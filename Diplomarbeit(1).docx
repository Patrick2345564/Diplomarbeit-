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58241"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53546623">
              <v:line id="Gerader Verbinder 5"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from="-.3pt,20.65pt" to="436.95pt,20.65pt" w14:anchorId="108F79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8240"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3FB7C1DA">
              <v:line id="Gerader Verbinder 3" style="position:absolute;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from="-.3pt,20.65pt" to="420.45pt,21.4pt" w14:anchorId="10B09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930544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3D0B29B2" w14:textId="77777777" w:rsidR="00665EF1" w:rsidRDefault="005746CB" w:rsidP="00B316AF">
      <w:pPr>
        <w:rPr>
          <w:lang w:val="en-US"/>
        </w:rPr>
        <w:sectPr w:rsidR="00665EF1"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3387AAD0" w14:textId="2241BF83" w:rsidR="00217A4B" w:rsidRPr="000361BC" w:rsidRDefault="000361BC" w:rsidP="000361BC">
      <w:pPr>
        <w:pStyle w:val="berschrift2"/>
        <w:numPr>
          <w:ilvl w:val="0"/>
          <w:numId w:val="0"/>
        </w:numPr>
        <w:rPr>
          <w:lang w:val="de-AT"/>
        </w:rPr>
      </w:pPr>
      <w:bookmarkStart w:id="3" w:name="_Toc129305447"/>
      <w:r w:rsidRPr="000361BC">
        <w:rPr>
          <w:lang w:val="de-AT"/>
        </w:rPr>
        <w:lastRenderedPageBreak/>
        <w:t>Vorwort/Danksagung</w:t>
      </w:r>
      <w:bookmarkEnd w:id="3"/>
    </w:p>
    <w:p w14:paraId="113BEA6D" w14:textId="52A00AE6" w:rsidR="00B1719D" w:rsidRPr="00B1719D" w:rsidRDefault="00B1719D" w:rsidP="00B1719D">
      <w:pPr>
        <w:rPr>
          <w:lang w:val="de-AT"/>
        </w:rPr>
      </w:pPr>
      <w:r w:rsidRPr="00B1719D">
        <w:rPr>
          <w:lang w:val="de-AT"/>
        </w:rPr>
        <w:t>Wir bedanken uns hiermit recht herzlich bei allen, die uns während der Erarbeitung dieser Diplomarbeit unterstützt haben.</w:t>
      </w:r>
    </w:p>
    <w:p w14:paraId="322662D0" w14:textId="57ED5C5A" w:rsidR="00270855" w:rsidRPr="00B1719D" w:rsidRDefault="00B1719D" w:rsidP="00B1719D">
      <w:pPr>
        <w:rPr>
          <w:lang w:val="de-AT"/>
        </w:rPr>
      </w:pPr>
      <w:r w:rsidRPr="00B1719D">
        <w:rPr>
          <w:lang w:val="de-AT"/>
        </w:rPr>
        <w:t xml:space="preserve">Zuerst gebührt unser Dank Herrn </w:t>
      </w:r>
      <w:r w:rsidR="0052069E">
        <w:rPr>
          <w:lang w:val="de-AT"/>
        </w:rPr>
        <w:t xml:space="preserve">Kevin Schiechtl, </w:t>
      </w:r>
      <w:r w:rsidR="0052069E" w:rsidRPr="00C353E6">
        <w:t>Dipl.-Ing. (FH)</w:t>
      </w:r>
      <w:r w:rsidR="0052069E">
        <w:t>,</w:t>
      </w:r>
      <w:r w:rsidRPr="00B1719D">
        <w:rPr>
          <w:lang w:val="de-AT"/>
        </w:rPr>
        <w:t xml:space="preserve"> der unsere Diplomarbeit betreut und begutachtet hat. Seine hilfreichen Anregungen sowie seine konstruktive Kritik, haben uns stark bei der Erstellung dieser Arbeit unterstützt.</w:t>
      </w:r>
      <w:r w:rsidR="00270855">
        <w:rPr>
          <w:lang w:val="de-AT"/>
        </w:rPr>
        <w:t xml:space="preserve"> Wir</w:t>
      </w:r>
      <w:r w:rsidR="00270855" w:rsidRPr="000361BC">
        <w:rPr>
          <w:lang w:val="de-AT"/>
        </w:rPr>
        <w:t xml:space="preserve"> schätze</w:t>
      </w:r>
      <w:r w:rsidR="00270855">
        <w:rPr>
          <w:lang w:val="de-AT"/>
        </w:rPr>
        <w:t>n</w:t>
      </w:r>
      <w:r w:rsidR="00270855" w:rsidRPr="000361BC">
        <w:rPr>
          <w:lang w:val="de-AT"/>
        </w:rPr>
        <w:t xml:space="preserve"> Ihre Geduld und Ihr Engagement, besonders in den schwierigen Phasen des Projekts, sehr. Ihre regelmäßigen Rückmeldungen</w:t>
      </w:r>
      <w:r w:rsidR="00270855">
        <w:rPr>
          <w:lang w:val="de-AT"/>
        </w:rPr>
        <w:t xml:space="preserve">, </w:t>
      </w:r>
      <w:r w:rsidR="00270855" w:rsidRPr="000361BC">
        <w:rPr>
          <w:lang w:val="de-AT"/>
        </w:rPr>
        <w:t xml:space="preserve">Ihr wertvolles Feedback haben </w:t>
      </w:r>
      <w:r w:rsidR="00270855">
        <w:rPr>
          <w:lang w:val="de-AT"/>
        </w:rPr>
        <w:t>uns</w:t>
      </w:r>
      <w:r w:rsidR="00270855" w:rsidRPr="000361BC">
        <w:rPr>
          <w:lang w:val="de-AT"/>
        </w:rPr>
        <w:t xml:space="preserve"> geholfen, </w:t>
      </w:r>
      <w:r w:rsidR="00270855">
        <w:rPr>
          <w:lang w:val="de-AT"/>
        </w:rPr>
        <w:t>unsere</w:t>
      </w:r>
      <w:r w:rsidR="00270855" w:rsidRPr="000361BC">
        <w:rPr>
          <w:lang w:val="de-AT"/>
        </w:rPr>
        <w:t xml:space="preserve"> Arbeit zu verbessern und </w:t>
      </w:r>
      <w:r w:rsidR="00270855">
        <w:rPr>
          <w:lang w:val="de-AT"/>
        </w:rPr>
        <w:t>unsere</w:t>
      </w:r>
      <w:r w:rsidR="00270855" w:rsidRPr="000361BC">
        <w:rPr>
          <w:lang w:val="de-AT"/>
        </w:rPr>
        <w:t xml:space="preserve"> Ideen zu entwickeln.</w:t>
      </w:r>
    </w:p>
    <w:p w14:paraId="145BACC1" w14:textId="77777777" w:rsidR="003B2AEC" w:rsidRDefault="008F0DB5" w:rsidP="000361BC">
      <w:pPr>
        <w:rPr>
          <w:lang w:val="de-AT"/>
        </w:rPr>
      </w:pPr>
      <w:r>
        <w:rPr>
          <w:lang w:val="de-AT"/>
        </w:rPr>
        <w:t>Weiters möchten wir uns ebenso bei unserem privaten Umfeld bedanken</w:t>
      </w:r>
      <w:r w:rsidR="00296666">
        <w:rPr>
          <w:lang w:val="de-AT"/>
        </w:rPr>
        <w:t>. Hier gilt unser Dank besonders</w:t>
      </w:r>
      <w:r w:rsidR="00EF703F">
        <w:rPr>
          <w:lang w:val="de-AT"/>
        </w:rPr>
        <w:t xml:space="preserve"> unseren Eltern, die uns durch ihre Unterstützung unsere schulische Ausbildung merklich erleichtern.</w:t>
      </w:r>
      <w:r w:rsidR="002D7CE2">
        <w:rPr>
          <w:lang w:val="de-AT"/>
        </w:rPr>
        <w:t xml:space="preserve"> </w:t>
      </w:r>
      <w:r w:rsidR="0097125E">
        <w:rPr>
          <w:lang w:val="de-AT"/>
        </w:rPr>
        <w:t>Besonders auch mit ihrer emotionalen Unterstützung schafften wir es durch jede Tiefphase in unserer schulischen Laufbahn.</w:t>
      </w:r>
      <w:r w:rsidR="002D7CE2">
        <w:rPr>
          <w:lang w:val="de-AT"/>
        </w:rPr>
        <w:t xml:space="preserve"> </w:t>
      </w:r>
    </w:p>
    <w:p w14:paraId="120B1D98" w14:textId="77777777" w:rsidR="001F7CBA" w:rsidRDefault="001F7CBA" w:rsidP="000361BC">
      <w:pPr>
        <w:rPr>
          <w:lang w:val="de-AT"/>
        </w:rPr>
      </w:pPr>
    </w:p>
    <w:p w14:paraId="3DA87112" w14:textId="77777777" w:rsidR="001F7CBA" w:rsidRDefault="001F7CBA" w:rsidP="000361BC">
      <w:pPr>
        <w:rPr>
          <w:lang w:val="de-AT"/>
        </w:rPr>
      </w:pPr>
    </w:p>
    <w:p w14:paraId="4F03B4C4" w14:textId="77777777" w:rsidR="001F7CBA" w:rsidRDefault="001F7CBA" w:rsidP="000361BC">
      <w:pPr>
        <w:rPr>
          <w:lang w:val="de-AT"/>
        </w:rPr>
      </w:pPr>
    </w:p>
    <w:p w14:paraId="6B6B9B8D" w14:textId="753AF895" w:rsidR="008504A7" w:rsidRDefault="008504A7" w:rsidP="000361BC">
      <w:pPr>
        <w:rPr>
          <w:lang w:val="de-AT"/>
        </w:rPr>
      </w:pPr>
    </w:p>
    <w:p w14:paraId="40ED6908" w14:textId="77777777" w:rsidR="00AF5077" w:rsidRDefault="00AF5077" w:rsidP="00AF5077">
      <w:pPr>
        <w:rPr>
          <w:lang w:val="de-AT"/>
        </w:rPr>
      </w:pPr>
      <w:r>
        <w:rPr>
          <w:lang w:val="de-AT"/>
        </w:rPr>
        <w:t>Das Projektteam:</w:t>
      </w:r>
    </w:p>
    <w:p w14:paraId="6EE33C02" w14:textId="77777777" w:rsidR="00AF5077" w:rsidRPr="00AF5077" w:rsidRDefault="00AF5077" w:rsidP="00AF5077">
      <w:pPr>
        <w:rPr>
          <w:i/>
          <w:iCs/>
          <w:lang w:val="de-AT"/>
        </w:rPr>
      </w:pPr>
      <w:r w:rsidRPr="00AF5077">
        <w:rPr>
          <w:i/>
          <w:iCs/>
          <w:lang w:val="de-AT"/>
        </w:rPr>
        <w:t>Simon Angerer</w:t>
      </w:r>
    </w:p>
    <w:p w14:paraId="1E820C58" w14:textId="77777777" w:rsidR="00AF5077" w:rsidRPr="00AF5077" w:rsidRDefault="00AF5077" w:rsidP="00AF5077">
      <w:pPr>
        <w:rPr>
          <w:i/>
          <w:iCs/>
          <w:lang w:val="de-AT"/>
        </w:rPr>
      </w:pPr>
      <w:r w:rsidRPr="00AF5077">
        <w:rPr>
          <w:i/>
          <w:iCs/>
          <w:lang w:val="de-AT"/>
        </w:rPr>
        <w:t>Patrick Edelmann</w:t>
      </w:r>
    </w:p>
    <w:p w14:paraId="3CC35D7C" w14:textId="77777777" w:rsidR="001A6ED4" w:rsidRDefault="001A6ED4" w:rsidP="000361BC">
      <w:pPr>
        <w:rPr>
          <w:lang w:val="de-AT"/>
        </w:rPr>
      </w:pPr>
    </w:p>
    <w:p w14:paraId="2DFECA4D" w14:textId="77777777" w:rsidR="009A1A23" w:rsidRDefault="009A1A23" w:rsidP="000361BC">
      <w:pPr>
        <w:rPr>
          <w:lang w:val="de-AT"/>
        </w:rPr>
      </w:pPr>
    </w:p>
    <w:p w14:paraId="7BD23D4E" w14:textId="77777777" w:rsidR="009A1A23" w:rsidRDefault="009A1A23" w:rsidP="000361BC">
      <w:pPr>
        <w:rPr>
          <w:lang w:val="de-AT"/>
        </w:rPr>
      </w:pPr>
    </w:p>
    <w:p w14:paraId="0FD88EEF" w14:textId="22C40D63" w:rsidR="009A1A23" w:rsidRDefault="00AF5077" w:rsidP="009A1A23">
      <w:pPr>
        <w:jc w:val="right"/>
        <w:rPr>
          <w:lang w:val="de-AT"/>
        </w:rPr>
      </w:pPr>
      <w:r>
        <w:rPr>
          <w:lang w:val="de-AT"/>
        </w:rPr>
        <w:t>Innsbruck, 10.03.2023</w:t>
      </w:r>
    </w:p>
    <w:p w14:paraId="747E1E83" w14:textId="77777777" w:rsidR="009A1A23" w:rsidRDefault="009A1A23" w:rsidP="000361BC">
      <w:pPr>
        <w:rPr>
          <w:lang w:val="de-AT"/>
        </w:rPr>
      </w:pPr>
    </w:p>
    <w:p w14:paraId="679E833A" w14:textId="01F02312" w:rsidR="009A1A23" w:rsidRPr="000361BC" w:rsidRDefault="009A1A23" w:rsidP="000361BC">
      <w:pPr>
        <w:rPr>
          <w:lang w:val="de-AT"/>
        </w:rPr>
        <w:sectPr w:rsidR="009A1A23" w:rsidRPr="000361BC" w:rsidSect="00767FD1">
          <w:footerReference w:type="default" r:id="rId14"/>
          <w:pgSz w:w="11905" w:h="16837"/>
          <w:pgMar w:top="1985" w:right="1418" w:bottom="1418" w:left="1701" w:header="720" w:footer="720" w:gutter="0"/>
          <w:pgNumType w:fmt="lowerRoman" w:start="1"/>
          <w:cols w:space="720"/>
          <w:docGrid w:linePitch="326"/>
        </w:sectPr>
      </w:pPr>
    </w:p>
    <w:p w14:paraId="523E465E" w14:textId="692F125A" w:rsidR="00C0287C" w:rsidRPr="002C7AD1" w:rsidRDefault="00A72F96" w:rsidP="00C0287C">
      <w:pPr>
        <w:pStyle w:val="berschrift2"/>
        <w:numPr>
          <w:ilvl w:val="0"/>
          <w:numId w:val="0"/>
        </w:numPr>
        <w:rPr>
          <w:lang w:val="de-AT"/>
        </w:rPr>
      </w:pPr>
      <w:bookmarkStart w:id="4" w:name="_Toc129305448"/>
      <w:r w:rsidRPr="002C7AD1">
        <w:rPr>
          <w:lang w:val="de-AT"/>
        </w:rPr>
        <w:lastRenderedPageBreak/>
        <w:t>Projektergebnis</w:t>
      </w:r>
      <w:bookmarkEnd w:id="2"/>
      <w:bookmarkEnd w:id="4"/>
    </w:p>
    <w:p w14:paraId="42550A36" w14:textId="17CEB5A6" w:rsidR="00C0287C" w:rsidRPr="00444BEA" w:rsidRDefault="00D408D4" w:rsidP="009232BB">
      <w:pPr>
        <w:rPr>
          <w:lang w:val="de-AT"/>
        </w:rPr>
      </w:pPr>
      <w:bookmarkStart w:id="5"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5"/>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5"/>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6"/>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28289CBB" w14:textId="7B1E1011" w:rsidR="00414084"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9305446" w:history="1">
            <w:r w:rsidR="00414084" w:rsidRPr="00262F1B">
              <w:rPr>
                <w:rStyle w:val="Hyperlink"/>
                <w:noProof/>
                <w:lang w:val="de-AT"/>
              </w:rPr>
              <w:t>Kurzfassung /Abstract</w:t>
            </w:r>
            <w:r w:rsidR="00414084">
              <w:rPr>
                <w:noProof/>
                <w:webHidden/>
              </w:rPr>
              <w:tab/>
            </w:r>
            <w:r w:rsidR="00414084">
              <w:rPr>
                <w:noProof/>
                <w:webHidden/>
              </w:rPr>
              <w:fldChar w:fldCharType="begin"/>
            </w:r>
            <w:r w:rsidR="00414084">
              <w:rPr>
                <w:noProof/>
                <w:webHidden/>
              </w:rPr>
              <w:instrText xml:space="preserve"> PAGEREF _Toc129305446 \h </w:instrText>
            </w:r>
            <w:r w:rsidR="00414084">
              <w:rPr>
                <w:noProof/>
                <w:webHidden/>
              </w:rPr>
            </w:r>
            <w:r w:rsidR="00414084">
              <w:rPr>
                <w:noProof/>
                <w:webHidden/>
              </w:rPr>
              <w:fldChar w:fldCharType="separate"/>
            </w:r>
            <w:r w:rsidR="00414084">
              <w:rPr>
                <w:noProof/>
                <w:webHidden/>
              </w:rPr>
              <w:t>i</w:t>
            </w:r>
            <w:r w:rsidR="00414084">
              <w:rPr>
                <w:noProof/>
                <w:webHidden/>
              </w:rPr>
              <w:fldChar w:fldCharType="end"/>
            </w:r>
          </w:hyperlink>
        </w:p>
        <w:p w14:paraId="39118794" w14:textId="646ABECD" w:rsidR="00414084" w:rsidRDefault="00414084">
          <w:pPr>
            <w:pStyle w:val="Verzeichnis2"/>
            <w:tabs>
              <w:tab w:val="right" w:leader="dot" w:pos="9061"/>
            </w:tabs>
            <w:rPr>
              <w:rFonts w:asciiTheme="minorHAnsi" w:eastAsiaTheme="minorEastAsia" w:hAnsiTheme="minorHAnsi" w:cstheme="minorBidi"/>
              <w:noProof/>
              <w:sz w:val="22"/>
              <w:szCs w:val="22"/>
              <w:lang w:val="de-AT" w:eastAsia="de-AT"/>
            </w:rPr>
          </w:pPr>
          <w:hyperlink w:anchor="_Toc129305447" w:history="1">
            <w:r w:rsidRPr="00262F1B">
              <w:rPr>
                <w:rStyle w:val="Hyperlink"/>
                <w:noProof/>
                <w:lang w:val="de-AT"/>
              </w:rPr>
              <w:t>Vorwort/Danksagung</w:t>
            </w:r>
            <w:r>
              <w:rPr>
                <w:noProof/>
                <w:webHidden/>
              </w:rPr>
              <w:tab/>
            </w:r>
            <w:r>
              <w:rPr>
                <w:noProof/>
                <w:webHidden/>
              </w:rPr>
              <w:fldChar w:fldCharType="begin"/>
            </w:r>
            <w:r>
              <w:rPr>
                <w:noProof/>
                <w:webHidden/>
              </w:rPr>
              <w:instrText xml:space="preserve"> PAGEREF _Toc129305447 \h </w:instrText>
            </w:r>
            <w:r>
              <w:rPr>
                <w:noProof/>
                <w:webHidden/>
              </w:rPr>
            </w:r>
            <w:r>
              <w:rPr>
                <w:noProof/>
                <w:webHidden/>
              </w:rPr>
              <w:fldChar w:fldCharType="separate"/>
            </w:r>
            <w:r>
              <w:rPr>
                <w:noProof/>
                <w:webHidden/>
              </w:rPr>
              <w:t>i</w:t>
            </w:r>
            <w:r>
              <w:rPr>
                <w:noProof/>
                <w:webHidden/>
              </w:rPr>
              <w:fldChar w:fldCharType="end"/>
            </w:r>
          </w:hyperlink>
        </w:p>
        <w:p w14:paraId="708B0F58" w14:textId="5C0B567C" w:rsidR="00414084" w:rsidRDefault="00414084">
          <w:pPr>
            <w:pStyle w:val="Verzeichnis2"/>
            <w:tabs>
              <w:tab w:val="right" w:leader="dot" w:pos="9061"/>
            </w:tabs>
            <w:rPr>
              <w:rFonts w:asciiTheme="minorHAnsi" w:eastAsiaTheme="minorEastAsia" w:hAnsiTheme="minorHAnsi" w:cstheme="minorBidi"/>
              <w:noProof/>
              <w:sz w:val="22"/>
              <w:szCs w:val="22"/>
              <w:lang w:val="de-AT" w:eastAsia="de-AT"/>
            </w:rPr>
          </w:pPr>
          <w:hyperlink w:anchor="_Toc129305448" w:history="1">
            <w:r w:rsidRPr="00262F1B">
              <w:rPr>
                <w:rStyle w:val="Hyperlink"/>
                <w:noProof/>
                <w:lang w:val="de-AT"/>
              </w:rPr>
              <w:t>Projektergebnis</w:t>
            </w:r>
            <w:r>
              <w:rPr>
                <w:noProof/>
                <w:webHidden/>
              </w:rPr>
              <w:tab/>
            </w:r>
            <w:r>
              <w:rPr>
                <w:noProof/>
                <w:webHidden/>
              </w:rPr>
              <w:fldChar w:fldCharType="begin"/>
            </w:r>
            <w:r>
              <w:rPr>
                <w:noProof/>
                <w:webHidden/>
              </w:rPr>
              <w:instrText xml:space="preserve"> PAGEREF _Toc129305448 \h </w:instrText>
            </w:r>
            <w:r>
              <w:rPr>
                <w:noProof/>
                <w:webHidden/>
              </w:rPr>
            </w:r>
            <w:r>
              <w:rPr>
                <w:noProof/>
                <w:webHidden/>
              </w:rPr>
              <w:fldChar w:fldCharType="separate"/>
            </w:r>
            <w:r>
              <w:rPr>
                <w:noProof/>
                <w:webHidden/>
              </w:rPr>
              <w:t>i</w:t>
            </w:r>
            <w:r>
              <w:rPr>
                <w:noProof/>
                <w:webHidden/>
              </w:rPr>
              <w:fldChar w:fldCharType="end"/>
            </w:r>
          </w:hyperlink>
        </w:p>
        <w:p w14:paraId="21D88B92" w14:textId="491352F7"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49" w:history="1">
            <w:r w:rsidRPr="00262F1B">
              <w:rPr>
                <w:rStyle w:val="Hyperlink"/>
                <w:noProof/>
              </w:rPr>
              <w:t>1</w:t>
            </w:r>
            <w:r>
              <w:rPr>
                <w:rFonts w:asciiTheme="minorHAnsi" w:eastAsiaTheme="minorEastAsia" w:hAnsiTheme="minorHAnsi" w:cstheme="minorBidi"/>
                <w:noProof/>
                <w:sz w:val="22"/>
                <w:szCs w:val="22"/>
                <w:lang w:val="de-AT" w:eastAsia="de-AT"/>
              </w:rPr>
              <w:tab/>
            </w:r>
            <w:r w:rsidRPr="00262F1B">
              <w:rPr>
                <w:rStyle w:val="Hyperlink"/>
                <w:noProof/>
              </w:rPr>
              <w:t>Einleitung</w:t>
            </w:r>
            <w:r>
              <w:rPr>
                <w:noProof/>
                <w:webHidden/>
              </w:rPr>
              <w:tab/>
            </w:r>
            <w:r>
              <w:rPr>
                <w:noProof/>
                <w:webHidden/>
              </w:rPr>
              <w:fldChar w:fldCharType="begin"/>
            </w:r>
            <w:r>
              <w:rPr>
                <w:noProof/>
                <w:webHidden/>
              </w:rPr>
              <w:instrText xml:space="preserve"> PAGEREF _Toc129305449 \h </w:instrText>
            </w:r>
            <w:r>
              <w:rPr>
                <w:noProof/>
                <w:webHidden/>
              </w:rPr>
            </w:r>
            <w:r>
              <w:rPr>
                <w:noProof/>
                <w:webHidden/>
              </w:rPr>
              <w:fldChar w:fldCharType="separate"/>
            </w:r>
            <w:r>
              <w:rPr>
                <w:noProof/>
                <w:webHidden/>
              </w:rPr>
              <w:t>1</w:t>
            </w:r>
            <w:r>
              <w:rPr>
                <w:noProof/>
                <w:webHidden/>
              </w:rPr>
              <w:fldChar w:fldCharType="end"/>
            </w:r>
          </w:hyperlink>
        </w:p>
        <w:p w14:paraId="0B6F2966" w14:textId="3BEFFFC3"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50" w:history="1">
            <w:r w:rsidRPr="00262F1B">
              <w:rPr>
                <w:rStyle w:val="Hyperlink"/>
                <w:noProof/>
              </w:rPr>
              <w:t>2</w:t>
            </w:r>
            <w:r>
              <w:rPr>
                <w:rFonts w:asciiTheme="minorHAnsi" w:eastAsiaTheme="minorEastAsia" w:hAnsiTheme="minorHAnsi" w:cstheme="minorBidi"/>
                <w:noProof/>
                <w:sz w:val="22"/>
                <w:szCs w:val="22"/>
                <w:lang w:val="de-AT" w:eastAsia="de-AT"/>
              </w:rPr>
              <w:tab/>
            </w:r>
            <w:r w:rsidRPr="00262F1B">
              <w:rPr>
                <w:rStyle w:val="Hyperlink"/>
                <w:noProof/>
              </w:rPr>
              <w:t>Vertiefende Aufgabenstellung</w:t>
            </w:r>
            <w:r>
              <w:rPr>
                <w:noProof/>
                <w:webHidden/>
              </w:rPr>
              <w:tab/>
            </w:r>
            <w:r>
              <w:rPr>
                <w:noProof/>
                <w:webHidden/>
              </w:rPr>
              <w:fldChar w:fldCharType="begin"/>
            </w:r>
            <w:r>
              <w:rPr>
                <w:noProof/>
                <w:webHidden/>
              </w:rPr>
              <w:instrText xml:space="preserve"> PAGEREF _Toc129305450 \h </w:instrText>
            </w:r>
            <w:r>
              <w:rPr>
                <w:noProof/>
                <w:webHidden/>
              </w:rPr>
            </w:r>
            <w:r>
              <w:rPr>
                <w:noProof/>
                <w:webHidden/>
              </w:rPr>
              <w:fldChar w:fldCharType="separate"/>
            </w:r>
            <w:r>
              <w:rPr>
                <w:noProof/>
                <w:webHidden/>
              </w:rPr>
              <w:t>1</w:t>
            </w:r>
            <w:r>
              <w:rPr>
                <w:noProof/>
                <w:webHidden/>
              </w:rPr>
              <w:fldChar w:fldCharType="end"/>
            </w:r>
          </w:hyperlink>
        </w:p>
        <w:p w14:paraId="4293DADD" w14:textId="63F137AF" w:rsidR="00414084" w:rsidRDefault="0041408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1" w:history="1">
            <w:r w:rsidRPr="00262F1B">
              <w:rPr>
                <w:rStyle w:val="Hyperlink"/>
                <w:noProof/>
              </w:rPr>
              <w:t>2.1</w:t>
            </w:r>
            <w:r>
              <w:rPr>
                <w:rFonts w:asciiTheme="minorHAnsi" w:eastAsiaTheme="minorEastAsia" w:hAnsiTheme="minorHAnsi" w:cstheme="minorBidi"/>
                <w:noProof/>
                <w:sz w:val="22"/>
                <w:szCs w:val="22"/>
                <w:lang w:val="de-AT" w:eastAsia="de-AT"/>
              </w:rPr>
              <w:tab/>
            </w:r>
            <w:r w:rsidRPr="00262F1B">
              <w:rPr>
                <w:rStyle w:val="Hyperlink"/>
                <w:noProof/>
              </w:rPr>
              <w:t>Patrick Edelmann</w:t>
            </w:r>
            <w:r>
              <w:rPr>
                <w:noProof/>
                <w:webHidden/>
              </w:rPr>
              <w:tab/>
            </w:r>
            <w:r>
              <w:rPr>
                <w:noProof/>
                <w:webHidden/>
              </w:rPr>
              <w:fldChar w:fldCharType="begin"/>
            </w:r>
            <w:r>
              <w:rPr>
                <w:noProof/>
                <w:webHidden/>
              </w:rPr>
              <w:instrText xml:space="preserve"> PAGEREF _Toc129305451 \h </w:instrText>
            </w:r>
            <w:r>
              <w:rPr>
                <w:noProof/>
                <w:webHidden/>
              </w:rPr>
            </w:r>
            <w:r>
              <w:rPr>
                <w:noProof/>
                <w:webHidden/>
              </w:rPr>
              <w:fldChar w:fldCharType="separate"/>
            </w:r>
            <w:r>
              <w:rPr>
                <w:noProof/>
                <w:webHidden/>
              </w:rPr>
              <w:t>1</w:t>
            </w:r>
            <w:r>
              <w:rPr>
                <w:noProof/>
                <w:webHidden/>
              </w:rPr>
              <w:fldChar w:fldCharType="end"/>
            </w:r>
          </w:hyperlink>
        </w:p>
        <w:p w14:paraId="3D401B97" w14:textId="3A7D1539" w:rsidR="00414084" w:rsidRDefault="0041408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2" w:history="1">
            <w:r w:rsidRPr="00262F1B">
              <w:rPr>
                <w:rStyle w:val="Hyperlink"/>
                <w:noProof/>
              </w:rPr>
              <w:t>2.2</w:t>
            </w:r>
            <w:r>
              <w:rPr>
                <w:rFonts w:asciiTheme="minorHAnsi" w:eastAsiaTheme="minorEastAsia" w:hAnsiTheme="minorHAnsi" w:cstheme="minorBidi"/>
                <w:noProof/>
                <w:sz w:val="22"/>
                <w:szCs w:val="22"/>
                <w:lang w:val="de-AT" w:eastAsia="de-AT"/>
              </w:rPr>
              <w:tab/>
            </w:r>
            <w:r w:rsidRPr="00262F1B">
              <w:rPr>
                <w:rStyle w:val="Hyperlink"/>
                <w:noProof/>
              </w:rPr>
              <w:t>Simon Angerer</w:t>
            </w:r>
            <w:r>
              <w:rPr>
                <w:noProof/>
                <w:webHidden/>
              </w:rPr>
              <w:tab/>
            </w:r>
            <w:r>
              <w:rPr>
                <w:noProof/>
                <w:webHidden/>
              </w:rPr>
              <w:fldChar w:fldCharType="begin"/>
            </w:r>
            <w:r>
              <w:rPr>
                <w:noProof/>
                <w:webHidden/>
              </w:rPr>
              <w:instrText xml:space="preserve"> PAGEREF _Toc129305452 \h </w:instrText>
            </w:r>
            <w:r>
              <w:rPr>
                <w:noProof/>
                <w:webHidden/>
              </w:rPr>
            </w:r>
            <w:r>
              <w:rPr>
                <w:noProof/>
                <w:webHidden/>
              </w:rPr>
              <w:fldChar w:fldCharType="separate"/>
            </w:r>
            <w:r>
              <w:rPr>
                <w:noProof/>
                <w:webHidden/>
              </w:rPr>
              <w:t>1</w:t>
            </w:r>
            <w:r>
              <w:rPr>
                <w:noProof/>
                <w:webHidden/>
              </w:rPr>
              <w:fldChar w:fldCharType="end"/>
            </w:r>
          </w:hyperlink>
        </w:p>
        <w:p w14:paraId="5F6F3862" w14:textId="1016B4BC"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53" w:history="1">
            <w:r w:rsidRPr="00262F1B">
              <w:rPr>
                <w:rStyle w:val="Hyperlink"/>
                <w:noProof/>
              </w:rPr>
              <w:t>3</w:t>
            </w:r>
            <w:r>
              <w:rPr>
                <w:rFonts w:asciiTheme="minorHAnsi" w:eastAsiaTheme="minorEastAsia" w:hAnsiTheme="minorHAnsi" w:cstheme="minorBidi"/>
                <w:noProof/>
                <w:sz w:val="22"/>
                <w:szCs w:val="22"/>
                <w:lang w:val="de-AT" w:eastAsia="de-AT"/>
              </w:rPr>
              <w:tab/>
            </w:r>
            <w:r w:rsidRPr="00262F1B">
              <w:rPr>
                <w:rStyle w:val="Hyperlink"/>
                <w:noProof/>
              </w:rPr>
              <w:t>Dokumentation der Arbeit</w:t>
            </w:r>
            <w:r>
              <w:rPr>
                <w:noProof/>
                <w:webHidden/>
              </w:rPr>
              <w:tab/>
            </w:r>
            <w:r>
              <w:rPr>
                <w:noProof/>
                <w:webHidden/>
              </w:rPr>
              <w:fldChar w:fldCharType="begin"/>
            </w:r>
            <w:r>
              <w:rPr>
                <w:noProof/>
                <w:webHidden/>
              </w:rPr>
              <w:instrText xml:space="preserve"> PAGEREF _Toc129305453 \h </w:instrText>
            </w:r>
            <w:r>
              <w:rPr>
                <w:noProof/>
                <w:webHidden/>
              </w:rPr>
            </w:r>
            <w:r>
              <w:rPr>
                <w:noProof/>
                <w:webHidden/>
              </w:rPr>
              <w:fldChar w:fldCharType="separate"/>
            </w:r>
            <w:r>
              <w:rPr>
                <w:noProof/>
                <w:webHidden/>
              </w:rPr>
              <w:t>2</w:t>
            </w:r>
            <w:r>
              <w:rPr>
                <w:noProof/>
                <w:webHidden/>
              </w:rPr>
              <w:fldChar w:fldCharType="end"/>
            </w:r>
          </w:hyperlink>
        </w:p>
        <w:p w14:paraId="48D30136" w14:textId="1782806C" w:rsidR="00414084" w:rsidRDefault="0041408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4" w:history="1">
            <w:r w:rsidRPr="00262F1B">
              <w:rPr>
                <w:rStyle w:val="Hyperlink"/>
                <w:noProof/>
              </w:rPr>
              <w:t>3.1</w:t>
            </w:r>
            <w:r>
              <w:rPr>
                <w:rFonts w:asciiTheme="minorHAnsi" w:eastAsiaTheme="minorEastAsia" w:hAnsiTheme="minorHAnsi" w:cstheme="minorBidi"/>
                <w:noProof/>
                <w:sz w:val="22"/>
                <w:szCs w:val="22"/>
                <w:lang w:val="de-AT" w:eastAsia="de-AT"/>
              </w:rPr>
              <w:tab/>
            </w:r>
            <w:r w:rsidRPr="00262F1B">
              <w:rPr>
                <w:rStyle w:val="Hyperlink"/>
                <w:noProof/>
              </w:rPr>
              <w:t>Grundkonzept</w:t>
            </w:r>
            <w:r>
              <w:rPr>
                <w:noProof/>
                <w:webHidden/>
              </w:rPr>
              <w:tab/>
            </w:r>
            <w:r>
              <w:rPr>
                <w:noProof/>
                <w:webHidden/>
              </w:rPr>
              <w:fldChar w:fldCharType="begin"/>
            </w:r>
            <w:r>
              <w:rPr>
                <w:noProof/>
                <w:webHidden/>
              </w:rPr>
              <w:instrText xml:space="preserve"> PAGEREF _Toc129305454 \h </w:instrText>
            </w:r>
            <w:r>
              <w:rPr>
                <w:noProof/>
                <w:webHidden/>
              </w:rPr>
            </w:r>
            <w:r>
              <w:rPr>
                <w:noProof/>
                <w:webHidden/>
              </w:rPr>
              <w:fldChar w:fldCharType="separate"/>
            </w:r>
            <w:r>
              <w:rPr>
                <w:noProof/>
                <w:webHidden/>
              </w:rPr>
              <w:t>2</w:t>
            </w:r>
            <w:r>
              <w:rPr>
                <w:noProof/>
                <w:webHidden/>
              </w:rPr>
              <w:fldChar w:fldCharType="end"/>
            </w:r>
          </w:hyperlink>
        </w:p>
        <w:p w14:paraId="61E246E3" w14:textId="5AAF521F" w:rsidR="00414084" w:rsidRDefault="0041408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55" w:history="1">
            <w:r w:rsidRPr="00262F1B">
              <w:rPr>
                <w:rStyle w:val="Hyperlink"/>
                <w:noProof/>
              </w:rPr>
              <w:t>3.2</w:t>
            </w:r>
            <w:r>
              <w:rPr>
                <w:rFonts w:asciiTheme="minorHAnsi" w:eastAsiaTheme="minorEastAsia" w:hAnsiTheme="minorHAnsi" w:cstheme="minorBidi"/>
                <w:noProof/>
                <w:sz w:val="22"/>
                <w:szCs w:val="22"/>
                <w:lang w:val="de-AT" w:eastAsia="de-AT"/>
              </w:rPr>
              <w:tab/>
            </w:r>
            <w:r w:rsidRPr="00262F1B">
              <w:rPr>
                <w:rStyle w:val="Hyperlink"/>
                <w:noProof/>
              </w:rPr>
              <w:t>Theoretischer Teil</w:t>
            </w:r>
            <w:r>
              <w:rPr>
                <w:noProof/>
                <w:webHidden/>
              </w:rPr>
              <w:tab/>
            </w:r>
            <w:r>
              <w:rPr>
                <w:noProof/>
                <w:webHidden/>
              </w:rPr>
              <w:fldChar w:fldCharType="begin"/>
            </w:r>
            <w:r>
              <w:rPr>
                <w:noProof/>
                <w:webHidden/>
              </w:rPr>
              <w:instrText xml:space="preserve"> PAGEREF _Toc129305455 \h </w:instrText>
            </w:r>
            <w:r>
              <w:rPr>
                <w:noProof/>
                <w:webHidden/>
              </w:rPr>
            </w:r>
            <w:r>
              <w:rPr>
                <w:noProof/>
                <w:webHidden/>
              </w:rPr>
              <w:fldChar w:fldCharType="separate"/>
            </w:r>
            <w:r>
              <w:rPr>
                <w:noProof/>
                <w:webHidden/>
              </w:rPr>
              <w:t>3</w:t>
            </w:r>
            <w:r>
              <w:rPr>
                <w:noProof/>
                <w:webHidden/>
              </w:rPr>
              <w:fldChar w:fldCharType="end"/>
            </w:r>
          </w:hyperlink>
        </w:p>
        <w:p w14:paraId="40C65D3D" w14:textId="4E21BEF9"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6" w:history="1">
            <w:r w:rsidRPr="00262F1B">
              <w:rPr>
                <w:rStyle w:val="Hyperlink"/>
                <w:noProof/>
              </w:rPr>
              <w:t>3.2.1</w:t>
            </w:r>
            <w:r>
              <w:rPr>
                <w:rFonts w:asciiTheme="minorHAnsi" w:eastAsiaTheme="minorEastAsia" w:hAnsiTheme="minorHAnsi" w:cstheme="minorBidi"/>
                <w:noProof/>
                <w:sz w:val="22"/>
                <w:szCs w:val="22"/>
                <w:lang w:val="de-AT" w:eastAsia="de-AT"/>
              </w:rPr>
              <w:tab/>
            </w:r>
            <w:r w:rsidRPr="00262F1B">
              <w:rPr>
                <w:rStyle w:val="Hyperlink"/>
                <w:noProof/>
              </w:rPr>
              <w:t>DHCP</w:t>
            </w:r>
            <w:r>
              <w:rPr>
                <w:noProof/>
                <w:webHidden/>
              </w:rPr>
              <w:tab/>
            </w:r>
            <w:r>
              <w:rPr>
                <w:noProof/>
                <w:webHidden/>
              </w:rPr>
              <w:fldChar w:fldCharType="begin"/>
            </w:r>
            <w:r>
              <w:rPr>
                <w:noProof/>
                <w:webHidden/>
              </w:rPr>
              <w:instrText xml:space="preserve"> PAGEREF _Toc129305456 \h </w:instrText>
            </w:r>
            <w:r>
              <w:rPr>
                <w:noProof/>
                <w:webHidden/>
              </w:rPr>
            </w:r>
            <w:r>
              <w:rPr>
                <w:noProof/>
                <w:webHidden/>
              </w:rPr>
              <w:fldChar w:fldCharType="separate"/>
            </w:r>
            <w:r>
              <w:rPr>
                <w:noProof/>
                <w:webHidden/>
              </w:rPr>
              <w:t>3</w:t>
            </w:r>
            <w:r>
              <w:rPr>
                <w:noProof/>
                <w:webHidden/>
              </w:rPr>
              <w:fldChar w:fldCharType="end"/>
            </w:r>
          </w:hyperlink>
        </w:p>
        <w:p w14:paraId="14F3C0C8" w14:textId="04572502"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7" w:history="1">
            <w:r w:rsidRPr="00262F1B">
              <w:rPr>
                <w:rStyle w:val="Hyperlink"/>
                <w:noProof/>
              </w:rPr>
              <w:t>3.2.2</w:t>
            </w:r>
            <w:r>
              <w:rPr>
                <w:rFonts w:asciiTheme="minorHAnsi" w:eastAsiaTheme="minorEastAsia" w:hAnsiTheme="minorHAnsi" w:cstheme="minorBidi"/>
                <w:noProof/>
                <w:sz w:val="22"/>
                <w:szCs w:val="22"/>
                <w:lang w:val="de-AT" w:eastAsia="de-AT"/>
              </w:rPr>
              <w:tab/>
            </w:r>
            <w:r w:rsidRPr="00262F1B">
              <w:rPr>
                <w:rStyle w:val="Hyperlink"/>
                <w:noProof/>
              </w:rPr>
              <w:t>Admin-Benutzer</w:t>
            </w:r>
            <w:r>
              <w:rPr>
                <w:noProof/>
                <w:webHidden/>
              </w:rPr>
              <w:tab/>
            </w:r>
            <w:r>
              <w:rPr>
                <w:noProof/>
                <w:webHidden/>
              </w:rPr>
              <w:fldChar w:fldCharType="begin"/>
            </w:r>
            <w:r>
              <w:rPr>
                <w:noProof/>
                <w:webHidden/>
              </w:rPr>
              <w:instrText xml:space="preserve"> PAGEREF _Toc129305457 \h </w:instrText>
            </w:r>
            <w:r>
              <w:rPr>
                <w:noProof/>
                <w:webHidden/>
              </w:rPr>
            </w:r>
            <w:r>
              <w:rPr>
                <w:noProof/>
                <w:webHidden/>
              </w:rPr>
              <w:fldChar w:fldCharType="separate"/>
            </w:r>
            <w:r>
              <w:rPr>
                <w:noProof/>
                <w:webHidden/>
              </w:rPr>
              <w:t>7</w:t>
            </w:r>
            <w:r>
              <w:rPr>
                <w:noProof/>
                <w:webHidden/>
              </w:rPr>
              <w:fldChar w:fldCharType="end"/>
            </w:r>
          </w:hyperlink>
        </w:p>
        <w:p w14:paraId="66378767" w14:textId="25B3A8C6"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8" w:history="1">
            <w:r w:rsidRPr="00262F1B">
              <w:rPr>
                <w:rStyle w:val="Hyperlink"/>
                <w:noProof/>
              </w:rPr>
              <w:t>3.2.3</w:t>
            </w:r>
            <w:r>
              <w:rPr>
                <w:rFonts w:asciiTheme="minorHAnsi" w:eastAsiaTheme="minorEastAsia" w:hAnsiTheme="minorHAnsi" w:cstheme="minorBidi"/>
                <w:noProof/>
                <w:sz w:val="22"/>
                <w:szCs w:val="22"/>
                <w:lang w:val="de-AT" w:eastAsia="de-AT"/>
              </w:rPr>
              <w:tab/>
            </w:r>
            <w:r w:rsidRPr="00262F1B">
              <w:rPr>
                <w:rStyle w:val="Hyperlink"/>
                <w:noProof/>
              </w:rPr>
              <w:t>Mail-Server</w:t>
            </w:r>
            <w:r>
              <w:rPr>
                <w:noProof/>
                <w:webHidden/>
              </w:rPr>
              <w:tab/>
            </w:r>
            <w:r>
              <w:rPr>
                <w:noProof/>
                <w:webHidden/>
              </w:rPr>
              <w:fldChar w:fldCharType="begin"/>
            </w:r>
            <w:r>
              <w:rPr>
                <w:noProof/>
                <w:webHidden/>
              </w:rPr>
              <w:instrText xml:space="preserve"> PAGEREF _Toc129305458 \h </w:instrText>
            </w:r>
            <w:r>
              <w:rPr>
                <w:noProof/>
                <w:webHidden/>
              </w:rPr>
            </w:r>
            <w:r>
              <w:rPr>
                <w:noProof/>
                <w:webHidden/>
              </w:rPr>
              <w:fldChar w:fldCharType="separate"/>
            </w:r>
            <w:r>
              <w:rPr>
                <w:noProof/>
                <w:webHidden/>
              </w:rPr>
              <w:t>9</w:t>
            </w:r>
            <w:r>
              <w:rPr>
                <w:noProof/>
                <w:webHidden/>
              </w:rPr>
              <w:fldChar w:fldCharType="end"/>
            </w:r>
          </w:hyperlink>
        </w:p>
        <w:p w14:paraId="7B5276F2" w14:textId="20F8CEE1"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59" w:history="1">
            <w:r w:rsidRPr="00262F1B">
              <w:rPr>
                <w:rStyle w:val="Hyperlink"/>
                <w:noProof/>
              </w:rPr>
              <w:t>3.2.4</w:t>
            </w:r>
            <w:r>
              <w:rPr>
                <w:rFonts w:asciiTheme="minorHAnsi" w:eastAsiaTheme="minorEastAsia" w:hAnsiTheme="minorHAnsi" w:cstheme="minorBidi"/>
                <w:noProof/>
                <w:sz w:val="22"/>
                <w:szCs w:val="22"/>
                <w:lang w:val="de-AT" w:eastAsia="de-AT"/>
              </w:rPr>
              <w:tab/>
            </w:r>
            <w:r w:rsidRPr="00262F1B">
              <w:rPr>
                <w:rStyle w:val="Hyperlink"/>
                <w:noProof/>
              </w:rPr>
              <w:t>Python Client</w:t>
            </w:r>
            <w:r>
              <w:rPr>
                <w:noProof/>
                <w:webHidden/>
              </w:rPr>
              <w:tab/>
            </w:r>
            <w:r>
              <w:rPr>
                <w:noProof/>
                <w:webHidden/>
              </w:rPr>
              <w:fldChar w:fldCharType="begin"/>
            </w:r>
            <w:r>
              <w:rPr>
                <w:noProof/>
                <w:webHidden/>
              </w:rPr>
              <w:instrText xml:space="preserve"> PAGEREF _Toc129305459 \h </w:instrText>
            </w:r>
            <w:r>
              <w:rPr>
                <w:noProof/>
                <w:webHidden/>
              </w:rPr>
            </w:r>
            <w:r>
              <w:rPr>
                <w:noProof/>
                <w:webHidden/>
              </w:rPr>
              <w:fldChar w:fldCharType="separate"/>
            </w:r>
            <w:r>
              <w:rPr>
                <w:noProof/>
                <w:webHidden/>
              </w:rPr>
              <w:t>12</w:t>
            </w:r>
            <w:r>
              <w:rPr>
                <w:noProof/>
                <w:webHidden/>
              </w:rPr>
              <w:fldChar w:fldCharType="end"/>
            </w:r>
          </w:hyperlink>
        </w:p>
        <w:p w14:paraId="25AA1DC6" w14:textId="19CC5D2D"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0" w:history="1">
            <w:r w:rsidRPr="00262F1B">
              <w:rPr>
                <w:rStyle w:val="Hyperlink"/>
                <w:noProof/>
              </w:rPr>
              <w:t>3.2.5</w:t>
            </w:r>
            <w:r>
              <w:rPr>
                <w:rFonts w:asciiTheme="minorHAnsi" w:eastAsiaTheme="minorEastAsia" w:hAnsiTheme="minorHAnsi" w:cstheme="minorBidi"/>
                <w:noProof/>
                <w:sz w:val="22"/>
                <w:szCs w:val="22"/>
                <w:lang w:val="de-AT" w:eastAsia="de-AT"/>
              </w:rPr>
              <w:tab/>
            </w:r>
            <w:r w:rsidRPr="00262F1B">
              <w:rPr>
                <w:rStyle w:val="Hyperlink"/>
                <w:noProof/>
              </w:rPr>
              <w:t>NCAT</w:t>
            </w:r>
            <w:r>
              <w:rPr>
                <w:noProof/>
                <w:webHidden/>
              </w:rPr>
              <w:tab/>
            </w:r>
            <w:r>
              <w:rPr>
                <w:noProof/>
                <w:webHidden/>
              </w:rPr>
              <w:fldChar w:fldCharType="begin"/>
            </w:r>
            <w:r>
              <w:rPr>
                <w:noProof/>
                <w:webHidden/>
              </w:rPr>
              <w:instrText xml:space="preserve"> PAGEREF _Toc129305460 \h </w:instrText>
            </w:r>
            <w:r>
              <w:rPr>
                <w:noProof/>
                <w:webHidden/>
              </w:rPr>
            </w:r>
            <w:r>
              <w:rPr>
                <w:noProof/>
                <w:webHidden/>
              </w:rPr>
              <w:fldChar w:fldCharType="separate"/>
            </w:r>
            <w:r>
              <w:rPr>
                <w:noProof/>
                <w:webHidden/>
              </w:rPr>
              <w:t>13</w:t>
            </w:r>
            <w:r>
              <w:rPr>
                <w:noProof/>
                <w:webHidden/>
              </w:rPr>
              <w:fldChar w:fldCharType="end"/>
            </w:r>
          </w:hyperlink>
        </w:p>
        <w:p w14:paraId="0A44F226" w14:textId="5E6BA40D"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1" w:history="1">
            <w:r w:rsidRPr="00262F1B">
              <w:rPr>
                <w:rStyle w:val="Hyperlink"/>
                <w:noProof/>
              </w:rPr>
              <w:t>3.2.6</w:t>
            </w:r>
            <w:r>
              <w:rPr>
                <w:rFonts w:asciiTheme="minorHAnsi" w:eastAsiaTheme="minorEastAsia" w:hAnsiTheme="minorHAnsi" w:cstheme="minorBidi"/>
                <w:noProof/>
                <w:sz w:val="22"/>
                <w:szCs w:val="22"/>
                <w:lang w:val="de-AT" w:eastAsia="de-AT"/>
              </w:rPr>
              <w:tab/>
            </w:r>
            <w:r w:rsidRPr="00262F1B">
              <w:rPr>
                <w:rStyle w:val="Hyperlink"/>
                <w:noProof/>
              </w:rPr>
              <w:t>Geschichte der virtuellen Server</w:t>
            </w:r>
            <w:r>
              <w:rPr>
                <w:noProof/>
                <w:webHidden/>
              </w:rPr>
              <w:tab/>
            </w:r>
            <w:r>
              <w:rPr>
                <w:noProof/>
                <w:webHidden/>
              </w:rPr>
              <w:fldChar w:fldCharType="begin"/>
            </w:r>
            <w:r>
              <w:rPr>
                <w:noProof/>
                <w:webHidden/>
              </w:rPr>
              <w:instrText xml:space="preserve"> PAGEREF _Toc129305461 \h </w:instrText>
            </w:r>
            <w:r>
              <w:rPr>
                <w:noProof/>
                <w:webHidden/>
              </w:rPr>
            </w:r>
            <w:r>
              <w:rPr>
                <w:noProof/>
                <w:webHidden/>
              </w:rPr>
              <w:fldChar w:fldCharType="separate"/>
            </w:r>
            <w:r>
              <w:rPr>
                <w:noProof/>
                <w:webHidden/>
              </w:rPr>
              <w:t>15</w:t>
            </w:r>
            <w:r>
              <w:rPr>
                <w:noProof/>
                <w:webHidden/>
              </w:rPr>
              <w:fldChar w:fldCharType="end"/>
            </w:r>
          </w:hyperlink>
        </w:p>
        <w:p w14:paraId="120A5EA5" w14:textId="7AEDA365"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2" w:history="1">
            <w:r w:rsidRPr="00262F1B">
              <w:rPr>
                <w:rStyle w:val="Hyperlink"/>
                <w:noProof/>
              </w:rPr>
              <w:t>3.2.7</w:t>
            </w:r>
            <w:r>
              <w:rPr>
                <w:rFonts w:asciiTheme="minorHAnsi" w:eastAsiaTheme="minorEastAsia" w:hAnsiTheme="minorHAnsi" w:cstheme="minorBidi"/>
                <w:noProof/>
                <w:sz w:val="22"/>
                <w:szCs w:val="22"/>
                <w:lang w:val="de-AT" w:eastAsia="de-AT"/>
              </w:rPr>
              <w:tab/>
            </w:r>
            <w:r w:rsidRPr="00262F1B">
              <w:rPr>
                <w:rStyle w:val="Hyperlink"/>
                <w:noProof/>
              </w:rPr>
              <w:t>RFC</w:t>
            </w:r>
            <w:r>
              <w:rPr>
                <w:noProof/>
                <w:webHidden/>
              </w:rPr>
              <w:tab/>
            </w:r>
            <w:r>
              <w:rPr>
                <w:noProof/>
                <w:webHidden/>
              </w:rPr>
              <w:fldChar w:fldCharType="begin"/>
            </w:r>
            <w:r>
              <w:rPr>
                <w:noProof/>
                <w:webHidden/>
              </w:rPr>
              <w:instrText xml:space="preserve"> PAGEREF _Toc129305462 \h </w:instrText>
            </w:r>
            <w:r>
              <w:rPr>
                <w:noProof/>
                <w:webHidden/>
              </w:rPr>
            </w:r>
            <w:r>
              <w:rPr>
                <w:noProof/>
                <w:webHidden/>
              </w:rPr>
              <w:fldChar w:fldCharType="separate"/>
            </w:r>
            <w:r>
              <w:rPr>
                <w:noProof/>
                <w:webHidden/>
              </w:rPr>
              <w:t>17</w:t>
            </w:r>
            <w:r>
              <w:rPr>
                <w:noProof/>
                <w:webHidden/>
              </w:rPr>
              <w:fldChar w:fldCharType="end"/>
            </w:r>
          </w:hyperlink>
        </w:p>
        <w:p w14:paraId="32DD9451" w14:textId="143130C6"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3" w:history="1">
            <w:r w:rsidRPr="00262F1B">
              <w:rPr>
                <w:rStyle w:val="Hyperlink"/>
                <w:noProof/>
              </w:rPr>
              <w:t>3.2.8</w:t>
            </w:r>
            <w:r>
              <w:rPr>
                <w:rFonts w:asciiTheme="minorHAnsi" w:eastAsiaTheme="minorEastAsia" w:hAnsiTheme="minorHAnsi" w:cstheme="minorBidi"/>
                <w:noProof/>
                <w:sz w:val="22"/>
                <w:szCs w:val="22"/>
                <w:lang w:val="de-AT" w:eastAsia="de-AT"/>
              </w:rPr>
              <w:tab/>
            </w:r>
            <w:r w:rsidRPr="00262F1B">
              <w:rPr>
                <w:rStyle w:val="Hyperlink"/>
                <w:noProof/>
              </w:rPr>
              <w:t>DNS</w:t>
            </w:r>
            <w:r>
              <w:rPr>
                <w:noProof/>
                <w:webHidden/>
              </w:rPr>
              <w:tab/>
            </w:r>
            <w:r>
              <w:rPr>
                <w:noProof/>
                <w:webHidden/>
              </w:rPr>
              <w:fldChar w:fldCharType="begin"/>
            </w:r>
            <w:r>
              <w:rPr>
                <w:noProof/>
                <w:webHidden/>
              </w:rPr>
              <w:instrText xml:space="preserve"> PAGEREF _Toc129305463 \h </w:instrText>
            </w:r>
            <w:r>
              <w:rPr>
                <w:noProof/>
                <w:webHidden/>
              </w:rPr>
            </w:r>
            <w:r>
              <w:rPr>
                <w:noProof/>
                <w:webHidden/>
              </w:rPr>
              <w:fldChar w:fldCharType="separate"/>
            </w:r>
            <w:r>
              <w:rPr>
                <w:noProof/>
                <w:webHidden/>
              </w:rPr>
              <w:t>19</w:t>
            </w:r>
            <w:r>
              <w:rPr>
                <w:noProof/>
                <w:webHidden/>
              </w:rPr>
              <w:fldChar w:fldCharType="end"/>
            </w:r>
          </w:hyperlink>
        </w:p>
        <w:p w14:paraId="798FBFFD" w14:textId="6A491F96"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4" w:history="1">
            <w:r w:rsidRPr="00262F1B">
              <w:rPr>
                <w:rStyle w:val="Hyperlink"/>
                <w:noProof/>
              </w:rPr>
              <w:t>3.2.9</w:t>
            </w:r>
            <w:r>
              <w:rPr>
                <w:rFonts w:asciiTheme="minorHAnsi" w:eastAsiaTheme="minorEastAsia" w:hAnsiTheme="minorHAnsi" w:cstheme="minorBidi"/>
                <w:noProof/>
                <w:sz w:val="22"/>
                <w:szCs w:val="22"/>
                <w:lang w:val="de-AT" w:eastAsia="de-AT"/>
              </w:rPr>
              <w:tab/>
            </w:r>
            <w:r w:rsidRPr="00262F1B">
              <w:rPr>
                <w:rStyle w:val="Hyperlink"/>
                <w:noProof/>
              </w:rPr>
              <w:t>Normaler Benutzer</w:t>
            </w:r>
            <w:r>
              <w:rPr>
                <w:noProof/>
                <w:webHidden/>
              </w:rPr>
              <w:tab/>
            </w:r>
            <w:r>
              <w:rPr>
                <w:noProof/>
                <w:webHidden/>
              </w:rPr>
              <w:fldChar w:fldCharType="begin"/>
            </w:r>
            <w:r>
              <w:rPr>
                <w:noProof/>
                <w:webHidden/>
              </w:rPr>
              <w:instrText xml:space="preserve"> PAGEREF _Toc129305464 \h </w:instrText>
            </w:r>
            <w:r>
              <w:rPr>
                <w:noProof/>
                <w:webHidden/>
              </w:rPr>
            </w:r>
            <w:r>
              <w:rPr>
                <w:noProof/>
                <w:webHidden/>
              </w:rPr>
              <w:fldChar w:fldCharType="separate"/>
            </w:r>
            <w:r>
              <w:rPr>
                <w:noProof/>
                <w:webHidden/>
              </w:rPr>
              <w:t>22</w:t>
            </w:r>
            <w:r>
              <w:rPr>
                <w:noProof/>
                <w:webHidden/>
              </w:rPr>
              <w:fldChar w:fldCharType="end"/>
            </w:r>
          </w:hyperlink>
        </w:p>
        <w:p w14:paraId="1AC54193" w14:textId="3D644CE5" w:rsidR="00414084" w:rsidRDefault="0041408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05465" w:history="1">
            <w:r w:rsidRPr="00262F1B">
              <w:rPr>
                <w:rStyle w:val="Hyperlink"/>
                <w:noProof/>
              </w:rPr>
              <w:t>3.2.10</w:t>
            </w:r>
            <w:r>
              <w:rPr>
                <w:rFonts w:asciiTheme="minorHAnsi" w:eastAsiaTheme="minorEastAsia" w:hAnsiTheme="minorHAnsi" w:cstheme="minorBidi"/>
                <w:noProof/>
                <w:sz w:val="22"/>
                <w:szCs w:val="22"/>
                <w:lang w:val="de-AT" w:eastAsia="de-AT"/>
              </w:rPr>
              <w:tab/>
            </w:r>
            <w:r w:rsidRPr="00262F1B">
              <w:rPr>
                <w:rStyle w:val="Hyperlink"/>
                <w:noProof/>
              </w:rPr>
              <w:t>Active Directory</w:t>
            </w:r>
            <w:r>
              <w:rPr>
                <w:noProof/>
                <w:webHidden/>
              </w:rPr>
              <w:tab/>
            </w:r>
            <w:r>
              <w:rPr>
                <w:noProof/>
                <w:webHidden/>
              </w:rPr>
              <w:fldChar w:fldCharType="begin"/>
            </w:r>
            <w:r>
              <w:rPr>
                <w:noProof/>
                <w:webHidden/>
              </w:rPr>
              <w:instrText xml:space="preserve"> PAGEREF _Toc129305465 \h </w:instrText>
            </w:r>
            <w:r>
              <w:rPr>
                <w:noProof/>
                <w:webHidden/>
              </w:rPr>
            </w:r>
            <w:r>
              <w:rPr>
                <w:noProof/>
                <w:webHidden/>
              </w:rPr>
              <w:fldChar w:fldCharType="separate"/>
            </w:r>
            <w:r>
              <w:rPr>
                <w:noProof/>
                <w:webHidden/>
              </w:rPr>
              <w:t>23</w:t>
            </w:r>
            <w:r>
              <w:rPr>
                <w:noProof/>
                <w:webHidden/>
              </w:rPr>
              <w:fldChar w:fldCharType="end"/>
            </w:r>
          </w:hyperlink>
        </w:p>
        <w:p w14:paraId="1C717733" w14:textId="667A5F6E" w:rsidR="00414084" w:rsidRDefault="0041408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05466" w:history="1">
            <w:r w:rsidRPr="00262F1B">
              <w:rPr>
                <w:rStyle w:val="Hyperlink"/>
                <w:noProof/>
              </w:rPr>
              <w:t>3.2.11</w:t>
            </w:r>
            <w:r>
              <w:rPr>
                <w:rFonts w:asciiTheme="minorHAnsi" w:eastAsiaTheme="minorEastAsia" w:hAnsiTheme="minorHAnsi" w:cstheme="minorBidi"/>
                <w:noProof/>
                <w:sz w:val="22"/>
                <w:szCs w:val="22"/>
                <w:lang w:val="de-AT" w:eastAsia="de-AT"/>
              </w:rPr>
              <w:tab/>
            </w:r>
            <w:r w:rsidRPr="00262F1B">
              <w:rPr>
                <w:rStyle w:val="Hyperlink"/>
                <w:noProof/>
              </w:rPr>
              <w:t>Firewall</w:t>
            </w:r>
            <w:r>
              <w:rPr>
                <w:noProof/>
                <w:webHidden/>
              </w:rPr>
              <w:tab/>
            </w:r>
            <w:r>
              <w:rPr>
                <w:noProof/>
                <w:webHidden/>
              </w:rPr>
              <w:fldChar w:fldCharType="begin"/>
            </w:r>
            <w:r>
              <w:rPr>
                <w:noProof/>
                <w:webHidden/>
              </w:rPr>
              <w:instrText xml:space="preserve"> PAGEREF _Toc129305466 \h </w:instrText>
            </w:r>
            <w:r>
              <w:rPr>
                <w:noProof/>
                <w:webHidden/>
              </w:rPr>
            </w:r>
            <w:r>
              <w:rPr>
                <w:noProof/>
                <w:webHidden/>
              </w:rPr>
              <w:fldChar w:fldCharType="separate"/>
            </w:r>
            <w:r>
              <w:rPr>
                <w:noProof/>
                <w:webHidden/>
              </w:rPr>
              <w:t>24</w:t>
            </w:r>
            <w:r>
              <w:rPr>
                <w:noProof/>
                <w:webHidden/>
              </w:rPr>
              <w:fldChar w:fldCharType="end"/>
            </w:r>
          </w:hyperlink>
        </w:p>
        <w:p w14:paraId="47F6AE5A" w14:textId="2AC5363C" w:rsidR="00414084" w:rsidRDefault="0041408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67" w:history="1">
            <w:r w:rsidRPr="00262F1B">
              <w:rPr>
                <w:rStyle w:val="Hyperlink"/>
                <w:noProof/>
              </w:rPr>
              <w:t>3.3</w:t>
            </w:r>
            <w:r>
              <w:rPr>
                <w:rFonts w:asciiTheme="minorHAnsi" w:eastAsiaTheme="minorEastAsia" w:hAnsiTheme="minorHAnsi" w:cstheme="minorBidi"/>
                <w:noProof/>
                <w:sz w:val="22"/>
                <w:szCs w:val="22"/>
                <w:lang w:val="de-AT" w:eastAsia="de-AT"/>
              </w:rPr>
              <w:tab/>
            </w:r>
            <w:r w:rsidRPr="00262F1B">
              <w:rPr>
                <w:rStyle w:val="Hyperlink"/>
                <w:noProof/>
              </w:rPr>
              <w:t>Praktischer Teil</w:t>
            </w:r>
            <w:r>
              <w:rPr>
                <w:noProof/>
                <w:webHidden/>
              </w:rPr>
              <w:tab/>
            </w:r>
            <w:r>
              <w:rPr>
                <w:noProof/>
                <w:webHidden/>
              </w:rPr>
              <w:fldChar w:fldCharType="begin"/>
            </w:r>
            <w:r>
              <w:rPr>
                <w:noProof/>
                <w:webHidden/>
              </w:rPr>
              <w:instrText xml:space="preserve"> PAGEREF _Toc129305467 \h </w:instrText>
            </w:r>
            <w:r>
              <w:rPr>
                <w:noProof/>
                <w:webHidden/>
              </w:rPr>
            </w:r>
            <w:r>
              <w:rPr>
                <w:noProof/>
                <w:webHidden/>
              </w:rPr>
              <w:fldChar w:fldCharType="separate"/>
            </w:r>
            <w:r>
              <w:rPr>
                <w:noProof/>
                <w:webHidden/>
              </w:rPr>
              <w:t>26</w:t>
            </w:r>
            <w:r>
              <w:rPr>
                <w:noProof/>
                <w:webHidden/>
              </w:rPr>
              <w:fldChar w:fldCharType="end"/>
            </w:r>
          </w:hyperlink>
        </w:p>
        <w:p w14:paraId="5D8B8FD4" w14:textId="3FD4299A"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8" w:history="1">
            <w:r w:rsidRPr="00262F1B">
              <w:rPr>
                <w:rStyle w:val="Hyperlink"/>
                <w:noProof/>
              </w:rPr>
              <w:t>3.3.1</w:t>
            </w:r>
            <w:r>
              <w:rPr>
                <w:rFonts w:asciiTheme="minorHAnsi" w:eastAsiaTheme="minorEastAsia" w:hAnsiTheme="minorHAnsi" w:cstheme="minorBidi"/>
                <w:noProof/>
                <w:sz w:val="22"/>
                <w:szCs w:val="22"/>
                <w:lang w:val="de-AT" w:eastAsia="de-AT"/>
              </w:rPr>
              <w:tab/>
            </w:r>
            <w:r w:rsidRPr="00262F1B">
              <w:rPr>
                <w:rStyle w:val="Hyperlink"/>
                <w:noProof/>
              </w:rPr>
              <w:t>Praktische Umsetzung</w:t>
            </w:r>
            <w:r>
              <w:rPr>
                <w:noProof/>
                <w:webHidden/>
              </w:rPr>
              <w:tab/>
            </w:r>
            <w:r>
              <w:rPr>
                <w:noProof/>
                <w:webHidden/>
              </w:rPr>
              <w:fldChar w:fldCharType="begin"/>
            </w:r>
            <w:r>
              <w:rPr>
                <w:noProof/>
                <w:webHidden/>
              </w:rPr>
              <w:instrText xml:space="preserve"> PAGEREF _Toc129305468 \h </w:instrText>
            </w:r>
            <w:r>
              <w:rPr>
                <w:noProof/>
                <w:webHidden/>
              </w:rPr>
            </w:r>
            <w:r>
              <w:rPr>
                <w:noProof/>
                <w:webHidden/>
              </w:rPr>
              <w:fldChar w:fldCharType="separate"/>
            </w:r>
            <w:r>
              <w:rPr>
                <w:noProof/>
                <w:webHidden/>
              </w:rPr>
              <w:t>26</w:t>
            </w:r>
            <w:r>
              <w:rPr>
                <w:noProof/>
                <w:webHidden/>
              </w:rPr>
              <w:fldChar w:fldCharType="end"/>
            </w:r>
          </w:hyperlink>
        </w:p>
        <w:p w14:paraId="4E19AFC0" w14:textId="45E7A864"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69" w:history="1">
            <w:r w:rsidRPr="00262F1B">
              <w:rPr>
                <w:rStyle w:val="Hyperlink"/>
                <w:noProof/>
              </w:rPr>
              <w:t>3.3.2</w:t>
            </w:r>
            <w:r>
              <w:rPr>
                <w:rFonts w:asciiTheme="minorHAnsi" w:eastAsiaTheme="minorEastAsia" w:hAnsiTheme="minorHAnsi" w:cstheme="minorBidi"/>
                <w:noProof/>
                <w:sz w:val="22"/>
                <w:szCs w:val="22"/>
                <w:lang w:val="de-AT" w:eastAsia="de-AT"/>
              </w:rPr>
              <w:tab/>
            </w:r>
            <w:r w:rsidRPr="00262F1B">
              <w:rPr>
                <w:rStyle w:val="Hyperlink"/>
                <w:noProof/>
              </w:rPr>
              <w:t>Server</w:t>
            </w:r>
            <w:r>
              <w:rPr>
                <w:noProof/>
                <w:webHidden/>
              </w:rPr>
              <w:tab/>
            </w:r>
            <w:r>
              <w:rPr>
                <w:noProof/>
                <w:webHidden/>
              </w:rPr>
              <w:fldChar w:fldCharType="begin"/>
            </w:r>
            <w:r>
              <w:rPr>
                <w:noProof/>
                <w:webHidden/>
              </w:rPr>
              <w:instrText xml:space="preserve"> PAGEREF _Toc129305469 \h </w:instrText>
            </w:r>
            <w:r>
              <w:rPr>
                <w:noProof/>
                <w:webHidden/>
              </w:rPr>
            </w:r>
            <w:r>
              <w:rPr>
                <w:noProof/>
                <w:webHidden/>
              </w:rPr>
              <w:fldChar w:fldCharType="separate"/>
            </w:r>
            <w:r>
              <w:rPr>
                <w:noProof/>
                <w:webHidden/>
              </w:rPr>
              <w:t>27</w:t>
            </w:r>
            <w:r>
              <w:rPr>
                <w:noProof/>
                <w:webHidden/>
              </w:rPr>
              <w:fldChar w:fldCharType="end"/>
            </w:r>
          </w:hyperlink>
        </w:p>
        <w:p w14:paraId="4A783CA1" w14:textId="48B7781C"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0" w:history="1">
            <w:r w:rsidRPr="00262F1B">
              <w:rPr>
                <w:rStyle w:val="Hyperlink"/>
                <w:noProof/>
              </w:rPr>
              <w:t>3.3.3</w:t>
            </w:r>
            <w:r>
              <w:rPr>
                <w:rFonts w:asciiTheme="minorHAnsi" w:eastAsiaTheme="minorEastAsia" w:hAnsiTheme="minorHAnsi" w:cstheme="minorBidi"/>
                <w:noProof/>
                <w:sz w:val="22"/>
                <w:szCs w:val="22"/>
                <w:lang w:val="de-AT" w:eastAsia="de-AT"/>
              </w:rPr>
              <w:tab/>
            </w:r>
            <w:r w:rsidRPr="00262F1B">
              <w:rPr>
                <w:rStyle w:val="Hyperlink"/>
                <w:noProof/>
              </w:rPr>
              <w:t>DHCP-Server</w:t>
            </w:r>
            <w:r>
              <w:rPr>
                <w:noProof/>
                <w:webHidden/>
              </w:rPr>
              <w:tab/>
            </w:r>
            <w:r>
              <w:rPr>
                <w:noProof/>
                <w:webHidden/>
              </w:rPr>
              <w:fldChar w:fldCharType="begin"/>
            </w:r>
            <w:r>
              <w:rPr>
                <w:noProof/>
                <w:webHidden/>
              </w:rPr>
              <w:instrText xml:space="preserve"> PAGEREF _Toc129305470 \h </w:instrText>
            </w:r>
            <w:r>
              <w:rPr>
                <w:noProof/>
                <w:webHidden/>
              </w:rPr>
            </w:r>
            <w:r>
              <w:rPr>
                <w:noProof/>
                <w:webHidden/>
              </w:rPr>
              <w:fldChar w:fldCharType="separate"/>
            </w:r>
            <w:r>
              <w:rPr>
                <w:noProof/>
                <w:webHidden/>
              </w:rPr>
              <w:t>33</w:t>
            </w:r>
            <w:r>
              <w:rPr>
                <w:noProof/>
                <w:webHidden/>
              </w:rPr>
              <w:fldChar w:fldCharType="end"/>
            </w:r>
          </w:hyperlink>
        </w:p>
        <w:p w14:paraId="01BACB34" w14:textId="607B5387"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1" w:history="1">
            <w:r w:rsidRPr="00262F1B">
              <w:rPr>
                <w:rStyle w:val="Hyperlink"/>
                <w:noProof/>
              </w:rPr>
              <w:t>3.3.4</w:t>
            </w:r>
            <w:r>
              <w:rPr>
                <w:rFonts w:asciiTheme="minorHAnsi" w:eastAsiaTheme="minorEastAsia" w:hAnsiTheme="minorHAnsi" w:cstheme="minorBidi"/>
                <w:noProof/>
                <w:sz w:val="22"/>
                <w:szCs w:val="22"/>
                <w:lang w:val="de-AT" w:eastAsia="de-AT"/>
              </w:rPr>
              <w:tab/>
            </w:r>
            <w:r w:rsidRPr="00262F1B">
              <w:rPr>
                <w:rStyle w:val="Hyperlink"/>
                <w:noProof/>
              </w:rPr>
              <w:t>Admin Benutzer</w:t>
            </w:r>
            <w:r>
              <w:rPr>
                <w:noProof/>
                <w:webHidden/>
              </w:rPr>
              <w:tab/>
            </w:r>
            <w:r>
              <w:rPr>
                <w:noProof/>
                <w:webHidden/>
              </w:rPr>
              <w:fldChar w:fldCharType="begin"/>
            </w:r>
            <w:r>
              <w:rPr>
                <w:noProof/>
                <w:webHidden/>
              </w:rPr>
              <w:instrText xml:space="preserve"> PAGEREF _Toc129305471 \h </w:instrText>
            </w:r>
            <w:r>
              <w:rPr>
                <w:noProof/>
                <w:webHidden/>
              </w:rPr>
            </w:r>
            <w:r>
              <w:rPr>
                <w:noProof/>
                <w:webHidden/>
              </w:rPr>
              <w:fldChar w:fldCharType="separate"/>
            </w:r>
            <w:r>
              <w:rPr>
                <w:noProof/>
                <w:webHidden/>
              </w:rPr>
              <w:t>35</w:t>
            </w:r>
            <w:r>
              <w:rPr>
                <w:noProof/>
                <w:webHidden/>
              </w:rPr>
              <w:fldChar w:fldCharType="end"/>
            </w:r>
          </w:hyperlink>
        </w:p>
        <w:p w14:paraId="76122DC7" w14:textId="0A983CEA"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2" w:history="1">
            <w:r w:rsidRPr="00262F1B">
              <w:rPr>
                <w:rStyle w:val="Hyperlink"/>
                <w:noProof/>
              </w:rPr>
              <w:t>3.3.5</w:t>
            </w:r>
            <w:r>
              <w:rPr>
                <w:rFonts w:asciiTheme="minorHAnsi" w:eastAsiaTheme="minorEastAsia" w:hAnsiTheme="minorHAnsi" w:cstheme="minorBidi"/>
                <w:noProof/>
                <w:sz w:val="22"/>
                <w:szCs w:val="22"/>
                <w:lang w:val="de-AT" w:eastAsia="de-AT"/>
              </w:rPr>
              <w:tab/>
            </w:r>
            <w:r w:rsidRPr="00262F1B">
              <w:rPr>
                <w:rStyle w:val="Hyperlink"/>
                <w:noProof/>
              </w:rPr>
              <w:t>Mail-Server</w:t>
            </w:r>
            <w:r>
              <w:rPr>
                <w:noProof/>
                <w:webHidden/>
              </w:rPr>
              <w:tab/>
            </w:r>
            <w:r>
              <w:rPr>
                <w:noProof/>
                <w:webHidden/>
              </w:rPr>
              <w:fldChar w:fldCharType="begin"/>
            </w:r>
            <w:r>
              <w:rPr>
                <w:noProof/>
                <w:webHidden/>
              </w:rPr>
              <w:instrText xml:space="preserve"> PAGEREF _Toc129305472 \h </w:instrText>
            </w:r>
            <w:r>
              <w:rPr>
                <w:noProof/>
                <w:webHidden/>
              </w:rPr>
            </w:r>
            <w:r>
              <w:rPr>
                <w:noProof/>
                <w:webHidden/>
              </w:rPr>
              <w:fldChar w:fldCharType="separate"/>
            </w:r>
            <w:r>
              <w:rPr>
                <w:noProof/>
                <w:webHidden/>
              </w:rPr>
              <w:t>37</w:t>
            </w:r>
            <w:r>
              <w:rPr>
                <w:noProof/>
                <w:webHidden/>
              </w:rPr>
              <w:fldChar w:fldCharType="end"/>
            </w:r>
          </w:hyperlink>
        </w:p>
        <w:p w14:paraId="32732BB9" w14:textId="16F9AC07"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3" w:history="1">
            <w:r w:rsidRPr="00262F1B">
              <w:rPr>
                <w:rStyle w:val="Hyperlink"/>
                <w:noProof/>
              </w:rPr>
              <w:t>3.3.6</w:t>
            </w:r>
            <w:r>
              <w:rPr>
                <w:rFonts w:asciiTheme="minorHAnsi" w:eastAsiaTheme="minorEastAsia" w:hAnsiTheme="minorHAnsi" w:cstheme="minorBidi"/>
                <w:noProof/>
                <w:sz w:val="22"/>
                <w:szCs w:val="22"/>
                <w:lang w:val="de-AT" w:eastAsia="de-AT"/>
              </w:rPr>
              <w:tab/>
            </w:r>
            <w:r w:rsidRPr="00262F1B">
              <w:rPr>
                <w:rStyle w:val="Hyperlink"/>
                <w:noProof/>
              </w:rPr>
              <w:t>Python Client Programm</w:t>
            </w:r>
            <w:r>
              <w:rPr>
                <w:noProof/>
                <w:webHidden/>
              </w:rPr>
              <w:tab/>
            </w:r>
            <w:r>
              <w:rPr>
                <w:noProof/>
                <w:webHidden/>
              </w:rPr>
              <w:fldChar w:fldCharType="begin"/>
            </w:r>
            <w:r>
              <w:rPr>
                <w:noProof/>
                <w:webHidden/>
              </w:rPr>
              <w:instrText xml:space="preserve"> PAGEREF _Toc129305473 \h </w:instrText>
            </w:r>
            <w:r>
              <w:rPr>
                <w:noProof/>
                <w:webHidden/>
              </w:rPr>
            </w:r>
            <w:r>
              <w:rPr>
                <w:noProof/>
                <w:webHidden/>
              </w:rPr>
              <w:fldChar w:fldCharType="separate"/>
            </w:r>
            <w:r>
              <w:rPr>
                <w:noProof/>
                <w:webHidden/>
              </w:rPr>
              <w:t>41</w:t>
            </w:r>
            <w:r>
              <w:rPr>
                <w:noProof/>
                <w:webHidden/>
              </w:rPr>
              <w:fldChar w:fldCharType="end"/>
            </w:r>
          </w:hyperlink>
        </w:p>
        <w:p w14:paraId="07612F81" w14:textId="5A7879BD"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4" w:history="1">
            <w:r w:rsidRPr="00262F1B">
              <w:rPr>
                <w:rStyle w:val="Hyperlink"/>
                <w:noProof/>
              </w:rPr>
              <w:t>3.3.7</w:t>
            </w:r>
            <w:r>
              <w:rPr>
                <w:rFonts w:asciiTheme="minorHAnsi" w:eastAsiaTheme="minorEastAsia" w:hAnsiTheme="minorHAnsi" w:cstheme="minorBidi"/>
                <w:noProof/>
                <w:sz w:val="22"/>
                <w:szCs w:val="22"/>
                <w:lang w:val="de-AT" w:eastAsia="de-AT"/>
              </w:rPr>
              <w:tab/>
            </w:r>
            <w:r w:rsidRPr="00262F1B">
              <w:rPr>
                <w:rStyle w:val="Hyperlink"/>
                <w:noProof/>
              </w:rPr>
              <w:t>DNS-Server</w:t>
            </w:r>
            <w:r>
              <w:rPr>
                <w:noProof/>
                <w:webHidden/>
              </w:rPr>
              <w:tab/>
            </w:r>
            <w:r>
              <w:rPr>
                <w:noProof/>
                <w:webHidden/>
              </w:rPr>
              <w:fldChar w:fldCharType="begin"/>
            </w:r>
            <w:r>
              <w:rPr>
                <w:noProof/>
                <w:webHidden/>
              </w:rPr>
              <w:instrText xml:space="preserve"> PAGEREF _Toc129305474 \h </w:instrText>
            </w:r>
            <w:r>
              <w:rPr>
                <w:noProof/>
                <w:webHidden/>
              </w:rPr>
            </w:r>
            <w:r>
              <w:rPr>
                <w:noProof/>
                <w:webHidden/>
              </w:rPr>
              <w:fldChar w:fldCharType="separate"/>
            </w:r>
            <w:r>
              <w:rPr>
                <w:noProof/>
                <w:webHidden/>
              </w:rPr>
              <w:t>45</w:t>
            </w:r>
            <w:r>
              <w:rPr>
                <w:noProof/>
                <w:webHidden/>
              </w:rPr>
              <w:fldChar w:fldCharType="end"/>
            </w:r>
          </w:hyperlink>
        </w:p>
        <w:p w14:paraId="36680C6E" w14:textId="50B1C56F"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5" w:history="1">
            <w:r w:rsidRPr="00262F1B">
              <w:rPr>
                <w:rStyle w:val="Hyperlink"/>
                <w:noProof/>
              </w:rPr>
              <w:t>3.3.8</w:t>
            </w:r>
            <w:r>
              <w:rPr>
                <w:rFonts w:asciiTheme="minorHAnsi" w:eastAsiaTheme="minorEastAsia" w:hAnsiTheme="minorHAnsi" w:cstheme="minorBidi"/>
                <w:noProof/>
                <w:sz w:val="22"/>
                <w:szCs w:val="22"/>
                <w:lang w:val="de-AT" w:eastAsia="de-AT"/>
              </w:rPr>
              <w:tab/>
            </w:r>
            <w:r w:rsidRPr="00262F1B">
              <w:rPr>
                <w:rStyle w:val="Hyperlink"/>
                <w:noProof/>
              </w:rPr>
              <w:t>Normaler Benutzer</w:t>
            </w:r>
            <w:r>
              <w:rPr>
                <w:noProof/>
                <w:webHidden/>
              </w:rPr>
              <w:tab/>
            </w:r>
            <w:r>
              <w:rPr>
                <w:noProof/>
                <w:webHidden/>
              </w:rPr>
              <w:fldChar w:fldCharType="begin"/>
            </w:r>
            <w:r>
              <w:rPr>
                <w:noProof/>
                <w:webHidden/>
              </w:rPr>
              <w:instrText xml:space="preserve"> PAGEREF _Toc129305475 \h </w:instrText>
            </w:r>
            <w:r>
              <w:rPr>
                <w:noProof/>
                <w:webHidden/>
              </w:rPr>
            </w:r>
            <w:r>
              <w:rPr>
                <w:noProof/>
                <w:webHidden/>
              </w:rPr>
              <w:fldChar w:fldCharType="separate"/>
            </w:r>
            <w:r>
              <w:rPr>
                <w:noProof/>
                <w:webHidden/>
              </w:rPr>
              <w:t>46</w:t>
            </w:r>
            <w:r>
              <w:rPr>
                <w:noProof/>
                <w:webHidden/>
              </w:rPr>
              <w:fldChar w:fldCharType="end"/>
            </w:r>
          </w:hyperlink>
        </w:p>
        <w:p w14:paraId="50B1A403" w14:textId="280CA720" w:rsidR="00414084" w:rsidRDefault="00414084">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9305476" w:history="1">
            <w:r w:rsidRPr="00262F1B">
              <w:rPr>
                <w:rStyle w:val="Hyperlink"/>
                <w:noProof/>
              </w:rPr>
              <w:t>3.3.9</w:t>
            </w:r>
            <w:r>
              <w:rPr>
                <w:rFonts w:asciiTheme="minorHAnsi" w:eastAsiaTheme="minorEastAsia" w:hAnsiTheme="minorHAnsi" w:cstheme="minorBidi"/>
                <w:noProof/>
                <w:sz w:val="22"/>
                <w:szCs w:val="22"/>
                <w:lang w:val="de-AT" w:eastAsia="de-AT"/>
              </w:rPr>
              <w:tab/>
            </w:r>
            <w:r w:rsidRPr="00262F1B">
              <w:rPr>
                <w:rStyle w:val="Hyperlink"/>
                <w:noProof/>
              </w:rPr>
              <w:t>Active Directory</w:t>
            </w:r>
            <w:r>
              <w:rPr>
                <w:noProof/>
                <w:webHidden/>
              </w:rPr>
              <w:tab/>
            </w:r>
            <w:r>
              <w:rPr>
                <w:noProof/>
                <w:webHidden/>
              </w:rPr>
              <w:fldChar w:fldCharType="begin"/>
            </w:r>
            <w:r>
              <w:rPr>
                <w:noProof/>
                <w:webHidden/>
              </w:rPr>
              <w:instrText xml:space="preserve"> PAGEREF _Toc129305476 \h </w:instrText>
            </w:r>
            <w:r>
              <w:rPr>
                <w:noProof/>
                <w:webHidden/>
              </w:rPr>
            </w:r>
            <w:r>
              <w:rPr>
                <w:noProof/>
                <w:webHidden/>
              </w:rPr>
              <w:fldChar w:fldCharType="separate"/>
            </w:r>
            <w:r>
              <w:rPr>
                <w:noProof/>
                <w:webHidden/>
              </w:rPr>
              <w:t>48</w:t>
            </w:r>
            <w:r>
              <w:rPr>
                <w:noProof/>
                <w:webHidden/>
              </w:rPr>
              <w:fldChar w:fldCharType="end"/>
            </w:r>
          </w:hyperlink>
        </w:p>
        <w:p w14:paraId="49EDEEF1" w14:textId="130A875F" w:rsidR="00414084" w:rsidRDefault="00414084">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9305477" w:history="1">
            <w:r w:rsidRPr="00262F1B">
              <w:rPr>
                <w:rStyle w:val="Hyperlink"/>
                <w:noProof/>
              </w:rPr>
              <w:t>3.3.10</w:t>
            </w:r>
            <w:r>
              <w:rPr>
                <w:rFonts w:asciiTheme="minorHAnsi" w:eastAsiaTheme="minorEastAsia" w:hAnsiTheme="minorHAnsi" w:cstheme="minorBidi"/>
                <w:noProof/>
                <w:sz w:val="22"/>
                <w:szCs w:val="22"/>
                <w:lang w:val="de-AT" w:eastAsia="de-AT"/>
              </w:rPr>
              <w:tab/>
            </w:r>
            <w:r w:rsidRPr="00262F1B">
              <w:rPr>
                <w:rStyle w:val="Hyperlink"/>
                <w:noProof/>
              </w:rPr>
              <w:t>Firewall</w:t>
            </w:r>
            <w:r>
              <w:rPr>
                <w:noProof/>
                <w:webHidden/>
              </w:rPr>
              <w:tab/>
            </w:r>
            <w:r>
              <w:rPr>
                <w:noProof/>
                <w:webHidden/>
              </w:rPr>
              <w:fldChar w:fldCharType="begin"/>
            </w:r>
            <w:r>
              <w:rPr>
                <w:noProof/>
                <w:webHidden/>
              </w:rPr>
              <w:instrText xml:space="preserve"> PAGEREF _Toc129305477 \h </w:instrText>
            </w:r>
            <w:r>
              <w:rPr>
                <w:noProof/>
                <w:webHidden/>
              </w:rPr>
            </w:r>
            <w:r>
              <w:rPr>
                <w:noProof/>
                <w:webHidden/>
              </w:rPr>
              <w:fldChar w:fldCharType="separate"/>
            </w:r>
            <w:r>
              <w:rPr>
                <w:noProof/>
                <w:webHidden/>
              </w:rPr>
              <w:t>51</w:t>
            </w:r>
            <w:r>
              <w:rPr>
                <w:noProof/>
                <w:webHidden/>
              </w:rPr>
              <w:fldChar w:fldCharType="end"/>
            </w:r>
          </w:hyperlink>
        </w:p>
        <w:p w14:paraId="47F463F3" w14:textId="6D8A35AB"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78" w:history="1">
            <w:r w:rsidRPr="00262F1B">
              <w:rPr>
                <w:rStyle w:val="Hyperlink"/>
                <w:noProof/>
              </w:rPr>
              <w:t>4</w:t>
            </w:r>
            <w:r>
              <w:rPr>
                <w:rFonts w:asciiTheme="minorHAnsi" w:eastAsiaTheme="minorEastAsia" w:hAnsiTheme="minorHAnsi" w:cstheme="minorBidi"/>
                <w:noProof/>
                <w:sz w:val="22"/>
                <w:szCs w:val="22"/>
                <w:lang w:val="de-AT" w:eastAsia="de-AT"/>
              </w:rPr>
              <w:tab/>
            </w:r>
            <w:r w:rsidRPr="00262F1B">
              <w:rPr>
                <w:rStyle w:val="Hyperlink"/>
                <w:noProof/>
              </w:rPr>
              <w:t>Erklärung der Eigenständigkeit der Arbeit</w:t>
            </w:r>
            <w:r>
              <w:rPr>
                <w:noProof/>
                <w:webHidden/>
              </w:rPr>
              <w:tab/>
            </w:r>
            <w:r>
              <w:rPr>
                <w:noProof/>
                <w:webHidden/>
              </w:rPr>
              <w:fldChar w:fldCharType="begin"/>
            </w:r>
            <w:r>
              <w:rPr>
                <w:noProof/>
                <w:webHidden/>
              </w:rPr>
              <w:instrText xml:space="preserve"> PAGEREF _Toc129305478 \h </w:instrText>
            </w:r>
            <w:r>
              <w:rPr>
                <w:noProof/>
                <w:webHidden/>
              </w:rPr>
            </w:r>
            <w:r>
              <w:rPr>
                <w:noProof/>
                <w:webHidden/>
              </w:rPr>
              <w:fldChar w:fldCharType="separate"/>
            </w:r>
            <w:r>
              <w:rPr>
                <w:noProof/>
                <w:webHidden/>
              </w:rPr>
              <w:t>53</w:t>
            </w:r>
            <w:r>
              <w:rPr>
                <w:noProof/>
                <w:webHidden/>
              </w:rPr>
              <w:fldChar w:fldCharType="end"/>
            </w:r>
          </w:hyperlink>
        </w:p>
        <w:p w14:paraId="05AB374D" w14:textId="4C7E3483"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79" w:history="1">
            <w:r w:rsidRPr="00262F1B">
              <w:rPr>
                <w:rStyle w:val="Hyperlink"/>
                <w:noProof/>
              </w:rPr>
              <w:t>5</w:t>
            </w:r>
            <w:r>
              <w:rPr>
                <w:rFonts w:asciiTheme="minorHAnsi" w:eastAsiaTheme="minorEastAsia" w:hAnsiTheme="minorHAnsi" w:cstheme="minorBidi"/>
                <w:noProof/>
                <w:sz w:val="22"/>
                <w:szCs w:val="22"/>
                <w:lang w:val="de-AT" w:eastAsia="de-AT"/>
              </w:rPr>
              <w:tab/>
            </w:r>
            <w:r w:rsidRPr="00262F1B">
              <w:rPr>
                <w:rStyle w:val="Hyperlink"/>
                <w:noProof/>
              </w:rPr>
              <w:t>Abbildungsverzeichnis</w:t>
            </w:r>
            <w:r>
              <w:rPr>
                <w:noProof/>
                <w:webHidden/>
              </w:rPr>
              <w:tab/>
            </w:r>
            <w:r>
              <w:rPr>
                <w:noProof/>
                <w:webHidden/>
              </w:rPr>
              <w:fldChar w:fldCharType="begin"/>
            </w:r>
            <w:r>
              <w:rPr>
                <w:noProof/>
                <w:webHidden/>
              </w:rPr>
              <w:instrText xml:space="preserve"> PAGEREF _Toc129305479 \h </w:instrText>
            </w:r>
            <w:r>
              <w:rPr>
                <w:noProof/>
                <w:webHidden/>
              </w:rPr>
            </w:r>
            <w:r>
              <w:rPr>
                <w:noProof/>
                <w:webHidden/>
              </w:rPr>
              <w:fldChar w:fldCharType="separate"/>
            </w:r>
            <w:r>
              <w:rPr>
                <w:noProof/>
                <w:webHidden/>
              </w:rPr>
              <w:t>54</w:t>
            </w:r>
            <w:r>
              <w:rPr>
                <w:noProof/>
                <w:webHidden/>
              </w:rPr>
              <w:fldChar w:fldCharType="end"/>
            </w:r>
          </w:hyperlink>
        </w:p>
        <w:p w14:paraId="1475262B" w14:textId="37F834E6"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0" w:history="1">
            <w:r w:rsidRPr="00262F1B">
              <w:rPr>
                <w:rStyle w:val="Hyperlink"/>
                <w:noProof/>
              </w:rPr>
              <w:t>6</w:t>
            </w:r>
            <w:r>
              <w:rPr>
                <w:rFonts w:asciiTheme="minorHAnsi" w:eastAsiaTheme="minorEastAsia" w:hAnsiTheme="minorHAnsi" w:cstheme="minorBidi"/>
                <w:noProof/>
                <w:sz w:val="22"/>
                <w:szCs w:val="22"/>
                <w:lang w:val="de-AT" w:eastAsia="de-AT"/>
              </w:rPr>
              <w:tab/>
            </w:r>
            <w:r w:rsidRPr="00262F1B">
              <w:rPr>
                <w:rStyle w:val="Hyperlink"/>
                <w:noProof/>
              </w:rPr>
              <w:t>Tabellenverzeichnis</w:t>
            </w:r>
            <w:r>
              <w:rPr>
                <w:noProof/>
                <w:webHidden/>
              </w:rPr>
              <w:tab/>
            </w:r>
            <w:r>
              <w:rPr>
                <w:noProof/>
                <w:webHidden/>
              </w:rPr>
              <w:fldChar w:fldCharType="begin"/>
            </w:r>
            <w:r>
              <w:rPr>
                <w:noProof/>
                <w:webHidden/>
              </w:rPr>
              <w:instrText xml:space="preserve"> PAGEREF _Toc129305480 \h </w:instrText>
            </w:r>
            <w:r>
              <w:rPr>
                <w:noProof/>
                <w:webHidden/>
              </w:rPr>
            </w:r>
            <w:r>
              <w:rPr>
                <w:noProof/>
                <w:webHidden/>
              </w:rPr>
              <w:fldChar w:fldCharType="separate"/>
            </w:r>
            <w:r>
              <w:rPr>
                <w:noProof/>
                <w:webHidden/>
              </w:rPr>
              <w:t>55</w:t>
            </w:r>
            <w:r>
              <w:rPr>
                <w:noProof/>
                <w:webHidden/>
              </w:rPr>
              <w:fldChar w:fldCharType="end"/>
            </w:r>
          </w:hyperlink>
        </w:p>
        <w:p w14:paraId="6D460501" w14:textId="7C048466"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1" w:history="1">
            <w:r w:rsidRPr="00262F1B">
              <w:rPr>
                <w:rStyle w:val="Hyperlink"/>
                <w:noProof/>
              </w:rPr>
              <w:t>7</w:t>
            </w:r>
            <w:r>
              <w:rPr>
                <w:rFonts w:asciiTheme="minorHAnsi" w:eastAsiaTheme="minorEastAsia" w:hAnsiTheme="minorHAnsi" w:cstheme="minorBidi"/>
                <w:noProof/>
                <w:sz w:val="22"/>
                <w:szCs w:val="22"/>
                <w:lang w:val="de-AT" w:eastAsia="de-AT"/>
              </w:rPr>
              <w:tab/>
            </w:r>
            <w:r w:rsidRPr="00262F1B">
              <w:rPr>
                <w:rStyle w:val="Hyperlink"/>
                <w:noProof/>
              </w:rPr>
              <w:t>Literaturverzeichnis</w:t>
            </w:r>
            <w:r>
              <w:rPr>
                <w:noProof/>
                <w:webHidden/>
              </w:rPr>
              <w:tab/>
            </w:r>
            <w:r>
              <w:rPr>
                <w:noProof/>
                <w:webHidden/>
              </w:rPr>
              <w:fldChar w:fldCharType="begin"/>
            </w:r>
            <w:r>
              <w:rPr>
                <w:noProof/>
                <w:webHidden/>
              </w:rPr>
              <w:instrText xml:space="preserve"> PAGEREF _Toc129305481 \h </w:instrText>
            </w:r>
            <w:r>
              <w:rPr>
                <w:noProof/>
                <w:webHidden/>
              </w:rPr>
            </w:r>
            <w:r>
              <w:rPr>
                <w:noProof/>
                <w:webHidden/>
              </w:rPr>
              <w:fldChar w:fldCharType="separate"/>
            </w:r>
            <w:r>
              <w:rPr>
                <w:noProof/>
                <w:webHidden/>
              </w:rPr>
              <w:t>55</w:t>
            </w:r>
            <w:r>
              <w:rPr>
                <w:noProof/>
                <w:webHidden/>
              </w:rPr>
              <w:fldChar w:fldCharType="end"/>
            </w:r>
          </w:hyperlink>
        </w:p>
        <w:p w14:paraId="323AD8D9" w14:textId="133015B1"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2" w:history="1">
            <w:r w:rsidRPr="00262F1B">
              <w:rPr>
                <w:rStyle w:val="Hyperlink"/>
                <w:noProof/>
              </w:rPr>
              <w:t>8</w:t>
            </w:r>
            <w:r>
              <w:rPr>
                <w:rFonts w:asciiTheme="minorHAnsi" w:eastAsiaTheme="minorEastAsia" w:hAnsiTheme="minorHAnsi" w:cstheme="minorBidi"/>
                <w:noProof/>
                <w:sz w:val="22"/>
                <w:szCs w:val="22"/>
                <w:lang w:val="de-AT" w:eastAsia="de-AT"/>
              </w:rPr>
              <w:tab/>
            </w:r>
            <w:r w:rsidRPr="00262F1B">
              <w:rPr>
                <w:rStyle w:val="Hyperlink"/>
                <w:noProof/>
              </w:rPr>
              <w:t>Abkürzungs- und Symbolverzeichnis</w:t>
            </w:r>
            <w:r>
              <w:rPr>
                <w:noProof/>
                <w:webHidden/>
              </w:rPr>
              <w:tab/>
            </w:r>
            <w:r>
              <w:rPr>
                <w:noProof/>
                <w:webHidden/>
              </w:rPr>
              <w:fldChar w:fldCharType="begin"/>
            </w:r>
            <w:r>
              <w:rPr>
                <w:noProof/>
                <w:webHidden/>
              </w:rPr>
              <w:instrText xml:space="preserve"> PAGEREF _Toc129305482 \h </w:instrText>
            </w:r>
            <w:r>
              <w:rPr>
                <w:noProof/>
                <w:webHidden/>
              </w:rPr>
            </w:r>
            <w:r>
              <w:rPr>
                <w:noProof/>
                <w:webHidden/>
              </w:rPr>
              <w:fldChar w:fldCharType="separate"/>
            </w:r>
            <w:r>
              <w:rPr>
                <w:noProof/>
                <w:webHidden/>
              </w:rPr>
              <w:t>57</w:t>
            </w:r>
            <w:r>
              <w:rPr>
                <w:noProof/>
                <w:webHidden/>
              </w:rPr>
              <w:fldChar w:fldCharType="end"/>
            </w:r>
          </w:hyperlink>
        </w:p>
        <w:p w14:paraId="169DBC73" w14:textId="552757B7" w:rsidR="00414084" w:rsidRDefault="00414084">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9305483" w:history="1">
            <w:r w:rsidRPr="00262F1B">
              <w:rPr>
                <w:rStyle w:val="Hyperlink"/>
                <w:noProof/>
              </w:rPr>
              <w:t>9</w:t>
            </w:r>
            <w:r>
              <w:rPr>
                <w:rFonts w:asciiTheme="minorHAnsi" w:eastAsiaTheme="minorEastAsia" w:hAnsiTheme="minorHAnsi" w:cstheme="minorBidi"/>
                <w:noProof/>
                <w:sz w:val="22"/>
                <w:szCs w:val="22"/>
                <w:lang w:val="de-AT" w:eastAsia="de-AT"/>
              </w:rPr>
              <w:tab/>
            </w:r>
            <w:r w:rsidRPr="00262F1B">
              <w:rPr>
                <w:rStyle w:val="Hyperlink"/>
                <w:noProof/>
              </w:rPr>
              <w:t>Anhang</w:t>
            </w:r>
            <w:r>
              <w:rPr>
                <w:noProof/>
                <w:webHidden/>
              </w:rPr>
              <w:tab/>
            </w:r>
            <w:r>
              <w:rPr>
                <w:noProof/>
                <w:webHidden/>
              </w:rPr>
              <w:fldChar w:fldCharType="begin"/>
            </w:r>
            <w:r>
              <w:rPr>
                <w:noProof/>
                <w:webHidden/>
              </w:rPr>
              <w:instrText xml:space="preserve"> PAGEREF _Toc129305483 \h </w:instrText>
            </w:r>
            <w:r>
              <w:rPr>
                <w:noProof/>
                <w:webHidden/>
              </w:rPr>
            </w:r>
            <w:r>
              <w:rPr>
                <w:noProof/>
                <w:webHidden/>
              </w:rPr>
              <w:fldChar w:fldCharType="separate"/>
            </w:r>
            <w:r>
              <w:rPr>
                <w:noProof/>
                <w:webHidden/>
              </w:rPr>
              <w:t>58</w:t>
            </w:r>
            <w:r>
              <w:rPr>
                <w:noProof/>
                <w:webHidden/>
              </w:rPr>
              <w:fldChar w:fldCharType="end"/>
            </w:r>
          </w:hyperlink>
        </w:p>
        <w:p w14:paraId="3C53436C" w14:textId="2DE8632E" w:rsidR="00414084" w:rsidRDefault="00414084">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9305484" w:history="1">
            <w:r w:rsidRPr="00262F1B">
              <w:rPr>
                <w:rStyle w:val="Hyperlink"/>
                <w:noProof/>
              </w:rPr>
              <w:t>9.1</w:t>
            </w:r>
            <w:r>
              <w:rPr>
                <w:rFonts w:asciiTheme="minorHAnsi" w:eastAsiaTheme="minorEastAsia" w:hAnsiTheme="minorHAnsi" w:cstheme="minorBidi"/>
                <w:noProof/>
                <w:sz w:val="22"/>
                <w:szCs w:val="22"/>
                <w:lang w:val="de-AT" w:eastAsia="de-AT"/>
              </w:rPr>
              <w:tab/>
            </w:r>
            <w:r w:rsidRPr="00262F1B">
              <w:rPr>
                <w:rStyle w:val="Hyperlink"/>
                <w:noProof/>
              </w:rPr>
              <w:t>Schlussfolgerung / Projekterfahrung</w:t>
            </w:r>
            <w:r>
              <w:rPr>
                <w:noProof/>
                <w:webHidden/>
              </w:rPr>
              <w:tab/>
            </w:r>
            <w:r>
              <w:rPr>
                <w:noProof/>
                <w:webHidden/>
              </w:rPr>
              <w:fldChar w:fldCharType="begin"/>
            </w:r>
            <w:r>
              <w:rPr>
                <w:noProof/>
                <w:webHidden/>
              </w:rPr>
              <w:instrText xml:space="preserve"> PAGEREF _Toc129305484 \h </w:instrText>
            </w:r>
            <w:r>
              <w:rPr>
                <w:noProof/>
                <w:webHidden/>
              </w:rPr>
            </w:r>
            <w:r>
              <w:rPr>
                <w:noProof/>
                <w:webHidden/>
              </w:rPr>
              <w:fldChar w:fldCharType="separate"/>
            </w:r>
            <w:r>
              <w:rPr>
                <w:noProof/>
                <w:webHidden/>
              </w:rPr>
              <w:t>58</w:t>
            </w:r>
            <w:r>
              <w:rPr>
                <w:noProof/>
                <w:webHidden/>
              </w:rPr>
              <w:fldChar w:fldCharType="end"/>
            </w:r>
          </w:hyperlink>
        </w:p>
        <w:p w14:paraId="614E5030" w14:textId="73930320" w:rsidR="00414084" w:rsidRDefault="00414084">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05485" w:history="1">
            <w:r w:rsidRPr="00262F1B">
              <w:rPr>
                <w:rStyle w:val="Hyperlink"/>
                <w:noProof/>
              </w:rPr>
              <w:t>10</w:t>
            </w:r>
            <w:r>
              <w:rPr>
                <w:rFonts w:asciiTheme="minorHAnsi" w:eastAsiaTheme="minorEastAsia" w:hAnsiTheme="minorHAnsi" w:cstheme="minorBidi"/>
                <w:noProof/>
                <w:sz w:val="22"/>
                <w:szCs w:val="22"/>
                <w:lang w:val="de-AT" w:eastAsia="de-AT"/>
              </w:rPr>
              <w:tab/>
            </w:r>
            <w:r w:rsidRPr="00262F1B">
              <w:rPr>
                <w:rStyle w:val="Hyperlink"/>
                <w:noProof/>
              </w:rPr>
              <w:t>Projektterminplanung</w:t>
            </w:r>
            <w:r>
              <w:rPr>
                <w:noProof/>
                <w:webHidden/>
              </w:rPr>
              <w:tab/>
            </w:r>
            <w:r>
              <w:rPr>
                <w:noProof/>
                <w:webHidden/>
              </w:rPr>
              <w:fldChar w:fldCharType="begin"/>
            </w:r>
            <w:r>
              <w:rPr>
                <w:noProof/>
                <w:webHidden/>
              </w:rPr>
              <w:instrText xml:space="preserve"> PAGEREF _Toc129305485 \h </w:instrText>
            </w:r>
            <w:r>
              <w:rPr>
                <w:noProof/>
                <w:webHidden/>
              </w:rPr>
            </w:r>
            <w:r>
              <w:rPr>
                <w:noProof/>
                <w:webHidden/>
              </w:rPr>
              <w:fldChar w:fldCharType="separate"/>
            </w:r>
            <w:r>
              <w:rPr>
                <w:noProof/>
                <w:webHidden/>
              </w:rPr>
              <w:t>59</w:t>
            </w:r>
            <w:r>
              <w:rPr>
                <w:noProof/>
                <w:webHidden/>
              </w:rPr>
              <w:fldChar w:fldCharType="end"/>
            </w:r>
          </w:hyperlink>
        </w:p>
        <w:p w14:paraId="146725FF" w14:textId="02BF4419" w:rsidR="00414084" w:rsidRDefault="00414084">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05486" w:history="1">
            <w:r w:rsidRPr="00262F1B">
              <w:rPr>
                <w:rStyle w:val="Hyperlink"/>
                <w:noProof/>
              </w:rPr>
              <w:t>10.1</w:t>
            </w:r>
            <w:r>
              <w:rPr>
                <w:rFonts w:asciiTheme="minorHAnsi" w:eastAsiaTheme="minorEastAsia" w:hAnsiTheme="minorHAnsi" w:cstheme="minorBidi"/>
                <w:noProof/>
                <w:sz w:val="22"/>
                <w:szCs w:val="22"/>
                <w:lang w:val="de-AT" w:eastAsia="de-AT"/>
              </w:rPr>
              <w:tab/>
            </w:r>
            <w:r w:rsidRPr="00262F1B">
              <w:rPr>
                <w:rStyle w:val="Hyperlink"/>
                <w:noProof/>
              </w:rPr>
              <w:t>Sim</w:t>
            </w:r>
            <w:r w:rsidRPr="00262F1B">
              <w:rPr>
                <w:rStyle w:val="Hyperlink"/>
                <w:noProof/>
              </w:rPr>
              <w:t>o</w:t>
            </w:r>
            <w:r w:rsidRPr="00262F1B">
              <w:rPr>
                <w:rStyle w:val="Hyperlink"/>
                <w:noProof/>
              </w:rPr>
              <w:t>n Angerer</w:t>
            </w:r>
            <w:r>
              <w:rPr>
                <w:noProof/>
                <w:webHidden/>
              </w:rPr>
              <w:tab/>
            </w:r>
            <w:r>
              <w:rPr>
                <w:noProof/>
                <w:webHidden/>
              </w:rPr>
              <w:fldChar w:fldCharType="begin"/>
            </w:r>
            <w:r>
              <w:rPr>
                <w:noProof/>
                <w:webHidden/>
              </w:rPr>
              <w:instrText xml:space="preserve"> PAGEREF _Toc129305486 \h </w:instrText>
            </w:r>
            <w:r>
              <w:rPr>
                <w:noProof/>
                <w:webHidden/>
              </w:rPr>
            </w:r>
            <w:r>
              <w:rPr>
                <w:noProof/>
                <w:webHidden/>
              </w:rPr>
              <w:fldChar w:fldCharType="separate"/>
            </w:r>
            <w:r>
              <w:rPr>
                <w:noProof/>
                <w:webHidden/>
              </w:rPr>
              <w:t>59</w:t>
            </w:r>
            <w:r>
              <w:rPr>
                <w:noProof/>
                <w:webHidden/>
              </w:rPr>
              <w:fldChar w:fldCharType="end"/>
            </w:r>
          </w:hyperlink>
        </w:p>
        <w:p w14:paraId="542951F8" w14:textId="2C9CE601" w:rsidR="00414084" w:rsidRDefault="00414084">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9305487" w:history="1">
            <w:r w:rsidRPr="00262F1B">
              <w:rPr>
                <w:rStyle w:val="Hyperlink"/>
                <w:noProof/>
              </w:rPr>
              <w:t>10.2</w:t>
            </w:r>
            <w:r>
              <w:rPr>
                <w:rFonts w:asciiTheme="minorHAnsi" w:eastAsiaTheme="minorEastAsia" w:hAnsiTheme="minorHAnsi" w:cstheme="minorBidi"/>
                <w:noProof/>
                <w:sz w:val="22"/>
                <w:szCs w:val="22"/>
                <w:lang w:val="de-AT" w:eastAsia="de-AT"/>
              </w:rPr>
              <w:tab/>
            </w:r>
            <w:r w:rsidRPr="00262F1B">
              <w:rPr>
                <w:rStyle w:val="Hyperlink"/>
                <w:noProof/>
              </w:rPr>
              <w:t>Patrick Edelmann</w:t>
            </w:r>
            <w:r>
              <w:rPr>
                <w:noProof/>
                <w:webHidden/>
              </w:rPr>
              <w:tab/>
            </w:r>
            <w:r>
              <w:rPr>
                <w:noProof/>
                <w:webHidden/>
              </w:rPr>
              <w:fldChar w:fldCharType="begin"/>
            </w:r>
            <w:r>
              <w:rPr>
                <w:noProof/>
                <w:webHidden/>
              </w:rPr>
              <w:instrText xml:space="preserve"> PAGEREF _Toc129305487 \h </w:instrText>
            </w:r>
            <w:r>
              <w:rPr>
                <w:noProof/>
                <w:webHidden/>
              </w:rPr>
            </w:r>
            <w:r>
              <w:rPr>
                <w:noProof/>
                <w:webHidden/>
              </w:rPr>
              <w:fldChar w:fldCharType="separate"/>
            </w:r>
            <w:r>
              <w:rPr>
                <w:noProof/>
                <w:webHidden/>
              </w:rPr>
              <w:t>59</w:t>
            </w:r>
            <w:r>
              <w:rPr>
                <w:noProof/>
                <w:webHidden/>
              </w:rPr>
              <w:fldChar w:fldCharType="end"/>
            </w:r>
          </w:hyperlink>
        </w:p>
        <w:p w14:paraId="503A88FC" w14:textId="5607EB82" w:rsidR="00414084" w:rsidRDefault="00414084">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9305488" w:history="1">
            <w:r w:rsidRPr="00262F1B">
              <w:rPr>
                <w:rStyle w:val="Hyperlink"/>
                <w:noProof/>
              </w:rPr>
              <w:t>11</w:t>
            </w:r>
            <w:r>
              <w:rPr>
                <w:rFonts w:asciiTheme="minorHAnsi" w:eastAsiaTheme="minorEastAsia" w:hAnsiTheme="minorHAnsi" w:cstheme="minorBidi"/>
                <w:noProof/>
                <w:sz w:val="22"/>
                <w:szCs w:val="22"/>
                <w:lang w:val="de-AT" w:eastAsia="de-AT"/>
              </w:rPr>
              <w:tab/>
            </w:r>
            <w:r w:rsidRPr="00262F1B">
              <w:rPr>
                <w:rStyle w:val="Hyperlink"/>
                <w:noProof/>
              </w:rPr>
              <w:t>Arbeitsnachweis Diplomarbeit</w:t>
            </w:r>
            <w:r>
              <w:rPr>
                <w:noProof/>
                <w:webHidden/>
              </w:rPr>
              <w:tab/>
            </w:r>
            <w:r>
              <w:rPr>
                <w:noProof/>
                <w:webHidden/>
              </w:rPr>
              <w:fldChar w:fldCharType="begin"/>
            </w:r>
            <w:r>
              <w:rPr>
                <w:noProof/>
                <w:webHidden/>
              </w:rPr>
              <w:instrText xml:space="preserve"> PAGEREF _Toc129305488 \h </w:instrText>
            </w:r>
            <w:r>
              <w:rPr>
                <w:noProof/>
                <w:webHidden/>
              </w:rPr>
            </w:r>
            <w:r>
              <w:rPr>
                <w:noProof/>
                <w:webHidden/>
              </w:rPr>
              <w:fldChar w:fldCharType="separate"/>
            </w:r>
            <w:r>
              <w:rPr>
                <w:noProof/>
                <w:webHidden/>
              </w:rPr>
              <w:t>60</w:t>
            </w:r>
            <w:r>
              <w:rPr>
                <w:noProof/>
                <w:webHidden/>
              </w:rPr>
              <w:fldChar w:fldCharType="end"/>
            </w:r>
          </w:hyperlink>
        </w:p>
        <w:p w14:paraId="1E47ACDD" w14:textId="70A608FB"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7"/>
          <w:headerReference w:type="default" r:id="rId18"/>
          <w:footerReference w:type="even" r:id="rId19"/>
          <w:headerReference w:type="first" r:id="rId20"/>
          <w:footerReference w:type="first" r:id="rId21"/>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6" w:name="_Toc343525846"/>
      <w:bookmarkStart w:id="7" w:name="_Toc129305449"/>
      <w:r>
        <w:lastRenderedPageBreak/>
        <w:t>Einleitung</w:t>
      </w:r>
      <w:bookmarkEnd w:id="7"/>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8" w:name="_Toc129305450"/>
      <w:r w:rsidRPr="003B7933">
        <w:t>Vertiefende Aufgabenstellung</w:t>
      </w:r>
      <w:bookmarkEnd w:id="8"/>
    </w:p>
    <w:p w14:paraId="6B634721" w14:textId="7B46368A" w:rsidR="00AC1E1C" w:rsidRDefault="003A60EC" w:rsidP="00E06C6A">
      <w:pPr>
        <w:pStyle w:val="berschrift2"/>
      </w:pPr>
      <w:bookmarkStart w:id="9" w:name="_Toc129305451"/>
      <w:r>
        <w:t>Patrick Edelmann</w:t>
      </w:r>
      <w:bookmarkEnd w:id="9"/>
    </w:p>
    <w:p w14:paraId="4FA755C7" w14:textId="647E802E"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w:t>
      </w:r>
      <w:r w:rsidR="00E07AA8">
        <w:rPr>
          <w:rFonts w:cs="Arial"/>
          <w:lang w:val="de-AT"/>
        </w:rPr>
        <w:t>n</w:t>
      </w:r>
      <w:r w:rsidRPr="007D3C01">
        <w:rPr>
          <w:rFonts w:cs="Arial"/>
          <w:lang w:val="de-AT"/>
        </w:rPr>
        <w:t>,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10" w:name="_Toc129305452"/>
      <w:r>
        <w:t>Simon Angerer</w:t>
      </w:r>
      <w:bookmarkEnd w:id="10"/>
    </w:p>
    <w:p w14:paraId="72A70B86" w14:textId="7877F7D6" w:rsidR="003A6485" w:rsidRDefault="00C639A0" w:rsidP="007D3C01">
      <w:pPr>
        <w:pStyle w:val="Textkrper"/>
        <w:rPr>
          <w:rFonts w:cs="Arial"/>
          <w:sz w:val="24"/>
          <w:lang w:val="de-AT"/>
        </w:rPr>
        <w:sectPr w:rsidR="003A6485" w:rsidSect="00751263">
          <w:headerReference w:type="default" r:id="rId22"/>
          <w:footerReference w:type="default" r:id="rId23"/>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proofErr w:type="spellStart"/>
      <w:r w:rsidRPr="00C639A0">
        <w:rPr>
          <w:rFonts w:cs="Arial"/>
          <w:sz w:val="24"/>
          <w:lang w:val="de-AT"/>
        </w:rPr>
        <w:t>Active</w:t>
      </w:r>
      <w:proofErr w:type="spellEnd"/>
      <w:r w:rsidRPr="00C639A0">
        <w:rPr>
          <w:rFonts w:cs="Arial"/>
          <w:sz w:val="24"/>
          <w:lang w:val="de-AT"/>
        </w:rPr>
        <w:t xml:space="preserve"> Directory, Firewall und Benutzer mit gewissen Rechten, der Geschichte der virtuellen Server, mit der DNS-Konfiguration am Server. Er befasst sich auch mit dem Anlegen eines Benutzers, der nur </w:t>
      </w:r>
      <w:proofErr w:type="spellStart"/>
      <w:r w:rsidRPr="00C639A0">
        <w:rPr>
          <w:rFonts w:cs="Arial"/>
          <w:sz w:val="24"/>
          <w:lang w:val="de-AT"/>
        </w:rPr>
        <w:t>Lese-oder</w:t>
      </w:r>
      <w:proofErr w:type="spellEnd"/>
      <w:r w:rsidRPr="00C639A0">
        <w:rPr>
          <w:rFonts w:cs="Arial"/>
          <w:sz w:val="24"/>
          <w:lang w:val="de-AT"/>
        </w:rPr>
        <w:t xml:space="preserve"> Schreibrechte hat, ebenfalls am Server, auch mit </w:t>
      </w:r>
      <w:proofErr w:type="spellStart"/>
      <w:r w:rsidRPr="00C639A0">
        <w:rPr>
          <w:rFonts w:cs="Arial"/>
          <w:sz w:val="24"/>
          <w:lang w:val="de-AT"/>
        </w:rPr>
        <w:t>Active</w:t>
      </w:r>
      <w:proofErr w:type="spellEnd"/>
      <w:r w:rsidRPr="00C639A0">
        <w:rPr>
          <w:rFonts w:cs="Arial"/>
          <w:sz w:val="24"/>
          <w:lang w:val="de-AT"/>
        </w:rPr>
        <w:t xml:space="preserve"> Directory und der Installation der Firewall</w:t>
      </w:r>
      <w:r w:rsidR="003A6485">
        <w:rPr>
          <w:rFonts w:cs="Arial"/>
          <w:sz w:val="24"/>
          <w:lang w:val="de-AT"/>
        </w:rPr>
        <w:t>.</w:t>
      </w:r>
    </w:p>
    <w:p w14:paraId="487D8F40" w14:textId="3E9117F3" w:rsidR="006F34A0" w:rsidRDefault="006F34A0">
      <w:pPr>
        <w:pStyle w:val="berschrift1"/>
        <w:numPr>
          <w:ilvl w:val="0"/>
          <w:numId w:val="1"/>
        </w:numPr>
        <w:tabs>
          <w:tab w:val="left" w:pos="432"/>
        </w:tabs>
      </w:pPr>
      <w:bookmarkStart w:id="11" w:name="_Toc129305453"/>
      <w:r>
        <w:lastRenderedPageBreak/>
        <w:t>Dokumentation der Arbeit</w:t>
      </w:r>
      <w:bookmarkEnd w:id="11"/>
    </w:p>
    <w:p w14:paraId="5F50A961" w14:textId="4263815E" w:rsidR="00240C26" w:rsidRDefault="00240C26" w:rsidP="00240C26">
      <w:pPr>
        <w:pStyle w:val="berschrift2"/>
      </w:pPr>
      <w:bookmarkStart w:id="12" w:name="_Toc129305454"/>
      <w:r>
        <w:t>Grundkonzept</w:t>
      </w:r>
      <w:bookmarkEnd w:id="12"/>
    </w:p>
    <w:p w14:paraId="0F556C25" w14:textId="5776ECF8" w:rsidR="00A65D65" w:rsidRPr="003A6485" w:rsidRDefault="00240C26" w:rsidP="003A6485">
      <w:pPr>
        <w:rPr>
          <w:szCs w:val="24"/>
        </w:rPr>
        <w:sectPr w:rsidR="00A65D65" w:rsidRPr="003A6485" w:rsidSect="00A744F3">
          <w:footerReference w:type="default" r:id="rId24"/>
          <w:pgSz w:w="11906" w:h="16838"/>
          <w:pgMar w:top="1418" w:right="1418" w:bottom="1418" w:left="1701" w:header="720" w:footer="720" w:gutter="0"/>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w:t>
      </w:r>
      <w:r w:rsidR="00B61845">
        <w:rPr>
          <w:szCs w:val="24"/>
        </w:rPr>
        <w:t>:</w:t>
      </w:r>
      <w:r w:rsidRPr="00FE0E7E">
        <w:rPr>
          <w:szCs w:val="24"/>
        </w:rPr>
        <w:t xml:space="preserve">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3" w:name="_Toc492122948"/>
      <w:r w:rsidR="00F3615F">
        <w:rPr>
          <w:szCs w:val="24"/>
        </w:rPr>
        <w:t>.</w:t>
      </w:r>
    </w:p>
    <w:p w14:paraId="37DF0107" w14:textId="35CCCF9C" w:rsidR="00E06C6A" w:rsidRDefault="00240C26" w:rsidP="00240C26">
      <w:pPr>
        <w:pStyle w:val="berschrift2"/>
      </w:pPr>
      <w:bookmarkStart w:id="14" w:name="_Toc129305455"/>
      <w:r>
        <w:lastRenderedPageBreak/>
        <w:t>Theoretischer Teil</w:t>
      </w:r>
      <w:bookmarkEnd w:id="14"/>
      <w:r>
        <w:t xml:space="preserve"> </w:t>
      </w:r>
    </w:p>
    <w:p w14:paraId="0D4570D0" w14:textId="0008200C" w:rsidR="00240C26" w:rsidRDefault="00240C26" w:rsidP="00240C26">
      <w:pPr>
        <w:pStyle w:val="berschrift3"/>
      </w:pPr>
      <w:bookmarkStart w:id="15" w:name="_Toc129305456"/>
      <w:r>
        <w:t>DHCP</w:t>
      </w:r>
      <w:bookmarkEnd w:id="15"/>
    </w:p>
    <w:p w14:paraId="52C22010" w14:textId="66CD4C10" w:rsidR="000E2C8A" w:rsidRDefault="000E2C8A" w:rsidP="00D4476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D4476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D4476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op</w:t>
      </w:r>
      <w:proofErr w:type="spellEnd"/>
      <w:r w:rsidRPr="00DF5B95">
        <w:rPr>
          <w:b/>
          <w:bCs/>
          <w:szCs w:val="24"/>
        </w:rPr>
        <w:t xml:space="preserve">: </w:t>
      </w:r>
      <w:r w:rsidRPr="00DF5B95">
        <w:rPr>
          <w:szCs w:val="24"/>
        </w:rPr>
        <w:t>Ist, ob man eine Anfrage oder eine Antwort handelt</w:t>
      </w:r>
    </w:p>
    <w:p w14:paraId="17AE2706" w14:textId="52CF7260" w:rsidR="00312393" w:rsidRPr="0018261A" w:rsidRDefault="00C91386">
      <w:pPr>
        <w:pStyle w:val="Listenabsatz"/>
        <w:numPr>
          <w:ilvl w:val="0"/>
          <w:numId w:val="9"/>
        </w:numPr>
        <w:suppressAutoHyphens w:val="0"/>
        <w:spacing w:after="160" w:line="259" w:lineRule="auto"/>
        <w:jc w:val="left"/>
        <w:rPr>
          <w:b/>
          <w:szCs w:val="24"/>
          <w:lang w:val="de-AT"/>
        </w:rPr>
      </w:pPr>
      <w:r>
        <w:rPr>
          <w:noProof/>
        </w:rPr>
        <mc:AlternateContent>
          <mc:Choice Requires="wps">
            <w:drawing>
              <wp:anchor distT="0" distB="0" distL="114300" distR="114300" simplePos="0" relativeHeight="251658243"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567F31EF" w:rsidR="00C91386" w:rsidRPr="002C0F5E" w:rsidRDefault="00C91386" w:rsidP="00C91386">
                            <w:pPr>
                              <w:pStyle w:val="Beschriftung"/>
                              <w:rPr>
                                <w:noProof/>
                                <w:sz w:val="24"/>
                                <w:szCs w:val="20"/>
                              </w:rPr>
                            </w:pPr>
                            <w:bookmarkStart w:id="16" w:name="_Toc129303241"/>
                            <w:bookmarkStart w:id="17" w:name="_Toc129305490"/>
                            <w:r>
                              <w:t xml:space="preserve">Abbildung </w:t>
                            </w:r>
                            <w:r>
                              <w:fldChar w:fldCharType="begin"/>
                            </w:r>
                            <w:r>
                              <w:instrText xml:space="preserve"> SEQ Abbildung \* ARABIC </w:instrText>
                            </w:r>
                            <w:r>
                              <w:fldChar w:fldCharType="separate"/>
                            </w:r>
                            <w:r w:rsidR="00FB6AC7">
                              <w:rPr>
                                <w:noProof/>
                              </w:rPr>
                              <w:t>1</w:t>
                            </w:r>
                            <w:r>
                              <w:fldChar w:fldCharType="end"/>
                            </w:r>
                            <w:r>
                              <w:t xml:space="preserve"> Zeichnung eines DHCP-Paketes</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567F31EF" w:rsidR="00C91386" w:rsidRPr="002C0F5E" w:rsidRDefault="00C91386" w:rsidP="00C91386">
                      <w:pPr>
                        <w:pStyle w:val="Beschriftung"/>
                        <w:rPr>
                          <w:noProof/>
                          <w:sz w:val="24"/>
                          <w:szCs w:val="20"/>
                        </w:rPr>
                      </w:pPr>
                      <w:bookmarkStart w:id="18" w:name="_Toc129303241"/>
                      <w:bookmarkStart w:id="19" w:name="_Toc129305490"/>
                      <w:r>
                        <w:t xml:space="preserve">Abbildung </w:t>
                      </w:r>
                      <w:r>
                        <w:fldChar w:fldCharType="begin"/>
                      </w:r>
                      <w:r>
                        <w:instrText xml:space="preserve"> SEQ Abbildung \* ARABIC </w:instrText>
                      </w:r>
                      <w:r>
                        <w:fldChar w:fldCharType="separate"/>
                      </w:r>
                      <w:r w:rsidR="00FB6AC7">
                        <w:rPr>
                          <w:noProof/>
                        </w:rPr>
                        <w:t>1</w:t>
                      </w:r>
                      <w:r>
                        <w:fldChar w:fldCharType="end"/>
                      </w:r>
                      <w:r>
                        <w:t xml:space="preserve"> Zeichnung eines DHCP-Paketes</w:t>
                      </w:r>
                      <w:bookmarkEnd w:id="18"/>
                      <w:bookmarkEnd w:id="19"/>
                    </w:p>
                  </w:txbxContent>
                </v:textbox>
                <w10:wrap type="square"/>
              </v:shape>
            </w:pict>
          </mc:Fallback>
        </mc:AlternateContent>
      </w:r>
      <w:r w:rsidR="00312393" w:rsidRPr="004A2BB8">
        <w:rPr>
          <w:noProof/>
        </w:rPr>
        <w:drawing>
          <wp:anchor distT="0" distB="0" distL="114300" distR="114300" simplePos="0" relativeHeight="251658242"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12393" w:rsidRPr="0018261A">
        <w:rPr>
          <w:b/>
          <w:szCs w:val="24"/>
          <w:lang w:val="de-AT"/>
        </w:rPr>
        <w:t>htype</w:t>
      </w:r>
      <w:proofErr w:type="spellEnd"/>
      <w:r w:rsidR="00312393" w:rsidRPr="0018261A">
        <w:rPr>
          <w:b/>
          <w:szCs w:val="24"/>
          <w:lang w:val="de-AT"/>
        </w:rPr>
        <w:t xml:space="preserve">: </w:t>
      </w:r>
      <w:r w:rsidR="00312393" w:rsidRPr="0018261A">
        <w:rPr>
          <w:szCs w:val="24"/>
          <w:lang w:val="de-AT"/>
        </w:rPr>
        <w:t>Netz typ (z.B. 1 Ethernet, 6=IEEE</w:t>
      </w:r>
      <w:r w:rsidR="00CF3500">
        <w:rPr>
          <w:szCs w:val="24"/>
        </w:rPr>
        <w:fldChar w:fldCharType="begin"/>
      </w:r>
      <w:r w:rsidR="00CF3500" w:rsidRPr="0018261A">
        <w:rPr>
          <w:lang w:val="de-AT"/>
        </w:rPr>
        <w:instrText xml:space="preserve"> XE "</w:instrText>
      </w:r>
      <w:r w:rsidR="00CF3500" w:rsidRPr="0018261A">
        <w:rPr>
          <w:szCs w:val="24"/>
          <w:lang w:val="de-AT"/>
        </w:rPr>
        <w:instrText>IEEE</w:instrText>
      </w:r>
      <w:r w:rsidR="00CF3500" w:rsidRPr="0018261A">
        <w:rPr>
          <w:lang w:val="de-AT"/>
        </w:rPr>
        <w:instrText>" \t "</w:instrText>
      </w:r>
      <w:r w:rsidR="00CF3500" w:rsidRPr="0018261A">
        <w:rPr>
          <w:rFonts w:asciiTheme="minorHAnsi" w:hAnsiTheme="minorHAnsi" w:cstheme="minorHAnsi"/>
          <w:i/>
          <w:lang w:val="de-AT"/>
        </w:rPr>
        <w:instrText>Institute of Electrical and Electronics Engineers</w:instrText>
      </w:r>
      <w:r w:rsidR="00CF3500" w:rsidRPr="0018261A">
        <w:rPr>
          <w:lang w:val="de-AT"/>
        </w:rPr>
        <w:instrText xml:space="preserve">" </w:instrText>
      </w:r>
      <w:r w:rsidR="00CF3500">
        <w:rPr>
          <w:szCs w:val="24"/>
        </w:rPr>
        <w:fldChar w:fldCharType="end"/>
      </w:r>
      <w:r w:rsidR="00312393" w:rsidRPr="0018261A">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hlen</w:t>
      </w:r>
      <w:proofErr w:type="spellEnd"/>
      <w:r w:rsidRPr="00DF5B95">
        <w:rPr>
          <w:b/>
          <w:bCs/>
          <w:szCs w:val="24"/>
        </w:rPr>
        <w:t xml:space="preserve">: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w:t>
      </w:r>
      <w:proofErr w:type="spellStart"/>
      <w:r w:rsidRPr="00DF5B95">
        <w:rPr>
          <w:szCs w:val="24"/>
        </w:rPr>
        <w:t>Agents</w:t>
      </w:r>
      <w:proofErr w:type="spellEnd"/>
      <w:r w:rsidRPr="00DF5B95">
        <w:rPr>
          <w:szCs w:val="24"/>
        </w:rPr>
        <w:t xml:space="preserve">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proofErr w:type="spellStart"/>
      <w:r w:rsidRPr="00DF5B95">
        <w:rPr>
          <w:b/>
          <w:bCs/>
          <w:szCs w:val="24"/>
        </w:rPr>
        <w:t>xid</w:t>
      </w:r>
      <w:proofErr w:type="spellEnd"/>
      <w:r w:rsidRPr="00DF5B95">
        <w:rPr>
          <w:b/>
          <w:bCs/>
          <w:szCs w:val="24"/>
        </w:rPr>
        <w:t xml:space="preserve">: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secs</w:t>
      </w:r>
      <w:proofErr w:type="spellEnd"/>
      <w:r w:rsidRPr="00DF5B95">
        <w:rPr>
          <w:b/>
          <w:bCs/>
          <w:szCs w:val="24"/>
        </w:rPr>
        <w:t xml:space="preserve">: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flags</w:t>
      </w:r>
      <w:proofErr w:type="spellEnd"/>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ciaddr</w:t>
      </w:r>
      <w:proofErr w:type="spellEnd"/>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yiaddr</w:t>
      </w:r>
      <w:proofErr w:type="spellEnd"/>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siaddr</w:t>
      </w:r>
      <w:proofErr w:type="spellEnd"/>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giaddr</w:t>
      </w:r>
      <w:proofErr w:type="spellEnd"/>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chaddr</w:t>
      </w:r>
      <w:proofErr w:type="spellEnd"/>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proofErr w:type="spellStart"/>
      <w:r w:rsidRPr="00DF5B95">
        <w:rPr>
          <w:b/>
          <w:bCs/>
          <w:szCs w:val="24"/>
        </w:rPr>
        <w:t>sname</w:t>
      </w:r>
      <w:proofErr w:type="spellEnd"/>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xml:space="preserve">: Name einer Datei </w:t>
      </w:r>
      <w:proofErr w:type="spellStart"/>
      <w:r w:rsidRPr="00DF5B95">
        <w:rPr>
          <w:szCs w:val="24"/>
        </w:rPr>
        <w:t>zB</w:t>
      </w:r>
      <w:proofErr w:type="spellEnd"/>
      <w:r w:rsidRPr="00DF5B95">
        <w:rPr>
          <w:szCs w:val="24"/>
        </w:rPr>
        <w:t>.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D4476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3B44C3">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3B44C3">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w:t>
      </w:r>
      <w:proofErr w:type="spellStart"/>
      <w:r w:rsidRPr="00DF5B95">
        <w:rPr>
          <w:szCs w:val="24"/>
        </w:rPr>
        <w:t>range</w:t>
      </w:r>
      <w:proofErr w:type="spellEnd"/>
      <w:r w:rsidRPr="00DF5B95">
        <w:rPr>
          <w:szCs w:val="24"/>
        </w:rPr>
        <w:t>)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3B44C3">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D4476A">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proofErr w:type="spellStart"/>
      <w:r w:rsidRPr="0027249E">
        <w:rPr>
          <w:szCs w:val="24"/>
        </w:rPr>
        <w:t>DHCP</w:t>
      </w:r>
      <w:r w:rsidRPr="00B67F34">
        <w:rPr>
          <w:b/>
          <w:bCs/>
          <w:szCs w:val="24"/>
        </w:rPr>
        <w:t>Discover</w:t>
      </w:r>
      <w:proofErr w:type="spellEnd"/>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D4476A">
      <w:pPr>
        <w:pStyle w:val="berschrift4"/>
      </w:pPr>
      <w:r>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w:t>
      </w:r>
      <w:proofErr w:type="spellStart"/>
      <w:r>
        <w:rPr>
          <w:szCs w:val="24"/>
        </w:rPr>
        <w:t>Starvation</w:t>
      </w:r>
      <w:proofErr w:type="spellEnd"/>
      <w:r>
        <w:rPr>
          <w:szCs w:val="24"/>
        </w:rPr>
        <w:t xml:space="preserve"> </w:t>
      </w:r>
      <w:proofErr w:type="spellStart"/>
      <w:r>
        <w:rPr>
          <w:szCs w:val="24"/>
        </w:rPr>
        <w:t>Attack</w:t>
      </w:r>
      <w:proofErr w:type="spellEnd"/>
      <w:r>
        <w:rPr>
          <w:szCs w:val="24"/>
        </w:rPr>
        <w:t xml:space="preserve"> durchführen. Das bedeutet er lässt alle Adressen am Server reservieren, dadurch die Antworten auf weitere Anfragen verhindert und anschließend er selbst als DHCP-Server auftretet. Er kann nun eine sogenannte </w:t>
      </w:r>
      <w:proofErr w:type="spellStart"/>
      <w:r>
        <w:rPr>
          <w:szCs w:val="24"/>
        </w:rPr>
        <w:t>rogue</w:t>
      </w:r>
      <w:proofErr w:type="spellEnd"/>
      <w:r>
        <w:rPr>
          <w:szCs w:val="24"/>
        </w:rPr>
        <w:t xml:space="preserve"> DHCP Spoofing betreiben, das bedeutet er leitet auf andere DNS-Server um, die auf Endgeräte verweisen, die dann die Kommunikation manipulieren. Ein Angreifer könnte auch ein </w:t>
      </w:r>
      <w:proofErr w:type="spellStart"/>
      <w:r>
        <w:rPr>
          <w:szCs w:val="24"/>
        </w:rPr>
        <w:t>Denial</w:t>
      </w:r>
      <w:proofErr w:type="spellEnd"/>
      <w:r>
        <w:rPr>
          <w:szCs w:val="24"/>
        </w:rPr>
        <w:t>-</w:t>
      </w:r>
      <w:proofErr w:type="spellStart"/>
      <w:r>
        <w:rPr>
          <w:szCs w:val="24"/>
        </w:rPr>
        <w:t>of</w:t>
      </w:r>
      <w:proofErr w:type="spellEnd"/>
      <w:r>
        <w:rPr>
          <w:szCs w:val="24"/>
        </w:rPr>
        <w:t>-Service-Angriffe starten. Er müsste nur jedem einzelnen Client ein Subnetz zuweisen, kein Gateway oder auf allen Anfragen die gleiche IP-Adresse verwenden. Er kann auch den Man-in-</w:t>
      </w:r>
      <w:proofErr w:type="spellStart"/>
      <w:r>
        <w:rPr>
          <w:szCs w:val="24"/>
        </w:rPr>
        <w:t>the</w:t>
      </w:r>
      <w:proofErr w:type="spellEnd"/>
      <w:r>
        <w:rPr>
          <w:szCs w:val="24"/>
        </w:rPr>
        <w:t xml:space="preserv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D4476A">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 xml:space="preserve">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w:t>
      </w:r>
      <w:proofErr w:type="spellStart"/>
      <w:r>
        <w:rPr>
          <w:szCs w:val="24"/>
        </w:rPr>
        <w:t>IPoAC</w:t>
      </w:r>
      <w:proofErr w:type="spellEnd"/>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20" w:name="_Toc129305457"/>
      <w:r>
        <w:t>Admin-Benutzer</w:t>
      </w:r>
      <w:bookmarkEnd w:id="20"/>
    </w:p>
    <w:p w14:paraId="5FDB8B88" w14:textId="6A523D81" w:rsidR="00522990" w:rsidRDefault="00522990" w:rsidP="00D4476A">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D4476A">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D4476A">
      <w:pPr>
        <w:pStyle w:val="berschrift4"/>
      </w:pPr>
      <w:r>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D4476A">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 xml:space="preserve">Ist eine Softwarevertrieb des Betriebssystem Unix. Entstanden ist diese Software in dem Jahr 1977 an der „University </w:t>
      </w:r>
      <w:proofErr w:type="spellStart"/>
      <w:r>
        <w:rPr>
          <w:rFonts w:cs="Arial"/>
          <w:szCs w:val="24"/>
        </w:rPr>
        <w:t>of</w:t>
      </w:r>
      <w:proofErr w:type="spellEnd"/>
      <w:r>
        <w:rPr>
          <w:rFonts w:cs="Arial"/>
          <w:szCs w:val="24"/>
        </w:rPr>
        <w:t xml:space="preserve"> California </w:t>
      </w:r>
      <w:proofErr w:type="spellStart"/>
      <w:r>
        <w:rPr>
          <w:rFonts w:cs="Arial"/>
          <w:szCs w:val="24"/>
        </w:rPr>
        <w:t>of</w:t>
      </w:r>
      <w:proofErr w:type="spellEnd"/>
      <w:r>
        <w:rPr>
          <w:rFonts w:cs="Arial"/>
          <w:szCs w:val="24"/>
        </w:rPr>
        <w:t xml:space="preserve"> Berkeley“.</w:t>
      </w:r>
    </w:p>
    <w:p w14:paraId="3A798EBD" w14:textId="77777777" w:rsidR="00522990" w:rsidRPr="00522990" w:rsidRDefault="00522990" w:rsidP="00522990"/>
    <w:p w14:paraId="49C97182" w14:textId="053E2BBE" w:rsidR="00522990" w:rsidRDefault="00522990" w:rsidP="00D4476A">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D4476A">
      <w:pPr>
        <w:pStyle w:val="berschrift4"/>
      </w:pPr>
      <w:r>
        <w:t>System V</w:t>
      </w:r>
    </w:p>
    <w:p w14:paraId="0AE31DDE" w14:textId="530B0ABB" w:rsidR="00522990" w:rsidRPr="00522990" w:rsidRDefault="00522990" w:rsidP="00522990">
      <w:pPr>
        <w:rPr>
          <w:rFonts w:cs="Arial"/>
          <w:szCs w:val="24"/>
        </w:rPr>
      </w:pPr>
      <w:r w:rsidRPr="00B72CE4">
        <w:rPr>
          <w:rFonts w:cs="Arial"/>
          <w:szCs w:val="24"/>
        </w:rPr>
        <w:t xml:space="preserve">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w:t>
      </w:r>
      <w:r w:rsidRPr="00B72CE4">
        <w:rPr>
          <w:rFonts w:cs="Arial"/>
          <w:szCs w:val="24"/>
        </w:rPr>
        <w:lastRenderedPageBreak/>
        <w:t>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D4476A">
      <w:pPr>
        <w:pStyle w:val="berschrift4"/>
      </w:pPr>
      <w:r>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21" w:name="_Toc129305458"/>
      <w:r>
        <w:t>Mail-Server</w:t>
      </w:r>
      <w:bookmarkEnd w:id="21"/>
    </w:p>
    <w:p w14:paraId="3E689E6D" w14:textId="29BE12E4" w:rsidR="00E579FB" w:rsidRDefault="00E579FB" w:rsidP="00D4476A">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D4476A">
      <w:pPr>
        <w:pStyle w:val="berschrift4"/>
      </w:pPr>
      <w:r>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D4476A">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3B44C3">
      <w:pPr>
        <w:pStyle w:val="berschrift5"/>
      </w:pPr>
      <w:r>
        <w:t>POP3</w:t>
      </w:r>
    </w:p>
    <w:p w14:paraId="237A2070" w14:textId="4F769114" w:rsidR="00FE2F9C" w:rsidRPr="00FE2F9C" w:rsidRDefault="00FE2F9C" w:rsidP="00FE2F9C">
      <w:pPr>
        <w:rPr>
          <w:rFonts w:cs="Arial"/>
          <w:szCs w:val="24"/>
        </w:rPr>
      </w:pPr>
      <w:r w:rsidRPr="00F44A87">
        <w:rPr>
          <w:rFonts w:cs="Arial"/>
          <w:szCs w:val="24"/>
        </w:rPr>
        <w:t xml:space="preserve">POP3 ist ein Internetprotokoll zum Abrufen von E-Mails aus einem E-Mail-Konto. Es wurde im Jahr 1984 von </w:t>
      </w:r>
      <w:proofErr w:type="spellStart"/>
      <w:r w:rsidRPr="00F44A87">
        <w:rPr>
          <w:rFonts w:cs="Arial"/>
          <w:szCs w:val="24"/>
        </w:rPr>
        <w:t>J.V.D.Boren</w:t>
      </w:r>
      <w:proofErr w:type="spellEnd"/>
      <w:r w:rsidRPr="00F44A87">
        <w:rPr>
          <w:rFonts w:cs="Arial"/>
          <w:szCs w:val="24"/>
        </w:rPr>
        <w:t xml:space="preserve">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w:t>
      </w:r>
      <w:r w:rsidRPr="00F44A87">
        <w:rPr>
          <w:rFonts w:cs="Arial"/>
          <w:szCs w:val="24"/>
        </w:rPr>
        <w:lastRenderedPageBreak/>
        <w:t>zuverlässigen und zuverlässigen E-Mail-Protokoll entwickelt und ist heute ein unverzichtbares Werkzeug für E-Mail-Benutzer.</w:t>
      </w:r>
    </w:p>
    <w:p w14:paraId="1D1D4E48" w14:textId="12A88762" w:rsidR="00E579FB" w:rsidRDefault="00E579FB" w:rsidP="003B44C3">
      <w:pPr>
        <w:pStyle w:val="berschrift5"/>
      </w:pPr>
      <w:r>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3B44C3">
      <w:pPr>
        <w:pStyle w:val="berschrift5"/>
      </w:pPr>
      <w:r>
        <w:t>SMTP</w:t>
      </w:r>
    </w:p>
    <w:p w14:paraId="70DC6C69" w14:textId="57A9FA7F" w:rsidR="00FE2F9C" w:rsidRPr="002228A4" w:rsidRDefault="00FE2F9C" w:rsidP="00FE2F9C">
      <w:pPr>
        <w:rPr>
          <w:rFonts w:cs="Arial"/>
          <w:szCs w:val="24"/>
        </w:rPr>
      </w:pPr>
      <w:r w:rsidRPr="00103728">
        <w:rPr>
          <w:rFonts w:cs="Arial"/>
          <w:szCs w:val="24"/>
        </w:rPr>
        <w:t xml:space="preserve">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w:t>
      </w:r>
      <w:r w:rsidRPr="00103728">
        <w:rPr>
          <w:rFonts w:cs="Arial"/>
          <w:szCs w:val="24"/>
        </w:rPr>
        <w:lastRenderedPageBreak/>
        <w:t>E-Mail-Verkehrs. Es ist einfach zu bedienen und ermöglicht es Benutzern, E-Mails schnell und sicher zu senden und zu empfangen.</w:t>
      </w:r>
    </w:p>
    <w:p w14:paraId="3D40A8EE" w14:textId="324390DA" w:rsidR="00240C26" w:rsidRDefault="00240C26" w:rsidP="00240C26">
      <w:pPr>
        <w:pStyle w:val="berschrift3"/>
      </w:pPr>
      <w:bookmarkStart w:id="22" w:name="_Toc129305459"/>
      <w:r>
        <w:t>Python Client</w:t>
      </w:r>
      <w:bookmarkEnd w:id="22"/>
      <w:r>
        <w:t xml:space="preserve"> </w:t>
      </w:r>
    </w:p>
    <w:p w14:paraId="6518C6A5" w14:textId="3EAC108F" w:rsidR="00240C26" w:rsidRDefault="00106481" w:rsidP="00D4476A">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D4476A">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lastRenderedPageBreak/>
        <w:t>Bibliotheken: Python enthält eine Vielzahl von Bibliotheken, die es Programmierern ermöglichen, auf bereits vorhandene Ressourcen zuzugreifen und komplexe Aufgaben zu lösen.</w:t>
      </w:r>
    </w:p>
    <w:p w14:paraId="2DCFB9B6" w14:textId="0E97CF17" w:rsidR="00106481" w:rsidRDefault="00106481" w:rsidP="00D4476A">
      <w:pPr>
        <w:pStyle w:val="berschrift4"/>
      </w:pPr>
      <w:r>
        <w:t xml:space="preserve">Python </w:t>
      </w:r>
      <w:proofErr w:type="spellStart"/>
      <w:r>
        <w:t>vs</w:t>
      </w:r>
      <w:proofErr w:type="spellEnd"/>
      <w:r>
        <w:t xml:space="preserve">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3" w:name="_Toc129305460"/>
      <w:r>
        <w:t>NCAT</w:t>
      </w:r>
      <w:bookmarkEnd w:id="23"/>
    </w:p>
    <w:p w14:paraId="7F6F7F4A" w14:textId="49F38A8D" w:rsidR="00106481" w:rsidRDefault="00106481" w:rsidP="00D4476A">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 xml:space="preserve">Die Geschichte des </w:t>
      </w:r>
      <w:proofErr w:type="spellStart"/>
      <w:r w:rsidRPr="00141AEB">
        <w:rPr>
          <w:rFonts w:cs="Arial"/>
          <w:szCs w:val="24"/>
        </w:rPr>
        <w:t>Ncat</w:t>
      </w:r>
      <w:proofErr w:type="spellEnd"/>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w:t>
      </w:r>
      <w:proofErr w:type="spellStart"/>
      <w:r w:rsidRPr="00141AEB">
        <w:rPr>
          <w:rFonts w:cs="Arial"/>
          <w:szCs w:val="24"/>
        </w:rPr>
        <w:t>Nmap</w:t>
      </w:r>
      <w:proofErr w:type="spellEnd"/>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w:t>
      </w:r>
      <w:proofErr w:type="spellStart"/>
      <w:r w:rsidRPr="00141AEB">
        <w:rPr>
          <w:rFonts w:cs="Arial"/>
          <w:szCs w:val="24"/>
        </w:rPr>
        <w:t>Ncat</w:t>
      </w:r>
      <w:proofErr w:type="spellEnd"/>
      <w:r w:rsidRPr="00141AEB">
        <w:rPr>
          <w:rFonts w:cs="Arial"/>
          <w:szCs w:val="24"/>
        </w:rPr>
        <w:t xml:space="preserve"> kontinuierlich weiterentwickelt und verbessert, um die Sicherheits- und Bedienungsfunktionen zu verbessern. </w:t>
      </w:r>
      <w:proofErr w:type="spellStart"/>
      <w:r w:rsidRPr="00141AEB">
        <w:rPr>
          <w:rFonts w:cs="Arial"/>
          <w:szCs w:val="24"/>
        </w:rPr>
        <w:t>Ncat</w:t>
      </w:r>
      <w:proofErr w:type="spellEnd"/>
      <w:r w:rsidRPr="00141AEB">
        <w:rPr>
          <w:rFonts w:cs="Arial"/>
          <w:szCs w:val="24"/>
        </w:rPr>
        <w:t xml:space="preserve"> ist eine Kombination aus </w:t>
      </w:r>
      <w:proofErr w:type="spellStart"/>
      <w:r w:rsidRPr="00141AEB">
        <w:rPr>
          <w:rFonts w:cs="Arial"/>
          <w:szCs w:val="24"/>
        </w:rPr>
        <w:t>netcat</w:t>
      </w:r>
      <w:proofErr w:type="spellEnd"/>
      <w:r w:rsidRPr="00141AEB">
        <w:rPr>
          <w:rFonts w:cs="Arial"/>
          <w:szCs w:val="24"/>
        </w:rPr>
        <w:t>, einem Unix-basierten Netzwerk-Swiss-</w:t>
      </w:r>
      <w:proofErr w:type="spellStart"/>
      <w:r w:rsidRPr="00141AEB">
        <w:rPr>
          <w:rFonts w:cs="Arial"/>
          <w:szCs w:val="24"/>
        </w:rPr>
        <w:t>Army</w:t>
      </w:r>
      <w:proofErr w:type="spellEnd"/>
      <w:r w:rsidRPr="00141AEB">
        <w:rPr>
          <w:rFonts w:cs="Arial"/>
          <w:szCs w:val="24"/>
        </w:rPr>
        <w:t>-</w:t>
      </w:r>
      <w:proofErr w:type="spellStart"/>
      <w:r w:rsidRPr="00141AEB">
        <w:rPr>
          <w:rFonts w:cs="Arial"/>
          <w:szCs w:val="24"/>
        </w:rPr>
        <w:t>Knife</w:t>
      </w:r>
      <w:proofErr w:type="spellEnd"/>
      <w:r w:rsidRPr="00141AEB">
        <w:rPr>
          <w:rFonts w:cs="Arial"/>
          <w:szCs w:val="24"/>
        </w:rPr>
        <w:t>,</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w:t>
      </w:r>
      <w:proofErr w:type="spellStart"/>
      <w:r w:rsidRPr="00141AEB">
        <w:rPr>
          <w:rFonts w:cs="Arial"/>
          <w:szCs w:val="24"/>
        </w:rPr>
        <w:t>Ncat</w:t>
      </w:r>
      <w:proofErr w:type="spellEnd"/>
      <w:r w:rsidRPr="00141AEB">
        <w:rPr>
          <w:rFonts w:cs="Arial"/>
          <w:szCs w:val="24"/>
        </w:rPr>
        <w:t xml:space="preserve"> können Benutzer Daten über ein Netzwerk senden und empfangen, entfernte Server verwalten und verschiedene Netzwerkverbindungen herstellen. </w:t>
      </w:r>
      <w:proofErr w:type="spellStart"/>
      <w:r w:rsidRPr="00141AEB">
        <w:rPr>
          <w:rFonts w:cs="Arial"/>
          <w:szCs w:val="24"/>
        </w:rPr>
        <w:t>Ncat</w:t>
      </w:r>
      <w:proofErr w:type="spellEnd"/>
      <w:r w:rsidRPr="00141AEB">
        <w:rPr>
          <w:rFonts w:cs="Arial"/>
          <w:szCs w:val="24"/>
        </w:rPr>
        <w:t xml:space="preserve"> ist auch für die Verwendung von zentralen Sockets, Remote-</w:t>
      </w:r>
      <w:proofErr w:type="spellStart"/>
      <w:r w:rsidRPr="00141AEB">
        <w:rPr>
          <w:rFonts w:cs="Arial"/>
          <w:szCs w:val="24"/>
        </w:rPr>
        <w:t>Execution</w:t>
      </w:r>
      <w:proofErr w:type="spellEnd"/>
      <w:r w:rsidRPr="00141AEB">
        <w:rPr>
          <w:rFonts w:cs="Arial"/>
          <w:szCs w:val="24"/>
        </w:rPr>
        <w:t xml:space="preserve"> und </w:t>
      </w:r>
      <w:proofErr w:type="spellStart"/>
      <w:r w:rsidRPr="00141AEB">
        <w:rPr>
          <w:rFonts w:cs="Arial"/>
          <w:szCs w:val="24"/>
        </w:rPr>
        <w:t>proxying</w:t>
      </w:r>
      <w:proofErr w:type="spellEnd"/>
      <w:r w:rsidRPr="00141AEB">
        <w:rPr>
          <w:rFonts w:cs="Arial"/>
          <w:szCs w:val="24"/>
        </w:rPr>
        <w:t xml:space="preserve"> geeignet. </w:t>
      </w:r>
      <w:proofErr w:type="spellStart"/>
      <w:r w:rsidRPr="00141AEB">
        <w:rPr>
          <w:rFonts w:cs="Arial"/>
          <w:szCs w:val="24"/>
        </w:rPr>
        <w:t>Ncat</w:t>
      </w:r>
      <w:proofErr w:type="spellEnd"/>
      <w:r w:rsidRPr="00141AEB">
        <w:rPr>
          <w:rFonts w:cs="Arial"/>
          <w:szCs w:val="24"/>
        </w:rPr>
        <w:t xml:space="preserve"> ist ein einzigartiges Werkzeug, da es eine Reihe von Funktionen bietet, die in der Netzwerk- und Systemadministration nützlich sind. </w:t>
      </w:r>
    </w:p>
    <w:p w14:paraId="7100C0BF" w14:textId="7EEF5565" w:rsidR="00106481" w:rsidRPr="00106481" w:rsidRDefault="00106481" w:rsidP="00D4476A">
      <w:pPr>
        <w:pStyle w:val="berschrift4"/>
      </w:pPr>
      <w:r>
        <w:t>Funktion</w:t>
      </w:r>
    </w:p>
    <w:p w14:paraId="1F88D215" w14:textId="77777777" w:rsidR="00DD163C" w:rsidRDefault="00106481" w:rsidP="00E06C6A">
      <w:pPr>
        <w:rPr>
          <w:rFonts w:cs="Arial"/>
          <w:szCs w:val="24"/>
        </w:rPr>
        <w:sectPr w:rsidR="00DD163C" w:rsidSect="008F48FD">
          <w:headerReference w:type="default" r:id="rId26"/>
          <w:footerReference w:type="default" r:id="rId27"/>
          <w:pgSz w:w="11906" w:h="16838"/>
          <w:pgMar w:top="1418" w:right="1418" w:bottom="1418" w:left="1701" w:header="720" w:footer="720" w:gutter="0"/>
          <w:cols w:space="708"/>
          <w:docGrid w:linePitch="360"/>
        </w:sectPr>
      </w:pPr>
      <w:proofErr w:type="spellStart"/>
      <w:r w:rsidRPr="00141AEB">
        <w:rPr>
          <w:rFonts w:cs="Arial"/>
          <w:szCs w:val="24"/>
        </w:rPr>
        <w:t>Ncat</w:t>
      </w:r>
      <w:proofErr w:type="spellEnd"/>
      <w:r w:rsidRPr="00141AEB">
        <w:rPr>
          <w:rFonts w:cs="Arial"/>
          <w:szCs w:val="24"/>
        </w:rPr>
        <w:t xml:space="preserve">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w:t>
      </w:r>
      <w:proofErr w:type="spellStart"/>
      <w:r w:rsidRPr="00141AEB">
        <w:rPr>
          <w:rFonts w:cs="Arial"/>
          <w:szCs w:val="24"/>
        </w:rPr>
        <w:t>Ncat</w:t>
      </w:r>
      <w:proofErr w:type="spellEnd"/>
      <w:r w:rsidRPr="00141AEB">
        <w:rPr>
          <w:rFonts w:cs="Arial"/>
          <w:szCs w:val="24"/>
        </w:rPr>
        <w:t xml:space="preserve">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xml:space="preserve">. Es kann auch als ein Port-Scanner, Proxy-Server, Datei-Übertragungs-Tool und als ein Netzwerk-Monitoring-Programm verwendet werden. </w:t>
      </w:r>
      <w:proofErr w:type="spellStart"/>
      <w:r w:rsidRPr="00141AEB">
        <w:rPr>
          <w:rFonts w:cs="Arial"/>
          <w:szCs w:val="24"/>
        </w:rPr>
        <w:t>Ncat</w:t>
      </w:r>
      <w:proofErr w:type="spellEnd"/>
      <w:r w:rsidRPr="00141AEB">
        <w:rPr>
          <w:rFonts w:cs="Arial"/>
          <w:szCs w:val="24"/>
        </w:rPr>
        <w:t xml:space="preserve"> kann auch als ein Sicherheits-Tool verwendet werden, um Netzwerk-</w:t>
      </w:r>
      <w:r w:rsidRPr="00141AEB">
        <w:rPr>
          <w:rFonts w:cs="Arial"/>
          <w:szCs w:val="24"/>
        </w:rPr>
        <w:lastRenderedPageBreak/>
        <w:t>Verbindungen zu verschlüsseln und Daten vor unerwünschten Zugriffen zu schützen. Es kann auch verwendet werden, um Netzwerk-Protokolle zu testen und zu überprüfen.</w:t>
      </w:r>
    </w:p>
    <w:p w14:paraId="438F778D" w14:textId="35B0EAA4" w:rsidR="00DD163C" w:rsidRDefault="00C82CB9" w:rsidP="00043FF1">
      <w:pPr>
        <w:pStyle w:val="berschrift3"/>
      </w:pPr>
      <w:bookmarkStart w:id="24" w:name="_Toc129305461"/>
      <w:r>
        <w:lastRenderedPageBreak/>
        <w:t xml:space="preserve">Geschichte </w:t>
      </w:r>
      <w:r w:rsidR="00EA3EE2">
        <w:t>der</w:t>
      </w:r>
      <w:r>
        <w:t xml:space="preserve"> virtuellen Server</w:t>
      </w:r>
      <w:bookmarkEnd w:id="24"/>
    </w:p>
    <w:p w14:paraId="5BEFD17E" w14:textId="1F4FAF82" w:rsidR="003C10EB" w:rsidRDefault="003C10EB" w:rsidP="003C10EB">
      <w:r>
        <w:t xml:space="preserve">Die Anfänge der Server, die schließlich zur Entwicklung virtueller Server führten, waren 1989 in </w:t>
      </w:r>
      <w:proofErr w:type="spellStart"/>
      <w:r>
        <w:t>Cern</w:t>
      </w:r>
      <w:proofErr w:type="spellEnd"/>
      <w:r>
        <w:t xml:space="preserve">. Der Informatiker Tim Berners-Lee hatte das Ziel, den Informationsaustausch weltweit für jedermann zugänglich zu gestalten. Am 25. Dezember 1990 wurde der weltweit erste Webserver im Namen des US-Amerikanischen Computer- und Serverherstellers NeXT1 veröffentlicht. Dieser Server war mit einer 2 Gigabyte-Festplatte, einer 256-MHz-CPU und einem Graustufenmonitor ausgestattet. 1993 gab es schließlich den nächsten Durchbruch mit den sogenannten Rack-Servern2. Diese bestanden aus mehreren übereinander gestapelten Einbauplätzen. Die Erfindung führte schließlich dazu, dass mehrere Server auf engstem Raum gestapelt werden konnten. Das einzige noch nicht gelöste Problem war die Wärmebildung. Die 2001 auf den Markt gebrachten Blade-Server der Firma RLX-Technologies3 konnten dieses Problem lösen. Zum einen beseitigten sie mehrere Einschränkungen des Rack-Server-Frameworks und zum anderen nutzten Blade Server weniger Komponenten.  Dies führte dazu, dass nun weniger Strom verbraucht wurde. Die Teile der beiden Server wurden nun zusammengefügt. Das Blade Gehäuse, dass nun Funktionen wie Kühlung bereitstellen konnte und die Rack-Server, die dann im Blade Gehäuse montiert wurden. Einer von vielen Vorteilen dieser Zusammensetzung war, dass nun die Anzahl der Server in kleinen Räumen merklich gesteigert werden konnte. </w:t>
      </w:r>
    </w:p>
    <w:p w14:paraId="1A44AEE9" w14:textId="77777777" w:rsidR="003C10EB" w:rsidRDefault="003C10EB" w:rsidP="003C10EB">
      <w:r>
        <w:t xml:space="preserve">2005 stand die effiziente Nutzung der schon bestehenden Serverarten im Vordergrund. Eine Idee dazu waren Server Cluster4. Dadurch konnte, beispielsweise wenn ein Server ausfällt, seine Workload in den nächstgelegenen Server im gleichen Cluster geladen werden. Im gleichen Zeitraum wurde das Remote-Management entwickelt. Das auch Lights-Out-Management (LOM) genannte Tool verschaffte den Vorteil, die Serververwaltung durchzuführen, um ohne physisch auf den Rechner zugreifen zu müssen, die Serververwaltung stattfinden konnte. Diese neue Vorgehensweise ermöglichte eine Prozessoptimierung in der Technik. Ebenfalls wurden nun weniger IT-Techniker/Administratoren benötigt.  </w:t>
      </w:r>
    </w:p>
    <w:p w14:paraId="57F6D5D8" w14:textId="77777777" w:rsidR="003C10EB" w:rsidRDefault="003C10EB" w:rsidP="003C10EB"/>
    <w:p w14:paraId="67B07FB2" w14:textId="6A9BE1ED" w:rsidR="003C10EB" w:rsidRDefault="003C10EB" w:rsidP="003C10EB">
      <w:r>
        <w:lastRenderedPageBreak/>
        <w:t>2013 entwickelte HPE-Labs den weltweit ersten software-</w:t>
      </w:r>
      <w:proofErr w:type="spellStart"/>
      <w:r>
        <w:t>designed</w:t>
      </w:r>
      <w:proofErr w:type="spellEnd"/>
      <w:r>
        <w:t xml:space="preserve"> Server – </w:t>
      </w:r>
      <w:proofErr w:type="spellStart"/>
      <w:r>
        <w:t>Moonshot</w:t>
      </w:r>
      <w:proofErr w:type="spellEnd"/>
      <w:r>
        <w:t xml:space="preserve">. </w:t>
      </w:r>
      <w:proofErr w:type="spellStart"/>
      <w:r>
        <w:t>Moonshot</w:t>
      </w:r>
      <w:proofErr w:type="spellEnd"/>
      <w:r>
        <w:t xml:space="preserve"> Server liefen auf energiesparenden Mikroprozessoren, welche ursprünglich für Handys gebaut wurden. 89% weniger Energie, 80% weniger Platz, 77% billiger als bis dahin erhältliche Server. Diese Server wurden dann schlussendlich auch für das Cloud-Computing auf Hochleistung verwendet. </w:t>
      </w:r>
    </w:p>
    <w:p w14:paraId="54034E7E" w14:textId="75E0C3EF" w:rsidR="003C10EB" w:rsidRDefault="003C10EB" w:rsidP="003C10EB">
      <w:r>
        <w:t xml:space="preserve">Cloud Computing - Teil der Virtualisierung. Virtuelle Server haben die gleichen Fähigkeiten wie ein „echter“, also Hardware basierter Server. Virtualisierungssoftwares, auch Hypervisor genannt, unterteilen den physischen Server </w:t>
      </w:r>
      <w:proofErr w:type="gramStart"/>
      <w:r>
        <w:t>in mehrere kleine, virtuelle Server</w:t>
      </w:r>
      <w:proofErr w:type="gramEnd"/>
      <w:r>
        <w:t xml:space="preserve">.  </w:t>
      </w:r>
    </w:p>
    <w:p w14:paraId="729AADBE" w14:textId="1DE71CB4" w:rsidR="00A92461" w:rsidRDefault="003C10EB" w:rsidP="003C10EB">
      <w:r>
        <w:t>Nach Installation der Virtualisierungssoftware können je nach Einstellung der virtuellen Maschine Ressourcen und Speicherplatz vom darunter liegenden System abgezogen werden. Vorteile Virtueller Server sind zum Beispiel die einfache Verwaltung, die leichte Skalierbarkeit und die Kostensenkung.</w:t>
      </w:r>
    </w:p>
    <w:p w14:paraId="47753999" w14:textId="24F8EE41" w:rsidR="00EC2AF3" w:rsidRDefault="00EC2AF3" w:rsidP="00EC2AF3">
      <w:pPr>
        <w:suppressAutoHyphens w:val="0"/>
        <w:spacing w:after="0" w:line="240" w:lineRule="auto"/>
        <w:jc w:val="left"/>
      </w:pPr>
      <w:r>
        <w:br w:type="page"/>
      </w:r>
    </w:p>
    <w:p w14:paraId="1BE19CBB" w14:textId="32D52451" w:rsidR="00CB04C1" w:rsidRDefault="00CB04C1" w:rsidP="00CB04C1">
      <w:pPr>
        <w:pStyle w:val="berschrift3"/>
      </w:pPr>
      <w:bookmarkStart w:id="25" w:name="_Toc129305462"/>
      <w:r>
        <w:lastRenderedPageBreak/>
        <w:t>RFC</w:t>
      </w:r>
      <w:bookmarkEnd w:id="25"/>
    </w:p>
    <w:p w14:paraId="32FC8611" w14:textId="73EB3B15" w:rsidR="00D65B96" w:rsidRDefault="00D65B96" w:rsidP="00D65B96">
      <w:r>
        <w:t xml:space="preserve">Request </w:t>
      </w:r>
      <w:proofErr w:type="spellStart"/>
      <w:r>
        <w:t>for</w:t>
      </w:r>
      <w:proofErr w:type="spellEnd"/>
      <w:r>
        <w:t xml:space="preserve"> Comments ist ein numerisches Dokument, welches von IETF verwaltet wird. Dieses Dokument beinhaltet Protokolle, Konzepte, Methoden und Programme des Internets welche hier beschrieben werden. Das Format des Dokumentes ist ASCII. Das bedeutet, dass es sich hier um </w:t>
      </w:r>
      <w:bookmarkStart w:id="26" w:name="_Int_sYVGb5Ov"/>
      <w:r>
        <w:t>reinen</w:t>
      </w:r>
      <w:bookmarkEnd w:id="26"/>
      <w:r>
        <w:t xml:space="preserve"> Text handelt. Jedes Protokoll, Konzept, jede Methode und jedes Programm sind mit einem eindeutigen Titel und einer Nummer identifizierbar.</w:t>
      </w:r>
    </w:p>
    <w:p w14:paraId="1CB01897" w14:textId="77777777" w:rsidR="00D65B96" w:rsidRDefault="00D65B96" w:rsidP="00D65B96">
      <w:r>
        <w:t>Weiters folgen einige nähere Beschreibungen zu RFC-Protokollen um die Beschreibung des DNS vereinfacht zu erklären:</w:t>
      </w:r>
    </w:p>
    <w:p w14:paraId="60742CCE" w14:textId="77777777" w:rsidR="00EC2AF3" w:rsidRPr="00EC2AF3" w:rsidRDefault="00EC2AF3" w:rsidP="00EC2AF3"/>
    <w:p w14:paraId="2ECC1B2F" w14:textId="53B82DDA" w:rsidR="00EC2AF3" w:rsidRDefault="00EC2AF3" w:rsidP="00EC2AF3">
      <w:pPr>
        <w:pStyle w:val="berschrift4"/>
      </w:pPr>
      <w:r>
        <w:t>RFC 799</w:t>
      </w:r>
    </w:p>
    <w:p w14:paraId="6E9CAE79" w14:textId="77777777" w:rsidR="006E717F" w:rsidRPr="00E44E55" w:rsidRDefault="006E717F" w:rsidP="006E717F">
      <w:pPr>
        <w:rPr>
          <w:color w:val="FF0000"/>
          <w:sz w:val="28"/>
          <w:szCs w:val="22"/>
        </w:rPr>
      </w:pPr>
      <w:r>
        <w:t>Dieses Protokoll beschreibt, wie ein Host eindeutig über eine oder mehrere 32-bit Internet Adressen identifiziert werden kann.</w:t>
      </w:r>
      <w:r>
        <w:rPr>
          <w:color w:val="FF0000"/>
          <w:sz w:val="28"/>
          <w:szCs w:val="22"/>
        </w:rPr>
        <w:t xml:space="preserve"> </w:t>
      </w:r>
      <w:r>
        <w:rPr>
          <w:color w:val="FF0000"/>
          <w:sz w:val="28"/>
          <w:szCs w:val="22"/>
        </w:rPr>
        <w:tab/>
        <w:t xml:space="preserve">Noch eine </w:t>
      </w:r>
      <w:proofErr w:type="spellStart"/>
      <w:r>
        <w:rPr>
          <w:color w:val="FF0000"/>
          <w:sz w:val="28"/>
          <w:szCs w:val="22"/>
        </w:rPr>
        <w:t>satz</w:t>
      </w:r>
      <w:proofErr w:type="spellEnd"/>
      <w:r>
        <w:rPr>
          <w:color w:val="FF0000"/>
          <w:sz w:val="28"/>
          <w:szCs w:val="22"/>
        </w:rPr>
        <w:t xml:space="preserve"> dazu</w:t>
      </w:r>
    </w:p>
    <w:p w14:paraId="05718234" w14:textId="77777777" w:rsidR="006E717F" w:rsidRPr="006E717F" w:rsidRDefault="006E717F" w:rsidP="006E717F"/>
    <w:p w14:paraId="65B1FB82" w14:textId="5823E337" w:rsidR="006E717F" w:rsidRDefault="00EC2AF3" w:rsidP="006E717F">
      <w:pPr>
        <w:pStyle w:val="berschrift4"/>
      </w:pPr>
      <w:r>
        <w:t>RFC 819</w:t>
      </w:r>
    </w:p>
    <w:p w14:paraId="7CDA8215" w14:textId="77777777" w:rsidR="00BD584B" w:rsidRDefault="00BD584B" w:rsidP="00BD584B">
      <w:r>
        <w:t xml:space="preserve">Wurde im August 1928 definiert, dass ein Name aus mehreren Teilen bestehen soll. Das soll heißen, von links nach rechts gelesen wird zuerst der spezifischste Teil des Namens angegeben, und anschließend der allgemeine Teil. </w:t>
      </w:r>
    </w:p>
    <w:p w14:paraId="24A78D15" w14:textId="77777777" w:rsidR="006E717F" w:rsidRPr="006E717F" w:rsidRDefault="006E717F" w:rsidP="006E717F"/>
    <w:p w14:paraId="76979F04" w14:textId="77777777" w:rsidR="00EC2AF3" w:rsidRDefault="00EC2AF3" w:rsidP="00EC2AF3">
      <w:pPr>
        <w:pStyle w:val="berschrift4"/>
      </w:pPr>
      <w:r>
        <w:t>RFC 882/883</w:t>
      </w:r>
    </w:p>
    <w:p w14:paraId="2350E76C" w14:textId="77777777" w:rsidR="00677331" w:rsidRDefault="00677331" w:rsidP="00677331">
      <w:r>
        <w:t>Paul Mockapetris beschrieb 1982 als Erster das Domaine Name System. RFC 882 und RFC 883 wurden bereits von den zwei neueren RFCs 1034 und 1035 abgelöst. Ebenfalls wurden dazu noch viele weitere Standards hinzugefügt.</w:t>
      </w:r>
    </w:p>
    <w:p w14:paraId="30CF8556" w14:textId="77777777" w:rsidR="00BD584B" w:rsidRPr="00BD584B" w:rsidRDefault="00BD584B" w:rsidP="00BD584B"/>
    <w:p w14:paraId="31BC51A4" w14:textId="77777777" w:rsidR="00EC2AF3" w:rsidRDefault="00EC2AF3" w:rsidP="00EC2AF3">
      <w:pPr>
        <w:pStyle w:val="berschrift4"/>
      </w:pPr>
      <w:r>
        <w:t>RFC 920</w:t>
      </w:r>
    </w:p>
    <w:p w14:paraId="4641D449" w14:textId="24612A7D" w:rsidR="00414084" w:rsidRDefault="00414084" w:rsidP="00414084">
      <w:r>
        <w:t xml:space="preserve">DNS unterstützt die für zum Beispiel SMTP erforderliche, eindeutige Zuteilung von Netz- und Hostadressen zu Rechnernamen. </w:t>
      </w:r>
    </w:p>
    <w:p w14:paraId="6679CCC8" w14:textId="77777777" w:rsidR="00414084" w:rsidRDefault="00414084" w:rsidP="00414084">
      <w:r w:rsidRPr="00AC7A71">
        <w:lastRenderedPageBreak/>
        <w:t>Zum besseren Verständnis wird folgendes Beispiel aufgeführt.</w:t>
      </w:r>
      <w:r>
        <w:t xml:space="preserve"> Aus sicherheitstechnischen Gründen wendet sich der fremde Host an DNS. Das Domain Name System überprüft dann, ob der IP-Adresse des rufenden Rechners ein Domain Name zugeordnet werden kann. Falls dem rufenden Rechner kein passender Domain Name zugeordnet werden kann, wird der Verbindungsaufbau unterbrochen.</w:t>
      </w:r>
    </w:p>
    <w:p w14:paraId="350D6BFF" w14:textId="77777777" w:rsidR="00677331" w:rsidRPr="00677331" w:rsidRDefault="00677331" w:rsidP="00677331"/>
    <w:p w14:paraId="46B1D2AA" w14:textId="6355E1E1" w:rsidR="00EC2AF3" w:rsidRPr="00EC2AF3" w:rsidRDefault="00414084" w:rsidP="00414084">
      <w:pPr>
        <w:suppressAutoHyphens w:val="0"/>
        <w:spacing w:after="0" w:line="240" w:lineRule="auto"/>
        <w:jc w:val="left"/>
      </w:pPr>
      <w:r>
        <w:br w:type="page"/>
      </w:r>
    </w:p>
    <w:p w14:paraId="7D2B20E1" w14:textId="31D4C465" w:rsidR="00DD163C" w:rsidRDefault="003233FF" w:rsidP="00E6320D">
      <w:pPr>
        <w:pStyle w:val="berschrift3"/>
      </w:pPr>
      <w:bookmarkStart w:id="27" w:name="_Toc129305463"/>
      <w:r>
        <w:lastRenderedPageBreak/>
        <w:t>DNS</w:t>
      </w:r>
      <w:bookmarkEnd w:id="27"/>
    </w:p>
    <w:p w14:paraId="5204C2ED" w14:textId="423013D9" w:rsidR="007E484B" w:rsidRPr="00D4476A" w:rsidRDefault="007E484B" w:rsidP="00D4476A">
      <w:pPr>
        <w:pStyle w:val="berschrift4"/>
      </w:pPr>
      <w:r w:rsidRPr="00D4476A">
        <w:t xml:space="preserve">Vorgängermodelle </w:t>
      </w:r>
    </w:p>
    <w:p w14:paraId="4ED1F784" w14:textId="2C76A293" w:rsidR="007E484B" w:rsidRPr="003B44C3" w:rsidRDefault="0018261A" w:rsidP="003B44C3">
      <w:pPr>
        <w:pStyle w:val="berschrift5"/>
      </w:pPr>
      <w:r>
        <w:rPr>
          <w:noProof/>
        </w:rPr>
        <mc:AlternateContent>
          <mc:Choice Requires="wps">
            <w:drawing>
              <wp:anchor distT="0" distB="0" distL="114300" distR="114300" simplePos="0" relativeHeight="251660294" behindDoc="0" locked="0" layoutInCell="1" allowOverlap="1" wp14:anchorId="5E47B386" wp14:editId="2149370D">
                <wp:simplePos x="0" y="0"/>
                <wp:positionH relativeFrom="column">
                  <wp:posOffset>1008380</wp:posOffset>
                </wp:positionH>
                <wp:positionV relativeFrom="paragraph">
                  <wp:posOffset>3072765</wp:posOffset>
                </wp:positionV>
                <wp:extent cx="3557905" cy="635"/>
                <wp:effectExtent l="0" t="0" r="0" b="0"/>
                <wp:wrapTopAndBottom/>
                <wp:docPr id="13" name="Textfeld 13"/>
                <wp:cNvGraphicFramePr/>
                <a:graphic xmlns:a="http://schemas.openxmlformats.org/drawingml/2006/main">
                  <a:graphicData uri="http://schemas.microsoft.com/office/word/2010/wordprocessingShape">
                    <wps:wsp>
                      <wps:cNvSpPr txBox="1"/>
                      <wps:spPr>
                        <a:xfrm>
                          <a:off x="0" y="0"/>
                          <a:ext cx="3557905" cy="635"/>
                        </a:xfrm>
                        <a:prstGeom prst="rect">
                          <a:avLst/>
                        </a:prstGeom>
                        <a:solidFill>
                          <a:prstClr val="white"/>
                        </a:solidFill>
                        <a:ln>
                          <a:noFill/>
                        </a:ln>
                      </wps:spPr>
                      <wps:txbx>
                        <w:txbxContent>
                          <w:p w14:paraId="30BF0D86" w14:textId="1FB96D3E" w:rsidR="0018261A" w:rsidRPr="00933BB7" w:rsidRDefault="0018261A" w:rsidP="0018261A">
                            <w:pPr>
                              <w:pStyle w:val="Beschriftung"/>
                              <w:rPr>
                                <w:noProof/>
                                <w:color w:val="auto"/>
                                <w:sz w:val="24"/>
                                <w:szCs w:val="20"/>
                              </w:rPr>
                            </w:pPr>
                            <w:bookmarkStart w:id="28" w:name="_Toc129303242"/>
                            <w:bookmarkStart w:id="29" w:name="_Toc129305491"/>
                            <w:r>
                              <w:t xml:space="preserve">Abbildung </w:t>
                            </w:r>
                            <w:r>
                              <w:fldChar w:fldCharType="begin"/>
                            </w:r>
                            <w:r>
                              <w:instrText xml:space="preserve"> SEQ Abbildung \* ARABIC </w:instrText>
                            </w:r>
                            <w:r>
                              <w:fldChar w:fldCharType="separate"/>
                            </w:r>
                            <w:r w:rsidR="00FB6AC7">
                              <w:rPr>
                                <w:noProof/>
                              </w:rPr>
                              <w:t>2</w:t>
                            </w:r>
                            <w:r>
                              <w:fldChar w:fldCharType="end"/>
                            </w:r>
                            <w:r>
                              <w:t xml:space="preserve"> </w:t>
                            </w:r>
                            <w:r w:rsidRPr="0014756B">
                              <w:t>Screenshot vom privaten Computer host.txt; Dateipfad C:\Windows\System32\Drivers\etc.</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7B386" id="Textfeld 13" o:spid="_x0000_s1027" type="#_x0000_t202" style="position:absolute;left:0;text-align:left;margin-left:79.4pt;margin-top:241.95pt;width:280.15pt;height:.05pt;z-index:25166029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ItKGQIAAD8EAAAOAAAAZHJzL2Uyb0RvYy54bWysU8Fu2zAMvQ/YPwi6L05apNu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mv5/OPn6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" stroked="f">
                <v:textbox style="mso-fit-shape-to-text:t" inset="0,0,0,0">
                  <w:txbxContent>
                    <w:p w14:paraId="30BF0D86" w14:textId="1FB96D3E" w:rsidR="0018261A" w:rsidRPr="00933BB7" w:rsidRDefault="0018261A" w:rsidP="0018261A">
                      <w:pPr>
                        <w:pStyle w:val="Beschriftung"/>
                        <w:rPr>
                          <w:noProof/>
                          <w:color w:val="auto"/>
                          <w:sz w:val="24"/>
                          <w:szCs w:val="20"/>
                        </w:rPr>
                      </w:pPr>
                      <w:bookmarkStart w:id="30" w:name="_Toc129303242"/>
                      <w:bookmarkStart w:id="31" w:name="_Toc129305491"/>
                      <w:r>
                        <w:t xml:space="preserve">Abbildung </w:t>
                      </w:r>
                      <w:r>
                        <w:fldChar w:fldCharType="begin"/>
                      </w:r>
                      <w:r>
                        <w:instrText xml:space="preserve"> SEQ Abbildung \* ARABIC </w:instrText>
                      </w:r>
                      <w:r>
                        <w:fldChar w:fldCharType="separate"/>
                      </w:r>
                      <w:r w:rsidR="00FB6AC7">
                        <w:rPr>
                          <w:noProof/>
                        </w:rPr>
                        <w:t>2</w:t>
                      </w:r>
                      <w:r>
                        <w:fldChar w:fldCharType="end"/>
                      </w:r>
                      <w:r>
                        <w:t xml:space="preserve"> </w:t>
                      </w:r>
                      <w:r w:rsidRPr="0014756B">
                        <w:t>Screenshot vom privaten Computer host.txt; Dateipfad C:\Windows\System32\Drivers\etc.</w:t>
                      </w:r>
                      <w:bookmarkEnd w:id="30"/>
                      <w:bookmarkEnd w:id="31"/>
                    </w:p>
                  </w:txbxContent>
                </v:textbox>
                <w10:wrap type="topAndBottom"/>
              </v:shape>
            </w:pict>
          </mc:Fallback>
        </mc:AlternateContent>
      </w:r>
      <w:r w:rsidR="00FF39C8" w:rsidRPr="00790A56">
        <w:rPr>
          <w:noProof/>
        </w:rPr>
        <w:drawing>
          <wp:anchor distT="0" distB="0" distL="114300" distR="114300" simplePos="0" relativeHeight="251658246" behindDoc="1" locked="0" layoutInCell="1" allowOverlap="1" wp14:anchorId="21639495" wp14:editId="15975922">
            <wp:simplePos x="0" y="0"/>
            <wp:positionH relativeFrom="margin">
              <wp:align>center</wp:align>
            </wp:positionH>
            <wp:positionV relativeFrom="page">
              <wp:posOffset>5646681</wp:posOffset>
            </wp:positionV>
            <wp:extent cx="3557905" cy="2745740"/>
            <wp:effectExtent l="19050" t="19050" r="23495" b="16510"/>
            <wp:wrapTopAndBottom/>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8">
                      <a:extLst>
                        <a:ext uri="{28A0092B-C50C-407E-A947-70E740481C1C}">
                          <a14:useLocalDpi xmlns:a14="http://schemas.microsoft.com/office/drawing/2010/main" val="0"/>
                        </a:ext>
                      </a:extLst>
                    </a:blip>
                    <a:stretch>
                      <a:fillRect/>
                    </a:stretch>
                  </pic:blipFill>
                  <pic:spPr>
                    <a:xfrm>
                      <a:off x="0" y="0"/>
                      <a:ext cx="3557905" cy="2745740"/>
                    </a:xfrm>
                    <a:prstGeom prst="rect">
                      <a:avLst/>
                    </a:prstGeom>
                    <a:ln>
                      <a:solidFill>
                        <a:schemeClr val="tx1"/>
                      </a:solidFill>
                    </a:ln>
                  </pic:spPr>
                </pic:pic>
              </a:graphicData>
            </a:graphic>
          </wp:anchor>
        </w:drawing>
      </w:r>
      <w:r w:rsidR="007E484B" w:rsidRPr="003B44C3">
        <w:t xml:space="preserve">Host.txt </w:t>
      </w:r>
    </w:p>
    <w:p w14:paraId="518AB1AC" w14:textId="2B85CEFD" w:rsidR="007E484B" w:rsidRPr="007E484B" w:rsidRDefault="007E484B" w:rsidP="007E484B">
      <w:pPr>
        <w:rPr>
          <w:lang w:val="de-AT"/>
        </w:rPr>
      </w:pPr>
      <w:r w:rsidRPr="007E484B">
        <w:rPr>
          <w:lang w:val="de-AT"/>
        </w:rPr>
        <w:t xml:space="preserve">Die früher verwendete host.txt (RFC 226) Datei war damals für wenige hunderte oder tausende Rechner ausreichend. Diese Datei wurde jeden Tag einmal aktualisiert und damit auf den neuesten Stand gebracht. Heute findet man im Ordner C:\Windows\System32\Drivers\etc. immer noch (auch auf Windows10) diese host.txt Datei. Die Datei enthält unter Windows10 keine Einträge, da diese nichtmehr auf der host.txt, sondern am DNS abgespeichert werden. </w:t>
      </w:r>
    </w:p>
    <w:p w14:paraId="2E0BB3F9" w14:textId="10618A74" w:rsidR="007E484B" w:rsidRPr="007E484B" w:rsidRDefault="007E484B" w:rsidP="00CC402F">
      <w:pPr>
        <w:pStyle w:val="berschrift4"/>
        <w:rPr>
          <w:lang w:val="de-AT"/>
        </w:rPr>
      </w:pPr>
      <w:r w:rsidRPr="007E484B">
        <w:rPr>
          <w:lang w:val="de-AT"/>
        </w:rPr>
        <w:t xml:space="preserve">WINS </w:t>
      </w:r>
    </w:p>
    <w:p w14:paraId="41D650F8" w14:textId="33B52250" w:rsidR="007E484B" w:rsidRPr="007E484B" w:rsidRDefault="007E484B" w:rsidP="007E484B">
      <w:pPr>
        <w:rPr>
          <w:lang w:val="de-AT"/>
        </w:rPr>
      </w:pPr>
      <w:r w:rsidRPr="007E484B">
        <w:rPr>
          <w:lang w:val="de-AT"/>
        </w:rPr>
        <w:t xml:space="preserve">Eine heute nichtmehr gebräuchliche Art des DNS ist der WINS. Der Windows Internet Naming Service ist ein veralteter, nur mehr auf älteren Windows Systemen zu findender Dienst. Im Unterschied zum heute herkömmlichem DNS wandelt WINS keine hierarchisch angeordneten Namen in IP-Adressen um. Hier </w:t>
      </w:r>
      <w:proofErr w:type="gramStart"/>
      <w:r w:rsidRPr="007E484B">
        <w:rPr>
          <w:lang w:val="de-AT"/>
        </w:rPr>
        <w:t>werden</w:t>
      </w:r>
      <w:proofErr w:type="gramEnd"/>
      <w:r w:rsidRPr="007E484B">
        <w:rPr>
          <w:lang w:val="de-AT"/>
        </w:rPr>
        <w:t xml:space="preserve"> NetBIOS Namen umgewandelt. NetBIOS Namen haben keine Struktur. Es wird beispielsweise nicht Angerer.server.at, sondern Angerer eingegeben. Windows arbeitet hier mit dem PDC</w:t>
      </w:r>
      <w:r w:rsidR="00040521">
        <w:rPr>
          <w:lang w:val="de-AT"/>
        </w:rPr>
        <w:fldChar w:fldCharType="begin"/>
      </w:r>
      <w:r w:rsidR="00040521">
        <w:instrText xml:space="preserve"> XE "</w:instrText>
      </w:r>
      <w:r w:rsidR="00040521" w:rsidRPr="002B4497">
        <w:rPr>
          <w:lang w:val="de-AT"/>
        </w:rPr>
        <w:instrText>PDC</w:instrText>
      </w:r>
      <w:r w:rsidR="00040521">
        <w:instrText>" \t "</w:instrText>
      </w:r>
      <w:r w:rsidR="00040521" w:rsidRPr="007543A7">
        <w:rPr>
          <w:rFonts w:asciiTheme="minorHAnsi" w:hAnsiTheme="minorHAnsi" w:cstheme="minorHAnsi"/>
          <w:i/>
          <w:lang w:val="de-AT"/>
        </w:rPr>
        <w:instrText>Primary Domain Controller</w:instrText>
      </w:r>
      <w:r w:rsidR="00040521">
        <w:instrText xml:space="preserve">" </w:instrText>
      </w:r>
      <w:r w:rsidR="00040521">
        <w:rPr>
          <w:lang w:val="de-AT"/>
        </w:rPr>
        <w:fldChar w:fldCharType="end"/>
      </w:r>
      <w:r w:rsidRPr="007E484B">
        <w:rPr>
          <w:lang w:val="de-AT"/>
        </w:rPr>
        <w:t xml:space="preserve">.  </w:t>
      </w:r>
    </w:p>
    <w:p w14:paraId="01CC78E4" w14:textId="2FEA7383" w:rsidR="007E484B" w:rsidRPr="00CC402F" w:rsidRDefault="007E484B" w:rsidP="00CC402F">
      <w:pPr>
        <w:pStyle w:val="berschrift4"/>
        <w:rPr>
          <w:lang w:val="de-AT"/>
        </w:rPr>
      </w:pPr>
      <w:r w:rsidRPr="007E484B">
        <w:rPr>
          <w:lang w:val="de-AT"/>
        </w:rPr>
        <w:lastRenderedPageBreak/>
        <w:t xml:space="preserve">DNS </w:t>
      </w:r>
    </w:p>
    <w:p w14:paraId="54E50F24" w14:textId="537E78A0" w:rsidR="007E484B" w:rsidRPr="007E484B" w:rsidRDefault="007E484B" w:rsidP="007E484B">
      <w:pPr>
        <w:rPr>
          <w:lang w:val="de-AT"/>
        </w:rPr>
      </w:pPr>
      <w:r w:rsidRPr="007E484B">
        <w:rPr>
          <w:lang w:val="de-AT"/>
        </w:rPr>
        <w:t>Der Gebrauch der host.txt Datei war damals für die wenigen Tausend Rechner ausreichend. Laut ITU</w:t>
      </w:r>
      <w:r w:rsidR="00623D54">
        <w:rPr>
          <w:lang w:val="de-AT"/>
        </w:rPr>
        <w:fldChar w:fldCharType="begin"/>
      </w:r>
      <w:r w:rsidR="00623D54">
        <w:instrText xml:space="preserve"> XE "</w:instrText>
      </w:r>
      <w:r w:rsidR="00623D54" w:rsidRPr="00D119AC">
        <w:rPr>
          <w:lang w:val="de-AT"/>
        </w:rPr>
        <w:instrText>ITU</w:instrText>
      </w:r>
      <w:r w:rsidR="00623D54">
        <w:instrText>" \t "</w:instrText>
      </w:r>
      <w:r w:rsidR="00623D54" w:rsidRPr="000719BD">
        <w:rPr>
          <w:rFonts w:asciiTheme="minorHAnsi" w:hAnsiTheme="minorHAnsi" w:cstheme="minorHAnsi"/>
          <w:i/>
          <w:lang w:val="de-AT"/>
        </w:rPr>
        <w:instrText>Internationale Fernmeldeunion</w:instrText>
      </w:r>
      <w:r w:rsidR="00623D54">
        <w:instrText xml:space="preserve">" </w:instrText>
      </w:r>
      <w:r w:rsidR="00623D54">
        <w:rPr>
          <w:lang w:val="de-AT"/>
        </w:rPr>
        <w:fldChar w:fldCharType="end"/>
      </w:r>
      <w:r w:rsidRPr="007E484B">
        <w:rPr>
          <w:lang w:val="de-AT"/>
        </w:rPr>
        <w:t xml:space="preserve"> werden im Jahr 2022 voraussichtlich 410 Millionen Computer verkauft werden. Das ergibt rund 13 Stück pro Sekunde. Auf diese Menge an Rechnern kann das Prinzip der host.txt Datei auf Grund der enormen Menge nicht mehr angewendet werden. Hier kommt das Domain Name System zum Einsatz. Ein einziger DNS-Server ist hier nicht ausreichend.  Durch den hohen Datentransfer auf einen einzigen Server würde der theoretisch auf dem Application Layer verankerte Service direkt überlasten. Daher das Konzept der Zonen. Einige dieser TLD</w:t>
      </w:r>
      <w:r w:rsidR="00B42DF4">
        <w:rPr>
          <w:lang w:val="de-AT"/>
        </w:rPr>
        <w:fldChar w:fldCharType="begin"/>
      </w:r>
      <w:r w:rsidR="00B42DF4">
        <w:instrText xml:space="preserve"> XE "</w:instrText>
      </w:r>
      <w:r w:rsidR="00B42DF4" w:rsidRPr="0089323D">
        <w:rPr>
          <w:lang w:val="de-AT"/>
        </w:rPr>
        <w:instrText>TLD</w:instrText>
      </w:r>
      <w:r w:rsidR="00B42DF4">
        <w:instrText>" \t "</w:instrText>
      </w:r>
      <w:r w:rsidR="00B42DF4" w:rsidRPr="006107EE">
        <w:rPr>
          <w:rFonts w:asciiTheme="minorHAnsi" w:hAnsiTheme="minorHAnsi" w:cstheme="minorHAnsi"/>
          <w:i/>
          <w:lang w:val="de-AT"/>
        </w:rPr>
        <w:instrText>Top Level Domain</w:instrText>
      </w:r>
      <w:r w:rsidR="00B42DF4">
        <w:instrText xml:space="preserve">" </w:instrText>
      </w:r>
      <w:r w:rsidR="00B42DF4">
        <w:rPr>
          <w:lang w:val="de-AT"/>
        </w:rPr>
        <w:fldChar w:fldCharType="end"/>
      </w:r>
      <w:r w:rsidRPr="007E484B">
        <w:rPr>
          <w:lang w:val="de-AT"/>
        </w:rPr>
        <w:t>s sind .</w:t>
      </w:r>
      <w:proofErr w:type="spellStart"/>
      <w:r w:rsidRPr="007E484B">
        <w:rPr>
          <w:lang w:val="de-AT"/>
        </w:rPr>
        <w:t>com</w:t>
      </w:r>
      <w:proofErr w:type="spellEnd"/>
      <w:r w:rsidRPr="007E484B">
        <w:rPr>
          <w:lang w:val="de-AT"/>
        </w:rPr>
        <w:t>, .at, .</w:t>
      </w:r>
      <w:proofErr w:type="spellStart"/>
      <w:r w:rsidRPr="007E484B">
        <w:rPr>
          <w:lang w:val="de-AT"/>
        </w:rPr>
        <w:t>org</w:t>
      </w:r>
      <w:proofErr w:type="spellEnd"/>
      <w:r w:rsidRPr="007E484B">
        <w:rPr>
          <w:lang w:val="de-AT"/>
        </w:rPr>
        <w:t>, .net, oder .</w:t>
      </w:r>
      <w:proofErr w:type="spellStart"/>
      <w:r w:rsidRPr="007E484B">
        <w:rPr>
          <w:lang w:val="de-AT"/>
        </w:rPr>
        <w:t>ch</w:t>
      </w:r>
      <w:proofErr w:type="spellEnd"/>
      <w:r w:rsidRPr="007E484B">
        <w:rPr>
          <w:lang w:val="de-AT"/>
        </w:rPr>
        <w:t xml:space="preserve">. </w:t>
      </w:r>
      <w:r w:rsidR="00610191">
        <w:rPr>
          <w:lang w:val="de-AT"/>
        </w:rPr>
        <w:t xml:space="preserve">TLDs </w:t>
      </w:r>
      <w:r w:rsidR="00691576">
        <w:rPr>
          <w:lang w:val="de-AT"/>
        </w:rPr>
        <w:t xml:space="preserve">bezeichnen </w:t>
      </w:r>
      <w:r w:rsidR="00611BB2">
        <w:rPr>
          <w:lang w:val="de-AT"/>
        </w:rPr>
        <w:t xml:space="preserve">den letzten </w:t>
      </w:r>
      <w:r w:rsidR="006F60FC">
        <w:rPr>
          <w:lang w:val="de-AT"/>
        </w:rPr>
        <w:t xml:space="preserve">Abschnitt einer Domain, dieser ist </w:t>
      </w:r>
      <w:r w:rsidR="00DD2969">
        <w:rPr>
          <w:lang w:val="de-AT"/>
        </w:rPr>
        <w:t>die hierarchisch am hö</w:t>
      </w:r>
      <w:r w:rsidR="0083111B">
        <w:rPr>
          <w:lang w:val="de-AT"/>
        </w:rPr>
        <w:t>chsten gelege</w:t>
      </w:r>
      <w:r w:rsidR="008A7611">
        <w:rPr>
          <w:lang w:val="de-AT"/>
        </w:rPr>
        <w:t>ne</w:t>
      </w:r>
      <w:r w:rsidR="0083111B">
        <w:rPr>
          <w:lang w:val="de-AT"/>
        </w:rPr>
        <w:t xml:space="preserve"> im Namensraum. </w:t>
      </w:r>
      <w:r w:rsidRPr="007E484B">
        <w:rPr>
          <w:lang w:val="de-AT"/>
        </w:rPr>
        <w:t xml:space="preserve">Jede Zone hat mehrere eigene DNS-Server zur Verfügung. Die österreichische Verwaltung ist im Internet unter </w:t>
      </w:r>
      <w:hyperlink r:id="rId29" w:history="1">
        <w:r w:rsidR="008A7611" w:rsidRPr="00BF7E58">
          <w:rPr>
            <w:rStyle w:val="Hyperlink"/>
            <w:lang w:val="de-AT"/>
          </w:rPr>
          <w:t>https://www.nic.at</w:t>
        </w:r>
      </w:hyperlink>
      <w:r w:rsidR="008A7611">
        <w:rPr>
          <w:lang w:val="de-AT"/>
        </w:rPr>
        <w:t xml:space="preserve"> </w:t>
      </w:r>
      <w:r w:rsidRPr="007E484B">
        <w:rPr>
          <w:lang w:val="de-AT"/>
        </w:rPr>
        <w:t xml:space="preserve">zu finden.  </w:t>
      </w:r>
    </w:p>
    <w:p w14:paraId="376D4A19" w14:textId="6C8B8AF4" w:rsidR="00455039" w:rsidRDefault="007E484B" w:rsidP="00455039">
      <w:pPr>
        <w:keepNext/>
        <w:rPr>
          <w:lang w:val="de-AT"/>
        </w:rPr>
      </w:pPr>
      <w:r w:rsidRPr="007E484B">
        <w:rPr>
          <w:lang w:val="de-AT"/>
        </w:rPr>
        <w:t>Jede im Internet erreichbare Zone muss zwingend einen DNS-Server betreiben. Hierarchisch an höchster Stelle liegen insgesamt 13 Root-DNS-Server. Diese</w:t>
      </w:r>
      <w:r w:rsidR="00AD0FC2">
        <w:rPr>
          <w:lang w:val="de-AT"/>
        </w:rPr>
        <w:t xml:space="preserve"> </w:t>
      </w:r>
      <w:r w:rsidRPr="007E484B">
        <w:rPr>
          <w:lang w:val="de-AT"/>
        </w:rPr>
        <w:t>kennen alle darunter liegenden, jeweils die für eine spezifische Zone zuständigen</w:t>
      </w:r>
      <w:r w:rsidR="00455039">
        <w:rPr>
          <w:lang w:val="de-AT"/>
        </w:rPr>
        <w:t xml:space="preserve"> </w:t>
      </w:r>
      <w:r w:rsidRPr="007E484B">
        <w:rPr>
          <w:lang w:val="de-AT"/>
        </w:rPr>
        <w:t>DNS-Server</w:t>
      </w:r>
      <w:r w:rsidR="00455039">
        <w:rPr>
          <w:lang w:val="de-AT"/>
        </w:rPr>
        <w:t>.</w:t>
      </w:r>
    </w:p>
    <w:p w14:paraId="570E3CFC" w14:textId="77777777" w:rsidR="00455039" w:rsidRDefault="00455039" w:rsidP="00455039">
      <w:pPr>
        <w:keepNext/>
        <w:jc w:val="center"/>
        <w:rPr>
          <w:noProof/>
        </w:rPr>
      </w:pPr>
    </w:p>
    <w:p w14:paraId="5C455D92" w14:textId="7EE94BCF" w:rsidR="00455039" w:rsidRDefault="00455039" w:rsidP="00455039">
      <w:pPr>
        <w:keepNext/>
        <w:jc w:val="center"/>
      </w:pPr>
      <w:r>
        <w:rPr>
          <w:noProof/>
        </w:rPr>
        <w:drawing>
          <wp:inline distT="0" distB="0" distL="0" distR="0" wp14:anchorId="7DC1BB55" wp14:editId="26D971A3">
            <wp:extent cx="2647498" cy="268605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b="6787"/>
                    <a:stretch/>
                  </pic:blipFill>
                  <pic:spPr bwMode="auto">
                    <a:xfrm>
                      <a:off x="0" y="0"/>
                      <a:ext cx="2651684" cy="2690297"/>
                    </a:xfrm>
                    <a:prstGeom prst="rect">
                      <a:avLst/>
                    </a:prstGeom>
                    <a:noFill/>
                    <a:ln>
                      <a:noFill/>
                    </a:ln>
                    <a:extLst>
                      <a:ext uri="{53640926-AAD7-44D8-BBD7-CCE9431645EC}">
                        <a14:shadowObscured xmlns:a14="http://schemas.microsoft.com/office/drawing/2010/main"/>
                      </a:ext>
                    </a:extLst>
                  </pic:spPr>
                </pic:pic>
              </a:graphicData>
            </a:graphic>
          </wp:inline>
        </w:drawing>
      </w:r>
    </w:p>
    <w:p w14:paraId="6C23982E" w14:textId="00AF8E33" w:rsidR="00455039" w:rsidRDefault="00455039" w:rsidP="00455039">
      <w:pPr>
        <w:pStyle w:val="Beschriftung"/>
      </w:pPr>
      <w:bookmarkStart w:id="32" w:name="_Toc129305492"/>
      <w:r>
        <w:t xml:space="preserve">Abbildung </w:t>
      </w:r>
      <w:r>
        <w:fldChar w:fldCharType="begin"/>
      </w:r>
      <w:r>
        <w:instrText xml:space="preserve"> SEQ Abbildung \* ARABIC </w:instrText>
      </w:r>
      <w:r>
        <w:fldChar w:fldCharType="separate"/>
      </w:r>
      <w:r w:rsidR="00FB6AC7">
        <w:rPr>
          <w:noProof/>
        </w:rPr>
        <w:t>3</w:t>
      </w:r>
      <w:r>
        <w:fldChar w:fldCharType="end"/>
      </w:r>
      <w:r>
        <w:t xml:space="preserve"> Aufbau DNS Server; </w:t>
      </w:r>
      <w:r w:rsidRPr="00E8467F">
        <w:t>https://www.elektronik-kompendium.de/sites/net/bilder/09011414.gif</w:t>
      </w:r>
      <w:bookmarkEnd w:id="32"/>
    </w:p>
    <w:p w14:paraId="5E4A1D27" w14:textId="74B6C745" w:rsidR="007E484B" w:rsidRPr="007E484B" w:rsidRDefault="007E484B" w:rsidP="006D73E5">
      <w:pPr>
        <w:pStyle w:val="berschrift4"/>
        <w:rPr>
          <w:lang w:val="de-AT"/>
        </w:rPr>
      </w:pPr>
      <w:r w:rsidRPr="007E484B">
        <w:rPr>
          <w:lang w:val="de-AT"/>
        </w:rPr>
        <w:lastRenderedPageBreak/>
        <w:t xml:space="preserve">Beispiel </w:t>
      </w:r>
    </w:p>
    <w:p w14:paraId="1A4AC87D" w14:textId="3C529660" w:rsidR="007E484B" w:rsidRPr="007E484B" w:rsidRDefault="007E484B" w:rsidP="007E484B">
      <w:pPr>
        <w:rPr>
          <w:lang w:val="de-AT"/>
        </w:rPr>
      </w:pPr>
      <w:r w:rsidRPr="007E484B">
        <w:rPr>
          <w:lang w:val="de-AT"/>
        </w:rPr>
        <w:t xml:space="preserve">Ausgegangen wird, dass der bediente PC angerer.bsp.com heißt. Dieser will auf den Rechner www.server.com zugreifen. Da der PC die IP-Adresse von www.server.com benötigt, schickt er eine Anfrage an den DNS-Server dns.bsp.com. Da die beiden Maschinen in der gleichen Zone liegen und hierarchisch gleichrangig sind, wird dns.bsp.com die Anfrage sofort beantworten können. </w:t>
      </w:r>
    </w:p>
    <w:p w14:paraId="64BAFC4D" w14:textId="1DA91513" w:rsidR="007E484B" w:rsidRDefault="007E484B" w:rsidP="007E484B">
      <w:pPr>
        <w:rPr>
          <w:lang w:val="de-AT"/>
        </w:rPr>
      </w:pPr>
      <w:r w:rsidRPr="007E484B">
        <w:rPr>
          <w:lang w:val="de-AT"/>
        </w:rPr>
        <w:t xml:space="preserve">Nun will der gleiche PC angerer.bsp.com aber auf eine in einer höheren Zone liegenden Website edelmann.bsp.at zugreifen. Der Server dns.bsp.com hat die IP-Adresse von edelmann.bsp.at nicht gespeichert. Er gibt also die Anfrage an den DNS-Server dns.bsp.at weiter. Wenn die IP-Adresse für edelmann.bsp.at nun gespeichert ist, wird diese über dns.bsp.com an das Ziel weitergeleitet.  </w:t>
      </w:r>
    </w:p>
    <w:p w14:paraId="315E134E" w14:textId="41194F2D" w:rsidR="007D20BF" w:rsidRPr="007E484B" w:rsidRDefault="007D20BF" w:rsidP="007D20BF">
      <w:pPr>
        <w:suppressAutoHyphens w:val="0"/>
        <w:spacing w:after="0" w:line="240" w:lineRule="auto"/>
        <w:jc w:val="left"/>
        <w:rPr>
          <w:lang w:val="de-AT"/>
        </w:rPr>
      </w:pPr>
      <w:r>
        <w:rPr>
          <w:lang w:val="de-AT"/>
        </w:rPr>
        <w:br w:type="page"/>
      </w:r>
    </w:p>
    <w:p w14:paraId="32CA7AF9" w14:textId="32756943" w:rsidR="00FE1FC6" w:rsidRDefault="003233FF" w:rsidP="00FE1FC6">
      <w:pPr>
        <w:pStyle w:val="berschrift3"/>
      </w:pPr>
      <w:bookmarkStart w:id="33" w:name="_Toc129305464"/>
      <w:r>
        <w:lastRenderedPageBreak/>
        <w:t>Normaler Benutzer</w:t>
      </w:r>
      <w:bookmarkEnd w:id="33"/>
    </w:p>
    <w:p w14:paraId="3A3CBD5B" w14:textId="77777777" w:rsidR="0075108C" w:rsidRPr="000B1F59" w:rsidRDefault="0075108C" w:rsidP="0075108C">
      <w:r w:rsidRPr="42152671">
        <w:t>Das Verwenden eines normalen Benutzers erhöht die Sicherheit im System selbst. Linux löst das Problem der sofortigen Administrator-Rechte beim erstmaligen Einschalten (Windows: erster Benutzer= Administrator), mit dem Sudo Befehl.  Das bedeutet nicht, dass der Admin-Status nicht mehr verwendet werden kann, sondern dass man Admin-Rechte nurmehr durch das Eingeben des dann gefragten sudo-Passwortes erlangen kann. Somit bleibt der Benutzer immer ein „normaler Benutzer“ und erlangt root-Rechte nur für von ihm bestimmte Befehle. Siehe 3.2.2 Admin-Benutzer.</w:t>
      </w:r>
    </w:p>
    <w:p w14:paraId="7CB5338F" w14:textId="4BEC136B" w:rsidR="00FE1FC6" w:rsidRDefault="0075108C" w:rsidP="00FE1FC6">
      <w:r w:rsidRPr="42152671">
        <w:t xml:space="preserve">Durch den fast dauerhaften „normalen“ Status ohne Administrator-Rechte ist es fast unmöglich, dass sensible Daten oder für den Server unersetzbare Dateien versehentlich gelöscht werden, da hierzu Adminrechte nötig sind. Die standardmäßige Usereinstellung ist insofern sicher, da ein potenzieller Hacker, anders als wenn dieser den Administrator hacken würde, auf beispielsweise </w:t>
      </w:r>
      <w:r>
        <w:t>die</w:t>
      </w:r>
      <w:r w:rsidRPr="42152671">
        <w:t xml:space="preserve"> root-</w:t>
      </w:r>
      <w:r>
        <w:t>Schell</w:t>
      </w:r>
      <w:r w:rsidRPr="42152671">
        <w:t xml:space="preserve"> nicht so einfach zugreifen kann.</w:t>
      </w:r>
    </w:p>
    <w:p w14:paraId="52B0AFFC" w14:textId="77777777" w:rsidR="0075108C" w:rsidRDefault="0075108C" w:rsidP="00FE1FC6"/>
    <w:p w14:paraId="6C619680" w14:textId="36DCCE4B" w:rsidR="0075108C" w:rsidRPr="00FE1FC6" w:rsidRDefault="0075108C" w:rsidP="0075108C">
      <w:pPr>
        <w:suppressAutoHyphens w:val="0"/>
        <w:spacing w:after="0" w:line="240" w:lineRule="auto"/>
        <w:jc w:val="left"/>
      </w:pPr>
      <w:r>
        <w:br w:type="page"/>
      </w:r>
    </w:p>
    <w:p w14:paraId="063D7061" w14:textId="6AF1226A" w:rsidR="003233FF" w:rsidRDefault="003233FF" w:rsidP="003233FF">
      <w:pPr>
        <w:pStyle w:val="berschrift3"/>
      </w:pPr>
      <w:bookmarkStart w:id="34" w:name="_Toc129305465"/>
      <w:proofErr w:type="spellStart"/>
      <w:r>
        <w:lastRenderedPageBreak/>
        <w:t>Active</w:t>
      </w:r>
      <w:proofErr w:type="spellEnd"/>
      <w:r>
        <w:t xml:space="preserve"> Directory</w:t>
      </w:r>
      <w:bookmarkEnd w:id="34"/>
    </w:p>
    <w:p w14:paraId="0F14468B" w14:textId="77777777" w:rsidR="00E6320D" w:rsidRDefault="00E6320D" w:rsidP="00E6320D"/>
    <w:p w14:paraId="619AE20C" w14:textId="41D1BAD3" w:rsidR="00CA1AB8" w:rsidRPr="00E6320D" w:rsidRDefault="00CA1AB8" w:rsidP="00CA1AB8">
      <w:pPr>
        <w:suppressAutoHyphens w:val="0"/>
        <w:spacing w:after="0" w:line="240" w:lineRule="auto"/>
        <w:jc w:val="left"/>
      </w:pPr>
      <w:r>
        <w:br w:type="page"/>
      </w:r>
    </w:p>
    <w:p w14:paraId="670CDCBA" w14:textId="77777777" w:rsidR="00FE1FC6" w:rsidRDefault="003233FF" w:rsidP="00E6320D">
      <w:pPr>
        <w:pStyle w:val="berschrift3"/>
      </w:pPr>
      <w:bookmarkStart w:id="35" w:name="_Toc129305466"/>
      <w:r>
        <w:lastRenderedPageBreak/>
        <w:t>Firewal</w:t>
      </w:r>
      <w:r w:rsidR="00E6320D">
        <w:t>l</w:t>
      </w:r>
      <w:bookmarkEnd w:id="35"/>
    </w:p>
    <w:p w14:paraId="149408C3" w14:textId="6F293164" w:rsidR="0063435D" w:rsidRDefault="00CA1AB8" w:rsidP="00CA1AB8">
      <w:pPr>
        <w:pStyle w:val="berschrift4"/>
      </w:pPr>
      <w:r>
        <w:t xml:space="preserve">Theoretische Grundlagen </w:t>
      </w:r>
    </w:p>
    <w:p w14:paraId="5A952858" w14:textId="77777777" w:rsidR="000A2984" w:rsidRDefault="000A2984" w:rsidP="000A2984">
      <w:r w:rsidRPr="159227C0">
        <w:t xml:space="preserve">Die grundlegende Aufgabe einer Firewall ist der Schutz des Rechners von außen. Einfach erklärt werden in der Firewall bestimmte Regeln und Filter im Vorhinein definiert und angewandt. So können schädliche Daten frühzeitig entdeckt und abgeblockt werden. Durch den Gebrauch von Firewalls werden Firmen oder auch Privatnutzer vor Viren geschützt. Dadurch kommt es auch zu keinem Datenverlust. Ebenfalls schützt die Firewall vor unbefugten Zugang auf sensible Daten. </w:t>
      </w:r>
    </w:p>
    <w:p w14:paraId="2739A1D8" w14:textId="77777777" w:rsidR="000A2984" w:rsidRDefault="000A2984" w:rsidP="000A2984">
      <w:r w:rsidRPr="159227C0">
        <w:t>In der IT-Geschichte haben sich bis heute fünf wesentliche Firewall-Typen herauskristallisiert, welche in den folgenden Kapiteln genauer beschrieben werden.</w:t>
      </w:r>
    </w:p>
    <w:p w14:paraId="75C91B3E" w14:textId="77777777" w:rsidR="00210052" w:rsidRDefault="00210052" w:rsidP="000A2984"/>
    <w:p w14:paraId="1381A70A" w14:textId="45AB754F" w:rsidR="008D14A5" w:rsidRDefault="008D14A5" w:rsidP="008D14A5">
      <w:pPr>
        <w:pStyle w:val="berschrift5"/>
      </w:pPr>
      <w:r>
        <w:t>Paket Filter</w:t>
      </w:r>
    </w:p>
    <w:p w14:paraId="5017177D" w14:textId="58FC1FD1" w:rsidR="00E378BA" w:rsidRDefault="00E378BA" w:rsidP="00E378BA">
      <w:r w:rsidRPr="159227C0">
        <w:t>Die Software für diesen Filter findet Anwendung bei wichtigen Punkten im System, wie dem Router oder dem Switch. Der Paket-Filter prüft dauerhaft den Datenverkehr der Pakete</w:t>
      </w:r>
      <w:r w:rsidR="00EC2C1A">
        <w:t>,</w:t>
      </w:r>
      <w:r w:rsidRPr="159227C0">
        <w:t xml:space="preserve"> die eingehen und ausgehen. Die Kontrolle basiert auf zuvor festgelegten Sicherheitsrichtlinien. Dazu gehören Kriterien wie die Portnummer, IP-Adresse oder Pakettype. Dazu werden Richtung, Ziel- und Quelladresse analysiert. Falls das Gerät Pakete erkennt, die nicht den gewollten Regeln entsprechen, werden sie nicht ins interne Netz weitergeleitet. </w:t>
      </w:r>
    </w:p>
    <w:p w14:paraId="20ECF918" w14:textId="77777777" w:rsidR="00E378BA" w:rsidRDefault="00E378BA" w:rsidP="00E378BA">
      <w:r w:rsidRPr="159227C0">
        <w:t>Zu erwähnen ist jedoch noch, dass diese Art der Firewall nicht die Sicherste ist. Zum einen können bei der Einrichtung der Sicherheitsregeln viele Fehler passieren und zum anderen schützt er nicht vor Absenderfälschungen, daher wird diese als die schwächste der möglichen Firewall Varianten bezeichnet.</w:t>
      </w:r>
    </w:p>
    <w:p w14:paraId="0CEF88E5" w14:textId="2C772A77" w:rsidR="00087D44" w:rsidRPr="00E378BA" w:rsidRDefault="00087D44" w:rsidP="00087D44"/>
    <w:p w14:paraId="2F28649A" w14:textId="687622B6" w:rsidR="008D14A5" w:rsidRDefault="008D14A5" w:rsidP="008D14A5">
      <w:pPr>
        <w:pStyle w:val="berschrift5"/>
      </w:pPr>
      <w:r>
        <w:t>Circuit Level Gateway</w:t>
      </w:r>
    </w:p>
    <w:p w14:paraId="3CE5E668" w14:textId="44FCD4BC" w:rsidR="00087D44" w:rsidRDefault="00087D44" w:rsidP="00087D44">
      <w:r w:rsidRPr="159227C0">
        <w:t>Die TCP-Dateien im gesamten System werden überwacht</w:t>
      </w:r>
      <w:r>
        <w:t>.</w:t>
      </w:r>
      <w:r w:rsidRPr="159227C0">
        <w:t xml:space="preserve"> </w:t>
      </w:r>
      <w:r>
        <w:t>D</w:t>
      </w:r>
      <w:r w:rsidRPr="159227C0">
        <w:t xml:space="preserve">adurch ist </w:t>
      </w:r>
      <w:proofErr w:type="gramStart"/>
      <w:r w:rsidRPr="159227C0">
        <w:t>eine relativ</w:t>
      </w:r>
      <w:proofErr w:type="gramEnd"/>
      <w:r w:rsidRPr="159227C0">
        <w:t xml:space="preserve"> schnelle Identifikation bösartiger Dateien möglich. Es wird festgestellt, ob die geöffnete Sitzung sicher ist. Es wird zwar ermöglicht, dass spezifische Ports oder IP-Adressen gezielt gesperrt werden können, aber die Bestimmung des Paketinhaltes ist nicht möglich. </w:t>
      </w:r>
    </w:p>
    <w:p w14:paraId="193272ED" w14:textId="77777777" w:rsidR="00545A84" w:rsidRPr="00087D44" w:rsidRDefault="00545A84" w:rsidP="00545A84"/>
    <w:p w14:paraId="6FA3E26B" w14:textId="299F89CC" w:rsidR="008D14A5" w:rsidRDefault="008D14A5" w:rsidP="008D14A5">
      <w:pPr>
        <w:pStyle w:val="berschrift5"/>
      </w:pPr>
      <w:r>
        <w:t>Stateful Inspection Firewall</w:t>
      </w:r>
    </w:p>
    <w:p w14:paraId="1EAD8909" w14:textId="727109EA" w:rsidR="00D2523D" w:rsidRDefault="00545A84" w:rsidP="00D2523D">
      <w:r w:rsidRPr="159227C0">
        <w:t xml:space="preserve">Stateful Inspection Firewalls analysieren jedes Paket und untersuchen gleichzeitig, ob dieses Paket Teil einer autorisierten TCP-Sitzung ist. In jeder Session werden Port, Quell-/ und Zieladresse überwacht. Nicht autorisierte Pakete werden sofort abgewiesen. Diese Variante ist zwar sicherer, ist aber auch mit einer höheren Belastung der Netzwerkleistung verbunden. </w:t>
      </w:r>
    </w:p>
    <w:p w14:paraId="54C86F0D" w14:textId="77777777" w:rsidR="00545A84" w:rsidRPr="00545A84" w:rsidRDefault="00545A84" w:rsidP="00D2523D"/>
    <w:p w14:paraId="523D0491" w14:textId="01F01019" w:rsidR="008D14A5" w:rsidRDefault="008D14A5" w:rsidP="008D14A5">
      <w:pPr>
        <w:pStyle w:val="berschrift5"/>
      </w:pPr>
      <w:r>
        <w:t>Proxy</w:t>
      </w:r>
      <w:r w:rsidR="00C21E99">
        <w:t>-</w:t>
      </w:r>
      <w:r>
        <w:t>Firewall</w:t>
      </w:r>
    </w:p>
    <w:p w14:paraId="0083F049" w14:textId="450FB4E5" w:rsidR="00545A84" w:rsidRPr="00545A84" w:rsidRDefault="0061292D" w:rsidP="00787FF4">
      <w:pPr>
        <w:rPr>
          <w:szCs w:val="24"/>
        </w:rPr>
      </w:pPr>
      <w:r w:rsidRPr="159227C0">
        <w:t xml:space="preserve">Dieser Sicherheitsmechanismus arbeitet auf dem Application-Layer. Er überwacht, anders als der Paket-Filter, nicht nur </w:t>
      </w:r>
      <w:proofErr w:type="gramStart"/>
      <w:r w:rsidRPr="159227C0">
        <w:t>spezifisch programmierte Pakets</w:t>
      </w:r>
      <w:proofErr w:type="gramEnd"/>
      <w:r w:rsidRPr="159227C0">
        <w:t xml:space="preserve">, sondern analysiert den Traffic auf dem Application-Layer. Die Proxy-Firewall agiert zwischen eigenem und fremdem Netzwerk. Anfragen aus dem Internet werden abgefangen, gefiltert und analysiert und anschließend stellvertretend weitergeleitet oder </w:t>
      </w:r>
      <w:r w:rsidR="008F3955">
        <w:t xml:space="preserve">eben </w:t>
      </w:r>
      <w:r w:rsidRPr="159227C0">
        <w:t xml:space="preserve">abgeblockt. Jedes Protokoll, wie HTTPS, SMTP oder DNS </w:t>
      </w:r>
      <w:r w:rsidR="008F3955">
        <w:t>bekommt</w:t>
      </w:r>
      <w:r w:rsidRPr="159227C0">
        <w:t xml:space="preserve"> einen eigenen Filter, der bestimmte Datenkommunikation verbieten und herausfiltern kann. Diese Art der Firewall ist sehr sicher, da das eigene und das fremde Netzwerk quasi nie miteinander direkt verbunden ist.</w:t>
      </w:r>
      <w:r w:rsidRPr="159227C0">
        <w:rPr>
          <w:szCs w:val="24"/>
        </w:rPr>
        <w:t xml:space="preserve"> </w:t>
      </w:r>
    </w:p>
    <w:p w14:paraId="11A7C163" w14:textId="0958AADD" w:rsidR="00C21E99" w:rsidRDefault="00C21E99" w:rsidP="00C21E99">
      <w:pPr>
        <w:pStyle w:val="berschrift5"/>
      </w:pPr>
      <w:r>
        <w:t>Next-Generation Firewall</w:t>
      </w:r>
    </w:p>
    <w:p w14:paraId="15D19ABF" w14:textId="144CDF2F" w:rsidR="00CB5EFF" w:rsidRPr="00823D6E" w:rsidRDefault="00CB5EFF" w:rsidP="00CB5EFF">
      <w:pPr>
        <w:rPr>
          <w:lang w:val="de-AT"/>
        </w:rPr>
      </w:pPr>
      <w:r w:rsidRPr="159227C0">
        <w:rPr>
          <w:lang w:val="de-AT"/>
        </w:rPr>
        <w:t xml:space="preserve">Die Next-Generation Firewall, kurz NGFW, beschreibt die dritte Generation der Firewall-Technologie. Um gegen moderne Viren und Bedrohungen zu schützen sind Firewalls, die bestimmte Ports filtern, oft nicht mehr ausreichend. Das ist darauf zurückzuführen, dass Viren oft über Port 80, bzw. Port 443 in das private Netz eindringen. Die </w:t>
      </w:r>
      <w:r w:rsidR="00183C26">
        <w:rPr>
          <w:lang w:val="de-AT"/>
        </w:rPr>
        <w:t>Next-Generation Firewall</w:t>
      </w:r>
      <w:r w:rsidRPr="159227C0">
        <w:rPr>
          <w:lang w:val="de-AT"/>
        </w:rPr>
        <w:t xml:space="preserve"> untersucht nicht nur Protokoll und Port, sondern erkennt ungewöhnlichen Datenfluss und filtert abnormale Dateien weg. Next-Generation Firewalls besitzen unter anderem auch Antiviren-, Anti-Spam Filter und ähnliche Funktionen. Durch die zusätzlichen Features werden Extra-Security Gateways, Proxys oder ähnliche Softwaresysteme überflüssig.</w:t>
      </w:r>
    </w:p>
    <w:p w14:paraId="7FB9CBEF" w14:textId="77777777" w:rsidR="00CB5EFF" w:rsidRPr="00CB5EFF" w:rsidRDefault="00CB5EFF" w:rsidP="00CB5EFF">
      <w:pPr>
        <w:rPr>
          <w:lang w:val="de-AT"/>
        </w:rPr>
      </w:pPr>
    </w:p>
    <w:p w14:paraId="1CFC7369" w14:textId="77777777" w:rsidR="0063435D" w:rsidRDefault="0063435D" w:rsidP="0063435D"/>
    <w:p w14:paraId="5F608B02" w14:textId="0E20D79E" w:rsidR="0063435D" w:rsidRPr="0063435D" w:rsidRDefault="0063435D" w:rsidP="0063435D">
      <w:pPr>
        <w:sectPr w:rsidR="0063435D" w:rsidRPr="0063435D" w:rsidSect="008F48FD">
          <w:headerReference w:type="default" r:id="rId31"/>
          <w:footerReference w:type="default" r:id="rId32"/>
          <w:pgSz w:w="11906" w:h="16838"/>
          <w:pgMar w:top="1418" w:right="1418" w:bottom="1418" w:left="1701" w:header="720" w:footer="720" w:gutter="0"/>
          <w:cols w:space="708"/>
          <w:docGrid w:linePitch="360"/>
        </w:sectPr>
      </w:pPr>
    </w:p>
    <w:p w14:paraId="275E4CD4" w14:textId="051F8693" w:rsidR="0039071F" w:rsidRDefault="0039071F" w:rsidP="0039071F">
      <w:pPr>
        <w:pStyle w:val="berschrift2"/>
      </w:pPr>
      <w:bookmarkStart w:id="36" w:name="_Toc129305467"/>
      <w:r>
        <w:lastRenderedPageBreak/>
        <w:t>Praktischer Teil</w:t>
      </w:r>
      <w:bookmarkEnd w:id="36"/>
    </w:p>
    <w:p w14:paraId="257A7312" w14:textId="722E75AB" w:rsidR="005127E8" w:rsidRDefault="005127E8" w:rsidP="005127E8">
      <w:pPr>
        <w:pStyle w:val="berschrift3"/>
      </w:pPr>
      <w:bookmarkStart w:id="37" w:name="_Toc129305468"/>
      <w:r>
        <w:t>Praktische Umsetzung</w:t>
      </w:r>
      <w:bookmarkEnd w:id="37"/>
    </w:p>
    <w:p w14:paraId="6F3B3BA9" w14:textId="013B86A8"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w:t>
      </w:r>
      <w:r w:rsidR="007D468B">
        <w:rPr>
          <w:rFonts w:cs="Arial"/>
          <w:szCs w:val="24"/>
        </w:rPr>
        <w:t>3.3.2</w:t>
      </w:r>
      <w:r w:rsidRPr="00551E36">
        <w:rPr>
          <w:rFonts w:cs="Arial"/>
          <w:szCs w:val="24"/>
        </w:rPr>
        <w:t xml:space="preserve">]. Der vollständige, installierte und konfigurierte Server beinhaltet keine grafische Oberfläche, sondern eine </w:t>
      </w:r>
      <w:proofErr w:type="spellStart"/>
      <w:r w:rsidRPr="00551E36">
        <w:rPr>
          <w:rFonts w:cs="Arial"/>
          <w:szCs w:val="24"/>
        </w:rPr>
        <w:t>command</w:t>
      </w:r>
      <w:proofErr w:type="spellEnd"/>
      <w:r w:rsidRPr="00551E36">
        <w:rPr>
          <w:rFonts w:cs="Arial"/>
          <w:szCs w:val="24"/>
        </w:rPr>
        <w:t xml:space="preserve">-line. Die Erweiterungen wie zum Beispiel DHCP, DNS, AD, IMAP und Benutzer werden mittels </w:t>
      </w:r>
      <w:proofErr w:type="spellStart"/>
      <w:r w:rsidRPr="00551E36">
        <w:rPr>
          <w:rFonts w:cs="Arial"/>
          <w:szCs w:val="24"/>
        </w:rPr>
        <w:t>command</w:t>
      </w:r>
      <w:proofErr w:type="spellEnd"/>
      <w:r w:rsidRPr="00551E36">
        <w:rPr>
          <w:rFonts w:cs="Arial"/>
          <w:szCs w:val="24"/>
        </w:rPr>
        <w:t xml:space="preserve">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w:t>
      </w:r>
      <w:proofErr w:type="spellStart"/>
      <w:r w:rsidRPr="00551E36">
        <w:rPr>
          <w:rFonts w:cs="Arial"/>
          <w:szCs w:val="24"/>
        </w:rPr>
        <w:t>PyCharm</w:t>
      </w:r>
      <w:proofErr w:type="spellEnd"/>
      <w:r w:rsidRPr="00551E36">
        <w:rPr>
          <w:rFonts w:cs="Arial"/>
          <w:szCs w:val="24"/>
        </w:rPr>
        <w:t xml:space="preserve">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38" w:name="_Toc129305469"/>
      <w:r>
        <w:lastRenderedPageBreak/>
        <w:t>Server</w:t>
      </w:r>
      <w:bookmarkEnd w:id="38"/>
    </w:p>
    <w:p w14:paraId="0F9D9C7E" w14:textId="1B80ED66" w:rsidR="00752AAF" w:rsidRDefault="00752AAF" w:rsidP="00D4476A">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33" w:history="1">
        <w:r>
          <w:rPr>
            <w:rStyle w:val="Hyperlink"/>
          </w:rPr>
          <w:t xml:space="preserve">VirtualBox herunterladen | </w:t>
        </w:r>
        <w:proofErr w:type="spellStart"/>
        <w:r>
          <w:rPr>
            <w:rStyle w:val="Hyperlink"/>
          </w:rPr>
          <w:t>heise</w:t>
        </w:r>
        <w:proofErr w:type="spellEnd"/>
        <w:r>
          <w:rPr>
            <w:rStyle w:val="Hyperlink"/>
          </w:rPr>
          <w:t xml:space="preserve"> Download</w:t>
        </w:r>
      </w:hyperlink>
      <w:r>
        <w:t xml:space="preserve">. Wenn das erledigt ist, benötigt man die Installation des Ubuntu Server </w:t>
      </w:r>
      <w:hyperlink r:id="rId34" w:history="1">
        <w:proofErr w:type="spellStart"/>
        <w:r>
          <w:rPr>
            <w:rStyle w:val="Hyperlink"/>
          </w:rPr>
          <w:t>Get</w:t>
        </w:r>
        <w:proofErr w:type="spellEnd"/>
        <w:r>
          <w:rPr>
            <w:rStyle w:val="Hyperlink"/>
          </w:rPr>
          <w:t xml:space="preserve">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w:t>
      </w:r>
      <w:proofErr w:type="spellStart"/>
      <w:r>
        <w:t>OpenSource</w:t>
      </w:r>
      <w:proofErr w:type="spellEnd"/>
      <w:r>
        <w:t xml:space="preserve"> Software </w:t>
      </w:r>
      <w:proofErr w:type="spellStart"/>
      <w:r>
        <w:t>Daemon</w:t>
      </w:r>
      <w:proofErr w:type="spellEnd"/>
      <w:r>
        <w:t xml:space="preserve"> Tools installieren.</w:t>
      </w:r>
    </w:p>
    <w:p w14:paraId="3C2013A8" w14:textId="77777777" w:rsidR="00AC55F3" w:rsidRPr="00AC55F3" w:rsidRDefault="00AC55F3" w:rsidP="00AC55F3"/>
    <w:p w14:paraId="04DDD8A5" w14:textId="5EFED93D" w:rsidR="00752AAF" w:rsidRDefault="00752AAF" w:rsidP="00D4476A">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4727422" cy="2712848"/>
                    </a:xfrm>
                    <a:prstGeom prst="rect">
                      <a:avLst/>
                    </a:prstGeom>
                  </pic:spPr>
                </pic:pic>
              </a:graphicData>
            </a:graphic>
          </wp:inline>
        </w:drawing>
      </w:r>
    </w:p>
    <w:p w14:paraId="71E0ECFF" w14:textId="144E02C7" w:rsidR="00AC55F3" w:rsidRDefault="00C91386" w:rsidP="00C91386">
      <w:pPr>
        <w:pStyle w:val="Beschriftung"/>
      </w:pPr>
      <w:bookmarkStart w:id="39" w:name="_Toc129305493"/>
      <w:r>
        <w:t xml:space="preserve">Abbildung </w:t>
      </w:r>
      <w:r>
        <w:fldChar w:fldCharType="begin"/>
      </w:r>
      <w:r>
        <w:instrText xml:space="preserve"> SEQ Abbildung \* ARABIC </w:instrText>
      </w:r>
      <w:r>
        <w:fldChar w:fldCharType="separate"/>
      </w:r>
      <w:r w:rsidR="00FB6AC7">
        <w:rPr>
          <w:noProof/>
        </w:rPr>
        <w:t>4</w:t>
      </w:r>
      <w:r>
        <w:fldChar w:fldCharType="end"/>
      </w:r>
      <w:r>
        <w:t xml:space="preserve"> Virtual Box Oberfläche</w:t>
      </w:r>
      <w:bookmarkEnd w:id="3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D4476A">
      <w:pPr>
        <w:pStyle w:val="berschrift4"/>
      </w:pPr>
      <w:r>
        <w:t>Name und Betriebssystem</w:t>
      </w:r>
    </w:p>
    <w:p w14:paraId="68FC8ED5" w14:textId="77777777" w:rsidR="00AC55F3" w:rsidRDefault="00AC55F3" w:rsidP="00AC55F3">
      <w:r>
        <w:t xml:space="preserve">In diesem Fenster kann man den Namen der neu angelegten virtuellen Maschine festlegen. Der komplette Server wird </w:t>
      </w:r>
      <w:proofErr w:type="spellStart"/>
      <w:r>
        <w:t>EdelAng</w:t>
      </w:r>
      <w:proofErr w:type="spellEnd"/>
      <w:r>
        <w:t>-Server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6"/>
                    <a:stretch>
                      <a:fillRect/>
                    </a:stretch>
                  </pic:blipFill>
                  <pic:spPr>
                    <a:xfrm>
                      <a:off x="0" y="0"/>
                      <a:ext cx="2841594" cy="2197636"/>
                    </a:xfrm>
                    <a:prstGeom prst="rect">
                      <a:avLst/>
                    </a:prstGeom>
                  </pic:spPr>
                </pic:pic>
              </a:graphicData>
            </a:graphic>
          </wp:inline>
        </w:drawing>
      </w:r>
    </w:p>
    <w:p w14:paraId="708078C6" w14:textId="63497CD5" w:rsidR="00AC55F3" w:rsidRPr="00AC55F3" w:rsidRDefault="00C91386" w:rsidP="00C91386">
      <w:pPr>
        <w:pStyle w:val="Beschriftung"/>
      </w:pPr>
      <w:bookmarkStart w:id="40" w:name="_Toc129305494"/>
      <w:r>
        <w:t xml:space="preserve">Abbildung </w:t>
      </w:r>
      <w:r>
        <w:fldChar w:fldCharType="begin"/>
      </w:r>
      <w:r>
        <w:instrText xml:space="preserve"> SEQ Abbildung \* ARABIC </w:instrText>
      </w:r>
      <w:r>
        <w:fldChar w:fldCharType="separate"/>
      </w:r>
      <w:r w:rsidR="00FB6AC7">
        <w:rPr>
          <w:noProof/>
        </w:rPr>
        <w:t>5</w:t>
      </w:r>
      <w:r>
        <w:fldChar w:fldCharType="end"/>
      </w:r>
      <w:r>
        <w:t xml:space="preserve"> Name und Betriebssystem für VM auswählen</w:t>
      </w:r>
      <w:bookmarkEnd w:id="40"/>
    </w:p>
    <w:p w14:paraId="34C28540" w14:textId="21B23DD6" w:rsidR="00752AAF" w:rsidRDefault="00752AAF" w:rsidP="00D4476A">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7"/>
                    <a:stretch>
                      <a:fillRect/>
                    </a:stretch>
                  </pic:blipFill>
                  <pic:spPr>
                    <a:xfrm>
                      <a:off x="0" y="0"/>
                      <a:ext cx="4132176" cy="2356233"/>
                    </a:xfrm>
                    <a:prstGeom prst="rect">
                      <a:avLst/>
                    </a:prstGeom>
                  </pic:spPr>
                </pic:pic>
              </a:graphicData>
            </a:graphic>
          </wp:inline>
        </w:drawing>
      </w:r>
    </w:p>
    <w:p w14:paraId="4DFB0C57" w14:textId="6D6384D3" w:rsidR="00AC55F3" w:rsidRDefault="00C91386" w:rsidP="00C91386">
      <w:pPr>
        <w:pStyle w:val="Beschriftung"/>
      </w:pPr>
      <w:bookmarkStart w:id="41" w:name="_Toc129305495"/>
      <w:r>
        <w:t xml:space="preserve">Abbildung </w:t>
      </w:r>
      <w:r>
        <w:fldChar w:fldCharType="begin"/>
      </w:r>
      <w:r>
        <w:instrText xml:space="preserve"> SEQ Abbildung \* ARABIC </w:instrText>
      </w:r>
      <w:r>
        <w:fldChar w:fldCharType="separate"/>
      </w:r>
      <w:r w:rsidR="00FB6AC7">
        <w:rPr>
          <w:noProof/>
        </w:rPr>
        <w:t>6</w:t>
      </w:r>
      <w:r>
        <w:fldChar w:fldCharType="end"/>
      </w:r>
      <w:r>
        <w:t xml:space="preserve"> Speichergröße von der VM einstellen</w:t>
      </w:r>
      <w:bookmarkEnd w:id="4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D4476A">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D4476A">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xml:space="preserve">.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w:t>
      </w:r>
      <w:proofErr w:type="spellStart"/>
      <w:r>
        <w:t>EdelAng</w:t>
      </w:r>
      <w:proofErr w:type="spellEnd"/>
      <w:r>
        <w:t>-Server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w:t>
      </w:r>
      <w:proofErr w:type="spellStart"/>
      <w:r w:rsidR="008C63DF">
        <w:t>minimized</w:t>
      </w:r>
      <w:proofErr w:type="spellEnd"/>
      <w:r w:rsidR="008C63DF">
        <w:t>.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8"/>
                    <a:stretch>
                      <a:fillRect/>
                    </a:stretch>
                  </pic:blipFill>
                  <pic:spPr>
                    <a:xfrm>
                      <a:off x="0" y="0"/>
                      <a:ext cx="4067684" cy="3487931"/>
                    </a:xfrm>
                    <a:prstGeom prst="rect">
                      <a:avLst/>
                    </a:prstGeom>
                  </pic:spPr>
                </pic:pic>
              </a:graphicData>
            </a:graphic>
          </wp:inline>
        </w:drawing>
      </w:r>
    </w:p>
    <w:p w14:paraId="200BE122" w14:textId="2CB0FB5D" w:rsidR="008C63DF" w:rsidRDefault="00C91386" w:rsidP="00C91386">
      <w:pPr>
        <w:pStyle w:val="Beschriftung"/>
      </w:pPr>
      <w:bookmarkStart w:id="42" w:name="_Toc129305496"/>
      <w:r>
        <w:t xml:space="preserve">Abbildung </w:t>
      </w:r>
      <w:r>
        <w:fldChar w:fldCharType="begin"/>
      </w:r>
      <w:r>
        <w:instrText xml:space="preserve"> SEQ Abbildung \* ARABIC </w:instrText>
      </w:r>
      <w:r>
        <w:fldChar w:fldCharType="separate"/>
      </w:r>
      <w:r w:rsidR="00FB6AC7">
        <w:rPr>
          <w:noProof/>
        </w:rPr>
        <w:t>7</w:t>
      </w:r>
      <w:r>
        <w:fldChar w:fldCharType="end"/>
      </w:r>
      <w:r>
        <w:t xml:space="preserve"> Speicherplatzkonfigurieren am Server</w:t>
      </w:r>
      <w:bookmarkEnd w:id="42"/>
    </w:p>
    <w:p w14:paraId="2B4A9024" w14:textId="77777777" w:rsidR="00AC55F3" w:rsidRPr="00AC55F3" w:rsidRDefault="00AC55F3" w:rsidP="00AC55F3"/>
    <w:p w14:paraId="5511DAF3" w14:textId="6942414F" w:rsidR="00752AAF" w:rsidRDefault="00752AAF" w:rsidP="00D4476A">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9"/>
                    <a:stretch>
                      <a:fillRect/>
                    </a:stretch>
                  </pic:blipFill>
                  <pic:spPr>
                    <a:xfrm>
                      <a:off x="0" y="0"/>
                      <a:ext cx="3605889" cy="3114610"/>
                    </a:xfrm>
                    <a:prstGeom prst="rect">
                      <a:avLst/>
                    </a:prstGeom>
                  </pic:spPr>
                </pic:pic>
              </a:graphicData>
            </a:graphic>
          </wp:inline>
        </w:drawing>
      </w:r>
    </w:p>
    <w:p w14:paraId="2DD0619F" w14:textId="660A34AD" w:rsidR="00AC55F3" w:rsidRPr="00AC55F3" w:rsidRDefault="00C91386" w:rsidP="00C91386">
      <w:pPr>
        <w:pStyle w:val="Beschriftung"/>
      </w:pPr>
      <w:bookmarkStart w:id="43" w:name="_Toc129305497"/>
      <w:r>
        <w:t xml:space="preserve">Abbildung </w:t>
      </w:r>
      <w:r>
        <w:fldChar w:fldCharType="begin"/>
      </w:r>
      <w:r>
        <w:instrText xml:space="preserve"> SEQ Abbildung \* ARABIC </w:instrText>
      </w:r>
      <w:r>
        <w:fldChar w:fldCharType="separate"/>
      </w:r>
      <w:r w:rsidR="00FB6AC7">
        <w:rPr>
          <w:noProof/>
        </w:rPr>
        <w:t>8</w:t>
      </w:r>
      <w:r>
        <w:fldChar w:fldCharType="end"/>
      </w:r>
      <w:r>
        <w:t xml:space="preserve"> Profil des Server Benutzers anlegen</w:t>
      </w:r>
      <w:bookmarkEnd w:id="43"/>
    </w:p>
    <w:p w14:paraId="1CC96665" w14:textId="555350CC" w:rsidR="00752AAF" w:rsidRDefault="00752AAF" w:rsidP="00D4476A">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D4476A">
      <w:pPr>
        <w:pStyle w:val="berschrift4"/>
      </w:pPr>
      <w:r>
        <w:t>Server-</w:t>
      </w:r>
      <w:proofErr w:type="spellStart"/>
      <w:r>
        <w:t>Snaps</w:t>
      </w:r>
      <w:proofErr w:type="spellEnd"/>
    </w:p>
    <w:p w14:paraId="3820A4A9" w14:textId="77777777" w:rsidR="008C63DF" w:rsidRDefault="008C63DF" w:rsidP="008C63DF">
      <w:r>
        <w:t xml:space="preserve">Jetzt werden beliebte </w:t>
      </w:r>
      <w:proofErr w:type="spellStart"/>
      <w:r>
        <w:t>Snaps</w:t>
      </w:r>
      <w:proofErr w:type="spellEnd"/>
      <w:r>
        <w:t xml:space="preserve"> angezeigt, was in Serverumgebung verwendet, werden können. Nach Recherche und gewissen Diskussionen werden keine </w:t>
      </w:r>
      <w:proofErr w:type="spellStart"/>
      <w:r>
        <w:t>Snaps</w:t>
      </w:r>
      <w:proofErr w:type="spellEnd"/>
      <w:r>
        <w:t xml:space="preserve">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D4476A">
      <w:pPr>
        <w:pStyle w:val="berschrift4"/>
      </w:pPr>
      <w:r>
        <w:t>Installation und Neu starten</w:t>
      </w:r>
    </w:p>
    <w:p w14:paraId="5F2E993A" w14:textId="77777777" w:rsidR="008C63DF" w:rsidRDefault="008C63DF" w:rsidP="008C63DF">
      <w:r>
        <w:t xml:space="preserve">Hat man bei den Server </w:t>
      </w:r>
      <w:proofErr w:type="spellStart"/>
      <w:r>
        <w:t>Snaps</w:t>
      </w:r>
      <w:proofErr w:type="spellEnd"/>
      <w:r>
        <w:t xml:space="preserve">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D4476A">
      <w:pPr>
        <w:pStyle w:val="berschrift4"/>
      </w:pPr>
      <w:r>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40"/>
                    <a:stretch>
                      <a:fillRect/>
                    </a:stretch>
                  </pic:blipFill>
                  <pic:spPr>
                    <a:xfrm>
                      <a:off x="0" y="0"/>
                      <a:ext cx="4719584" cy="4053681"/>
                    </a:xfrm>
                    <a:prstGeom prst="rect">
                      <a:avLst/>
                    </a:prstGeom>
                  </pic:spPr>
                </pic:pic>
              </a:graphicData>
            </a:graphic>
          </wp:inline>
        </w:drawing>
      </w:r>
    </w:p>
    <w:p w14:paraId="5960CEA0" w14:textId="60FDD45F" w:rsidR="008C63DF" w:rsidRDefault="00C91386" w:rsidP="00C91386">
      <w:pPr>
        <w:pStyle w:val="Beschriftung"/>
      </w:pPr>
      <w:bookmarkStart w:id="44" w:name="_Toc129305498"/>
      <w:r>
        <w:t xml:space="preserve">Abbildung </w:t>
      </w:r>
      <w:r>
        <w:fldChar w:fldCharType="begin"/>
      </w:r>
      <w:r>
        <w:instrText xml:space="preserve"> SEQ Abbildung \* ARABIC </w:instrText>
      </w:r>
      <w:r>
        <w:fldChar w:fldCharType="separate"/>
      </w:r>
      <w:r w:rsidR="00FB6AC7">
        <w:rPr>
          <w:noProof/>
        </w:rPr>
        <w:t>9</w:t>
      </w:r>
      <w:r>
        <w:fldChar w:fldCharType="end"/>
      </w:r>
      <w:r>
        <w:t xml:space="preserve"> Server Oberfläche nach dem Neustart</w:t>
      </w:r>
      <w:bookmarkEnd w:id="4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45" w:name="_Toc129305470"/>
      <w:r>
        <w:t>DHCP-Server</w:t>
      </w:r>
      <w:bookmarkEnd w:id="45"/>
    </w:p>
    <w:p w14:paraId="0CEFAF5C" w14:textId="4C207B00" w:rsidR="0016307B" w:rsidRDefault="0016307B" w:rsidP="00D4476A">
      <w:pPr>
        <w:pStyle w:val="berschrift4"/>
      </w:pPr>
      <w:r>
        <w:t xml:space="preserve">Installation des DHCP-Pakets </w:t>
      </w:r>
    </w:p>
    <w:p w14:paraId="1AC12E11" w14:textId="4E98E05E" w:rsidR="0016307B" w:rsidRDefault="0016307B" w:rsidP="0016307B">
      <w:r>
        <w:t xml:space="preserve">Wie gehabt startet man die Software Virtuell Box und darauf den drauf laufenden Server. Danach mit den Anmeldedaten anmelden. Im Terminal des Linux Servers das Kommando „sudo </w:t>
      </w:r>
      <w:proofErr w:type="spellStart"/>
      <w:r>
        <w:t>apt</w:t>
      </w:r>
      <w:proofErr w:type="spellEnd"/>
      <w:r>
        <w:t xml:space="preserve"> </w:t>
      </w:r>
      <w:proofErr w:type="spellStart"/>
      <w:r>
        <w:t>install</w:t>
      </w:r>
      <w:proofErr w:type="spellEnd"/>
      <w:r>
        <w:t xml:space="preserve"> </w:t>
      </w:r>
      <w:proofErr w:type="spellStart"/>
      <w:r>
        <w:t>isc</w:t>
      </w:r>
      <w:proofErr w:type="spellEnd"/>
      <w:r>
        <w:t>-</w:t>
      </w:r>
      <w:proofErr w:type="spellStart"/>
      <w:r>
        <w:t>dhcp</w:t>
      </w:r>
      <w:proofErr w:type="spellEnd"/>
      <w:r>
        <w:t xml:space="preserve">-server“. Der Befehl sudo ist ein Befehl der den Prozess mit den Rechten eines weiteren Benutzers zu Starten. In dem Fall ist es der Benutzer </w:t>
      </w:r>
      <w:proofErr w:type="spellStart"/>
      <w:r>
        <w:t>edelang</w:t>
      </w:r>
      <w:proofErr w:type="spellEnd"/>
      <w:r>
        <w:t xml:space="preserve">. Wenn man diesen Befehl ausführt, muss man zuerst das Passwort des Benutzers eingeben, um fortzuführen. </w:t>
      </w:r>
      <w:proofErr w:type="spellStart"/>
      <w:r>
        <w:t>Apt</w:t>
      </w:r>
      <w:proofErr w:type="spellEnd"/>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w:t>
      </w:r>
      <w:proofErr w:type="spellStart"/>
      <w:r>
        <w:t>Packetmanagment</w:t>
      </w:r>
      <w:proofErr w:type="spellEnd"/>
      <w:r>
        <w:t xml:space="preserve"> System. Es ist dafür da, um Pakete einfach und schnell zu finden und zu installieren oder deinstallieren und auch das System zu updaten. Der Befehl „</w:t>
      </w:r>
      <w:proofErr w:type="spellStart"/>
      <w:r>
        <w:t>install</w:t>
      </w:r>
      <w:proofErr w:type="spellEnd"/>
      <w:r>
        <w:t>“ ist eigentlich klar, um dieses Datenpaket was man benötigt, hier auf diesem virtuellen System zu installieren. Der letzte Teil „</w:t>
      </w:r>
      <w:proofErr w:type="spellStart"/>
      <w:r>
        <w:t>isc</w:t>
      </w:r>
      <w:proofErr w:type="spellEnd"/>
      <w:r>
        <w:t>-</w:t>
      </w:r>
      <w:proofErr w:type="spellStart"/>
      <w:r>
        <w:t>dhcp</w:t>
      </w:r>
      <w:proofErr w:type="spellEnd"/>
      <w:r>
        <w:t>-server“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1"/>
                    <a:stretch>
                      <a:fillRect/>
                    </a:stretch>
                  </pic:blipFill>
                  <pic:spPr>
                    <a:xfrm>
                      <a:off x="0" y="0"/>
                      <a:ext cx="3993756" cy="3425860"/>
                    </a:xfrm>
                    <a:prstGeom prst="rect">
                      <a:avLst/>
                    </a:prstGeom>
                  </pic:spPr>
                </pic:pic>
              </a:graphicData>
            </a:graphic>
          </wp:inline>
        </w:drawing>
      </w:r>
    </w:p>
    <w:p w14:paraId="6541ACB8" w14:textId="71E41D3C" w:rsidR="0016307B" w:rsidRDefault="00C91386" w:rsidP="00C91386">
      <w:pPr>
        <w:pStyle w:val="Beschriftung"/>
      </w:pPr>
      <w:bookmarkStart w:id="46" w:name="_Toc129305499"/>
      <w:r>
        <w:t xml:space="preserve">Abbildung </w:t>
      </w:r>
      <w:r>
        <w:fldChar w:fldCharType="begin"/>
      </w:r>
      <w:r>
        <w:instrText xml:space="preserve"> SEQ Abbildung \* ARABIC </w:instrText>
      </w:r>
      <w:r>
        <w:fldChar w:fldCharType="separate"/>
      </w:r>
      <w:r w:rsidR="00FB6AC7">
        <w:rPr>
          <w:noProof/>
        </w:rPr>
        <w:t>10</w:t>
      </w:r>
      <w:r>
        <w:fldChar w:fldCharType="end"/>
      </w:r>
      <w:r>
        <w:t xml:space="preserve"> Installation der DHCP-Pakete</w:t>
      </w:r>
      <w:bookmarkEnd w:id="4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D4476A">
      <w:pPr>
        <w:pStyle w:val="berschrift4"/>
      </w:pPr>
      <w:r>
        <w:lastRenderedPageBreak/>
        <w:t xml:space="preserve">Konfiguration </w:t>
      </w:r>
    </w:p>
    <w:p w14:paraId="6A801690" w14:textId="56C646D6" w:rsidR="0016307B" w:rsidRDefault="0016307B" w:rsidP="0016307B">
      <w:r>
        <w:t>DHCP soll in unserem Fall die IP-Adressen Zuweisung zufällig sein. Um das zu gewähren kann man mit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 xml:space="preserve">-server“ erreichen. Um diesen Befehl ausführen zu können muss man zuerst ein Tool herunterladen, was dies ermöglicht. Mit dem Befehl wie angezeigt „sudo </w:t>
      </w:r>
      <w:proofErr w:type="spellStart"/>
      <w:r>
        <w:t>apt</w:t>
      </w:r>
      <w:proofErr w:type="spellEnd"/>
      <w:r>
        <w:t xml:space="preserve"> </w:t>
      </w:r>
      <w:proofErr w:type="spellStart"/>
      <w:r>
        <w:t>install</w:t>
      </w:r>
      <w:proofErr w:type="spellEnd"/>
      <w:r>
        <w:t xml:space="preserve"> </w:t>
      </w:r>
      <w:proofErr w:type="spellStart"/>
      <w:r>
        <w:t>embree</w:t>
      </w:r>
      <w:proofErr w:type="spellEnd"/>
      <w:r>
        <w:t>-tools“. Dann den Befehl “</w:t>
      </w:r>
      <w:proofErr w:type="spellStart"/>
      <w:r>
        <w:t>nano</w:t>
      </w:r>
      <w:proofErr w:type="spellEnd"/>
      <w:r>
        <w:t xml:space="preserve"> /</w:t>
      </w:r>
      <w:proofErr w:type="spellStart"/>
      <w:r>
        <w:t>etc</w:t>
      </w:r>
      <w:proofErr w:type="spellEnd"/>
      <w:r>
        <w:t>/</w:t>
      </w:r>
      <w:proofErr w:type="spellStart"/>
      <w:r>
        <w:t>default</w:t>
      </w:r>
      <w:proofErr w:type="spellEnd"/>
      <w:r>
        <w:t>/</w:t>
      </w:r>
      <w:proofErr w:type="spellStart"/>
      <w:r>
        <w:t>isc</w:t>
      </w:r>
      <w:proofErr w:type="spellEnd"/>
      <w:r>
        <w:t>-</w:t>
      </w:r>
      <w:proofErr w:type="spellStart"/>
      <w:r>
        <w:t>dhcp</w:t>
      </w:r>
      <w:proofErr w:type="spellEnd"/>
      <w:r>
        <w:t xml:space="preserve">-server“ eingeben. Mit diesem Befehl kommst du in den Nano-Editor, um die Netzwerkinterface zu definieren. Als nächstes muss man unter „sudo </w:t>
      </w:r>
      <w:proofErr w:type="spellStart"/>
      <w:r>
        <w:t>nano</w:t>
      </w:r>
      <w:proofErr w:type="spellEnd"/>
      <w:r>
        <w:t xml:space="preserve"> /</w:t>
      </w:r>
      <w:proofErr w:type="spellStart"/>
      <w:r>
        <w:t>etc</w:t>
      </w:r>
      <w:proofErr w:type="spellEnd"/>
      <w:r>
        <w:t>/</w:t>
      </w:r>
      <w:proofErr w:type="spellStart"/>
      <w:r>
        <w:t>dhcp</w:t>
      </w:r>
      <w:proofErr w:type="spellEnd"/>
      <w:r>
        <w:t>/</w:t>
      </w:r>
      <w:proofErr w:type="spellStart"/>
      <w:r>
        <w:t>dhcpd.conf</w:t>
      </w:r>
      <w:proofErr w:type="spellEnd"/>
      <w:r>
        <w:t xml:space="preserve">“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proofErr w:type="spellStart"/>
      <w:r w:rsidRPr="009030F6">
        <w:t>authoritative</w:t>
      </w:r>
      <w:proofErr w:type="spellEnd"/>
      <w:r>
        <w:t>“</w:t>
      </w:r>
      <w:r w:rsidRPr="009030F6">
        <w:t xml:space="preserve"> nicht auskomm</w:t>
      </w:r>
      <w:r>
        <w:t>entieren, weil das dem DHCP-Server mitteilt, des er für die LAN-Verbindungen zuständig ist. Der Editor sollte so verändert werden das man die „</w:t>
      </w:r>
      <w:proofErr w:type="spellStart"/>
      <w:r>
        <w:t>Subnet</w:t>
      </w:r>
      <w:proofErr w:type="spellEnd"/>
      <w:r>
        <w:t>“ die „</w:t>
      </w:r>
      <w:proofErr w:type="spellStart"/>
      <w:r>
        <w:t>option</w:t>
      </w:r>
      <w:proofErr w:type="spellEnd"/>
      <w:r>
        <w:t xml:space="preserve"> </w:t>
      </w:r>
      <w:proofErr w:type="spellStart"/>
      <w:r>
        <w:t>routers</w:t>
      </w:r>
      <w:proofErr w:type="spellEnd"/>
      <w:r>
        <w:t>“ und „</w:t>
      </w:r>
      <w:proofErr w:type="spellStart"/>
      <w:r>
        <w:t>option</w:t>
      </w:r>
      <w:proofErr w:type="spellEnd"/>
      <w:r>
        <w:t>“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2"/>
                    <a:stretch>
                      <a:fillRect/>
                    </a:stretch>
                  </pic:blipFill>
                  <pic:spPr>
                    <a:xfrm>
                      <a:off x="0" y="0"/>
                      <a:ext cx="3411569" cy="2604931"/>
                    </a:xfrm>
                    <a:prstGeom prst="rect">
                      <a:avLst/>
                    </a:prstGeom>
                  </pic:spPr>
                </pic:pic>
              </a:graphicData>
            </a:graphic>
          </wp:inline>
        </w:drawing>
      </w:r>
    </w:p>
    <w:p w14:paraId="4104941D" w14:textId="177D9648" w:rsidR="0016307B" w:rsidRDefault="00C91386" w:rsidP="00C91386">
      <w:pPr>
        <w:pStyle w:val="Beschriftung"/>
      </w:pPr>
      <w:bookmarkStart w:id="47" w:name="_Toc129305500"/>
      <w:r>
        <w:t xml:space="preserve">Abbildung </w:t>
      </w:r>
      <w:r>
        <w:fldChar w:fldCharType="begin"/>
      </w:r>
      <w:r>
        <w:instrText xml:space="preserve"> SEQ Abbildung \* ARABIC </w:instrText>
      </w:r>
      <w:r>
        <w:fldChar w:fldCharType="separate"/>
      </w:r>
      <w:r w:rsidR="00FB6AC7">
        <w:rPr>
          <w:noProof/>
        </w:rPr>
        <w:t>11</w:t>
      </w:r>
      <w:r>
        <w:fldChar w:fldCharType="end"/>
      </w:r>
      <w:r>
        <w:t xml:space="preserve"> DHCP-Lease definieren</w:t>
      </w:r>
      <w:bookmarkEnd w:id="4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D4476A">
      <w:pPr>
        <w:pStyle w:val="berschrift4"/>
      </w:pPr>
      <w:r>
        <w:lastRenderedPageBreak/>
        <w:t>Funktionstest</w:t>
      </w:r>
    </w:p>
    <w:p w14:paraId="25075E5F" w14:textId="2ACE1AD3" w:rsidR="0016307B" w:rsidRDefault="0016307B" w:rsidP="0016307B">
      <w:r>
        <w:t>Nach der ganzen Konfiguration möchte man natürlich wissen, ob der DHCP-Server aktiv ist und arbeitet. Mit dem Befehl „</w:t>
      </w:r>
      <w:proofErr w:type="spellStart"/>
      <w:r>
        <w:t>ip</w:t>
      </w:r>
      <w:proofErr w:type="spellEnd"/>
      <w:r>
        <w:t xml:space="preserve"> r“ sieht man gelistet die </w:t>
      </w:r>
      <w:proofErr w:type="spellStart"/>
      <w:r>
        <w:t>default</w:t>
      </w:r>
      <w:proofErr w:type="spellEnd"/>
      <w:r>
        <w:t xml:space="preserve"> </w:t>
      </w:r>
      <w:proofErr w:type="spellStart"/>
      <w:r>
        <w:t>router</w:t>
      </w:r>
      <w:proofErr w:type="spellEnd"/>
      <w:r>
        <w:t xml:space="preserve">,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43"/>
                    <a:stretch>
                      <a:fillRect/>
                    </a:stretch>
                  </pic:blipFill>
                  <pic:spPr>
                    <a:xfrm>
                      <a:off x="0" y="0"/>
                      <a:ext cx="3801032" cy="2842395"/>
                    </a:xfrm>
                    <a:prstGeom prst="rect">
                      <a:avLst/>
                    </a:prstGeom>
                  </pic:spPr>
                </pic:pic>
              </a:graphicData>
            </a:graphic>
          </wp:inline>
        </w:drawing>
      </w:r>
    </w:p>
    <w:p w14:paraId="3FE7E566" w14:textId="78993F88" w:rsidR="0016307B" w:rsidRPr="00653454" w:rsidRDefault="00C91386" w:rsidP="00C91386">
      <w:pPr>
        <w:pStyle w:val="Beschriftung"/>
      </w:pPr>
      <w:bookmarkStart w:id="48" w:name="_Toc129305501"/>
      <w:r>
        <w:t xml:space="preserve">Abbildung </w:t>
      </w:r>
      <w:r>
        <w:fldChar w:fldCharType="begin"/>
      </w:r>
      <w:r>
        <w:instrText xml:space="preserve"> SEQ Abbildung \* ARABIC </w:instrText>
      </w:r>
      <w:r>
        <w:fldChar w:fldCharType="separate"/>
      </w:r>
      <w:r w:rsidR="00FB6AC7">
        <w:rPr>
          <w:noProof/>
        </w:rPr>
        <w:t>12</w:t>
      </w:r>
      <w:r>
        <w:fldChar w:fldCharType="end"/>
      </w:r>
      <w:r>
        <w:t xml:space="preserve"> Funktionstest des DHCP-Servers</w:t>
      </w:r>
      <w:bookmarkEnd w:id="48"/>
    </w:p>
    <w:p w14:paraId="71B73B33" w14:textId="26BC3888" w:rsidR="004603D2" w:rsidRPr="004603D2" w:rsidRDefault="004603D2" w:rsidP="004603D2"/>
    <w:p w14:paraId="699DA567" w14:textId="3E62B58C" w:rsidR="005127E8" w:rsidRDefault="005127E8" w:rsidP="005127E8">
      <w:pPr>
        <w:pStyle w:val="berschrift3"/>
      </w:pPr>
      <w:bookmarkStart w:id="49" w:name="_Toc129305471"/>
      <w:r>
        <w:t>Admin Benutzer</w:t>
      </w:r>
      <w:bookmarkEnd w:id="49"/>
    </w:p>
    <w:p w14:paraId="6BDB92C6" w14:textId="03BB5608" w:rsidR="00931954" w:rsidRDefault="00931954" w:rsidP="00D4476A">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w:t>
      </w:r>
      <w:proofErr w:type="spellStart"/>
      <w:r>
        <w:t>useradd</w:t>
      </w:r>
      <w:proofErr w:type="spellEnd"/>
      <w:r>
        <w:t>“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w:t>
      </w:r>
      <w:proofErr w:type="spellStart"/>
      <w:r>
        <w:t>passwd</w:t>
      </w:r>
      <w:proofErr w:type="spellEnd"/>
      <w:r>
        <w:t xml:space="preserve">“ kann man ein Passwort für den Admin-Benutzer anlegen. Um administrative Aufgaben zu erledigen so muss man den </w:t>
      </w:r>
      <w:proofErr w:type="spellStart"/>
      <w:r>
        <w:t>admin</w:t>
      </w:r>
      <w:proofErr w:type="spellEnd"/>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w:t>
      </w:r>
      <w:proofErr w:type="spellStart"/>
      <w:r>
        <w:t>usermod</w:t>
      </w:r>
      <w:proofErr w:type="spellEnd"/>
      <w:r>
        <w:t xml:space="preserve">“.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44"/>
                    <a:stretch>
                      <a:fillRect/>
                    </a:stretch>
                  </pic:blipFill>
                  <pic:spPr>
                    <a:xfrm>
                      <a:off x="0" y="0"/>
                      <a:ext cx="5176609" cy="1112696"/>
                    </a:xfrm>
                    <a:prstGeom prst="rect">
                      <a:avLst/>
                    </a:prstGeom>
                  </pic:spPr>
                </pic:pic>
              </a:graphicData>
            </a:graphic>
          </wp:inline>
        </w:drawing>
      </w:r>
    </w:p>
    <w:p w14:paraId="541545EB" w14:textId="4D115FBF" w:rsidR="00931954" w:rsidRDefault="00C91386" w:rsidP="00C91386">
      <w:pPr>
        <w:pStyle w:val="Beschriftung"/>
      </w:pPr>
      <w:bookmarkStart w:id="50" w:name="_Toc129305502"/>
      <w:r>
        <w:t xml:space="preserve">Abbildung </w:t>
      </w:r>
      <w:r>
        <w:fldChar w:fldCharType="begin"/>
      </w:r>
      <w:r>
        <w:instrText xml:space="preserve"> SEQ Abbildung \* ARABIC </w:instrText>
      </w:r>
      <w:r>
        <w:fldChar w:fldCharType="separate"/>
      </w:r>
      <w:r w:rsidR="00FB6AC7">
        <w:rPr>
          <w:noProof/>
        </w:rPr>
        <w:t>13</w:t>
      </w:r>
      <w:r>
        <w:fldChar w:fldCharType="end"/>
      </w:r>
      <w:r>
        <w:t xml:space="preserve"> Passwort für Admin anlegen</w:t>
      </w:r>
      <w:bookmarkEnd w:id="50"/>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D4476A">
      <w:pPr>
        <w:pStyle w:val="berschrift4"/>
      </w:pPr>
      <w:r>
        <w:t>Funktionstest</w:t>
      </w:r>
    </w:p>
    <w:p w14:paraId="5386EE56" w14:textId="6F9625BC" w:rsidR="00931954" w:rsidRDefault="00931954" w:rsidP="00931954">
      <w:r>
        <w:t>Um den Admin Benutzer zu testen, muss man mit dem Befehl „</w:t>
      </w:r>
      <w:proofErr w:type="spellStart"/>
      <w:r>
        <w:t>su</w:t>
      </w:r>
      <w:proofErr w:type="spellEnd"/>
      <w:r>
        <w:t xml:space="preserve"> – </w:t>
      </w:r>
      <w:proofErr w:type="spellStart"/>
      <w:r>
        <w:t>admin</w:t>
      </w:r>
      <w:proofErr w:type="spellEnd"/>
      <w:r>
        <w:t xml:space="preserve">“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5"/>
                    <a:stretch>
                      <a:fillRect/>
                    </a:stretch>
                  </pic:blipFill>
                  <pic:spPr>
                    <a:xfrm>
                      <a:off x="0" y="0"/>
                      <a:ext cx="5066068" cy="1140870"/>
                    </a:xfrm>
                    <a:prstGeom prst="rect">
                      <a:avLst/>
                    </a:prstGeom>
                  </pic:spPr>
                </pic:pic>
              </a:graphicData>
            </a:graphic>
          </wp:inline>
        </w:drawing>
      </w:r>
    </w:p>
    <w:p w14:paraId="6E32A24B" w14:textId="1304177B" w:rsidR="00931954" w:rsidRDefault="00C91386" w:rsidP="00C91386">
      <w:pPr>
        <w:pStyle w:val="Beschriftung"/>
      </w:pPr>
      <w:bookmarkStart w:id="51" w:name="_Toc129305503"/>
      <w:r>
        <w:t xml:space="preserve">Abbildung </w:t>
      </w:r>
      <w:r>
        <w:fldChar w:fldCharType="begin"/>
      </w:r>
      <w:r>
        <w:instrText xml:space="preserve"> SEQ Abbildung \* ARABIC </w:instrText>
      </w:r>
      <w:r>
        <w:fldChar w:fldCharType="separate"/>
      </w:r>
      <w:r w:rsidR="00FB6AC7">
        <w:rPr>
          <w:noProof/>
        </w:rPr>
        <w:t>14</w:t>
      </w:r>
      <w:r>
        <w:fldChar w:fldCharType="end"/>
      </w:r>
      <w:r>
        <w:t xml:space="preserve"> Wechsel zum Admin-Benutzer</w:t>
      </w:r>
      <w:bookmarkEnd w:id="51"/>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52" w:name="_Toc129305472"/>
      <w:r>
        <w:lastRenderedPageBreak/>
        <w:t>Mail-Server</w:t>
      </w:r>
      <w:bookmarkEnd w:id="52"/>
    </w:p>
    <w:p w14:paraId="2921ECA5" w14:textId="0602A6FA" w:rsidR="00931954" w:rsidRDefault="007769E0" w:rsidP="00D4476A">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w:t>
      </w:r>
      <w:proofErr w:type="spellStart"/>
      <w:r>
        <w:rPr>
          <w:rFonts w:cs="Arial"/>
          <w:szCs w:val="24"/>
        </w:rPr>
        <w:t>apt-get</w:t>
      </w:r>
      <w:proofErr w:type="spellEnd"/>
      <w:r>
        <w:rPr>
          <w:rFonts w:cs="Arial"/>
          <w:szCs w:val="24"/>
        </w:rPr>
        <w:t xml:space="preserve">“ update die Pakete aktualisieren. Nachdem eingeben von „sudo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postfix</w:t>
      </w:r>
      <w:proofErr w:type="spellEnd"/>
      <w:r>
        <w:rPr>
          <w:rFonts w:cs="Arial"/>
          <w:szCs w:val="24"/>
        </w:rPr>
        <w:t xml:space="preserve">“ werden die ganzen Pakete für Postfix heruntergeladen. </w:t>
      </w:r>
    </w:p>
    <w:p w14:paraId="2ECC809D" w14:textId="77777777" w:rsidR="007769E0" w:rsidRPr="007769E0" w:rsidRDefault="007769E0" w:rsidP="007769E0"/>
    <w:p w14:paraId="0A18472F" w14:textId="2BE19539" w:rsidR="007769E0" w:rsidRDefault="007769E0" w:rsidP="00D4476A">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w:t>
      </w:r>
      <w:proofErr w:type="spellStart"/>
      <w:r>
        <w:rPr>
          <w:rFonts w:cs="Arial"/>
          <w:szCs w:val="24"/>
        </w:rPr>
        <w:t>dpkg-reconfigure</w:t>
      </w:r>
      <w:proofErr w:type="spellEnd"/>
      <w:r>
        <w:rPr>
          <w:rFonts w:cs="Arial"/>
          <w:szCs w:val="24"/>
        </w:rPr>
        <w:t xml:space="preserve"> </w:t>
      </w:r>
      <w:proofErr w:type="spellStart"/>
      <w:r>
        <w:rPr>
          <w:rFonts w:cs="Arial"/>
          <w:szCs w:val="24"/>
        </w:rPr>
        <w:t>postfix</w:t>
      </w:r>
      <w:proofErr w:type="spellEnd"/>
      <w:r>
        <w:rPr>
          <w:rFonts w:cs="Arial"/>
          <w:szCs w:val="24"/>
        </w:rPr>
        <w:t xml:space="preserve">“.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w:t>
      </w:r>
      <w:proofErr w:type="spellStart"/>
      <w:r>
        <w:rPr>
          <w:rFonts w:cs="Arial"/>
          <w:szCs w:val="24"/>
        </w:rPr>
        <w:t>Procemail</w:t>
      </w:r>
      <w:proofErr w:type="spellEnd"/>
      <w:r>
        <w:rPr>
          <w:rFonts w:cs="Arial"/>
          <w:szCs w:val="24"/>
        </w:rPr>
        <w:t xml:space="preserve"> für die lokale Zustellung verwenden auf Nein stellen. Die Postfachgröße auf 0Bytes setzen. Lokales Adresserweiterungszeichen + hinschreiben. Zu verwendende Internet-Protokolle ist alle anzukreuzen. Nachdem alle Postfix </w:t>
      </w:r>
      <w:proofErr w:type="spellStart"/>
      <w:r>
        <w:rPr>
          <w:rFonts w:cs="Arial"/>
          <w:szCs w:val="24"/>
        </w:rPr>
        <w:t>konfigurationen</w:t>
      </w:r>
      <w:proofErr w:type="spellEnd"/>
      <w:r>
        <w:rPr>
          <w:rFonts w:cs="Arial"/>
          <w:szCs w:val="24"/>
        </w:rPr>
        <w:t xml:space="preserve"> beendet sind, könnte man die Postfix Einstellungen mit dem Befehl „sudo </w:t>
      </w:r>
      <w:proofErr w:type="spellStart"/>
      <w:r>
        <w:rPr>
          <w:rFonts w:cs="Arial"/>
          <w:szCs w:val="24"/>
        </w:rPr>
        <w:t>postconf</w:t>
      </w:r>
      <w:proofErr w:type="spellEnd"/>
      <w:r>
        <w:rPr>
          <w:rFonts w:cs="Arial"/>
          <w:szCs w:val="24"/>
        </w:rPr>
        <w:t xml:space="preserve"> -e ` [</w:t>
      </w:r>
      <w:proofErr w:type="spellStart"/>
      <w:r>
        <w:rPr>
          <w:rFonts w:cs="Arial"/>
          <w:szCs w:val="24"/>
        </w:rPr>
        <w:t>new</w:t>
      </w:r>
      <w:proofErr w:type="spellEnd"/>
      <w:r>
        <w:rPr>
          <w:rFonts w:cs="Arial"/>
          <w:szCs w:val="24"/>
        </w:rPr>
        <w:t xml:space="preserve"> </w:t>
      </w:r>
      <w:proofErr w:type="spellStart"/>
      <w:r>
        <w:rPr>
          <w:rFonts w:cs="Arial"/>
          <w:szCs w:val="24"/>
        </w:rPr>
        <w:t>setting</w:t>
      </w:r>
      <w:proofErr w:type="spellEnd"/>
      <w:r>
        <w:rPr>
          <w:rFonts w:cs="Arial"/>
          <w:szCs w:val="24"/>
        </w:rPr>
        <w:t xml:space="preserve">] ´ ändern. Um die E-Mail-Verbindungen vor Fremdeinwirkung zu schützen, wird ein selbstsigniertes SSL-Zertifikat erstellt. </w:t>
      </w:r>
    </w:p>
    <w:p w14:paraId="65A0F5AC" w14:textId="77777777" w:rsidR="00C91386" w:rsidRDefault="007769E0" w:rsidP="00C91386">
      <w:pPr>
        <w:keepNext/>
      </w:pPr>
      <w:r w:rsidRPr="002B42B6">
        <w:rPr>
          <w:noProof/>
        </w:rPr>
        <w:lastRenderedPageBreak/>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6"/>
                    <a:stretch>
                      <a:fillRect/>
                    </a:stretch>
                  </pic:blipFill>
                  <pic:spPr>
                    <a:xfrm>
                      <a:off x="0" y="0"/>
                      <a:ext cx="3829922" cy="2495444"/>
                    </a:xfrm>
                    <a:prstGeom prst="rect">
                      <a:avLst/>
                    </a:prstGeom>
                  </pic:spPr>
                </pic:pic>
              </a:graphicData>
            </a:graphic>
          </wp:inline>
        </w:drawing>
      </w:r>
    </w:p>
    <w:p w14:paraId="08267EBB" w14:textId="58C9FCC6" w:rsidR="007769E0" w:rsidRPr="00C91386" w:rsidRDefault="00C91386" w:rsidP="00C91386">
      <w:pPr>
        <w:pStyle w:val="Beschriftung"/>
        <w:rPr>
          <w:rFonts w:cs="Arial"/>
          <w:szCs w:val="24"/>
        </w:rPr>
      </w:pPr>
      <w:bookmarkStart w:id="53" w:name="_Toc129305504"/>
      <w:r>
        <w:t xml:space="preserve">Abbildung </w:t>
      </w:r>
      <w:r>
        <w:fldChar w:fldCharType="begin"/>
      </w:r>
      <w:r>
        <w:instrText xml:space="preserve"> SEQ Abbildung \* ARABIC </w:instrText>
      </w:r>
      <w:r>
        <w:fldChar w:fldCharType="separate"/>
      </w:r>
      <w:r w:rsidR="00FB6AC7">
        <w:rPr>
          <w:noProof/>
        </w:rPr>
        <w:t>15</w:t>
      </w:r>
      <w:r>
        <w:fldChar w:fldCharType="end"/>
      </w:r>
      <w:r>
        <w:t xml:space="preserve"> Name des Mail-Servers</w:t>
      </w:r>
      <w:bookmarkEnd w:id="53"/>
    </w:p>
    <w:p w14:paraId="45DEBA36" w14:textId="179D29EB" w:rsidR="007769E0" w:rsidRDefault="007769E0" w:rsidP="00D4476A">
      <w:pPr>
        <w:pStyle w:val="berschrift4"/>
      </w:pPr>
      <w:r>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 xml:space="preserve">sudo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-x509 -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newkey</w:t>
      </w:r>
      <w:proofErr w:type="spellEnd"/>
      <w:r w:rsidRPr="00614D9E">
        <w:rPr>
          <w:rFonts w:cs="Arial"/>
          <w:szCs w:val="24"/>
        </w:rPr>
        <w:t xml:space="preserve"> rsa:2048 -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mailserver.key</w:t>
      </w:r>
      <w:proofErr w:type="spellEnd"/>
      <w:r w:rsidRPr="00614D9E">
        <w:rPr>
          <w:rFonts w:cs="Arial"/>
          <w:szCs w:val="24"/>
        </w:rPr>
        <w:t xml:space="preserve"> -out mailserver.crt -</w:t>
      </w:r>
      <w:proofErr w:type="spellStart"/>
      <w:r w:rsidRPr="00614D9E">
        <w:rPr>
          <w:rFonts w:cs="Arial"/>
          <w:szCs w:val="24"/>
        </w:rPr>
        <w:t>nodes</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w:t>
      </w:r>
      <w:r w:rsidRPr="006F6AA5">
        <w:rPr>
          <w:rFonts w:cs="Arial"/>
          <w:szCs w:val="24"/>
        </w:rPr>
        <w:t xml:space="preserve"> “, “</w:t>
      </w:r>
      <w:r w:rsidRPr="00614D9E">
        <w:t xml:space="preserve"> </w:t>
      </w:r>
      <w:r w:rsidRPr="00614D9E">
        <w:rPr>
          <w:rFonts w:cs="Arial"/>
          <w:szCs w:val="24"/>
        </w:rPr>
        <w:t xml:space="preserve">sudo </w:t>
      </w:r>
      <w:proofErr w:type="spellStart"/>
      <w:r w:rsidRPr="00614D9E">
        <w:rPr>
          <w:rFonts w:cs="Arial"/>
          <w:szCs w:val="24"/>
        </w:rPr>
        <w:t>openssl</w:t>
      </w:r>
      <w:proofErr w:type="spellEnd"/>
      <w:r w:rsidRPr="00614D9E">
        <w:rPr>
          <w:rFonts w:cs="Arial"/>
          <w:szCs w:val="24"/>
        </w:rPr>
        <w:t xml:space="preserve"> </w:t>
      </w:r>
      <w:proofErr w:type="spellStart"/>
      <w:r w:rsidRPr="00614D9E">
        <w:rPr>
          <w:rFonts w:cs="Arial"/>
          <w:szCs w:val="24"/>
        </w:rPr>
        <w:t>req</w:t>
      </w:r>
      <w:proofErr w:type="spellEnd"/>
      <w:r w:rsidRPr="00614D9E">
        <w:rPr>
          <w:rFonts w:cs="Arial"/>
          <w:szCs w:val="24"/>
        </w:rPr>
        <w:t xml:space="preserve"> -</w:t>
      </w:r>
      <w:proofErr w:type="spellStart"/>
      <w:r w:rsidRPr="00614D9E">
        <w:rPr>
          <w:rFonts w:cs="Arial"/>
          <w:szCs w:val="24"/>
        </w:rPr>
        <w:t>new</w:t>
      </w:r>
      <w:proofErr w:type="spellEnd"/>
      <w:r w:rsidRPr="00614D9E">
        <w:rPr>
          <w:rFonts w:cs="Arial"/>
          <w:szCs w:val="24"/>
        </w:rPr>
        <w:t xml:space="preserve"> -x509 -</w:t>
      </w:r>
      <w:proofErr w:type="spellStart"/>
      <w:r w:rsidRPr="00614D9E">
        <w:rPr>
          <w:rFonts w:cs="Arial"/>
          <w:szCs w:val="24"/>
        </w:rPr>
        <w:t>extensions</w:t>
      </w:r>
      <w:proofErr w:type="spellEnd"/>
      <w:r w:rsidRPr="00614D9E">
        <w:rPr>
          <w:rFonts w:cs="Arial"/>
          <w:szCs w:val="24"/>
        </w:rPr>
        <w:t xml:space="preserve"> v3_ca -</w:t>
      </w:r>
      <w:proofErr w:type="spellStart"/>
      <w:r w:rsidRPr="00614D9E">
        <w:rPr>
          <w:rFonts w:cs="Arial"/>
          <w:szCs w:val="24"/>
        </w:rPr>
        <w:t>keyout</w:t>
      </w:r>
      <w:proofErr w:type="spellEnd"/>
      <w:r w:rsidRPr="00614D9E">
        <w:rPr>
          <w:rFonts w:cs="Arial"/>
          <w:szCs w:val="24"/>
        </w:rPr>
        <w:t xml:space="preserve"> </w:t>
      </w:r>
      <w:proofErr w:type="spellStart"/>
      <w:r w:rsidRPr="00614D9E">
        <w:rPr>
          <w:rFonts w:cs="Arial"/>
          <w:szCs w:val="24"/>
        </w:rPr>
        <w:t>cakey.pem</w:t>
      </w:r>
      <w:proofErr w:type="spellEnd"/>
      <w:r w:rsidRPr="00614D9E">
        <w:rPr>
          <w:rFonts w:cs="Arial"/>
          <w:szCs w:val="24"/>
        </w:rPr>
        <w:t xml:space="preserve"> -out </w:t>
      </w:r>
      <w:proofErr w:type="spellStart"/>
      <w:r w:rsidRPr="00614D9E">
        <w:rPr>
          <w:rFonts w:cs="Arial"/>
          <w:szCs w:val="24"/>
        </w:rPr>
        <w:t>cacert.pem</w:t>
      </w:r>
      <w:proofErr w:type="spellEnd"/>
      <w:r w:rsidRPr="00614D9E">
        <w:rPr>
          <w:rFonts w:cs="Arial"/>
          <w:szCs w:val="24"/>
        </w:rPr>
        <w:t xml:space="preserve"> -</w:t>
      </w:r>
      <w:proofErr w:type="spellStart"/>
      <w:r w:rsidRPr="00614D9E">
        <w:rPr>
          <w:rFonts w:cs="Arial"/>
          <w:szCs w:val="24"/>
        </w:rPr>
        <w:t>days</w:t>
      </w:r>
      <w:proofErr w:type="spellEnd"/>
      <w:r w:rsidRPr="00614D9E">
        <w:rPr>
          <w:rFonts w:cs="Arial"/>
          <w:szCs w:val="24"/>
        </w:rPr>
        <w:t xml:space="preserve"> 3650</w:t>
      </w:r>
      <w:r w:rsidRPr="006F6AA5">
        <w:rPr>
          <w:rFonts w:cs="Arial"/>
          <w:szCs w:val="24"/>
        </w:rPr>
        <w:t>“ wir n</w:t>
      </w:r>
      <w:r>
        <w:rPr>
          <w:rFonts w:cs="Arial"/>
          <w:szCs w:val="24"/>
        </w:rPr>
        <w:t xml:space="preserve">ichts anders als zwei Dateien erstellt. Einmal die </w:t>
      </w:r>
      <w:proofErr w:type="spellStart"/>
      <w:r>
        <w:rPr>
          <w:rFonts w:cs="Arial"/>
          <w:szCs w:val="24"/>
        </w:rPr>
        <w:t>mailserver.key</w:t>
      </w:r>
      <w:proofErr w:type="spellEnd"/>
      <w:r>
        <w:rPr>
          <w:rFonts w:cs="Arial"/>
          <w:szCs w:val="24"/>
        </w:rPr>
        <w:t xml:space="preserve"> und mailserver.crt. Wenn man diese beiden Befehle eingibt kommen jeweils Fragen, die man beantworten kann, aber wenn man sie nicht beantworten will einfach mit Enter weiter, dann wird diese Frage ausgelassen. Mit dem Befehl „sudo </w:t>
      </w:r>
      <w:proofErr w:type="spellStart"/>
      <w:r>
        <w:rPr>
          <w:rFonts w:cs="Arial"/>
          <w:szCs w:val="24"/>
        </w:rPr>
        <w:t>mkdir</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ssl</w:t>
      </w:r>
      <w:proofErr w:type="spellEnd"/>
      <w:r>
        <w:rPr>
          <w:rFonts w:cs="Arial"/>
          <w:szCs w:val="24"/>
        </w:rPr>
        <w:t>“ wird eine Zertifikatsdatei erstellt und mit den Befehlen „</w:t>
      </w:r>
      <w:r w:rsidRPr="006C48B1">
        <w:rPr>
          <w:rFonts w:cs="Arial"/>
          <w:szCs w:val="24"/>
        </w:rPr>
        <w:t xml:space="preserve">sudo mv </w:t>
      </w:r>
      <w:proofErr w:type="spellStart"/>
      <w:r w:rsidRPr="006C48B1">
        <w:rPr>
          <w:rFonts w:cs="Arial"/>
          <w:szCs w:val="24"/>
        </w:rPr>
        <w:t>mailserver.key</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r w:rsidRPr="006C48B1">
        <w:rPr>
          <w:rFonts w:cs="Arial"/>
          <w:szCs w:val="24"/>
        </w:rPr>
        <w:t>sudo mv mailserver.crt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r w:rsidRPr="006C48B1">
        <w:rPr>
          <w:rFonts w:cs="Arial"/>
          <w:szCs w:val="24"/>
        </w:rPr>
        <w:t xml:space="preserve">sudo mv </w:t>
      </w:r>
      <w:proofErr w:type="spellStart"/>
      <w:r w:rsidRPr="006C48B1">
        <w:rPr>
          <w:rFonts w:cs="Arial"/>
          <w:szCs w:val="24"/>
        </w:rPr>
        <w:t>cakey.pem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w:t>
      </w:r>
      <w:r w:rsidRPr="006C48B1">
        <w:rPr>
          <w:rFonts w:cs="Arial"/>
          <w:szCs w:val="24"/>
        </w:rPr>
        <w:t xml:space="preserve">sudo mv </w:t>
      </w:r>
      <w:proofErr w:type="spellStart"/>
      <w:r w:rsidRPr="006C48B1">
        <w:rPr>
          <w:rFonts w:cs="Arial"/>
          <w:szCs w:val="24"/>
        </w:rPr>
        <w:t>cacert.pem</w:t>
      </w:r>
      <w:proofErr w:type="spellEnd"/>
      <w:r w:rsidRPr="006C48B1">
        <w:rPr>
          <w:rFonts w:cs="Arial"/>
          <w:szCs w:val="24"/>
        </w:rPr>
        <w:t xml:space="preserve"> /</w:t>
      </w:r>
      <w:proofErr w:type="spellStart"/>
      <w:r w:rsidRPr="006C48B1">
        <w:rPr>
          <w:rFonts w:cs="Arial"/>
          <w:szCs w:val="24"/>
        </w:rPr>
        <w:t>etc</w:t>
      </w:r>
      <w:proofErr w:type="spellEnd"/>
      <w:r w:rsidRPr="006C48B1">
        <w:rPr>
          <w:rFonts w:cs="Arial"/>
          <w:szCs w:val="24"/>
        </w:rPr>
        <w:t>/</w:t>
      </w:r>
      <w:proofErr w:type="spellStart"/>
      <w:r w:rsidRPr="006C48B1">
        <w:rPr>
          <w:rFonts w:cs="Arial"/>
          <w:szCs w:val="24"/>
        </w:rPr>
        <w:t>postfix</w:t>
      </w:r>
      <w:proofErr w:type="spellEnd"/>
      <w:r w:rsidRPr="006C48B1">
        <w:rPr>
          <w:rFonts w:cs="Arial"/>
          <w:szCs w:val="24"/>
        </w:rPr>
        <w:t>/</w:t>
      </w:r>
      <w:proofErr w:type="spellStart"/>
      <w:r w:rsidRPr="006C48B1">
        <w:rPr>
          <w:rFonts w:cs="Arial"/>
          <w:szCs w:val="24"/>
        </w:rPr>
        <w:t>ssl</w:t>
      </w:r>
      <w:proofErr w:type="spellEnd"/>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D4476A">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w:t>
      </w:r>
      <w:proofErr w:type="spellStart"/>
      <w:r>
        <w:rPr>
          <w:rFonts w:cs="Arial"/>
          <w:szCs w:val="24"/>
        </w:rPr>
        <w:t>postconf</w:t>
      </w:r>
      <w:proofErr w:type="spellEnd"/>
      <w:r>
        <w:rPr>
          <w:rFonts w:cs="Arial"/>
          <w:szCs w:val="24"/>
        </w:rPr>
        <w:t xml:space="preserve"> -e ‚</w:t>
      </w:r>
      <w:proofErr w:type="spellStart"/>
      <w:r>
        <w:rPr>
          <w:rFonts w:cs="Arial"/>
          <w:szCs w:val="24"/>
        </w:rPr>
        <w:t>myhostname</w:t>
      </w:r>
      <w:proofErr w:type="spellEnd"/>
      <w:r>
        <w:rPr>
          <w:rFonts w:cs="Arial"/>
          <w:szCs w:val="24"/>
        </w:rPr>
        <w:t xml:space="preserve"> = patrickedelmann.com‘. Danach wir eine Datei erstellt „sudo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postfix</w:t>
      </w:r>
      <w:proofErr w:type="spellEnd"/>
      <w:r>
        <w:rPr>
          <w:rFonts w:cs="Arial"/>
          <w:szCs w:val="24"/>
        </w:rPr>
        <w:t>/</w:t>
      </w:r>
      <w:proofErr w:type="spellStart"/>
      <w:r>
        <w:rPr>
          <w:rFonts w:cs="Arial"/>
          <w:szCs w:val="24"/>
        </w:rPr>
        <w:t>sasl</w:t>
      </w:r>
      <w:proofErr w:type="spellEnd"/>
      <w:r>
        <w:rPr>
          <w:rFonts w:cs="Arial"/>
          <w:szCs w:val="24"/>
        </w:rPr>
        <w:t>/</w:t>
      </w:r>
      <w:proofErr w:type="spellStart"/>
      <w:r>
        <w:rPr>
          <w:rFonts w:cs="Arial"/>
          <w:szCs w:val="24"/>
        </w:rPr>
        <w:t>smtpd.conf</w:t>
      </w:r>
      <w:proofErr w:type="spellEnd"/>
      <w:r>
        <w:rPr>
          <w:rFonts w:cs="Arial"/>
          <w:szCs w:val="24"/>
        </w:rPr>
        <w:t>“ und diese wird bearbeitet und es wird reingeschrieben „</w:t>
      </w:r>
      <w:proofErr w:type="spellStart"/>
      <w:r>
        <w:rPr>
          <w:rFonts w:cs="Arial"/>
          <w:szCs w:val="24"/>
        </w:rPr>
        <w:t>pwcheck_method</w:t>
      </w:r>
      <w:proofErr w:type="spellEnd"/>
      <w:r>
        <w:rPr>
          <w:rFonts w:cs="Arial"/>
          <w:szCs w:val="24"/>
        </w:rPr>
        <w:t xml:space="preserve">: </w:t>
      </w:r>
      <w:proofErr w:type="spellStart"/>
      <w:r>
        <w:rPr>
          <w:rFonts w:cs="Arial"/>
          <w:szCs w:val="24"/>
        </w:rPr>
        <w:t>saslauthd</w:t>
      </w:r>
      <w:proofErr w:type="spellEnd"/>
      <w:r>
        <w:rPr>
          <w:rFonts w:cs="Arial"/>
          <w:szCs w:val="24"/>
        </w:rPr>
        <w:t xml:space="preserve">, </w:t>
      </w:r>
      <w:proofErr w:type="spellStart"/>
      <w:r>
        <w:rPr>
          <w:rFonts w:cs="Arial"/>
          <w:szCs w:val="24"/>
        </w:rPr>
        <w:t>mech_list</w:t>
      </w:r>
      <w:proofErr w:type="spellEnd"/>
      <w:r>
        <w:rPr>
          <w:rFonts w:cs="Arial"/>
          <w:szCs w:val="24"/>
        </w:rPr>
        <w:t xml:space="preserve">: </w:t>
      </w:r>
      <w:proofErr w:type="spellStart"/>
      <w:r>
        <w:rPr>
          <w:rFonts w:cs="Arial"/>
          <w:szCs w:val="24"/>
        </w:rPr>
        <w:t>plain</w:t>
      </w:r>
      <w:proofErr w:type="spellEnd"/>
      <w:r>
        <w:rPr>
          <w:rFonts w:cs="Arial"/>
          <w:szCs w:val="24"/>
        </w:rPr>
        <w:t xml:space="preserve"> </w:t>
      </w:r>
      <w:proofErr w:type="spellStart"/>
      <w:r>
        <w:rPr>
          <w:rFonts w:cs="Arial"/>
          <w:szCs w:val="24"/>
        </w:rPr>
        <w:t>login</w:t>
      </w:r>
      <w:proofErr w:type="spellEnd"/>
      <w:r>
        <w:rPr>
          <w:rFonts w:cs="Arial"/>
          <w:szCs w:val="24"/>
        </w:rPr>
        <w:t xml:space="preserve">“ Nach dieser Postfix </w:t>
      </w:r>
      <w:proofErr w:type="spellStart"/>
      <w:r>
        <w:rPr>
          <w:rFonts w:cs="Arial"/>
          <w:szCs w:val="24"/>
        </w:rPr>
        <w:lastRenderedPageBreak/>
        <w:t>erweiterung</w:t>
      </w:r>
      <w:proofErr w:type="spellEnd"/>
      <w:r>
        <w:rPr>
          <w:rFonts w:cs="Arial"/>
          <w:szCs w:val="24"/>
        </w:rPr>
        <w:t xml:space="preserve"> muss der Postfix-</w:t>
      </w:r>
      <w:proofErr w:type="spellStart"/>
      <w:r>
        <w:rPr>
          <w:rFonts w:cs="Arial"/>
          <w:szCs w:val="24"/>
        </w:rPr>
        <w:t>Daemon</w:t>
      </w:r>
      <w:proofErr w:type="spellEnd"/>
      <w:r>
        <w:rPr>
          <w:rFonts w:cs="Arial"/>
          <w:szCs w:val="24"/>
        </w:rPr>
        <w:t xml:space="preserve"> gestartet werden und das schafft man mit dem Befehl „sudo </w:t>
      </w:r>
      <w:proofErr w:type="spellStart"/>
      <w:r>
        <w:rPr>
          <w:rFonts w:cs="Arial"/>
          <w:szCs w:val="24"/>
        </w:rPr>
        <w:t>systemctl</w:t>
      </w:r>
      <w:proofErr w:type="spellEnd"/>
      <w:r>
        <w:rPr>
          <w:rFonts w:cs="Arial"/>
          <w:szCs w:val="24"/>
        </w:rPr>
        <w:t xml:space="preserve"> </w:t>
      </w:r>
      <w:proofErr w:type="spellStart"/>
      <w:r>
        <w:rPr>
          <w:rFonts w:cs="Arial"/>
          <w:szCs w:val="24"/>
        </w:rPr>
        <w:t>restart</w:t>
      </w:r>
      <w:proofErr w:type="spellEnd"/>
      <w:r>
        <w:rPr>
          <w:rFonts w:cs="Arial"/>
          <w:szCs w:val="24"/>
        </w:rPr>
        <w:t xml:space="preserve"> </w:t>
      </w:r>
      <w:proofErr w:type="spellStart"/>
      <w:r>
        <w:rPr>
          <w:rFonts w:cs="Arial"/>
          <w:szCs w:val="24"/>
        </w:rPr>
        <w:t>postfix</w:t>
      </w:r>
      <w:proofErr w:type="spellEnd"/>
      <w:r>
        <w:rPr>
          <w:rFonts w:cs="Arial"/>
          <w:szCs w:val="24"/>
        </w:rPr>
        <w:t xml:space="preserve">“.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7"/>
                    <a:stretch>
                      <a:fillRect/>
                    </a:stretch>
                  </pic:blipFill>
                  <pic:spPr>
                    <a:xfrm>
                      <a:off x="0" y="0"/>
                      <a:ext cx="3126739" cy="2344020"/>
                    </a:xfrm>
                    <a:prstGeom prst="rect">
                      <a:avLst/>
                    </a:prstGeom>
                  </pic:spPr>
                </pic:pic>
              </a:graphicData>
            </a:graphic>
          </wp:inline>
        </w:drawing>
      </w:r>
    </w:p>
    <w:p w14:paraId="69D522FD" w14:textId="7210DDB3" w:rsidR="007769E0" w:rsidRPr="00C91386" w:rsidRDefault="00C91386" w:rsidP="00C91386">
      <w:pPr>
        <w:pStyle w:val="Beschriftung"/>
        <w:rPr>
          <w:rFonts w:cs="Arial"/>
          <w:szCs w:val="24"/>
        </w:rPr>
      </w:pPr>
      <w:bookmarkStart w:id="54" w:name="_Toc129305505"/>
      <w:r>
        <w:t xml:space="preserve">Abbildung </w:t>
      </w:r>
      <w:r>
        <w:fldChar w:fldCharType="begin"/>
      </w:r>
      <w:r>
        <w:instrText xml:space="preserve"> SEQ Abbildung \* ARABIC </w:instrText>
      </w:r>
      <w:r>
        <w:fldChar w:fldCharType="separate"/>
      </w:r>
      <w:r w:rsidR="00FB6AC7">
        <w:rPr>
          <w:noProof/>
        </w:rPr>
        <w:t>16</w:t>
      </w:r>
      <w:r>
        <w:fldChar w:fldCharType="end"/>
      </w:r>
      <w:r>
        <w:t xml:space="preserve"> Postfix Erweiterung und Postfix </w:t>
      </w:r>
      <w:proofErr w:type="spellStart"/>
      <w:r>
        <w:t>Daemon</w:t>
      </w:r>
      <w:proofErr w:type="spellEnd"/>
      <w:r>
        <w:t xml:space="preserve"> starten</w:t>
      </w:r>
      <w:bookmarkEnd w:id="54"/>
    </w:p>
    <w:p w14:paraId="381A0061" w14:textId="74AB20D4" w:rsidR="007769E0" w:rsidRDefault="007769E0" w:rsidP="00D4476A">
      <w:pPr>
        <w:pStyle w:val="berschrift4"/>
      </w:pPr>
      <w:r>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libsasl2-2 sasl2-bin libsasl2-modules. Nach dem Installieren wird die Datei „sudo </w:t>
      </w:r>
      <w:proofErr w:type="spellStart"/>
      <w:r>
        <w:rPr>
          <w:rFonts w:cs="Arial"/>
          <w:szCs w:val="24"/>
        </w:rPr>
        <w:t>nano</w:t>
      </w:r>
      <w:proofErr w:type="spellEnd"/>
      <w:r>
        <w:rPr>
          <w:rFonts w:cs="Arial"/>
          <w:szCs w:val="24"/>
        </w:rPr>
        <w:t xml:space="preserve"> /</w:t>
      </w:r>
      <w:proofErr w:type="spellStart"/>
      <w:r>
        <w:rPr>
          <w:rFonts w:cs="Arial"/>
          <w:szCs w:val="24"/>
        </w:rPr>
        <w:t>etc</w:t>
      </w:r>
      <w:proofErr w:type="spellEnd"/>
      <w:r>
        <w:rPr>
          <w:rFonts w:cs="Arial"/>
          <w:szCs w:val="24"/>
        </w:rPr>
        <w:t>/</w:t>
      </w:r>
      <w:proofErr w:type="spellStart"/>
      <w:r>
        <w:rPr>
          <w:rFonts w:cs="Arial"/>
          <w:szCs w:val="24"/>
        </w:rPr>
        <w:t>dafault</w:t>
      </w:r>
      <w:proofErr w:type="spellEnd"/>
      <w:r>
        <w:rPr>
          <w:rFonts w:cs="Arial"/>
          <w:szCs w:val="24"/>
        </w:rPr>
        <w:t>/</w:t>
      </w:r>
      <w:proofErr w:type="spellStart"/>
      <w:r>
        <w:rPr>
          <w:rFonts w:cs="Arial"/>
          <w:szCs w:val="24"/>
        </w:rPr>
        <w:t>sasluths</w:t>
      </w:r>
      <w:proofErr w:type="spellEnd"/>
      <w:r>
        <w:rPr>
          <w:rFonts w:cs="Arial"/>
          <w:szCs w:val="24"/>
        </w:rPr>
        <w:t xml:space="preserve">“ bearbeitet. Und zwar in der Zeile #Sholud </w:t>
      </w:r>
      <w:proofErr w:type="spellStart"/>
      <w:r>
        <w:rPr>
          <w:rFonts w:cs="Arial"/>
          <w:szCs w:val="24"/>
        </w:rPr>
        <w:t>saslauthd</w:t>
      </w:r>
      <w:proofErr w:type="spellEnd"/>
      <w:r>
        <w:rPr>
          <w:rFonts w:cs="Arial"/>
          <w:szCs w:val="24"/>
        </w:rPr>
        <w:t xml:space="preserve"> </w:t>
      </w:r>
      <w:proofErr w:type="spellStart"/>
      <w:r>
        <w:rPr>
          <w:rFonts w:cs="Arial"/>
          <w:szCs w:val="24"/>
        </w:rPr>
        <w:t>run</w:t>
      </w:r>
      <w:proofErr w:type="spellEnd"/>
      <w:r>
        <w:rPr>
          <w:rFonts w:cs="Arial"/>
          <w:szCs w:val="24"/>
        </w:rPr>
        <w:t xml:space="preserve"> </w:t>
      </w:r>
      <w:proofErr w:type="spellStart"/>
      <w:r>
        <w:rPr>
          <w:rFonts w:cs="Arial"/>
          <w:szCs w:val="24"/>
        </w:rPr>
        <w:t>automatically</w:t>
      </w:r>
      <w:proofErr w:type="spellEnd"/>
      <w:r>
        <w:rPr>
          <w:rFonts w:cs="Arial"/>
          <w:szCs w:val="24"/>
        </w:rPr>
        <w:t xml:space="preserve"> on </w:t>
      </w:r>
      <w:proofErr w:type="spellStart"/>
      <w:r>
        <w:rPr>
          <w:rFonts w:cs="Arial"/>
          <w:szCs w:val="24"/>
        </w:rPr>
        <w:t>startup</w:t>
      </w:r>
      <w:proofErr w:type="spellEnd"/>
      <w:r>
        <w:rPr>
          <w:rFonts w:cs="Arial"/>
          <w:szCs w:val="24"/>
        </w:rPr>
        <w:t xml:space="preserve">? und das START= stellt man auf Ja. </w:t>
      </w:r>
      <w:proofErr w:type="spellStart"/>
      <w:r>
        <w:rPr>
          <w:rFonts w:cs="Arial"/>
          <w:szCs w:val="24"/>
        </w:rPr>
        <w:t>Dnach</w:t>
      </w:r>
      <w:proofErr w:type="spellEnd"/>
      <w:r>
        <w:rPr>
          <w:rFonts w:cs="Arial"/>
          <w:szCs w:val="24"/>
        </w:rPr>
        <w:t xml:space="preserve"> wir die Datei gespeichert und beendet. </w:t>
      </w:r>
      <w:r w:rsidRPr="00A52AEE">
        <w:rPr>
          <w:rFonts w:cs="Arial"/>
          <w:szCs w:val="24"/>
        </w:rPr>
        <w:t xml:space="preserve">Mit dem Befehl „sudo </w:t>
      </w:r>
      <w:proofErr w:type="spellStart"/>
      <w:r w:rsidRPr="00A52AEE">
        <w:rPr>
          <w:rFonts w:cs="Arial"/>
          <w:szCs w:val="24"/>
        </w:rPr>
        <w:t>dpkg-statoverride</w:t>
      </w:r>
      <w:proofErr w:type="spellEnd"/>
      <w:r w:rsidRPr="00A52AEE">
        <w:rPr>
          <w:rFonts w:cs="Arial"/>
          <w:szCs w:val="24"/>
        </w:rPr>
        <w:t xml:space="preserve"> --</w:t>
      </w:r>
      <w:proofErr w:type="spellStart"/>
      <w:r w:rsidRPr="00A52AEE">
        <w:rPr>
          <w:rFonts w:cs="Arial"/>
          <w:szCs w:val="24"/>
        </w:rPr>
        <w:t>force</w:t>
      </w:r>
      <w:proofErr w:type="spellEnd"/>
      <w:r w:rsidRPr="00A52AEE">
        <w:rPr>
          <w:rFonts w:cs="Arial"/>
          <w:szCs w:val="24"/>
        </w:rPr>
        <w:t xml:space="preserve"> --update --</w:t>
      </w:r>
      <w:proofErr w:type="spellStart"/>
      <w:r w:rsidRPr="00A52AEE">
        <w:rPr>
          <w:rFonts w:cs="Arial"/>
          <w:szCs w:val="24"/>
        </w:rPr>
        <w:t>add</w:t>
      </w:r>
      <w:proofErr w:type="spellEnd"/>
      <w:r w:rsidRPr="00A52AEE">
        <w:rPr>
          <w:rFonts w:cs="Arial"/>
          <w:szCs w:val="24"/>
        </w:rPr>
        <w:t xml:space="preserve"> root </w:t>
      </w:r>
      <w:proofErr w:type="spellStart"/>
      <w:r w:rsidRPr="00A52AEE">
        <w:rPr>
          <w:rFonts w:cs="Arial"/>
          <w:szCs w:val="24"/>
        </w:rPr>
        <w:t>sasl</w:t>
      </w:r>
      <w:proofErr w:type="spellEnd"/>
      <w:r w:rsidRPr="00A52AEE">
        <w:rPr>
          <w:rFonts w:cs="Arial"/>
          <w:szCs w:val="24"/>
        </w:rPr>
        <w:t xml:space="preserve"> 755 /</w:t>
      </w:r>
      <w:proofErr w:type="spellStart"/>
      <w:r w:rsidRPr="00A52AEE">
        <w:rPr>
          <w:rFonts w:cs="Arial"/>
          <w:szCs w:val="24"/>
        </w:rPr>
        <w:t>var</w:t>
      </w:r>
      <w:proofErr w:type="spellEnd"/>
      <w:r w:rsidRPr="00A52AEE">
        <w:rPr>
          <w:rFonts w:cs="Arial"/>
          <w:szCs w:val="24"/>
        </w:rPr>
        <w:t>/spool/</w:t>
      </w:r>
      <w:proofErr w:type="spellStart"/>
      <w:r w:rsidRPr="00A52AEE">
        <w:rPr>
          <w:rFonts w:cs="Arial"/>
          <w:szCs w:val="24"/>
        </w:rPr>
        <w:t>postfix</w:t>
      </w:r>
      <w:proofErr w:type="spellEnd"/>
      <w:r w:rsidRPr="00A52AEE">
        <w:rPr>
          <w:rFonts w:cs="Arial"/>
          <w:szCs w:val="24"/>
        </w:rPr>
        <w:t>/</w:t>
      </w:r>
      <w:proofErr w:type="spellStart"/>
      <w:r w:rsidRPr="00A52AEE">
        <w:rPr>
          <w:rFonts w:cs="Arial"/>
          <w:szCs w:val="24"/>
        </w:rPr>
        <w:t>var</w:t>
      </w:r>
      <w:proofErr w:type="spellEnd"/>
      <w:r w:rsidRPr="00A52AEE">
        <w:rPr>
          <w:rFonts w:cs="Arial"/>
          <w:szCs w:val="24"/>
        </w:rPr>
        <w:t>/</w:t>
      </w:r>
      <w:proofErr w:type="spellStart"/>
      <w:r w:rsidRPr="00A52AEE">
        <w:rPr>
          <w:rFonts w:cs="Arial"/>
          <w:szCs w:val="24"/>
        </w:rPr>
        <w:t>run</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um die </w:t>
      </w:r>
      <w:proofErr w:type="spellStart"/>
      <w:r w:rsidRPr="00A52AEE">
        <w:rPr>
          <w:rFonts w:cs="Arial"/>
          <w:szCs w:val="24"/>
        </w:rPr>
        <w:t>d</w:t>
      </w:r>
      <w:r>
        <w:rPr>
          <w:rFonts w:cs="Arial"/>
          <w:szCs w:val="24"/>
        </w:rPr>
        <w:t>pkg</w:t>
      </w:r>
      <w:proofErr w:type="spellEnd"/>
      <w:r>
        <w:rPr>
          <w:rFonts w:cs="Arial"/>
          <w:szCs w:val="24"/>
        </w:rPr>
        <w:t xml:space="preserve"> Satus zu </w:t>
      </w:r>
      <w:proofErr w:type="spellStart"/>
      <w:r>
        <w:rPr>
          <w:rFonts w:cs="Arial"/>
          <w:szCs w:val="24"/>
        </w:rPr>
        <w:t>aktualiesiern</w:t>
      </w:r>
      <w:proofErr w:type="spellEnd"/>
      <w:r>
        <w:rPr>
          <w:rFonts w:cs="Arial"/>
          <w:szCs w:val="24"/>
        </w:rPr>
        <w:t xml:space="preserve">. Für die Datei wird ein </w:t>
      </w:r>
      <w:proofErr w:type="spellStart"/>
      <w:r>
        <w:rPr>
          <w:rFonts w:cs="Arial"/>
          <w:szCs w:val="24"/>
        </w:rPr>
        <w:t>Symlink</w:t>
      </w:r>
      <w:proofErr w:type="spellEnd"/>
      <w:r>
        <w:rPr>
          <w:rFonts w:cs="Arial"/>
          <w:szCs w:val="24"/>
        </w:rPr>
        <w:t xml:space="preserve"> erstellt „</w:t>
      </w:r>
      <w:r w:rsidRPr="00A52AEE">
        <w:rPr>
          <w:rFonts w:cs="Arial"/>
          <w:szCs w:val="24"/>
        </w:rPr>
        <w:t xml:space="preserve">sudo </w:t>
      </w:r>
      <w:proofErr w:type="spellStart"/>
      <w:r w:rsidRPr="00A52AEE">
        <w:rPr>
          <w:rFonts w:cs="Arial"/>
          <w:szCs w:val="24"/>
        </w:rPr>
        <w:t>ln</w:t>
      </w:r>
      <w:proofErr w:type="spellEnd"/>
      <w:r w:rsidRPr="00A52AEE">
        <w:rPr>
          <w:rFonts w:cs="Arial"/>
          <w:szCs w:val="24"/>
        </w:rPr>
        <w:t xml:space="preserve"> -s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default</w:t>
      </w:r>
      <w:proofErr w:type="spellEnd"/>
      <w:r w:rsidRPr="00A52AEE">
        <w:rPr>
          <w:rFonts w:cs="Arial"/>
          <w:szCs w:val="24"/>
        </w:rPr>
        <w:t>/</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saslauthd</w:t>
      </w:r>
      <w:proofErr w:type="spellEnd"/>
      <w:r>
        <w:rPr>
          <w:rFonts w:cs="Arial"/>
          <w:szCs w:val="24"/>
        </w:rPr>
        <w:t>“ und dann wird die SASL-</w:t>
      </w:r>
      <w:proofErr w:type="spellStart"/>
      <w:r>
        <w:rPr>
          <w:rFonts w:cs="Arial"/>
          <w:szCs w:val="24"/>
        </w:rPr>
        <w:t>Daemon</w:t>
      </w:r>
      <w:proofErr w:type="spellEnd"/>
      <w:r>
        <w:rPr>
          <w:rFonts w:cs="Arial"/>
          <w:szCs w:val="24"/>
        </w:rPr>
        <w:t xml:space="preserve"> gestartet mit „</w:t>
      </w:r>
      <w:r w:rsidRPr="00A52AEE">
        <w:rPr>
          <w:rFonts w:cs="Arial"/>
          <w:szCs w:val="24"/>
        </w:rPr>
        <w:t>sudo /</w:t>
      </w:r>
      <w:proofErr w:type="spellStart"/>
      <w:r w:rsidRPr="00A52AEE">
        <w:rPr>
          <w:rFonts w:cs="Arial"/>
          <w:szCs w:val="24"/>
        </w:rPr>
        <w:t>etc</w:t>
      </w:r>
      <w:proofErr w:type="spellEnd"/>
      <w:r w:rsidRPr="00A52AEE">
        <w:rPr>
          <w:rFonts w:cs="Arial"/>
          <w:szCs w:val="24"/>
        </w:rPr>
        <w:t>/</w:t>
      </w:r>
      <w:proofErr w:type="spellStart"/>
      <w:r w:rsidRPr="00A52AEE">
        <w:rPr>
          <w:rFonts w:cs="Arial"/>
          <w:szCs w:val="24"/>
        </w:rPr>
        <w:t>init</w:t>
      </w:r>
      <w:proofErr w:type="spellEnd"/>
      <w:r w:rsidRPr="00A52AEE">
        <w:rPr>
          <w:rFonts w:cs="Arial"/>
          <w:szCs w:val="24"/>
        </w:rPr>
        <w:t>. d/</w:t>
      </w:r>
      <w:proofErr w:type="spellStart"/>
      <w:r w:rsidRPr="00A52AEE">
        <w:rPr>
          <w:rFonts w:cs="Arial"/>
          <w:szCs w:val="24"/>
        </w:rPr>
        <w:t>saslauthd</w:t>
      </w:r>
      <w:proofErr w:type="spellEnd"/>
      <w:r w:rsidRPr="00A52AEE">
        <w:rPr>
          <w:rFonts w:cs="Arial"/>
          <w:szCs w:val="24"/>
        </w:rPr>
        <w:t xml:space="preserve"> </w:t>
      </w:r>
      <w:proofErr w:type="spellStart"/>
      <w:r w:rsidRPr="00A52AEE">
        <w:rPr>
          <w:rFonts w:cs="Arial"/>
          <w:szCs w:val="24"/>
        </w:rPr>
        <w:t>start</w:t>
      </w:r>
      <w:proofErr w:type="spellEnd"/>
      <w:r>
        <w:rPr>
          <w:rFonts w:cs="Arial"/>
          <w:szCs w:val="24"/>
        </w:rPr>
        <w:t xml:space="preserve">“. </w:t>
      </w:r>
    </w:p>
    <w:p w14:paraId="64176D15" w14:textId="77777777" w:rsidR="007769E0" w:rsidRPr="007769E0" w:rsidRDefault="007769E0" w:rsidP="007769E0"/>
    <w:p w14:paraId="75F02121" w14:textId="11BF9674" w:rsidR="007769E0" w:rsidRDefault="007769E0" w:rsidP="00D4476A">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w:t>
      </w:r>
      <w:proofErr w:type="spellStart"/>
      <w:r>
        <w:rPr>
          <w:rFonts w:cs="Arial"/>
          <w:szCs w:val="24"/>
        </w:rPr>
        <w:t>postfix</w:t>
      </w:r>
      <w:proofErr w:type="spellEnd"/>
      <w:r>
        <w:rPr>
          <w:rFonts w:cs="Arial"/>
          <w:szCs w:val="24"/>
        </w:rPr>
        <w:t xml:space="preserve"> zu überprüfen, wird zuerst eine Verbindung zum Server erstellt und ein E-Mail-Protokoll durchgeführt. Zuerst wird Telnet installiert mit „sudo </w:t>
      </w:r>
      <w:proofErr w:type="spellStart"/>
      <w:r>
        <w:rPr>
          <w:rFonts w:cs="Arial"/>
          <w:szCs w:val="24"/>
        </w:rPr>
        <w:t>apt-get</w:t>
      </w:r>
      <w:proofErr w:type="spellEnd"/>
      <w:r>
        <w:rPr>
          <w:rFonts w:cs="Arial"/>
          <w:szCs w:val="24"/>
        </w:rPr>
        <w:t xml:space="preserve"> </w:t>
      </w:r>
      <w:proofErr w:type="spellStart"/>
      <w:r>
        <w:rPr>
          <w:rFonts w:cs="Arial"/>
          <w:szCs w:val="24"/>
        </w:rPr>
        <w:t>install</w:t>
      </w:r>
      <w:proofErr w:type="spellEnd"/>
      <w:r>
        <w:rPr>
          <w:rFonts w:cs="Arial"/>
          <w:szCs w:val="24"/>
        </w:rPr>
        <w:t xml:space="preserve"> </w:t>
      </w:r>
      <w:proofErr w:type="spellStart"/>
      <w:r>
        <w:rPr>
          <w:rFonts w:cs="Arial"/>
          <w:szCs w:val="24"/>
        </w:rPr>
        <w:t>telnet</w:t>
      </w:r>
      <w:proofErr w:type="spellEnd"/>
      <w:r>
        <w:rPr>
          <w:rFonts w:cs="Arial"/>
          <w:szCs w:val="24"/>
        </w:rPr>
        <w:t>“. Wenn Telnet installiert ist, wird mit dem Befehl „</w:t>
      </w:r>
      <w:proofErr w:type="spellStart"/>
      <w:r>
        <w:rPr>
          <w:rFonts w:cs="Arial"/>
          <w:szCs w:val="24"/>
        </w:rPr>
        <w:t>telnet</w:t>
      </w:r>
      <w:proofErr w:type="spellEnd"/>
      <w:r>
        <w:rPr>
          <w:rFonts w:cs="Arial"/>
          <w:szCs w:val="24"/>
        </w:rPr>
        <w:t xml:space="preserve"> </w:t>
      </w:r>
      <w:proofErr w:type="spellStart"/>
      <w:r>
        <w:rPr>
          <w:rFonts w:cs="Arial"/>
          <w:szCs w:val="24"/>
        </w:rPr>
        <w:t>localhost</w:t>
      </w:r>
      <w:proofErr w:type="spellEnd"/>
      <w:r>
        <w:rPr>
          <w:rFonts w:cs="Arial"/>
          <w:szCs w:val="24"/>
        </w:rPr>
        <w:t xml:space="preserve"> 25“ eine Verbindung via SMTP-Port zum Server hergestellt. </w:t>
      </w:r>
    </w:p>
    <w:p w14:paraId="5F7BA58E" w14:textId="77777777" w:rsidR="00C91386" w:rsidRDefault="007769E0" w:rsidP="00C91386">
      <w:pPr>
        <w:keepNext/>
      </w:pPr>
      <w:r w:rsidRPr="00BD3229">
        <w:rPr>
          <w:rFonts w:cs="Arial"/>
          <w:noProof/>
          <w:szCs w:val="24"/>
        </w:rPr>
        <w:lastRenderedPageBreak/>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8"/>
                    <a:stretch>
                      <a:fillRect/>
                    </a:stretch>
                  </pic:blipFill>
                  <pic:spPr>
                    <a:xfrm>
                      <a:off x="0" y="0"/>
                      <a:ext cx="4220943" cy="739383"/>
                    </a:xfrm>
                    <a:prstGeom prst="rect">
                      <a:avLst/>
                    </a:prstGeom>
                  </pic:spPr>
                </pic:pic>
              </a:graphicData>
            </a:graphic>
          </wp:inline>
        </w:drawing>
      </w:r>
    </w:p>
    <w:p w14:paraId="7DFBA0CD" w14:textId="072D9ED9" w:rsidR="007769E0" w:rsidRDefault="00C91386" w:rsidP="00C91386">
      <w:pPr>
        <w:pStyle w:val="Beschriftung"/>
      </w:pPr>
      <w:bookmarkStart w:id="55" w:name="_Toc129305506"/>
      <w:r>
        <w:t xml:space="preserve">Abbildung </w:t>
      </w:r>
      <w:r>
        <w:fldChar w:fldCharType="begin"/>
      </w:r>
      <w:r>
        <w:instrText xml:space="preserve"> SEQ Abbildung \* ARABIC </w:instrText>
      </w:r>
      <w:r>
        <w:fldChar w:fldCharType="separate"/>
      </w:r>
      <w:r w:rsidR="00FB6AC7">
        <w:rPr>
          <w:noProof/>
        </w:rPr>
        <w:t>17</w:t>
      </w:r>
      <w:r>
        <w:fldChar w:fldCharType="end"/>
      </w:r>
      <w:r>
        <w:t xml:space="preserve"> Output der Verbindung des Mail-Servers</w:t>
      </w:r>
      <w:bookmarkEnd w:id="5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w:t>
      </w:r>
      <w:proofErr w:type="spellStart"/>
      <w:r>
        <w:rPr>
          <w:rFonts w:cs="Arial"/>
          <w:szCs w:val="24"/>
        </w:rPr>
        <w:t>ehlo</w:t>
      </w:r>
      <w:proofErr w:type="spellEnd"/>
      <w:r>
        <w:rPr>
          <w:rFonts w:cs="Arial"/>
          <w:szCs w:val="24"/>
        </w:rPr>
        <w:t xml:space="preserve"> </w:t>
      </w:r>
      <w:proofErr w:type="spellStart"/>
      <w:r>
        <w:rPr>
          <w:rFonts w:cs="Arial"/>
          <w:szCs w:val="24"/>
        </w:rPr>
        <w:t>localhost</w:t>
      </w:r>
      <w:proofErr w:type="spellEnd"/>
      <w:r>
        <w:rPr>
          <w:rFonts w:cs="Arial"/>
          <w:szCs w:val="24"/>
        </w:rPr>
        <w: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9"/>
                    <a:stretch>
                      <a:fillRect/>
                    </a:stretch>
                  </pic:blipFill>
                  <pic:spPr>
                    <a:xfrm>
                      <a:off x="0" y="0"/>
                      <a:ext cx="3769858" cy="1545841"/>
                    </a:xfrm>
                    <a:prstGeom prst="rect">
                      <a:avLst/>
                    </a:prstGeom>
                  </pic:spPr>
                </pic:pic>
              </a:graphicData>
            </a:graphic>
          </wp:inline>
        </w:drawing>
      </w:r>
    </w:p>
    <w:p w14:paraId="0007CB3C" w14:textId="60D46BE1" w:rsidR="007769E0" w:rsidRPr="00C91386" w:rsidRDefault="00C91386" w:rsidP="00C91386">
      <w:pPr>
        <w:pStyle w:val="Beschriftung"/>
        <w:rPr>
          <w:rFonts w:cs="Arial"/>
          <w:szCs w:val="24"/>
        </w:rPr>
      </w:pPr>
      <w:bookmarkStart w:id="56" w:name="_Toc129305507"/>
      <w:r>
        <w:t xml:space="preserve">Abbildung </w:t>
      </w:r>
      <w:r>
        <w:fldChar w:fldCharType="begin"/>
      </w:r>
      <w:r>
        <w:instrText xml:space="preserve"> SEQ Abbildung \* ARABIC </w:instrText>
      </w:r>
      <w:r>
        <w:fldChar w:fldCharType="separate"/>
      </w:r>
      <w:r w:rsidR="00FB6AC7">
        <w:rPr>
          <w:noProof/>
        </w:rPr>
        <w:t>18</w:t>
      </w:r>
      <w:r>
        <w:fldChar w:fldCharType="end"/>
      </w:r>
      <w:r>
        <w:t xml:space="preserve"> Ausgabe des </w:t>
      </w:r>
      <w:proofErr w:type="spellStart"/>
      <w:r>
        <w:t>ehlo</w:t>
      </w:r>
      <w:proofErr w:type="spellEnd"/>
      <w:r>
        <w:t xml:space="preserve"> </w:t>
      </w:r>
      <w:proofErr w:type="spellStart"/>
      <w:r>
        <w:t>localhost</w:t>
      </w:r>
      <w:bookmarkEnd w:id="56"/>
      <w:proofErr w:type="spellEnd"/>
    </w:p>
    <w:p w14:paraId="23796BD6" w14:textId="53D44D88" w:rsidR="007769E0" w:rsidRDefault="00087423" w:rsidP="007769E0">
      <w:pPr>
        <w:rPr>
          <w:rFonts w:cs="Arial"/>
          <w:szCs w:val="24"/>
        </w:rPr>
      </w:pPr>
      <w:r>
        <w:rPr>
          <w:rFonts w:cs="Arial"/>
          <w:szCs w:val="24"/>
        </w:rPr>
        <w:t>Die Gelbs</w:t>
      </w:r>
      <w:r w:rsidR="007769E0">
        <w:rPr>
          <w:rFonts w:cs="Arial"/>
          <w:szCs w:val="24"/>
        </w:rPr>
        <w:t xml:space="preserve"> markierten Ausgaben, sieht man, dass der SMTP AUTH funktioniert. Jetzt kann man den Server sagen, von wem die E-Mail gesendet wurde „mail </w:t>
      </w:r>
      <w:proofErr w:type="spellStart"/>
      <w:r w:rsidR="007769E0">
        <w:rPr>
          <w:rFonts w:cs="Arial"/>
          <w:szCs w:val="24"/>
        </w:rPr>
        <w:t>from</w:t>
      </w:r>
      <w:proofErr w:type="spellEnd"/>
      <w:r w:rsidR="007769E0">
        <w:rPr>
          <w:rFonts w:cs="Arial"/>
          <w:szCs w:val="24"/>
        </w:rPr>
        <w:t xml:space="preserve">: </w:t>
      </w:r>
      <w:hyperlink r:id="rId50" w:history="1">
        <w:r w:rsidR="007769E0" w:rsidRPr="007E26C6">
          <w:rPr>
            <w:rFonts w:cs="Arial"/>
            <w:szCs w:val="24"/>
          </w:rPr>
          <w:t>some-person@some-other-server.com</w:t>
        </w:r>
      </w:hyperlink>
      <w:r w:rsidR="007769E0">
        <w:rPr>
          <w:rFonts w:cs="Arial"/>
          <w:szCs w:val="24"/>
        </w:rPr>
        <w:t>“. Dann wird dem Server mitgeteilt an wen die E-Mail versendet werden soll „</w:t>
      </w:r>
      <w:proofErr w:type="spellStart"/>
      <w:r w:rsidR="007769E0">
        <w:rPr>
          <w:rFonts w:cs="Arial"/>
          <w:szCs w:val="24"/>
        </w:rPr>
        <w:t>rcpt</w:t>
      </w:r>
      <w:proofErr w:type="spellEnd"/>
      <w:r w:rsidR="007769E0">
        <w:rPr>
          <w:rFonts w:cs="Arial"/>
          <w:szCs w:val="24"/>
        </w:rPr>
        <w:t xml:space="preserve"> to: </w:t>
      </w:r>
      <w:hyperlink r:id="rId51" w:history="1">
        <w:r w:rsidR="007769E0" w:rsidRPr="007E26C6">
          <w:rPr>
            <w:rFonts w:cs="Arial"/>
            <w:szCs w:val="24"/>
          </w:rPr>
          <w:t>root@patrickedelmann.com</w:t>
        </w:r>
      </w:hyperlink>
      <w:r w:rsidR="007769E0">
        <w:rPr>
          <w:rFonts w:cs="Arial"/>
          <w:szCs w:val="24"/>
        </w:rPr>
        <w:t>“. Dann mit „</w:t>
      </w:r>
      <w:proofErr w:type="spellStart"/>
      <w:r w:rsidR="007769E0">
        <w:rPr>
          <w:rFonts w:cs="Arial"/>
          <w:szCs w:val="24"/>
        </w:rPr>
        <w:t>data</w:t>
      </w:r>
      <w:proofErr w:type="spellEnd"/>
      <w:r w:rsidR="007769E0">
        <w:rPr>
          <w:rFonts w:cs="Arial"/>
          <w:szCs w:val="24"/>
        </w:rPr>
        <w:t xml:space="preserve">“ kann ein Nachrichtentext versendet werden. Dann die Nachricht eingeben „Patrick Edelmann Schüler der 5AHEL an der HTL-Anichstraße, der </w:t>
      </w:r>
      <w:proofErr w:type="spellStart"/>
      <w:r w:rsidR="007769E0">
        <w:rPr>
          <w:rFonts w:cs="Arial"/>
          <w:szCs w:val="24"/>
        </w:rPr>
        <w:t>Diplomarbeits</w:t>
      </w:r>
      <w:proofErr w:type="spellEnd"/>
      <w:r w:rsidR="007769E0">
        <w:rPr>
          <w:rFonts w:cs="Arial"/>
          <w:szCs w:val="24"/>
        </w:rPr>
        <w:t xml:space="preserve"> Meilenstein-E-Mail-Server konfigurieren hat funktioniert. Mein Partner bei der Diplomarbeit ist Simon Angerer ebenfalls Schüler der HTL-Anichstraße. Lg. Edelmann Patrick 5AHEL“. Mit „</w:t>
      </w:r>
      <w:proofErr w:type="spellStart"/>
      <w:r w:rsidR="007769E0">
        <w:rPr>
          <w:rFonts w:cs="Arial"/>
          <w:szCs w:val="24"/>
        </w:rPr>
        <w:t>quit</w:t>
      </w:r>
      <w:proofErr w:type="spellEnd"/>
      <w:r w:rsidR="007769E0">
        <w:rPr>
          <w:rFonts w:cs="Arial"/>
          <w:szCs w:val="24"/>
        </w:rPr>
        <w:t>“ kann die Sitzung geschlossen werden. Wenn man alles richtig eingegeben hat, sollte diese Nachricht mit dem Befehl „</w:t>
      </w:r>
      <w:proofErr w:type="spellStart"/>
      <w:r w:rsidR="007769E0">
        <w:rPr>
          <w:rFonts w:cs="Arial"/>
          <w:szCs w:val="24"/>
        </w:rPr>
        <w:t>ll</w:t>
      </w:r>
      <w:proofErr w:type="spellEnd"/>
      <w:r w:rsidR="007769E0">
        <w:rPr>
          <w:rFonts w:cs="Arial"/>
          <w:szCs w:val="24"/>
        </w:rPr>
        <w:t xml:space="preserve"> /root/</w:t>
      </w:r>
      <w:proofErr w:type="spellStart"/>
      <w:r w:rsidR="007769E0">
        <w:rPr>
          <w:rFonts w:cs="Arial"/>
          <w:szCs w:val="24"/>
        </w:rPr>
        <w:t>Maildir</w:t>
      </w:r>
      <w:proofErr w:type="spellEnd"/>
      <w:r w:rsidR="007769E0">
        <w:rPr>
          <w:rFonts w:cs="Arial"/>
          <w:szCs w:val="24"/>
        </w:rPr>
        <w:t>/</w:t>
      </w:r>
      <w:proofErr w:type="spellStart"/>
      <w:r w:rsidR="007769E0">
        <w:rPr>
          <w:rFonts w:cs="Arial"/>
          <w:szCs w:val="24"/>
        </w:rPr>
        <w:t>new</w:t>
      </w:r>
      <w:proofErr w:type="spellEnd"/>
      <w:r w:rsidR="007769E0">
        <w:rPr>
          <w:rFonts w:cs="Arial"/>
          <w:szCs w:val="24"/>
        </w:rPr>
        <w:t xml:space="preserve">“ angezeigt werden. </w:t>
      </w:r>
    </w:p>
    <w:p w14:paraId="36B5B76D" w14:textId="77777777" w:rsidR="00C91386" w:rsidRDefault="007769E0" w:rsidP="00C91386">
      <w:pPr>
        <w:keepNext/>
      </w:pPr>
      <w:r w:rsidRPr="00C822B6">
        <w:rPr>
          <w:rFonts w:cs="Arial"/>
          <w:noProof/>
          <w:szCs w:val="24"/>
        </w:rPr>
        <w:lastRenderedPageBreak/>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52"/>
                    <a:stretch>
                      <a:fillRect/>
                    </a:stretch>
                  </pic:blipFill>
                  <pic:spPr>
                    <a:xfrm>
                      <a:off x="0" y="0"/>
                      <a:ext cx="5102126" cy="1863806"/>
                    </a:xfrm>
                    <a:prstGeom prst="rect">
                      <a:avLst/>
                    </a:prstGeom>
                  </pic:spPr>
                </pic:pic>
              </a:graphicData>
            </a:graphic>
          </wp:inline>
        </w:drawing>
      </w:r>
    </w:p>
    <w:p w14:paraId="50EF2040" w14:textId="3F4738AB" w:rsidR="007769E0" w:rsidRDefault="00C91386" w:rsidP="00C91386">
      <w:pPr>
        <w:pStyle w:val="Beschriftung"/>
        <w:rPr>
          <w:rFonts w:cs="Arial"/>
          <w:szCs w:val="24"/>
        </w:rPr>
      </w:pPr>
      <w:bookmarkStart w:id="57" w:name="_Toc129305508"/>
      <w:r>
        <w:t xml:space="preserve">Abbildung </w:t>
      </w:r>
      <w:r>
        <w:fldChar w:fldCharType="begin"/>
      </w:r>
      <w:r>
        <w:instrText xml:space="preserve"> SEQ Abbildung \* ARABIC </w:instrText>
      </w:r>
      <w:r>
        <w:fldChar w:fldCharType="separate"/>
      </w:r>
      <w:r w:rsidR="00FB6AC7">
        <w:rPr>
          <w:noProof/>
        </w:rPr>
        <w:t>19</w:t>
      </w:r>
      <w:r>
        <w:fldChar w:fldCharType="end"/>
      </w:r>
      <w:r>
        <w:t xml:space="preserve"> Ausgabe der E-Mail die versendet wurde</w:t>
      </w:r>
      <w:bookmarkEnd w:id="57"/>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58" w:name="_Toc129305473"/>
      <w:r>
        <w:t>Python Client Programm</w:t>
      </w:r>
      <w:bookmarkEnd w:id="58"/>
    </w:p>
    <w:p w14:paraId="53991FA3" w14:textId="2B48DE71" w:rsidR="00EC30B1" w:rsidRDefault="00EC30B1" w:rsidP="00D4476A">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w:t>
      </w:r>
      <w:r w:rsidRPr="00CD5B8C">
        <w:rPr>
          <w:rFonts w:cs="Arial"/>
          <w:szCs w:val="24"/>
        </w:rPr>
        <w:lastRenderedPageBreak/>
        <w:t xml:space="preserve">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D4476A">
      <w:pPr>
        <w:pStyle w:val="berschrift4"/>
      </w:pPr>
      <w:r>
        <w:t xml:space="preserve">Funktion </w:t>
      </w:r>
    </w:p>
    <w:p w14:paraId="14CF5CA0" w14:textId="341E8884" w:rsidR="00E1264F" w:rsidRPr="00BE420A"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58BE9D5" w14:textId="2F6AAF58" w:rsidR="00EC30B1" w:rsidRDefault="00EC30B1" w:rsidP="00D4476A">
      <w:pPr>
        <w:pStyle w:val="berschrift4"/>
      </w:pPr>
      <w:r>
        <w:lastRenderedPageBreak/>
        <w:t xml:space="preserve">Programmcode als Text </w:t>
      </w:r>
    </w:p>
    <w:tbl>
      <w:tblPr>
        <w:tblStyle w:val="Tabellenraster"/>
        <w:tblW w:w="9002" w:type="dxa"/>
        <w:tblLook w:val="04A0" w:firstRow="1" w:lastRow="0" w:firstColumn="1" w:lastColumn="0" w:noHBand="0" w:noVBand="1"/>
      </w:tblPr>
      <w:tblGrid>
        <w:gridCol w:w="9002"/>
      </w:tblGrid>
      <w:tr w:rsidR="00BE420A" w14:paraId="415C890C" w14:textId="77777777" w:rsidTr="00BE420A">
        <w:trPr>
          <w:trHeight w:val="7339"/>
        </w:trPr>
        <w:tc>
          <w:tcPr>
            <w:tcW w:w="9002" w:type="dxa"/>
          </w:tcPr>
          <w:p w14:paraId="51DABFE5"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#Autor: Edelmann Patrick</w:t>
            </w:r>
          </w:p>
          <w:p w14:paraId="5000A26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#Datum der Finalisierung: 29.12.2022</w:t>
            </w:r>
          </w:p>
          <w:p w14:paraId="43637767"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#Klasse:5AHEL</w:t>
            </w:r>
          </w:p>
          <w:p w14:paraId="59E87B6A"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 Dieses Programm erstellt einen Socket und versucht, eine Verbindung zu einem Server mit der IP-Adresse 127.0.0.1 und dem Port 23456 herzustellen.</w:t>
            </w:r>
          </w:p>
          <w:p w14:paraId="46D378E9" w14:textId="77777777" w:rsidR="00BE420A" w:rsidRP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#Wenn die Verbindung erfolgreich ist, sendet es eine Nachricht mit dem Namen des Absenders an den Server, der dann eine Antwort zurückgibt.</w:t>
            </w:r>
          </w:p>
          <w:p w14:paraId="39D24F99" w14:textId="5BB94CF8" w:rsidR="00BE420A" w:rsidRDefault="00BE420A" w:rsidP="00BE420A">
            <w:pPr>
              <w:spacing w:line="240" w:lineRule="auto"/>
              <w:rPr>
                <w:rFonts w:ascii="Consolas" w:hAnsi="Consolas"/>
                <w:color w:val="7F7F7F" w:themeColor="text1" w:themeTint="80"/>
                <w:sz w:val="20"/>
                <w:szCs w:val="20"/>
              </w:rPr>
            </w:pPr>
            <w:r w:rsidRPr="00BE420A">
              <w:rPr>
                <w:rFonts w:ascii="Consolas" w:hAnsi="Consolas"/>
                <w:color w:val="7F7F7F" w:themeColor="text1" w:themeTint="80"/>
                <w:sz w:val="20"/>
                <w:szCs w:val="20"/>
              </w:rPr>
              <w:t>#Anschließend wird die Verbindung geschlossen.</w:t>
            </w:r>
          </w:p>
          <w:p w14:paraId="6ECAB403" w14:textId="77777777" w:rsidR="00237031" w:rsidRPr="00BE420A" w:rsidRDefault="00237031" w:rsidP="00BE420A">
            <w:pPr>
              <w:spacing w:line="240" w:lineRule="auto"/>
              <w:rPr>
                <w:rFonts w:ascii="Consolas" w:hAnsi="Consolas"/>
                <w:color w:val="7F7F7F" w:themeColor="text1" w:themeTint="80"/>
                <w:sz w:val="20"/>
                <w:szCs w:val="20"/>
              </w:rPr>
            </w:pPr>
          </w:p>
          <w:p w14:paraId="544468F6"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 xml:space="preserve">import socket   # </w:t>
            </w:r>
            <w:proofErr w:type="spellStart"/>
            <w:r w:rsidRPr="00BE420A">
              <w:rPr>
                <w:rFonts w:ascii="Consolas" w:hAnsi="Consolas"/>
                <w:color w:val="7F7F7F" w:themeColor="text1" w:themeTint="80"/>
                <w:sz w:val="20"/>
                <w:szCs w:val="20"/>
                <w:lang w:val="en-US"/>
              </w:rPr>
              <w:t>importiere</w:t>
            </w:r>
            <w:proofErr w:type="spellEnd"/>
            <w:r w:rsidRPr="00BE420A">
              <w:rPr>
                <w:rFonts w:ascii="Consolas" w:hAnsi="Consolas"/>
                <w:color w:val="7F7F7F" w:themeColor="text1" w:themeTint="80"/>
                <w:sz w:val="20"/>
                <w:szCs w:val="20"/>
                <w:lang w:val="en-US"/>
              </w:rPr>
              <w:t xml:space="preserve"> das socket </w:t>
            </w:r>
            <w:proofErr w:type="spellStart"/>
            <w:proofErr w:type="gramStart"/>
            <w:r w:rsidRPr="00BE420A">
              <w:rPr>
                <w:rFonts w:ascii="Consolas" w:hAnsi="Consolas"/>
                <w:color w:val="7F7F7F" w:themeColor="text1" w:themeTint="80"/>
                <w:sz w:val="20"/>
                <w:szCs w:val="20"/>
                <w:lang w:val="en-US"/>
              </w:rPr>
              <w:t>modul</w:t>
            </w:r>
            <w:proofErr w:type="spellEnd"/>
            <w:proofErr w:type="gramEnd"/>
            <w:r w:rsidRPr="00BE420A">
              <w:rPr>
                <w:rFonts w:ascii="Consolas" w:hAnsi="Consolas"/>
                <w:color w:val="7F7F7F" w:themeColor="text1" w:themeTint="80"/>
                <w:sz w:val="20"/>
                <w:szCs w:val="20"/>
                <w:lang w:val="en-US"/>
              </w:rPr>
              <w:t xml:space="preserve">            </w:t>
            </w:r>
          </w:p>
          <w:p w14:paraId="5F7B910A" w14:textId="77777777" w:rsidR="00BE420A" w:rsidRPr="00BE420A" w:rsidRDefault="00BE420A" w:rsidP="00BE420A">
            <w:pPr>
              <w:spacing w:line="240" w:lineRule="auto"/>
              <w:rPr>
                <w:rFonts w:ascii="Consolas" w:hAnsi="Consolas"/>
                <w:color w:val="7F7F7F" w:themeColor="text1" w:themeTint="80"/>
                <w:sz w:val="20"/>
                <w:szCs w:val="20"/>
                <w:lang w:val="en-US"/>
              </w:rPr>
            </w:pPr>
            <w:r w:rsidRPr="00BE420A">
              <w:rPr>
                <w:rFonts w:ascii="Consolas" w:hAnsi="Consolas"/>
                <w:color w:val="7F7F7F" w:themeColor="text1" w:themeTint="80"/>
                <w:sz w:val="20"/>
                <w:szCs w:val="20"/>
                <w:lang w:val="en-US"/>
              </w:rPr>
              <w:t>host = "127.0.0.1"</w:t>
            </w:r>
          </w:p>
          <w:p w14:paraId="22780726" w14:textId="77777777" w:rsidR="00BE420A" w:rsidRPr="0018261A" w:rsidRDefault="00BE420A" w:rsidP="00BE420A">
            <w:pPr>
              <w:spacing w:line="240" w:lineRule="auto"/>
              <w:rPr>
                <w:rFonts w:ascii="Consolas" w:hAnsi="Consolas"/>
                <w:color w:val="7F7F7F" w:themeColor="text1" w:themeTint="80"/>
                <w:sz w:val="20"/>
                <w:szCs w:val="20"/>
                <w:lang w:val="en-US"/>
              </w:rPr>
            </w:pPr>
            <w:r w:rsidRPr="0018261A">
              <w:rPr>
                <w:rFonts w:ascii="Consolas" w:hAnsi="Consolas"/>
                <w:color w:val="7F7F7F" w:themeColor="text1" w:themeTint="80"/>
                <w:sz w:val="20"/>
                <w:szCs w:val="20"/>
                <w:lang w:val="en-US"/>
              </w:rPr>
              <w:t>port = 23456</w:t>
            </w:r>
          </w:p>
          <w:p w14:paraId="71B70076" w14:textId="77777777" w:rsidR="00BE420A" w:rsidRPr="00790864" w:rsidRDefault="00BE420A" w:rsidP="00BE420A">
            <w:pPr>
              <w:spacing w:line="240" w:lineRule="auto"/>
              <w:rPr>
                <w:rFonts w:ascii="Consolas" w:hAnsi="Consolas"/>
                <w:color w:val="7F7F7F" w:themeColor="text1" w:themeTint="80"/>
                <w:sz w:val="20"/>
                <w:szCs w:val="20"/>
                <w:lang w:val="en-US"/>
              </w:rPr>
            </w:pPr>
            <w:r w:rsidRPr="00790864">
              <w:rPr>
                <w:rFonts w:ascii="Consolas" w:hAnsi="Consolas"/>
                <w:color w:val="7F7F7F" w:themeColor="text1" w:themeTint="80"/>
                <w:sz w:val="20"/>
                <w:szCs w:val="20"/>
                <w:lang w:val="en-US"/>
              </w:rPr>
              <w:t>s=</w:t>
            </w:r>
            <w:proofErr w:type="spellStart"/>
            <w:proofErr w:type="gramStart"/>
            <w:r w:rsidRPr="00790864">
              <w:rPr>
                <w:rFonts w:ascii="Consolas" w:hAnsi="Consolas"/>
                <w:color w:val="7F7F7F" w:themeColor="text1" w:themeTint="80"/>
                <w:sz w:val="20"/>
                <w:szCs w:val="20"/>
                <w:lang w:val="en-US"/>
              </w:rPr>
              <w:t>socket.create</w:t>
            </w:r>
            <w:proofErr w:type="gramEnd"/>
            <w:r w:rsidRPr="00790864">
              <w:rPr>
                <w:rFonts w:ascii="Consolas" w:hAnsi="Consolas"/>
                <w:color w:val="7F7F7F" w:themeColor="text1" w:themeTint="80"/>
                <w:sz w:val="20"/>
                <w:szCs w:val="20"/>
                <w:lang w:val="en-US"/>
              </w:rPr>
              <w:t>_connection</w:t>
            </w:r>
            <w:proofErr w:type="spellEnd"/>
            <w:r w:rsidRPr="00790864">
              <w:rPr>
                <w:rFonts w:ascii="Consolas" w:hAnsi="Consolas"/>
                <w:color w:val="7F7F7F" w:themeColor="text1" w:themeTint="80"/>
                <w:sz w:val="20"/>
                <w:szCs w:val="20"/>
                <w:lang w:val="en-US"/>
              </w:rPr>
              <w:t>(("</w:t>
            </w:r>
            <w:proofErr w:type="spellStart"/>
            <w:r w:rsidRPr="00790864">
              <w:rPr>
                <w:rFonts w:ascii="Consolas" w:hAnsi="Consolas"/>
                <w:color w:val="7F7F7F" w:themeColor="text1" w:themeTint="80"/>
                <w:sz w:val="20"/>
                <w:szCs w:val="20"/>
                <w:lang w:val="en-US"/>
              </w:rPr>
              <w:t>localhost",port</w:t>
            </w:r>
            <w:proofErr w:type="spellEnd"/>
            <w:r w:rsidRPr="00790864">
              <w:rPr>
                <w:rFonts w:ascii="Consolas" w:hAnsi="Consolas"/>
                <w:color w:val="7F7F7F" w:themeColor="text1" w:themeTint="80"/>
                <w:sz w:val="20"/>
                <w:szCs w:val="20"/>
                <w:lang w:val="en-US"/>
              </w:rPr>
              <w:t>))</w:t>
            </w:r>
          </w:p>
          <w:p w14:paraId="1499AFE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s.send</w:t>
            </w:r>
            <w:proofErr w:type="spellEnd"/>
            <w:proofErr w:type="gramEnd"/>
            <w:r w:rsidRPr="00BE420A">
              <w:rPr>
                <w:rFonts w:ascii="Consolas" w:hAnsi="Consolas"/>
                <w:color w:val="7F7F7F" w:themeColor="text1" w:themeTint="80"/>
                <w:sz w:val="20"/>
                <w:szCs w:val="20"/>
              </w:rPr>
              <w:t>("Hallo hier ist Patrick Edelmann von der HTL-Anichstraße 5AHEL".encode("cp850"))   # schreiben der Daten die an Server geschickt werden sollen</w:t>
            </w:r>
          </w:p>
          <w:p w14:paraId="66FDB5F0" w14:textId="77777777" w:rsidR="00BE420A" w:rsidRPr="00BE420A" w:rsidRDefault="00BE420A" w:rsidP="00BE420A">
            <w:pPr>
              <w:spacing w:line="240" w:lineRule="auto"/>
              <w:rPr>
                <w:rFonts w:ascii="Consolas" w:hAnsi="Consolas"/>
                <w:color w:val="7F7F7F" w:themeColor="text1" w:themeTint="80"/>
                <w:sz w:val="20"/>
                <w:szCs w:val="20"/>
              </w:rPr>
            </w:pPr>
            <w:proofErr w:type="spellStart"/>
            <w:r w:rsidRPr="00BE420A">
              <w:rPr>
                <w:rFonts w:ascii="Consolas" w:hAnsi="Consolas"/>
                <w:color w:val="7F7F7F" w:themeColor="text1" w:themeTint="80"/>
                <w:sz w:val="20"/>
                <w:szCs w:val="20"/>
              </w:rPr>
              <w:t>bytes</w:t>
            </w:r>
            <w:proofErr w:type="spellEnd"/>
            <w:r w:rsidRPr="00BE420A">
              <w:rPr>
                <w:rFonts w:ascii="Consolas" w:hAnsi="Consolas"/>
                <w:color w:val="7F7F7F" w:themeColor="text1" w:themeTint="80"/>
                <w:sz w:val="20"/>
                <w:szCs w:val="20"/>
              </w:rPr>
              <w:t>=</w:t>
            </w:r>
            <w:proofErr w:type="spellStart"/>
            <w:proofErr w:type="gramStart"/>
            <w:r w:rsidRPr="00BE420A">
              <w:rPr>
                <w:rFonts w:ascii="Consolas" w:hAnsi="Consolas"/>
                <w:color w:val="7F7F7F" w:themeColor="text1" w:themeTint="80"/>
                <w:sz w:val="20"/>
                <w:szCs w:val="20"/>
              </w:rPr>
              <w:t>s.recv</w:t>
            </w:r>
            <w:proofErr w:type="spellEnd"/>
            <w:proofErr w:type="gramEnd"/>
            <w:r w:rsidRPr="00BE420A">
              <w:rPr>
                <w:rFonts w:ascii="Consolas" w:hAnsi="Consolas"/>
                <w:color w:val="7F7F7F" w:themeColor="text1" w:themeTint="80"/>
                <w:sz w:val="20"/>
                <w:szCs w:val="20"/>
              </w:rPr>
              <w:t xml:space="preserve">(1024)           # Daten die </w:t>
            </w:r>
            <w:proofErr w:type="spellStart"/>
            <w:r w:rsidRPr="00BE420A">
              <w:rPr>
                <w:rFonts w:ascii="Consolas" w:hAnsi="Consolas"/>
                <w:color w:val="7F7F7F" w:themeColor="text1" w:themeTint="80"/>
                <w:sz w:val="20"/>
                <w:szCs w:val="20"/>
              </w:rPr>
              <w:t>empangen</w:t>
            </w:r>
            <w:proofErr w:type="spellEnd"/>
            <w:r w:rsidRPr="00BE420A">
              <w:rPr>
                <w:rFonts w:ascii="Consolas" w:hAnsi="Consolas"/>
                <w:color w:val="7F7F7F" w:themeColor="text1" w:themeTint="80"/>
                <w:sz w:val="20"/>
                <w:szCs w:val="20"/>
              </w:rPr>
              <w:t xml:space="preserve"> werden</w:t>
            </w:r>
          </w:p>
          <w:p w14:paraId="2E39988C"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print</w:t>
            </w:r>
            <w:proofErr w:type="spellEnd"/>
            <w:r w:rsidRPr="00BE420A">
              <w:rPr>
                <w:rFonts w:ascii="Consolas" w:hAnsi="Consolas"/>
                <w:color w:val="7F7F7F" w:themeColor="text1" w:themeTint="80"/>
                <w:sz w:val="20"/>
                <w:szCs w:val="20"/>
              </w:rPr>
              <w:t>(</w:t>
            </w:r>
            <w:proofErr w:type="gramEnd"/>
            <w:r w:rsidRPr="00BE420A">
              <w:rPr>
                <w:rFonts w:ascii="Consolas" w:hAnsi="Consolas"/>
                <w:color w:val="7F7F7F" w:themeColor="text1" w:themeTint="80"/>
                <w:sz w:val="20"/>
                <w:szCs w:val="20"/>
              </w:rPr>
              <w:t xml:space="preserve">"Response </w:t>
            </w:r>
            <w:proofErr w:type="spellStart"/>
            <w:r w:rsidRPr="00BE420A">
              <w:rPr>
                <w:rFonts w:ascii="Consolas" w:hAnsi="Consolas"/>
                <w:color w:val="7F7F7F" w:themeColor="text1" w:themeTint="80"/>
                <w:sz w:val="20"/>
                <w:szCs w:val="20"/>
              </w:rPr>
              <w:t>from</w:t>
            </w:r>
            <w:proofErr w:type="spellEnd"/>
            <w:r w:rsidRPr="00BE420A">
              <w:rPr>
                <w:rFonts w:ascii="Consolas" w:hAnsi="Consolas"/>
                <w:color w:val="7F7F7F" w:themeColor="text1" w:themeTint="80"/>
                <w:sz w:val="20"/>
                <w:szCs w:val="20"/>
              </w:rPr>
              <w:t xml:space="preserve"> </w:t>
            </w:r>
            <w:proofErr w:type="spellStart"/>
            <w:r w:rsidRPr="00BE420A">
              <w:rPr>
                <w:rFonts w:ascii="Consolas" w:hAnsi="Consolas"/>
                <w:color w:val="7F7F7F" w:themeColor="text1" w:themeTint="80"/>
                <w:sz w:val="20"/>
                <w:szCs w:val="20"/>
              </w:rPr>
              <w:t>server</w:t>
            </w:r>
            <w:proofErr w:type="spellEnd"/>
            <w:r w:rsidRPr="00BE420A">
              <w:rPr>
                <w:rFonts w:ascii="Consolas" w:hAnsi="Consolas"/>
                <w:color w:val="7F7F7F" w:themeColor="text1" w:themeTint="80"/>
                <w:sz w:val="20"/>
                <w:szCs w:val="20"/>
              </w:rPr>
              <w:t>:",</w:t>
            </w:r>
            <w:proofErr w:type="spellStart"/>
            <w:r w:rsidRPr="00BE420A">
              <w:rPr>
                <w:rFonts w:ascii="Consolas" w:hAnsi="Consolas"/>
                <w:color w:val="7F7F7F" w:themeColor="text1" w:themeTint="80"/>
                <w:sz w:val="20"/>
                <w:szCs w:val="20"/>
              </w:rPr>
              <w:t>bytes.decode</w:t>
            </w:r>
            <w:proofErr w:type="spellEnd"/>
            <w:r w:rsidRPr="00BE420A">
              <w:rPr>
                <w:rFonts w:ascii="Consolas" w:hAnsi="Consolas"/>
                <w:color w:val="7F7F7F" w:themeColor="text1" w:themeTint="80"/>
                <w:sz w:val="20"/>
                <w:szCs w:val="20"/>
              </w:rPr>
              <w:t xml:space="preserve">("cp850")) #empfangene Daten dekodieren und    ausgeben     </w:t>
            </w:r>
          </w:p>
          <w:p w14:paraId="729DFCF6" w14:textId="77777777" w:rsidR="00BE420A" w:rsidRPr="00BE420A" w:rsidRDefault="00BE420A" w:rsidP="00BE420A">
            <w:pPr>
              <w:spacing w:line="240" w:lineRule="auto"/>
              <w:rPr>
                <w:rFonts w:ascii="Consolas" w:hAnsi="Consolas"/>
                <w:color w:val="7F7F7F" w:themeColor="text1" w:themeTint="80"/>
                <w:sz w:val="20"/>
                <w:szCs w:val="20"/>
              </w:rPr>
            </w:pPr>
            <w:proofErr w:type="spellStart"/>
            <w:proofErr w:type="gramStart"/>
            <w:r w:rsidRPr="00BE420A">
              <w:rPr>
                <w:rFonts w:ascii="Consolas" w:hAnsi="Consolas"/>
                <w:color w:val="7F7F7F" w:themeColor="text1" w:themeTint="80"/>
                <w:sz w:val="20"/>
                <w:szCs w:val="20"/>
              </w:rPr>
              <w:t>s.close</w:t>
            </w:r>
            <w:proofErr w:type="spellEnd"/>
            <w:proofErr w:type="gramEnd"/>
            <w:r w:rsidRPr="00BE420A">
              <w:rPr>
                <w:rFonts w:ascii="Consolas" w:hAnsi="Consolas"/>
                <w:color w:val="7F7F7F" w:themeColor="text1" w:themeTint="80"/>
                <w:sz w:val="20"/>
                <w:szCs w:val="20"/>
              </w:rPr>
              <w:t xml:space="preserve">()                  #Verbindung wird geschlossen wenn die Übertragung dieser Nachricht beendet ist      </w:t>
            </w:r>
          </w:p>
          <w:p w14:paraId="068542B3" w14:textId="77777777" w:rsidR="00BE420A" w:rsidRDefault="00BE420A" w:rsidP="00BE420A"/>
        </w:tc>
      </w:tr>
    </w:tbl>
    <w:p w14:paraId="4071500C" w14:textId="68D10C62" w:rsidR="00E1264F" w:rsidRDefault="00E1264F" w:rsidP="00E1264F"/>
    <w:p w14:paraId="36D50B5B" w14:textId="26217049" w:rsidR="00BE420A" w:rsidRDefault="00BE420A" w:rsidP="00E1264F"/>
    <w:p w14:paraId="6BDD6C45" w14:textId="77777777" w:rsidR="00BE420A" w:rsidRPr="00E1264F" w:rsidRDefault="00BE420A" w:rsidP="00E1264F"/>
    <w:p w14:paraId="7CDF1498" w14:textId="55D6C4CD" w:rsidR="00EC30B1" w:rsidRPr="00EC30B1" w:rsidRDefault="00E1264F" w:rsidP="00D4476A">
      <w:pPr>
        <w:pStyle w:val="berschrift4"/>
      </w:pPr>
      <w:r>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lastRenderedPageBreak/>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3"/>
                    <a:stretch>
                      <a:fillRect/>
                    </a:stretch>
                  </pic:blipFill>
                  <pic:spPr>
                    <a:xfrm>
                      <a:off x="0" y="0"/>
                      <a:ext cx="3819682" cy="3032336"/>
                    </a:xfrm>
                    <a:prstGeom prst="rect">
                      <a:avLst/>
                    </a:prstGeom>
                  </pic:spPr>
                </pic:pic>
              </a:graphicData>
            </a:graphic>
          </wp:inline>
        </w:drawing>
      </w:r>
    </w:p>
    <w:p w14:paraId="6961A262" w14:textId="414A958D" w:rsidR="001C673A" w:rsidRDefault="00C91386" w:rsidP="00C91386">
      <w:pPr>
        <w:pStyle w:val="Beschriftung"/>
      </w:pPr>
      <w:bookmarkStart w:id="59" w:name="_Toc129305509"/>
      <w:r>
        <w:t xml:space="preserve">Abbildung </w:t>
      </w:r>
      <w:r>
        <w:fldChar w:fldCharType="begin"/>
      </w:r>
      <w:r>
        <w:instrText xml:space="preserve"> SEQ Abbildung \* ARABIC </w:instrText>
      </w:r>
      <w:r>
        <w:fldChar w:fldCharType="separate"/>
      </w:r>
      <w:r w:rsidR="00FB6AC7">
        <w:rPr>
          <w:noProof/>
        </w:rPr>
        <w:t>20</w:t>
      </w:r>
      <w:r>
        <w:fldChar w:fldCharType="end"/>
      </w:r>
      <w:r>
        <w:t xml:space="preserve"> Server Ausgabe von dem Programmcode</w:t>
      </w:r>
      <w:bookmarkEnd w:id="59"/>
    </w:p>
    <w:p w14:paraId="6F1F6B36" w14:textId="2360FB78" w:rsidR="00AC5C04" w:rsidRDefault="00AC5C04" w:rsidP="00AC5C04"/>
    <w:p w14:paraId="5A9BE004" w14:textId="77777777" w:rsidR="00AC5C04" w:rsidRPr="00AC5C04" w:rsidRDefault="00AC5C04" w:rsidP="00AC5C04"/>
    <w:p w14:paraId="3D96969E" w14:textId="77777777" w:rsidR="00AC5C04" w:rsidRDefault="00AC5C04" w:rsidP="00AC5C04">
      <w:pPr>
        <w:rPr>
          <w:b/>
          <w:bCs/>
          <w:color w:val="4F81BD" w:themeColor="accent1"/>
          <w:sz w:val="18"/>
          <w:szCs w:val="18"/>
        </w:rPr>
      </w:pPr>
    </w:p>
    <w:p w14:paraId="6D6152AE" w14:textId="32835815" w:rsidR="00AC5C04" w:rsidRDefault="00AC5C04" w:rsidP="00AC5C04">
      <w:pPr>
        <w:tabs>
          <w:tab w:val="left" w:pos="1102"/>
        </w:tabs>
        <w:rPr>
          <w:b/>
          <w:bCs/>
          <w:color w:val="4F81BD" w:themeColor="accent1"/>
          <w:sz w:val="18"/>
          <w:szCs w:val="18"/>
        </w:rPr>
      </w:pPr>
      <w:r>
        <w:rPr>
          <w:b/>
          <w:bCs/>
          <w:color w:val="4F81BD" w:themeColor="accent1"/>
          <w:sz w:val="18"/>
          <w:szCs w:val="18"/>
        </w:rPr>
        <w:tab/>
      </w:r>
    </w:p>
    <w:p w14:paraId="2DD5BBE2" w14:textId="2628FE9A" w:rsidR="00AC5C04" w:rsidRPr="00AC5C04" w:rsidRDefault="00AC5C04" w:rsidP="00AC5C04">
      <w:pPr>
        <w:tabs>
          <w:tab w:val="left" w:pos="1102"/>
        </w:tabs>
        <w:sectPr w:rsidR="00AC5C04" w:rsidRPr="00AC5C04" w:rsidSect="008F48FD">
          <w:headerReference w:type="default" r:id="rId54"/>
          <w:footerReference w:type="default" r:id="rId55"/>
          <w:pgSz w:w="11906" w:h="16838"/>
          <w:pgMar w:top="1418" w:right="1418" w:bottom="1418" w:left="1701" w:header="720" w:footer="720" w:gutter="0"/>
          <w:cols w:space="708"/>
          <w:docGrid w:linePitch="360"/>
        </w:sectPr>
      </w:pPr>
      <w:r>
        <w:tab/>
      </w:r>
    </w:p>
    <w:p w14:paraId="59B47500" w14:textId="5268C422" w:rsidR="00AC5C04" w:rsidRDefault="007A224B" w:rsidP="00AC5C04">
      <w:pPr>
        <w:pStyle w:val="berschrift3"/>
      </w:pPr>
      <w:bookmarkStart w:id="60" w:name="_Toc129305474"/>
      <w:r>
        <w:lastRenderedPageBreak/>
        <w:t>DNS-Ser</w:t>
      </w:r>
      <w:r w:rsidR="00C702E0">
        <w:t>ver</w:t>
      </w:r>
      <w:bookmarkEnd w:id="60"/>
    </w:p>
    <w:p w14:paraId="24D22346" w14:textId="66602D25" w:rsidR="002D74EC" w:rsidRDefault="002D74EC" w:rsidP="002D74EC">
      <w:r w:rsidRPr="2F545E14">
        <w:t xml:space="preserve">Nach Inbetriebnahme des Servers wird zuerst der Befehl “sudo </w:t>
      </w:r>
      <w:proofErr w:type="spellStart"/>
      <w:r w:rsidRPr="2F545E14">
        <w:t>apt</w:t>
      </w:r>
      <w:proofErr w:type="spellEnd"/>
      <w:r w:rsidRPr="2F545E14">
        <w:t xml:space="preserve"> </w:t>
      </w:r>
      <w:proofErr w:type="spellStart"/>
      <w:r w:rsidRPr="2F545E14">
        <w:t>install</w:t>
      </w:r>
      <w:proofErr w:type="spellEnd"/>
      <w:r w:rsidRPr="2F545E14">
        <w:t xml:space="preserve"> bind9” ausgeführt. “Sudo” führt einen Befehl mit Root-Rechten aus. Vor jeder Ausführung eines Befehls mit Root-Rechten wird das Passwort für den jeweiligen </w:t>
      </w:r>
      <w:r w:rsidR="00533EAF">
        <w:t>Admin-</w:t>
      </w:r>
      <w:r w:rsidRPr="2F545E14">
        <w:t>Benutzer abgefragt. Der Zusatz “</w:t>
      </w:r>
      <w:proofErr w:type="spellStart"/>
      <w:r w:rsidRPr="2F545E14">
        <w:t>apt</w:t>
      </w:r>
      <w:proofErr w:type="spellEnd"/>
      <w:r w:rsidRPr="2F545E14">
        <w:t>” (</w:t>
      </w:r>
      <w:proofErr w:type="spellStart"/>
      <w:r w:rsidRPr="2F545E14">
        <w:t>Advanced</w:t>
      </w:r>
      <w:proofErr w:type="spellEnd"/>
      <w:r w:rsidRPr="2F545E14">
        <w:t xml:space="preserve"> Package Tool) ist für die vereinfachte und schnelle Installation von Packages verantwortlich. Es basiert auf Debian und Ubuntu basierenden Distributionen und ist das Dienstprogramm, welches für die Paketverwaltung zuständig ist. Dieser Befehl kann in der Befehlszeile mit “</w:t>
      </w:r>
      <w:proofErr w:type="spellStart"/>
      <w:r w:rsidRPr="2F545E14">
        <w:t>apt</w:t>
      </w:r>
      <w:proofErr w:type="spellEnd"/>
      <w:r w:rsidRPr="2F545E14">
        <w:t xml:space="preserve"> [</w:t>
      </w:r>
      <w:proofErr w:type="spellStart"/>
      <w:r w:rsidRPr="2F545E14">
        <w:t>comand</w:t>
      </w:r>
      <w:proofErr w:type="spellEnd"/>
      <w:r w:rsidRPr="2F545E14">
        <w:t>] [</w:t>
      </w:r>
      <w:proofErr w:type="spellStart"/>
      <w:r w:rsidRPr="2F545E14">
        <w:t>package</w:t>
      </w:r>
      <w:proofErr w:type="spellEnd"/>
      <w:r w:rsidRPr="2F545E14">
        <w:t>]” ohne weiteres verwendet werden. Da doch die meisten Befehle auf der Systemebene passieren, ist der vorher genannte Befehl “sudo” wichtig. Insbesondere “</w:t>
      </w:r>
      <w:proofErr w:type="spellStart"/>
      <w:r w:rsidRPr="2F545E14">
        <w:t>apt</w:t>
      </w:r>
      <w:proofErr w:type="spellEnd"/>
      <w:r w:rsidRPr="2F545E14">
        <w:t xml:space="preserve"> </w:t>
      </w:r>
      <w:proofErr w:type="spellStart"/>
      <w:r w:rsidRPr="2F545E14">
        <w:t>install</w:t>
      </w:r>
      <w:proofErr w:type="spellEnd"/>
      <w:r w:rsidRPr="2F545E14">
        <w:t xml:space="preserve">” installiert in diesem Fall bind9. </w:t>
      </w:r>
      <w:r w:rsidRPr="00AD5FCD">
        <w:t xml:space="preserve">Bind </w:t>
      </w:r>
      <w:r w:rsidRPr="2F545E14">
        <w:t xml:space="preserve">ist ein Open-Source-Programmpaket, verwendet für die Namensauflösung im DNS. BIND9 kann verschieden verwendet werden. Als Caching Nameserver oder auch als Primary, oder </w:t>
      </w:r>
      <w:proofErr w:type="spellStart"/>
      <w:r w:rsidRPr="2F545E14">
        <w:t>Secondary</w:t>
      </w:r>
      <w:proofErr w:type="spellEnd"/>
      <w:r w:rsidRPr="2F545E14">
        <w:t xml:space="preserve"> Server, um nur ein paar der Möglichkeiten zu nennen. </w:t>
      </w:r>
    </w:p>
    <w:p w14:paraId="49D93B9F" w14:textId="4CE1B092" w:rsidR="00AC5C04" w:rsidRDefault="002D74EC" w:rsidP="002D74EC">
      <w:r w:rsidRPr="2F545E14">
        <w:t xml:space="preserve"> Nach der Installation </w:t>
      </w:r>
      <w:proofErr w:type="gramStart"/>
      <w:r w:rsidRPr="2F545E14">
        <w:t>dieser Pakets</w:t>
      </w:r>
      <w:proofErr w:type="gramEnd"/>
      <w:r w:rsidRPr="2F545E14">
        <w:t xml:space="preserve"> wird mit “sudo </w:t>
      </w:r>
      <w:proofErr w:type="spellStart"/>
      <w:r w:rsidRPr="2F545E14">
        <w:t>apt</w:t>
      </w:r>
      <w:proofErr w:type="spellEnd"/>
      <w:r w:rsidRPr="2F545E14">
        <w:t xml:space="preserve"> </w:t>
      </w:r>
      <w:proofErr w:type="spellStart"/>
      <w:r w:rsidRPr="2F545E14">
        <w:t>install</w:t>
      </w:r>
      <w:proofErr w:type="spellEnd"/>
      <w:r w:rsidRPr="2F545E14">
        <w:t xml:space="preserve"> </w:t>
      </w:r>
      <w:proofErr w:type="spellStart"/>
      <w:r w:rsidRPr="2F545E14">
        <w:t>dnsutils</w:t>
      </w:r>
      <w:proofErr w:type="spellEnd"/>
      <w:r w:rsidRPr="2F545E14">
        <w:t>” ein hilfreiches Tool installiert, welches gern für Troubleshooting und Testen von DNS Problemen verwendet wird. “</w:t>
      </w:r>
      <w:proofErr w:type="spellStart"/>
      <w:r w:rsidRPr="2F545E14">
        <w:t>Dnsutils</w:t>
      </w:r>
      <w:proofErr w:type="spellEnd"/>
      <w:r w:rsidRPr="2F545E14">
        <w:t>” ist üblicherweise schon vorinstalliert</w:t>
      </w:r>
      <w:r w:rsidR="00FE7FC4">
        <w:t>. B</w:t>
      </w:r>
      <w:r w:rsidRPr="2F545E14">
        <w:t>ei diesem Server war das nicht der Fall, daher wird die erstmalige Installation mit dem genannten Befehl durchgeführt.</w:t>
      </w:r>
    </w:p>
    <w:p w14:paraId="6ED0AD83" w14:textId="3C7B8410" w:rsidR="00CC07EB" w:rsidRPr="004D5DF1" w:rsidRDefault="004D5DF1" w:rsidP="002D74EC">
      <w:pPr>
        <w:rPr>
          <w:b/>
        </w:rPr>
      </w:pPr>
      <w:r w:rsidRPr="004D5DF1">
        <w:rPr>
          <w:b/>
        </w:rPr>
        <w:sym w:font="Wingdings" w:char="F0E0"/>
      </w:r>
      <w:r>
        <w:rPr>
          <w:b/>
        </w:rPr>
        <w:t>REST ZU DNS KOMMT NOCH</w:t>
      </w:r>
    </w:p>
    <w:p w14:paraId="68C07271" w14:textId="742B5A42" w:rsidR="00CC07EB" w:rsidRPr="00AC5C04" w:rsidRDefault="00CC07EB" w:rsidP="00CC07EB">
      <w:pPr>
        <w:suppressAutoHyphens w:val="0"/>
        <w:spacing w:after="0" w:line="240" w:lineRule="auto"/>
        <w:jc w:val="left"/>
      </w:pPr>
      <w:r>
        <w:br w:type="page"/>
      </w:r>
    </w:p>
    <w:p w14:paraId="17E51C64" w14:textId="45529395" w:rsidR="007A224B" w:rsidRDefault="007A224B" w:rsidP="007A224B">
      <w:pPr>
        <w:pStyle w:val="berschrift3"/>
      </w:pPr>
      <w:bookmarkStart w:id="61" w:name="_Toc129305475"/>
      <w:r>
        <w:lastRenderedPageBreak/>
        <w:t>Normaler Benutzer</w:t>
      </w:r>
      <w:bookmarkEnd w:id="61"/>
      <w:r>
        <w:t xml:space="preserve"> </w:t>
      </w:r>
    </w:p>
    <w:p w14:paraId="71787688" w14:textId="20DC2B56" w:rsidR="00C607F8" w:rsidRPr="000B1F59" w:rsidRDefault="00C607F8" w:rsidP="00C607F8">
      <w:r w:rsidRPr="42152671">
        <w:t xml:space="preserve">Nach Login in die Virtuelle Maschine und den Benutzer </w:t>
      </w:r>
      <w:proofErr w:type="spellStart"/>
      <w:r w:rsidRPr="42152671">
        <w:t>edelang</w:t>
      </w:r>
      <w:proofErr w:type="spellEnd"/>
      <w:r w:rsidRPr="42152671">
        <w:t xml:space="preserve">, kann mit dem Befehl “sudo </w:t>
      </w:r>
      <w:proofErr w:type="spellStart"/>
      <w:r w:rsidRPr="42152671">
        <w:t>adduser</w:t>
      </w:r>
      <w:proofErr w:type="spellEnd"/>
      <w:r w:rsidRPr="42152671">
        <w:t xml:space="preserve"> [</w:t>
      </w:r>
      <w:proofErr w:type="spellStart"/>
      <w:r w:rsidRPr="42152671">
        <w:t>username</w:t>
      </w:r>
      <w:proofErr w:type="spellEnd"/>
      <w:r w:rsidRPr="42152671">
        <w:t xml:space="preserve">]” ein neuer Benutzer angelegt werden. Hier zu beachten ist, dass wieder der Befehl mit “sudo” ausgeführt werden muss. Der Befehl lautet mit meinen Angaben “sudo </w:t>
      </w:r>
      <w:proofErr w:type="spellStart"/>
      <w:r w:rsidRPr="42152671">
        <w:t>adduser</w:t>
      </w:r>
      <w:proofErr w:type="spellEnd"/>
      <w:r w:rsidRPr="42152671">
        <w:t xml:space="preserve"> </w:t>
      </w:r>
      <w:proofErr w:type="spellStart"/>
      <w:r w:rsidRPr="42152671">
        <w:t>angerer</w:t>
      </w:r>
      <w:proofErr w:type="spellEnd"/>
      <w:r w:rsidRPr="42152671">
        <w:t>”. Da keine Option wie “–</w:t>
      </w:r>
      <w:proofErr w:type="spellStart"/>
      <w:r w:rsidRPr="42152671">
        <w:t>system</w:t>
      </w:r>
      <w:proofErr w:type="spellEnd"/>
      <w:r w:rsidRPr="42152671">
        <w:t>” oder “–</w:t>
      </w:r>
      <w:proofErr w:type="spellStart"/>
      <w:r w:rsidRPr="42152671">
        <w:t>uid</w:t>
      </w:r>
      <w:proofErr w:type="spellEnd"/>
      <w:r w:rsidRPr="42152671">
        <w:t xml:space="preserve"> ID” miteingegeben wird, bzw. nicht erwünscht ist, wird automatisch ein normaler Benutzer angelegt. Nach der Eingabe des Passworts für </w:t>
      </w:r>
      <w:proofErr w:type="spellStart"/>
      <w:r w:rsidRPr="42152671">
        <w:t>edelang</w:t>
      </w:r>
      <w:proofErr w:type="spellEnd"/>
      <w:r w:rsidRPr="42152671">
        <w:t xml:space="preserve"> wird der Benutzer initialisiert. </w:t>
      </w:r>
      <w:r w:rsidRPr="0076375E">
        <w:t xml:space="preserve">Abb.: </w:t>
      </w:r>
      <w:r w:rsidR="0076375E" w:rsidRPr="0076375E">
        <w:t>21</w:t>
      </w:r>
      <w:r w:rsidRPr="42152671">
        <w:rPr>
          <w:color w:val="FF0000"/>
        </w:rPr>
        <w:t xml:space="preserve"> </w:t>
      </w:r>
      <w:r w:rsidRPr="42152671">
        <w:t>zeigt, dass ein neuer User mit “</w:t>
      </w:r>
      <w:proofErr w:type="spellStart"/>
      <w:r w:rsidRPr="42152671">
        <w:t>group</w:t>
      </w:r>
      <w:proofErr w:type="spellEnd"/>
      <w:r w:rsidRPr="42152671">
        <w:t xml:space="preserve"> </w:t>
      </w:r>
      <w:proofErr w:type="spellStart"/>
      <w:r w:rsidRPr="42152671">
        <w:t>angerer</w:t>
      </w:r>
      <w:proofErr w:type="spellEnd"/>
      <w:r w:rsidRPr="42152671">
        <w:t>” erstellt wird. Ebenfalls wird das Homeverzeichnis /</w:t>
      </w:r>
      <w:proofErr w:type="spellStart"/>
      <w:r w:rsidRPr="42152671">
        <w:t>home</w:t>
      </w:r>
      <w:proofErr w:type="spellEnd"/>
      <w:r w:rsidRPr="42152671">
        <w:t>/</w:t>
      </w:r>
      <w:proofErr w:type="spellStart"/>
      <w:r w:rsidRPr="42152671">
        <w:t>angerer</w:t>
      </w:r>
      <w:proofErr w:type="spellEnd"/>
      <w:r w:rsidRPr="42152671">
        <w:t xml:space="preserve"> erstellt. </w:t>
      </w:r>
    </w:p>
    <w:p w14:paraId="35683F03" w14:textId="77777777" w:rsidR="00C607F8" w:rsidRPr="000B1F59" w:rsidRDefault="00C607F8" w:rsidP="00C607F8">
      <w:r w:rsidRPr="42152671">
        <w:t xml:space="preserve">Danach wird nach einem neuen Passwort für den User </w:t>
      </w:r>
      <w:proofErr w:type="spellStart"/>
      <w:r w:rsidRPr="42152671">
        <w:t>angerer</w:t>
      </w:r>
      <w:proofErr w:type="spellEnd"/>
      <w:r w:rsidRPr="42152671">
        <w:t xml:space="preserve"> gefragt. Nach Eingabe persönlicher Daten wird nach Korrektheit der Daten gefragt, dies ist mit y zu bestätigen.</w:t>
      </w:r>
    </w:p>
    <w:p w14:paraId="0CE8052D" w14:textId="77777777" w:rsidR="003400D1" w:rsidRDefault="00C607F8" w:rsidP="003400D1">
      <w:pPr>
        <w:keepNext/>
      </w:pPr>
      <w:r w:rsidRPr="000B1F59">
        <w:rPr>
          <w:noProof/>
        </w:rPr>
        <w:drawing>
          <wp:inline distT="0" distB="0" distL="0" distR="0" wp14:anchorId="01C6D419" wp14:editId="0862184D">
            <wp:extent cx="5448300" cy="2323306"/>
            <wp:effectExtent l="0" t="0" r="0" b="1270"/>
            <wp:docPr id="17" name="Grafik 1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56">
                      <a:extLst>
                        <a:ext uri="{28A0092B-C50C-407E-A947-70E740481C1C}">
                          <a14:useLocalDpi xmlns:a14="http://schemas.microsoft.com/office/drawing/2010/main" val="0"/>
                        </a:ext>
                      </a:extLst>
                    </a:blip>
                    <a:srcRect t="44431" b="6149"/>
                    <a:stretch/>
                  </pic:blipFill>
                  <pic:spPr bwMode="auto">
                    <a:xfrm>
                      <a:off x="0" y="0"/>
                      <a:ext cx="5498605" cy="2344757"/>
                    </a:xfrm>
                    <a:prstGeom prst="rect">
                      <a:avLst/>
                    </a:prstGeom>
                    <a:noFill/>
                    <a:ln>
                      <a:noFill/>
                    </a:ln>
                    <a:extLst>
                      <a:ext uri="{53640926-AAD7-44D8-BBD7-CCE9431645EC}">
                        <a14:shadowObscured xmlns:a14="http://schemas.microsoft.com/office/drawing/2010/main"/>
                      </a:ext>
                    </a:extLst>
                  </pic:spPr>
                </pic:pic>
              </a:graphicData>
            </a:graphic>
          </wp:inline>
        </w:drawing>
      </w:r>
    </w:p>
    <w:p w14:paraId="40213ACD" w14:textId="7D51E6BB" w:rsidR="00020C14" w:rsidRDefault="003400D1" w:rsidP="003400D1">
      <w:pPr>
        <w:pStyle w:val="Beschriftung"/>
      </w:pPr>
      <w:bookmarkStart w:id="62" w:name="_Toc129305510"/>
      <w:r>
        <w:t xml:space="preserve">Abbildung </w:t>
      </w:r>
      <w:r>
        <w:fldChar w:fldCharType="begin"/>
      </w:r>
      <w:r>
        <w:instrText xml:space="preserve"> SEQ Abbildung \* ARABIC </w:instrText>
      </w:r>
      <w:r>
        <w:fldChar w:fldCharType="separate"/>
      </w:r>
      <w:r w:rsidR="00FB6AC7">
        <w:rPr>
          <w:noProof/>
        </w:rPr>
        <w:t>21</w:t>
      </w:r>
      <w:r>
        <w:fldChar w:fldCharType="end"/>
      </w:r>
      <w:r>
        <w:t xml:space="preserve"> normaler Benutzer; Initialisierung</w:t>
      </w:r>
      <w:bookmarkEnd w:id="62"/>
    </w:p>
    <w:p w14:paraId="74CF032A" w14:textId="77777777" w:rsidR="003400D1" w:rsidRPr="003400D1" w:rsidRDefault="003400D1" w:rsidP="003400D1">
      <w:pPr>
        <w:keepNext/>
      </w:pPr>
    </w:p>
    <w:p w14:paraId="5598FC53" w14:textId="77777777" w:rsidR="00C607F8" w:rsidRPr="000B1F59" w:rsidRDefault="00C607F8" w:rsidP="00C607F8">
      <w:pPr>
        <w:pStyle w:val="berschrift4"/>
      </w:pPr>
      <w:r w:rsidRPr="42152671">
        <w:t>Funktionstest</w:t>
      </w:r>
    </w:p>
    <w:p w14:paraId="6914E08E" w14:textId="77777777" w:rsidR="00C607F8" w:rsidRPr="000B1F59" w:rsidRDefault="00C607F8" w:rsidP="00C607F8">
      <w:r w:rsidRPr="42152671">
        <w:t xml:space="preserve">Kontrolliert wird das erfolgreiche Ergebnis mittels Logins mit dem Benutzer </w:t>
      </w:r>
      <w:proofErr w:type="spellStart"/>
      <w:r w:rsidRPr="42152671">
        <w:t>angerer</w:t>
      </w:r>
      <w:proofErr w:type="spellEnd"/>
      <w:r w:rsidRPr="42152671">
        <w:t xml:space="preserve">. Dazu wird bei der Benutzerabfrage nicht mehr mit </w:t>
      </w:r>
      <w:proofErr w:type="spellStart"/>
      <w:r w:rsidRPr="42152671">
        <w:t>edelang</w:t>
      </w:r>
      <w:proofErr w:type="spellEnd"/>
      <w:r w:rsidRPr="42152671">
        <w:t xml:space="preserve"> eingestiegen, sondern mit </w:t>
      </w:r>
      <w:proofErr w:type="spellStart"/>
      <w:r w:rsidRPr="42152671">
        <w:t>angerer</w:t>
      </w:r>
      <w:proofErr w:type="spellEnd"/>
      <w:r w:rsidRPr="42152671">
        <w:t xml:space="preserve">. Nach Eingabe des Passworts ist zu erkennen, dass nun der normale Benutzer voll funktionsfähig ist. </w:t>
      </w:r>
    </w:p>
    <w:p w14:paraId="45BA9275" w14:textId="77777777" w:rsidR="00C607F8" w:rsidRDefault="00C607F8" w:rsidP="0076375E">
      <w:pPr>
        <w:keepNext/>
        <w:jc w:val="left"/>
      </w:pPr>
      <w:r w:rsidRPr="000B1F59">
        <w:rPr>
          <w:noProof/>
        </w:rPr>
        <w:lastRenderedPageBreak/>
        <w:drawing>
          <wp:inline distT="0" distB="0" distL="0" distR="0" wp14:anchorId="3C1E23D5" wp14:editId="77592A4B">
            <wp:extent cx="5486400" cy="3878891"/>
            <wp:effectExtent l="0" t="0" r="0" b="7620"/>
            <wp:docPr id="18" name="Grafik 1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57">
                      <a:extLst>
                        <a:ext uri="{28A0092B-C50C-407E-A947-70E740481C1C}">
                          <a14:useLocalDpi xmlns:a14="http://schemas.microsoft.com/office/drawing/2010/main" val="0"/>
                        </a:ext>
                      </a:extLst>
                    </a:blip>
                    <a:srcRect t="11359" b="6433"/>
                    <a:stretch/>
                  </pic:blipFill>
                  <pic:spPr bwMode="auto">
                    <a:xfrm>
                      <a:off x="0" y="0"/>
                      <a:ext cx="5541588" cy="3917909"/>
                    </a:xfrm>
                    <a:prstGeom prst="rect">
                      <a:avLst/>
                    </a:prstGeom>
                    <a:noFill/>
                    <a:ln>
                      <a:noFill/>
                    </a:ln>
                    <a:extLst>
                      <a:ext uri="{53640926-AAD7-44D8-BBD7-CCE9431645EC}">
                        <a14:shadowObscured xmlns:a14="http://schemas.microsoft.com/office/drawing/2010/main"/>
                      </a:ext>
                    </a:extLst>
                  </pic:spPr>
                </pic:pic>
              </a:graphicData>
            </a:graphic>
          </wp:inline>
        </w:drawing>
      </w:r>
    </w:p>
    <w:p w14:paraId="147769E4" w14:textId="5533190F" w:rsidR="00C607F8" w:rsidRDefault="00C607F8" w:rsidP="00C607F8">
      <w:pPr>
        <w:pStyle w:val="Beschriftung"/>
      </w:pPr>
      <w:bookmarkStart w:id="63" w:name="_Toc129305511"/>
      <w:r>
        <w:t xml:space="preserve">Abbildung </w:t>
      </w:r>
      <w:r>
        <w:fldChar w:fldCharType="begin"/>
      </w:r>
      <w:r>
        <w:instrText xml:space="preserve"> SEQ Abbildung \* ARABIC </w:instrText>
      </w:r>
      <w:r>
        <w:fldChar w:fldCharType="separate"/>
      </w:r>
      <w:r w:rsidR="00FB6AC7">
        <w:rPr>
          <w:noProof/>
        </w:rPr>
        <w:t>22</w:t>
      </w:r>
      <w:r>
        <w:fldChar w:fldCharType="end"/>
      </w:r>
      <w:r>
        <w:t xml:space="preserve"> normaler Benutzer; Login</w:t>
      </w:r>
      <w:bookmarkEnd w:id="63"/>
    </w:p>
    <w:p w14:paraId="7CD7FFD7" w14:textId="77777777" w:rsidR="00C607F8" w:rsidRPr="00C607F8" w:rsidRDefault="00C607F8" w:rsidP="00C607F8">
      <w:pPr>
        <w:keepNext/>
      </w:pPr>
    </w:p>
    <w:p w14:paraId="44260627" w14:textId="77777777" w:rsidR="00C607F8" w:rsidRPr="000B1F59" w:rsidRDefault="00C607F8" w:rsidP="00C607F8">
      <w:pPr>
        <w:rPr>
          <w:noProof/>
        </w:rPr>
      </w:pPr>
      <w:r w:rsidRPr="42152671">
        <w:rPr>
          <w:noProof/>
        </w:rPr>
        <w:t>Erkennbar durch den Erfolgreichen Login und „angerer@edelang:~$“.</w:t>
      </w:r>
    </w:p>
    <w:p w14:paraId="452A05C1" w14:textId="77777777" w:rsidR="001824AC" w:rsidRDefault="001824AC" w:rsidP="001824AC"/>
    <w:p w14:paraId="6B31EE32" w14:textId="2EB71581" w:rsidR="001824AC" w:rsidRPr="001824AC" w:rsidRDefault="0076375E" w:rsidP="0076375E">
      <w:pPr>
        <w:suppressAutoHyphens w:val="0"/>
        <w:spacing w:after="0" w:line="240" w:lineRule="auto"/>
        <w:jc w:val="left"/>
      </w:pPr>
      <w:r>
        <w:br w:type="page"/>
      </w:r>
    </w:p>
    <w:p w14:paraId="495EB0F0" w14:textId="00D919BA" w:rsidR="007A224B" w:rsidRDefault="007A224B" w:rsidP="007A224B">
      <w:pPr>
        <w:pStyle w:val="berschrift3"/>
      </w:pPr>
      <w:bookmarkStart w:id="64" w:name="_Toc129305476"/>
      <w:proofErr w:type="spellStart"/>
      <w:r>
        <w:lastRenderedPageBreak/>
        <w:t>Active</w:t>
      </w:r>
      <w:proofErr w:type="spellEnd"/>
      <w:r>
        <w:t xml:space="preserve"> Directory</w:t>
      </w:r>
      <w:bookmarkEnd w:id="64"/>
    </w:p>
    <w:p w14:paraId="49EFBCAE" w14:textId="77777777" w:rsidR="00441340" w:rsidRPr="00000B53" w:rsidRDefault="00441340" w:rsidP="00441340">
      <w:pPr>
        <w:rPr>
          <w:noProof/>
        </w:rPr>
      </w:pPr>
      <w:r w:rsidRPr="00000B53">
        <w:rPr>
          <w:noProof/>
        </w:rPr>
        <w:t>Vor etwaigen Änderungen am Server wird der Befehl “</w:t>
      </w:r>
      <w:r w:rsidRPr="00000B53">
        <w:t xml:space="preserve">sudo </w:t>
      </w:r>
      <w:proofErr w:type="spellStart"/>
      <w:r w:rsidRPr="00000B53">
        <w:t>apt</w:t>
      </w:r>
      <w:proofErr w:type="spellEnd"/>
      <w:r w:rsidRPr="00000B53">
        <w:t xml:space="preserve"> update”</w:t>
      </w:r>
      <w:r w:rsidRPr="00000B53">
        <w:rPr>
          <w:noProof/>
        </w:rPr>
        <w:t xml:space="preserve"> ausgeführt, um diesen auf den neu</w:t>
      </w:r>
      <w:r>
        <w:rPr>
          <w:noProof/>
        </w:rPr>
        <w:t>e</w:t>
      </w:r>
      <w:r w:rsidRPr="00000B53">
        <w:rPr>
          <w:noProof/>
        </w:rPr>
        <w:t>sten Stand zu bringen. Wie immer wird auch hier der “</w:t>
      </w:r>
      <w:r w:rsidRPr="00000B53">
        <w:t>sudo</w:t>
      </w:r>
      <w:r w:rsidRPr="00000B53">
        <w:rPr>
          <w:noProof/>
        </w:rPr>
        <w:t>“</w:t>
      </w:r>
      <w:r>
        <w:rPr>
          <w:noProof/>
        </w:rPr>
        <w:t xml:space="preserve"> </w:t>
      </w:r>
      <w:r w:rsidRPr="00000B53">
        <w:rPr>
          <w:noProof/>
        </w:rPr>
        <w:t>Befehl immer vorangeschrieben, um als Admin zu agieren. Anschließend mit “</w:t>
      </w:r>
      <w:r w:rsidRPr="00000B53">
        <w:t xml:space="preserve">sudo </w:t>
      </w:r>
      <w:proofErr w:type="spellStart"/>
      <w:r w:rsidRPr="00000B53">
        <w:t>hostnamectl</w:t>
      </w:r>
      <w:proofErr w:type="spellEnd"/>
      <w:r w:rsidRPr="00000B53">
        <w:t xml:space="preserve"> </w:t>
      </w:r>
      <w:proofErr w:type="spellStart"/>
      <w:r w:rsidRPr="00000B53">
        <w:t>set</w:t>
      </w:r>
      <w:proofErr w:type="spellEnd"/>
      <w:r w:rsidRPr="00000B53">
        <w:t xml:space="preserve">-hostname myubuntu.example.com” </w:t>
      </w:r>
      <w:r w:rsidRPr="00000B53">
        <w:rPr>
          <w:noProof/>
        </w:rPr>
        <w:t xml:space="preserve">den Serverhostname hinzufügen. Die Richtigkeit des konfigurierten DNS kann mit </w:t>
      </w:r>
      <w:proofErr w:type="spellStart"/>
      <w:r w:rsidRPr="00000B53">
        <w:t>cat</w:t>
      </w:r>
      <w:proofErr w:type="spellEnd"/>
      <w:r w:rsidRPr="00000B53">
        <w:t xml:space="preserve"> /</w:t>
      </w:r>
      <w:proofErr w:type="spellStart"/>
      <w:r w:rsidRPr="00000B53">
        <w:t>etc</w:t>
      </w:r>
      <w:proofErr w:type="spellEnd"/>
      <w:r w:rsidRPr="00000B53">
        <w:t>/</w:t>
      </w:r>
      <w:proofErr w:type="spellStart"/>
      <w:r w:rsidRPr="00000B53">
        <w:t>resolv.conf</w:t>
      </w:r>
      <w:proofErr w:type="spellEnd"/>
      <w:r w:rsidRPr="00000B53">
        <w:rPr>
          <w:noProof/>
        </w:rPr>
        <w:t xml:space="preserve"> nachgeprüft werden. </w:t>
      </w:r>
    </w:p>
    <w:p w14:paraId="0D263C33" w14:textId="77777777" w:rsidR="00441340" w:rsidRPr="00000B53" w:rsidRDefault="00441340" w:rsidP="00441340">
      <w:pPr>
        <w:keepNext/>
      </w:pPr>
      <w:r w:rsidRPr="00000B53">
        <w:rPr>
          <w:noProof/>
        </w:rPr>
        <w:drawing>
          <wp:inline distT="0" distB="0" distL="0" distR="0" wp14:anchorId="54271414" wp14:editId="7A3A2019">
            <wp:extent cx="5759653" cy="1423358"/>
            <wp:effectExtent l="0" t="0" r="0" b="5715"/>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a:picLocks noChangeAspect="1" noChangeArrowheads="1"/>
                    </pic:cNvPicPr>
                  </pic:nvPicPr>
                  <pic:blipFill rotWithShape="1">
                    <a:blip r:embed="rId58">
                      <a:extLst>
                        <a:ext uri="{28A0092B-C50C-407E-A947-70E740481C1C}">
                          <a14:useLocalDpi xmlns:a14="http://schemas.microsoft.com/office/drawing/2010/main" val="0"/>
                        </a:ext>
                      </a:extLst>
                    </a:blip>
                    <a:srcRect t="67439" b="3950"/>
                    <a:stretch/>
                  </pic:blipFill>
                  <pic:spPr bwMode="auto">
                    <a:xfrm>
                      <a:off x="0" y="0"/>
                      <a:ext cx="5760720" cy="1423622"/>
                    </a:xfrm>
                    <a:prstGeom prst="rect">
                      <a:avLst/>
                    </a:prstGeom>
                    <a:noFill/>
                    <a:ln>
                      <a:noFill/>
                    </a:ln>
                    <a:extLst>
                      <a:ext uri="{53640926-AAD7-44D8-BBD7-CCE9431645EC}">
                        <a14:shadowObscured xmlns:a14="http://schemas.microsoft.com/office/drawing/2010/main"/>
                      </a:ext>
                    </a:extLst>
                  </pic:spPr>
                </pic:pic>
              </a:graphicData>
            </a:graphic>
          </wp:inline>
        </w:drawing>
      </w:r>
    </w:p>
    <w:p w14:paraId="0EE033F7" w14:textId="2E2F39BE" w:rsidR="00441340" w:rsidRPr="00000B53" w:rsidRDefault="00441340" w:rsidP="00441340">
      <w:pPr>
        <w:pStyle w:val="Beschriftung"/>
        <w:spacing w:line="360" w:lineRule="auto"/>
        <w:rPr>
          <w:i/>
          <w:sz w:val="24"/>
          <w:szCs w:val="24"/>
        </w:rPr>
      </w:pPr>
      <w:bookmarkStart w:id="65" w:name="_Toc129305512"/>
      <w:r w:rsidRPr="00000B53">
        <w:rPr>
          <w:sz w:val="24"/>
          <w:szCs w:val="24"/>
        </w:rPr>
        <w:t xml:space="preserve">Abbildung </w:t>
      </w:r>
      <w:r w:rsidRPr="00000B53">
        <w:rPr>
          <w:sz w:val="24"/>
          <w:szCs w:val="24"/>
        </w:rPr>
        <w:fldChar w:fldCharType="begin"/>
      </w:r>
      <w:r w:rsidRPr="00000B53">
        <w:rPr>
          <w:sz w:val="24"/>
          <w:szCs w:val="24"/>
        </w:rPr>
        <w:instrText xml:space="preserve"> SEQ Abbildung \* ARABIC </w:instrText>
      </w:r>
      <w:r w:rsidRPr="00000B53">
        <w:rPr>
          <w:sz w:val="24"/>
          <w:szCs w:val="24"/>
        </w:rPr>
        <w:fldChar w:fldCharType="separate"/>
      </w:r>
      <w:r w:rsidR="00FB6AC7">
        <w:rPr>
          <w:noProof/>
          <w:sz w:val="24"/>
          <w:szCs w:val="24"/>
        </w:rPr>
        <w:t>23</w:t>
      </w:r>
      <w:r w:rsidRPr="00000B53">
        <w:rPr>
          <w:noProof/>
          <w:sz w:val="24"/>
          <w:szCs w:val="24"/>
        </w:rPr>
        <w:fldChar w:fldCharType="end"/>
      </w:r>
      <w:r w:rsidRPr="00000B53">
        <w:rPr>
          <w:sz w:val="24"/>
          <w:szCs w:val="24"/>
        </w:rPr>
        <w:t xml:space="preserve"> Hostname Konfirmation</w:t>
      </w:r>
      <w:bookmarkEnd w:id="65"/>
    </w:p>
    <w:p w14:paraId="4A36507D" w14:textId="77777777" w:rsidR="00441340" w:rsidRPr="00000B53" w:rsidRDefault="00441340" w:rsidP="00441340">
      <w:pPr>
        <w:rPr>
          <w:noProof/>
        </w:rPr>
      </w:pPr>
    </w:p>
    <w:p w14:paraId="20BAA95F" w14:textId="77777777" w:rsidR="00441340" w:rsidRPr="00000B53" w:rsidRDefault="00441340" w:rsidP="00441340">
      <w:pPr>
        <w:rPr>
          <w:noProof/>
        </w:rPr>
      </w:pPr>
      <w:r w:rsidRPr="00000B53">
        <w:rPr>
          <w:noProof/>
        </w:rPr>
        <w:t>Nun müssen mit dem Befehl “</w:t>
      </w:r>
      <w:r w:rsidRPr="00000B53">
        <w:t xml:space="preserve">sudo </w:t>
      </w:r>
      <w:proofErr w:type="spellStart"/>
      <w:r w:rsidRPr="00000B53">
        <w:t>apt</w:t>
      </w:r>
      <w:proofErr w:type="spellEnd"/>
      <w:r w:rsidRPr="00000B53">
        <w:t xml:space="preserve"> -y </w:t>
      </w:r>
      <w:proofErr w:type="spellStart"/>
      <w:r w:rsidRPr="00000B53">
        <w:t>install</w:t>
      </w:r>
      <w:proofErr w:type="spellEnd"/>
      <w:r w:rsidRPr="00000B53">
        <w:t xml:space="preserve"> </w:t>
      </w:r>
      <w:proofErr w:type="spellStart"/>
      <w:r w:rsidRPr="00000B53">
        <w:t>realmd</w:t>
      </w:r>
      <w:proofErr w:type="spellEnd"/>
      <w:r w:rsidRPr="00000B53">
        <w:t xml:space="preserve"> </w:t>
      </w:r>
      <w:proofErr w:type="spellStart"/>
      <w:r w:rsidRPr="00000B53">
        <w:t>libnss-sss</w:t>
      </w:r>
      <w:proofErr w:type="spellEnd"/>
      <w:r w:rsidRPr="00000B53">
        <w:t xml:space="preserve"> </w:t>
      </w:r>
      <w:proofErr w:type="spellStart"/>
      <w:r w:rsidRPr="00000B53">
        <w:t>libpam-sss</w:t>
      </w:r>
      <w:proofErr w:type="spellEnd"/>
      <w:r w:rsidRPr="00000B53">
        <w:t xml:space="preserve"> </w:t>
      </w:r>
      <w:proofErr w:type="spellStart"/>
      <w:r w:rsidRPr="00000B53">
        <w:t>sssd</w:t>
      </w:r>
      <w:proofErr w:type="spellEnd"/>
      <w:r w:rsidRPr="00000B53">
        <w:t xml:space="preserve"> </w:t>
      </w:r>
      <w:proofErr w:type="spellStart"/>
      <w:r w:rsidRPr="00000B53">
        <w:t>sssd</w:t>
      </w:r>
      <w:proofErr w:type="spellEnd"/>
      <w:r w:rsidRPr="00000B53">
        <w:t xml:space="preserve">-tools </w:t>
      </w:r>
      <w:proofErr w:type="spellStart"/>
      <w:r w:rsidRPr="00000B53">
        <w:t>adcli</w:t>
      </w:r>
      <w:proofErr w:type="spellEnd"/>
      <w:r w:rsidRPr="00000B53">
        <w:t xml:space="preserve"> samba-</w:t>
      </w:r>
      <w:proofErr w:type="spellStart"/>
      <w:r w:rsidRPr="00000B53">
        <w:t>common</w:t>
      </w:r>
      <w:proofErr w:type="spellEnd"/>
      <w:r w:rsidRPr="00000B53">
        <w:t xml:space="preserve">-bin </w:t>
      </w:r>
      <w:proofErr w:type="spellStart"/>
      <w:r w:rsidRPr="00000B53">
        <w:t>oddjob</w:t>
      </w:r>
      <w:proofErr w:type="spellEnd"/>
      <w:r w:rsidRPr="00000B53">
        <w:t xml:space="preserve"> </w:t>
      </w:r>
      <w:proofErr w:type="spellStart"/>
      <w:r w:rsidRPr="00000B53">
        <w:t>oddjob-mkhomedir</w:t>
      </w:r>
      <w:proofErr w:type="spellEnd"/>
      <w:r w:rsidRPr="00000B53">
        <w:t xml:space="preserve"> </w:t>
      </w:r>
      <w:proofErr w:type="spellStart"/>
      <w:r w:rsidRPr="00000B53">
        <w:t>packagekit</w:t>
      </w:r>
      <w:proofErr w:type="spellEnd"/>
      <w:r w:rsidRPr="00000B53">
        <w:t>”</w:t>
      </w:r>
      <w:r w:rsidRPr="00000B53">
        <w:rPr>
          <w:noProof/>
        </w:rPr>
        <w:t xml:space="preserve"> die weiters benötigten Packages heruntergeladen werden. Ohne diese ist das Aktivieren des Active Directory nicht möglich. </w:t>
      </w:r>
    </w:p>
    <w:p w14:paraId="340072CF" w14:textId="77777777" w:rsidR="00441340" w:rsidRPr="00000B53" w:rsidRDefault="00441340" w:rsidP="00441340">
      <w:pPr>
        <w:rPr>
          <w:noProof/>
        </w:rPr>
      </w:pPr>
    </w:p>
    <w:p w14:paraId="10414C1D" w14:textId="77777777" w:rsidR="00441340" w:rsidRPr="00000B53" w:rsidRDefault="00441340" w:rsidP="00441340">
      <w:pPr>
        <w:rPr>
          <w:noProof/>
          <w:color w:val="FF0000"/>
        </w:rPr>
      </w:pPr>
      <w:r w:rsidRPr="00000B53">
        <w:rPr>
          <w:noProof/>
          <w:color w:val="FF0000"/>
        </w:rPr>
        <w:t>REALM-NAME UND DOMAIN NAME SIND AD1.ANGERER.COM!!(?)</w:t>
      </w:r>
    </w:p>
    <w:p w14:paraId="3411B101" w14:textId="77777777" w:rsidR="00441340" w:rsidRPr="00000B53" w:rsidRDefault="00441340" w:rsidP="00441340">
      <w:pPr>
        <w:rPr>
          <w:noProof/>
        </w:rPr>
      </w:pPr>
      <w:r w:rsidRPr="00000B53">
        <w:rPr>
          <w:noProof/>
        </w:rPr>
        <w:t>Die Instruktion “</w:t>
      </w:r>
      <w:r w:rsidRPr="00000B53">
        <w:t xml:space="preserve">sudo </w:t>
      </w:r>
      <w:proofErr w:type="spellStart"/>
      <w:r w:rsidRPr="00000B53">
        <w:t>realm</w:t>
      </w:r>
      <w:proofErr w:type="spellEnd"/>
      <w:r w:rsidRPr="00000B53">
        <w:t xml:space="preserve"> </w:t>
      </w:r>
      <w:proofErr w:type="spellStart"/>
      <w:r w:rsidRPr="00000B53">
        <w:t>discover</w:t>
      </w:r>
      <w:proofErr w:type="spellEnd"/>
      <w:r w:rsidRPr="00000B53">
        <w:t>”</w:t>
      </w:r>
      <w:r w:rsidRPr="00000B53">
        <w:rPr>
          <w:noProof/>
        </w:rPr>
        <w:t xml:space="preserve"> gibt die soweit komplette domain Konfiguration, und benötigte Packages welche benötigt werden an. Hinter diesen Befehl muss der zu analysierende Hostname gesetzt werden, also “</w:t>
      </w:r>
      <w:r w:rsidRPr="00000B53">
        <w:t xml:space="preserve">ad1.angerer.com”. </w:t>
      </w:r>
      <w:r w:rsidRPr="00000B53">
        <w:rPr>
          <w:noProof/>
        </w:rPr>
        <w:t>Die Abbildung zeigt unter anderem, dass unter den required packages die zuvor heruntergeladenen Packages auch zu finden sind. Um nicht nur nach einer spezifischen realm suchen zu müssen kann auch der Befehl “</w:t>
      </w:r>
      <w:proofErr w:type="spellStart"/>
      <w:r w:rsidRPr="00000B53">
        <w:t>realm</w:t>
      </w:r>
      <w:proofErr w:type="spellEnd"/>
      <w:r w:rsidRPr="00000B53">
        <w:t xml:space="preserve"> </w:t>
      </w:r>
      <w:proofErr w:type="spellStart"/>
      <w:r w:rsidRPr="00000B53">
        <w:t>list</w:t>
      </w:r>
      <w:proofErr w:type="spellEnd"/>
      <w:r w:rsidRPr="00000B53">
        <w:t>”</w:t>
      </w:r>
      <w:r w:rsidRPr="00000B53">
        <w:rPr>
          <w:noProof/>
        </w:rPr>
        <w:t xml:space="preserve"> ausgeführt werden. Dieser zeigt alle realm Details an. </w:t>
      </w:r>
    </w:p>
    <w:p w14:paraId="25C03D3F" w14:textId="77777777" w:rsidR="00441340" w:rsidRPr="00000B53" w:rsidRDefault="00441340" w:rsidP="00441340">
      <w:pPr>
        <w:rPr>
          <w:noProof/>
        </w:rPr>
      </w:pPr>
      <w:r w:rsidRPr="00000B53">
        <w:rPr>
          <w:noProof/>
        </w:rPr>
        <w:lastRenderedPageBreak/>
        <w:t xml:space="preserve"> </w:t>
      </w:r>
      <w:r w:rsidRPr="00000B53">
        <w:rPr>
          <w:noProof/>
        </w:rPr>
        <w:drawing>
          <wp:inline distT="0" distB="0" distL="0" distR="0" wp14:anchorId="22EE614F" wp14:editId="2E17E1DA">
            <wp:extent cx="5760720" cy="1966595"/>
            <wp:effectExtent l="0" t="0" r="0" b="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a:picLocks noChangeAspect="1" noChangeArrowheads="1"/>
                    </pic:cNvPicPr>
                  </pic:nvPicPr>
                  <pic:blipFill rotWithShape="1">
                    <a:blip r:embed="rId59">
                      <a:extLst>
                        <a:ext uri="{28A0092B-C50C-407E-A947-70E740481C1C}">
                          <a14:useLocalDpi xmlns:a14="http://schemas.microsoft.com/office/drawing/2010/main" val="0"/>
                        </a:ext>
                      </a:extLst>
                    </a:blip>
                    <a:srcRect t="55229" b="5173"/>
                    <a:stretch/>
                  </pic:blipFill>
                  <pic:spPr bwMode="auto">
                    <a:xfrm>
                      <a:off x="0" y="0"/>
                      <a:ext cx="5760720" cy="1966595"/>
                    </a:xfrm>
                    <a:prstGeom prst="rect">
                      <a:avLst/>
                    </a:prstGeom>
                    <a:noFill/>
                    <a:ln>
                      <a:noFill/>
                    </a:ln>
                    <a:extLst>
                      <a:ext uri="{53640926-AAD7-44D8-BBD7-CCE9431645EC}">
                        <a14:shadowObscured xmlns:a14="http://schemas.microsoft.com/office/drawing/2010/main"/>
                      </a:ext>
                    </a:extLst>
                  </pic:spPr>
                </pic:pic>
              </a:graphicData>
            </a:graphic>
          </wp:inline>
        </w:drawing>
      </w:r>
    </w:p>
    <w:p w14:paraId="5AFA511C" w14:textId="77777777" w:rsidR="00441340" w:rsidRPr="00000B53" w:rsidRDefault="00441340" w:rsidP="00441340">
      <w:pPr>
        <w:rPr>
          <w:noProof/>
        </w:rPr>
      </w:pPr>
    </w:p>
    <w:p w14:paraId="500673FD" w14:textId="77777777" w:rsidR="00441340" w:rsidRPr="00000B53" w:rsidRDefault="00441340" w:rsidP="00441340">
      <w:pPr>
        <w:rPr>
          <w:noProof/>
        </w:rPr>
      </w:pPr>
      <w:r w:rsidRPr="00000B53">
        <w:rPr>
          <w:noProof/>
        </w:rPr>
        <w:t>Mit “</w:t>
      </w:r>
      <w:r w:rsidRPr="00000B53">
        <w:t xml:space="preserve">sudo </w:t>
      </w:r>
      <w:proofErr w:type="spellStart"/>
      <w:r w:rsidRPr="00000B53">
        <w:t>pam</w:t>
      </w:r>
      <w:proofErr w:type="spellEnd"/>
      <w:r w:rsidRPr="00000B53">
        <w:t>-</w:t>
      </w:r>
      <w:proofErr w:type="spellStart"/>
      <w:r w:rsidRPr="00000B53">
        <w:t>auth</w:t>
      </w:r>
      <w:proofErr w:type="spellEnd"/>
      <w:r w:rsidRPr="00000B53">
        <w:t>-update"</w:t>
      </w:r>
      <w:r w:rsidRPr="00000B53">
        <w:rPr>
          <w:noProof/>
        </w:rPr>
        <w:t xml:space="preserve"> werden nun die aktivierbaren PAM-Profile angezeigt. “</w:t>
      </w:r>
      <w:r w:rsidRPr="00000B53">
        <w:t xml:space="preserve">Activate </w:t>
      </w:r>
      <w:proofErr w:type="spellStart"/>
      <w:r w:rsidRPr="00000B53">
        <w:t>mkhomedir</w:t>
      </w:r>
      <w:proofErr w:type="spellEnd"/>
      <w:r w:rsidRPr="00000B53">
        <w:t>”</w:t>
      </w:r>
      <w:r w:rsidRPr="00000B53">
        <w:rPr>
          <w:noProof/>
        </w:rPr>
        <w:t xml:space="preserve"> wird mit einem Stern markiert, also auch enabled. Mit &lt;OK&gt; die Anwendung schließen. Wann immer eine Änderung am SSSD vorenommen wird, muss ein Neustart durchgeführt werden. Da das durch den vorherigen Befehl der Fall ist, wird mit “</w:t>
      </w:r>
      <w:r w:rsidRPr="00000B53">
        <w:t xml:space="preserve">sudo </w:t>
      </w:r>
      <w:proofErr w:type="spellStart"/>
      <w:r w:rsidRPr="00000B53">
        <w:t>systemctl</w:t>
      </w:r>
      <w:proofErr w:type="spellEnd"/>
      <w:r w:rsidRPr="00000B53">
        <w:t xml:space="preserve"> </w:t>
      </w:r>
      <w:proofErr w:type="spellStart"/>
      <w:r w:rsidRPr="00000B53">
        <w:t>restart</w:t>
      </w:r>
      <w:proofErr w:type="spellEnd"/>
      <w:r w:rsidRPr="00000B53">
        <w:t xml:space="preserve"> </w:t>
      </w:r>
      <w:proofErr w:type="spellStart"/>
      <w:r w:rsidRPr="00000B53">
        <w:t>sssd</w:t>
      </w:r>
      <w:proofErr w:type="spellEnd"/>
      <w:r w:rsidRPr="00000B53">
        <w:t>”</w:t>
      </w:r>
      <w:r w:rsidRPr="00000B53">
        <w:rPr>
          <w:noProof/>
        </w:rPr>
        <w:t xml:space="preserve"> das SSSD neugestartet. </w:t>
      </w:r>
    </w:p>
    <w:tbl>
      <w:tblPr>
        <w:tblStyle w:val="Tabellenraster"/>
        <w:tblW w:w="0" w:type="auto"/>
        <w:tblLook w:val="04A0" w:firstRow="1" w:lastRow="0" w:firstColumn="1" w:lastColumn="0" w:noHBand="0" w:noVBand="1"/>
      </w:tblPr>
      <w:tblGrid>
        <w:gridCol w:w="8777"/>
      </w:tblGrid>
      <w:tr w:rsidR="00441340" w:rsidRPr="00000B53" w14:paraId="6E10108D" w14:textId="77777777" w:rsidTr="00EF4E40">
        <w:tc>
          <w:tcPr>
            <w:tcW w:w="9062" w:type="dxa"/>
          </w:tcPr>
          <w:p w14:paraId="229CA26E" w14:textId="77777777" w:rsidR="00441340" w:rsidRPr="00000B53" w:rsidRDefault="00441340" w:rsidP="00EF4E40">
            <w:pPr>
              <w:rPr>
                <w:noProof/>
              </w:rPr>
            </w:pPr>
            <w:r w:rsidRPr="00000B53">
              <w:rPr>
                <w:noProof/>
                <w:color w:val="FF0000"/>
              </w:rPr>
              <w:t xml:space="preserve">Systemctl status sssd </w:t>
            </w:r>
            <w:r w:rsidRPr="00000B53">
              <w:rPr>
                <w:rFonts w:ascii="Wingdings" w:eastAsia="Wingdings" w:hAnsi="Wingdings" w:cs="Wingdings"/>
                <w:noProof/>
                <w:color w:val="FF0000"/>
              </w:rPr>
              <w:t>à</w:t>
            </w:r>
            <w:r w:rsidRPr="00000B53">
              <w:rPr>
                <w:noProof/>
                <w:color w:val="FF0000"/>
              </w:rPr>
              <w:t xml:space="preserve">ad user info sollte sehen </w:t>
            </w:r>
            <w:r w:rsidRPr="00000B53">
              <w:rPr>
                <w:noProof/>
              </w:rPr>
              <w:drawing>
                <wp:inline distT="0" distB="0" distL="0" distR="0" wp14:anchorId="65402CFA" wp14:editId="6A0A6948">
                  <wp:extent cx="4715534" cy="1019317"/>
                  <wp:effectExtent l="0" t="0" r="8890"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60">
                            <a:extLst>
                              <a:ext uri="{28A0092B-C50C-407E-A947-70E740481C1C}">
                                <a14:useLocalDpi xmlns:a14="http://schemas.microsoft.com/office/drawing/2010/main" val="0"/>
                              </a:ext>
                            </a:extLst>
                          </a:blip>
                          <a:stretch>
                            <a:fillRect/>
                          </a:stretch>
                        </pic:blipFill>
                        <pic:spPr>
                          <a:xfrm>
                            <a:off x="0" y="0"/>
                            <a:ext cx="4715534" cy="1019317"/>
                          </a:xfrm>
                          <a:prstGeom prst="rect">
                            <a:avLst/>
                          </a:prstGeom>
                        </pic:spPr>
                      </pic:pic>
                    </a:graphicData>
                  </a:graphic>
                </wp:inline>
              </w:drawing>
            </w:r>
          </w:p>
        </w:tc>
      </w:tr>
    </w:tbl>
    <w:p w14:paraId="7957F312" w14:textId="77777777" w:rsidR="00441340" w:rsidRPr="00000B53" w:rsidRDefault="00441340" w:rsidP="00441340">
      <w:pPr>
        <w:rPr>
          <w:noProof/>
        </w:rPr>
      </w:pPr>
    </w:p>
    <w:p w14:paraId="3E14F180" w14:textId="77777777" w:rsidR="00441340" w:rsidRPr="00000B53" w:rsidRDefault="00441340" w:rsidP="00441340">
      <w:pPr>
        <w:rPr>
          <w:noProof/>
        </w:rPr>
      </w:pPr>
    </w:p>
    <w:p w14:paraId="44818DFF" w14:textId="77777777" w:rsidR="00441340" w:rsidRPr="00000B53" w:rsidRDefault="00441340" w:rsidP="00441340">
      <w:pPr>
        <w:rPr>
          <w:noProof/>
        </w:rPr>
      </w:pPr>
      <w:r w:rsidRPr="00000B53">
        <w:rPr>
          <w:noProof/>
        </w:rPr>
        <w:drawing>
          <wp:inline distT="0" distB="0" distL="0" distR="0" wp14:anchorId="2C75CFAA" wp14:editId="3EAC84CD">
            <wp:extent cx="5518206" cy="2074545"/>
            <wp:effectExtent l="0" t="0" r="6350" b="1905"/>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enthält.&#10;&#10;Automatisch generierte Beschreibung"/>
                    <pic:cNvPicPr>
                      <a:picLocks noChangeAspect="1" noChangeArrowheads="1"/>
                    </pic:cNvPicPr>
                  </pic:nvPicPr>
                  <pic:blipFill rotWithShape="1">
                    <a:blip r:embed="rId61">
                      <a:extLst>
                        <a:ext uri="{28A0092B-C50C-407E-A947-70E740481C1C}">
                          <a14:useLocalDpi xmlns:a14="http://schemas.microsoft.com/office/drawing/2010/main" val="0"/>
                        </a:ext>
                      </a:extLst>
                    </a:blip>
                    <a:srcRect l="2070" t="29139" r="2101" b="27646"/>
                    <a:stretch/>
                  </pic:blipFill>
                  <pic:spPr bwMode="auto">
                    <a:xfrm>
                      <a:off x="0" y="0"/>
                      <a:ext cx="5520369" cy="2075358"/>
                    </a:xfrm>
                    <a:prstGeom prst="rect">
                      <a:avLst/>
                    </a:prstGeom>
                    <a:noFill/>
                    <a:ln>
                      <a:noFill/>
                    </a:ln>
                    <a:extLst>
                      <a:ext uri="{53640926-AAD7-44D8-BBD7-CCE9431645EC}">
                        <a14:shadowObscured xmlns:a14="http://schemas.microsoft.com/office/drawing/2010/main"/>
                      </a:ext>
                    </a:extLst>
                  </pic:spPr>
                </pic:pic>
              </a:graphicData>
            </a:graphic>
          </wp:inline>
        </w:drawing>
      </w:r>
    </w:p>
    <w:p w14:paraId="393148F4" w14:textId="77777777" w:rsidR="00441340" w:rsidRPr="00000B53" w:rsidRDefault="00441340" w:rsidP="00441340">
      <w:pPr>
        <w:rPr>
          <w:noProof/>
        </w:rPr>
      </w:pPr>
    </w:p>
    <w:p w14:paraId="32C87FE6" w14:textId="77777777" w:rsidR="00441340" w:rsidRPr="00000B53" w:rsidRDefault="00441340" w:rsidP="00441340">
      <w:pPr>
        <w:rPr>
          <w:noProof/>
        </w:rPr>
      </w:pPr>
      <w:r w:rsidRPr="00000B53">
        <w:rPr>
          <w:noProof/>
        </w:rPr>
        <w:lastRenderedPageBreak/>
        <w:t>Jetzt kann Zugriff auf den Server mittels Permission oder Deny vergeben werden. Hierbei ist der Befehl “</w:t>
      </w:r>
      <w:r w:rsidRPr="00000B53">
        <w:t xml:space="preserve">sudo </w:t>
      </w:r>
      <w:proofErr w:type="spellStart"/>
      <w:r w:rsidRPr="00000B53">
        <w:t>realm</w:t>
      </w:r>
      <w:proofErr w:type="spellEnd"/>
      <w:r w:rsidRPr="00000B53">
        <w:t xml:space="preserve"> </w:t>
      </w:r>
      <w:proofErr w:type="spellStart"/>
      <w:r w:rsidRPr="00000B53">
        <w:t>permit</w:t>
      </w:r>
      <w:proofErr w:type="spellEnd"/>
      <w:r w:rsidRPr="00000B53">
        <w:t xml:space="preserve"> [user1] [user</w:t>
      </w:r>
      <w:proofErr w:type="gramStart"/>
      <w:r w:rsidRPr="00000B53">
        <w:t>2]…</w:t>
      </w:r>
      <w:proofErr w:type="gramEnd"/>
      <w:r w:rsidRPr="00000B53">
        <w:t>”</w:t>
      </w:r>
      <w:r w:rsidRPr="00000B53">
        <w:rPr>
          <w:noProof/>
        </w:rPr>
        <w:t xml:space="preserve"> auszuführen. Für den gegenteiligen Befehl muss lediglich das “</w:t>
      </w:r>
      <w:proofErr w:type="spellStart"/>
      <w:r w:rsidRPr="00000B53">
        <w:t>permit</w:t>
      </w:r>
      <w:proofErr w:type="spellEnd"/>
      <w:r w:rsidRPr="00000B53">
        <w:t>”</w:t>
      </w:r>
      <w:r w:rsidRPr="00000B53">
        <w:rPr>
          <w:noProof/>
        </w:rPr>
        <w:t xml:space="preserve"> mit einem “</w:t>
      </w:r>
      <w:proofErr w:type="spellStart"/>
      <w:r w:rsidRPr="00000B53">
        <w:t>deny</w:t>
      </w:r>
      <w:proofErr w:type="spellEnd"/>
      <w:r w:rsidRPr="00000B53">
        <w:rPr>
          <w:noProof/>
        </w:rPr>
        <w:t>“ ausgewechselt werden</w:t>
      </w:r>
      <w:r w:rsidRPr="00000B53">
        <w:t xml:space="preserve">. </w:t>
      </w:r>
      <w:r w:rsidRPr="00000B53">
        <w:rPr>
          <w:noProof/>
        </w:rPr>
        <w:t>User1 und User2 symbolisieren hierbei rein fiktive, mögliche User. Für angelegte groups kann der Befehl “</w:t>
      </w:r>
      <w:r w:rsidRPr="00000B53">
        <w:t xml:space="preserve">sudo </w:t>
      </w:r>
      <w:proofErr w:type="spellStart"/>
      <w:r w:rsidRPr="00000B53">
        <w:t>realm</w:t>
      </w:r>
      <w:proofErr w:type="spellEnd"/>
      <w:r w:rsidRPr="00000B53">
        <w:t xml:space="preserve"> </w:t>
      </w:r>
      <w:proofErr w:type="spellStart"/>
      <w:r w:rsidRPr="00000B53">
        <w:t>permit</w:t>
      </w:r>
      <w:proofErr w:type="spellEnd"/>
      <w:r w:rsidRPr="00000B53">
        <w:t xml:space="preserve"> -g [user1]” </w:t>
      </w:r>
      <w:r w:rsidRPr="00000B53">
        <w:rPr>
          <w:noProof/>
        </w:rPr>
        <w:t>verwendet werden. Durch dieses Kommando wird das File sssd.conf abgeändert. Im genannten Fall wird mit dem Befehl “</w:t>
      </w:r>
      <w:r w:rsidRPr="00000B53">
        <w:t xml:space="preserve">sudo </w:t>
      </w:r>
      <w:proofErr w:type="spellStart"/>
      <w:r w:rsidRPr="00000B53">
        <w:t>realm</w:t>
      </w:r>
      <w:proofErr w:type="spellEnd"/>
      <w:r w:rsidRPr="00000B53">
        <w:t xml:space="preserve"> </w:t>
      </w:r>
      <w:proofErr w:type="spellStart"/>
      <w:r w:rsidRPr="00000B53">
        <w:t>permit</w:t>
      </w:r>
      <w:proofErr w:type="spellEnd"/>
      <w:r w:rsidRPr="00000B53">
        <w:t xml:space="preserve"> –all”</w:t>
      </w:r>
      <w:r w:rsidRPr="00000B53">
        <w:rPr>
          <w:noProof/>
        </w:rPr>
        <w:t xml:space="preserve"> allen Benutzern der gleiche Status vergeben.</w:t>
      </w:r>
    </w:p>
    <w:p w14:paraId="13A3C7EC" w14:textId="77777777" w:rsidR="001B2554" w:rsidRDefault="00441340" w:rsidP="001B2554">
      <w:pPr>
        <w:keepNext/>
      </w:pPr>
      <w:r w:rsidRPr="00000B53">
        <w:rPr>
          <w:noProof/>
        </w:rPr>
        <w:drawing>
          <wp:inline distT="0" distB="0" distL="0" distR="0" wp14:anchorId="7B6F705B" wp14:editId="7D3642A0">
            <wp:extent cx="5757858" cy="357809"/>
            <wp:effectExtent l="0" t="0" r="0" b="4445"/>
            <wp:docPr id="24" name="Grafik 2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a:picLocks noChangeAspect="1" noChangeArrowheads="1"/>
                    </pic:cNvPicPr>
                  </pic:nvPicPr>
                  <pic:blipFill rotWithShape="1">
                    <a:blip r:embed="rId62">
                      <a:extLst>
                        <a:ext uri="{28A0092B-C50C-407E-A947-70E740481C1C}">
                          <a14:useLocalDpi xmlns:a14="http://schemas.microsoft.com/office/drawing/2010/main" val="0"/>
                        </a:ext>
                      </a:extLst>
                    </a:blip>
                    <a:srcRect t="37920" b="25755"/>
                    <a:stretch/>
                  </pic:blipFill>
                  <pic:spPr bwMode="auto">
                    <a:xfrm>
                      <a:off x="0" y="0"/>
                      <a:ext cx="5760720" cy="357987"/>
                    </a:xfrm>
                    <a:prstGeom prst="rect">
                      <a:avLst/>
                    </a:prstGeom>
                    <a:noFill/>
                    <a:ln>
                      <a:noFill/>
                    </a:ln>
                    <a:extLst>
                      <a:ext uri="{53640926-AAD7-44D8-BBD7-CCE9431645EC}">
                        <a14:shadowObscured xmlns:a14="http://schemas.microsoft.com/office/drawing/2010/main"/>
                      </a:ext>
                    </a:extLst>
                  </pic:spPr>
                </pic:pic>
              </a:graphicData>
            </a:graphic>
          </wp:inline>
        </w:drawing>
      </w:r>
    </w:p>
    <w:p w14:paraId="50DF6A6D" w14:textId="09F03288" w:rsidR="00441340" w:rsidRPr="00000B53" w:rsidRDefault="001B2554" w:rsidP="001B2554">
      <w:pPr>
        <w:pStyle w:val="Beschriftung"/>
        <w:rPr>
          <w:noProof/>
        </w:rPr>
      </w:pPr>
      <w:bookmarkStart w:id="66" w:name="_Toc129305513"/>
      <w:r>
        <w:t xml:space="preserve">Abbildung </w:t>
      </w:r>
      <w:r>
        <w:fldChar w:fldCharType="begin"/>
      </w:r>
      <w:r>
        <w:instrText xml:space="preserve"> SEQ Abbildung \* ARABIC </w:instrText>
      </w:r>
      <w:r>
        <w:fldChar w:fldCharType="separate"/>
      </w:r>
      <w:r w:rsidR="00FB6AC7">
        <w:rPr>
          <w:noProof/>
        </w:rPr>
        <w:t>24</w:t>
      </w:r>
      <w:r>
        <w:fldChar w:fldCharType="end"/>
      </w:r>
      <w:r>
        <w:t xml:space="preserve"> Statusvergabe AD</w:t>
      </w:r>
      <w:bookmarkEnd w:id="66"/>
    </w:p>
    <w:p w14:paraId="2602C991" w14:textId="77777777" w:rsidR="00441340" w:rsidRPr="00000B53" w:rsidRDefault="00441340" w:rsidP="00441340">
      <w:pPr>
        <w:rPr>
          <w:noProof/>
        </w:rPr>
      </w:pPr>
    </w:p>
    <w:p w14:paraId="53FB7DB7" w14:textId="77777777" w:rsidR="00441340" w:rsidRPr="00000B53" w:rsidRDefault="00441340" w:rsidP="00441340">
      <w:pPr>
        <w:rPr>
          <w:noProof/>
        </w:rPr>
      </w:pPr>
      <w:r w:rsidRPr="00000B53">
        <w:rPr>
          <w:noProof/>
        </w:rPr>
        <w:t>Jetzt haben alle Benutzer Zugriff auf den Server, aber noch keine Rechte, mit “</w:t>
      </w:r>
      <w:r w:rsidRPr="00000B53">
        <w:t>sudo”</w:t>
      </w:r>
      <w:r w:rsidRPr="00000B53">
        <w:rPr>
          <w:noProof/>
        </w:rPr>
        <w:t xml:space="preserve"> zu agieren. Dazu wird ein Permission-File mit “</w:t>
      </w:r>
      <w:r w:rsidRPr="00000B53">
        <w:t xml:space="preserve">sudo </w:t>
      </w:r>
      <w:proofErr w:type="spellStart"/>
      <w:r w:rsidRPr="00000B53">
        <w:t>vim</w:t>
      </w:r>
      <w:proofErr w:type="spellEnd"/>
      <w:r w:rsidRPr="00000B53">
        <w:t xml:space="preserve"> /</w:t>
      </w:r>
      <w:proofErr w:type="spellStart"/>
      <w:r w:rsidRPr="00000B53">
        <w:t>etc</w:t>
      </w:r>
      <w:proofErr w:type="spellEnd"/>
      <w:r w:rsidRPr="00000B53">
        <w:t>/</w:t>
      </w:r>
      <w:proofErr w:type="spellStart"/>
      <w:proofErr w:type="gramStart"/>
      <w:r w:rsidRPr="00000B53">
        <w:t>sudoers.d</w:t>
      </w:r>
      <w:proofErr w:type="spellEnd"/>
      <w:proofErr w:type="gramEnd"/>
      <w:r w:rsidRPr="00000B53">
        <w:t>/</w:t>
      </w:r>
      <w:proofErr w:type="spellStart"/>
      <w:r w:rsidRPr="00000B53">
        <w:t>domain_admins</w:t>
      </w:r>
      <w:proofErr w:type="spellEnd"/>
      <w:r w:rsidRPr="00000B53">
        <w:t>”</w:t>
      </w:r>
      <w:r w:rsidRPr="00000B53">
        <w:rPr>
          <w:noProof/>
        </w:rPr>
        <w:t xml:space="preserve"> angelegt. In dieses werden alle Benutzer, denen Zugriff auf sudo nicht verweigert sein soll, eingetragen. Das geschieht mit </w:t>
      </w:r>
      <w:r w:rsidRPr="00000B53">
        <w:rPr>
          <w:color w:val="FF0000"/>
        </w:rPr>
        <w:t>user1@ad1.angerer.com</w:t>
      </w:r>
      <w:r w:rsidRPr="00000B53">
        <w:tab/>
      </w:r>
      <w:r w:rsidRPr="00000B53">
        <w:rPr>
          <w:color w:val="FF0000"/>
        </w:rPr>
        <w:t>ALL=(ALL)</w:t>
      </w:r>
      <w:r w:rsidRPr="00000B53">
        <w:tab/>
      </w:r>
      <w:r w:rsidRPr="00000B53">
        <w:rPr>
          <w:color w:val="FF0000"/>
        </w:rPr>
        <w:t>ALL</w:t>
      </w:r>
      <w:r w:rsidRPr="00000B53">
        <w:t>.</w:t>
      </w:r>
      <w:r w:rsidRPr="00000B53">
        <w:rPr>
          <w:noProof/>
        </w:rPr>
        <w:t xml:space="preserve"> So müssen alle User einzeln in das File eingetragen werden. </w:t>
      </w:r>
    </w:p>
    <w:p w14:paraId="7212BE9A" w14:textId="77777777" w:rsidR="00441340" w:rsidRPr="00000B53" w:rsidRDefault="00441340" w:rsidP="00441340">
      <w:pPr>
        <w:rPr>
          <w:noProof/>
          <w:color w:val="FF0000"/>
          <w:lang w:val="en-US"/>
        </w:rPr>
      </w:pPr>
      <w:r w:rsidRPr="00000B53">
        <w:rPr>
          <w:noProof/>
          <w:color w:val="FF0000"/>
          <w:lang w:val="en-US"/>
        </w:rPr>
        <w:t>ENDE VON LINK STEP 8 TEST SSH ACCESS PROBIEREN</w:t>
      </w:r>
    </w:p>
    <w:p w14:paraId="23BC95FE" w14:textId="14D2E534" w:rsidR="009609A0" w:rsidRPr="00441340" w:rsidRDefault="009609A0" w:rsidP="009609A0">
      <w:pPr>
        <w:rPr>
          <w:lang w:val="en-US"/>
        </w:rPr>
      </w:pPr>
    </w:p>
    <w:p w14:paraId="26A8221F" w14:textId="31B2C389" w:rsidR="009609A0" w:rsidRPr="00441340" w:rsidRDefault="008C41E1" w:rsidP="008C41E1">
      <w:pPr>
        <w:suppressAutoHyphens w:val="0"/>
        <w:spacing w:after="0" w:line="240" w:lineRule="auto"/>
        <w:jc w:val="left"/>
        <w:rPr>
          <w:lang w:val="en-US"/>
        </w:rPr>
      </w:pPr>
      <w:r>
        <w:rPr>
          <w:lang w:val="en-US"/>
        </w:rPr>
        <w:br w:type="page"/>
      </w:r>
    </w:p>
    <w:p w14:paraId="4162D9BB" w14:textId="09D85B67" w:rsidR="00AC5C04" w:rsidRDefault="007A224B" w:rsidP="005127E8">
      <w:pPr>
        <w:pStyle w:val="berschrift3"/>
      </w:pPr>
      <w:bookmarkStart w:id="67" w:name="_Toc129305477"/>
      <w:r>
        <w:lastRenderedPageBreak/>
        <w:t>Firewall</w:t>
      </w:r>
      <w:bookmarkEnd w:id="67"/>
    </w:p>
    <w:p w14:paraId="4729F755" w14:textId="77777777" w:rsidR="004255D2" w:rsidRDefault="004255D2" w:rsidP="004255D2">
      <w:r w:rsidRPr="159227C0">
        <w:t xml:space="preserve">Moderne Linux Kernel werden standardmäßig mit dem so genannten Paket-Filtering ausgestattet. Dieser entscheidet, welcher Traffic an den Server weitergeleitet wird, und welcher abgeblockt wird. </w:t>
      </w:r>
    </w:p>
    <w:p w14:paraId="30024655" w14:textId="77777777" w:rsidR="004255D2" w:rsidRDefault="004255D2" w:rsidP="004255D2">
      <w:r w:rsidRPr="159227C0">
        <w:t xml:space="preserve">Das Standard Firewall System für Ubuntu ist </w:t>
      </w:r>
      <w:proofErr w:type="spellStart"/>
      <w:r w:rsidRPr="159227C0">
        <w:t>ufw</w:t>
      </w:r>
      <w:proofErr w:type="spellEnd"/>
      <w:r w:rsidRPr="159227C0">
        <w:t xml:space="preserve"> (</w:t>
      </w:r>
      <w:proofErr w:type="spellStart"/>
      <w:r w:rsidRPr="159227C0">
        <w:t>Uncomplicated</w:t>
      </w:r>
      <w:proofErr w:type="spellEnd"/>
      <w:r w:rsidRPr="159227C0">
        <w:t xml:space="preserve"> Firewall). Diese Firewall wird mit “sudo </w:t>
      </w:r>
      <w:proofErr w:type="spellStart"/>
      <w:r w:rsidRPr="159227C0">
        <w:t>ufw</w:t>
      </w:r>
      <w:proofErr w:type="spellEnd"/>
      <w:r w:rsidRPr="159227C0">
        <w:t xml:space="preserve"> </w:t>
      </w:r>
      <w:proofErr w:type="spellStart"/>
      <w:r w:rsidRPr="159227C0">
        <w:t>enable</w:t>
      </w:r>
      <w:proofErr w:type="spellEnd"/>
      <w:r w:rsidRPr="159227C0">
        <w:t xml:space="preserve">” eingeschalten, bzw. mit “sudo </w:t>
      </w:r>
      <w:proofErr w:type="spellStart"/>
      <w:r w:rsidRPr="159227C0">
        <w:t>ufw</w:t>
      </w:r>
      <w:proofErr w:type="spellEnd"/>
      <w:r w:rsidRPr="159227C0">
        <w:t xml:space="preserve"> </w:t>
      </w:r>
      <w:proofErr w:type="spellStart"/>
      <w:r w:rsidRPr="159227C0">
        <w:t>disable</w:t>
      </w:r>
      <w:proofErr w:type="spellEnd"/>
      <w:r w:rsidRPr="159227C0">
        <w:t xml:space="preserve">” ausgeschalten. Port 22 (SSH) wird mit “sudo </w:t>
      </w:r>
      <w:proofErr w:type="spellStart"/>
      <w:r w:rsidRPr="159227C0">
        <w:t>ufw</w:t>
      </w:r>
      <w:proofErr w:type="spellEnd"/>
      <w:r w:rsidRPr="159227C0">
        <w:t xml:space="preserve"> </w:t>
      </w:r>
      <w:proofErr w:type="spellStart"/>
      <w:r w:rsidRPr="159227C0">
        <w:t>allow</w:t>
      </w:r>
      <w:proofErr w:type="spellEnd"/>
      <w:r w:rsidRPr="159227C0">
        <w:t xml:space="preserve"> 22” konfiguriert. Um die Liste dieser erlaubten Ports zu nummerieren, kann der Befehl auch als “sudo </w:t>
      </w:r>
      <w:proofErr w:type="spellStart"/>
      <w:r w:rsidRPr="159227C0">
        <w:t>ufw</w:t>
      </w:r>
      <w:proofErr w:type="spellEnd"/>
      <w:r w:rsidRPr="159227C0">
        <w:t xml:space="preserve"> </w:t>
      </w:r>
      <w:proofErr w:type="spellStart"/>
      <w:r w:rsidRPr="159227C0">
        <w:t>insert</w:t>
      </w:r>
      <w:proofErr w:type="spellEnd"/>
      <w:r w:rsidRPr="159227C0">
        <w:t xml:space="preserve"> 1 </w:t>
      </w:r>
      <w:proofErr w:type="spellStart"/>
      <w:r w:rsidRPr="159227C0">
        <w:t>allow</w:t>
      </w:r>
      <w:proofErr w:type="spellEnd"/>
      <w:r w:rsidRPr="159227C0">
        <w:t xml:space="preserve"> 80” (am Beispiel Port 80) geschrieben werden.</w:t>
      </w:r>
    </w:p>
    <w:p w14:paraId="6250E52C" w14:textId="77777777" w:rsidR="004255D2" w:rsidRPr="002D585B" w:rsidRDefault="004255D2" w:rsidP="004255D2">
      <w:r w:rsidRPr="159227C0">
        <w:t xml:space="preserve">Gleich wie eine Regel hinzugefügt wird, könnte sie durch den Befehl “sudo </w:t>
      </w:r>
      <w:proofErr w:type="spellStart"/>
      <w:r w:rsidRPr="159227C0">
        <w:t>ufw</w:t>
      </w:r>
      <w:proofErr w:type="spellEnd"/>
      <w:r w:rsidRPr="159227C0">
        <w:t xml:space="preserve"> </w:t>
      </w:r>
      <w:proofErr w:type="spellStart"/>
      <w:r w:rsidRPr="159227C0">
        <w:t>deny</w:t>
      </w:r>
      <w:proofErr w:type="spellEnd"/>
      <w:r w:rsidRPr="159227C0">
        <w:t xml:space="preserve"> 22” geschlossen, oder mit “sudo </w:t>
      </w:r>
      <w:proofErr w:type="spellStart"/>
      <w:r w:rsidRPr="159227C0">
        <w:t>ufw</w:t>
      </w:r>
      <w:proofErr w:type="spellEnd"/>
      <w:r w:rsidRPr="159227C0">
        <w:t xml:space="preserve"> </w:t>
      </w:r>
      <w:proofErr w:type="spellStart"/>
      <w:r w:rsidRPr="159227C0">
        <w:t>delete</w:t>
      </w:r>
      <w:proofErr w:type="spellEnd"/>
      <w:r w:rsidRPr="159227C0">
        <w:t xml:space="preserve"> </w:t>
      </w:r>
      <w:proofErr w:type="spellStart"/>
      <w:r w:rsidRPr="159227C0">
        <w:t>deny</w:t>
      </w:r>
      <w:proofErr w:type="spellEnd"/>
      <w:r w:rsidRPr="159227C0">
        <w:t xml:space="preserve"> 22” gelöscht werden. Das wurde für die in der Diplomarbeit angeführten VM nicht gemacht. </w:t>
      </w:r>
    </w:p>
    <w:p w14:paraId="5474AEF6" w14:textId="77777777" w:rsidR="004255D2" w:rsidRDefault="004255D2" w:rsidP="004255D2">
      <w:pPr>
        <w:rPr>
          <w:lang w:val="de-AT"/>
        </w:rPr>
      </w:pPr>
      <w:r w:rsidRPr="159227C0">
        <w:rPr>
          <w:lang w:val="de-AT"/>
        </w:rPr>
        <w:t xml:space="preserve">Der Befehl “sudo </w:t>
      </w:r>
      <w:proofErr w:type="spellStart"/>
      <w:r w:rsidRPr="159227C0">
        <w:rPr>
          <w:lang w:val="de-AT"/>
        </w:rPr>
        <w:t>ufw</w:t>
      </w:r>
      <w:proofErr w:type="spellEnd"/>
      <w:r w:rsidRPr="159227C0">
        <w:rPr>
          <w:lang w:val="de-AT"/>
        </w:rPr>
        <w:t xml:space="preserve"> –dry-run </w:t>
      </w:r>
      <w:proofErr w:type="spellStart"/>
      <w:r w:rsidRPr="159227C0">
        <w:rPr>
          <w:lang w:val="de-AT"/>
        </w:rPr>
        <w:t>allow</w:t>
      </w:r>
      <w:proofErr w:type="spellEnd"/>
      <w:r w:rsidRPr="159227C0">
        <w:rPr>
          <w:lang w:val="de-AT"/>
        </w:rPr>
        <w:t xml:space="preserve"> http” ermöglicht es die Auswirkung des Kommandos “sudo </w:t>
      </w:r>
      <w:proofErr w:type="spellStart"/>
      <w:r w:rsidRPr="159227C0">
        <w:rPr>
          <w:lang w:val="de-AT"/>
        </w:rPr>
        <w:t>ufw</w:t>
      </w:r>
      <w:proofErr w:type="spellEnd"/>
      <w:r w:rsidRPr="159227C0">
        <w:rPr>
          <w:lang w:val="de-AT"/>
        </w:rPr>
        <w:t xml:space="preserve"> </w:t>
      </w:r>
      <w:proofErr w:type="spellStart"/>
      <w:r w:rsidRPr="159227C0">
        <w:rPr>
          <w:lang w:val="de-AT"/>
        </w:rPr>
        <w:t>allow</w:t>
      </w:r>
      <w:proofErr w:type="spellEnd"/>
      <w:r w:rsidRPr="159227C0">
        <w:rPr>
          <w:lang w:val="de-AT"/>
        </w:rPr>
        <w:t xml:space="preserve"> http” trocken (also theoretisch) durchzuspielen. </w:t>
      </w:r>
    </w:p>
    <w:p w14:paraId="1B68F560" w14:textId="6753D8B1" w:rsidR="004255D2" w:rsidRPr="00DC6AF9" w:rsidRDefault="004255D2" w:rsidP="004255D2">
      <w:pPr>
        <w:rPr>
          <w:lang w:val="de-AT"/>
        </w:rPr>
      </w:pPr>
      <w:r w:rsidRPr="159227C0">
        <w:rPr>
          <w:lang w:val="de-AT"/>
        </w:rPr>
        <w:t xml:space="preserve">In weiterer Folge werden </w:t>
      </w:r>
      <w:r w:rsidR="00053CAD">
        <w:rPr>
          <w:lang w:val="de-AT"/>
        </w:rPr>
        <w:t xml:space="preserve">drei </w:t>
      </w:r>
      <w:r w:rsidRPr="159227C0">
        <w:rPr>
          <w:lang w:val="de-AT"/>
        </w:rPr>
        <w:t>verschiedene Varianten in Form von Abbildungen dargestellt, den Firewall Status anzeigen zu lassen.</w:t>
      </w:r>
    </w:p>
    <w:p w14:paraId="249A2DD5" w14:textId="77777777" w:rsidR="004255D2" w:rsidRPr="00053CAD" w:rsidRDefault="004255D2" w:rsidP="00053CAD">
      <w:pPr>
        <w:pStyle w:val="Listenabsatz"/>
        <w:numPr>
          <w:ilvl w:val="0"/>
          <w:numId w:val="15"/>
        </w:numPr>
        <w:rPr>
          <w:lang w:val="de-AT"/>
        </w:rPr>
      </w:pPr>
      <w:r w:rsidRPr="00053CAD">
        <w:rPr>
          <w:lang w:val="de-AT"/>
        </w:rPr>
        <w:t xml:space="preserve">sudo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w:t>
      </w:r>
    </w:p>
    <w:p w14:paraId="591F3A06" w14:textId="77777777" w:rsidR="00E468DC" w:rsidRDefault="004255D2" w:rsidP="00E468DC">
      <w:pPr>
        <w:keepNext/>
      </w:pPr>
      <w:r>
        <w:rPr>
          <w:noProof/>
        </w:rPr>
        <w:drawing>
          <wp:inline distT="0" distB="0" distL="0" distR="0" wp14:anchorId="07D18F40" wp14:editId="0D713423">
            <wp:extent cx="5760720" cy="1206500"/>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24245" b="48006"/>
                    <a:stretch/>
                  </pic:blipFill>
                  <pic:spPr bwMode="auto">
                    <a:xfrm>
                      <a:off x="0" y="0"/>
                      <a:ext cx="5760720" cy="1206500"/>
                    </a:xfrm>
                    <a:prstGeom prst="rect">
                      <a:avLst/>
                    </a:prstGeom>
                    <a:noFill/>
                    <a:ln>
                      <a:noFill/>
                    </a:ln>
                    <a:extLst>
                      <a:ext uri="{53640926-AAD7-44D8-BBD7-CCE9431645EC}">
                        <a14:shadowObscured xmlns:a14="http://schemas.microsoft.com/office/drawing/2010/main"/>
                      </a:ext>
                    </a:extLst>
                  </pic:spPr>
                </pic:pic>
              </a:graphicData>
            </a:graphic>
          </wp:inline>
        </w:drawing>
      </w:r>
    </w:p>
    <w:p w14:paraId="31A743B3" w14:textId="5E7B8F14" w:rsidR="00466C77" w:rsidRDefault="00E468DC" w:rsidP="00466C77">
      <w:pPr>
        <w:pStyle w:val="Beschriftung"/>
        <w:rPr>
          <w:lang w:val="de-AT"/>
        </w:rPr>
      </w:pPr>
      <w:bookmarkStart w:id="68" w:name="_Toc129305514"/>
      <w:r>
        <w:t xml:space="preserve">Abbildung </w:t>
      </w:r>
      <w:r>
        <w:fldChar w:fldCharType="begin"/>
      </w:r>
      <w:r>
        <w:instrText xml:space="preserve"> SEQ Abbildung \* ARABIC </w:instrText>
      </w:r>
      <w:r>
        <w:fldChar w:fldCharType="separate"/>
      </w:r>
      <w:r w:rsidR="00FB6AC7">
        <w:rPr>
          <w:noProof/>
        </w:rPr>
        <w:t>25</w:t>
      </w:r>
      <w:r>
        <w:fldChar w:fldCharType="end"/>
      </w:r>
      <w:r>
        <w:t xml:space="preserve"> Firewall; sudo </w:t>
      </w:r>
      <w:proofErr w:type="spellStart"/>
      <w:r>
        <w:t>ufw</w:t>
      </w:r>
      <w:proofErr w:type="spellEnd"/>
      <w:r>
        <w:t xml:space="preserve"> </w:t>
      </w:r>
      <w:proofErr w:type="spellStart"/>
      <w:r>
        <w:t>status</w:t>
      </w:r>
      <w:bookmarkEnd w:id="68"/>
      <w:proofErr w:type="spellEnd"/>
      <w:r w:rsidR="00466C77">
        <w:rPr>
          <w:lang w:val="de-AT"/>
        </w:rPr>
        <w:t xml:space="preserve"> </w:t>
      </w:r>
    </w:p>
    <w:p w14:paraId="44D931B3" w14:textId="54166C10" w:rsidR="00466C77" w:rsidRPr="00466C77" w:rsidRDefault="00466C77" w:rsidP="00466C77">
      <w:pPr>
        <w:pStyle w:val="Listenabsatz"/>
        <w:numPr>
          <w:ilvl w:val="0"/>
          <w:numId w:val="16"/>
        </w:numPr>
        <w:rPr>
          <w:lang w:val="de-AT"/>
        </w:rPr>
      </w:pPr>
      <w:r>
        <w:rPr>
          <w:lang w:val="de-AT"/>
        </w:rPr>
        <w:t>Es werden die wichtigsten Daten zum Status der Firewall angezeigt.</w:t>
      </w:r>
    </w:p>
    <w:p w14:paraId="4409FD30" w14:textId="7B3EEA92" w:rsidR="004255D2" w:rsidRPr="00053CAD" w:rsidRDefault="004255D2" w:rsidP="00053CAD">
      <w:pPr>
        <w:pStyle w:val="Listenabsatz"/>
        <w:numPr>
          <w:ilvl w:val="0"/>
          <w:numId w:val="15"/>
        </w:numPr>
        <w:rPr>
          <w:lang w:val="de-AT"/>
        </w:rPr>
      </w:pPr>
      <w:r w:rsidRPr="00053CAD">
        <w:rPr>
          <w:lang w:val="de-AT"/>
        </w:rPr>
        <w:t xml:space="preserve">sudo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verbose:</w:t>
      </w:r>
    </w:p>
    <w:p w14:paraId="73506DB6" w14:textId="77777777" w:rsidR="00FB6AC7" w:rsidRDefault="004255D2" w:rsidP="00FB6AC7">
      <w:pPr>
        <w:keepNext/>
      </w:pPr>
      <w:r>
        <w:rPr>
          <w:noProof/>
        </w:rPr>
        <w:lastRenderedPageBreak/>
        <w:drawing>
          <wp:inline distT="0" distB="0" distL="0" distR="0" wp14:anchorId="4AE9EACC" wp14:editId="0AE163E9">
            <wp:extent cx="5760720" cy="2019300"/>
            <wp:effectExtent l="0" t="0" r="0" b="0"/>
            <wp:docPr id="35" name="Grafik 3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rotWithShape="1">
                    <a:blip r:embed="rId63">
                      <a:extLst>
                        <a:ext uri="{28A0092B-C50C-407E-A947-70E740481C1C}">
                          <a14:useLocalDpi xmlns:a14="http://schemas.microsoft.com/office/drawing/2010/main" val="0"/>
                        </a:ext>
                      </a:extLst>
                    </a:blip>
                    <a:srcRect t="52578" b="979"/>
                    <a:stretch/>
                  </pic:blipFill>
                  <pic:spPr bwMode="auto">
                    <a:xfrm>
                      <a:off x="0" y="0"/>
                      <a:ext cx="576072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4E42F7DF" w14:textId="6A04E706" w:rsidR="004255D2" w:rsidRDefault="00FB6AC7" w:rsidP="00FB6AC7">
      <w:pPr>
        <w:pStyle w:val="Beschriftung"/>
        <w:rPr>
          <w:lang w:val="de-AT"/>
        </w:rPr>
      </w:pPr>
      <w:bookmarkStart w:id="69" w:name="_Toc129305515"/>
      <w:r>
        <w:t xml:space="preserve">Abbildung </w:t>
      </w:r>
      <w:r>
        <w:fldChar w:fldCharType="begin"/>
      </w:r>
      <w:r>
        <w:instrText xml:space="preserve"> SEQ Abbildung \* ARABIC </w:instrText>
      </w:r>
      <w:r>
        <w:fldChar w:fldCharType="separate"/>
      </w:r>
      <w:r>
        <w:rPr>
          <w:noProof/>
        </w:rPr>
        <w:t>26</w:t>
      </w:r>
      <w:r>
        <w:fldChar w:fldCharType="end"/>
      </w:r>
      <w:r>
        <w:t xml:space="preserve"> Firewall; sudo </w:t>
      </w:r>
      <w:proofErr w:type="spellStart"/>
      <w:r>
        <w:t>ufw</w:t>
      </w:r>
      <w:proofErr w:type="spellEnd"/>
      <w:r>
        <w:t xml:space="preserve"> </w:t>
      </w:r>
      <w:proofErr w:type="spellStart"/>
      <w:r>
        <w:t>status</w:t>
      </w:r>
      <w:bookmarkEnd w:id="69"/>
      <w:proofErr w:type="spellEnd"/>
    </w:p>
    <w:p w14:paraId="7A2C1341" w14:textId="3BB7948F" w:rsidR="004255D2" w:rsidRDefault="00FB6AC7" w:rsidP="00FB6AC7">
      <w:pPr>
        <w:pStyle w:val="Listenabsatz"/>
        <w:numPr>
          <w:ilvl w:val="0"/>
          <w:numId w:val="14"/>
        </w:numPr>
        <w:rPr>
          <w:lang w:val="de-AT"/>
        </w:rPr>
      </w:pPr>
      <w:r>
        <w:rPr>
          <w:lang w:val="de-AT"/>
        </w:rPr>
        <w:t>Detaillierte Auflistung der Firewall-Daten.</w:t>
      </w:r>
    </w:p>
    <w:p w14:paraId="10510388" w14:textId="77777777" w:rsidR="00466C77" w:rsidRPr="00466C77" w:rsidRDefault="00466C77" w:rsidP="00466C77">
      <w:pPr>
        <w:rPr>
          <w:lang w:val="de-AT"/>
        </w:rPr>
      </w:pPr>
    </w:p>
    <w:p w14:paraId="07EB9E60" w14:textId="77777777" w:rsidR="004255D2" w:rsidRPr="00053CAD" w:rsidRDefault="004255D2" w:rsidP="00053CAD">
      <w:pPr>
        <w:pStyle w:val="Listenabsatz"/>
        <w:numPr>
          <w:ilvl w:val="0"/>
          <w:numId w:val="15"/>
        </w:numPr>
        <w:rPr>
          <w:lang w:val="de-AT"/>
        </w:rPr>
      </w:pPr>
      <w:r w:rsidRPr="00053CAD">
        <w:rPr>
          <w:lang w:val="de-AT"/>
        </w:rPr>
        <w:t xml:space="preserve">sudo </w:t>
      </w:r>
      <w:proofErr w:type="spellStart"/>
      <w:r w:rsidRPr="00053CAD">
        <w:rPr>
          <w:lang w:val="de-AT"/>
        </w:rPr>
        <w:t>ufw</w:t>
      </w:r>
      <w:proofErr w:type="spellEnd"/>
      <w:r w:rsidRPr="00053CAD">
        <w:rPr>
          <w:lang w:val="de-AT"/>
        </w:rPr>
        <w:t xml:space="preserve"> </w:t>
      </w:r>
      <w:proofErr w:type="spellStart"/>
      <w:r w:rsidRPr="00053CAD">
        <w:rPr>
          <w:lang w:val="de-AT"/>
        </w:rPr>
        <w:t>status</w:t>
      </w:r>
      <w:proofErr w:type="spellEnd"/>
      <w:r w:rsidRPr="00053CAD">
        <w:rPr>
          <w:lang w:val="de-AT"/>
        </w:rPr>
        <w:t xml:space="preserve"> </w:t>
      </w:r>
      <w:proofErr w:type="spellStart"/>
      <w:r w:rsidRPr="00053CAD">
        <w:rPr>
          <w:lang w:val="de-AT"/>
        </w:rPr>
        <w:t>numbered</w:t>
      </w:r>
      <w:proofErr w:type="spellEnd"/>
      <w:r w:rsidRPr="00053CAD">
        <w:rPr>
          <w:lang w:val="de-AT"/>
        </w:rPr>
        <w:t>:</w:t>
      </w:r>
    </w:p>
    <w:p w14:paraId="27D6E322" w14:textId="77777777" w:rsidR="00FB6AC7" w:rsidRDefault="004255D2" w:rsidP="00FB6AC7">
      <w:pPr>
        <w:keepNext/>
      </w:pPr>
      <w:r>
        <w:rPr>
          <w:noProof/>
        </w:rPr>
        <w:drawing>
          <wp:inline distT="0" distB="0" distL="0" distR="0" wp14:anchorId="03C2A648" wp14:editId="5D71DA51">
            <wp:extent cx="5760720" cy="1631950"/>
            <wp:effectExtent l="0" t="0" r="0" b="6350"/>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rotWithShape="1">
                    <a:blip r:embed="rId64">
                      <a:extLst>
                        <a:ext uri="{28A0092B-C50C-407E-A947-70E740481C1C}">
                          <a14:useLocalDpi xmlns:a14="http://schemas.microsoft.com/office/drawing/2010/main" val="0"/>
                        </a:ext>
                      </a:extLst>
                    </a:blip>
                    <a:srcRect t="61685" b="659"/>
                    <a:stretch/>
                  </pic:blipFill>
                  <pic:spPr bwMode="auto">
                    <a:xfrm>
                      <a:off x="0" y="0"/>
                      <a:ext cx="576072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752782CB" w14:textId="7D7810B0" w:rsidR="004255D2" w:rsidRDefault="00FB6AC7" w:rsidP="00FB6AC7">
      <w:pPr>
        <w:pStyle w:val="Beschriftung"/>
      </w:pPr>
      <w:bookmarkStart w:id="70" w:name="_Toc129305516"/>
      <w:r>
        <w:t xml:space="preserve">Abbildung </w:t>
      </w:r>
      <w:r>
        <w:fldChar w:fldCharType="begin"/>
      </w:r>
      <w:r>
        <w:instrText xml:space="preserve"> SEQ Abbildung \* ARABIC </w:instrText>
      </w:r>
      <w:r>
        <w:fldChar w:fldCharType="separate"/>
      </w:r>
      <w:r>
        <w:rPr>
          <w:noProof/>
        </w:rPr>
        <w:t>27</w:t>
      </w:r>
      <w:r>
        <w:fldChar w:fldCharType="end"/>
      </w:r>
      <w:r>
        <w:t xml:space="preserve"> Firewall; sudo </w:t>
      </w:r>
      <w:proofErr w:type="spellStart"/>
      <w:r>
        <w:t>ufw</w:t>
      </w:r>
      <w:proofErr w:type="spellEnd"/>
      <w:r>
        <w:t xml:space="preserve"> </w:t>
      </w:r>
      <w:proofErr w:type="spellStart"/>
      <w:r>
        <w:t>status</w:t>
      </w:r>
      <w:proofErr w:type="spellEnd"/>
      <w:r>
        <w:t xml:space="preserve"> </w:t>
      </w:r>
      <w:proofErr w:type="spellStart"/>
      <w:r>
        <w:t>numbered</w:t>
      </w:r>
      <w:bookmarkEnd w:id="70"/>
      <w:proofErr w:type="spellEnd"/>
    </w:p>
    <w:p w14:paraId="4CBE3F8A" w14:textId="5AB9717B" w:rsidR="002C3C97" w:rsidRPr="002C3C97" w:rsidRDefault="002C3C97" w:rsidP="002C3C97">
      <w:r>
        <w:sym w:font="Wingdings" w:char="F0E0"/>
      </w:r>
      <w:r>
        <w:t xml:space="preserve">Zeigt die Liste gleich wie Punkt a) an, mit dem Unterschied, dass </w:t>
      </w:r>
      <w:r w:rsidR="00466C77">
        <w:t>die Tabelle aufgelistet wird.</w:t>
      </w:r>
    </w:p>
    <w:p w14:paraId="78B2A8D1" w14:textId="3FD3422F" w:rsidR="00AC5C04" w:rsidRDefault="00AC5C04" w:rsidP="005127E8"/>
    <w:p w14:paraId="269ECE35" w14:textId="1D842B96" w:rsidR="00AC5C04" w:rsidRDefault="00AC5C04" w:rsidP="005127E8"/>
    <w:p w14:paraId="7288D7E8" w14:textId="4283B249" w:rsidR="00AC5C04" w:rsidRDefault="00AC5C04" w:rsidP="005127E8"/>
    <w:p w14:paraId="169F8385" w14:textId="77777777" w:rsidR="00AC5C04" w:rsidRDefault="00AC5C04" w:rsidP="005127E8">
      <w:pPr>
        <w:sectPr w:rsidR="00AC5C04" w:rsidSect="008F48FD">
          <w:footerReference w:type="default" r:id="rId65"/>
          <w:pgSz w:w="11906" w:h="16838"/>
          <w:pgMar w:top="1418" w:right="1418" w:bottom="1418" w:left="1701" w:header="720" w:footer="720" w:gutter="0"/>
          <w:cols w:space="708"/>
          <w:docGrid w:linePitch="360"/>
        </w:sectPr>
      </w:pPr>
    </w:p>
    <w:p w14:paraId="419F2713" w14:textId="77777777" w:rsidR="006F34A0" w:rsidRPr="00CD281A" w:rsidRDefault="006F34A0">
      <w:pPr>
        <w:pStyle w:val="berschrift1"/>
        <w:numPr>
          <w:ilvl w:val="0"/>
          <w:numId w:val="1"/>
        </w:numPr>
        <w:tabs>
          <w:tab w:val="left" w:pos="432"/>
        </w:tabs>
      </w:pPr>
      <w:bookmarkStart w:id="71" w:name="_Toc129305478"/>
      <w:r>
        <w:lastRenderedPageBreak/>
        <w:t>Erklärung der Eigenständigkeit der Arbeit</w:t>
      </w:r>
      <w:bookmarkEnd w:id="13"/>
      <w:bookmarkEnd w:id="71"/>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72" w:name="OLE_LINK48"/>
      <w:bookmarkStart w:id="73" w:name="OLE_LINK49"/>
      <w:bookmarkStart w:id="74"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304D403E" w:rsidR="006F34A0" w:rsidRDefault="006F34A0" w:rsidP="006F34A0">
      <w:r>
        <w:t>Ich erkläre</w:t>
      </w:r>
      <w:r w:rsidR="00D9373F">
        <w:fldChar w:fldCharType="begin"/>
      </w:r>
      <w:r w:rsidR="00D9373F">
        <w:instrText xml:space="preserve"> XE "</w:instrText>
      </w:r>
      <w:r w:rsidR="00D9373F" w:rsidRPr="00475409">
        <w:instrText>erkläre</w:instrText>
      </w:r>
      <w:r w:rsidR="00D9373F">
        <w:instrText>" \t "</w:instrText>
      </w:r>
      <w:r w:rsidR="00D9373F" w:rsidRPr="00705737">
        <w:rPr>
          <w:rFonts w:asciiTheme="minorHAnsi" w:hAnsiTheme="minorHAnsi" w:cstheme="minorHAnsi"/>
          <w:i/>
          <w:lang w:val="de-AT"/>
        </w:rPr>
        <w:instrText>gundi</w:instrText>
      </w:r>
      <w:r w:rsidR="00D9373F">
        <w:instrText xml:space="preserve">" </w:instrText>
      </w:r>
      <w:r w:rsidR="00D9373F">
        <w:fldChar w:fldCharType="end"/>
      </w:r>
      <w:r>
        <w:t xml:space="preserve"> an Eides statt, dass ich die vorliegende Arbeit selbständig und ohne fremde Hilfe verfasst, andere als die angegebenen Quellen</w:t>
      </w:r>
      <w:r w:rsidR="002B4136">
        <w:fldChar w:fldCharType="begin"/>
      </w:r>
      <w:r w:rsidR="002B4136">
        <w:instrText xml:space="preserve"> XE "</w:instrText>
      </w:r>
      <w:r w:rsidR="002B4136" w:rsidRPr="006B3090">
        <w:instrText>Quellen</w:instrText>
      </w:r>
      <w:r w:rsidR="002B4136">
        <w:instrText>" \t "</w:instrText>
      </w:r>
      <w:r w:rsidR="002B4136" w:rsidRPr="0031085F">
        <w:rPr>
          <w:rFonts w:asciiTheme="minorHAnsi" w:hAnsiTheme="minorHAnsi" w:cstheme="minorHAnsi"/>
          <w:i/>
          <w:lang w:val="de-AT"/>
        </w:rPr>
        <w:instrText>buch</w:instrText>
      </w:r>
      <w:r w:rsidR="002B4136">
        <w:instrText xml:space="preserve">" </w:instrText>
      </w:r>
      <w:r w:rsidR="002B4136">
        <w:fldChar w:fldCharType="end"/>
      </w:r>
      <w:r>
        <w:t xml:space="preserve">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72"/>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tc>
          <w:tcPr>
            <w:tcW w:w="3227" w:type="dxa"/>
            <w:tcBorders>
              <w:top w:val="single" w:sz="4" w:space="0" w:color="auto"/>
              <w:left w:val="nil"/>
              <w:bottom w:val="nil"/>
              <w:right w:val="nil"/>
            </w:tcBorders>
            <w:hideMark/>
          </w:tcPr>
          <w:p w14:paraId="0B1A34DB" w14:textId="77777777" w:rsidR="006F34A0" w:rsidRDefault="006F34A0">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73"/>
        <w:bookmarkEnd w:id="74"/>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tc>
          <w:tcPr>
            <w:tcW w:w="3227" w:type="dxa"/>
            <w:tcBorders>
              <w:top w:val="single" w:sz="4" w:space="0" w:color="auto"/>
              <w:left w:val="nil"/>
              <w:bottom w:val="nil"/>
              <w:right w:val="nil"/>
            </w:tcBorders>
            <w:hideMark/>
          </w:tcPr>
          <w:p w14:paraId="26F84AAD" w14:textId="77777777" w:rsidR="00E06C6A" w:rsidRDefault="00E06C6A">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66"/>
          <w:pgSz w:w="11906" w:h="16838"/>
          <w:pgMar w:top="1418" w:right="1418" w:bottom="1418" w:left="1701" w:header="720" w:footer="720" w:gutter="0"/>
          <w:cols w:space="708"/>
          <w:docGrid w:linePitch="360"/>
        </w:sectPr>
      </w:pPr>
    </w:p>
    <w:p w14:paraId="3ADDDB52" w14:textId="5BF8BCCB" w:rsidR="00853F61" w:rsidRDefault="00895840" w:rsidP="00C27459">
      <w:pPr>
        <w:pStyle w:val="Titel"/>
      </w:pPr>
      <w:bookmarkStart w:id="75" w:name="_Toc129305479"/>
      <w:bookmarkEnd w:id="6"/>
      <w:r>
        <w:lastRenderedPageBreak/>
        <w:t>Abbildungsverzeichnis</w:t>
      </w:r>
      <w:bookmarkEnd w:id="75"/>
    </w:p>
    <w:p w14:paraId="46AB7FFE" w14:textId="0263C5C4" w:rsidR="00414084"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67" w:anchor="_Toc129305490" w:history="1">
        <w:r w:rsidR="00414084" w:rsidRPr="00C16A9C">
          <w:rPr>
            <w:rStyle w:val="Hyperlink"/>
            <w:noProof/>
          </w:rPr>
          <w:t>Abbildung 1 Zeichnung eines DHCP-Paketes</w:t>
        </w:r>
        <w:r w:rsidR="00414084">
          <w:rPr>
            <w:noProof/>
            <w:webHidden/>
          </w:rPr>
          <w:tab/>
        </w:r>
        <w:r w:rsidR="00414084">
          <w:rPr>
            <w:noProof/>
            <w:webHidden/>
          </w:rPr>
          <w:fldChar w:fldCharType="begin"/>
        </w:r>
        <w:r w:rsidR="00414084">
          <w:rPr>
            <w:noProof/>
            <w:webHidden/>
          </w:rPr>
          <w:instrText xml:space="preserve"> PAGEREF _Toc129305490 \h </w:instrText>
        </w:r>
        <w:r w:rsidR="00414084">
          <w:rPr>
            <w:noProof/>
            <w:webHidden/>
          </w:rPr>
        </w:r>
        <w:r w:rsidR="00414084">
          <w:rPr>
            <w:noProof/>
            <w:webHidden/>
          </w:rPr>
          <w:fldChar w:fldCharType="separate"/>
        </w:r>
        <w:r w:rsidR="00414084">
          <w:rPr>
            <w:noProof/>
            <w:webHidden/>
          </w:rPr>
          <w:t>4</w:t>
        </w:r>
        <w:r w:rsidR="00414084">
          <w:rPr>
            <w:noProof/>
            <w:webHidden/>
          </w:rPr>
          <w:fldChar w:fldCharType="end"/>
        </w:r>
      </w:hyperlink>
    </w:p>
    <w:p w14:paraId="3C5A03F9" w14:textId="58298FF8"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8" w:anchor="_Toc129305491" w:history="1">
        <w:r w:rsidRPr="00C16A9C">
          <w:rPr>
            <w:rStyle w:val="Hyperlink"/>
            <w:noProof/>
          </w:rPr>
          <w:t>Abbildung 2 Screenshot vom privaten Computer host.txt; Dateipfad C:\Windows\System32\Drivers\etc.</w:t>
        </w:r>
        <w:r>
          <w:rPr>
            <w:noProof/>
            <w:webHidden/>
          </w:rPr>
          <w:tab/>
        </w:r>
        <w:r>
          <w:rPr>
            <w:noProof/>
            <w:webHidden/>
          </w:rPr>
          <w:fldChar w:fldCharType="begin"/>
        </w:r>
        <w:r>
          <w:rPr>
            <w:noProof/>
            <w:webHidden/>
          </w:rPr>
          <w:instrText xml:space="preserve"> PAGEREF _Toc129305491 \h </w:instrText>
        </w:r>
        <w:r>
          <w:rPr>
            <w:noProof/>
            <w:webHidden/>
          </w:rPr>
        </w:r>
        <w:r>
          <w:rPr>
            <w:noProof/>
            <w:webHidden/>
          </w:rPr>
          <w:fldChar w:fldCharType="separate"/>
        </w:r>
        <w:r>
          <w:rPr>
            <w:noProof/>
            <w:webHidden/>
          </w:rPr>
          <w:t>19</w:t>
        </w:r>
        <w:r>
          <w:rPr>
            <w:noProof/>
            <w:webHidden/>
          </w:rPr>
          <w:fldChar w:fldCharType="end"/>
        </w:r>
      </w:hyperlink>
    </w:p>
    <w:p w14:paraId="645732FC" w14:textId="2CEF2ACD"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2" w:history="1">
        <w:r w:rsidRPr="00C16A9C">
          <w:rPr>
            <w:rStyle w:val="Hyperlink"/>
            <w:noProof/>
          </w:rPr>
          <w:t>Abbildung 3 Aufbau DNS Server; https://www.elektronik-kompendium.de/sites/net/bilder/09011414.gif</w:t>
        </w:r>
        <w:r>
          <w:rPr>
            <w:noProof/>
            <w:webHidden/>
          </w:rPr>
          <w:tab/>
        </w:r>
        <w:r>
          <w:rPr>
            <w:noProof/>
            <w:webHidden/>
          </w:rPr>
          <w:fldChar w:fldCharType="begin"/>
        </w:r>
        <w:r>
          <w:rPr>
            <w:noProof/>
            <w:webHidden/>
          </w:rPr>
          <w:instrText xml:space="preserve"> PAGEREF _Toc129305492 \h </w:instrText>
        </w:r>
        <w:r>
          <w:rPr>
            <w:noProof/>
            <w:webHidden/>
          </w:rPr>
        </w:r>
        <w:r>
          <w:rPr>
            <w:noProof/>
            <w:webHidden/>
          </w:rPr>
          <w:fldChar w:fldCharType="separate"/>
        </w:r>
        <w:r>
          <w:rPr>
            <w:noProof/>
            <w:webHidden/>
          </w:rPr>
          <w:t>20</w:t>
        </w:r>
        <w:r>
          <w:rPr>
            <w:noProof/>
            <w:webHidden/>
          </w:rPr>
          <w:fldChar w:fldCharType="end"/>
        </w:r>
      </w:hyperlink>
    </w:p>
    <w:p w14:paraId="004BCAFD" w14:textId="14CE8954"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3" w:history="1">
        <w:r w:rsidRPr="00C16A9C">
          <w:rPr>
            <w:rStyle w:val="Hyperlink"/>
            <w:noProof/>
          </w:rPr>
          <w:t>Abbildung 4 Virtual Box Oberfläche</w:t>
        </w:r>
        <w:r>
          <w:rPr>
            <w:noProof/>
            <w:webHidden/>
          </w:rPr>
          <w:tab/>
        </w:r>
        <w:r>
          <w:rPr>
            <w:noProof/>
            <w:webHidden/>
          </w:rPr>
          <w:fldChar w:fldCharType="begin"/>
        </w:r>
        <w:r>
          <w:rPr>
            <w:noProof/>
            <w:webHidden/>
          </w:rPr>
          <w:instrText xml:space="preserve"> PAGEREF _Toc129305493 \h </w:instrText>
        </w:r>
        <w:r>
          <w:rPr>
            <w:noProof/>
            <w:webHidden/>
          </w:rPr>
        </w:r>
        <w:r>
          <w:rPr>
            <w:noProof/>
            <w:webHidden/>
          </w:rPr>
          <w:fldChar w:fldCharType="separate"/>
        </w:r>
        <w:r>
          <w:rPr>
            <w:noProof/>
            <w:webHidden/>
          </w:rPr>
          <w:t>27</w:t>
        </w:r>
        <w:r>
          <w:rPr>
            <w:noProof/>
            <w:webHidden/>
          </w:rPr>
          <w:fldChar w:fldCharType="end"/>
        </w:r>
      </w:hyperlink>
    </w:p>
    <w:p w14:paraId="76B6EC6D" w14:textId="2ECEA649"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4" w:history="1">
        <w:r w:rsidRPr="00C16A9C">
          <w:rPr>
            <w:rStyle w:val="Hyperlink"/>
            <w:noProof/>
          </w:rPr>
          <w:t>Abbildung 5 Name und Betriebssystem für VM auswählen</w:t>
        </w:r>
        <w:r>
          <w:rPr>
            <w:noProof/>
            <w:webHidden/>
          </w:rPr>
          <w:tab/>
        </w:r>
        <w:r>
          <w:rPr>
            <w:noProof/>
            <w:webHidden/>
          </w:rPr>
          <w:fldChar w:fldCharType="begin"/>
        </w:r>
        <w:r>
          <w:rPr>
            <w:noProof/>
            <w:webHidden/>
          </w:rPr>
          <w:instrText xml:space="preserve"> PAGEREF _Toc129305494 \h </w:instrText>
        </w:r>
        <w:r>
          <w:rPr>
            <w:noProof/>
            <w:webHidden/>
          </w:rPr>
        </w:r>
        <w:r>
          <w:rPr>
            <w:noProof/>
            <w:webHidden/>
          </w:rPr>
          <w:fldChar w:fldCharType="separate"/>
        </w:r>
        <w:r>
          <w:rPr>
            <w:noProof/>
            <w:webHidden/>
          </w:rPr>
          <w:t>28</w:t>
        </w:r>
        <w:r>
          <w:rPr>
            <w:noProof/>
            <w:webHidden/>
          </w:rPr>
          <w:fldChar w:fldCharType="end"/>
        </w:r>
      </w:hyperlink>
    </w:p>
    <w:p w14:paraId="62990B5B" w14:textId="2E1249FC"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5" w:history="1">
        <w:r w:rsidRPr="00C16A9C">
          <w:rPr>
            <w:rStyle w:val="Hyperlink"/>
            <w:noProof/>
          </w:rPr>
          <w:t>Abbildung 6 Speichergröße von der VM einstellen</w:t>
        </w:r>
        <w:r>
          <w:rPr>
            <w:noProof/>
            <w:webHidden/>
          </w:rPr>
          <w:tab/>
        </w:r>
        <w:r>
          <w:rPr>
            <w:noProof/>
            <w:webHidden/>
          </w:rPr>
          <w:fldChar w:fldCharType="begin"/>
        </w:r>
        <w:r>
          <w:rPr>
            <w:noProof/>
            <w:webHidden/>
          </w:rPr>
          <w:instrText xml:space="preserve"> PAGEREF _Toc129305495 \h </w:instrText>
        </w:r>
        <w:r>
          <w:rPr>
            <w:noProof/>
            <w:webHidden/>
          </w:rPr>
        </w:r>
        <w:r>
          <w:rPr>
            <w:noProof/>
            <w:webHidden/>
          </w:rPr>
          <w:fldChar w:fldCharType="separate"/>
        </w:r>
        <w:r>
          <w:rPr>
            <w:noProof/>
            <w:webHidden/>
          </w:rPr>
          <w:t>28</w:t>
        </w:r>
        <w:r>
          <w:rPr>
            <w:noProof/>
            <w:webHidden/>
          </w:rPr>
          <w:fldChar w:fldCharType="end"/>
        </w:r>
      </w:hyperlink>
    </w:p>
    <w:p w14:paraId="245590BB" w14:textId="4561FAED"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6" w:history="1">
        <w:r w:rsidRPr="00C16A9C">
          <w:rPr>
            <w:rStyle w:val="Hyperlink"/>
            <w:noProof/>
          </w:rPr>
          <w:t>Abbildung 7 Speicherplatzkonfigurieren am Server</w:t>
        </w:r>
        <w:r>
          <w:rPr>
            <w:noProof/>
            <w:webHidden/>
          </w:rPr>
          <w:tab/>
        </w:r>
        <w:r>
          <w:rPr>
            <w:noProof/>
            <w:webHidden/>
          </w:rPr>
          <w:fldChar w:fldCharType="begin"/>
        </w:r>
        <w:r>
          <w:rPr>
            <w:noProof/>
            <w:webHidden/>
          </w:rPr>
          <w:instrText xml:space="preserve"> PAGEREF _Toc129305496 \h </w:instrText>
        </w:r>
        <w:r>
          <w:rPr>
            <w:noProof/>
            <w:webHidden/>
          </w:rPr>
        </w:r>
        <w:r>
          <w:rPr>
            <w:noProof/>
            <w:webHidden/>
          </w:rPr>
          <w:fldChar w:fldCharType="separate"/>
        </w:r>
        <w:r>
          <w:rPr>
            <w:noProof/>
            <w:webHidden/>
          </w:rPr>
          <w:t>30</w:t>
        </w:r>
        <w:r>
          <w:rPr>
            <w:noProof/>
            <w:webHidden/>
          </w:rPr>
          <w:fldChar w:fldCharType="end"/>
        </w:r>
      </w:hyperlink>
    </w:p>
    <w:p w14:paraId="019E1447" w14:textId="754A87E6"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7" w:history="1">
        <w:r w:rsidRPr="00C16A9C">
          <w:rPr>
            <w:rStyle w:val="Hyperlink"/>
            <w:noProof/>
          </w:rPr>
          <w:t>Abbildung 8 Profil des Server Benutzers anlegen</w:t>
        </w:r>
        <w:r>
          <w:rPr>
            <w:noProof/>
            <w:webHidden/>
          </w:rPr>
          <w:tab/>
        </w:r>
        <w:r>
          <w:rPr>
            <w:noProof/>
            <w:webHidden/>
          </w:rPr>
          <w:fldChar w:fldCharType="begin"/>
        </w:r>
        <w:r>
          <w:rPr>
            <w:noProof/>
            <w:webHidden/>
          </w:rPr>
          <w:instrText xml:space="preserve"> PAGEREF _Toc129305497 \h </w:instrText>
        </w:r>
        <w:r>
          <w:rPr>
            <w:noProof/>
            <w:webHidden/>
          </w:rPr>
        </w:r>
        <w:r>
          <w:rPr>
            <w:noProof/>
            <w:webHidden/>
          </w:rPr>
          <w:fldChar w:fldCharType="separate"/>
        </w:r>
        <w:r>
          <w:rPr>
            <w:noProof/>
            <w:webHidden/>
          </w:rPr>
          <w:t>31</w:t>
        </w:r>
        <w:r>
          <w:rPr>
            <w:noProof/>
            <w:webHidden/>
          </w:rPr>
          <w:fldChar w:fldCharType="end"/>
        </w:r>
      </w:hyperlink>
    </w:p>
    <w:p w14:paraId="287CA011" w14:textId="0EE22BE0"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8" w:history="1">
        <w:r w:rsidRPr="00C16A9C">
          <w:rPr>
            <w:rStyle w:val="Hyperlink"/>
            <w:noProof/>
          </w:rPr>
          <w:t>Abbildung 9 Server Oberfläche nach dem Neustart</w:t>
        </w:r>
        <w:r>
          <w:rPr>
            <w:noProof/>
            <w:webHidden/>
          </w:rPr>
          <w:tab/>
        </w:r>
        <w:r>
          <w:rPr>
            <w:noProof/>
            <w:webHidden/>
          </w:rPr>
          <w:fldChar w:fldCharType="begin"/>
        </w:r>
        <w:r>
          <w:rPr>
            <w:noProof/>
            <w:webHidden/>
          </w:rPr>
          <w:instrText xml:space="preserve"> PAGEREF _Toc129305498 \h </w:instrText>
        </w:r>
        <w:r>
          <w:rPr>
            <w:noProof/>
            <w:webHidden/>
          </w:rPr>
        </w:r>
        <w:r>
          <w:rPr>
            <w:noProof/>
            <w:webHidden/>
          </w:rPr>
          <w:fldChar w:fldCharType="separate"/>
        </w:r>
        <w:r>
          <w:rPr>
            <w:noProof/>
            <w:webHidden/>
          </w:rPr>
          <w:t>32</w:t>
        </w:r>
        <w:r>
          <w:rPr>
            <w:noProof/>
            <w:webHidden/>
          </w:rPr>
          <w:fldChar w:fldCharType="end"/>
        </w:r>
      </w:hyperlink>
    </w:p>
    <w:p w14:paraId="50156F76" w14:textId="12FF5E12"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499" w:history="1">
        <w:r w:rsidRPr="00C16A9C">
          <w:rPr>
            <w:rStyle w:val="Hyperlink"/>
            <w:noProof/>
          </w:rPr>
          <w:t>Abbildung 10 Installation der DHCP-Pakete</w:t>
        </w:r>
        <w:r>
          <w:rPr>
            <w:noProof/>
            <w:webHidden/>
          </w:rPr>
          <w:tab/>
        </w:r>
        <w:r>
          <w:rPr>
            <w:noProof/>
            <w:webHidden/>
          </w:rPr>
          <w:fldChar w:fldCharType="begin"/>
        </w:r>
        <w:r>
          <w:rPr>
            <w:noProof/>
            <w:webHidden/>
          </w:rPr>
          <w:instrText xml:space="preserve"> PAGEREF _Toc129305499 \h </w:instrText>
        </w:r>
        <w:r>
          <w:rPr>
            <w:noProof/>
            <w:webHidden/>
          </w:rPr>
        </w:r>
        <w:r>
          <w:rPr>
            <w:noProof/>
            <w:webHidden/>
          </w:rPr>
          <w:fldChar w:fldCharType="separate"/>
        </w:r>
        <w:r>
          <w:rPr>
            <w:noProof/>
            <w:webHidden/>
          </w:rPr>
          <w:t>33</w:t>
        </w:r>
        <w:r>
          <w:rPr>
            <w:noProof/>
            <w:webHidden/>
          </w:rPr>
          <w:fldChar w:fldCharType="end"/>
        </w:r>
      </w:hyperlink>
    </w:p>
    <w:p w14:paraId="6161EB8D" w14:textId="3393F821"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0" w:history="1">
        <w:r w:rsidRPr="00C16A9C">
          <w:rPr>
            <w:rStyle w:val="Hyperlink"/>
            <w:noProof/>
          </w:rPr>
          <w:t>Abbildung 11 DHCP-Lease definieren</w:t>
        </w:r>
        <w:r>
          <w:rPr>
            <w:noProof/>
            <w:webHidden/>
          </w:rPr>
          <w:tab/>
        </w:r>
        <w:r>
          <w:rPr>
            <w:noProof/>
            <w:webHidden/>
          </w:rPr>
          <w:fldChar w:fldCharType="begin"/>
        </w:r>
        <w:r>
          <w:rPr>
            <w:noProof/>
            <w:webHidden/>
          </w:rPr>
          <w:instrText xml:space="preserve"> PAGEREF _Toc129305500 \h </w:instrText>
        </w:r>
        <w:r>
          <w:rPr>
            <w:noProof/>
            <w:webHidden/>
          </w:rPr>
        </w:r>
        <w:r>
          <w:rPr>
            <w:noProof/>
            <w:webHidden/>
          </w:rPr>
          <w:fldChar w:fldCharType="separate"/>
        </w:r>
        <w:r>
          <w:rPr>
            <w:noProof/>
            <w:webHidden/>
          </w:rPr>
          <w:t>34</w:t>
        </w:r>
        <w:r>
          <w:rPr>
            <w:noProof/>
            <w:webHidden/>
          </w:rPr>
          <w:fldChar w:fldCharType="end"/>
        </w:r>
      </w:hyperlink>
    </w:p>
    <w:p w14:paraId="0496751D" w14:textId="2C4BB5D4"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1" w:history="1">
        <w:r w:rsidRPr="00C16A9C">
          <w:rPr>
            <w:rStyle w:val="Hyperlink"/>
            <w:noProof/>
          </w:rPr>
          <w:t>Abbildung 12 Funktionstest des DHCP-Servers</w:t>
        </w:r>
        <w:r>
          <w:rPr>
            <w:noProof/>
            <w:webHidden/>
          </w:rPr>
          <w:tab/>
        </w:r>
        <w:r>
          <w:rPr>
            <w:noProof/>
            <w:webHidden/>
          </w:rPr>
          <w:fldChar w:fldCharType="begin"/>
        </w:r>
        <w:r>
          <w:rPr>
            <w:noProof/>
            <w:webHidden/>
          </w:rPr>
          <w:instrText xml:space="preserve"> PAGEREF _Toc129305501 \h </w:instrText>
        </w:r>
        <w:r>
          <w:rPr>
            <w:noProof/>
            <w:webHidden/>
          </w:rPr>
        </w:r>
        <w:r>
          <w:rPr>
            <w:noProof/>
            <w:webHidden/>
          </w:rPr>
          <w:fldChar w:fldCharType="separate"/>
        </w:r>
        <w:r>
          <w:rPr>
            <w:noProof/>
            <w:webHidden/>
          </w:rPr>
          <w:t>35</w:t>
        </w:r>
        <w:r>
          <w:rPr>
            <w:noProof/>
            <w:webHidden/>
          </w:rPr>
          <w:fldChar w:fldCharType="end"/>
        </w:r>
      </w:hyperlink>
    </w:p>
    <w:p w14:paraId="1B179ACD" w14:textId="6AC83356"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2" w:history="1">
        <w:r w:rsidRPr="00C16A9C">
          <w:rPr>
            <w:rStyle w:val="Hyperlink"/>
            <w:noProof/>
          </w:rPr>
          <w:t>Abbildung 13 Passwort für Admin anlegen</w:t>
        </w:r>
        <w:r>
          <w:rPr>
            <w:noProof/>
            <w:webHidden/>
          </w:rPr>
          <w:tab/>
        </w:r>
        <w:r>
          <w:rPr>
            <w:noProof/>
            <w:webHidden/>
          </w:rPr>
          <w:fldChar w:fldCharType="begin"/>
        </w:r>
        <w:r>
          <w:rPr>
            <w:noProof/>
            <w:webHidden/>
          </w:rPr>
          <w:instrText xml:space="preserve"> PAGEREF _Toc129305502 \h </w:instrText>
        </w:r>
        <w:r>
          <w:rPr>
            <w:noProof/>
            <w:webHidden/>
          </w:rPr>
        </w:r>
        <w:r>
          <w:rPr>
            <w:noProof/>
            <w:webHidden/>
          </w:rPr>
          <w:fldChar w:fldCharType="separate"/>
        </w:r>
        <w:r>
          <w:rPr>
            <w:noProof/>
            <w:webHidden/>
          </w:rPr>
          <w:t>36</w:t>
        </w:r>
        <w:r>
          <w:rPr>
            <w:noProof/>
            <w:webHidden/>
          </w:rPr>
          <w:fldChar w:fldCharType="end"/>
        </w:r>
      </w:hyperlink>
    </w:p>
    <w:p w14:paraId="739A65F7" w14:textId="2B20432B"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3" w:history="1">
        <w:r w:rsidRPr="00C16A9C">
          <w:rPr>
            <w:rStyle w:val="Hyperlink"/>
            <w:noProof/>
          </w:rPr>
          <w:t>Abbildung 14 Wechsel zum Admin-Benutzer</w:t>
        </w:r>
        <w:r>
          <w:rPr>
            <w:noProof/>
            <w:webHidden/>
          </w:rPr>
          <w:tab/>
        </w:r>
        <w:r>
          <w:rPr>
            <w:noProof/>
            <w:webHidden/>
          </w:rPr>
          <w:fldChar w:fldCharType="begin"/>
        </w:r>
        <w:r>
          <w:rPr>
            <w:noProof/>
            <w:webHidden/>
          </w:rPr>
          <w:instrText xml:space="preserve"> PAGEREF _Toc129305503 \h </w:instrText>
        </w:r>
        <w:r>
          <w:rPr>
            <w:noProof/>
            <w:webHidden/>
          </w:rPr>
        </w:r>
        <w:r>
          <w:rPr>
            <w:noProof/>
            <w:webHidden/>
          </w:rPr>
          <w:fldChar w:fldCharType="separate"/>
        </w:r>
        <w:r>
          <w:rPr>
            <w:noProof/>
            <w:webHidden/>
          </w:rPr>
          <w:t>36</w:t>
        </w:r>
        <w:r>
          <w:rPr>
            <w:noProof/>
            <w:webHidden/>
          </w:rPr>
          <w:fldChar w:fldCharType="end"/>
        </w:r>
      </w:hyperlink>
    </w:p>
    <w:p w14:paraId="0546971D" w14:textId="704A5583"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4" w:history="1">
        <w:r w:rsidRPr="00C16A9C">
          <w:rPr>
            <w:rStyle w:val="Hyperlink"/>
            <w:noProof/>
          </w:rPr>
          <w:t>Abbildung 15 Name des Mail-Servers</w:t>
        </w:r>
        <w:r>
          <w:rPr>
            <w:noProof/>
            <w:webHidden/>
          </w:rPr>
          <w:tab/>
        </w:r>
        <w:r>
          <w:rPr>
            <w:noProof/>
            <w:webHidden/>
          </w:rPr>
          <w:fldChar w:fldCharType="begin"/>
        </w:r>
        <w:r>
          <w:rPr>
            <w:noProof/>
            <w:webHidden/>
          </w:rPr>
          <w:instrText xml:space="preserve"> PAGEREF _Toc129305504 \h </w:instrText>
        </w:r>
        <w:r>
          <w:rPr>
            <w:noProof/>
            <w:webHidden/>
          </w:rPr>
        </w:r>
        <w:r>
          <w:rPr>
            <w:noProof/>
            <w:webHidden/>
          </w:rPr>
          <w:fldChar w:fldCharType="separate"/>
        </w:r>
        <w:r>
          <w:rPr>
            <w:noProof/>
            <w:webHidden/>
          </w:rPr>
          <w:t>38</w:t>
        </w:r>
        <w:r>
          <w:rPr>
            <w:noProof/>
            <w:webHidden/>
          </w:rPr>
          <w:fldChar w:fldCharType="end"/>
        </w:r>
      </w:hyperlink>
    </w:p>
    <w:p w14:paraId="001FFA0C" w14:textId="1D746609"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5" w:history="1">
        <w:r w:rsidRPr="00C16A9C">
          <w:rPr>
            <w:rStyle w:val="Hyperlink"/>
            <w:noProof/>
          </w:rPr>
          <w:t>Abbildung 16 Postfix Erweiterung und Postfix Daemon starten</w:t>
        </w:r>
        <w:r>
          <w:rPr>
            <w:noProof/>
            <w:webHidden/>
          </w:rPr>
          <w:tab/>
        </w:r>
        <w:r>
          <w:rPr>
            <w:noProof/>
            <w:webHidden/>
          </w:rPr>
          <w:fldChar w:fldCharType="begin"/>
        </w:r>
        <w:r>
          <w:rPr>
            <w:noProof/>
            <w:webHidden/>
          </w:rPr>
          <w:instrText xml:space="preserve"> PAGEREF _Toc129305505 \h </w:instrText>
        </w:r>
        <w:r>
          <w:rPr>
            <w:noProof/>
            <w:webHidden/>
          </w:rPr>
        </w:r>
        <w:r>
          <w:rPr>
            <w:noProof/>
            <w:webHidden/>
          </w:rPr>
          <w:fldChar w:fldCharType="separate"/>
        </w:r>
        <w:r>
          <w:rPr>
            <w:noProof/>
            <w:webHidden/>
          </w:rPr>
          <w:t>39</w:t>
        </w:r>
        <w:r>
          <w:rPr>
            <w:noProof/>
            <w:webHidden/>
          </w:rPr>
          <w:fldChar w:fldCharType="end"/>
        </w:r>
      </w:hyperlink>
    </w:p>
    <w:p w14:paraId="65C84EE9" w14:textId="0FD51EDF"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6" w:history="1">
        <w:r w:rsidRPr="00C16A9C">
          <w:rPr>
            <w:rStyle w:val="Hyperlink"/>
            <w:noProof/>
          </w:rPr>
          <w:t>Abbildung 17 Output der Verbindung des Mail-Servers</w:t>
        </w:r>
        <w:r>
          <w:rPr>
            <w:noProof/>
            <w:webHidden/>
          </w:rPr>
          <w:tab/>
        </w:r>
        <w:r>
          <w:rPr>
            <w:noProof/>
            <w:webHidden/>
          </w:rPr>
          <w:fldChar w:fldCharType="begin"/>
        </w:r>
        <w:r>
          <w:rPr>
            <w:noProof/>
            <w:webHidden/>
          </w:rPr>
          <w:instrText xml:space="preserve"> PAGEREF _Toc129305506 \h </w:instrText>
        </w:r>
        <w:r>
          <w:rPr>
            <w:noProof/>
            <w:webHidden/>
          </w:rPr>
        </w:r>
        <w:r>
          <w:rPr>
            <w:noProof/>
            <w:webHidden/>
          </w:rPr>
          <w:fldChar w:fldCharType="separate"/>
        </w:r>
        <w:r>
          <w:rPr>
            <w:noProof/>
            <w:webHidden/>
          </w:rPr>
          <w:t>40</w:t>
        </w:r>
        <w:r>
          <w:rPr>
            <w:noProof/>
            <w:webHidden/>
          </w:rPr>
          <w:fldChar w:fldCharType="end"/>
        </w:r>
      </w:hyperlink>
    </w:p>
    <w:p w14:paraId="50883575" w14:textId="79C6B20F"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7" w:history="1">
        <w:r w:rsidRPr="00C16A9C">
          <w:rPr>
            <w:rStyle w:val="Hyperlink"/>
            <w:noProof/>
          </w:rPr>
          <w:t>Abbildung 18 Ausgabe des ehlo localhost</w:t>
        </w:r>
        <w:r>
          <w:rPr>
            <w:noProof/>
            <w:webHidden/>
          </w:rPr>
          <w:tab/>
        </w:r>
        <w:r>
          <w:rPr>
            <w:noProof/>
            <w:webHidden/>
          </w:rPr>
          <w:fldChar w:fldCharType="begin"/>
        </w:r>
        <w:r>
          <w:rPr>
            <w:noProof/>
            <w:webHidden/>
          </w:rPr>
          <w:instrText xml:space="preserve"> PAGEREF _Toc129305507 \h </w:instrText>
        </w:r>
        <w:r>
          <w:rPr>
            <w:noProof/>
            <w:webHidden/>
          </w:rPr>
        </w:r>
        <w:r>
          <w:rPr>
            <w:noProof/>
            <w:webHidden/>
          </w:rPr>
          <w:fldChar w:fldCharType="separate"/>
        </w:r>
        <w:r>
          <w:rPr>
            <w:noProof/>
            <w:webHidden/>
          </w:rPr>
          <w:t>40</w:t>
        </w:r>
        <w:r>
          <w:rPr>
            <w:noProof/>
            <w:webHidden/>
          </w:rPr>
          <w:fldChar w:fldCharType="end"/>
        </w:r>
      </w:hyperlink>
    </w:p>
    <w:p w14:paraId="1477B88D" w14:textId="1154CEDB"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8" w:history="1">
        <w:r w:rsidRPr="00C16A9C">
          <w:rPr>
            <w:rStyle w:val="Hyperlink"/>
            <w:noProof/>
          </w:rPr>
          <w:t>Abbildung 19 Ausgabe der E-Mail die versendet wurde</w:t>
        </w:r>
        <w:r>
          <w:rPr>
            <w:noProof/>
            <w:webHidden/>
          </w:rPr>
          <w:tab/>
        </w:r>
        <w:r>
          <w:rPr>
            <w:noProof/>
            <w:webHidden/>
          </w:rPr>
          <w:fldChar w:fldCharType="begin"/>
        </w:r>
        <w:r>
          <w:rPr>
            <w:noProof/>
            <w:webHidden/>
          </w:rPr>
          <w:instrText xml:space="preserve"> PAGEREF _Toc129305508 \h </w:instrText>
        </w:r>
        <w:r>
          <w:rPr>
            <w:noProof/>
            <w:webHidden/>
          </w:rPr>
        </w:r>
        <w:r>
          <w:rPr>
            <w:noProof/>
            <w:webHidden/>
          </w:rPr>
          <w:fldChar w:fldCharType="separate"/>
        </w:r>
        <w:r>
          <w:rPr>
            <w:noProof/>
            <w:webHidden/>
          </w:rPr>
          <w:t>41</w:t>
        </w:r>
        <w:r>
          <w:rPr>
            <w:noProof/>
            <w:webHidden/>
          </w:rPr>
          <w:fldChar w:fldCharType="end"/>
        </w:r>
      </w:hyperlink>
    </w:p>
    <w:p w14:paraId="4FEFB40A" w14:textId="1D8F1DEC"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09" w:history="1">
        <w:r w:rsidRPr="00C16A9C">
          <w:rPr>
            <w:rStyle w:val="Hyperlink"/>
            <w:noProof/>
          </w:rPr>
          <w:t>Abbildung 20 Server Ausgabe von dem Programmcode</w:t>
        </w:r>
        <w:r>
          <w:rPr>
            <w:noProof/>
            <w:webHidden/>
          </w:rPr>
          <w:tab/>
        </w:r>
        <w:r>
          <w:rPr>
            <w:noProof/>
            <w:webHidden/>
          </w:rPr>
          <w:fldChar w:fldCharType="begin"/>
        </w:r>
        <w:r>
          <w:rPr>
            <w:noProof/>
            <w:webHidden/>
          </w:rPr>
          <w:instrText xml:space="preserve"> PAGEREF _Toc129305509 \h </w:instrText>
        </w:r>
        <w:r>
          <w:rPr>
            <w:noProof/>
            <w:webHidden/>
          </w:rPr>
        </w:r>
        <w:r>
          <w:rPr>
            <w:noProof/>
            <w:webHidden/>
          </w:rPr>
          <w:fldChar w:fldCharType="separate"/>
        </w:r>
        <w:r>
          <w:rPr>
            <w:noProof/>
            <w:webHidden/>
          </w:rPr>
          <w:t>44</w:t>
        </w:r>
        <w:r>
          <w:rPr>
            <w:noProof/>
            <w:webHidden/>
          </w:rPr>
          <w:fldChar w:fldCharType="end"/>
        </w:r>
      </w:hyperlink>
    </w:p>
    <w:p w14:paraId="39DAD407" w14:textId="170B0C13"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0" w:history="1">
        <w:r w:rsidRPr="00C16A9C">
          <w:rPr>
            <w:rStyle w:val="Hyperlink"/>
            <w:noProof/>
          </w:rPr>
          <w:t>Abbildung 21 normaler Benutzer; Initialisierung</w:t>
        </w:r>
        <w:r>
          <w:rPr>
            <w:noProof/>
            <w:webHidden/>
          </w:rPr>
          <w:tab/>
        </w:r>
        <w:r>
          <w:rPr>
            <w:noProof/>
            <w:webHidden/>
          </w:rPr>
          <w:fldChar w:fldCharType="begin"/>
        </w:r>
        <w:r>
          <w:rPr>
            <w:noProof/>
            <w:webHidden/>
          </w:rPr>
          <w:instrText xml:space="preserve"> PAGEREF _Toc129305510 \h </w:instrText>
        </w:r>
        <w:r>
          <w:rPr>
            <w:noProof/>
            <w:webHidden/>
          </w:rPr>
        </w:r>
        <w:r>
          <w:rPr>
            <w:noProof/>
            <w:webHidden/>
          </w:rPr>
          <w:fldChar w:fldCharType="separate"/>
        </w:r>
        <w:r>
          <w:rPr>
            <w:noProof/>
            <w:webHidden/>
          </w:rPr>
          <w:t>46</w:t>
        </w:r>
        <w:r>
          <w:rPr>
            <w:noProof/>
            <w:webHidden/>
          </w:rPr>
          <w:fldChar w:fldCharType="end"/>
        </w:r>
      </w:hyperlink>
    </w:p>
    <w:p w14:paraId="1B04D5B4" w14:textId="162240F8"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1" w:history="1">
        <w:r w:rsidRPr="00C16A9C">
          <w:rPr>
            <w:rStyle w:val="Hyperlink"/>
            <w:noProof/>
          </w:rPr>
          <w:t>Abbildung 22 normaler Benutzer; Login</w:t>
        </w:r>
        <w:r>
          <w:rPr>
            <w:noProof/>
            <w:webHidden/>
          </w:rPr>
          <w:tab/>
        </w:r>
        <w:r>
          <w:rPr>
            <w:noProof/>
            <w:webHidden/>
          </w:rPr>
          <w:fldChar w:fldCharType="begin"/>
        </w:r>
        <w:r>
          <w:rPr>
            <w:noProof/>
            <w:webHidden/>
          </w:rPr>
          <w:instrText xml:space="preserve"> PAGEREF _Toc129305511 \h </w:instrText>
        </w:r>
        <w:r>
          <w:rPr>
            <w:noProof/>
            <w:webHidden/>
          </w:rPr>
        </w:r>
        <w:r>
          <w:rPr>
            <w:noProof/>
            <w:webHidden/>
          </w:rPr>
          <w:fldChar w:fldCharType="separate"/>
        </w:r>
        <w:r>
          <w:rPr>
            <w:noProof/>
            <w:webHidden/>
          </w:rPr>
          <w:t>47</w:t>
        </w:r>
        <w:r>
          <w:rPr>
            <w:noProof/>
            <w:webHidden/>
          </w:rPr>
          <w:fldChar w:fldCharType="end"/>
        </w:r>
      </w:hyperlink>
    </w:p>
    <w:p w14:paraId="238726F8" w14:textId="7CEE9A0C"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2" w:history="1">
        <w:r w:rsidRPr="00C16A9C">
          <w:rPr>
            <w:rStyle w:val="Hyperlink"/>
            <w:noProof/>
          </w:rPr>
          <w:t>Abbildung 23 Hostname Konfirmation</w:t>
        </w:r>
        <w:r>
          <w:rPr>
            <w:noProof/>
            <w:webHidden/>
          </w:rPr>
          <w:tab/>
        </w:r>
        <w:r>
          <w:rPr>
            <w:noProof/>
            <w:webHidden/>
          </w:rPr>
          <w:fldChar w:fldCharType="begin"/>
        </w:r>
        <w:r>
          <w:rPr>
            <w:noProof/>
            <w:webHidden/>
          </w:rPr>
          <w:instrText xml:space="preserve"> PAGEREF _Toc129305512 \h </w:instrText>
        </w:r>
        <w:r>
          <w:rPr>
            <w:noProof/>
            <w:webHidden/>
          </w:rPr>
        </w:r>
        <w:r>
          <w:rPr>
            <w:noProof/>
            <w:webHidden/>
          </w:rPr>
          <w:fldChar w:fldCharType="separate"/>
        </w:r>
        <w:r>
          <w:rPr>
            <w:noProof/>
            <w:webHidden/>
          </w:rPr>
          <w:t>48</w:t>
        </w:r>
        <w:r>
          <w:rPr>
            <w:noProof/>
            <w:webHidden/>
          </w:rPr>
          <w:fldChar w:fldCharType="end"/>
        </w:r>
      </w:hyperlink>
    </w:p>
    <w:p w14:paraId="12EEC400" w14:textId="35A4004B"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3" w:history="1">
        <w:r w:rsidRPr="00C16A9C">
          <w:rPr>
            <w:rStyle w:val="Hyperlink"/>
            <w:noProof/>
          </w:rPr>
          <w:t>Abbildung 24 Statusvergabe AD</w:t>
        </w:r>
        <w:r>
          <w:rPr>
            <w:noProof/>
            <w:webHidden/>
          </w:rPr>
          <w:tab/>
        </w:r>
        <w:r>
          <w:rPr>
            <w:noProof/>
            <w:webHidden/>
          </w:rPr>
          <w:fldChar w:fldCharType="begin"/>
        </w:r>
        <w:r>
          <w:rPr>
            <w:noProof/>
            <w:webHidden/>
          </w:rPr>
          <w:instrText xml:space="preserve"> PAGEREF _Toc129305513 \h </w:instrText>
        </w:r>
        <w:r>
          <w:rPr>
            <w:noProof/>
            <w:webHidden/>
          </w:rPr>
        </w:r>
        <w:r>
          <w:rPr>
            <w:noProof/>
            <w:webHidden/>
          </w:rPr>
          <w:fldChar w:fldCharType="separate"/>
        </w:r>
        <w:r>
          <w:rPr>
            <w:noProof/>
            <w:webHidden/>
          </w:rPr>
          <w:t>50</w:t>
        </w:r>
        <w:r>
          <w:rPr>
            <w:noProof/>
            <w:webHidden/>
          </w:rPr>
          <w:fldChar w:fldCharType="end"/>
        </w:r>
      </w:hyperlink>
    </w:p>
    <w:p w14:paraId="6CE1E78C" w14:textId="795B5D2D"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4" w:history="1">
        <w:r w:rsidRPr="00C16A9C">
          <w:rPr>
            <w:rStyle w:val="Hyperlink"/>
            <w:noProof/>
          </w:rPr>
          <w:t>Abbildung 25 Firewall; sudo ufw status</w:t>
        </w:r>
        <w:r>
          <w:rPr>
            <w:noProof/>
            <w:webHidden/>
          </w:rPr>
          <w:tab/>
        </w:r>
        <w:r>
          <w:rPr>
            <w:noProof/>
            <w:webHidden/>
          </w:rPr>
          <w:fldChar w:fldCharType="begin"/>
        </w:r>
        <w:r>
          <w:rPr>
            <w:noProof/>
            <w:webHidden/>
          </w:rPr>
          <w:instrText xml:space="preserve"> PAGEREF _Toc129305514 \h </w:instrText>
        </w:r>
        <w:r>
          <w:rPr>
            <w:noProof/>
            <w:webHidden/>
          </w:rPr>
        </w:r>
        <w:r>
          <w:rPr>
            <w:noProof/>
            <w:webHidden/>
          </w:rPr>
          <w:fldChar w:fldCharType="separate"/>
        </w:r>
        <w:r>
          <w:rPr>
            <w:noProof/>
            <w:webHidden/>
          </w:rPr>
          <w:t>51</w:t>
        </w:r>
        <w:r>
          <w:rPr>
            <w:noProof/>
            <w:webHidden/>
          </w:rPr>
          <w:fldChar w:fldCharType="end"/>
        </w:r>
      </w:hyperlink>
    </w:p>
    <w:p w14:paraId="317CE4DD" w14:textId="7ECBF06D"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5" w:history="1">
        <w:r w:rsidRPr="00C16A9C">
          <w:rPr>
            <w:rStyle w:val="Hyperlink"/>
            <w:noProof/>
          </w:rPr>
          <w:t>Abbildung 26 Firewall; sudo ufw status</w:t>
        </w:r>
        <w:r>
          <w:rPr>
            <w:noProof/>
            <w:webHidden/>
          </w:rPr>
          <w:tab/>
        </w:r>
        <w:r>
          <w:rPr>
            <w:noProof/>
            <w:webHidden/>
          </w:rPr>
          <w:fldChar w:fldCharType="begin"/>
        </w:r>
        <w:r>
          <w:rPr>
            <w:noProof/>
            <w:webHidden/>
          </w:rPr>
          <w:instrText xml:space="preserve"> PAGEREF _Toc129305515 \h </w:instrText>
        </w:r>
        <w:r>
          <w:rPr>
            <w:noProof/>
            <w:webHidden/>
          </w:rPr>
        </w:r>
        <w:r>
          <w:rPr>
            <w:noProof/>
            <w:webHidden/>
          </w:rPr>
          <w:fldChar w:fldCharType="separate"/>
        </w:r>
        <w:r>
          <w:rPr>
            <w:noProof/>
            <w:webHidden/>
          </w:rPr>
          <w:t>52</w:t>
        </w:r>
        <w:r>
          <w:rPr>
            <w:noProof/>
            <w:webHidden/>
          </w:rPr>
          <w:fldChar w:fldCharType="end"/>
        </w:r>
      </w:hyperlink>
    </w:p>
    <w:p w14:paraId="1F64C7A1" w14:textId="2DBF6416"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6" w:history="1">
        <w:r w:rsidRPr="00C16A9C">
          <w:rPr>
            <w:rStyle w:val="Hyperlink"/>
            <w:noProof/>
          </w:rPr>
          <w:t>Abbildung 27 Firewall; sudo ufw status numbered</w:t>
        </w:r>
        <w:r>
          <w:rPr>
            <w:noProof/>
            <w:webHidden/>
          </w:rPr>
          <w:tab/>
        </w:r>
        <w:r>
          <w:rPr>
            <w:noProof/>
            <w:webHidden/>
          </w:rPr>
          <w:fldChar w:fldCharType="begin"/>
        </w:r>
        <w:r>
          <w:rPr>
            <w:noProof/>
            <w:webHidden/>
          </w:rPr>
          <w:instrText xml:space="preserve"> PAGEREF _Toc129305516 \h </w:instrText>
        </w:r>
        <w:r>
          <w:rPr>
            <w:noProof/>
            <w:webHidden/>
          </w:rPr>
        </w:r>
        <w:r>
          <w:rPr>
            <w:noProof/>
            <w:webHidden/>
          </w:rPr>
          <w:fldChar w:fldCharType="separate"/>
        </w:r>
        <w:r>
          <w:rPr>
            <w:noProof/>
            <w:webHidden/>
          </w:rPr>
          <w:t>52</w:t>
        </w:r>
        <w:r>
          <w:rPr>
            <w:noProof/>
            <w:webHidden/>
          </w:rPr>
          <w:fldChar w:fldCharType="end"/>
        </w:r>
      </w:hyperlink>
    </w:p>
    <w:p w14:paraId="784B410E" w14:textId="1E88EE80"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r:id="rId69" w:anchor="_Toc129305517" w:history="1">
        <w:r w:rsidRPr="00C16A9C">
          <w:rPr>
            <w:rStyle w:val="Hyperlink"/>
            <w:noProof/>
          </w:rPr>
          <w:t>Abbildung 28 Gantt-Diagramm Edelmann Patrick</w:t>
        </w:r>
        <w:r>
          <w:rPr>
            <w:noProof/>
            <w:webHidden/>
          </w:rPr>
          <w:tab/>
        </w:r>
        <w:r>
          <w:rPr>
            <w:noProof/>
            <w:webHidden/>
          </w:rPr>
          <w:fldChar w:fldCharType="begin"/>
        </w:r>
        <w:r>
          <w:rPr>
            <w:noProof/>
            <w:webHidden/>
          </w:rPr>
          <w:instrText xml:space="preserve"> PAGEREF _Toc129305517 \h </w:instrText>
        </w:r>
        <w:r>
          <w:rPr>
            <w:noProof/>
            <w:webHidden/>
          </w:rPr>
        </w:r>
        <w:r>
          <w:rPr>
            <w:noProof/>
            <w:webHidden/>
          </w:rPr>
          <w:fldChar w:fldCharType="separate"/>
        </w:r>
        <w:r>
          <w:rPr>
            <w:noProof/>
            <w:webHidden/>
          </w:rPr>
          <w:t>59</w:t>
        </w:r>
        <w:r>
          <w:rPr>
            <w:noProof/>
            <w:webHidden/>
          </w:rPr>
          <w:fldChar w:fldCharType="end"/>
        </w:r>
      </w:hyperlink>
    </w:p>
    <w:p w14:paraId="6314D164" w14:textId="7A0BA08E" w:rsidR="00E86A5A" w:rsidRDefault="00E86A5A" w:rsidP="00E86A5A">
      <w:r>
        <w:fldChar w:fldCharType="end"/>
      </w:r>
    </w:p>
    <w:p w14:paraId="6C33AD15" w14:textId="787BF9DA" w:rsidR="00853F61" w:rsidRDefault="00853F61" w:rsidP="00C27459">
      <w:pPr>
        <w:pStyle w:val="Titel"/>
      </w:pPr>
      <w:bookmarkStart w:id="76" w:name="_Toc343525873"/>
      <w:bookmarkStart w:id="77" w:name="_Toc129305480"/>
      <w:r>
        <w:lastRenderedPageBreak/>
        <w:t>Tabellenverzeichnis</w:t>
      </w:r>
      <w:bookmarkEnd w:id="76"/>
      <w:bookmarkEnd w:id="77"/>
    </w:p>
    <w:p w14:paraId="4306F498" w14:textId="443DF2DB" w:rsidR="00414084"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9305518" w:history="1">
        <w:r w:rsidR="00414084" w:rsidRPr="00EF6195">
          <w:rPr>
            <w:rStyle w:val="Hyperlink"/>
            <w:noProof/>
          </w:rPr>
          <w:t>Tabelle 1 Arbeitsnachweis der Diplomarbeit; Angerer Simon</w:t>
        </w:r>
        <w:r w:rsidR="00414084">
          <w:rPr>
            <w:noProof/>
            <w:webHidden/>
          </w:rPr>
          <w:tab/>
        </w:r>
        <w:r w:rsidR="00414084">
          <w:rPr>
            <w:noProof/>
            <w:webHidden/>
          </w:rPr>
          <w:fldChar w:fldCharType="begin"/>
        </w:r>
        <w:r w:rsidR="00414084">
          <w:rPr>
            <w:noProof/>
            <w:webHidden/>
          </w:rPr>
          <w:instrText xml:space="preserve"> PAGEREF _Toc129305518 \h </w:instrText>
        </w:r>
        <w:r w:rsidR="00414084">
          <w:rPr>
            <w:noProof/>
            <w:webHidden/>
          </w:rPr>
        </w:r>
        <w:r w:rsidR="00414084">
          <w:rPr>
            <w:noProof/>
            <w:webHidden/>
          </w:rPr>
          <w:fldChar w:fldCharType="separate"/>
        </w:r>
        <w:r w:rsidR="00414084">
          <w:rPr>
            <w:noProof/>
            <w:webHidden/>
          </w:rPr>
          <w:t>61</w:t>
        </w:r>
        <w:r w:rsidR="00414084">
          <w:rPr>
            <w:noProof/>
            <w:webHidden/>
          </w:rPr>
          <w:fldChar w:fldCharType="end"/>
        </w:r>
      </w:hyperlink>
    </w:p>
    <w:p w14:paraId="7CE2443B" w14:textId="59C88D2B" w:rsidR="00414084" w:rsidRDefault="00414084">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9305519" w:history="1">
        <w:r w:rsidRPr="00EF6195">
          <w:rPr>
            <w:rStyle w:val="Hyperlink"/>
            <w:noProof/>
          </w:rPr>
          <w:t>Tabelle 2 Arbeitsnachweis der Diplomarbeit; Edelmann Patrick</w:t>
        </w:r>
        <w:r>
          <w:rPr>
            <w:noProof/>
            <w:webHidden/>
          </w:rPr>
          <w:tab/>
        </w:r>
        <w:r>
          <w:rPr>
            <w:noProof/>
            <w:webHidden/>
          </w:rPr>
          <w:fldChar w:fldCharType="begin"/>
        </w:r>
        <w:r>
          <w:rPr>
            <w:noProof/>
            <w:webHidden/>
          </w:rPr>
          <w:instrText xml:space="preserve"> PAGEREF _Toc129305519 \h </w:instrText>
        </w:r>
        <w:r>
          <w:rPr>
            <w:noProof/>
            <w:webHidden/>
          </w:rPr>
        </w:r>
        <w:r>
          <w:rPr>
            <w:noProof/>
            <w:webHidden/>
          </w:rPr>
          <w:fldChar w:fldCharType="separate"/>
        </w:r>
        <w:r>
          <w:rPr>
            <w:noProof/>
            <w:webHidden/>
          </w:rPr>
          <w:t>63</w:t>
        </w:r>
        <w:r>
          <w:rPr>
            <w:noProof/>
            <w:webHidden/>
          </w:rPr>
          <w:fldChar w:fldCharType="end"/>
        </w:r>
      </w:hyperlink>
    </w:p>
    <w:p w14:paraId="4F882F60" w14:textId="0F60838C" w:rsidR="00C07F20" w:rsidRDefault="00333CAA" w:rsidP="009609A0">
      <w:pPr>
        <w:pStyle w:val="Untertitel"/>
        <w:tabs>
          <w:tab w:val="left" w:pos="1152"/>
        </w:tabs>
        <w:jc w:val="both"/>
      </w:pPr>
      <w:r>
        <w:fldChar w:fldCharType="end"/>
      </w:r>
      <w:r w:rsidR="009609A0">
        <w:tab/>
      </w:r>
    </w:p>
    <w:p w14:paraId="0C1676D9" w14:textId="77777777" w:rsidR="009609A0" w:rsidRDefault="009609A0" w:rsidP="009609A0">
      <w:pPr>
        <w:pStyle w:val="Textkrper"/>
      </w:pPr>
    </w:p>
    <w:p w14:paraId="4BF2F941" w14:textId="77777777" w:rsidR="009609A0" w:rsidRDefault="009609A0" w:rsidP="009609A0">
      <w:pPr>
        <w:pStyle w:val="Textkrper"/>
      </w:pPr>
    </w:p>
    <w:bookmarkStart w:id="78" w:name="_Toc129305481"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78"/>
          <w:r w:rsidRPr="00C27459">
            <w:t xml:space="preserve"> </w:t>
          </w:r>
        </w:p>
        <w:p w14:paraId="6584F565" w14:textId="77777777" w:rsidR="00FF6DBB" w:rsidRDefault="00C27459" w:rsidP="00FF6DBB">
          <w:pPr>
            <w:pStyle w:val="Literaturverzeichnis"/>
            <w:rPr>
              <w:noProof/>
              <w:szCs w:val="24"/>
              <w:lang w:val="de-DE"/>
            </w:rPr>
          </w:pPr>
          <w:r>
            <w:fldChar w:fldCharType="begin"/>
          </w:r>
          <w:r w:rsidRPr="00C27459">
            <w:rPr>
              <w:lang w:val="de-AT"/>
            </w:rPr>
            <w:instrText>BIBLIOGRAPHY</w:instrText>
          </w:r>
          <w:r>
            <w:fldChar w:fldCharType="separate"/>
          </w:r>
          <w:r w:rsidR="00FF6DBB">
            <w:rPr>
              <w:noProof/>
              <w:lang w:val="de-DE"/>
            </w:rPr>
            <w:t xml:space="preserve">1. </w:t>
          </w:r>
          <w:r w:rsidR="00FF6DBB">
            <w:rPr>
              <w:b/>
              <w:bCs/>
              <w:noProof/>
              <w:lang w:val="de-DE"/>
            </w:rPr>
            <w:t>Edelmann, Patrick.</w:t>
          </w:r>
          <w:r w:rsidR="00FF6DBB">
            <w:rPr>
              <w:noProof/>
              <w:lang w:val="de-DE"/>
            </w:rPr>
            <w:t xml:space="preserve"> GitHub. [Online] [Zitat vom: 18. März 2023.] https://github.com/Patrick2345564/Diplomarbeit-.git.</w:t>
          </w:r>
        </w:p>
        <w:p w14:paraId="38C6FFC7" w14:textId="77777777" w:rsidR="00FF6DBB" w:rsidRDefault="00FF6DBB" w:rsidP="00FF6DBB">
          <w:pPr>
            <w:pStyle w:val="Literaturverzeichnis"/>
            <w:rPr>
              <w:noProof/>
              <w:lang w:val="de-DE"/>
            </w:rPr>
          </w:pPr>
          <w:r>
            <w:rPr>
              <w:noProof/>
              <w:lang w:val="de-DE"/>
            </w:rPr>
            <w:t xml:space="preserve">2. </w:t>
          </w:r>
          <w:r>
            <w:rPr>
              <w:b/>
              <w:bCs/>
              <w:noProof/>
              <w:lang w:val="de-DE"/>
            </w:rPr>
            <w:t>Torsten, Franz.</w:t>
          </w:r>
          <w:r>
            <w:rPr>
              <w:noProof/>
              <w:lang w:val="de-DE"/>
            </w:rPr>
            <w:t xml:space="preserve"> wiki.ubuntuuser. [Online] [Zitat vom: 19. Oktober 2022.] https://wiki.ubuntuusers.de/APT/.</w:t>
          </w:r>
        </w:p>
        <w:p w14:paraId="454F5833" w14:textId="77777777" w:rsidR="00FF6DBB" w:rsidRDefault="00FF6DBB" w:rsidP="00FF6DBB">
          <w:pPr>
            <w:pStyle w:val="Literaturverzeichnis"/>
            <w:rPr>
              <w:noProof/>
              <w:lang w:val="de-DE"/>
            </w:rPr>
          </w:pPr>
          <w:r>
            <w:rPr>
              <w:noProof/>
              <w:lang w:val="de-DE"/>
            </w:rPr>
            <w:t>3. —. wiki.ubuntuuser. [Online] [Zitat vom: 29. November 2022.] https://wiki.ubuntuusers.de/ISC-DHCPD/.</w:t>
          </w:r>
        </w:p>
        <w:p w14:paraId="0FF76D61" w14:textId="77777777" w:rsidR="00FF6DBB" w:rsidRDefault="00FF6DBB" w:rsidP="00FF6DBB">
          <w:pPr>
            <w:pStyle w:val="Literaturverzeichnis"/>
            <w:rPr>
              <w:noProof/>
              <w:lang w:val="de-DE"/>
            </w:rPr>
          </w:pPr>
          <w:r>
            <w:rPr>
              <w:noProof/>
              <w:lang w:val="de-DE"/>
            </w:rPr>
            <w:t>4. —. wiki.ubuntuuser. [Online] [Zitat vom: 15. November 2022.] https://wiki.ubuntuusers.de/snap/.</w:t>
          </w:r>
        </w:p>
        <w:p w14:paraId="222BD557" w14:textId="77777777" w:rsidR="00FF6DBB" w:rsidRDefault="00FF6DBB" w:rsidP="00FF6DBB">
          <w:pPr>
            <w:pStyle w:val="Literaturverzeichnis"/>
            <w:rPr>
              <w:noProof/>
              <w:lang w:val="de-DE"/>
            </w:rPr>
          </w:pPr>
          <w:r>
            <w:rPr>
              <w:noProof/>
              <w:lang w:val="de-DE"/>
            </w:rPr>
            <w:t>5. —. wiki.ubuntuuser. [Online] [Zitat vom: 25. Oktober 2022.] https://forum.ubuntuusers.de/topic/fehler-in-der-isc-dhcp-server-conf/#post-7081483.</w:t>
          </w:r>
        </w:p>
        <w:p w14:paraId="06A43FCE" w14:textId="77777777" w:rsidR="00FF6DBB" w:rsidRDefault="00FF6DBB" w:rsidP="00FF6DBB">
          <w:pPr>
            <w:pStyle w:val="Literaturverzeichnis"/>
            <w:rPr>
              <w:noProof/>
              <w:lang w:val="de-DE"/>
            </w:rPr>
          </w:pPr>
          <w:r>
            <w:rPr>
              <w:noProof/>
              <w:lang w:val="de-DE"/>
            </w:rPr>
            <w:t xml:space="preserve">6. </w:t>
          </w:r>
          <w:r>
            <w:rPr>
              <w:b/>
              <w:bCs/>
              <w:noProof/>
              <w:lang w:val="de-DE"/>
            </w:rPr>
            <w:t>Triebel, Jonas.</w:t>
          </w:r>
          <w:r>
            <w:rPr>
              <w:noProof/>
              <w:lang w:val="de-DE"/>
            </w:rPr>
            <w:t xml:space="preserve"> Computerwoche. [Online] [Zitat vom: 1. November 2022.] https://www.tecchannel.de/a/vier-tricks-gegen-linux-netzwerkprobleme,2075503.</w:t>
          </w:r>
        </w:p>
        <w:p w14:paraId="6630631A" w14:textId="77777777" w:rsidR="00FF6DBB" w:rsidRDefault="00FF6DBB" w:rsidP="00FF6DBB">
          <w:pPr>
            <w:pStyle w:val="Literaturverzeichnis"/>
            <w:rPr>
              <w:noProof/>
              <w:lang w:val="de-DE"/>
            </w:rPr>
          </w:pPr>
          <w:r>
            <w:rPr>
              <w:noProof/>
              <w:lang w:val="de-DE"/>
            </w:rPr>
            <w:t xml:space="preserve">7. </w:t>
          </w:r>
          <w:r>
            <w:rPr>
              <w:b/>
              <w:bCs/>
              <w:noProof/>
              <w:lang w:val="de-DE"/>
            </w:rPr>
            <w:t>Vog, Monika.</w:t>
          </w:r>
          <w:r>
            <w:rPr>
              <w:noProof/>
              <w:lang w:val="de-DE"/>
            </w:rPr>
            <w:t xml:space="preserve"> foerdermittel-wissenswert. [Online] [Zitat vom: 8. September 2022.] https://foerdermittel-wissenswert.de/so-schreibst-du-ein-konzept/.</w:t>
          </w:r>
        </w:p>
        <w:p w14:paraId="6956CF29" w14:textId="77777777" w:rsidR="00FF6DBB" w:rsidRDefault="00FF6DBB" w:rsidP="00FF6DBB">
          <w:pPr>
            <w:pStyle w:val="Literaturverzeichnis"/>
            <w:rPr>
              <w:noProof/>
              <w:lang w:val="de-DE"/>
            </w:rPr>
          </w:pPr>
          <w:r w:rsidRPr="00FF6DBB">
            <w:rPr>
              <w:noProof/>
              <w:lang w:val="en-US"/>
            </w:rPr>
            <w:t xml:space="preserve">8. </w:t>
          </w:r>
          <w:r w:rsidRPr="00FF6DBB">
            <w:rPr>
              <w:b/>
              <w:bCs/>
              <w:noProof/>
              <w:lang w:val="en-US"/>
            </w:rPr>
            <w:t>Wienströer, Stefan.</w:t>
          </w:r>
          <w:r w:rsidRPr="00FF6DBB">
            <w:rPr>
              <w:noProof/>
              <w:lang w:val="en-US"/>
            </w:rPr>
            <w:t xml:space="preserve"> a-coding-project. </w:t>
          </w:r>
          <w:r>
            <w:rPr>
              <w:noProof/>
              <w:lang w:val="de-DE"/>
            </w:rPr>
            <w:t>[Online] [Zitat vom: 14. Dezember 2022.] https://www.a-coding-project.de/ratgeber/virtualisierung/ubuntu-server-installation-auf-virtualbox.</w:t>
          </w:r>
        </w:p>
        <w:p w14:paraId="42563541" w14:textId="77777777" w:rsidR="00FF6DBB" w:rsidRPr="002B4136" w:rsidRDefault="00FF6DBB" w:rsidP="00FF6DBB">
          <w:pPr>
            <w:pStyle w:val="Literaturverzeichnis"/>
            <w:rPr>
              <w:lang w:val="de-AT"/>
            </w:rPr>
          </w:pPr>
          <w:r>
            <w:rPr>
              <w:noProof/>
              <w:lang w:val="de-DE"/>
            </w:rPr>
            <w:t xml:space="preserve">9. </w:t>
          </w:r>
          <w:r>
            <w:rPr>
              <w:b/>
              <w:bCs/>
              <w:noProof/>
              <w:lang w:val="de-DE"/>
            </w:rPr>
            <w:t>Mrugalski, Tomek.</w:t>
          </w:r>
          <w:r>
            <w:rPr>
              <w:noProof/>
              <w:lang w:val="de-DE"/>
            </w:rPr>
            <w:t xml:space="preserve"> internet system consortium. [Online] [Zitat vom: 11. </w:t>
          </w:r>
          <w:r w:rsidRPr="002B4136">
            <w:rPr>
              <w:lang w:val="de-AT"/>
            </w:rPr>
            <w:t>Dezember 2022.] https://www.isc.org/dhcphistory/.</w:t>
          </w:r>
        </w:p>
        <w:p w14:paraId="0045E4E5" w14:textId="77777777" w:rsidR="00FF6DBB" w:rsidRDefault="00FF6DBB" w:rsidP="00FF6DBB">
          <w:pPr>
            <w:pStyle w:val="Literaturverzeichnis"/>
            <w:rPr>
              <w:noProof/>
              <w:lang w:val="de-DE"/>
            </w:rPr>
          </w:pPr>
          <w:r w:rsidRPr="00FF6DBB">
            <w:rPr>
              <w:noProof/>
              <w:lang w:val="en-US"/>
            </w:rPr>
            <w:lastRenderedPageBreak/>
            <w:t xml:space="preserve">10. </w:t>
          </w:r>
          <w:r w:rsidRPr="00FF6DBB">
            <w:rPr>
              <w:b/>
              <w:bCs/>
              <w:noProof/>
              <w:lang w:val="en-US"/>
            </w:rPr>
            <w:t>Brehm, Till.</w:t>
          </w:r>
          <w:r w:rsidRPr="00FF6DBB">
            <w:rPr>
              <w:noProof/>
              <w:lang w:val="en-US"/>
            </w:rPr>
            <w:t xml:space="preserve"> How to Forge. </w:t>
          </w:r>
          <w:r>
            <w:rPr>
              <w:noProof/>
              <w:lang w:val="de-DE"/>
            </w:rPr>
            <w:t>[Online] [Zitat vom: 23. Jänner 2023.] https://www.howtoforge.de/anleitung/wie-man-einen-dhcp-server-unter-ubuntu-20-04-installiert-und-konfiguriert/.</w:t>
          </w:r>
        </w:p>
        <w:p w14:paraId="146AD659" w14:textId="77777777" w:rsidR="00FF6DBB" w:rsidRDefault="00FF6DBB" w:rsidP="00FF6DBB">
          <w:pPr>
            <w:pStyle w:val="Literaturverzeichnis"/>
            <w:rPr>
              <w:noProof/>
              <w:lang w:val="de-DE"/>
            </w:rPr>
          </w:pPr>
          <w:r>
            <w:rPr>
              <w:noProof/>
              <w:lang w:val="de-DE"/>
            </w:rPr>
            <w:t xml:space="preserve">11.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61ADCDCD" w14:textId="77777777" w:rsidR="00FF6DBB" w:rsidRPr="00FF6DBB" w:rsidRDefault="00FF6DBB" w:rsidP="00FF6DBB">
          <w:pPr>
            <w:pStyle w:val="Literaturverzeichnis"/>
            <w:rPr>
              <w:noProof/>
              <w:lang w:val="en-US"/>
            </w:rPr>
          </w:pPr>
          <w:r>
            <w:rPr>
              <w:noProof/>
              <w:lang w:val="de-DE"/>
            </w:rPr>
            <w:t xml:space="preserve">12. </w:t>
          </w:r>
          <w:r>
            <w:rPr>
              <w:b/>
              <w:bCs/>
              <w:noProof/>
              <w:lang w:val="de-DE"/>
            </w:rPr>
            <w:t>Dancuk, Milicia.</w:t>
          </w:r>
          <w:r>
            <w:rPr>
              <w:noProof/>
              <w:lang w:val="de-DE"/>
            </w:rPr>
            <w:t xml:space="preserve"> phoenixnap. [Online] [Zitat vom: 16. </w:t>
          </w:r>
          <w:r w:rsidRPr="00FF6DBB">
            <w:rPr>
              <w:noProof/>
              <w:lang w:val="en-US"/>
            </w:rPr>
            <w:t>September 2022.] https://phoenixnap.com/kb/useradd-vs-adduser.</w:t>
          </w:r>
        </w:p>
        <w:p w14:paraId="63BD25E4" w14:textId="77777777" w:rsidR="00FF6DBB" w:rsidRDefault="00FF6DBB" w:rsidP="00FF6DBB">
          <w:pPr>
            <w:pStyle w:val="Literaturverzeichnis"/>
            <w:rPr>
              <w:noProof/>
              <w:lang w:val="de-DE"/>
            </w:rPr>
          </w:pPr>
          <w:r>
            <w:rPr>
              <w:noProof/>
              <w:lang w:val="de-DE"/>
            </w:rPr>
            <w:t xml:space="preserve">13. </w:t>
          </w:r>
          <w:r>
            <w:rPr>
              <w:b/>
              <w:bCs/>
              <w:noProof/>
              <w:lang w:val="de-DE"/>
            </w:rPr>
            <w:t>Hatem, Naguib.</w:t>
          </w:r>
          <w:r>
            <w:rPr>
              <w:noProof/>
              <w:lang w:val="de-DE"/>
            </w:rPr>
            <w:t xml:space="preserve"> Baracuda. [Online] [Zitat vom: 24. November 2022.] https://de.barracuda.com/support/glossary/next-generation-firewall.</w:t>
          </w:r>
        </w:p>
        <w:p w14:paraId="6A6387DF" w14:textId="77777777" w:rsidR="00FF6DBB" w:rsidRDefault="00FF6DBB" w:rsidP="00FF6DBB">
          <w:pPr>
            <w:pStyle w:val="Literaturverzeichnis"/>
            <w:rPr>
              <w:noProof/>
              <w:lang w:val="de-DE"/>
            </w:rPr>
          </w:pPr>
          <w:r>
            <w:rPr>
              <w:noProof/>
              <w:lang w:val="de-DE"/>
            </w:rPr>
            <w:t xml:space="preserve">14. </w:t>
          </w:r>
          <w:r>
            <w:rPr>
              <w:b/>
              <w:bCs/>
              <w:noProof/>
              <w:lang w:val="de-DE"/>
            </w:rPr>
            <w:t>Franz, Torsten.</w:t>
          </w:r>
          <w:r>
            <w:rPr>
              <w:noProof/>
              <w:lang w:val="de-DE"/>
            </w:rPr>
            <w:t xml:space="preserve"> Ubuntu. [Online] [Zitat vom: 14. Dezember 2022.] https://manpages.ubuntu.com/manpages/xenial/man8/adduser.8.html?_ga=2.56716458.1281046089.1678049659-1113399391.1672302534.</w:t>
          </w:r>
        </w:p>
        <w:p w14:paraId="0760735F" w14:textId="77777777" w:rsidR="00FF6DBB" w:rsidRDefault="00FF6DBB" w:rsidP="00FF6DBB">
          <w:pPr>
            <w:pStyle w:val="Literaturverzeichnis"/>
            <w:rPr>
              <w:noProof/>
              <w:lang w:val="de-DE"/>
            </w:rPr>
          </w:pPr>
          <w:r>
            <w:rPr>
              <w:noProof/>
              <w:lang w:val="de-DE"/>
            </w:rPr>
            <w:t xml:space="preserve">15. </w:t>
          </w:r>
          <w:r>
            <w:rPr>
              <w:b/>
              <w:bCs/>
              <w:noProof/>
              <w:lang w:val="de-DE"/>
            </w:rPr>
            <w:t>Teshome, Lirenso.</w:t>
          </w:r>
          <w:r>
            <w:rPr>
              <w:noProof/>
              <w:lang w:val="de-DE"/>
            </w:rPr>
            <w:t xml:space="preserve"> wachemo-elearning.net. [Online] [Zitat vom: 14. September 2022.] https://wachemo-elearning.net/courses/information-assurance-and-security/lessons/chapter-four-review-of-shared-key-cryptography-and-hash-functions/topic/firewalls/.</w:t>
          </w:r>
        </w:p>
        <w:p w14:paraId="1A36B292" w14:textId="77777777" w:rsidR="00FF6DBB" w:rsidRDefault="00FF6DBB" w:rsidP="00FF6DBB">
          <w:pPr>
            <w:pStyle w:val="Literaturverzeichnis"/>
            <w:rPr>
              <w:noProof/>
              <w:lang w:val="de-DE"/>
            </w:rPr>
          </w:pPr>
          <w:r>
            <w:rPr>
              <w:noProof/>
              <w:lang w:val="de-DE"/>
            </w:rPr>
            <w:t xml:space="preserve">16. </w:t>
          </w:r>
          <w:r>
            <w:rPr>
              <w:b/>
              <w:bCs/>
              <w:noProof/>
              <w:lang w:val="de-DE"/>
            </w:rPr>
            <w:t>Franz, Torsten.</w:t>
          </w:r>
          <w:r>
            <w:rPr>
              <w:noProof/>
              <w:lang w:val="de-DE"/>
            </w:rPr>
            <w:t xml:space="preserve"> ubuntu.com. [Online] [Zitat vom: 29. Oktober 2022.] https://manpages.ubuntu.com/manpages/xenial/man8/adduser.8.html?_ga=2.56716458.1281046089.1678049659-1113399391.1672302534.</w:t>
          </w:r>
        </w:p>
        <w:p w14:paraId="0C10C1EA" w14:textId="146B5643" w:rsidR="00C27459" w:rsidRDefault="00C27459" w:rsidP="00FF6DBB">
          <w:r>
            <w:rPr>
              <w:b/>
              <w:bCs/>
            </w:rPr>
            <w:fldChar w:fldCharType="end"/>
          </w:r>
        </w:p>
      </w:sdtContent>
    </w:sdt>
    <w:p w14:paraId="61ADDFF6" w14:textId="22A7363F" w:rsidR="00E86A5A" w:rsidRDefault="00CE1407" w:rsidP="00CE1407">
      <w:pPr>
        <w:tabs>
          <w:tab w:val="left" w:pos="2041"/>
        </w:tabs>
      </w:pPr>
      <w:r>
        <w:tab/>
      </w:r>
    </w:p>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7D5086FA" w14:textId="77777777" w:rsidR="00B928C7" w:rsidRDefault="00B928C7" w:rsidP="00E86A5A">
      <w:pPr>
        <w:sectPr w:rsidR="00B928C7" w:rsidSect="00937A59">
          <w:footerReference w:type="default" r:id="rId70"/>
          <w:type w:val="continuous"/>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79" w:name="_Toc129305482"/>
      <w:r>
        <w:lastRenderedPageBreak/>
        <w:t>Abkürzungs- und Symbolverzeichnis</w:t>
      </w:r>
      <w:bookmarkEnd w:id="79"/>
    </w:p>
    <w:p w14:paraId="6C6C90FC" w14:textId="77777777" w:rsidR="00414084" w:rsidRDefault="00937A59" w:rsidP="00110649">
      <w:pPr>
        <w:pStyle w:val="Index1"/>
        <w:tabs>
          <w:tab w:val="right" w:leader="dot" w:pos="8777"/>
        </w:tabs>
        <w:ind w:left="0" w:firstLine="0"/>
        <w:rPr>
          <w:noProof/>
          <w:lang w:val="en-US"/>
        </w:rPr>
        <w:sectPr w:rsidR="00414084" w:rsidSect="00414084">
          <w:footerReference w:type="default" r:id="rId71"/>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1C031314" w14:textId="77777777" w:rsidR="00414084" w:rsidRDefault="00414084">
      <w:pPr>
        <w:pStyle w:val="Index1"/>
        <w:tabs>
          <w:tab w:val="right" w:leader="dot" w:pos="8777"/>
        </w:tabs>
        <w:rPr>
          <w:noProof/>
        </w:rPr>
      </w:pPr>
      <w:r>
        <w:rPr>
          <w:noProof/>
        </w:rPr>
        <w:t>AD</w:t>
      </w:r>
      <w:r>
        <w:rPr>
          <w:noProof/>
        </w:rPr>
        <w:tab/>
      </w:r>
      <w:r w:rsidRPr="00BE0D5E">
        <w:rPr>
          <w:rFonts w:cstheme="minorHAnsi"/>
          <w:i/>
          <w:noProof/>
        </w:rPr>
        <w:t>Active Directory</w:t>
      </w:r>
    </w:p>
    <w:p w14:paraId="3CFF9FBC" w14:textId="77777777" w:rsidR="00414084" w:rsidRDefault="00414084">
      <w:pPr>
        <w:pStyle w:val="Index1"/>
        <w:tabs>
          <w:tab w:val="right" w:leader="dot" w:pos="8777"/>
        </w:tabs>
        <w:rPr>
          <w:noProof/>
        </w:rPr>
      </w:pPr>
      <w:r>
        <w:rPr>
          <w:noProof/>
        </w:rPr>
        <w:t>admin</w:t>
      </w:r>
      <w:r>
        <w:rPr>
          <w:noProof/>
        </w:rPr>
        <w:tab/>
      </w:r>
      <w:r w:rsidRPr="00BE0D5E">
        <w:rPr>
          <w:rFonts w:cstheme="minorHAnsi"/>
          <w:i/>
          <w:noProof/>
        </w:rPr>
        <w:t>Administrator</w:t>
      </w:r>
    </w:p>
    <w:p w14:paraId="359FD55A" w14:textId="77777777" w:rsidR="00414084" w:rsidRDefault="00414084">
      <w:pPr>
        <w:pStyle w:val="Index1"/>
        <w:tabs>
          <w:tab w:val="right" w:leader="dot" w:pos="8777"/>
        </w:tabs>
        <w:rPr>
          <w:noProof/>
        </w:rPr>
      </w:pPr>
      <w:r>
        <w:rPr>
          <w:noProof/>
        </w:rPr>
        <w:t>Apt</w:t>
      </w:r>
      <w:r>
        <w:rPr>
          <w:noProof/>
        </w:rPr>
        <w:tab/>
      </w:r>
      <w:r w:rsidRPr="00BE0D5E">
        <w:rPr>
          <w:rFonts w:cstheme="minorHAnsi"/>
          <w:i/>
          <w:noProof/>
        </w:rPr>
        <w:t>advanced packaging tool</w:t>
      </w:r>
    </w:p>
    <w:p w14:paraId="4FC8A04E" w14:textId="77777777" w:rsidR="00414084" w:rsidRDefault="00414084">
      <w:pPr>
        <w:pStyle w:val="Index1"/>
        <w:tabs>
          <w:tab w:val="right" w:leader="dot" w:pos="8777"/>
        </w:tabs>
        <w:rPr>
          <w:noProof/>
        </w:rPr>
      </w:pPr>
      <w:r w:rsidRPr="00BE0D5E">
        <w:rPr>
          <w:rFonts w:cs="Arial"/>
          <w:noProof/>
        </w:rPr>
        <w:t>AT&amp;T</w:t>
      </w:r>
      <w:r>
        <w:rPr>
          <w:noProof/>
        </w:rPr>
        <w:tab/>
      </w:r>
      <w:r w:rsidRPr="00BE0D5E">
        <w:rPr>
          <w:rFonts w:cstheme="minorHAnsi"/>
          <w:i/>
          <w:noProof/>
        </w:rPr>
        <w:t>American Telephone and Telegraph Company</w:t>
      </w:r>
    </w:p>
    <w:p w14:paraId="5EBABC88" w14:textId="77777777" w:rsidR="00414084" w:rsidRDefault="00414084">
      <w:pPr>
        <w:pStyle w:val="Index1"/>
        <w:tabs>
          <w:tab w:val="right" w:leader="dot" w:pos="8777"/>
        </w:tabs>
        <w:rPr>
          <w:noProof/>
        </w:rPr>
      </w:pPr>
      <w:r>
        <w:rPr>
          <w:noProof/>
        </w:rPr>
        <w:t>BOOTP</w:t>
      </w:r>
      <w:r>
        <w:rPr>
          <w:noProof/>
        </w:rPr>
        <w:tab/>
      </w:r>
      <w:r w:rsidRPr="00BE0D5E">
        <w:rPr>
          <w:rFonts w:cstheme="minorHAnsi"/>
          <w:i/>
          <w:noProof/>
        </w:rPr>
        <w:t>Bootstrap Protocol</w:t>
      </w:r>
    </w:p>
    <w:p w14:paraId="3CDF9256" w14:textId="77777777" w:rsidR="00414084" w:rsidRDefault="00414084">
      <w:pPr>
        <w:pStyle w:val="Index1"/>
        <w:tabs>
          <w:tab w:val="right" w:leader="dot" w:pos="8777"/>
        </w:tabs>
        <w:rPr>
          <w:noProof/>
        </w:rPr>
      </w:pPr>
      <w:r>
        <w:rPr>
          <w:noProof/>
        </w:rPr>
        <w:t>BSD</w:t>
      </w:r>
      <w:r>
        <w:rPr>
          <w:noProof/>
        </w:rPr>
        <w:tab/>
        <w:t>Berkley Software Distribution</w:t>
      </w:r>
    </w:p>
    <w:p w14:paraId="67FDBA6B" w14:textId="77777777" w:rsidR="00414084" w:rsidRDefault="00414084">
      <w:pPr>
        <w:pStyle w:val="Index1"/>
        <w:tabs>
          <w:tab w:val="right" w:leader="dot" w:pos="8777"/>
        </w:tabs>
        <w:rPr>
          <w:noProof/>
        </w:rPr>
      </w:pPr>
      <w:r>
        <w:rPr>
          <w:noProof/>
        </w:rPr>
        <w:t>CD</w:t>
      </w:r>
      <w:r>
        <w:rPr>
          <w:noProof/>
        </w:rPr>
        <w:tab/>
      </w:r>
      <w:r w:rsidRPr="00BE0D5E">
        <w:rPr>
          <w:rFonts w:cstheme="minorHAnsi"/>
          <w:i/>
          <w:noProof/>
        </w:rPr>
        <w:t>Compact Disc</w:t>
      </w:r>
    </w:p>
    <w:p w14:paraId="0BE57829" w14:textId="77777777" w:rsidR="00414084" w:rsidRDefault="00414084">
      <w:pPr>
        <w:pStyle w:val="Index1"/>
        <w:tabs>
          <w:tab w:val="right" w:leader="dot" w:pos="8777"/>
        </w:tabs>
        <w:rPr>
          <w:noProof/>
        </w:rPr>
      </w:pPr>
      <w:r w:rsidRPr="00BE0D5E">
        <w:rPr>
          <w:rFonts w:cs="Arial"/>
          <w:noProof/>
        </w:rPr>
        <w:t>DEC</w:t>
      </w:r>
      <w:r>
        <w:rPr>
          <w:noProof/>
        </w:rPr>
        <w:tab/>
      </w:r>
      <w:r w:rsidRPr="00BE0D5E">
        <w:rPr>
          <w:rFonts w:cstheme="minorHAnsi"/>
          <w:i/>
          <w:noProof/>
        </w:rPr>
        <w:t>Digital Equipment Corporation</w:t>
      </w:r>
    </w:p>
    <w:p w14:paraId="7D3F75D6" w14:textId="77777777" w:rsidR="00414084" w:rsidRDefault="00414084">
      <w:pPr>
        <w:pStyle w:val="Index1"/>
        <w:tabs>
          <w:tab w:val="right" w:leader="dot" w:pos="8777"/>
        </w:tabs>
        <w:rPr>
          <w:noProof/>
        </w:rPr>
      </w:pPr>
      <w:r>
        <w:rPr>
          <w:noProof/>
        </w:rPr>
        <w:t>DHCP</w:t>
      </w:r>
      <w:r>
        <w:rPr>
          <w:noProof/>
        </w:rPr>
        <w:tab/>
        <w:t>Dynamic Host Configuration Protocol</w:t>
      </w:r>
    </w:p>
    <w:p w14:paraId="069894BF" w14:textId="77777777" w:rsidR="00414084" w:rsidRDefault="00414084">
      <w:pPr>
        <w:pStyle w:val="Index1"/>
        <w:tabs>
          <w:tab w:val="right" w:leader="dot" w:pos="8777"/>
        </w:tabs>
        <w:rPr>
          <w:noProof/>
        </w:rPr>
      </w:pPr>
      <w:r>
        <w:rPr>
          <w:noProof/>
        </w:rPr>
        <w:t>DNS</w:t>
      </w:r>
      <w:r>
        <w:rPr>
          <w:noProof/>
        </w:rPr>
        <w:tab/>
      </w:r>
      <w:r w:rsidRPr="00BE0D5E">
        <w:rPr>
          <w:rFonts w:cstheme="minorHAnsi"/>
          <w:i/>
          <w:noProof/>
        </w:rPr>
        <w:t>Domian Name System</w:t>
      </w:r>
    </w:p>
    <w:p w14:paraId="268F1C8F" w14:textId="77777777" w:rsidR="00414084" w:rsidRDefault="00414084">
      <w:pPr>
        <w:pStyle w:val="Index1"/>
        <w:tabs>
          <w:tab w:val="right" w:leader="dot" w:pos="8777"/>
        </w:tabs>
        <w:rPr>
          <w:noProof/>
        </w:rPr>
      </w:pPr>
      <w:r>
        <w:rPr>
          <w:noProof/>
        </w:rPr>
        <w:t>erkläre</w:t>
      </w:r>
      <w:r>
        <w:rPr>
          <w:noProof/>
        </w:rPr>
        <w:tab/>
      </w:r>
      <w:r w:rsidRPr="00BE0D5E">
        <w:rPr>
          <w:rFonts w:cstheme="minorHAnsi"/>
          <w:i/>
          <w:noProof/>
        </w:rPr>
        <w:t>gundi</w:t>
      </w:r>
    </w:p>
    <w:p w14:paraId="5B476420" w14:textId="77777777" w:rsidR="00414084" w:rsidRDefault="00414084">
      <w:pPr>
        <w:pStyle w:val="Index1"/>
        <w:tabs>
          <w:tab w:val="right" w:leader="dot" w:pos="8777"/>
        </w:tabs>
        <w:rPr>
          <w:noProof/>
        </w:rPr>
      </w:pPr>
      <w:r>
        <w:rPr>
          <w:noProof/>
        </w:rPr>
        <w:t>Exe</w:t>
      </w:r>
      <w:r>
        <w:rPr>
          <w:noProof/>
        </w:rPr>
        <w:tab/>
      </w:r>
      <w:r w:rsidRPr="00BE0D5E">
        <w:rPr>
          <w:rFonts w:cstheme="minorHAnsi"/>
          <w:i/>
          <w:noProof/>
        </w:rPr>
        <w:t>Executable</w:t>
      </w:r>
    </w:p>
    <w:p w14:paraId="5CD91915" w14:textId="77777777" w:rsidR="00414084" w:rsidRDefault="00414084">
      <w:pPr>
        <w:pStyle w:val="Index1"/>
        <w:tabs>
          <w:tab w:val="right" w:leader="dot" w:pos="8777"/>
        </w:tabs>
        <w:rPr>
          <w:noProof/>
        </w:rPr>
      </w:pPr>
      <w:r w:rsidRPr="00BE0D5E">
        <w:rPr>
          <w:rFonts w:cs="Arial"/>
          <w:noProof/>
        </w:rPr>
        <w:t>FSF</w:t>
      </w:r>
      <w:r>
        <w:rPr>
          <w:noProof/>
        </w:rPr>
        <w:tab/>
      </w:r>
      <w:r w:rsidRPr="00BE0D5E">
        <w:rPr>
          <w:rFonts w:cstheme="minorHAnsi"/>
          <w:i/>
          <w:noProof/>
        </w:rPr>
        <w:t>Free Software Foundation</w:t>
      </w:r>
    </w:p>
    <w:p w14:paraId="0FA42554" w14:textId="77777777" w:rsidR="00414084" w:rsidRDefault="00414084">
      <w:pPr>
        <w:pStyle w:val="Index1"/>
        <w:tabs>
          <w:tab w:val="right" w:leader="dot" w:pos="8777"/>
        </w:tabs>
        <w:rPr>
          <w:noProof/>
        </w:rPr>
      </w:pPr>
      <w:r>
        <w:rPr>
          <w:noProof/>
        </w:rPr>
        <w:t>GB</w:t>
      </w:r>
      <w:r>
        <w:rPr>
          <w:noProof/>
        </w:rPr>
        <w:tab/>
      </w:r>
      <w:r w:rsidRPr="00BE0D5E">
        <w:rPr>
          <w:rFonts w:cstheme="minorHAnsi"/>
          <w:i/>
          <w:noProof/>
        </w:rPr>
        <w:t>Gigabyte</w:t>
      </w:r>
    </w:p>
    <w:p w14:paraId="2738D42B" w14:textId="77777777" w:rsidR="00414084" w:rsidRDefault="00414084">
      <w:pPr>
        <w:pStyle w:val="Index1"/>
        <w:tabs>
          <w:tab w:val="right" w:leader="dot" w:pos="8777"/>
        </w:tabs>
        <w:rPr>
          <w:noProof/>
        </w:rPr>
      </w:pPr>
      <w:r>
        <w:rPr>
          <w:noProof/>
        </w:rPr>
        <w:t>IEEE</w:t>
      </w:r>
      <w:r>
        <w:rPr>
          <w:noProof/>
        </w:rPr>
        <w:tab/>
      </w:r>
      <w:r w:rsidRPr="00BE0D5E">
        <w:rPr>
          <w:rFonts w:cstheme="minorHAnsi"/>
          <w:i/>
          <w:noProof/>
        </w:rPr>
        <w:t>Institute of Electrical and Electronics Engineers</w:t>
      </w:r>
    </w:p>
    <w:p w14:paraId="4A30487E" w14:textId="77777777" w:rsidR="00414084" w:rsidRDefault="00414084">
      <w:pPr>
        <w:pStyle w:val="Index1"/>
        <w:tabs>
          <w:tab w:val="right" w:leader="dot" w:pos="8777"/>
        </w:tabs>
        <w:rPr>
          <w:noProof/>
        </w:rPr>
      </w:pPr>
      <w:r>
        <w:rPr>
          <w:noProof/>
        </w:rPr>
        <w:t>IETF</w:t>
      </w:r>
      <w:r>
        <w:rPr>
          <w:noProof/>
        </w:rPr>
        <w:tab/>
      </w:r>
      <w:r w:rsidRPr="00BE0D5E">
        <w:rPr>
          <w:rFonts w:cstheme="minorHAnsi"/>
          <w:i/>
          <w:noProof/>
        </w:rPr>
        <w:t>Internet Engineering Task Force</w:t>
      </w:r>
    </w:p>
    <w:p w14:paraId="3959DF91" w14:textId="77777777" w:rsidR="00414084" w:rsidRDefault="00414084">
      <w:pPr>
        <w:pStyle w:val="Index1"/>
        <w:tabs>
          <w:tab w:val="right" w:leader="dot" w:pos="8777"/>
        </w:tabs>
        <w:rPr>
          <w:noProof/>
        </w:rPr>
      </w:pPr>
      <w:r>
        <w:rPr>
          <w:noProof/>
        </w:rPr>
        <w:t>IMAP</w:t>
      </w:r>
      <w:r>
        <w:rPr>
          <w:noProof/>
        </w:rPr>
        <w:tab/>
      </w:r>
      <w:r w:rsidRPr="00BE0D5E">
        <w:rPr>
          <w:rFonts w:cstheme="minorHAnsi"/>
          <w:i/>
          <w:noProof/>
        </w:rPr>
        <w:t>Internet Message Access Protocol</w:t>
      </w:r>
    </w:p>
    <w:p w14:paraId="47E296B1" w14:textId="77777777" w:rsidR="00414084" w:rsidRDefault="00414084">
      <w:pPr>
        <w:pStyle w:val="Index1"/>
        <w:tabs>
          <w:tab w:val="right" w:leader="dot" w:pos="8777"/>
        </w:tabs>
        <w:rPr>
          <w:noProof/>
        </w:rPr>
      </w:pPr>
      <w:r>
        <w:rPr>
          <w:noProof/>
        </w:rPr>
        <w:t>IPoAC</w:t>
      </w:r>
      <w:r>
        <w:rPr>
          <w:noProof/>
        </w:rPr>
        <w:tab/>
      </w:r>
      <w:r w:rsidRPr="00BE0D5E">
        <w:rPr>
          <w:rFonts w:cstheme="minorHAnsi"/>
          <w:i/>
          <w:noProof/>
        </w:rPr>
        <w:t>Internet Protocol over Avian Carriers</w:t>
      </w:r>
    </w:p>
    <w:p w14:paraId="5ABBD60C" w14:textId="77777777" w:rsidR="00414084" w:rsidRDefault="00414084">
      <w:pPr>
        <w:pStyle w:val="Index1"/>
        <w:tabs>
          <w:tab w:val="right" w:leader="dot" w:pos="8777"/>
        </w:tabs>
        <w:rPr>
          <w:noProof/>
        </w:rPr>
      </w:pPr>
      <w:r>
        <w:rPr>
          <w:noProof/>
        </w:rPr>
        <w:t>IPv4</w:t>
      </w:r>
      <w:r>
        <w:rPr>
          <w:noProof/>
        </w:rPr>
        <w:tab/>
      </w:r>
      <w:r w:rsidRPr="00BE0D5E">
        <w:rPr>
          <w:rFonts w:cstheme="minorHAnsi"/>
          <w:i/>
          <w:noProof/>
        </w:rPr>
        <w:t>Internet Protocol Version 4</w:t>
      </w:r>
    </w:p>
    <w:p w14:paraId="730F6AB7" w14:textId="77777777" w:rsidR="00414084" w:rsidRDefault="00414084">
      <w:pPr>
        <w:pStyle w:val="Index1"/>
        <w:tabs>
          <w:tab w:val="right" w:leader="dot" w:pos="8777"/>
        </w:tabs>
        <w:rPr>
          <w:noProof/>
        </w:rPr>
      </w:pPr>
      <w:r w:rsidRPr="00BE0D5E">
        <w:rPr>
          <w:rFonts w:cs="Arial"/>
          <w:noProof/>
        </w:rPr>
        <w:t>IPv6</w:t>
      </w:r>
      <w:r>
        <w:rPr>
          <w:noProof/>
        </w:rPr>
        <w:tab/>
      </w:r>
      <w:r w:rsidRPr="00BE0D5E">
        <w:rPr>
          <w:rFonts w:cstheme="minorHAnsi"/>
          <w:i/>
          <w:noProof/>
        </w:rPr>
        <w:t>Internet Protocol Version 6</w:t>
      </w:r>
    </w:p>
    <w:p w14:paraId="317DDEF3" w14:textId="77777777" w:rsidR="00414084" w:rsidRDefault="00414084">
      <w:pPr>
        <w:pStyle w:val="Index1"/>
        <w:tabs>
          <w:tab w:val="right" w:leader="dot" w:pos="8777"/>
        </w:tabs>
        <w:rPr>
          <w:noProof/>
        </w:rPr>
      </w:pPr>
      <w:r>
        <w:rPr>
          <w:noProof/>
        </w:rPr>
        <w:t>ITU</w:t>
      </w:r>
      <w:r>
        <w:rPr>
          <w:noProof/>
        </w:rPr>
        <w:tab/>
      </w:r>
      <w:r w:rsidRPr="00BE0D5E">
        <w:rPr>
          <w:rFonts w:cstheme="minorHAnsi"/>
          <w:i/>
          <w:noProof/>
        </w:rPr>
        <w:t>Internationale Fernmeldeunion</w:t>
      </w:r>
    </w:p>
    <w:p w14:paraId="44DEDC7B" w14:textId="77777777" w:rsidR="00414084" w:rsidRDefault="00414084">
      <w:pPr>
        <w:pStyle w:val="Index1"/>
        <w:tabs>
          <w:tab w:val="right" w:leader="dot" w:pos="8777"/>
        </w:tabs>
        <w:rPr>
          <w:noProof/>
        </w:rPr>
      </w:pPr>
      <w:r>
        <w:rPr>
          <w:noProof/>
        </w:rPr>
        <w:t>LVM</w:t>
      </w:r>
      <w:r>
        <w:rPr>
          <w:noProof/>
        </w:rPr>
        <w:tab/>
        <w:t>Logical Volume Manager</w:t>
      </w:r>
    </w:p>
    <w:p w14:paraId="34BD2A1C" w14:textId="77777777" w:rsidR="00414084" w:rsidRDefault="00414084">
      <w:pPr>
        <w:pStyle w:val="Index1"/>
        <w:tabs>
          <w:tab w:val="right" w:leader="dot" w:pos="8777"/>
        </w:tabs>
        <w:rPr>
          <w:noProof/>
        </w:rPr>
      </w:pPr>
      <w:r>
        <w:rPr>
          <w:noProof/>
        </w:rPr>
        <w:t>MAC</w:t>
      </w:r>
      <w:r>
        <w:rPr>
          <w:noProof/>
        </w:rPr>
        <w:tab/>
      </w:r>
      <w:r w:rsidRPr="00BE0D5E">
        <w:rPr>
          <w:rFonts w:cstheme="minorHAnsi"/>
          <w:i/>
          <w:noProof/>
        </w:rPr>
        <w:t>Media Access Control Adresse</w:t>
      </w:r>
    </w:p>
    <w:p w14:paraId="58053C54" w14:textId="77777777" w:rsidR="00414084" w:rsidRDefault="00414084">
      <w:pPr>
        <w:pStyle w:val="Index1"/>
        <w:tabs>
          <w:tab w:val="right" w:leader="dot" w:pos="8777"/>
        </w:tabs>
        <w:rPr>
          <w:noProof/>
        </w:rPr>
      </w:pPr>
      <w:r>
        <w:rPr>
          <w:noProof/>
        </w:rPr>
        <w:t>MB</w:t>
      </w:r>
      <w:r>
        <w:rPr>
          <w:noProof/>
        </w:rPr>
        <w:tab/>
      </w:r>
      <w:r w:rsidRPr="00BE0D5E">
        <w:rPr>
          <w:rFonts w:cstheme="minorHAnsi"/>
          <w:i/>
          <w:noProof/>
        </w:rPr>
        <w:t>Megabyte</w:t>
      </w:r>
    </w:p>
    <w:p w14:paraId="5BE83948" w14:textId="77777777" w:rsidR="00414084" w:rsidRDefault="00414084">
      <w:pPr>
        <w:pStyle w:val="Index1"/>
        <w:tabs>
          <w:tab w:val="right" w:leader="dot" w:pos="8777"/>
        </w:tabs>
        <w:rPr>
          <w:noProof/>
        </w:rPr>
      </w:pPr>
      <w:r w:rsidRPr="00BE0D5E">
        <w:rPr>
          <w:rFonts w:cs="Arial"/>
          <w:noProof/>
        </w:rPr>
        <w:t>Ncat</w:t>
      </w:r>
      <w:r>
        <w:rPr>
          <w:noProof/>
        </w:rPr>
        <w:tab/>
      </w:r>
      <w:r w:rsidRPr="00BE0D5E">
        <w:rPr>
          <w:rFonts w:cstheme="minorHAnsi"/>
          <w:i/>
          <w:noProof/>
        </w:rPr>
        <w:t>Network Concatenation</w:t>
      </w:r>
    </w:p>
    <w:p w14:paraId="76EA6608" w14:textId="77777777" w:rsidR="00414084" w:rsidRDefault="00414084">
      <w:pPr>
        <w:pStyle w:val="Index1"/>
        <w:tabs>
          <w:tab w:val="right" w:leader="dot" w:pos="8777"/>
        </w:tabs>
        <w:rPr>
          <w:noProof/>
        </w:rPr>
      </w:pPr>
      <w:r w:rsidRPr="00BE0D5E">
        <w:rPr>
          <w:rFonts w:cs="Arial"/>
          <w:noProof/>
        </w:rPr>
        <w:t>Nmap</w:t>
      </w:r>
      <w:r>
        <w:rPr>
          <w:noProof/>
        </w:rPr>
        <w:tab/>
      </w:r>
      <w:r w:rsidRPr="00BE0D5E">
        <w:rPr>
          <w:rFonts w:cstheme="minorHAnsi"/>
          <w:i/>
          <w:noProof/>
        </w:rPr>
        <w:t>Network Mapper</w:t>
      </w:r>
    </w:p>
    <w:p w14:paraId="195929CF" w14:textId="77777777" w:rsidR="00414084" w:rsidRDefault="00414084">
      <w:pPr>
        <w:pStyle w:val="Index1"/>
        <w:tabs>
          <w:tab w:val="right" w:leader="dot" w:pos="8777"/>
        </w:tabs>
        <w:rPr>
          <w:noProof/>
        </w:rPr>
      </w:pPr>
      <w:r>
        <w:rPr>
          <w:noProof/>
        </w:rPr>
        <w:t>PDC</w:t>
      </w:r>
      <w:r>
        <w:rPr>
          <w:noProof/>
        </w:rPr>
        <w:tab/>
      </w:r>
      <w:r w:rsidRPr="00BE0D5E">
        <w:rPr>
          <w:rFonts w:cstheme="minorHAnsi"/>
          <w:i/>
          <w:noProof/>
        </w:rPr>
        <w:t>Primary Domain Controller</w:t>
      </w:r>
    </w:p>
    <w:p w14:paraId="0CA5A911" w14:textId="77777777" w:rsidR="00414084" w:rsidRDefault="00414084">
      <w:pPr>
        <w:pStyle w:val="Index1"/>
        <w:tabs>
          <w:tab w:val="right" w:leader="dot" w:pos="8777"/>
        </w:tabs>
        <w:rPr>
          <w:noProof/>
        </w:rPr>
      </w:pPr>
      <w:r>
        <w:rPr>
          <w:noProof/>
        </w:rPr>
        <w:t>POP3</w:t>
      </w:r>
      <w:r>
        <w:rPr>
          <w:noProof/>
        </w:rPr>
        <w:tab/>
      </w:r>
      <w:r w:rsidRPr="00BE0D5E">
        <w:rPr>
          <w:rFonts w:cstheme="minorHAnsi"/>
          <w:i/>
          <w:noProof/>
        </w:rPr>
        <w:t>Post Office Protocol 3</w:t>
      </w:r>
    </w:p>
    <w:p w14:paraId="4A53B3DD" w14:textId="77777777" w:rsidR="00414084" w:rsidRDefault="00414084">
      <w:pPr>
        <w:pStyle w:val="Index1"/>
        <w:tabs>
          <w:tab w:val="right" w:leader="dot" w:pos="8777"/>
        </w:tabs>
        <w:rPr>
          <w:noProof/>
        </w:rPr>
      </w:pPr>
      <w:r>
        <w:rPr>
          <w:noProof/>
        </w:rPr>
        <w:t>Quellen</w:t>
      </w:r>
      <w:r>
        <w:rPr>
          <w:noProof/>
        </w:rPr>
        <w:tab/>
      </w:r>
      <w:r w:rsidRPr="00BE0D5E">
        <w:rPr>
          <w:rFonts w:cstheme="minorHAnsi"/>
          <w:i/>
          <w:noProof/>
        </w:rPr>
        <w:t>buch</w:t>
      </w:r>
    </w:p>
    <w:p w14:paraId="0827F217" w14:textId="77777777" w:rsidR="00414084" w:rsidRDefault="00414084">
      <w:pPr>
        <w:pStyle w:val="Index1"/>
        <w:tabs>
          <w:tab w:val="right" w:leader="dot" w:pos="8777"/>
        </w:tabs>
        <w:rPr>
          <w:noProof/>
        </w:rPr>
      </w:pPr>
      <w:r w:rsidRPr="00BE0D5E">
        <w:rPr>
          <w:noProof/>
          <w:lang w:val="en-US"/>
        </w:rPr>
        <w:t>RFC</w:t>
      </w:r>
      <w:r>
        <w:rPr>
          <w:noProof/>
        </w:rPr>
        <w:tab/>
      </w:r>
      <w:r w:rsidRPr="00BE0D5E">
        <w:rPr>
          <w:rFonts w:cstheme="minorHAnsi"/>
          <w:i/>
          <w:noProof/>
          <w:lang w:val="en-US"/>
        </w:rPr>
        <w:t>Request for Commends</w:t>
      </w:r>
    </w:p>
    <w:p w14:paraId="7F7F16CC" w14:textId="77777777" w:rsidR="00414084" w:rsidRDefault="00414084">
      <w:pPr>
        <w:pStyle w:val="Index1"/>
        <w:tabs>
          <w:tab w:val="right" w:leader="dot" w:pos="8777"/>
        </w:tabs>
        <w:rPr>
          <w:noProof/>
        </w:rPr>
      </w:pPr>
      <w:r>
        <w:rPr>
          <w:noProof/>
        </w:rPr>
        <w:t>SMTP</w:t>
      </w:r>
      <w:r>
        <w:rPr>
          <w:noProof/>
        </w:rPr>
        <w:tab/>
      </w:r>
      <w:r w:rsidRPr="00BE0D5E">
        <w:rPr>
          <w:rFonts w:cstheme="minorHAnsi"/>
          <w:i/>
          <w:noProof/>
        </w:rPr>
        <w:t>Simple Mail Transfer Protocol</w:t>
      </w:r>
    </w:p>
    <w:p w14:paraId="499A8406" w14:textId="77777777" w:rsidR="00414084" w:rsidRDefault="00414084">
      <w:pPr>
        <w:pStyle w:val="Index1"/>
        <w:tabs>
          <w:tab w:val="right" w:leader="dot" w:pos="8777"/>
        </w:tabs>
        <w:rPr>
          <w:noProof/>
        </w:rPr>
      </w:pPr>
      <w:r>
        <w:rPr>
          <w:noProof/>
        </w:rPr>
        <w:t>SSH</w:t>
      </w:r>
      <w:r>
        <w:rPr>
          <w:noProof/>
        </w:rPr>
        <w:tab/>
      </w:r>
      <w:r w:rsidRPr="00BE0D5E">
        <w:rPr>
          <w:rFonts w:cstheme="minorHAnsi"/>
          <w:i/>
          <w:noProof/>
        </w:rPr>
        <w:t>Secure Shell</w:t>
      </w:r>
    </w:p>
    <w:p w14:paraId="47C7B405" w14:textId="77777777" w:rsidR="00414084" w:rsidRDefault="00414084">
      <w:pPr>
        <w:pStyle w:val="Index1"/>
        <w:tabs>
          <w:tab w:val="right" w:leader="dot" w:pos="8777"/>
        </w:tabs>
        <w:rPr>
          <w:noProof/>
        </w:rPr>
      </w:pPr>
      <w:r>
        <w:rPr>
          <w:noProof/>
        </w:rPr>
        <w:t>SSL</w:t>
      </w:r>
      <w:r>
        <w:rPr>
          <w:noProof/>
        </w:rPr>
        <w:tab/>
      </w:r>
      <w:r w:rsidRPr="00BE0D5E">
        <w:rPr>
          <w:rFonts w:cstheme="minorHAnsi"/>
          <w:i/>
          <w:noProof/>
        </w:rPr>
        <w:t>Secure Sockets Layer</w:t>
      </w:r>
    </w:p>
    <w:p w14:paraId="5351F57D" w14:textId="77777777" w:rsidR="00414084" w:rsidRDefault="00414084">
      <w:pPr>
        <w:pStyle w:val="Index1"/>
        <w:tabs>
          <w:tab w:val="right" w:leader="dot" w:pos="8777"/>
        </w:tabs>
        <w:rPr>
          <w:noProof/>
        </w:rPr>
      </w:pPr>
      <w:r>
        <w:rPr>
          <w:noProof/>
        </w:rPr>
        <w:t>STRG</w:t>
      </w:r>
      <w:r>
        <w:rPr>
          <w:noProof/>
        </w:rPr>
        <w:tab/>
      </w:r>
      <w:r w:rsidRPr="00BE0D5E">
        <w:rPr>
          <w:rFonts w:cstheme="minorHAnsi"/>
          <w:i/>
          <w:noProof/>
        </w:rPr>
        <w:t>Steuerung</w:t>
      </w:r>
    </w:p>
    <w:p w14:paraId="0A4395CE" w14:textId="77777777" w:rsidR="00414084" w:rsidRDefault="00414084">
      <w:pPr>
        <w:pStyle w:val="Index1"/>
        <w:tabs>
          <w:tab w:val="right" w:leader="dot" w:pos="8777"/>
        </w:tabs>
        <w:rPr>
          <w:noProof/>
        </w:rPr>
      </w:pPr>
      <w:r>
        <w:rPr>
          <w:noProof/>
        </w:rPr>
        <w:t>Sudo</w:t>
      </w:r>
      <w:r>
        <w:rPr>
          <w:noProof/>
        </w:rPr>
        <w:tab/>
      </w:r>
      <w:r w:rsidRPr="00BE0D5E">
        <w:rPr>
          <w:rFonts w:cstheme="minorHAnsi"/>
          <w:i/>
          <w:noProof/>
        </w:rPr>
        <w:t>super user do</w:t>
      </w:r>
    </w:p>
    <w:p w14:paraId="5DD6A7B2" w14:textId="77777777" w:rsidR="00414084" w:rsidRDefault="00414084">
      <w:pPr>
        <w:pStyle w:val="Index1"/>
        <w:tabs>
          <w:tab w:val="right" w:leader="dot" w:pos="8777"/>
        </w:tabs>
        <w:rPr>
          <w:noProof/>
        </w:rPr>
      </w:pPr>
      <w:r w:rsidRPr="00BE0D5E">
        <w:rPr>
          <w:rFonts w:cs="Arial"/>
          <w:noProof/>
        </w:rPr>
        <w:t>SVR4</w:t>
      </w:r>
      <w:r>
        <w:rPr>
          <w:noProof/>
        </w:rPr>
        <w:tab/>
      </w:r>
      <w:r w:rsidRPr="00BE0D5E">
        <w:rPr>
          <w:rFonts w:cstheme="minorHAnsi"/>
          <w:i/>
          <w:noProof/>
        </w:rPr>
        <w:t>Sytsem V Release 4</w:t>
      </w:r>
    </w:p>
    <w:p w14:paraId="0EEC49C8" w14:textId="77777777" w:rsidR="00414084" w:rsidRDefault="00414084">
      <w:pPr>
        <w:pStyle w:val="Index1"/>
        <w:tabs>
          <w:tab w:val="right" w:leader="dot" w:pos="8777"/>
        </w:tabs>
        <w:rPr>
          <w:noProof/>
        </w:rPr>
      </w:pPr>
      <w:r w:rsidRPr="00BE0D5E">
        <w:rPr>
          <w:rFonts w:cs="Arial"/>
          <w:noProof/>
        </w:rPr>
        <w:t>TCP</w:t>
      </w:r>
      <w:r>
        <w:rPr>
          <w:noProof/>
        </w:rPr>
        <w:tab/>
      </w:r>
      <w:r w:rsidRPr="00BE0D5E">
        <w:rPr>
          <w:rFonts w:cstheme="minorHAnsi"/>
          <w:i/>
          <w:noProof/>
        </w:rPr>
        <w:t>Transmission Control Protocol</w:t>
      </w:r>
    </w:p>
    <w:p w14:paraId="19D749A3" w14:textId="77777777" w:rsidR="00414084" w:rsidRDefault="00414084">
      <w:pPr>
        <w:pStyle w:val="Index1"/>
        <w:tabs>
          <w:tab w:val="right" w:leader="dot" w:pos="8777"/>
        </w:tabs>
        <w:rPr>
          <w:noProof/>
        </w:rPr>
      </w:pPr>
      <w:r>
        <w:rPr>
          <w:noProof/>
        </w:rPr>
        <w:t>TLD</w:t>
      </w:r>
      <w:r>
        <w:rPr>
          <w:noProof/>
        </w:rPr>
        <w:tab/>
      </w:r>
      <w:r w:rsidRPr="00BE0D5E">
        <w:rPr>
          <w:rFonts w:cstheme="minorHAnsi"/>
          <w:i/>
          <w:noProof/>
        </w:rPr>
        <w:t>Top Level Domain</w:t>
      </w:r>
    </w:p>
    <w:p w14:paraId="7330ACBB" w14:textId="77777777" w:rsidR="00414084" w:rsidRDefault="00414084">
      <w:pPr>
        <w:pStyle w:val="Index1"/>
        <w:tabs>
          <w:tab w:val="right" w:leader="dot" w:pos="8777"/>
        </w:tabs>
        <w:rPr>
          <w:noProof/>
        </w:rPr>
      </w:pPr>
      <w:r w:rsidRPr="00BE0D5E">
        <w:rPr>
          <w:rFonts w:cs="Arial"/>
          <w:noProof/>
        </w:rPr>
        <w:t>TLS</w:t>
      </w:r>
      <w:r>
        <w:rPr>
          <w:noProof/>
        </w:rPr>
        <w:tab/>
      </w:r>
      <w:r w:rsidRPr="00BE0D5E">
        <w:rPr>
          <w:rFonts w:cstheme="minorHAnsi"/>
          <w:i/>
          <w:noProof/>
        </w:rPr>
        <w:t>Transport Layer Security</w:t>
      </w:r>
    </w:p>
    <w:p w14:paraId="2D5F7CD1" w14:textId="77777777" w:rsidR="00414084" w:rsidRDefault="00414084">
      <w:pPr>
        <w:pStyle w:val="Index1"/>
        <w:tabs>
          <w:tab w:val="right" w:leader="dot" w:pos="8777"/>
        </w:tabs>
        <w:rPr>
          <w:noProof/>
        </w:rPr>
      </w:pPr>
      <w:r w:rsidRPr="00BE0D5E">
        <w:rPr>
          <w:rFonts w:cs="Arial"/>
          <w:noProof/>
        </w:rPr>
        <w:t>UDP</w:t>
      </w:r>
      <w:r>
        <w:rPr>
          <w:noProof/>
        </w:rPr>
        <w:tab/>
      </w:r>
      <w:r w:rsidRPr="00BE0D5E">
        <w:rPr>
          <w:rFonts w:cstheme="minorHAnsi"/>
          <w:i/>
          <w:noProof/>
        </w:rPr>
        <w:t>User Datagram Protocol</w:t>
      </w:r>
    </w:p>
    <w:p w14:paraId="43443392" w14:textId="77777777" w:rsidR="00414084" w:rsidRDefault="00414084">
      <w:pPr>
        <w:pStyle w:val="Index1"/>
        <w:tabs>
          <w:tab w:val="right" w:leader="dot" w:pos="8777"/>
        </w:tabs>
        <w:rPr>
          <w:noProof/>
        </w:rPr>
      </w:pPr>
      <w:r w:rsidRPr="00BE0D5E">
        <w:rPr>
          <w:rFonts w:cs="Arial"/>
          <w:noProof/>
        </w:rPr>
        <w:t>Unix</w:t>
      </w:r>
      <w:r>
        <w:rPr>
          <w:noProof/>
        </w:rPr>
        <w:tab/>
      </w:r>
      <w:r w:rsidRPr="00BE0D5E">
        <w:rPr>
          <w:rFonts w:cstheme="minorHAnsi"/>
          <w:i/>
          <w:noProof/>
        </w:rPr>
        <w:t>Uniplexed Information and Computing Service</w:t>
      </w:r>
    </w:p>
    <w:p w14:paraId="2A7B331E" w14:textId="77777777" w:rsidR="00414084" w:rsidRDefault="00414084">
      <w:pPr>
        <w:pStyle w:val="Index1"/>
        <w:tabs>
          <w:tab w:val="right" w:leader="dot" w:pos="8777"/>
        </w:tabs>
        <w:rPr>
          <w:noProof/>
        </w:rPr>
      </w:pPr>
      <w:r w:rsidRPr="00BE0D5E">
        <w:rPr>
          <w:rFonts w:cs="Arial"/>
          <w:noProof/>
        </w:rPr>
        <w:t>VAX</w:t>
      </w:r>
      <w:r>
        <w:rPr>
          <w:noProof/>
        </w:rPr>
        <w:tab/>
      </w:r>
      <w:r w:rsidRPr="00BE0D5E">
        <w:rPr>
          <w:rFonts w:cstheme="minorHAnsi"/>
          <w:i/>
          <w:noProof/>
        </w:rPr>
        <w:t>Virtual Address Xtension</w:t>
      </w:r>
    </w:p>
    <w:p w14:paraId="5364DFE3" w14:textId="77777777" w:rsidR="00414084" w:rsidRDefault="00414084">
      <w:pPr>
        <w:pStyle w:val="Index1"/>
        <w:tabs>
          <w:tab w:val="right" w:leader="dot" w:pos="8777"/>
        </w:tabs>
        <w:rPr>
          <w:noProof/>
        </w:rPr>
      </w:pPr>
      <w:r>
        <w:rPr>
          <w:noProof/>
        </w:rPr>
        <w:t>VDI</w:t>
      </w:r>
      <w:r>
        <w:rPr>
          <w:noProof/>
        </w:rPr>
        <w:tab/>
      </w:r>
      <w:r w:rsidRPr="00BE0D5E">
        <w:rPr>
          <w:rFonts w:cstheme="minorHAnsi"/>
          <w:i/>
          <w:noProof/>
        </w:rPr>
        <w:t>Virtual Disk Image</w:t>
      </w:r>
    </w:p>
    <w:p w14:paraId="5FEDE712" w14:textId="77777777" w:rsidR="00414084" w:rsidRDefault="00414084">
      <w:pPr>
        <w:pStyle w:val="Index1"/>
        <w:tabs>
          <w:tab w:val="right" w:leader="dot" w:pos="8777"/>
        </w:tabs>
        <w:rPr>
          <w:noProof/>
        </w:rPr>
      </w:pPr>
      <w:r>
        <w:rPr>
          <w:noProof/>
        </w:rPr>
        <w:t>VHD</w:t>
      </w:r>
      <w:r>
        <w:rPr>
          <w:noProof/>
        </w:rPr>
        <w:tab/>
      </w:r>
      <w:r w:rsidRPr="00BE0D5E">
        <w:rPr>
          <w:rFonts w:cstheme="minorHAnsi"/>
          <w:i/>
          <w:noProof/>
        </w:rPr>
        <w:t>Virtual Hard Disk</w:t>
      </w:r>
    </w:p>
    <w:p w14:paraId="44C6950D" w14:textId="77777777" w:rsidR="00414084" w:rsidRDefault="00414084">
      <w:pPr>
        <w:pStyle w:val="Index1"/>
        <w:tabs>
          <w:tab w:val="right" w:leader="dot" w:pos="8777"/>
        </w:tabs>
        <w:rPr>
          <w:noProof/>
        </w:rPr>
      </w:pPr>
      <w:r>
        <w:rPr>
          <w:noProof/>
        </w:rPr>
        <w:t>VM</w:t>
      </w:r>
      <w:r>
        <w:rPr>
          <w:noProof/>
        </w:rPr>
        <w:tab/>
      </w:r>
      <w:r w:rsidRPr="00BE0D5E">
        <w:rPr>
          <w:rFonts w:cstheme="minorHAnsi"/>
          <w:i/>
          <w:noProof/>
        </w:rPr>
        <w:t>Virtual Machine</w:t>
      </w:r>
    </w:p>
    <w:p w14:paraId="1150E2B3" w14:textId="77777777" w:rsidR="00414084" w:rsidRDefault="00414084">
      <w:pPr>
        <w:pStyle w:val="Index1"/>
        <w:tabs>
          <w:tab w:val="right" w:leader="dot" w:pos="8777"/>
        </w:tabs>
        <w:rPr>
          <w:noProof/>
        </w:rPr>
      </w:pPr>
      <w:r>
        <w:rPr>
          <w:noProof/>
        </w:rPr>
        <w:t>VMDK</w:t>
      </w:r>
      <w:r>
        <w:rPr>
          <w:noProof/>
        </w:rPr>
        <w:tab/>
      </w:r>
      <w:r w:rsidRPr="00BE0D5E">
        <w:rPr>
          <w:rFonts w:cstheme="minorHAnsi"/>
          <w:i/>
          <w:noProof/>
        </w:rPr>
        <w:t>Virtual Machine Disk</w:t>
      </w:r>
    </w:p>
    <w:p w14:paraId="087E32B9" w14:textId="77777777" w:rsidR="00414084" w:rsidRDefault="00414084" w:rsidP="00110649">
      <w:pPr>
        <w:pStyle w:val="Index1"/>
        <w:tabs>
          <w:tab w:val="right" w:leader="dot" w:pos="8777"/>
        </w:tabs>
        <w:ind w:left="0" w:firstLine="0"/>
        <w:rPr>
          <w:noProof/>
          <w:lang w:val="en-US"/>
        </w:rPr>
        <w:sectPr w:rsidR="00414084" w:rsidSect="00414084">
          <w:type w:val="continuous"/>
          <w:pgSz w:w="11906" w:h="16838"/>
          <w:pgMar w:top="1418" w:right="1418" w:bottom="1418" w:left="1701" w:header="720" w:footer="720" w:gutter="0"/>
          <w:cols w:space="720"/>
          <w:docGrid w:linePitch="360"/>
        </w:sectPr>
      </w:pPr>
    </w:p>
    <w:p w14:paraId="1D290275" w14:textId="305D5B24" w:rsidR="00110649" w:rsidRDefault="00937A59" w:rsidP="00110649">
      <w:pPr>
        <w:pStyle w:val="Index1"/>
        <w:tabs>
          <w:tab w:val="right" w:leader="dot" w:pos="8777"/>
        </w:tabs>
        <w:ind w:left="0" w:firstLine="0"/>
        <w:rPr>
          <w:lang w:val="de-AT"/>
        </w:rPr>
        <w:sectPr w:rsidR="00110649" w:rsidSect="00414084">
          <w:type w:val="continuous"/>
          <w:pgSz w:w="11906" w:h="16838"/>
          <w:pgMar w:top="1418" w:right="1418" w:bottom="1418" w:left="1701" w:header="720" w:footer="720" w:gutter="0"/>
          <w:cols w:space="708"/>
          <w:docGrid w:linePitch="360"/>
        </w:sectPr>
      </w:pPr>
      <w:r>
        <w:rPr>
          <w:lang w:val="en-US"/>
        </w:rPr>
        <w:fldChar w:fldCharType="end"/>
      </w:r>
    </w:p>
    <w:p w14:paraId="4685AEA4" w14:textId="680671AC" w:rsidR="00A417D1" w:rsidRPr="00C27459" w:rsidRDefault="00A417D1" w:rsidP="00C27459">
      <w:pPr>
        <w:pStyle w:val="Titel"/>
      </w:pPr>
      <w:bookmarkStart w:id="80" w:name="_Toc343525863"/>
      <w:bookmarkStart w:id="81" w:name="_Toc129305483"/>
      <w:r w:rsidRPr="00C27459">
        <w:lastRenderedPageBreak/>
        <w:t>Anhang</w:t>
      </w:r>
      <w:bookmarkEnd w:id="80"/>
      <w:bookmarkEnd w:id="81"/>
    </w:p>
    <w:p w14:paraId="66D3A29D" w14:textId="374E825F" w:rsidR="00A417D1" w:rsidRDefault="00A417D1" w:rsidP="00A42C89">
      <w:pPr>
        <w:pStyle w:val="berschrift2"/>
      </w:pPr>
      <w:bookmarkStart w:id="82" w:name="_Toc343525865"/>
      <w:bookmarkStart w:id="83" w:name="OLE_LINK6"/>
      <w:bookmarkStart w:id="84" w:name="OLE_LINK7"/>
      <w:bookmarkStart w:id="85" w:name="_Toc129305484"/>
      <w:r>
        <w:t>Schlussfolgerung / Projekterfahrung</w:t>
      </w:r>
      <w:bookmarkEnd w:id="82"/>
      <w:bookmarkEnd w:id="83"/>
      <w:bookmarkEnd w:id="84"/>
      <w:bookmarkEnd w:id="85"/>
    </w:p>
    <w:p w14:paraId="31DBFED0" w14:textId="5263EC67" w:rsidR="00110649" w:rsidRDefault="00110649" w:rsidP="00110649">
      <w:pPr>
        <w:pStyle w:val="Textkrper"/>
      </w:pPr>
      <w:r>
        <w:t xml:space="preserve">Während </w:t>
      </w:r>
      <w:r w:rsidR="008627F5">
        <w:t>unserer</w:t>
      </w:r>
      <w:r>
        <w:t xml:space="preserve"> Diplomarbeit hatte</w:t>
      </w:r>
      <w:r w:rsidR="008627F5">
        <w:t>n</w:t>
      </w:r>
      <w:r>
        <w:t xml:space="preserve"> </w:t>
      </w:r>
      <w:r w:rsidR="008627F5">
        <w:t>wir</w:t>
      </w:r>
      <w:r>
        <w:t xml:space="preserve"> die Möglichkeit, an einem spannenden Projekt zu arbeiten, bei dem ein virtueller Ubuntu-Server installiert und konfiguriert wurde. Dabei wurden verschiedene Modifikationen wie DHCP, DNS und Firewalls hinzugefügt, um eine sichere und zuverlässige Serverumgebung zu schaffen.</w:t>
      </w:r>
    </w:p>
    <w:p w14:paraId="158B7AEB" w14:textId="3CB0DD10" w:rsidR="00110649" w:rsidRDefault="00110649" w:rsidP="00110649">
      <w:pPr>
        <w:pStyle w:val="Textkrper"/>
      </w:pPr>
      <w:r>
        <w:t>Ei</w:t>
      </w:r>
      <w:r w:rsidR="008627F5">
        <w:t xml:space="preserve">n </w:t>
      </w:r>
      <w:r w:rsidR="00087423">
        <w:t xml:space="preserve">weiterer </w:t>
      </w:r>
      <w:r>
        <w:t>Teil des Projekts war es, ein Client-Programm in Python zu entwickeln, das mit dem Server kommunizieren konnte. Hierbei war es besonders wichtig, die Kommunikation zwischen dem Client und dem Server sicherzustellen und die Datenübertragung zu verschlüsseln.</w:t>
      </w:r>
    </w:p>
    <w:p w14:paraId="05DFB4BA" w14:textId="10668346" w:rsidR="00110649" w:rsidRDefault="00110649" w:rsidP="00110649">
      <w:pPr>
        <w:pStyle w:val="Textkrper"/>
      </w:pPr>
      <w:r>
        <w:t>Während der Entwicklung musste</w:t>
      </w:r>
      <w:r w:rsidR="00087423">
        <w:t>n</w:t>
      </w:r>
      <w:r>
        <w:t xml:space="preserve"> </w:t>
      </w:r>
      <w:r w:rsidR="00087423">
        <w:t>wir</w:t>
      </w:r>
      <w:r>
        <w:t xml:space="preserve"> verschiedene Herausforderungen meistern, wie beispielsweise die Konfiguration der Firewall-Regeln, sowie die Installation und Konfiguration der DNS-Server.</w:t>
      </w:r>
    </w:p>
    <w:p w14:paraId="0EECDB9F" w14:textId="128DAB17" w:rsidR="00110649" w:rsidRDefault="00110649" w:rsidP="00110649">
      <w:pPr>
        <w:pStyle w:val="Textkrper"/>
      </w:pPr>
      <w:r>
        <w:t xml:space="preserve">Insgesamt war die Arbeit an diesem Projekt eine äußerst wertvolle Erfahrung, die </w:t>
      </w:r>
      <w:r w:rsidR="00087423">
        <w:t>uns</w:t>
      </w:r>
      <w:r>
        <w:t xml:space="preserve"> nicht nur fortgeschrittene Kenntnisse in der Konfiguration von Servern und Netzwerken vermittelt hat, sondern auch </w:t>
      </w:r>
      <w:r w:rsidR="00087423">
        <w:t>unsere</w:t>
      </w:r>
      <w:r>
        <w:t xml:space="preserve"> Fähigkeiten in der Programmierung und im Projektmanagement verbessert hat.</w:t>
      </w:r>
    </w:p>
    <w:p w14:paraId="4CE6D125" w14:textId="62E26204" w:rsidR="005A504B" w:rsidRDefault="00110649" w:rsidP="00110649">
      <w:pPr>
        <w:pStyle w:val="Textkrper"/>
      </w:pPr>
      <w:r>
        <w:t>Durch die erfolgreiche Umsetzung des Projekts konnte</w:t>
      </w:r>
      <w:r w:rsidR="00087423">
        <w:t>n</w:t>
      </w:r>
      <w:r>
        <w:t xml:space="preserve"> </w:t>
      </w:r>
      <w:r w:rsidR="00087423">
        <w:t>wir</w:t>
      </w:r>
      <w:r>
        <w:t xml:space="preserve"> </w:t>
      </w:r>
      <w:r w:rsidR="00087423">
        <w:t>unserer</w:t>
      </w:r>
      <w:r>
        <w:t xml:space="preserve"> Diplomarbeit erfolgreich abschließen und habe</w:t>
      </w:r>
      <w:r w:rsidR="00087423">
        <w:t>n</w:t>
      </w:r>
      <w:r>
        <w:t xml:space="preserve"> wertvolle praktische Erfahrungen gesammelt, die </w:t>
      </w:r>
      <w:r w:rsidR="00087423">
        <w:t>uns</w:t>
      </w:r>
      <w:r>
        <w:t xml:space="preserve"> bei </w:t>
      </w:r>
      <w:r w:rsidR="00087423">
        <w:t>unserer</w:t>
      </w:r>
      <w:r>
        <w:t xml:space="preserve"> zukünftigen beruflichen Laufbahn von Nutzen sein werden.</w:t>
      </w:r>
    </w:p>
    <w:p w14:paraId="418F5EAE" w14:textId="77777777" w:rsidR="00EB0F93" w:rsidRDefault="00EB0F93" w:rsidP="004B2218">
      <w:pPr>
        <w:pStyle w:val="Textkrper"/>
      </w:pPr>
    </w:p>
    <w:p w14:paraId="31AE3E89" w14:textId="77777777" w:rsidR="00EB0F93" w:rsidRDefault="00EB0F93" w:rsidP="004B2218">
      <w:pPr>
        <w:pStyle w:val="Textkrper"/>
      </w:pPr>
    </w:p>
    <w:p w14:paraId="519864D8" w14:textId="77777777" w:rsidR="00EB0F93" w:rsidRDefault="00EB0F93" w:rsidP="004B2218">
      <w:pPr>
        <w:pStyle w:val="Textkrper"/>
      </w:pPr>
    </w:p>
    <w:p w14:paraId="5270FD0B" w14:textId="77777777" w:rsidR="00181EF6" w:rsidRDefault="00181EF6" w:rsidP="004B2218">
      <w:pPr>
        <w:pStyle w:val="Textkrper"/>
        <w:sectPr w:rsidR="00181EF6" w:rsidSect="002878F6">
          <w:footerReference w:type="default" r:id="rId72"/>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86" w:name="_Toc343525867"/>
      <w:r w:rsidRPr="00A42C89">
        <w:lastRenderedPageBreak/>
        <w:t xml:space="preserve"> </w:t>
      </w:r>
      <w:bookmarkStart w:id="87" w:name="_Toc129305485"/>
      <w:r w:rsidR="00A417D1" w:rsidRPr="00A42C89">
        <w:t>Projektterminplanung</w:t>
      </w:r>
      <w:bookmarkEnd w:id="86"/>
      <w:bookmarkEnd w:id="87"/>
    </w:p>
    <w:p w14:paraId="1BAA3445" w14:textId="6813970C" w:rsidR="004B2218" w:rsidRDefault="004B2218" w:rsidP="004B2218">
      <w:pPr>
        <w:pStyle w:val="berschrift2"/>
      </w:pPr>
      <w:bookmarkStart w:id="88" w:name="_Toc129305486"/>
      <w:r>
        <w:t>Simon Angerer</w:t>
      </w:r>
      <w:bookmarkEnd w:id="88"/>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89" w:name="_Toc129305487"/>
      <w:r w:rsidRPr="004B2218">
        <w:rPr>
          <w:noProof/>
        </w:rPr>
        <w:drawing>
          <wp:anchor distT="0" distB="0" distL="114300" distR="114300" simplePos="0" relativeHeight="251658244"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45"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5E7AF72F" w:rsidR="004B2218" w:rsidRPr="005B5F35" w:rsidRDefault="004B2218" w:rsidP="004B2218">
                            <w:pPr>
                              <w:pStyle w:val="Beschriftung"/>
                              <w:rPr>
                                <w:color w:val="auto"/>
                                <w:sz w:val="28"/>
                                <w:szCs w:val="20"/>
                              </w:rPr>
                            </w:pPr>
                            <w:bookmarkStart w:id="90" w:name="_Toc129305517"/>
                            <w:r>
                              <w:t xml:space="preserve">Abbildung </w:t>
                            </w:r>
                            <w:r>
                              <w:fldChar w:fldCharType="begin"/>
                            </w:r>
                            <w:r>
                              <w:instrText xml:space="preserve"> SEQ Abbildung \* ARABIC </w:instrText>
                            </w:r>
                            <w:r>
                              <w:fldChar w:fldCharType="separate"/>
                            </w:r>
                            <w:r w:rsidR="00FB6AC7">
                              <w:rPr>
                                <w:noProof/>
                              </w:rPr>
                              <w:t>28</w:t>
                            </w:r>
                            <w:r>
                              <w:fldChar w:fldCharType="end"/>
                            </w:r>
                            <w:r>
                              <w:t xml:space="preserve"> Gantt-Diagramm Edelmann Patric</w:t>
                            </w:r>
                            <w:r w:rsidR="003A09E2">
                              <w:t>k</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8" type="#_x0000_t202" style="position:absolute;left:0;text-align:left;margin-left:0;margin-top:221.1pt;width:471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" stroked="f">
                <v:textbox style="mso-fit-shape-to-text:t" inset="0,0,0,0">
                  <w:txbxContent>
                    <w:p w14:paraId="203BFC86" w14:textId="5E7AF72F" w:rsidR="004B2218" w:rsidRPr="005B5F35" w:rsidRDefault="004B2218" w:rsidP="004B2218">
                      <w:pPr>
                        <w:pStyle w:val="Beschriftung"/>
                        <w:rPr>
                          <w:color w:val="auto"/>
                          <w:sz w:val="28"/>
                          <w:szCs w:val="20"/>
                        </w:rPr>
                      </w:pPr>
                      <w:bookmarkStart w:id="91" w:name="_Toc129305517"/>
                      <w:r>
                        <w:t xml:space="preserve">Abbildung </w:t>
                      </w:r>
                      <w:r>
                        <w:fldChar w:fldCharType="begin"/>
                      </w:r>
                      <w:r>
                        <w:instrText xml:space="preserve"> SEQ Abbildung \* ARABIC </w:instrText>
                      </w:r>
                      <w:r>
                        <w:fldChar w:fldCharType="separate"/>
                      </w:r>
                      <w:r w:rsidR="00FB6AC7">
                        <w:rPr>
                          <w:noProof/>
                        </w:rPr>
                        <w:t>28</w:t>
                      </w:r>
                      <w:r>
                        <w:fldChar w:fldCharType="end"/>
                      </w:r>
                      <w:r>
                        <w:t xml:space="preserve"> Gantt-Diagramm Edelmann Patric</w:t>
                      </w:r>
                      <w:r w:rsidR="003A09E2">
                        <w:t>k</w:t>
                      </w:r>
                      <w:bookmarkEnd w:id="91"/>
                    </w:p>
                  </w:txbxContent>
                </v:textbox>
                <w10:wrap type="tight"/>
              </v:shape>
            </w:pict>
          </mc:Fallback>
        </mc:AlternateContent>
      </w:r>
      <w:r>
        <w:t>Patrick Edelmann</w:t>
      </w:r>
      <w:bookmarkEnd w:id="89"/>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footerReference w:type="default" r:id="rId74"/>
          <w:pgSz w:w="11906" w:h="16838"/>
          <w:pgMar w:top="1418" w:right="1418" w:bottom="1418" w:left="1701" w:header="720" w:footer="720" w:gutter="0"/>
          <w:cols w:space="708"/>
          <w:docGrid w:linePitch="360"/>
        </w:sectPr>
      </w:pPr>
    </w:p>
    <w:p w14:paraId="3F48D1AF" w14:textId="77777777" w:rsidR="0034740F" w:rsidRDefault="00A417D1" w:rsidP="0034740F">
      <w:pPr>
        <w:pStyle w:val="Titel"/>
      </w:pPr>
      <w:bookmarkStart w:id="92" w:name="_Toc343525870"/>
      <w:bookmarkStart w:id="93" w:name="_Toc129305488"/>
      <w:r>
        <w:lastRenderedPageBreak/>
        <w:t>Arbeitsnachweis</w:t>
      </w:r>
      <w:bookmarkEnd w:id="92"/>
      <w:r>
        <w:t xml:space="preserve"> Diplomarbei</w:t>
      </w:r>
      <w:r w:rsidR="00EE42F3">
        <w:t>t</w:t>
      </w:r>
      <w:bookmarkEnd w:id="93"/>
    </w:p>
    <w:p w14:paraId="519C432A" w14:textId="77777777" w:rsidR="000A003E" w:rsidRDefault="000A003E" w:rsidP="000A003E">
      <w:pPr>
        <w:pStyle w:val="Untertitel"/>
      </w:pPr>
    </w:p>
    <w:p w14:paraId="361AE339" w14:textId="77777777" w:rsidR="000A003E" w:rsidRDefault="000A003E" w:rsidP="000A003E">
      <w:pPr>
        <w:pStyle w:val="Textkrper"/>
      </w:pPr>
    </w:p>
    <w:p w14:paraId="34C03436" w14:textId="72C97859" w:rsidR="000A003E" w:rsidRPr="000A003E" w:rsidRDefault="000A003E" w:rsidP="000A003E">
      <w:pPr>
        <w:pStyle w:val="Textkrper"/>
        <w:sectPr w:rsidR="000A003E" w:rsidRPr="000A003E" w:rsidSect="00C27459">
          <w:footerReference w:type="default" r:id="rId75"/>
          <w:pgSz w:w="11906" w:h="16838"/>
          <w:pgMar w:top="1418" w:right="1418" w:bottom="1418" w:left="1701" w:header="720" w:footer="720" w:gutter="0"/>
          <w:cols w:space="708"/>
          <w:docGrid w:linePitch="360"/>
        </w:sectPr>
      </w:pPr>
    </w:p>
    <w:p w14:paraId="6D7DC81A" w14:textId="4FA77255" w:rsidR="008D5197" w:rsidRDefault="008D5197" w:rsidP="008D5197">
      <w:pPr>
        <w:pStyle w:val="Beschriftung"/>
        <w:keepNext/>
      </w:pPr>
      <w:bookmarkStart w:id="94" w:name="_Toc129305518"/>
      <w:r>
        <w:lastRenderedPageBreak/>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Angerer Simon</w:t>
      </w:r>
      <w:bookmarkEnd w:id="94"/>
    </w:p>
    <w:tbl>
      <w:tblPr>
        <w:tblW w:w="9660" w:type="dxa"/>
        <w:tblLayout w:type="fixed"/>
        <w:tblCellMar>
          <w:top w:w="15" w:type="dxa"/>
          <w:left w:w="70" w:type="dxa"/>
          <w:right w:w="70" w:type="dxa"/>
        </w:tblCellMar>
        <w:tblLook w:val="04A0" w:firstRow="1" w:lastRow="0" w:firstColumn="1" w:lastColumn="0" w:noHBand="0" w:noVBand="1"/>
      </w:tblPr>
      <w:tblGrid>
        <w:gridCol w:w="939"/>
        <w:gridCol w:w="985"/>
        <w:gridCol w:w="799"/>
        <w:gridCol w:w="4579"/>
        <w:gridCol w:w="2198"/>
        <w:gridCol w:w="160"/>
      </w:tblGrid>
      <w:tr w:rsidR="008D5197" w:rsidRPr="008D5197" w14:paraId="61924DFC" w14:textId="77777777" w:rsidTr="007654E7">
        <w:trPr>
          <w:gridAfter w:val="1"/>
          <w:wAfter w:w="146" w:type="dxa"/>
          <w:trHeight w:val="315"/>
        </w:trPr>
        <w:tc>
          <w:tcPr>
            <w:tcW w:w="9514" w:type="dxa"/>
            <w:gridSpan w:val="5"/>
            <w:tcBorders>
              <w:top w:val="single" w:sz="8" w:space="0" w:color="000000"/>
              <w:left w:val="single" w:sz="8" w:space="0" w:color="000000"/>
              <w:bottom w:val="single" w:sz="8" w:space="0" w:color="000000"/>
              <w:right w:val="single" w:sz="8" w:space="0" w:color="000000"/>
            </w:tcBorders>
            <w:shd w:val="clear" w:color="000000" w:fill="C0C0C0"/>
            <w:vAlign w:val="center"/>
            <w:hideMark/>
          </w:tcPr>
          <w:p w14:paraId="4FCF5F92"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Angerer Simon</w:t>
            </w:r>
          </w:p>
        </w:tc>
      </w:tr>
      <w:tr w:rsidR="007654E7" w:rsidRPr="008D5197" w14:paraId="55B44480" w14:textId="77777777" w:rsidTr="007654E7">
        <w:trPr>
          <w:gridAfter w:val="1"/>
          <w:wAfter w:w="146" w:type="dxa"/>
          <w:trHeight w:val="315"/>
        </w:trPr>
        <w:tc>
          <w:tcPr>
            <w:tcW w:w="941" w:type="dxa"/>
            <w:tcBorders>
              <w:top w:val="nil"/>
              <w:left w:val="single" w:sz="8" w:space="0" w:color="000000"/>
              <w:bottom w:val="single" w:sz="8" w:space="0" w:color="000000"/>
              <w:right w:val="nil"/>
            </w:tcBorders>
            <w:shd w:val="clear" w:color="000000" w:fill="C0C0C0"/>
            <w:vAlign w:val="center"/>
            <w:hideMark/>
          </w:tcPr>
          <w:p w14:paraId="44C6B69B"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Datum</w:t>
            </w:r>
          </w:p>
        </w:tc>
        <w:tc>
          <w:tcPr>
            <w:tcW w:w="986" w:type="dxa"/>
            <w:tcBorders>
              <w:top w:val="nil"/>
              <w:left w:val="single" w:sz="8" w:space="0" w:color="000000"/>
              <w:bottom w:val="single" w:sz="8" w:space="0" w:color="000000"/>
              <w:right w:val="nil"/>
            </w:tcBorders>
            <w:shd w:val="clear" w:color="000000" w:fill="C0C0C0"/>
            <w:vAlign w:val="center"/>
            <w:hideMark/>
          </w:tcPr>
          <w:p w14:paraId="16582E0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Uhrzeit</w:t>
            </w:r>
          </w:p>
        </w:tc>
        <w:tc>
          <w:tcPr>
            <w:tcW w:w="800" w:type="dxa"/>
            <w:tcBorders>
              <w:top w:val="nil"/>
              <w:left w:val="single" w:sz="8" w:space="0" w:color="000000"/>
              <w:bottom w:val="single" w:sz="8" w:space="0" w:color="000000"/>
              <w:right w:val="nil"/>
            </w:tcBorders>
            <w:shd w:val="clear" w:color="000000" w:fill="C0C0C0"/>
            <w:vAlign w:val="center"/>
            <w:hideMark/>
          </w:tcPr>
          <w:p w14:paraId="4FEA9497"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Stunden</w:t>
            </w:r>
          </w:p>
        </w:tc>
        <w:tc>
          <w:tcPr>
            <w:tcW w:w="4586" w:type="dxa"/>
            <w:tcBorders>
              <w:top w:val="nil"/>
              <w:left w:val="single" w:sz="8" w:space="0" w:color="000000"/>
              <w:bottom w:val="single" w:sz="8" w:space="0" w:color="000000"/>
              <w:right w:val="nil"/>
            </w:tcBorders>
            <w:shd w:val="clear" w:color="000000" w:fill="C0C0C0"/>
            <w:vAlign w:val="center"/>
            <w:hideMark/>
          </w:tcPr>
          <w:p w14:paraId="75533AB8"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Beschreibung</w:t>
            </w:r>
          </w:p>
        </w:tc>
        <w:tc>
          <w:tcPr>
            <w:tcW w:w="2201" w:type="dxa"/>
            <w:tcBorders>
              <w:top w:val="nil"/>
              <w:left w:val="single" w:sz="8" w:space="0" w:color="000000"/>
              <w:bottom w:val="single" w:sz="8" w:space="0" w:color="000000"/>
              <w:right w:val="single" w:sz="8" w:space="0" w:color="000000"/>
            </w:tcBorders>
            <w:shd w:val="clear" w:color="000000" w:fill="C0C0C0"/>
            <w:vAlign w:val="center"/>
            <w:hideMark/>
          </w:tcPr>
          <w:p w14:paraId="1500AB31" w14:textId="77777777" w:rsidR="008D5197" w:rsidRPr="008D5197" w:rsidRDefault="008D5197" w:rsidP="008D5197">
            <w:pPr>
              <w:suppressAutoHyphens w:val="0"/>
              <w:spacing w:after="0" w:line="240" w:lineRule="auto"/>
              <w:jc w:val="center"/>
              <w:rPr>
                <w:rFonts w:cs="Arial"/>
                <w:b/>
                <w:bCs/>
                <w:color w:val="000000"/>
                <w:sz w:val="14"/>
                <w:szCs w:val="14"/>
                <w:lang w:val="de-AT" w:eastAsia="de-AT"/>
              </w:rPr>
            </w:pPr>
            <w:r w:rsidRPr="008D5197">
              <w:rPr>
                <w:rFonts w:cs="Arial"/>
                <w:b/>
                <w:bCs/>
                <w:sz w:val="14"/>
                <w:szCs w:val="14"/>
                <w:lang w:eastAsia="de-AT"/>
              </w:rPr>
              <w:t>Betreuer</w:t>
            </w:r>
          </w:p>
        </w:tc>
      </w:tr>
      <w:tr w:rsidR="007654E7" w:rsidRPr="008D5197" w14:paraId="41589F2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FB4CA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25.02.2022</w:t>
            </w:r>
          </w:p>
        </w:tc>
        <w:tc>
          <w:tcPr>
            <w:tcW w:w="986" w:type="dxa"/>
            <w:tcBorders>
              <w:top w:val="nil"/>
              <w:left w:val="single" w:sz="8" w:space="0" w:color="000000"/>
              <w:bottom w:val="single" w:sz="8" w:space="0" w:color="000000"/>
              <w:right w:val="nil"/>
            </w:tcBorders>
            <w:shd w:val="clear" w:color="000000" w:fill="D9E1F2"/>
            <w:vAlign w:val="center"/>
            <w:hideMark/>
          </w:tcPr>
          <w:p w14:paraId="55BDEF5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09:30-11:00</w:t>
            </w:r>
          </w:p>
        </w:tc>
        <w:tc>
          <w:tcPr>
            <w:tcW w:w="800" w:type="dxa"/>
            <w:tcBorders>
              <w:top w:val="nil"/>
              <w:left w:val="single" w:sz="8" w:space="0" w:color="000000"/>
              <w:bottom w:val="single" w:sz="8" w:space="0" w:color="000000"/>
              <w:right w:val="nil"/>
            </w:tcBorders>
            <w:shd w:val="clear" w:color="000000" w:fill="D9E1F2"/>
            <w:vAlign w:val="center"/>
            <w:hideMark/>
          </w:tcPr>
          <w:p w14:paraId="72942E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000000" w:fill="D9E1F2"/>
            <w:vAlign w:val="center"/>
            <w:hideMark/>
          </w:tcPr>
          <w:p w14:paraId="39B6B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Themenfindung; Diplomarbeitsdatenbank Info, 1. Besprechung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18B20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7663AF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FDFA4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15.04.2022</w:t>
            </w:r>
          </w:p>
        </w:tc>
        <w:tc>
          <w:tcPr>
            <w:tcW w:w="986" w:type="dxa"/>
            <w:tcBorders>
              <w:top w:val="nil"/>
              <w:left w:val="single" w:sz="8" w:space="0" w:color="000000"/>
              <w:bottom w:val="single" w:sz="8" w:space="0" w:color="000000"/>
              <w:right w:val="nil"/>
            </w:tcBorders>
            <w:shd w:val="clear" w:color="auto" w:fill="auto"/>
            <w:vAlign w:val="center"/>
            <w:hideMark/>
          </w:tcPr>
          <w:p w14:paraId="41B553A1" w14:textId="74372E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7654E7" w:rsidRPr="007654E7">
              <w:rPr>
                <w:rFonts w:cs="Arial"/>
                <w:color w:val="000000"/>
                <w:sz w:val="14"/>
                <w:szCs w:val="14"/>
                <w:lang w:val="de-AT" w:eastAsia="de-AT"/>
              </w:rPr>
              <w:t>5</w:t>
            </w:r>
            <w:r w:rsidRPr="008D5197">
              <w:rPr>
                <w:rFonts w:cs="Arial"/>
                <w:color w:val="000000"/>
                <w:sz w:val="14"/>
                <w:szCs w:val="14"/>
                <w:lang w:val="de-AT" w:eastAsia="de-AT"/>
              </w:rPr>
              <w:t>:00</w:t>
            </w:r>
          </w:p>
        </w:tc>
        <w:tc>
          <w:tcPr>
            <w:tcW w:w="800" w:type="dxa"/>
            <w:tcBorders>
              <w:top w:val="nil"/>
              <w:left w:val="single" w:sz="8" w:space="0" w:color="000000"/>
              <w:bottom w:val="single" w:sz="8" w:space="0" w:color="000000"/>
              <w:right w:val="nil"/>
            </w:tcBorders>
            <w:shd w:val="clear" w:color="auto" w:fill="auto"/>
            <w:vAlign w:val="center"/>
            <w:hideMark/>
          </w:tcPr>
          <w:p w14:paraId="64561EA1" w14:textId="5E027575" w:rsidR="008D5197" w:rsidRPr="008D5197" w:rsidRDefault="00280F74"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auto" w:fill="auto"/>
            <w:vAlign w:val="center"/>
            <w:hideMark/>
          </w:tcPr>
          <w:p w14:paraId="56E1E9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3D4D7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D4259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7F006F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19.05.2022</w:t>
            </w:r>
          </w:p>
        </w:tc>
        <w:tc>
          <w:tcPr>
            <w:tcW w:w="986" w:type="dxa"/>
            <w:tcBorders>
              <w:top w:val="nil"/>
              <w:left w:val="single" w:sz="8" w:space="0" w:color="000000"/>
              <w:bottom w:val="single" w:sz="8" w:space="0" w:color="000000"/>
              <w:right w:val="nil"/>
            </w:tcBorders>
            <w:shd w:val="clear" w:color="000000" w:fill="D9E1F2"/>
            <w:vAlign w:val="center"/>
            <w:hideMark/>
          </w:tcPr>
          <w:p w14:paraId="4E491723" w14:textId="64268B5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11:40-1</w:t>
            </w:r>
            <w:r w:rsidR="00280F74">
              <w:rPr>
                <w:rFonts w:cs="Arial"/>
                <w:color w:val="000000"/>
                <w:sz w:val="14"/>
                <w:szCs w:val="14"/>
                <w:lang w:val="de-AT" w:eastAsia="de-AT"/>
              </w:rPr>
              <w:t>3</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65098409" w14:textId="7C602EA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BE4AAF">
              <w:rPr>
                <w:rFonts w:cs="Arial"/>
                <w:color w:val="000000"/>
                <w:sz w:val="14"/>
                <w:szCs w:val="14"/>
                <w:lang w:val="de-AT" w:eastAsia="de-AT"/>
              </w:rPr>
              <w:t>1</w:t>
            </w:r>
            <w:r w:rsidRPr="008D5197">
              <w:rPr>
                <w:rFonts w:cs="Arial"/>
                <w:color w:val="000000"/>
                <w:sz w:val="14"/>
                <w:szCs w:val="14"/>
                <w:lang w:val="de-AT" w:eastAsia="de-AT"/>
              </w:rPr>
              <w:t>:40</w:t>
            </w:r>
          </w:p>
        </w:tc>
        <w:tc>
          <w:tcPr>
            <w:tcW w:w="4586" w:type="dxa"/>
            <w:tcBorders>
              <w:top w:val="nil"/>
              <w:left w:val="single" w:sz="8" w:space="0" w:color="000000"/>
              <w:bottom w:val="single" w:sz="8" w:space="0" w:color="000000"/>
              <w:right w:val="nil"/>
            </w:tcBorders>
            <w:shd w:val="clear" w:color="000000" w:fill="D9E1F2"/>
            <w:vAlign w:val="center"/>
            <w:hideMark/>
          </w:tcPr>
          <w:p w14:paraId="391B43CF" w14:textId="61882A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Besprechung über Zielvorstellung und </w:t>
            </w:r>
            <w:r w:rsidR="00C80CB6" w:rsidRPr="008D5197">
              <w:rPr>
                <w:rFonts w:cs="Arial"/>
                <w:color w:val="000000"/>
                <w:sz w:val="14"/>
                <w:szCs w:val="14"/>
                <w:lang w:val="de-AT" w:eastAsia="de-AT"/>
              </w:rPr>
              <w:t>Ergebni</w:t>
            </w:r>
            <w:r w:rsidR="00C80CB6">
              <w:rPr>
                <w:rFonts w:cs="Arial"/>
                <w:color w:val="000000"/>
                <w:sz w:val="14"/>
                <w:szCs w:val="14"/>
                <w:lang w:val="de-AT" w:eastAsia="de-AT"/>
              </w:rPr>
              <w:t>s</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6051D4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776A0F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582DCC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20.05.2022</w:t>
            </w:r>
          </w:p>
        </w:tc>
        <w:tc>
          <w:tcPr>
            <w:tcW w:w="986" w:type="dxa"/>
            <w:tcBorders>
              <w:top w:val="nil"/>
              <w:left w:val="single" w:sz="8" w:space="0" w:color="000000"/>
              <w:bottom w:val="single" w:sz="8" w:space="0" w:color="000000"/>
              <w:right w:val="nil"/>
            </w:tcBorders>
            <w:shd w:val="clear" w:color="auto" w:fill="auto"/>
            <w:vAlign w:val="center"/>
            <w:hideMark/>
          </w:tcPr>
          <w:p w14:paraId="285DB6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15:00-17:00</w:t>
            </w:r>
          </w:p>
        </w:tc>
        <w:tc>
          <w:tcPr>
            <w:tcW w:w="800" w:type="dxa"/>
            <w:tcBorders>
              <w:top w:val="nil"/>
              <w:left w:val="single" w:sz="8" w:space="0" w:color="000000"/>
              <w:bottom w:val="single" w:sz="8" w:space="0" w:color="000000"/>
              <w:right w:val="nil"/>
            </w:tcBorders>
            <w:shd w:val="clear" w:color="auto" w:fill="auto"/>
            <w:vAlign w:val="center"/>
            <w:hideMark/>
          </w:tcPr>
          <w:p w14:paraId="2E40B2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02:00</w:t>
            </w:r>
          </w:p>
        </w:tc>
        <w:tc>
          <w:tcPr>
            <w:tcW w:w="4586" w:type="dxa"/>
            <w:tcBorders>
              <w:top w:val="nil"/>
              <w:left w:val="single" w:sz="8" w:space="0" w:color="000000"/>
              <w:bottom w:val="single" w:sz="8" w:space="0" w:color="000000"/>
              <w:right w:val="nil"/>
            </w:tcBorders>
            <w:shd w:val="clear" w:color="auto" w:fill="auto"/>
            <w:vAlign w:val="center"/>
            <w:hideMark/>
          </w:tcPr>
          <w:p w14:paraId="031E7F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Brainstorming Zielvorstellung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C0C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DED887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5D0A51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01.06.2022</w:t>
            </w:r>
          </w:p>
        </w:tc>
        <w:tc>
          <w:tcPr>
            <w:tcW w:w="986" w:type="dxa"/>
            <w:tcBorders>
              <w:top w:val="nil"/>
              <w:left w:val="single" w:sz="8" w:space="0" w:color="000000"/>
              <w:bottom w:val="single" w:sz="8" w:space="0" w:color="000000"/>
              <w:right w:val="nil"/>
            </w:tcBorders>
            <w:shd w:val="clear" w:color="000000" w:fill="D9E1F2"/>
            <w:vAlign w:val="center"/>
            <w:hideMark/>
          </w:tcPr>
          <w:p w14:paraId="6FDF4B1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14:10-15:20</w:t>
            </w:r>
          </w:p>
        </w:tc>
        <w:tc>
          <w:tcPr>
            <w:tcW w:w="800" w:type="dxa"/>
            <w:tcBorders>
              <w:top w:val="nil"/>
              <w:left w:val="single" w:sz="8" w:space="0" w:color="000000"/>
              <w:bottom w:val="single" w:sz="8" w:space="0" w:color="000000"/>
              <w:right w:val="nil"/>
            </w:tcBorders>
            <w:shd w:val="clear" w:color="000000" w:fill="D9E1F2"/>
            <w:vAlign w:val="center"/>
            <w:hideMark/>
          </w:tcPr>
          <w:p w14:paraId="6451E04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01:10</w:t>
            </w:r>
          </w:p>
        </w:tc>
        <w:tc>
          <w:tcPr>
            <w:tcW w:w="4586" w:type="dxa"/>
            <w:tcBorders>
              <w:top w:val="nil"/>
              <w:left w:val="single" w:sz="8" w:space="0" w:color="000000"/>
              <w:bottom w:val="single" w:sz="8" w:space="0" w:color="000000"/>
              <w:right w:val="nil"/>
            </w:tcBorders>
            <w:shd w:val="clear" w:color="000000" w:fill="D9E1F2"/>
            <w:vAlign w:val="center"/>
            <w:hideMark/>
          </w:tcPr>
          <w:p w14:paraId="341582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Projektablauf und Zeitplan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38317F4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36B30629"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C98E8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13.09.2022</w:t>
            </w:r>
          </w:p>
        </w:tc>
        <w:tc>
          <w:tcPr>
            <w:tcW w:w="986" w:type="dxa"/>
            <w:tcBorders>
              <w:top w:val="nil"/>
              <w:left w:val="single" w:sz="8" w:space="0" w:color="000000"/>
              <w:bottom w:val="single" w:sz="8" w:space="0" w:color="000000"/>
              <w:right w:val="nil"/>
            </w:tcBorders>
            <w:shd w:val="clear" w:color="auto" w:fill="auto"/>
            <w:vAlign w:val="center"/>
            <w:hideMark/>
          </w:tcPr>
          <w:p w14:paraId="11180FC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16:00-18:45</w:t>
            </w:r>
          </w:p>
        </w:tc>
        <w:tc>
          <w:tcPr>
            <w:tcW w:w="800" w:type="dxa"/>
            <w:tcBorders>
              <w:top w:val="nil"/>
              <w:left w:val="single" w:sz="8" w:space="0" w:color="000000"/>
              <w:bottom w:val="single" w:sz="8" w:space="0" w:color="000000"/>
              <w:right w:val="nil"/>
            </w:tcBorders>
            <w:shd w:val="clear" w:color="auto" w:fill="auto"/>
            <w:vAlign w:val="center"/>
            <w:hideMark/>
          </w:tcPr>
          <w:p w14:paraId="63224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45270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Überlegung eigener Zielvorstellung und Einteilung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9B2AD6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80B86C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D0020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14.09.2022</w:t>
            </w:r>
          </w:p>
        </w:tc>
        <w:tc>
          <w:tcPr>
            <w:tcW w:w="986" w:type="dxa"/>
            <w:tcBorders>
              <w:top w:val="nil"/>
              <w:left w:val="single" w:sz="8" w:space="0" w:color="000000"/>
              <w:bottom w:val="single" w:sz="8" w:space="0" w:color="000000"/>
              <w:right w:val="nil"/>
            </w:tcBorders>
            <w:shd w:val="clear" w:color="000000" w:fill="D9E1F2"/>
            <w:vAlign w:val="center"/>
            <w:hideMark/>
          </w:tcPr>
          <w:p w14:paraId="58DE0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13:30-15:20</w:t>
            </w:r>
          </w:p>
        </w:tc>
        <w:tc>
          <w:tcPr>
            <w:tcW w:w="800" w:type="dxa"/>
            <w:tcBorders>
              <w:top w:val="nil"/>
              <w:left w:val="single" w:sz="8" w:space="0" w:color="000000"/>
              <w:bottom w:val="single" w:sz="8" w:space="0" w:color="000000"/>
              <w:right w:val="nil"/>
            </w:tcBorders>
            <w:shd w:val="clear" w:color="000000" w:fill="D9E1F2"/>
            <w:vAlign w:val="center"/>
            <w:hideMark/>
          </w:tcPr>
          <w:p w14:paraId="5A0CFAD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01:50</w:t>
            </w:r>
          </w:p>
        </w:tc>
        <w:tc>
          <w:tcPr>
            <w:tcW w:w="4586" w:type="dxa"/>
            <w:tcBorders>
              <w:top w:val="nil"/>
              <w:left w:val="single" w:sz="8" w:space="0" w:color="000000"/>
              <w:bottom w:val="single" w:sz="8" w:space="0" w:color="000000"/>
              <w:right w:val="nil"/>
            </w:tcBorders>
            <w:shd w:val="clear" w:color="000000" w:fill="D9E1F2"/>
            <w:vAlign w:val="center"/>
            <w:hideMark/>
          </w:tcPr>
          <w:p w14:paraId="3F005935" w14:textId="1F29C140" w:rsidR="008D5197" w:rsidRPr="008D5197" w:rsidRDefault="008D5197" w:rsidP="008D5197">
            <w:pPr>
              <w:suppressAutoHyphens w:val="0"/>
              <w:spacing w:after="0" w:line="240" w:lineRule="auto"/>
              <w:jc w:val="center"/>
              <w:rPr>
                <w:rFonts w:cs="Arial"/>
                <w:color w:val="000000"/>
                <w:sz w:val="14"/>
                <w:szCs w:val="14"/>
                <w:lang w:val="de-AT" w:eastAsia="de-AT"/>
              </w:rPr>
            </w:pPr>
            <w:proofErr w:type="spellStart"/>
            <w:r w:rsidRPr="008D5197">
              <w:rPr>
                <w:rFonts w:cs="Arial"/>
                <w:color w:val="000000"/>
                <w:sz w:val="14"/>
                <w:szCs w:val="14"/>
                <w:lang w:val="de-AT" w:eastAsia="de-AT"/>
              </w:rPr>
              <w:t>Notitzerstellung</w:t>
            </w:r>
            <w:proofErr w:type="spellEnd"/>
            <w:r w:rsidRPr="008D5197">
              <w:rPr>
                <w:rFonts w:cs="Arial"/>
                <w:color w:val="000000"/>
                <w:sz w:val="14"/>
                <w:szCs w:val="14"/>
                <w:lang w:val="de-AT" w:eastAsia="de-AT"/>
              </w:rPr>
              <w:t xml:space="preserve">, Bild </w:t>
            </w:r>
            <w:r w:rsidR="00C80CB6" w:rsidRPr="008D5197">
              <w:rPr>
                <w:rFonts w:cs="Arial"/>
                <w:color w:val="000000"/>
                <w:sz w:val="14"/>
                <w:szCs w:val="14"/>
                <w:lang w:val="de-AT" w:eastAsia="de-AT"/>
              </w:rPr>
              <w:t>eigenen Arbeitsaufwandes</w:t>
            </w:r>
            <w:r w:rsidRPr="008D5197">
              <w:rPr>
                <w:rFonts w:cs="Arial"/>
                <w:color w:val="000000"/>
                <w:sz w:val="14"/>
                <w:szCs w:val="14"/>
                <w:lang w:val="de-AT" w:eastAsia="de-AT"/>
              </w:rPr>
              <w:t xml:space="preserve"> machen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B6B223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258214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D3E0CA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16.09.2022</w:t>
            </w:r>
          </w:p>
        </w:tc>
        <w:tc>
          <w:tcPr>
            <w:tcW w:w="986" w:type="dxa"/>
            <w:tcBorders>
              <w:top w:val="nil"/>
              <w:left w:val="single" w:sz="8" w:space="0" w:color="000000"/>
              <w:bottom w:val="single" w:sz="8" w:space="0" w:color="000000"/>
              <w:right w:val="nil"/>
            </w:tcBorders>
            <w:shd w:val="clear" w:color="auto" w:fill="auto"/>
            <w:vAlign w:val="center"/>
            <w:hideMark/>
          </w:tcPr>
          <w:p w14:paraId="40FC74DC" w14:textId="77777777" w:rsid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12:00-12:45</w:t>
            </w:r>
          </w:p>
          <w:p w14:paraId="307861BF" w14:textId="20A0504D" w:rsidR="00BE4AAF" w:rsidRPr="008D5197" w:rsidRDefault="00BE4AAF"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13:20-14:00</w:t>
            </w:r>
          </w:p>
        </w:tc>
        <w:tc>
          <w:tcPr>
            <w:tcW w:w="800" w:type="dxa"/>
            <w:tcBorders>
              <w:top w:val="nil"/>
              <w:left w:val="single" w:sz="8" w:space="0" w:color="000000"/>
              <w:bottom w:val="single" w:sz="8" w:space="0" w:color="000000"/>
              <w:right w:val="nil"/>
            </w:tcBorders>
            <w:shd w:val="clear" w:color="auto" w:fill="auto"/>
            <w:vAlign w:val="center"/>
            <w:hideMark/>
          </w:tcPr>
          <w:p w14:paraId="154AB8A0" w14:textId="49E3C15D" w:rsidR="008D5197" w:rsidRPr="008D5197" w:rsidRDefault="00E9133B"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6E999C9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alte Diplomarbeiten Bibliothek</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619AEE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3CA86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A0235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17.09.2022</w:t>
            </w:r>
          </w:p>
        </w:tc>
        <w:tc>
          <w:tcPr>
            <w:tcW w:w="986" w:type="dxa"/>
            <w:tcBorders>
              <w:top w:val="nil"/>
              <w:left w:val="single" w:sz="8" w:space="0" w:color="000000"/>
              <w:bottom w:val="single" w:sz="8" w:space="0" w:color="000000"/>
              <w:right w:val="nil"/>
            </w:tcBorders>
            <w:shd w:val="clear" w:color="000000" w:fill="D9E1F2"/>
            <w:vAlign w:val="center"/>
            <w:hideMark/>
          </w:tcPr>
          <w:p w14:paraId="01D4079A" w14:textId="6A2570B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E9133B">
              <w:rPr>
                <w:rFonts w:cs="Arial"/>
                <w:color w:val="000000"/>
                <w:sz w:val="14"/>
                <w:szCs w:val="14"/>
                <w:lang w:val="de-AT" w:eastAsia="de-AT"/>
              </w:rPr>
              <w:t>7:40</w:t>
            </w:r>
            <w:r w:rsidRPr="008D5197">
              <w:rPr>
                <w:rFonts w:cs="Arial"/>
                <w:color w:val="000000"/>
                <w:sz w:val="14"/>
                <w:szCs w:val="14"/>
                <w:lang w:val="de-AT" w:eastAsia="de-AT"/>
              </w:rPr>
              <w:t>-</w:t>
            </w:r>
            <w:r w:rsidR="000D00C3">
              <w:rPr>
                <w:rFonts w:cs="Arial"/>
                <w:color w:val="000000"/>
                <w:sz w:val="14"/>
                <w:szCs w:val="14"/>
                <w:lang w:val="de-AT" w:eastAsia="de-AT"/>
              </w:rPr>
              <w:t>10</w:t>
            </w:r>
            <w:r w:rsidRPr="008D5197">
              <w:rPr>
                <w:rFonts w:cs="Arial"/>
                <w:color w:val="000000"/>
                <w:sz w:val="14"/>
                <w:szCs w:val="14"/>
                <w:lang w:val="de-AT" w:eastAsia="de-AT"/>
              </w:rPr>
              <w:t>:20</w:t>
            </w:r>
          </w:p>
        </w:tc>
        <w:tc>
          <w:tcPr>
            <w:tcW w:w="800" w:type="dxa"/>
            <w:tcBorders>
              <w:top w:val="nil"/>
              <w:left w:val="single" w:sz="8" w:space="0" w:color="000000"/>
              <w:bottom w:val="single" w:sz="8" w:space="0" w:color="000000"/>
              <w:right w:val="nil"/>
            </w:tcBorders>
            <w:shd w:val="clear" w:color="000000" w:fill="D9E1F2"/>
            <w:vAlign w:val="center"/>
            <w:hideMark/>
          </w:tcPr>
          <w:p w14:paraId="3E3449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76E37B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proofErr w:type="gramStart"/>
            <w:r w:rsidRPr="008D5197">
              <w:rPr>
                <w:rFonts w:cs="Arial"/>
                <w:color w:val="000000"/>
                <w:sz w:val="14"/>
                <w:szCs w:val="14"/>
                <w:lang w:val="de-AT" w:eastAsia="de-AT"/>
              </w:rPr>
              <w:t>Info Diplomarbeiten</w:t>
            </w:r>
            <w:proofErr w:type="gramEnd"/>
            <w:r w:rsidRPr="008D5197">
              <w:rPr>
                <w:rFonts w:cs="Arial"/>
                <w:color w:val="000000"/>
                <w:sz w:val="14"/>
                <w:szCs w:val="14"/>
                <w:lang w:val="de-AT" w:eastAsia="de-AT"/>
              </w:rPr>
              <w:t xml:space="preserve"> auf www.diplomarbeiten-bbs.at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0FF562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2CD0700"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B9FC0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19.09.2022</w:t>
            </w:r>
          </w:p>
        </w:tc>
        <w:tc>
          <w:tcPr>
            <w:tcW w:w="986" w:type="dxa"/>
            <w:tcBorders>
              <w:top w:val="nil"/>
              <w:left w:val="single" w:sz="8" w:space="0" w:color="000000"/>
              <w:bottom w:val="single" w:sz="8" w:space="0" w:color="000000"/>
              <w:right w:val="nil"/>
            </w:tcBorders>
            <w:shd w:val="clear" w:color="auto" w:fill="auto"/>
            <w:vAlign w:val="center"/>
            <w:hideMark/>
          </w:tcPr>
          <w:p w14:paraId="5A977FD3" w14:textId="3DA74D0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12:35-1</w:t>
            </w:r>
            <w:r w:rsidR="00F723B4">
              <w:rPr>
                <w:rFonts w:cs="Arial"/>
                <w:color w:val="000000"/>
                <w:sz w:val="14"/>
                <w:szCs w:val="14"/>
                <w:lang w:val="de-AT" w:eastAsia="de-AT"/>
              </w:rPr>
              <w:t>5</w:t>
            </w:r>
            <w:r w:rsidRPr="008D5197">
              <w:rPr>
                <w:rFonts w:cs="Arial"/>
                <w:color w:val="000000"/>
                <w:sz w:val="14"/>
                <w:szCs w:val="14"/>
                <w:lang w:val="de-AT" w:eastAsia="de-AT"/>
              </w:rPr>
              <w:t>:40</w:t>
            </w:r>
          </w:p>
        </w:tc>
        <w:tc>
          <w:tcPr>
            <w:tcW w:w="800" w:type="dxa"/>
            <w:tcBorders>
              <w:top w:val="nil"/>
              <w:left w:val="single" w:sz="8" w:space="0" w:color="000000"/>
              <w:bottom w:val="single" w:sz="8" w:space="0" w:color="000000"/>
              <w:right w:val="nil"/>
            </w:tcBorders>
            <w:shd w:val="clear" w:color="auto" w:fill="auto"/>
            <w:vAlign w:val="center"/>
            <w:hideMark/>
          </w:tcPr>
          <w:p w14:paraId="010F97F9" w14:textId="643D623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2</w:t>
            </w:r>
            <w:r w:rsidRPr="008D5197">
              <w:rPr>
                <w:rFonts w:cs="Arial"/>
                <w:color w:val="000000"/>
                <w:sz w:val="14"/>
                <w:szCs w:val="14"/>
                <w:lang w:val="de-AT" w:eastAsia="de-AT"/>
              </w:rPr>
              <w:t>:55</w:t>
            </w:r>
          </w:p>
        </w:tc>
        <w:tc>
          <w:tcPr>
            <w:tcW w:w="4586" w:type="dxa"/>
            <w:tcBorders>
              <w:top w:val="nil"/>
              <w:left w:val="single" w:sz="8" w:space="0" w:color="000000"/>
              <w:bottom w:val="single" w:sz="8" w:space="0" w:color="000000"/>
              <w:right w:val="nil"/>
            </w:tcBorders>
            <w:shd w:val="clear" w:color="auto" w:fill="auto"/>
            <w:vAlign w:val="center"/>
            <w:hideMark/>
          </w:tcPr>
          <w:p w14:paraId="4E45E8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 erste Vorschläge und Überlegungen </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AF637F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157128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E92349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23.09.2022</w:t>
            </w:r>
          </w:p>
        </w:tc>
        <w:tc>
          <w:tcPr>
            <w:tcW w:w="986" w:type="dxa"/>
            <w:tcBorders>
              <w:top w:val="nil"/>
              <w:left w:val="single" w:sz="8" w:space="0" w:color="000000"/>
              <w:bottom w:val="single" w:sz="8" w:space="0" w:color="000000"/>
              <w:right w:val="nil"/>
            </w:tcBorders>
            <w:shd w:val="clear" w:color="000000" w:fill="D9E1F2"/>
            <w:vAlign w:val="center"/>
            <w:hideMark/>
          </w:tcPr>
          <w:p w14:paraId="19F831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15:50-19:00</w:t>
            </w:r>
          </w:p>
        </w:tc>
        <w:tc>
          <w:tcPr>
            <w:tcW w:w="800" w:type="dxa"/>
            <w:tcBorders>
              <w:top w:val="nil"/>
              <w:left w:val="single" w:sz="8" w:space="0" w:color="000000"/>
              <w:bottom w:val="single" w:sz="8" w:space="0" w:color="000000"/>
              <w:right w:val="nil"/>
            </w:tcBorders>
            <w:shd w:val="clear" w:color="000000" w:fill="D9E1F2"/>
            <w:vAlign w:val="center"/>
            <w:hideMark/>
          </w:tcPr>
          <w:p w14:paraId="617F2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03:10</w:t>
            </w:r>
          </w:p>
        </w:tc>
        <w:tc>
          <w:tcPr>
            <w:tcW w:w="4586" w:type="dxa"/>
            <w:tcBorders>
              <w:top w:val="nil"/>
              <w:left w:val="single" w:sz="8" w:space="0" w:color="000000"/>
              <w:bottom w:val="single" w:sz="8" w:space="0" w:color="000000"/>
              <w:right w:val="nil"/>
            </w:tcBorders>
            <w:shd w:val="clear" w:color="000000" w:fill="D9E1F2"/>
            <w:vAlign w:val="center"/>
            <w:hideMark/>
          </w:tcPr>
          <w:p w14:paraId="667EE183" w14:textId="1BFEE68A"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DNS-Informationen sammeln, </w:t>
            </w:r>
            <w:r w:rsidR="002431F1" w:rsidRPr="008D5197">
              <w:rPr>
                <w:rFonts w:cs="Arial"/>
                <w:color w:val="000000"/>
                <w:sz w:val="14"/>
                <w:szCs w:val="14"/>
                <w:lang w:val="de-AT" w:eastAsia="de-AT"/>
              </w:rPr>
              <w:t>YouTube</w:t>
            </w:r>
            <w:r w:rsidRPr="008D5197">
              <w:rPr>
                <w:rFonts w:cs="Arial"/>
                <w:color w:val="000000"/>
                <w:sz w:val="14"/>
                <w:szCs w:val="14"/>
                <w:lang w:val="de-AT" w:eastAsia="de-AT"/>
              </w:rPr>
              <w:t xml:space="preserve">/Internet, </w:t>
            </w:r>
            <w:r w:rsidR="002431F1" w:rsidRPr="008D5197">
              <w:rPr>
                <w:rFonts w:cs="Arial"/>
                <w:color w:val="000000"/>
                <w:sz w:val="14"/>
                <w:szCs w:val="14"/>
                <w:lang w:val="de-AT" w:eastAsia="de-AT"/>
              </w:rPr>
              <w:t>etc.</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C9E560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C84910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46F740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02.10.2022</w:t>
            </w:r>
          </w:p>
        </w:tc>
        <w:tc>
          <w:tcPr>
            <w:tcW w:w="986" w:type="dxa"/>
            <w:tcBorders>
              <w:top w:val="nil"/>
              <w:left w:val="single" w:sz="8" w:space="0" w:color="000000"/>
              <w:bottom w:val="single" w:sz="8" w:space="0" w:color="000000"/>
              <w:right w:val="nil"/>
            </w:tcBorders>
            <w:shd w:val="clear" w:color="auto" w:fill="auto"/>
            <w:vAlign w:val="center"/>
            <w:hideMark/>
          </w:tcPr>
          <w:p w14:paraId="12C405D8" w14:textId="423007D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08:00-0</w:t>
            </w:r>
            <w:r w:rsidR="00F723B4">
              <w:rPr>
                <w:rFonts w:cs="Arial"/>
                <w:color w:val="000000"/>
                <w:sz w:val="14"/>
                <w:szCs w:val="14"/>
                <w:lang w:val="de-AT" w:eastAsia="de-AT"/>
              </w:rPr>
              <w:t>12</w:t>
            </w:r>
            <w:r w:rsidRPr="008D519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auto" w:fill="auto"/>
            <w:vAlign w:val="center"/>
            <w:hideMark/>
          </w:tcPr>
          <w:p w14:paraId="0520F142" w14:textId="0F1A40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F723B4">
              <w:rPr>
                <w:rFonts w:cs="Arial"/>
                <w:color w:val="000000"/>
                <w:sz w:val="14"/>
                <w:szCs w:val="14"/>
                <w:lang w:val="de-AT" w:eastAsia="de-AT"/>
              </w:rPr>
              <w:t>4</w:t>
            </w:r>
            <w:r w:rsidRPr="008D5197">
              <w:rPr>
                <w:rFonts w:cs="Arial"/>
                <w:color w:val="000000"/>
                <w:sz w:val="14"/>
                <w:szCs w:val="14"/>
                <w:lang w:val="de-AT" w:eastAsia="de-AT"/>
              </w:rPr>
              <w:t>:45</w:t>
            </w:r>
          </w:p>
        </w:tc>
        <w:tc>
          <w:tcPr>
            <w:tcW w:w="4586" w:type="dxa"/>
            <w:tcBorders>
              <w:top w:val="nil"/>
              <w:left w:val="single" w:sz="8" w:space="0" w:color="000000"/>
              <w:bottom w:val="single" w:sz="8" w:space="0" w:color="000000"/>
              <w:right w:val="nil"/>
            </w:tcBorders>
            <w:shd w:val="clear" w:color="auto" w:fill="auto"/>
            <w:vAlign w:val="center"/>
            <w:hideMark/>
          </w:tcPr>
          <w:p w14:paraId="5BD436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DNS-Theoretische Grundlagen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774A67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A6451B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4BDA3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05.10.2022</w:t>
            </w:r>
          </w:p>
        </w:tc>
        <w:tc>
          <w:tcPr>
            <w:tcW w:w="986" w:type="dxa"/>
            <w:tcBorders>
              <w:top w:val="nil"/>
              <w:left w:val="single" w:sz="8" w:space="0" w:color="000000"/>
              <w:bottom w:val="single" w:sz="8" w:space="0" w:color="000000"/>
              <w:right w:val="nil"/>
            </w:tcBorders>
            <w:shd w:val="clear" w:color="000000" w:fill="D9E1F2"/>
            <w:vAlign w:val="center"/>
            <w:hideMark/>
          </w:tcPr>
          <w:p w14:paraId="7A42921E" w14:textId="6BEA40B8"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12:30-1</w:t>
            </w:r>
            <w:r w:rsidR="00F723B4">
              <w:rPr>
                <w:rFonts w:cs="Arial"/>
                <w:color w:val="000000"/>
                <w:sz w:val="14"/>
                <w:szCs w:val="14"/>
                <w:lang w:val="de-AT" w:eastAsia="de-AT"/>
              </w:rPr>
              <w:t>7:30</w:t>
            </w:r>
          </w:p>
        </w:tc>
        <w:tc>
          <w:tcPr>
            <w:tcW w:w="800" w:type="dxa"/>
            <w:tcBorders>
              <w:top w:val="nil"/>
              <w:left w:val="single" w:sz="8" w:space="0" w:color="000000"/>
              <w:bottom w:val="single" w:sz="8" w:space="0" w:color="000000"/>
              <w:right w:val="nil"/>
            </w:tcBorders>
            <w:shd w:val="clear" w:color="000000" w:fill="D9E1F2"/>
            <w:vAlign w:val="center"/>
            <w:hideMark/>
          </w:tcPr>
          <w:p w14:paraId="66EC7924" w14:textId="00C7D582" w:rsidR="008D5197" w:rsidRPr="008D5197" w:rsidRDefault="00D80E38" w:rsidP="00F723B4">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18F037D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DNS-Theoretische Grundlagen angefangen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29A09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F0E1ACD"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59F21B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10.10.2022</w:t>
            </w:r>
          </w:p>
        </w:tc>
        <w:tc>
          <w:tcPr>
            <w:tcW w:w="986" w:type="dxa"/>
            <w:tcBorders>
              <w:top w:val="nil"/>
              <w:left w:val="single" w:sz="8" w:space="0" w:color="000000"/>
              <w:bottom w:val="single" w:sz="8" w:space="0" w:color="000000"/>
              <w:right w:val="nil"/>
            </w:tcBorders>
            <w:shd w:val="clear" w:color="auto" w:fill="auto"/>
            <w:vAlign w:val="center"/>
            <w:hideMark/>
          </w:tcPr>
          <w:p w14:paraId="74DDFDB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09:05-10:30</w:t>
            </w:r>
          </w:p>
        </w:tc>
        <w:tc>
          <w:tcPr>
            <w:tcW w:w="800" w:type="dxa"/>
            <w:tcBorders>
              <w:top w:val="nil"/>
              <w:left w:val="single" w:sz="8" w:space="0" w:color="000000"/>
              <w:bottom w:val="single" w:sz="8" w:space="0" w:color="000000"/>
              <w:right w:val="nil"/>
            </w:tcBorders>
            <w:shd w:val="clear" w:color="auto" w:fill="auto"/>
            <w:vAlign w:val="center"/>
            <w:hideMark/>
          </w:tcPr>
          <w:p w14:paraId="035C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01:25</w:t>
            </w:r>
          </w:p>
        </w:tc>
        <w:tc>
          <w:tcPr>
            <w:tcW w:w="4586" w:type="dxa"/>
            <w:tcBorders>
              <w:top w:val="nil"/>
              <w:left w:val="single" w:sz="8" w:space="0" w:color="000000"/>
              <w:bottom w:val="single" w:sz="8" w:space="0" w:color="000000"/>
              <w:right w:val="nil"/>
            </w:tcBorders>
            <w:shd w:val="clear" w:color="auto" w:fill="auto"/>
            <w:vAlign w:val="center"/>
            <w:hideMark/>
          </w:tcPr>
          <w:p w14:paraId="02C7F2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1.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BA25E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2DEB35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B26FDB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17.10.2022</w:t>
            </w:r>
          </w:p>
        </w:tc>
        <w:tc>
          <w:tcPr>
            <w:tcW w:w="986" w:type="dxa"/>
            <w:tcBorders>
              <w:top w:val="nil"/>
              <w:left w:val="single" w:sz="8" w:space="0" w:color="000000"/>
              <w:bottom w:val="single" w:sz="8" w:space="0" w:color="000000"/>
              <w:right w:val="nil"/>
            </w:tcBorders>
            <w:shd w:val="clear" w:color="000000" w:fill="D9E1F2"/>
            <w:vAlign w:val="center"/>
            <w:hideMark/>
          </w:tcPr>
          <w:p w14:paraId="31E04E1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12:00-15:30</w:t>
            </w:r>
          </w:p>
        </w:tc>
        <w:tc>
          <w:tcPr>
            <w:tcW w:w="800" w:type="dxa"/>
            <w:tcBorders>
              <w:top w:val="nil"/>
              <w:left w:val="single" w:sz="8" w:space="0" w:color="000000"/>
              <w:bottom w:val="single" w:sz="8" w:space="0" w:color="000000"/>
              <w:right w:val="nil"/>
            </w:tcBorders>
            <w:shd w:val="clear" w:color="000000" w:fill="D9E1F2"/>
            <w:vAlign w:val="center"/>
            <w:hideMark/>
          </w:tcPr>
          <w:p w14:paraId="0521995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03:30</w:t>
            </w:r>
          </w:p>
        </w:tc>
        <w:tc>
          <w:tcPr>
            <w:tcW w:w="4586" w:type="dxa"/>
            <w:tcBorders>
              <w:top w:val="nil"/>
              <w:left w:val="single" w:sz="8" w:space="0" w:color="000000"/>
              <w:bottom w:val="single" w:sz="8" w:space="0" w:color="000000"/>
              <w:right w:val="nil"/>
            </w:tcBorders>
            <w:shd w:val="clear" w:color="000000" w:fill="D9E1F2"/>
            <w:vAlign w:val="center"/>
            <w:hideMark/>
          </w:tcPr>
          <w:p w14:paraId="75033F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DNS Konfiguration 2. Versuch</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0FB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CFABDC2"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494465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19.10.2022</w:t>
            </w:r>
          </w:p>
        </w:tc>
        <w:tc>
          <w:tcPr>
            <w:tcW w:w="986" w:type="dxa"/>
            <w:tcBorders>
              <w:top w:val="nil"/>
              <w:left w:val="single" w:sz="8" w:space="0" w:color="000000"/>
              <w:bottom w:val="single" w:sz="8" w:space="0" w:color="000000"/>
              <w:right w:val="nil"/>
            </w:tcBorders>
            <w:shd w:val="clear" w:color="auto" w:fill="auto"/>
            <w:vAlign w:val="center"/>
            <w:hideMark/>
          </w:tcPr>
          <w:p w14:paraId="275B30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auto" w:fill="auto"/>
            <w:vAlign w:val="center"/>
            <w:hideMark/>
          </w:tcPr>
          <w:p w14:paraId="706B0C7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auto" w:fill="auto"/>
            <w:vAlign w:val="center"/>
            <w:hideMark/>
          </w:tcPr>
          <w:p w14:paraId="55CA51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Admin Nutzer/ normaler Nutzer Unterschiede Notizen</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944A7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0B2FED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A4E8A3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22.10.2022</w:t>
            </w:r>
          </w:p>
        </w:tc>
        <w:tc>
          <w:tcPr>
            <w:tcW w:w="986" w:type="dxa"/>
            <w:tcBorders>
              <w:top w:val="nil"/>
              <w:left w:val="single" w:sz="8" w:space="0" w:color="000000"/>
              <w:bottom w:val="single" w:sz="8" w:space="0" w:color="000000"/>
              <w:right w:val="nil"/>
            </w:tcBorders>
            <w:shd w:val="clear" w:color="000000" w:fill="D9E1F2"/>
            <w:vAlign w:val="center"/>
            <w:hideMark/>
          </w:tcPr>
          <w:p w14:paraId="4219A9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13:55-15:00</w:t>
            </w:r>
          </w:p>
        </w:tc>
        <w:tc>
          <w:tcPr>
            <w:tcW w:w="800" w:type="dxa"/>
            <w:tcBorders>
              <w:top w:val="nil"/>
              <w:left w:val="single" w:sz="8" w:space="0" w:color="000000"/>
              <w:bottom w:val="single" w:sz="8" w:space="0" w:color="000000"/>
              <w:right w:val="nil"/>
            </w:tcBorders>
            <w:shd w:val="clear" w:color="000000" w:fill="D9E1F2"/>
            <w:vAlign w:val="center"/>
            <w:hideMark/>
          </w:tcPr>
          <w:p w14:paraId="6D7E5E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01:05</w:t>
            </w:r>
          </w:p>
        </w:tc>
        <w:tc>
          <w:tcPr>
            <w:tcW w:w="4586" w:type="dxa"/>
            <w:tcBorders>
              <w:top w:val="nil"/>
              <w:left w:val="single" w:sz="8" w:space="0" w:color="000000"/>
              <w:bottom w:val="single" w:sz="8" w:space="0" w:color="000000"/>
              <w:right w:val="nil"/>
            </w:tcBorders>
            <w:shd w:val="clear" w:color="000000" w:fill="D9E1F2"/>
            <w:vAlign w:val="center"/>
            <w:hideMark/>
          </w:tcPr>
          <w:p w14:paraId="2402102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Vorbereitung normalen Benutzer anzulegen/ Informationen sammeln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E334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0FE627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DE756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09.11.2022</w:t>
            </w:r>
          </w:p>
        </w:tc>
        <w:tc>
          <w:tcPr>
            <w:tcW w:w="986" w:type="dxa"/>
            <w:tcBorders>
              <w:top w:val="nil"/>
              <w:left w:val="single" w:sz="8" w:space="0" w:color="000000"/>
              <w:bottom w:val="single" w:sz="8" w:space="0" w:color="000000"/>
              <w:right w:val="nil"/>
            </w:tcBorders>
            <w:shd w:val="clear" w:color="auto" w:fill="auto"/>
            <w:vAlign w:val="center"/>
            <w:hideMark/>
          </w:tcPr>
          <w:p w14:paraId="6EEC33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11:00-12:30</w:t>
            </w:r>
          </w:p>
        </w:tc>
        <w:tc>
          <w:tcPr>
            <w:tcW w:w="800" w:type="dxa"/>
            <w:tcBorders>
              <w:top w:val="nil"/>
              <w:left w:val="single" w:sz="8" w:space="0" w:color="000000"/>
              <w:bottom w:val="single" w:sz="8" w:space="0" w:color="000000"/>
              <w:right w:val="nil"/>
            </w:tcBorders>
            <w:shd w:val="clear" w:color="auto" w:fill="auto"/>
            <w:vAlign w:val="center"/>
            <w:hideMark/>
          </w:tcPr>
          <w:p w14:paraId="7673FE1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01:30</w:t>
            </w:r>
          </w:p>
        </w:tc>
        <w:tc>
          <w:tcPr>
            <w:tcW w:w="4586" w:type="dxa"/>
            <w:tcBorders>
              <w:top w:val="nil"/>
              <w:left w:val="single" w:sz="8" w:space="0" w:color="000000"/>
              <w:bottom w:val="single" w:sz="8" w:space="0" w:color="000000"/>
              <w:right w:val="nil"/>
            </w:tcBorders>
            <w:shd w:val="clear" w:color="auto" w:fill="auto"/>
            <w:vAlign w:val="center"/>
            <w:hideMark/>
          </w:tcPr>
          <w:p w14:paraId="5AE6BF5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Anlegen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14785D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5C5397B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B8CF5E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14.11.2022</w:t>
            </w:r>
          </w:p>
        </w:tc>
        <w:tc>
          <w:tcPr>
            <w:tcW w:w="986" w:type="dxa"/>
            <w:tcBorders>
              <w:top w:val="nil"/>
              <w:left w:val="single" w:sz="8" w:space="0" w:color="000000"/>
              <w:bottom w:val="single" w:sz="8" w:space="0" w:color="000000"/>
              <w:right w:val="nil"/>
            </w:tcBorders>
            <w:shd w:val="clear" w:color="000000" w:fill="D9E1F2"/>
            <w:vAlign w:val="center"/>
            <w:hideMark/>
          </w:tcPr>
          <w:p w14:paraId="39C1B75E" w14:textId="4DCDE9CF"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7</w:t>
            </w:r>
            <w:r w:rsidRPr="008D5197">
              <w:rPr>
                <w:rFonts w:cs="Arial"/>
                <w:color w:val="000000"/>
                <w:sz w:val="14"/>
                <w:szCs w:val="14"/>
                <w:lang w:val="de-AT" w:eastAsia="de-AT"/>
              </w:rPr>
              <w:t>:00-22:30</w:t>
            </w:r>
          </w:p>
        </w:tc>
        <w:tc>
          <w:tcPr>
            <w:tcW w:w="800" w:type="dxa"/>
            <w:tcBorders>
              <w:top w:val="nil"/>
              <w:left w:val="single" w:sz="8" w:space="0" w:color="000000"/>
              <w:bottom w:val="single" w:sz="8" w:space="0" w:color="000000"/>
              <w:right w:val="nil"/>
            </w:tcBorders>
            <w:shd w:val="clear" w:color="000000" w:fill="D9E1F2"/>
            <w:vAlign w:val="center"/>
            <w:hideMark/>
          </w:tcPr>
          <w:p w14:paraId="57A469F0" w14:textId="6F41736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80E38">
              <w:rPr>
                <w:rFonts w:cs="Arial"/>
                <w:color w:val="000000"/>
                <w:sz w:val="14"/>
                <w:szCs w:val="14"/>
                <w:lang w:val="de-AT" w:eastAsia="de-AT"/>
              </w:rPr>
              <w:t>5</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5980FF64" w14:textId="77777777" w:rsidR="008D5197" w:rsidRPr="008D5197" w:rsidRDefault="008D5197" w:rsidP="008D5197">
            <w:pPr>
              <w:suppressAutoHyphens w:val="0"/>
              <w:spacing w:after="0" w:line="240" w:lineRule="auto"/>
              <w:jc w:val="center"/>
              <w:rPr>
                <w:rFonts w:cs="Arial"/>
                <w:color w:val="000000"/>
                <w:sz w:val="14"/>
                <w:szCs w:val="14"/>
                <w:lang w:val="en-US" w:eastAsia="de-AT"/>
              </w:rPr>
            </w:pPr>
            <w:r w:rsidRPr="008D5197">
              <w:rPr>
                <w:rFonts w:cs="Arial"/>
                <w:color w:val="000000"/>
                <w:sz w:val="14"/>
                <w:szCs w:val="14"/>
                <w:lang w:val="en-US" w:eastAsia="de-AT"/>
              </w:rPr>
              <w:t xml:space="preserve">Active Directory </w:t>
            </w:r>
            <w:proofErr w:type="spellStart"/>
            <w:r w:rsidRPr="008D5197">
              <w:rPr>
                <w:rFonts w:cs="Arial"/>
                <w:color w:val="000000"/>
                <w:sz w:val="14"/>
                <w:szCs w:val="14"/>
                <w:lang w:val="en-US" w:eastAsia="de-AT"/>
              </w:rPr>
              <w:t>über</w:t>
            </w:r>
            <w:proofErr w:type="spellEnd"/>
            <w:r w:rsidRPr="008D5197">
              <w:rPr>
                <w:rFonts w:cs="Arial"/>
                <w:color w:val="000000"/>
                <w:sz w:val="14"/>
                <w:szCs w:val="14"/>
                <w:lang w:val="en-US" w:eastAsia="de-AT"/>
              </w:rPr>
              <w:t xml:space="preserve"> Windows - Recherche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4D28C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E869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DEFAB1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17.11.2022</w:t>
            </w:r>
          </w:p>
        </w:tc>
        <w:tc>
          <w:tcPr>
            <w:tcW w:w="986" w:type="dxa"/>
            <w:tcBorders>
              <w:top w:val="nil"/>
              <w:left w:val="single" w:sz="8" w:space="0" w:color="000000"/>
              <w:bottom w:val="single" w:sz="8" w:space="0" w:color="000000"/>
              <w:right w:val="nil"/>
            </w:tcBorders>
            <w:shd w:val="clear" w:color="auto" w:fill="auto"/>
            <w:vAlign w:val="center"/>
            <w:hideMark/>
          </w:tcPr>
          <w:p w14:paraId="3E8324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14:00-17:15</w:t>
            </w:r>
          </w:p>
        </w:tc>
        <w:tc>
          <w:tcPr>
            <w:tcW w:w="800" w:type="dxa"/>
            <w:tcBorders>
              <w:top w:val="nil"/>
              <w:left w:val="single" w:sz="8" w:space="0" w:color="000000"/>
              <w:bottom w:val="single" w:sz="8" w:space="0" w:color="000000"/>
              <w:right w:val="nil"/>
            </w:tcBorders>
            <w:shd w:val="clear" w:color="auto" w:fill="auto"/>
            <w:vAlign w:val="center"/>
            <w:hideMark/>
          </w:tcPr>
          <w:p w14:paraId="481D88C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3015923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Samba</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697F45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CD5DB8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D0A75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20.11.2022</w:t>
            </w:r>
          </w:p>
        </w:tc>
        <w:tc>
          <w:tcPr>
            <w:tcW w:w="986" w:type="dxa"/>
            <w:tcBorders>
              <w:top w:val="nil"/>
              <w:left w:val="single" w:sz="8" w:space="0" w:color="000000"/>
              <w:bottom w:val="single" w:sz="8" w:space="0" w:color="000000"/>
              <w:right w:val="nil"/>
            </w:tcBorders>
            <w:shd w:val="clear" w:color="000000" w:fill="D9E1F2"/>
            <w:vAlign w:val="center"/>
            <w:hideMark/>
          </w:tcPr>
          <w:p w14:paraId="354B4E7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13:50-16:20</w:t>
            </w:r>
          </w:p>
        </w:tc>
        <w:tc>
          <w:tcPr>
            <w:tcW w:w="800" w:type="dxa"/>
            <w:tcBorders>
              <w:top w:val="nil"/>
              <w:left w:val="single" w:sz="8" w:space="0" w:color="000000"/>
              <w:bottom w:val="single" w:sz="8" w:space="0" w:color="000000"/>
              <w:right w:val="nil"/>
            </w:tcBorders>
            <w:shd w:val="clear" w:color="000000" w:fill="D9E1F2"/>
            <w:vAlign w:val="center"/>
            <w:hideMark/>
          </w:tcPr>
          <w:p w14:paraId="250E6C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552E3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Notizen/Themensuche - Samba/AD</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7EF27C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5F2F3A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549D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21.11.2022</w:t>
            </w:r>
          </w:p>
        </w:tc>
        <w:tc>
          <w:tcPr>
            <w:tcW w:w="986" w:type="dxa"/>
            <w:tcBorders>
              <w:top w:val="nil"/>
              <w:left w:val="single" w:sz="8" w:space="0" w:color="000000"/>
              <w:bottom w:val="single" w:sz="8" w:space="0" w:color="000000"/>
              <w:right w:val="nil"/>
            </w:tcBorders>
            <w:shd w:val="clear" w:color="auto" w:fill="auto"/>
            <w:vAlign w:val="center"/>
            <w:hideMark/>
          </w:tcPr>
          <w:p w14:paraId="1026F81F" w14:textId="4F1C6CC3"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w:t>
            </w:r>
            <w:r w:rsidR="00D80E38">
              <w:rPr>
                <w:rFonts w:cs="Arial"/>
                <w:color w:val="000000"/>
                <w:sz w:val="14"/>
                <w:szCs w:val="14"/>
                <w:lang w:val="de-AT" w:eastAsia="de-AT"/>
              </w:rPr>
              <w:t>0</w:t>
            </w:r>
            <w:r w:rsidRPr="008D5197">
              <w:rPr>
                <w:rFonts w:cs="Arial"/>
                <w:color w:val="000000"/>
                <w:sz w:val="14"/>
                <w:szCs w:val="14"/>
                <w:lang w:val="de-AT" w:eastAsia="de-AT"/>
              </w:rPr>
              <w:t>:00-12:30</w:t>
            </w:r>
          </w:p>
        </w:tc>
        <w:tc>
          <w:tcPr>
            <w:tcW w:w="800" w:type="dxa"/>
            <w:tcBorders>
              <w:top w:val="nil"/>
              <w:left w:val="single" w:sz="8" w:space="0" w:color="000000"/>
              <w:bottom w:val="single" w:sz="8" w:space="0" w:color="000000"/>
              <w:right w:val="nil"/>
            </w:tcBorders>
            <w:shd w:val="clear" w:color="auto" w:fill="auto"/>
            <w:vAlign w:val="center"/>
            <w:hideMark/>
          </w:tcPr>
          <w:p w14:paraId="42097B3A" w14:textId="20316B1C"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2</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auto" w:fill="auto"/>
            <w:vAlign w:val="center"/>
            <w:hideMark/>
          </w:tcPr>
          <w:p w14:paraId="00C9423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Samba; Fehlversuch</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3FE82F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63DB683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47B372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27.11.2022</w:t>
            </w:r>
          </w:p>
        </w:tc>
        <w:tc>
          <w:tcPr>
            <w:tcW w:w="986" w:type="dxa"/>
            <w:tcBorders>
              <w:top w:val="nil"/>
              <w:left w:val="single" w:sz="8" w:space="0" w:color="000000"/>
              <w:bottom w:val="single" w:sz="8" w:space="0" w:color="000000"/>
              <w:right w:val="nil"/>
            </w:tcBorders>
            <w:shd w:val="clear" w:color="000000" w:fill="D9E1F2"/>
            <w:vAlign w:val="center"/>
            <w:hideMark/>
          </w:tcPr>
          <w:p w14:paraId="25FE8318" w14:textId="7B64E27E"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08:00-</w:t>
            </w:r>
            <w:r w:rsidR="00D21115">
              <w:rPr>
                <w:rFonts w:cs="Arial"/>
                <w:color w:val="000000"/>
                <w:sz w:val="14"/>
                <w:szCs w:val="14"/>
                <w:lang w:val="de-AT" w:eastAsia="de-AT"/>
              </w:rPr>
              <w:t>12:00</w:t>
            </w:r>
          </w:p>
        </w:tc>
        <w:tc>
          <w:tcPr>
            <w:tcW w:w="800" w:type="dxa"/>
            <w:tcBorders>
              <w:top w:val="nil"/>
              <w:left w:val="single" w:sz="8" w:space="0" w:color="000000"/>
              <w:bottom w:val="single" w:sz="8" w:space="0" w:color="000000"/>
              <w:right w:val="nil"/>
            </w:tcBorders>
            <w:shd w:val="clear" w:color="000000" w:fill="D9E1F2"/>
            <w:vAlign w:val="center"/>
            <w:hideMark/>
          </w:tcPr>
          <w:p w14:paraId="2FF7F999" w14:textId="19AE14B5"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D21115">
              <w:rPr>
                <w:rFonts w:cs="Arial"/>
                <w:color w:val="000000"/>
                <w:sz w:val="14"/>
                <w:szCs w:val="14"/>
                <w:lang w:val="de-AT" w:eastAsia="de-AT"/>
              </w:rPr>
              <w:t>4:00</w:t>
            </w:r>
          </w:p>
        </w:tc>
        <w:tc>
          <w:tcPr>
            <w:tcW w:w="4586" w:type="dxa"/>
            <w:tcBorders>
              <w:top w:val="nil"/>
              <w:left w:val="single" w:sz="8" w:space="0" w:color="000000"/>
              <w:bottom w:val="single" w:sz="8" w:space="0" w:color="000000"/>
              <w:right w:val="nil"/>
            </w:tcBorders>
            <w:shd w:val="clear" w:color="000000" w:fill="D9E1F2"/>
            <w:vAlign w:val="center"/>
            <w:hideMark/>
          </w:tcPr>
          <w:p w14:paraId="572F402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Firewall</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ABD867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6FE805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733973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01.12.2022</w:t>
            </w:r>
          </w:p>
        </w:tc>
        <w:tc>
          <w:tcPr>
            <w:tcW w:w="986" w:type="dxa"/>
            <w:tcBorders>
              <w:top w:val="nil"/>
              <w:left w:val="single" w:sz="8" w:space="0" w:color="000000"/>
              <w:bottom w:val="single" w:sz="8" w:space="0" w:color="000000"/>
              <w:right w:val="nil"/>
            </w:tcBorders>
            <w:shd w:val="clear" w:color="auto" w:fill="auto"/>
            <w:vAlign w:val="center"/>
            <w:hideMark/>
          </w:tcPr>
          <w:p w14:paraId="7E1E275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09:00-16:45</w:t>
            </w:r>
          </w:p>
        </w:tc>
        <w:tc>
          <w:tcPr>
            <w:tcW w:w="800" w:type="dxa"/>
            <w:tcBorders>
              <w:top w:val="nil"/>
              <w:left w:val="single" w:sz="8" w:space="0" w:color="000000"/>
              <w:bottom w:val="single" w:sz="8" w:space="0" w:color="000000"/>
              <w:right w:val="nil"/>
            </w:tcBorders>
            <w:shd w:val="clear" w:color="auto" w:fill="auto"/>
            <w:vAlign w:val="center"/>
            <w:hideMark/>
          </w:tcPr>
          <w:p w14:paraId="65D7466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w:t>
            </w:r>
          </w:p>
        </w:tc>
        <w:tc>
          <w:tcPr>
            <w:tcW w:w="4586" w:type="dxa"/>
            <w:tcBorders>
              <w:top w:val="nil"/>
              <w:left w:val="single" w:sz="8" w:space="0" w:color="000000"/>
              <w:bottom w:val="single" w:sz="8" w:space="0" w:color="000000"/>
              <w:right w:val="nil"/>
            </w:tcBorders>
            <w:shd w:val="clear" w:color="auto" w:fill="auto"/>
            <w:vAlign w:val="center"/>
            <w:hideMark/>
          </w:tcPr>
          <w:p w14:paraId="0EB4167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Stadtbibliothek, Information technischer Literatur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2DCE862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33E96F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C8E0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04.12.2022</w:t>
            </w:r>
          </w:p>
        </w:tc>
        <w:tc>
          <w:tcPr>
            <w:tcW w:w="986" w:type="dxa"/>
            <w:tcBorders>
              <w:top w:val="nil"/>
              <w:left w:val="single" w:sz="8" w:space="0" w:color="000000"/>
              <w:bottom w:val="single" w:sz="8" w:space="0" w:color="000000"/>
              <w:right w:val="nil"/>
            </w:tcBorders>
            <w:shd w:val="clear" w:color="000000" w:fill="D9E1F2"/>
            <w:vAlign w:val="center"/>
            <w:hideMark/>
          </w:tcPr>
          <w:p w14:paraId="008C13B8" w14:textId="43077E22"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16:00-</w:t>
            </w:r>
            <w:r w:rsidR="00D21115">
              <w:rPr>
                <w:rFonts w:cs="Arial"/>
                <w:color w:val="000000"/>
                <w:sz w:val="14"/>
                <w:szCs w:val="14"/>
                <w:lang w:val="de-AT" w:eastAsia="de-AT"/>
              </w:rPr>
              <w:t>20</w:t>
            </w:r>
            <w:r w:rsidRPr="008D5197">
              <w:rPr>
                <w:rFonts w:cs="Arial"/>
                <w:color w:val="000000"/>
                <w:sz w:val="14"/>
                <w:szCs w:val="14"/>
                <w:lang w:val="de-AT" w:eastAsia="de-AT"/>
              </w:rPr>
              <w:t>:</w:t>
            </w:r>
            <w:r w:rsidR="00D21115">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18DD37E3" w14:textId="6C68D891" w:rsidR="008D5197" w:rsidRPr="008D5197" w:rsidRDefault="00C41521"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000000" w:fill="D9E1F2"/>
            <w:vAlign w:val="center"/>
            <w:hideMark/>
          </w:tcPr>
          <w:p w14:paraId="79B5C23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Recherche und Doku Firewall Theoretische Grundlagen Anfang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CE90A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68C548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3332D9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07.12.2022</w:t>
            </w:r>
          </w:p>
        </w:tc>
        <w:tc>
          <w:tcPr>
            <w:tcW w:w="986" w:type="dxa"/>
            <w:tcBorders>
              <w:top w:val="nil"/>
              <w:left w:val="single" w:sz="8" w:space="0" w:color="000000"/>
              <w:bottom w:val="single" w:sz="8" w:space="0" w:color="000000"/>
              <w:right w:val="nil"/>
            </w:tcBorders>
            <w:shd w:val="clear" w:color="auto" w:fill="auto"/>
            <w:vAlign w:val="center"/>
            <w:hideMark/>
          </w:tcPr>
          <w:p w14:paraId="40DB47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12:15-14:00</w:t>
            </w:r>
          </w:p>
        </w:tc>
        <w:tc>
          <w:tcPr>
            <w:tcW w:w="800" w:type="dxa"/>
            <w:tcBorders>
              <w:top w:val="nil"/>
              <w:left w:val="single" w:sz="8" w:space="0" w:color="000000"/>
              <w:bottom w:val="single" w:sz="8" w:space="0" w:color="000000"/>
              <w:right w:val="nil"/>
            </w:tcBorders>
            <w:shd w:val="clear" w:color="auto" w:fill="auto"/>
            <w:vAlign w:val="center"/>
            <w:hideMark/>
          </w:tcPr>
          <w:p w14:paraId="375E36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01:45</w:t>
            </w:r>
          </w:p>
        </w:tc>
        <w:tc>
          <w:tcPr>
            <w:tcW w:w="4586" w:type="dxa"/>
            <w:tcBorders>
              <w:top w:val="nil"/>
              <w:left w:val="single" w:sz="8" w:space="0" w:color="000000"/>
              <w:bottom w:val="single" w:sz="8" w:space="0" w:color="000000"/>
              <w:right w:val="nil"/>
            </w:tcBorders>
            <w:shd w:val="clear" w:color="auto" w:fill="auto"/>
            <w:vAlign w:val="center"/>
            <w:hideMark/>
          </w:tcPr>
          <w:p w14:paraId="3454FB1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Praktischer Teil -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B325FA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2B920E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0935DC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lastRenderedPageBreak/>
              <w:t>10.12.2022</w:t>
            </w:r>
          </w:p>
        </w:tc>
        <w:tc>
          <w:tcPr>
            <w:tcW w:w="986" w:type="dxa"/>
            <w:tcBorders>
              <w:top w:val="nil"/>
              <w:left w:val="single" w:sz="8" w:space="0" w:color="000000"/>
              <w:bottom w:val="single" w:sz="8" w:space="0" w:color="000000"/>
              <w:right w:val="nil"/>
            </w:tcBorders>
            <w:shd w:val="clear" w:color="000000" w:fill="D9E1F2"/>
            <w:vAlign w:val="center"/>
            <w:hideMark/>
          </w:tcPr>
          <w:p w14:paraId="5080EDD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10:15-11:00</w:t>
            </w:r>
          </w:p>
        </w:tc>
        <w:tc>
          <w:tcPr>
            <w:tcW w:w="800" w:type="dxa"/>
            <w:tcBorders>
              <w:top w:val="nil"/>
              <w:left w:val="single" w:sz="8" w:space="0" w:color="000000"/>
              <w:bottom w:val="single" w:sz="8" w:space="0" w:color="000000"/>
              <w:right w:val="nil"/>
            </w:tcBorders>
            <w:shd w:val="clear" w:color="000000" w:fill="D9E1F2"/>
            <w:vAlign w:val="center"/>
            <w:hideMark/>
          </w:tcPr>
          <w:p w14:paraId="7D3014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w:t>
            </w:r>
          </w:p>
        </w:tc>
        <w:tc>
          <w:tcPr>
            <w:tcW w:w="4586" w:type="dxa"/>
            <w:tcBorders>
              <w:top w:val="nil"/>
              <w:left w:val="single" w:sz="8" w:space="0" w:color="000000"/>
              <w:bottom w:val="single" w:sz="8" w:space="0" w:color="000000"/>
              <w:right w:val="nil"/>
            </w:tcBorders>
            <w:shd w:val="clear" w:color="000000" w:fill="D9E1F2"/>
            <w:vAlign w:val="center"/>
            <w:hideMark/>
          </w:tcPr>
          <w:p w14:paraId="3892980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Fehlersuche Samba/ Recherche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andere Vorgehensweise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ADF47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DB9E56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6330C6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12.12.2022</w:t>
            </w:r>
          </w:p>
        </w:tc>
        <w:tc>
          <w:tcPr>
            <w:tcW w:w="986" w:type="dxa"/>
            <w:tcBorders>
              <w:top w:val="nil"/>
              <w:left w:val="single" w:sz="8" w:space="0" w:color="000000"/>
              <w:bottom w:val="single" w:sz="8" w:space="0" w:color="000000"/>
              <w:right w:val="nil"/>
            </w:tcBorders>
            <w:shd w:val="clear" w:color="auto" w:fill="auto"/>
            <w:vAlign w:val="center"/>
            <w:hideMark/>
          </w:tcPr>
          <w:p w14:paraId="613B918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13:20-17:45</w:t>
            </w:r>
          </w:p>
        </w:tc>
        <w:tc>
          <w:tcPr>
            <w:tcW w:w="800" w:type="dxa"/>
            <w:tcBorders>
              <w:top w:val="nil"/>
              <w:left w:val="single" w:sz="8" w:space="0" w:color="000000"/>
              <w:bottom w:val="single" w:sz="8" w:space="0" w:color="000000"/>
              <w:right w:val="nil"/>
            </w:tcBorders>
            <w:shd w:val="clear" w:color="auto" w:fill="auto"/>
            <w:vAlign w:val="center"/>
            <w:hideMark/>
          </w:tcPr>
          <w:p w14:paraId="454C073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04:25</w:t>
            </w:r>
          </w:p>
        </w:tc>
        <w:tc>
          <w:tcPr>
            <w:tcW w:w="4586" w:type="dxa"/>
            <w:tcBorders>
              <w:top w:val="nil"/>
              <w:left w:val="single" w:sz="8" w:space="0" w:color="000000"/>
              <w:bottom w:val="single" w:sz="8" w:space="0" w:color="000000"/>
              <w:right w:val="nil"/>
            </w:tcBorders>
            <w:shd w:val="clear" w:color="auto" w:fill="auto"/>
            <w:vAlign w:val="center"/>
            <w:hideMark/>
          </w:tcPr>
          <w:p w14:paraId="10BDDB3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Theoretische Grundlagen Anfang</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5E90A29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F921FA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FA3626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23.12.2022</w:t>
            </w:r>
          </w:p>
        </w:tc>
        <w:tc>
          <w:tcPr>
            <w:tcW w:w="986" w:type="dxa"/>
            <w:tcBorders>
              <w:top w:val="nil"/>
              <w:left w:val="single" w:sz="8" w:space="0" w:color="000000"/>
              <w:bottom w:val="single" w:sz="8" w:space="0" w:color="000000"/>
              <w:right w:val="nil"/>
            </w:tcBorders>
            <w:shd w:val="clear" w:color="000000" w:fill="D9E1F2"/>
            <w:vAlign w:val="center"/>
            <w:hideMark/>
          </w:tcPr>
          <w:p w14:paraId="0A02371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09:00-09:40</w:t>
            </w:r>
          </w:p>
        </w:tc>
        <w:tc>
          <w:tcPr>
            <w:tcW w:w="800" w:type="dxa"/>
            <w:tcBorders>
              <w:top w:val="nil"/>
              <w:left w:val="single" w:sz="8" w:space="0" w:color="000000"/>
              <w:bottom w:val="single" w:sz="8" w:space="0" w:color="000000"/>
              <w:right w:val="nil"/>
            </w:tcBorders>
            <w:shd w:val="clear" w:color="000000" w:fill="D9E1F2"/>
            <w:vAlign w:val="center"/>
            <w:hideMark/>
          </w:tcPr>
          <w:p w14:paraId="120795D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00:40</w:t>
            </w:r>
          </w:p>
        </w:tc>
        <w:tc>
          <w:tcPr>
            <w:tcW w:w="4586" w:type="dxa"/>
            <w:tcBorders>
              <w:top w:val="nil"/>
              <w:left w:val="single" w:sz="8" w:space="0" w:color="000000"/>
              <w:bottom w:val="single" w:sz="8" w:space="0" w:color="000000"/>
              <w:right w:val="nil"/>
            </w:tcBorders>
            <w:shd w:val="clear" w:color="000000" w:fill="D9E1F2"/>
            <w:vAlign w:val="center"/>
            <w:hideMark/>
          </w:tcPr>
          <w:p w14:paraId="480C2CF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Vorbereitung</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62549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D00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3D43A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29.12.2022</w:t>
            </w:r>
          </w:p>
        </w:tc>
        <w:tc>
          <w:tcPr>
            <w:tcW w:w="986" w:type="dxa"/>
            <w:tcBorders>
              <w:top w:val="nil"/>
              <w:left w:val="single" w:sz="8" w:space="0" w:color="000000"/>
              <w:bottom w:val="single" w:sz="8" w:space="0" w:color="000000"/>
              <w:right w:val="nil"/>
            </w:tcBorders>
            <w:shd w:val="clear" w:color="auto" w:fill="auto"/>
            <w:vAlign w:val="center"/>
            <w:hideMark/>
          </w:tcPr>
          <w:p w14:paraId="4FC5F6B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08:30-13:15</w:t>
            </w:r>
          </w:p>
        </w:tc>
        <w:tc>
          <w:tcPr>
            <w:tcW w:w="800" w:type="dxa"/>
            <w:tcBorders>
              <w:top w:val="nil"/>
              <w:left w:val="single" w:sz="8" w:space="0" w:color="000000"/>
              <w:bottom w:val="single" w:sz="8" w:space="0" w:color="000000"/>
              <w:right w:val="nil"/>
            </w:tcBorders>
            <w:shd w:val="clear" w:color="auto" w:fill="auto"/>
            <w:vAlign w:val="center"/>
            <w:hideMark/>
          </w:tcPr>
          <w:p w14:paraId="7897EE8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04:45</w:t>
            </w:r>
          </w:p>
        </w:tc>
        <w:tc>
          <w:tcPr>
            <w:tcW w:w="4586" w:type="dxa"/>
            <w:tcBorders>
              <w:top w:val="nil"/>
              <w:left w:val="single" w:sz="8" w:space="0" w:color="000000"/>
              <w:bottom w:val="single" w:sz="8" w:space="0" w:color="000000"/>
              <w:right w:val="nil"/>
            </w:tcBorders>
            <w:shd w:val="clear" w:color="auto" w:fill="auto"/>
            <w:vAlign w:val="center"/>
            <w:hideMark/>
          </w:tcPr>
          <w:p w14:paraId="77A695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Recherche und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CC2FF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7FC464A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1BD248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02.01.2023</w:t>
            </w:r>
          </w:p>
        </w:tc>
        <w:tc>
          <w:tcPr>
            <w:tcW w:w="986" w:type="dxa"/>
            <w:tcBorders>
              <w:top w:val="nil"/>
              <w:left w:val="single" w:sz="8" w:space="0" w:color="000000"/>
              <w:bottom w:val="single" w:sz="8" w:space="0" w:color="000000"/>
              <w:right w:val="nil"/>
            </w:tcBorders>
            <w:shd w:val="clear" w:color="000000" w:fill="D9E1F2"/>
            <w:vAlign w:val="center"/>
            <w:hideMark/>
          </w:tcPr>
          <w:p w14:paraId="6D36CFB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09:30-14:40</w:t>
            </w:r>
          </w:p>
        </w:tc>
        <w:tc>
          <w:tcPr>
            <w:tcW w:w="800" w:type="dxa"/>
            <w:tcBorders>
              <w:top w:val="nil"/>
              <w:left w:val="single" w:sz="8" w:space="0" w:color="000000"/>
              <w:bottom w:val="single" w:sz="8" w:space="0" w:color="000000"/>
              <w:right w:val="nil"/>
            </w:tcBorders>
            <w:shd w:val="clear" w:color="000000" w:fill="D9E1F2"/>
            <w:vAlign w:val="center"/>
            <w:hideMark/>
          </w:tcPr>
          <w:p w14:paraId="6ACAC48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05:10</w:t>
            </w:r>
          </w:p>
        </w:tc>
        <w:tc>
          <w:tcPr>
            <w:tcW w:w="4586" w:type="dxa"/>
            <w:tcBorders>
              <w:top w:val="nil"/>
              <w:left w:val="single" w:sz="8" w:space="0" w:color="000000"/>
              <w:bottom w:val="single" w:sz="8" w:space="0" w:color="000000"/>
              <w:right w:val="nil"/>
            </w:tcBorders>
            <w:shd w:val="clear" w:color="000000" w:fill="D9E1F2"/>
            <w:vAlign w:val="center"/>
            <w:hideMark/>
          </w:tcPr>
          <w:p w14:paraId="7FE1E8A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8A7FDE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EE0D1F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563D6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03.01.2023</w:t>
            </w:r>
          </w:p>
        </w:tc>
        <w:tc>
          <w:tcPr>
            <w:tcW w:w="986" w:type="dxa"/>
            <w:tcBorders>
              <w:top w:val="nil"/>
              <w:left w:val="single" w:sz="8" w:space="0" w:color="000000"/>
              <w:bottom w:val="single" w:sz="8" w:space="0" w:color="000000"/>
              <w:right w:val="nil"/>
            </w:tcBorders>
            <w:shd w:val="clear" w:color="auto" w:fill="auto"/>
            <w:vAlign w:val="center"/>
            <w:hideMark/>
          </w:tcPr>
          <w:p w14:paraId="037F41AA" w14:textId="49E59EB1"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17:00-</w:t>
            </w:r>
            <w:r w:rsidR="008B6787">
              <w:rPr>
                <w:rFonts w:cs="Arial"/>
                <w:color w:val="000000"/>
                <w:sz w:val="14"/>
                <w:szCs w:val="14"/>
                <w:lang w:val="de-AT" w:eastAsia="de-AT"/>
              </w:rPr>
              <w:t>19:45</w:t>
            </w:r>
          </w:p>
        </w:tc>
        <w:tc>
          <w:tcPr>
            <w:tcW w:w="800" w:type="dxa"/>
            <w:tcBorders>
              <w:top w:val="nil"/>
              <w:left w:val="single" w:sz="8" w:space="0" w:color="000000"/>
              <w:bottom w:val="single" w:sz="8" w:space="0" w:color="000000"/>
              <w:right w:val="nil"/>
            </w:tcBorders>
            <w:shd w:val="clear" w:color="auto" w:fill="auto"/>
            <w:vAlign w:val="center"/>
            <w:hideMark/>
          </w:tcPr>
          <w:p w14:paraId="4406B9AD" w14:textId="57D0AFE7" w:rsidR="008D5197" w:rsidRPr="008D5197" w:rsidRDefault="008B6787" w:rsidP="008D5197">
            <w:pPr>
              <w:suppressAutoHyphens w:val="0"/>
              <w:spacing w:after="0" w:line="240" w:lineRule="auto"/>
              <w:jc w:val="center"/>
              <w:rPr>
                <w:rFonts w:cs="Arial"/>
                <w:color w:val="000000"/>
                <w:sz w:val="14"/>
                <w:szCs w:val="14"/>
                <w:lang w:val="de-AT" w:eastAsia="de-AT"/>
              </w:rPr>
            </w:pPr>
            <w:r>
              <w:rPr>
                <w:rFonts w:cs="Arial"/>
                <w:color w:val="000000"/>
                <w:sz w:val="14"/>
                <w:szCs w:val="14"/>
                <w:lang w:val="de-AT" w:eastAsia="de-AT"/>
              </w:rPr>
              <w:t>02:45</w:t>
            </w:r>
          </w:p>
        </w:tc>
        <w:tc>
          <w:tcPr>
            <w:tcW w:w="4586" w:type="dxa"/>
            <w:tcBorders>
              <w:top w:val="nil"/>
              <w:left w:val="single" w:sz="8" w:space="0" w:color="000000"/>
              <w:bottom w:val="single" w:sz="8" w:space="0" w:color="000000"/>
              <w:right w:val="nil"/>
            </w:tcBorders>
            <w:shd w:val="clear" w:color="auto" w:fill="auto"/>
            <w:vAlign w:val="center"/>
            <w:hideMark/>
          </w:tcPr>
          <w:p w14:paraId="510DEE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praktischer Teil: Firewall, normaler Benutzer</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E72382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25A0ED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31E3A12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000000" w:fill="D9E1F2"/>
            <w:vAlign w:val="center"/>
            <w:hideMark/>
          </w:tcPr>
          <w:p w14:paraId="04A97C3B" w14:textId="4EF0A1CB"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13:20-17:</w:t>
            </w:r>
            <w:r w:rsidR="008B6787">
              <w:rPr>
                <w:rFonts w:cs="Arial"/>
                <w:color w:val="000000"/>
                <w:sz w:val="14"/>
                <w:szCs w:val="14"/>
                <w:lang w:val="de-AT" w:eastAsia="de-AT"/>
              </w:rPr>
              <w:t>45</w:t>
            </w:r>
          </w:p>
        </w:tc>
        <w:tc>
          <w:tcPr>
            <w:tcW w:w="800" w:type="dxa"/>
            <w:tcBorders>
              <w:top w:val="nil"/>
              <w:left w:val="single" w:sz="8" w:space="0" w:color="000000"/>
              <w:bottom w:val="single" w:sz="8" w:space="0" w:color="000000"/>
              <w:right w:val="nil"/>
            </w:tcBorders>
            <w:shd w:val="clear" w:color="000000" w:fill="D9E1F2"/>
            <w:vAlign w:val="center"/>
            <w:hideMark/>
          </w:tcPr>
          <w:p w14:paraId="750FA5F8" w14:textId="0E06A4F0"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4:25</w:t>
            </w:r>
          </w:p>
        </w:tc>
        <w:tc>
          <w:tcPr>
            <w:tcW w:w="4586" w:type="dxa"/>
            <w:tcBorders>
              <w:top w:val="nil"/>
              <w:left w:val="single" w:sz="8" w:space="0" w:color="000000"/>
              <w:bottom w:val="single" w:sz="8" w:space="0" w:color="000000"/>
              <w:right w:val="nil"/>
            </w:tcBorders>
            <w:shd w:val="clear" w:color="000000" w:fill="D9E1F2"/>
            <w:vAlign w:val="center"/>
            <w:hideMark/>
          </w:tcPr>
          <w:p w14:paraId="745F005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 Ende</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7B9C32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5A3697F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3F8A4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05.01.2023</w:t>
            </w:r>
          </w:p>
        </w:tc>
        <w:tc>
          <w:tcPr>
            <w:tcW w:w="986" w:type="dxa"/>
            <w:tcBorders>
              <w:top w:val="nil"/>
              <w:left w:val="single" w:sz="8" w:space="0" w:color="000000"/>
              <w:bottom w:val="single" w:sz="8" w:space="0" w:color="000000"/>
              <w:right w:val="nil"/>
            </w:tcBorders>
            <w:shd w:val="clear" w:color="auto" w:fill="auto"/>
            <w:vAlign w:val="center"/>
            <w:hideMark/>
          </w:tcPr>
          <w:p w14:paraId="34DBE8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09:00-15:45</w:t>
            </w:r>
          </w:p>
        </w:tc>
        <w:tc>
          <w:tcPr>
            <w:tcW w:w="800" w:type="dxa"/>
            <w:tcBorders>
              <w:top w:val="nil"/>
              <w:left w:val="single" w:sz="8" w:space="0" w:color="000000"/>
              <w:bottom w:val="single" w:sz="8" w:space="0" w:color="000000"/>
              <w:right w:val="nil"/>
            </w:tcBorders>
            <w:shd w:val="clear" w:color="auto" w:fill="auto"/>
            <w:vAlign w:val="center"/>
            <w:hideMark/>
          </w:tcPr>
          <w:p w14:paraId="738185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06:45</w:t>
            </w:r>
          </w:p>
        </w:tc>
        <w:tc>
          <w:tcPr>
            <w:tcW w:w="4586" w:type="dxa"/>
            <w:tcBorders>
              <w:top w:val="nil"/>
              <w:left w:val="single" w:sz="8" w:space="0" w:color="000000"/>
              <w:bottom w:val="single" w:sz="8" w:space="0" w:color="000000"/>
              <w:right w:val="nil"/>
            </w:tcBorders>
            <w:shd w:val="clear" w:color="auto" w:fill="auto"/>
            <w:vAlign w:val="center"/>
            <w:hideMark/>
          </w:tcPr>
          <w:p w14:paraId="4AEBA58A"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 Hintergründe DNS</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D3A8CC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0C1044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B7190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06.01.2023</w:t>
            </w:r>
          </w:p>
        </w:tc>
        <w:tc>
          <w:tcPr>
            <w:tcW w:w="986" w:type="dxa"/>
            <w:tcBorders>
              <w:top w:val="nil"/>
              <w:left w:val="single" w:sz="8" w:space="0" w:color="000000"/>
              <w:bottom w:val="single" w:sz="8" w:space="0" w:color="000000"/>
              <w:right w:val="nil"/>
            </w:tcBorders>
            <w:shd w:val="clear" w:color="000000" w:fill="D9E1F2"/>
            <w:vAlign w:val="center"/>
            <w:hideMark/>
          </w:tcPr>
          <w:p w14:paraId="4EC1D5FE" w14:textId="7C91437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08:45-1</w:t>
            </w:r>
            <w:r w:rsidR="008B6787">
              <w:rPr>
                <w:rFonts w:cs="Arial"/>
                <w:color w:val="000000"/>
                <w:sz w:val="14"/>
                <w:szCs w:val="14"/>
                <w:lang w:val="de-AT" w:eastAsia="de-AT"/>
              </w:rPr>
              <w:t>2</w:t>
            </w:r>
            <w:r w:rsidRPr="008D5197">
              <w:rPr>
                <w:rFonts w:cs="Arial"/>
                <w:color w:val="000000"/>
                <w:sz w:val="14"/>
                <w:szCs w:val="14"/>
                <w:lang w:val="de-AT" w:eastAsia="de-AT"/>
              </w:rPr>
              <w:t>:15</w:t>
            </w:r>
          </w:p>
        </w:tc>
        <w:tc>
          <w:tcPr>
            <w:tcW w:w="800" w:type="dxa"/>
            <w:tcBorders>
              <w:top w:val="nil"/>
              <w:left w:val="single" w:sz="8" w:space="0" w:color="000000"/>
              <w:bottom w:val="single" w:sz="8" w:space="0" w:color="000000"/>
              <w:right w:val="nil"/>
            </w:tcBorders>
            <w:shd w:val="clear" w:color="000000" w:fill="D9E1F2"/>
            <w:vAlign w:val="center"/>
            <w:hideMark/>
          </w:tcPr>
          <w:p w14:paraId="7D3B5A65" w14:textId="092D1AE6"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w:t>
            </w:r>
            <w:r w:rsidR="008B6787">
              <w:rPr>
                <w:rFonts w:cs="Arial"/>
                <w:color w:val="000000"/>
                <w:sz w:val="14"/>
                <w:szCs w:val="14"/>
                <w:lang w:val="de-AT" w:eastAsia="de-AT"/>
              </w:rPr>
              <w:t>3</w:t>
            </w:r>
            <w:r w:rsidRPr="008D5197">
              <w:rPr>
                <w:rFonts w:cs="Arial"/>
                <w:color w:val="000000"/>
                <w:sz w:val="14"/>
                <w:szCs w:val="14"/>
                <w:lang w:val="de-AT" w:eastAsia="de-AT"/>
              </w:rPr>
              <w:t>:30</w:t>
            </w:r>
          </w:p>
        </w:tc>
        <w:tc>
          <w:tcPr>
            <w:tcW w:w="4586" w:type="dxa"/>
            <w:tcBorders>
              <w:top w:val="nil"/>
              <w:left w:val="single" w:sz="8" w:space="0" w:color="000000"/>
              <w:bottom w:val="single" w:sz="8" w:space="0" w:color="000000"/>
              <w:right w:val="nil"/>
            </w:tcBorders>
            <w:shd w:val="clear" w:color="000000" w:fill="D9E1F2"/>
            <w:vAlign w:val="center"/>
            <w:hideMark/>
          </w:tcPr>
          <w:p w14:paraId="6907CED3"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theoretischer Hintergründe </w:t>
            </w:r>
            <w:proofErr w:type="spellStart"/>
            <w:r w:rsidRPr="008D5197">
              <w:rPr>
                <w:rFonts w:cs="Arial"/>
                <w:color w:val="000000"/>
                <w:sz w:val="14"/>
                <w:szCs w:val="14"/>
                <w:lang w:val="de-AT" w:eastAsia="de-AT"/>
              </w:rPr>
              <w:t>Active</w:t>
            </w:r>
            <w:proofErr w:type="spellEnd"/>
            <w:r w:rsidRPr="008D5197">
              <w:rPr>
                <w:rFonts w:cs="Arial"/>
                <w:color w:val="000000"/>
                <w:sz w:val="14"/>
                <w:szCs w:val="14"/>
                <w:lang w:val="de-AT" w:eastAsia="de-AT"/>
              </w:rPr>
              <w:t xml:space="preserve"> Directory</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96517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768C07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07CDBF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08.01.2023</w:t>
            </w:r>
          </w:p>
        </w:tc>
        <w:tc>
          <w:tcPr>
            <w:tcW w:w="986" w:type="dxa"/>
            <w:tcBorders>
              <w:top w:val="nil"/>
              <w:left w:val="single" w:sz="8" w:space="0" w:color="000000"/>
              <w:bottom w:val="single" w:sz="8" w:space="0" w:color="000000"/>
              <w:right w:val="nil"/>
            </w:tcBorders>
            <w:shd w:val="clear" w:color="auto" w:fill="auto"/>
            <w:vAlign w:val="center"/>
            <w:hideMark/>
          </w:tcPr>
          <w:p w14:paraId="7B3B7BE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07:45-11:30</w:t>
            </w:r>
          </w:p>
        </w:tc>
        <w:tc>
          <w:tcPr>
            <w:tcW w:w="800" w:type="dxa"/>
            <w:tcBorders>
              <w:top w:val="nil"/>
              <w:left w:val="single" w:sz="8" w:space="0" w:color="000000"/>
              <w:bottom w:val="single" w:sz="8" w:space="0" w:color="000000"/>
              <w:right w:val="nil"/>
            </w:tcBorders>
            <w:shd w:val="clear" w:color="auto" w:fill="auto"/>
            <w:vAlign w:val="center"/>
            <w:hideMark/>
          </w:tcPr>
          <w:p w14:paraId="340D9B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03:45</w:t>
            </w:r>
          </w:p>
        </w:tc>
        <w:tc>
          <w:tcPr>
            <w:tcW w:w="4586" w:type="dxa"/>
            <w:tcBorders>
              <w:top w:val="nil"/>
              <w:left w:val="single" w:sz="8" w:space="0" w:color="000000"/>
              <w:bottom w:val="single" w:sz="8" w:space="0" w:color="000000"/>
              <w:right w:val="nil"/>
            </w:tcBorders>
            <w:shd w:val="clear" w:color="auto" w:fill="auto"/>
            <w:vAlign w:val="center"/>
            <w:hideMark/>
          </w:tcPr>
          <w:p w14:paraId="0917789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Firewall</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6479957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2EB339B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78AB755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15.01.2023</w:t>
            </w:r>
          </w:p>
        </w:tc>
        <w:tc>
          <w:tcPr>
            <w:tcW w:w="986" w:type="dxa"/>
            <w:tcBorders>
              <w:top w:val="nil"/>
              <w:left w:val="single" w:sz="8" w:space="0" w:color="000000"/>
              <w:bottom w:val="single" w:sz="8" w:space="0" w:color="000000"/>
              <w:right w:val="nil"/>
            </w:tcBorders>
            <w:shd w:val="clear" w:color="000000" w:fill="D9E1F2"/>
            <w:vAlign w:val="center"/>
            <w:hideMark/>
          </w:tcPr>
          <w:p w14:paraId="64C126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14:00-15:20</w:t>
            </w:r>
          </w:p>
        </w:tc>
        <w:tc>
          <w:tcPr>
            <w:tcW w:w="800" w:type="dxa"/>
            <w:tcBorders>
              <w:top w:val="nil"/>
              <w:left w:val="single" w:sz="8" w:space="0" w:color="000000"/>
              <w:bottom w:val="single" w:sz="8" w:space="0" w:color="000000"/>
              <w:right w:val="nil"/>
            </w:tcBorders>
            <w:shd w:val="clear" w:color="000000" w:fill="D9E1F2"/>
            <w:vAlign w:val="center"/>
            <w:hideMark/>
          </w:tcPr>
          <w:p w14:paraId="60E5668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01:20</w:t>
            </w:r>
          </w:p>
        </w:tc>
        <w:tc>
          <w:tcPr>
            <w:tcW w:w="4586" w:type="dxa"/>
            <w:tcBorders>
              <w:top w:val="nil"/>
              <w:left w:val="single" w:sz="8" w:space="0" w:color="000000"/>
              <w:bottom w:val="single" w:sz="8" w:space="0" w:color="000000"/>
              <w:right w:val="nil"/>
            </w:tcBorders>
            <w:shd w:val="clear" w:color="000000" w:fill="D9E1F2"/>
            <w:vAlign w:val="center"/>
            <w:hideMark/>
          </w:tcPr>
          <w:p w14:paraId="5B9A230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Doku theoretischer Hintergründe normaler Benutzer</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33DA36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F5EED0B"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2CB9959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20.01.2023</w:t>
            </w:r>
          </w:p>
        </w:tc>
        <w:tc>
          <w:tcPr>
            <w:tcW w:w="986" w:type="dxa"/>
            <w:tcBorders>
              <w:top w:val="nil"/>
              <w:left w:val="single" w:sz="8" w:space="0" w:color="000000"/>
              <w:bottom w:val="single" w:sz="8" w:space="0" w:color="000000"/>
              <w:right w:val="nil"/>
            </w:tcBorders>
            <w:shd w:val="clear" w:color="auto" w:fill="auto"/>
            <w:vAlign w:val="center"/>
            <w:hideMark/>
          </w:tcPr>
          <w:p w14:paraId="66ABBA1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09:15-10:00</w:t>
            </w:r>
          </w:p>
        </w:tc>
        <w:tc>
          <w:tcPr>
            <w:tcW w:w="800" w:type="dxa"/>
            <w:tcBorders>
              <w:top w:val="nil"/>
              <w:left w:val="single" w:sz="8" w:space="0" w:color="000000"/>
              <w:bottom w:val="single" w:sz="8" w:space="0" w:color="000000"/>
              <w:right w:val="nil"/>
            </w:tcBorders>
            <w:shd w:val="clear" w:color="auto" w:fill="auto"/>
            <w:vAlign w:val="center"/>
            <w:hideMark/>
          </w:tcPr>
          <w:p w14:paraId="650EB2B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00:45:00</w:t>
            </w:r>
          </w:p>
        </w:tc>
        <w:tc>
          <w:tcPr>
            <w:tcW w:w="4586" w:type="dxa"/>
            <w:tcBorders>
              <w:top w:val="nil"/>
              <w:left w:val="single" w:sz="8" w:space="0" w:color="000000"/>
              <w:bottom w:val="single" w:sz="8" w:space="0" w:color="000000"/>
              <w:right w:val="nil"/>
            </w:tcBorders>
            <w:shd w:val="clear" w:color="auto" w:fill="auto"/>
            <w:vAlign w:val="center"/>
            <w:hideMark/>
          </w:tcPr>
          <w:p w14:paraId="7FEBC0D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 xml:space="preserve">Doku praktischer teil DNS </w:t>
            </w:r>
            <w:proofErr w:type="gramStart"/>
            <w:r w:rsidRPr="008D5197">
              <w:rPr>
                <w:rFonts w:cs="Arial"/>
                <w:color w:val="000000"/>
                <w:sz w:val="14"/>
                <w:szCs w:val="14"/>
                <w:lang w:val="de-AT" w:eastAsia="de-AT"/>
              </w:rPr>
              <w:t>Teilweise</w:t>
            </w:r>
            <w:proofErr w:type="gramEnd"/>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25203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79AD34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7B8C1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23.01.2023</w:t>
            </w:r>
          </w:p>
        </w:tc>
        <w:tc>
          <w:tcPr>
            <w:tcW w:w="986" w:type="dxa"/>
            <w:tcBorders>
              <w:top w:val="nil"/>
              <w:left w:val="single" w:sz="8" w:space="0" w:color="000000"/>
              <w:bottom w:val="single" w:sz="8" w:space="0" w:color="000000"/>
              <w:right w:val="nil"/>
            </w:tcBorders>
            <w:shd w:val="clear" w:color="000000" w:fill="D9E1F2"/>
            <w:vAlign w:val="center"/>
            <w:hideMark/>
          </w:tcPr>
          <w:p w14:paraId="75DF35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18:30-21:20</w:t>
            </w:r>
          </w:p>
        </w:tc>
        <w:tc>
          <w:tcPr>
            <w:tcW w:w="800" w:type="dxa"/>
            <w:tcBorders>
              <w:top w:val="nil"/>
              <w:left w:val="single" w:sz="8" w:space="0" w:color="000000"/>
              <w:bottom w:val="single" w:sz="8" w:space="0" w:color="000000"/>
              <w:right w:val="nil"/>
            </w:tcBorders>
            <w:shd w:val="clear" w:color="000000" w:fill="D9E1F2"/>
            <w:vAlign w:val="center"/>
            <w:hideMark/>
          </w:tcPr>
          <w:p w14:paraId="0F1251C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02:50</w:t>
            </w:r>
          </w:p>
        </w:tc>
        <w:tc>
          <w:tcPr>
            <w:tcW w:w="4586" w:type="dxa"/>
            <w:tcBorders>
              <w:top w:val="nil"/>
              <w:left w:val="single" w:sz="8" w:space="0" w:color="000000"/>
              <w:bottom w:val="single" w:sz="8" w:space="0" w:color="000000"/>
              <w:right w:val="nil"/>
            </w:tcBorders>
            <w:shd w:val="clear" w:color="000000" w:fill="D9E1F2"/>
            <w:vAlign w:val="center"/>
            <w:hideMark/>
          </w:tcPr>
          <w:p w14:paraId="4CD6E5A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val="de-AT" w:eastAsia="de-AT"/>
              </w:rPr>
              <w:t>Verbesserung bereits verfasster Dokumentation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6B3411C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1761FD51"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19A8893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31.01.2023</w:t>
            </w:r>
          </w:p>
        </w:tc>
        <w:tc>
          <w:tcPr>
            <w:tcW w:w="986" w:type="dxa"/>
            <w:tcBorders>
              <w:top w:val="nil"/>
              <w:left w:val="single" w:sz="8" w:space="0" w:color="000000"/>
              <w:bottom w:val="single" w:sz="8" w:space="0" w:color="000000"/>
              <w:right w:val="nil"/>
            </w:tcBorders>
            <w:shd w:val="clear" w:color="auto" w:fill="auto"/>
            <w:vAlign w:val="center"/>
            <w:hideMark/>
          </w:tcPr>
          <w:p w14:paraId="71A3BEF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16:30.20:30</w:t>
            </w:r>
          </w:p>
        </w:tc>
        <w:tc>
          <w:tcPr>
            <w:tcW w:w="800" w:type="dxa"/>
            <w:tcBorders>
              <w:top w:val="nil"/>
              <w:left w:val="single" w:sz="8" w:space="0" w:color="000000"/>
              <w:bottom w:val="single" w:sz="8" w:space="0" w:color="000000"/>
              <w:right w:val="nil"/>
            </w:tcBorders>
            <w:shd w:val="clear" w:color="auto" w:fill="auto"/>
            <w:vAlign w:val="center"/>
            <w:hideMark/>
          </w:tcPr>
          <w:p w14:paraId="31E2035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6A6F2F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Kurzbeschreibung und Abstract geschrieben und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0DC3460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1BB6B257"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253FDB8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01.02.2023</w:t>
            </w:r>
          </w:p>
        </w:tc>
        <w:tc>
          <w:tcPr>
            <w:tcW w:w="986" w:type="dxa"/>
            <w:tcBorders>
              <w:top w:val="nil"/>
              <w:left w:val="single" w:sz="8" w:space="0" w:color="000000"/>
              <w:bottom w:val="single" w:sz="8" w:space="0" w:color="000000"/>
              <w:right w:val="nil"/>
            </w:tcBorders>
            <w:shd w:val="clear" w:color="000000" w:fill="D9E1F2"/>
            <w:vAlign w:val="center"/>
            <w:hideMark/>
          </w:tcPr>
          <w:p w14:paraId="1DD682D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15:00-19:30</w:t>
            </w:r>
          </w:p>
        </w:tc>
        <w:tc>
          <w:tcPr>
            <w:tcW w:w="800" w:type="dxa"/>
            <w:tcBorders>
              <w:top w:val="nil"/>
              <w:left w:val="single" w:sz="8" w:space="0" w:color="000000"/>
              <w:bottom w:val="single" w:sz="8" w:space="0" w:color="000000"/>
              <w:right w:val="nil"/>
            </w:tcBorders>
            <w:shd w:val="clear" w:color="000000" w:fill="D9E1F2"/>
            <w:vAlign w:val="center"/>
            <w:hideMark/>
          </w:tcPr>
          <w:p w14:paraId="496765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04:30</w:t>
            </w:r>
          </w:p>
        </w:tc>
        <w:tc>
          <w:tcPr>
            <w:tcW w:w="4586" w:type="dxa"/>
            <w:tcBorders>
              <w:top w:val="nil"/>
              <w:left w:val="single" w:sz="8" w:space="0" w:color="000000"/>
              <w:bottom w:val="single" w:sz="8" w:space="0" w:color="000000"/>
              <w:right w:val="nil"/>
            </w:tcBorders>
            <w:shd w:val="clear" w:color="000000" w:fill="D9E1F2"/>
            <w:vAlign w:val="center"/>
            <w:hideMark/>
          </w:tcPr>
          <w:p w14:paraId="1EBD0DE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Diplomarbeitsdatenbank ausgefüllt mit Abstract und Einleitung dokumentiert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55CC5A7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74F09AAE"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AE46EC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02.02.2023</w:t>
            </w:r>
          </w:p>
        </w:tc>
        <w:tc>
          <w:tcPr>
            <w:tcW w:w="986" w:type="dxa"/>
            <w:tcBorders>
              <w:top w:val="nil"/>
              <w:left w:val="single" w:sz="8" w:space="0" w:color="000000"/>
              <w:bottom w:val="single" w:sz="8" w:space="0" w:color="000000"/>
              <w:right w:val="nil"/>
            </w:tcBorders>
            <w:shd w:val="clear" w:color="auto" w:fill="auto"/>
            <w:vAlign w:val="center"/>
            <w:hideMark/>
          </w:tcPr>
          <w:p w14:paraId="387B74F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18:00-21:30</w:t>
            </w:r>
          </w:p>
        </w:tc>
        <w:tc>
          <w:tcPr>
            <w:tcW w:w="800" w:type="dxa"/>
            <w:tcBorders>
              <w:top w:val="nil"/>
              <w:left w:val="single" w:sz="8" w:space="0" w:color="000000"/>
              <w:bottom w:val="single" w:sz="8" w:space="0" w:color="000000"/>
              <w:right w:val="nil"/>
            </w:tcBorders>
            <w:shd w:val="clear" w:color="auto" w:fill="auto"/>
            <w:vAlign w:val="center"/>
            <w:hideMark/>
          </w:tcPr>
          <w:p w14:paraId="734398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03:30</w:t>
            </w:r>
          </w:p>
        </w:tc>
        <w:tc>
          <w:tcPr>
            <w:tcW w:w="4586" w:type="dxa"/>
            <w:tcBorders>
              <w:top w:val="nil"/>
              <w:left w:val="single" w:sz="8" w:space="0" w:color="000000"/>
              <w:bottom w:val="single" w:sz="8" w:space="0" w:color="000000"/>
              <w:right w:val="nil"/>
            </w:tcBorders>
            <w:shd w:val="clear" w:color="auto" w:fill="auto"/>
            <w:vAlign w:val="center"/>
            <w:hideMark/>
          </w:tcPr>
          <w:p w14:paraId="032EEB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Projektergebnisse dokumentiert und Abstract nochmal verbessert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3A1C90E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05245945"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D6AFA19"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07.02.2023</w:t>
            </w:r>
          </w:p>
        </w:tc>
        <w:tc>
          <w:tcPr>
            <w:tcW w:w="986" w:type="dxa"/>
            <w:tcBorders>
              <w:top w:val="nil"/>
              <w:left w:val="single" w:sz="8" w:space="0" w:color="000000"/>
              <w:bottom w:val="single" w:sz="8" w:space="0" w:color="000000"/>
              <w:right w:val="nil"/>
            </w:tcBorders>
            <w:shd w:val="clear" w:color="000000" w:fill="D9E1F2"/>
            <w:vAlign w:val="center"/>
            <w:hideMark/>
          </w:tcPr>
          <w:p w14:paraId="1C0978B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17:00-19:30</w:t>
            </w:r>
          </w:p>
        </w:tc>
        <w:tc>
          <w:tcPr>
            <w:tcW w:w="800" w:type="dxa"/>
            <w:tcBorders>
              <w:top w:val="nil"/>
              <w:left w:val="single" w:sz="8" w:space="0" w:color="000000"/>
              <w:bottom w:val="single" w:sz="8" w:space="0" w:color="000000"/>
              <w:right w:val="nil"/>
            </w:tcBorders>
            <w:shd w:val="clear" w:color="000000" w:fill="D9E1F2"/>
            <w:vAlign w:val="center"/>
            <w:hideMark/>
          </w:tcPr>
          <w:p w14:paraId="3268999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71D9D80D"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Vertiefende Aufgabenstellung geschrieben</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D42578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2A0622C4"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5E81584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08.02.2023</w:t>
            </w:r>
          </w:p>
        </w:tc>
        <w:tc>
          <w:tcPr>
            <w:tcW w:w="986" w:type="dxa"/>
            <w:tcBorders>
              <w:top w:val="nil"/>
              <w:left w:val="single" w:sz="8" w:space="0" w:color="000000"/>
              <w:bottom w:val="single" w:sz="8" w:space="0" w:color="000000"/>
              <w:right w:val="nil"/>
            </w:tcBorders>
            <w:shd w:val="clear" w:color="auto" w:fill="auto"/>
            <w:vAlign w:val="center"/>
            <w:hideMark/>
          </w:tcPr>
          <w:p w14:paraId="232455B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14:00-18:00</w:t>
            </w:r>
          </w:p>
        </w:tc>
        <w:tc>
          <w:tcPr>
            <w:tcW w:w="800" w:type="dxa"/>
            <w:tcBorders>
              <w:top w:val="nil"/>
              <w:left w:val="single" w:sz="8" w:space="0" w:color="000000"/>
              <w:bottom w:val="single" w:sz="8" w:space="0" w:color="000000"/>
              <w:right w:val="nil"/>
            </w:tcBorders>
            <w:shd w:val="clear" w:color="auto" w:fill="auto"/>
            <w:vAlign w:val="center"/>
            <w:hideMark/>
          </w:tcPr>
          <w:p w14:paraId="43F9109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4FF4DA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 xml:space="preserve">Doku verfeinert mit Abstract </w:t>
            </w:r>
            <w:proofErr w:type="spellStart"/>
            <w:r w:rsidRPr="008D5197">
              <w:rPr>
                <w:rFonts w:cs="Arial"/>
                <w:color w:val="000000"/>
                <w:sz w:val="14"/>
                <w:szCs w:val="14"/>
                <w:lang w:eastAsia="de-AT"/>
              </w:rPr>
              <w:t>verbesserung</w:t>
            </w:r>
            <w:proofErr w:type="spellEnd"/>
            <w:r w:rsidRPr="008D5197">
              <w:rPr>
                <w:rFonts w:cs="Arial"/>
                <w:color w:val="000000"/>
                <w:sz w:val="14"/>
                <w:szCs w:val="14"/>
                <w:lang w:eastAsia="de-AT"/>
              </w:rPr>
              <w:t>, Zusammenfassung etc.</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1152A16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4CFE33AA"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48707DD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09.02.2023</w:t>
            </w:r>
          </w:p>
        </w:tc>
        <w:tc>
          <w:tcPr>
            <w:tcW w:w="986" w:type="dxa"/>
            <w:tcBorders>
              <w:top w:val="nil"/>
              <w:left w:val="single" w:sz="8" w:space="0" w:color="000000"/>
              <w:bottom w:val="single" w:sz="8" w:space="0" w:color="000000"/>
              <w:right w:val="nil"/>
            </w:tcBorders>
            <w:shd w:val="clear" w:color="000000" w:fill="D9E1F2"/>
            <w:vAlign w:val="center"/>
            <w:hideMark/>
          </w:tcPr>
          <w:p w14:paraId="1E98634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18:00-21:00</w:t>
            </w:r>
          </w:p>
        </w:tc>
        <w:tc>
          <w:tcPr>
            <w:tcW w:w="800" w:type="dxa"/>
            <w:tcBorders>
              <w:top w:val="nil"/>
              <w:left w:val="single" w:sz="8" w:space="0" w:color="000000"/>
              <w:bottom w:val="single" w:sz="8" w:space="0" w:color="000000"/>
              <w:right w:val="nil"/>
            </w:tcBorders>
            <w:shd w:val="clear" w:color="000000" w:fill="D9E1F2"/>
            <w:vAlign w:val="center"/>
            <w:hideMark/>
          </w:tcPr>
          <w:p w14:paraId="5725107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03:00</w:t>
            </w:r>
          </w:p>
        </w:tc>
        <w:tc>
          <w:tcPr>
            <w:tcW w:w="4586" w:type="dxa"/>
            <w:tcBorders>
              <w:top w:val="nil"/>
              <w:left w:val="single" w:sz="8" w:space="0" w:color="000000"/>
              <w:bottom w:val="single" w:sz="8" w:space="0" w:color="000000"/>
              <w:right w:val="nil"/>
            </w:tcBorders>
            <w:shd w:val="clear" w:color="000000" w:fill="D9E1F2"/>
            <w:vAlign w:val="center"/>
            <w:hideMark/>
          </w:tcPr>
          <w:p w14:paraId="43F5096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Recherche Software für Gantt Diagramm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2A77B24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40327006"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auto" w:fill="auto"/>
            <w:vAlign w:val="center"/>
            <w:hideMark/>
          </w:tcPr>
          <w:p w14:paraId="4F10E89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13.02.2023</w:t>
            </w:r>
          </w:p>
        </w:tc>
        <w:tc>
          <w:tcPr>
            <w:tcW w:w="986" w:type="dxa"/>
            <w:tcBorders>
              <w:top w:val="nil"/>
              <w:left w:val="single" w:sz="8" w:space="0" w:color="000000"/>
              <w:bottom w:val="single" w:sz="8" w:space="0" w:color="000000"/>
              <w:right w:val="nil"/>
            </w:tcBorders>
            <w:shd w:val="clear" w:color="auto" w:fill="auto"/>
            <w:vAlign w:val="center"/>
            <w:hideMark/>
          </w:tcPr>
          <w:p w14:paraId="56B8791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16:00-20:00</w:t>
            </w:r>
          </w:p>
        </w:tc>
        <w:tc>
          <w:tcPr>
            <w:tcW w:w="800" w:type="dxa"/>
            <w:tcBorders>
              <w:top w:val="nil"/>
              <w:left w:val="single" w:sz="8" w:space="0" w:color="000000"/>
              <w:bottom w:val="single" w:sz="8" w:space="0" w:color="000000"/>
              <w:right w:val="nil"/>
            </w:tcBorders>
            <w:shd w:val="clear" w:color="auto" w:fill="auto"/>
            <w:vAlign w:val="center"/>
            <w:hideMark/>
          </w:tcPr>
          <w:p w14:paraId="7E097D8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04:00</w:t>
            </w:r>
          </w:p>
        </w:tc>
        <w:tc>
          <w:tcPr>
            <w:tcW w:w="4586" w:type="dxa"/>
            <w:tcBorders>
              <w:top w:val="nil"/>
              <w:left w:val="single" w:sz="8" w:space="0" w:color="000000"/>
              <w:bottom w:val="single" w:sz="8" w:space="0" w:color="000000"/>
              <w:right w:val="nil"/>
            </w:tcBorders>
            <w:shd w:val="clear" w:color="auto" w:fill="auto"/>
            <w:vAlign w:val="center"/>
            <w:hideMark/>
          </w:tcPr>
          <w:p w14:paraId="4D229E8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Gantt Diagramm Erstellung, nicht funktioniert</w:t>
            </w:r>
          </w:p>
        </w:tc>
        <w:tc>
          <w:tcPr>
            <w:tcW w:w="2201" w:type="dxa"/>
            <w:tcBorders>
              <w:top w:val="nil"/>
              <w:left w:val="single" w:sz="8" w:space="0" w:color="000000"/>
              <w:bottom w:val="single" w:sz="8" w:space="0" w:color="000000"/>
              <w:right w:val="single" w:sz="8" w:space="0" w:color="000000"/>
            </w:tcBorders>
            <w:shd w:val="clear" w:color="auto" w:fill="auto"/>
            <w:vAlign w:val="center"/>
            <w:hideMark/>
          </w:tcPr>
          <w:p w14:paraId="4427A6A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color w:val="000000"/>
                <w:sz w:val="14"/>
                <w:szCs w:val="14"/>
                <w:lang w:eastAsia="de-AT"/>
              </w:rPr>
              <w:t>Schiechtl Kevin, Dipl.-Ing. (FH)</w:t>
            </w:r>
          </w:p>
        </w:tc>
      </w:tr>
      <w:tr w:rsidR="007654E7" w:rsidRPr="008D5197" w14:paraId="34C509B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6A0077F5"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14.02.2023</w:t>
            </w:r>
          </w:p>
        </w:tc>
        <w:tc>
          <w:tcPr>
            <w:tcW w:w="986" w:type="dxa"/>
            <w:tcBorders>
              <w:top w:val="nil"/>
              <w:left w:val="single" w:sz="8" w:space="0" w:color="000000"/>
              <w:bottom w:val="single" w:sz="8" w:space="0" w:color="000000"/>
              <w:right w:val="nil"/>
            </w:tcBorders>
            <w:shd w:val="clear" w:color="000000" w:fill="D9E1F2"/>
            <w:vAlign w:val="center"/>
            <w:hideMark/>
          </w:tcPr>
          <w:p w14:paraId="2F06F3C8"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08:00-13:00</w:t>
            </w:r>
          </w:p>
        </w:tc>
        <w:tc>
          <w:tcPr>
            <w:tcW w:w="800" w:type="dxa"/>
            <w:tcBorders>
              <w:top w:val="nil"/>
              <w:left w:val="single" w:sz="8" w:space="0" w:color="000000"/>
              <w:bottom w:val="single" w:sz="8" w:space="0" w:color="000000"/>
              <w:right w:val="nil"/>
            </w:tcBorders>
            <w:shd w:val="clear" w:color="000000" w:fill="D9E1F2"/>
            <w:vAlign w:val="center"/>
            <w:hideMark/>
          </w:tcPr>
          <w:p w14:paraId="38C30A3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05:00</w:t>
            </w:r>
          </w:p>
        </w:tc>
        <w:tc>
          <w:tcPr>
            <w:tcW w:w="4586" w:type="dxa"/>
            <w:tcBorders>
              <w:top w:val="nil"/>
              <w:left w:val="single" w:sz="8" w:space="0" w:color="000000"/>
              <w:bottom w:val="single" w:sz="8" w:space="0" w:color="000000"/>
              <w:right w:val="nil"/>
            </w:tcBorders>
            <w:shd w:val="clear" w:color="000000" w:fill="D9E1F2"/>
            <w:vAlign w:val="center"/>
            <w:hideMark/>
          </w:tcPr>
          <w:p w14:paraId="2D6B8931"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Fehlersuche abgeschlossen und Diagramm erstellt </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117AF2E6"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28133EC8"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0612991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31.03.2023</w:t>
            </w:r>
          </w:p>
        </w:tc>
        <w:tc>
          <w:tcPr>
            <w:tcW w:w="986" w:type="dxa"/>
            <w:tcBorders>
              <w:top w:val="nil"/>
              <w:left w:val="single" w:sz="8" w:space="0" w:color="000000"/>
              <w:bottom w:val="single" w:sz="8" w:space="0" w:color="000000"/>
              <w:right w:val="nil"/>
            </w:tcBorders>
            <w:shd w:val="clear" w:color="000000" w:fill="FFFFFF"/>
            <w:vAlign w:val="center"/>
            <w:hideMark/>
          </w:tcPr>
          <w:p w14:paraId="128882A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08:00-11:00</w:t>
            </w:r>
          </w:p>
        </w:tc>
        <w:tc>
          <w:tcPr>
            <w:tcW w:w="800" w:type="dxa"/>
            <w:tcBorders>
              <w:top w:val="nil"/>
              <w:left w:val="single" w:sz="8" w:space="0" w:color="000000"/>
              <w:bottom w:val="single" w:sz="8" w:space="0" w:color="000000"/>
              <w:right w:val="nil"/>
            </w:tcBorders>
            <w:shd w:val="clear" w:color="000000" w:fill="FFFFFF"/>
            <w:vAlign w:val="center"/>
            <w:hideMark/>
          </w:tcPr>
          <w:p w14:paraId="1A099624"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03:30</w:t>
            </w:r>
          </w:p>
        </w:tc>
        <w:tc>
          <w:tcPr>
            <w:tcW w:w="4586" w:type="dxa"/>
            <w:tcBorders>
              <w:top w:val="nil"/>
              <w:left w:val="single" w:sz="8" w:space="0" w:color="000000"/>
              <w:bottom w:val="single" w:sz="8" w:space="0" w:color="000000"/>
              <w:right w:val="nil"/>
            </w:tcBorders>
            <w:shd w:val="clear" w:color="000000" w:fill="FFFFFF"/>
            <w:vAlign w:val="center"/>
            <w:hideMark/>
          </w:tcPr>
          <w:p w14:paraId="7CD1A9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Verbesserungen gemacht und Abgabe der Diplomarbeit</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1260D68B"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5D241EBC"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D9E1F2"/>
            <w:vAlign w:val="center"/>
            <w:hideMark/>
          </w:tcPr>
          <w:p w14:paraId="055C3F8C"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09.03.2023</w:t>
            </w:r>
          </w:p>
        </w:tc>
        <w:tc>
          <w:tcPr>
            <w:tcW w:w="986" w:type="dxa"/>
            <w:tcBorders>
              <w:top w:val="nil"/>
              <w:left w:val="single" w:sz="8" w:space="0" w:color="000000"/>
              <w:bottom w:val="single" w:sz="8" w:space="0" w:color="000000"/>
              <w:right w:val="nil"/>
            </w:tcBorders>
            <w:shd w:val="clear" w:color="000000" w:fill="D9E1F2"/>
            <w:vAlign w:val="center"/>
            <w:hideMark/>
          </w:tcPr>
          <w:p w14:paraId="3EFE9CE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16:30-18:30</w:t>
            </w:r>
          </w:p>
        </w:tc>
        <w:tc>
          <w:tcPr>
            <w:tcW w:w="800" w:type="dxa"/>
            <w:tcBorders>
              <w:top w:val="nil"/>
              <w:left w:val="single" w:sz="8" w:space="0" w:color="000000"/>
              <w:bottom w:val="single" w:sz="8" w:space="0" w:color="000000"/>
              <w:right w:val="nil"/>
            </w:tcBorders>
            <w:shd w:val="clear" w:color="000000" w:fill="D9E1F2"/>
            <w:vAlign w:val="center"/>
            <w:hideMark/>
          </w:tcPr>
          <w:p w14:paraId="48D50DF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02:30</w:t>
            </w:r>
          </w:p>
        </w:tc>
        <w:tc>
          <w:tcPr>
            <w:tcW w:w="4586" w:type="dxa"/>
            <w:tcBorders>
              <w:top w:val="nil"/>
              <w:left w:val="single" w:sz="8" w:space="0" w:color="000000"/>
              <w:bottom w:val="single" w:sz="8" w:space="0" w:color="000000"/>
              <w:right w:val="nil"/>
            </w:tcBorders>
            <w:shd w:val="clear" w:color="000000" w:fill="D9E1F2"/>
            <w:vAlign w:val="center"/>
            <w:hideMark/>
          </w:tcPr>
          <w:p w14:paraId="3086DA9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Projekterfahrung verfasst</w:t>
            </w:r>
          </w:p>
        </w:tc>
        <w:tc>
          <w:tcPr>
            <w:tcW w:w="2201" w:type="dxa"/>
            <w:tcBorders>
              <w:top w:val="nil"/>
              <w:left w:val="single" w:sz="8" w:space="0" w:color="000000"/>
              <w:bottom w:val="single" w:sz="8" w:space="0" w:color="000000"/>
              <w:right w:val="single" w:sz="8" w:space="0" w:color="000000"/>
            </w:tcBorders>
            <w:shd w:val="clear" w:color="000000" w:fill="D9E1F2"/>
            <w:vAlign w:val="center"/>
            <w:hideMark/>
          </w:tcPr>
          <w:p w14:paraId="407B818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7654E7" w:rsidRPr="008D5197" w14:paraId="30F5140F" w14:textId="77777777" w:rsidTr="007654E7">
        <w:trPr>
          <w:gridAfter w:val="1"/>
          <w:wAfter w:w="146" w:type="dxa"/>
          <w:trHeight w:val="465"/>
        </w:trPr>
        <w:tc>
          <w:tcPr>
            <w:tcW w:w="941" w:type="dxa"/>
            <w:tcBorders>
              <w:top w:val="nil"/>
              <w:left w:val="single" w:sz="8" w:space="0" w:color="000000"/>
              <w:bottom w:val="single" w:sz="8" w:space="0" w:color="000000"/>
              <w:right w:val="nil"/>
            </w:tcBorders>
            <w:shd w:val="clear" w:color="000000" w:fill="FFFFFF"/>
            <w:vAlign w:val="center"/>
            <w:hideMark/>
          </w:tcPr>
          <w:p w14:paraId="4DBBE937"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10.03.2023</w:t>
            </w:r>
          </w:p>
        </w:tc>
        <w:tc>
          <w:tcPr>
            <w:tcW w:w="986" w:type="dxa"/>
            <w:tcBorders>
              <w:top w:val="nil"/>
              <w:left w:val="single" w:sz="8" w:space="0" w:color="000000"/>
              <w:bottom w:val="single" w:sz="8" w:space="0" w:color="000000"/>
              <w:right w:val="nil"/>
            </w:tcBorders>
            <w:shd w:val="clear" w:color="000000" w:fill="FFFFFF"/>
            <w:vAlign w:val="center"/>
            <w:hideMark/>
          </w:tcPr>
          <w:p w14:paraId="3CEEB16E"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09:30-11:00</w:t>
            </w:r>
          </w:p>
        </w:tc>
        <w:tc>
          <w:tcPr>
            <w:tcW w:w="800" w:type="dxa"/>
            <w:tcBorders>
              <w:top w:val="nil"/>
              <w:left w:val="single" w:sz="8" w:space="0" w:color="000000"/>
              <w:bottom w:val="single" w:sz="8" w:space="0" w:color="000000"/>
              <w:right w:val="nil"/>
            </w:tcBorders>
            <w:shd w:val="clear" w:color="000000" w:fill="FFFFFF"/>
            <w:vAlign w:val="center"/>
            <w:hideMark/>
          </w:tcPr>
          <w:p w14:paraId="2C19A99F"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01:30</w:t>
            </w:r>
          </w:p>
        </w:tc>
        <w:tc>
          <w:tcPr>
            <w:tcW w:w="4586" w:type="dxa"/>
            <w:tcBorders>
              <w:top w:val="nil"/>
              <w:left w:val="single" w:sz="8" w:space="0" w:color="000000"/>
              <w:bottom w:val="single" w:sz="8" w:space="0" w:color="000000"/>
              <w:right w:val="nil"/>
            </w:tcBorders>
            <w:shd w:val="clear" w:color="000000" w:fill="FFFFFF"/>
            <w:vAlign w:val="center"/>
            <w:hideMark/>
          </w:tcPr>
          <w:p w14:paraId="6F8CF860"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 xml:space="preserve">Danksagung verfasst </w:t>
            </w:r>
          </w:p>
        </w:tc>
        <w:tc>
          <w:tcPr>
            <w:tcW w:w="2201" w:type="dxa"/>
            <w:tcBorders>
              <w:top w:val="nil"/>
              <w:left w:val="single" w:sz="8" w:space="0" w:color="000000"/>
              <w:bottom w:val="single" w:sz="8" w:space="0" w:color="000000"/>
              <w:right w:val="single" w:sz="8" w:space="0" w:color="000000"/>
            </w:tcBorders>
            <w:shd w:val="clear" w:color="000000" w:fill="FFFFFF"/>
            <w:vAlign w:val="center"/>
            <w:hideMark/>
          </w:tcPr>
          <w:p w14:paraId="0E215CE2" w14:textId="77777777" w:rsidR="008D5197" w:rsidRPr="008D5197" w:rsidRDefault="008D5197" w:rsidP="008D5197">
            <w:pPr>
              <w:suppressAutoHyphens w:val="0"/>
              <w:spacing w:after="0" w:line="240" w:lineRule="auto"/>
              <w:jc w:val="center"/>
              <w:rPr>
                <w:rFonts w:cs="Arial"/>
                <w:color w:val="000000"/>
                <w:sz w:val="14"/>
                <w:szCs w:val="14"/>
                <w:lang w:val="de-AT" w:eastAsia="de-AT"/>
              </w:rPr>
            </w:pPr>
            <w:r w:rsidRPr="008D5197">
              <w:rPr>
                <w:rFonts w:cs="Arial"/>
                <w:sz w:val="14"/>
                <w:szCs w:val="14"/>
                <w:lang w:eastAsia="de-AT"/>
              </w:rPr>
              <w:t>Schiechtl Kevin, Dipl.-Ing. (FH)</w:t>
            </w:r>
          </w:p>
        </w:tc>
      </w:tr>
      <w:tr w:rsidR="008D5197" w:rsidRPr="008D5197" w14:paraId="6C0019E7" w14:textId="77777777" w:rsidTr="007654E7">
        <w:trPr>
          <w:gridAfter w:val="1"/>
          <w:wAfter w:w="146" w:type="dxa"/>
          <w:trHeight w:val="300"/>
        </w:trPr>
        <w:tc>
          <w:tcPr>
            <w:tcW w:w="941" w:type="dxa"/>
            <w:vMerge w:val="restart"/>
            <w:tcBorders>
              <w:top w:val="nil"/>
              <w:left w:val="nil"/>
              <w:bottom w:val="nil"/>
              <w:right w:val="nil"/>
            </w:tcBorders>
            <w:shd w:val="clear" w:color="auto" w:fill="auto"/>
            <w:vAlign w:val="center"/>
            <w:hideMark/>
          </w:tcPr>
          <w:p w14:paraId="450F41A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986" w:type="dxa"/>
            <w:vMerge w:val="restart"/>
            <w:tcBorders>
              <w:top w:val="nil"/>
              <w:left w:val="nil"/>
              <w:bottom w:val="nil"/>
              <w:right w:val="nil"/>
            </w:tcBorders>
            <w:shd w:val="clear" w:color="auto" w:fill="auto"/>
            <w:vAlign w:val="center"/>
            <w:hideMark/>
          </w:tcPr>
          <w:p w14:paraId="75560146"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800" w:type="dxa"/>
            <w:vMerge w:val="restart"/>
            <w:tcBorders>
              <w:top w:val="nil"/>
              <w:left w:val="nil"/>
              <w:bottom w:val="nil"/>
              <w:right w:val="nil"/>
            </w:tcBorders>
            <w:shd w:val="clear" w:color="auto" w:fill="auto"/>
            <w:hideMark/>
          </w:tcPr>
          <w:p w14:paraId="06836645" w14:textId="77777777" w:rsidR="008D5197" w:rsidRDefault="008D5197" w:rsidP="008D5197">
            <w:pPr>
              <w:suppressAutoHyphens w:val="0"/>
              <w:spacing w:after="0" w:line="240" w:lineRule="auto"/>
              <w:jc w:val="center"/>
              <w:rPr>
                <w:rFonts w:cs="Arial"/>
                <w:b/>
                <w:bCs/>
                <w:color w:val="000000"/>
                <w:sz w:val="16"/>
                <w:szCs w:val="16"/>
                <w:lang w:eastAsia="de-AT"/>
              </w:rPr>
            </w:pPr>
            <w:r w:rsidRPr="008D5197">
              <w:rPr>
                <w:rFonts w:cs="Arial"/>
                <w:b/>
                <w:bCs/>
                <w:color w:val="000000"/>
                <w:sz w:val="16"/>
                <w:szCs w:val="16"/>
                <w:lang w:eastAsia="de-AT"/>
              </w:rPr>
              <w:t>SUMME:</w:t>
            </w:r>
          </w:p>
          <w:p w14:paraId="7F7BCC51" w14:textId="6823AE58" w:rsidR="002C6DD0" w:rsidRPr="008D5197" w:rsidRDefault="001F1D6F" w:rsidP="008D5197">
            <w:pPr>
              <w:suppressAutoHyphens w:val="0"/>
              <w:spacing w:after="0" w:line="240" w:lineRule="auto"/>
              <w:jc w:val="center"/>
              <w:rPr>
                <w:rFonts w:cs="Arial"/>
                <w:b/>
                <w:bCs/>
                <w:color w:val="000000"/>
                <w:sz w:val="16"/>
                <w:szCs w:val="16"/>
                <w:lang w:val="de-AT" w:eastAsia="de-AT"/>
              </w:rPr>
            </w:pPr>
            <w:r>
              <w:rPr>
                <w:rFonts w:cs="Arial"/>
                <w:b/>
                <w:bCs/>
                <w:color w:val="000000"/>
                <w:sz w:val="16"/>
                <w:szCs w:val="16"/>
                <w:lang w:eastAsia="de-AT"/>
              </w:rPr>
              <w:t>150.84</w:t>
            </w:r>
          </w:p>
        </w:tc>
        <w:tc>
          <w:tcPr>
            <w:tcW w:w="4586" w:type="dxa"/>
            <w:vMerge w:val="restart"/>
            <w:tcBorders>
              <w:top w:val="nil"/>
              <w:left w:val="nil"/>
              <w:bottom w:val="nil"/>
              <w:right w:val="nil"/>
            </w:tcBorders>
            <w:shd w:val="clear" w:color="auto" w:fill="auto"/>
            <w:vAlign w:val="center"/>
            <w:hideMark/>
          </w:tcPr>
          <w:p w14:paraId="4B5A4339" w14:textId="3CCDDF9F"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c>
          <w:tcPr>
            <w:tcW w:w="2201" w:type="dxa"/>
            <w:vMerge w:val="restart"/>
            <w:tcBorders>
              <w:top w:val="nil"/>
              <w:left w:val="nil"/>
              <w:bottom w:val="nil"/>
              <w:right w:val="nil"/>
            </w:tcBorders>
            <w:shd w:val="clear" w:color="auto" w:fill="auto"/>
            <w:vAlign w:val="center"/>
            <w:hideMark/>
          </w:tcPr>
          <w:p w14:paraId="60D1CF07"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r w:rsidRPr="008D5197">
              <w:rPr>
                <w:rFonts w:cs="Arial"/>
                <w:b/>
                <w:bCs/>
                <w:color w:val="000000"/>
                <w:sz w:val="16"/>
                <w:szCs w:val="16"/>
                <w:lang w:eastAsia="de-AT"/>
              </w:rPr>
              <w:t> </w:t>
            </w:r>
          </w:p>
        </w:tc>
      </w:tr>
      <w:tr w:rsidR="008D5197" w:rsidRPr="008D5197" w14:paraId="769B8950" w14:textId="77777777" w:rsidTr="007654E7">
        <w:trPr>
          <w:trHeight w:val="300"/>
        </w:trPr>
        <w:tc>
          <w:tcPr>
            <w:tcW w:w="941" w:type="dxa"/>
            <w:vMerge/>
            <w:tcBorders>
              <w:top w:val="nil"/>
              <w:left w:val="nil"/>
              <w:bottom w:val="nil"/>
              <w:right w:val="nil"/>
            </w:tcBorders>
            <w:vAlign w:val="center"/>
            <w:hideMark/>
          </w:tcPr>
          <w:p w14:paraId="5AEEB55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986" w:type="dxa"/>
            <w:vMerge/>
            <w:tcBorders>
              <w:top w:val="nil"/>
              <w:left w:val="nil"/>
              <w:bottom w:val="nil"/>
              <w:right w:val="nil"/>
            </w:tcBorders>
            <w:vAlign w:val="center"/>
            <w:hideMark/>
          </w:tcPr>
          <w:p w14:paraId="12B0BA22"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800" w:type="dxa"/>
            <w:vMerge/>
            <w:tcBorders>
              <w:top w:val="nil"/>
              <w:left w:val="nil"/>
              <w:bottom w:val="nil"/>
              <w:right w:val="nil"/>
            </w:tcBorders>
            <w:vAlign w:val="center"/>
            <w:hideMark/>
          </w:tcPr>
          <w:p w14:paraId="20E15BCE"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4586" w:type="dxa"/>
            <w:vMerge/>
            <w:tcBorders>
              <w:top w:val="nil"/>
              <w:left w:val="nil"/>
              <w:bottom w:val="nil"/>
              <w:right w:val="nil"/>
            </w:tcBorders>
            <w:vAlign w:val="center"/>
            <w:hideMark/>
          </w:tcPr>
          <w:p w14:paraId="008BC32F"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2201" w:type="dxa"/>
            <w:vMerge/>
            <w:tcBorders>
              <w:top w:val="nil"/>
              <w:left w:val="nil"/>
              <w:bottom w:val="nil"/>
              <w:right w:val="nil"/>
            </w:tcBorders>
            <w:vAlign w:val="center"/>
            <w:hideMark/>
          </w:tcPr>
          <w:p w14:paraId="0CCB9148" w14:textId="77777777" w:rsidR="008D5197" w:rsidRPr="008D5197" w:rsidRDefault="008D5197" w:rsidP="008D5197">
            <w:pPr>
              <w:suppressAutoHyphens w:val="0"/>
              <w:spacing w:after="0" w:line="240" w:lineRule="auto"/>
              <w:jc w:val="left"/>
              <w:rPr>
                <w:rFonts w:cs="Arial"/>
                <w:b/>
                <w:bCs/>
                <w:color w:val="000000"/>
                <w:sz w:val="16"/>
                <w:szCs w:val="16"/>
                <w:lang w:val="de-AT" w:eastAsia="de-AT"/>
              </w:rPr>
            </w:pPr>
          </w:p>
        </w:tc>
        <w:tc>
          <w:tcPr>
            <w:tcW w:w="146" w:type="dxa"/>
            <w:tcBorders>
              <w:top w:val="nil"/>
              <w:left w:val="nil"/>
              <w:bottom w:val="nil"/>
              <w:right w:val="nil"/>
            </w:tcBorders>
            <w:shd w:val="clear" w:color="auto" w:fill="auto"/>
            <w:noWrap/>
            <w:vAlign w:val="bottom"/>
            <w:hideMark/>
          </w:tcPr>
          <w:p w14:paraId="78913B44" w14:textId="77777777" w:rsidR="008D5197" w:rsidRPr="008D5197" w:rsidRDefault="008D5197" w:rsidP="008D5197">
            <w:pPr>
              <w:suppressAutoHyphens w:val="0"/>
              <w:spacing w:after="0" w:line="240" w:lineRule="auto"/>
              <w:jc w:val="center"/>
              <w:rPr>
                <w:rFonts w:cs="Arial"/>
                <w:b/>
                <w:bCs/>
                <w:color w:val="000000"/>
                <w:sz w:val="16"/>
                <w:szCs w:val="16"/>
                <w:lang w:val="de-AT" w:eastAsia="de-AT"/>
              </w:rPr>
            </w:pPr>
          </w:p>
        </w:tc>
      </w:tr>
    </w:tbl>
    <w:p w14:paraId="4CC385F3" w14:textId="61A7ED92" w:rsidR="00360804" w:rsidRDefault="00360804" w:rsidP="000A003E"/>
    <w:p w14:paraId="57BCCFF3" w14:textId="77777777" w:rsidR="00360804" w:rsidRDefault="00360804">
      <w:pPr>
        <w:suppressAutoHyphens w:val="0"/>
        <w:spacing w:after="0" w:line="240" w:lineRule="auto"/>
        <w:jc w:val="left"/>
      </w:pPr>
    </w:p>
    <w:p w14:paraId="08792509" w14:textId="77777777" w:rsidR="00360804" w:rsidRDefault="00360804">
      <w:pPr>
        <w:suppressAutoHyphens w:val="0"/>
        <w:spacing w:after="0" w:line="240" w:lineRule="auto"/>
        <w:jc w:val="left"/>
      </w:pPr>
    </w:p>
    <w:p w14:paraId="0251E56A" w14:textId="01828D73" w:rsidR="00360804" w:rsidRDefault="00360804">
      <w:pPr>
        <w:suppressAutoHyphens w:val="0"/>
        <w:spacing w:after="0" w:line="240" w:lineRule="auto"/>
        <w:jc w:val="left"/>
      </w:pPr>
      <w:r>
        <w:br w:type="page"/>
      </w:r>
    </w:p>
    <w:p w14:paraId="07FF212A" w14:textId="77777777" w:rsidR="000A003E" w:rsidRDefault="000A003E" w:rsidP="000A003E"/>
    <w:p w14:paraId="0E595506" w14:textId="6A21C8C2" w:rsidR="00333CAA" w:rsidRDefault="00333CAA" w:rsidP="00333CAA">
      <w:pPr>
        <w:pStyle w:val="Beschriftung"/>
        <w:keepNext/>
      </w:pPr>
      <w:bookmarkStart w:id="95" w:name="_Toc129305519"/>
      <w:r>
        <w:t xml:space="preserve">Tabelle </w:t>
      </w:r>
      <w:r>
        <w:fldChar w:fldCharType="begin"/>
      </w:r>
      <w:r>
        <w:instrText xml:space="preserve"> SEQ Tabelle \* ARABIC </w:instrText>
      </w:r>
      <w:r>
        <w:fldChar w:fldCharType="separate"/>
      </w:r>
      <w:r w:rsidR="008D5197">
        <w:rPr>
          <w:noProof/>
        </w:rPr>
        <w:t>2</w:t>
      </w:r>
      <w:r>
        <w:fldChar w:fldCharType="end"/>
      </w:r>
      <w:r>
        <w:t xml:space="preserve"> Arbeitsnachweis der Diplomarbeit</w:t>
      </w:r>
      <w:r w:rsidR="008D5197">
        <w:t xml:space="preserve">; </w:t>
      </w:r>
      <w:r>
        <w:t>Edelmann Patrick</w:t>
      </w:r>
      <w:bookmarkEnd w:id="95"/>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Konfiguration </w:t>
            </w:r>
            <w:r w:rsidR="008F7004" w:rsidRPr="00C353E6">
              <w:t>(YouTube</w:t>
            </w:r>
            <w:r w:rsidRPr="00C353E6">
              <w:t xml:space="preserve"> Video bzw. Brainstorming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DHCP YouTube Videos und Artikel im Internet angesehen zur 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 xml:space="preserve">DHCP-Konfiguration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anlegen und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Doku Sudo Admin Benutzer fertiggestellt, Sudo Benutzer (Funktion,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Sudo Benutzer (Funktion,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Konfiguration Word Datei zusammengefügt, recherchiert über E-Mail-Server (Protokolle, Konfiguration usw.) und mit der </w:t>
            </w:r>
            <w:r w:rsidR="008F7004" w:rsidRPr="00C353E6">
              <w:t>Konfiguration-E-Mail</w:t>
            </w:r>
            <w:r w:rsidRPr="00C353E6">
              <w:t>-Server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E-Mail-Konfiguration beendet, </w:t>
            </w:r>
            <w:proofErr w:type="spellStart"/>
            <w:r w:rsidRPr="00C353E6">
              <w:t>recherche</w:t>
            </w:r>
            <w:proofErr w:type="spellEnd"/>
            <w:r w:rsidRPr="00C353E6">
              <w:t xml:space="preserv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Doku E-Mail-Geschichte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w:t>
            </w:r>
            <w:proofErr w:type="spellStart"/>
            <w:r w:rsidRPr="00C353E6">
              <w:t>konfiguration</w:t>
            </w:r>
            <w:proofErr w:type="spellEnd"/>
            <w:r w:rsidRPr="00C353E6">
              <w:t>, E-Mail-Server, DHCP-Server,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 xml:space="preserve">von dem </w:t>
            </w:r>
            <w:proofErr w:type="spellStart"/>
            <w:r w:rsidR="008F7004" w:rsidRPr="00C353E6">
              <w:t>Dhcp</w:t>
            </w:r>
            <w:proofErr w:type="spellEnd"/>
            <w:r w:rsidR="008F7004" w:rsidRPr="00C353E6">
              <w:t>-Server,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Doku von der Theorie des E-Mail-Servers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 xml:space="preserve">Programmcode fertig realisiert und </w:t>
            </w:r>
            <w:proofErr w:type="spellStart"/>
            <w:r w:rsidRPr="00C353E6">
              <w:t>fehler</w:t>
            </w:r>
            <w:proofErr w:type="spellEnd"/>
            <w:r w:rsidRPr="00C353E6">
              <w:t xml:space="preserve">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w:t>
            </w:r>
            <w:proofErr w:type="spellStart"/>
            <w:r w:rsidRPr="00C353E6">
              <w:t>fehler</w:t>
            </w:r>
            <w:proofErr w:type="spellEnd"/>
            <w:r w:rsidRPr="00C353E6">
              <w:t xml:space="preserve"> in Zeile 5 ausgebessert, aber weiteren </w:t>
            </w:r>
            <w:proofErr w:type="spellStart"/>
            <w:r w:rsidRPr="00C353E6">
              <w:t>fehler</w:t>
            </w:r>
            <w:proofErr w:type="spellEnd"/>
            <w:r w:rsidRPr="00C353E6">
              <w:t xml:space="preserve">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 xml:space="preserve">Fehler Suche in Zeile 8 und </w:t>
            </w:r>
            <w:proofErr w:type="spellStart"/>
            <w:r w:rsidRPr="00C353E6">
              <w:t>fehler</w:t>
            </w:r>
            <w:proofErr w:type="spellEnd"/>
            <w:r w:rsidRPr="00C353E6">
              <w:t xml:space="preserve">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w:t>
            </w:r>
            <w:proofErr w:type="spellStart"/>
            <w:r w:rsidRPr="00C353E6">
              <w:t>nachrichten</w:t>
            </w:r>
            <w:proofErr w:type="spellEnd"/>
            <w:r w:rsidRPr="00C353E6">
              <w:t xml:space="preserve">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 xml:space="preserve">Doku für das Programm begonnen und fertiggestellt und kleine </w:t>
            </w:r>
            <w:proofErr w:type="spellStart"/>
            <w:r w:rsidRPr="00C353E6">
              <w:t>verbesserungen</w:t>
            </w:r>
            <w:proofErr w:type="spellEnd"/>
            <w:r w:rsidRPr="00C353E6">
              <w:t xml:space="preserve">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Umsetzungen Programmcode dokumentiert und </w:t>
            </w:r>
            <w:r w:rsidRPr="00C353E6">
              <w:lastRenderedPageBreak/>
              <w:t xml:space="preserve">fertiggestellt und theorieteil angefangen mit der </w:t>
            </w:r>
            <w:proofErr w:type="spellStart"/>
            <w:r w:rsidRPr="00C353E6">
              <w:t>recherche</w:t>
            </w:r>
            <w:proofErr w:type="spellEnd"/>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lastRenderedPageBreak/>
              <w:t xml:space="preserve">Schiechtl Kevin, </w:t>
            </w:r>
            <w:r w:rsidRPr="00C353E6">
              <w:lastRenderedPageBreak/>
              <w:t>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lastRenderedPageBreak/>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Theorieteil bzw. Geschichte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Theorieteil bzw. Geschichte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proofErr w:type="spellStart"/>
            <w:r w:rsidRPr="00C353E6">
              <w:t>Dilomarbeitsdatenbank</w:t>
            </w:r>
            <w:proofErr w:type="spellEnd"/>
            <w:r w:rsidRPr="00C353E6">
              <w:t xml:space="preserve">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(Zusammenfassung/Abstract,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Gan</w:t>
            </w:r>
            <w:r>
              <w:t>t</w:t>
            </w:r>
            <w:r w:rsidRPr="00C353E6">
              <w:t xml:space="preserve">t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Erstellung bis Datum 29.01.2022 mehr hat nicht funktioniert und Fehlersuche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B8658D" w:rsidRPr="00C353E6" w14:paraId="5C43ACCA" w14:textId="77777777" w:rsidTr="00B8658D">
        <w:trPr>
          <w:trHeight w:val="236"/>
        </w:trPr>
        <w:tc>
          <w:tcPr>
            <w:tcW w:w="1047" w:type="dxa"/>
            <w:tcBorders>
              <w:top w:val="single" w:sz="4" w:space="0" w:color="000000"/>
              <w:left w:val="single" w:sz="4" w:space="0" w:color="000000"/>
              <w:bottom w:val="single" w:sz="4" w:space="0" w:color="000000"/>
            </w:tcBorders>
            <w:shd w:val="clear" w:color="auto" w:fill="C6D9F1" w:themeFill="text2" w:themeFillTint="33"/>
          </w:tcPr>
          <w:p w14:paraId="0E1A1CA3" w14:textId="1FA47ADF" w:rsidR="00B8658D" w:rsidRDefault="00B8658D" w:rsidP="00EF296D">
            <w:pPr>
              <w:pStyle w:val="Arbeitsnachweis"/>
              <w:snapToGrid w:val="0"/>
            </w:pPr>
            <w:r>
              <w:t>09.03.2023</w:t>
            </w:r>
          </w:p>
        </w:tc>
        <w:tc>
          <w:tcPr>
            <w:tcW w:w="1218" w:type="dxa"/>
            <w:tcBorders>
              <w:top w:val="single" w:sz="4" w:space="0" w:color="000000"/>
              <w:left w:val="single" w:sz="4" w:space="0" w:color="000000"/>
              <w:bottom w:val="single" w:sz="4" w:space="0" w:color="000000"/>
            </w:tcBorders>
            <w:shd w:val="clear" w:color="auto" w:fill="C6D9F1" w:themeFill="text2" w:themeFillTint="33"/>
          </w:tcPr>
          <w:p w14:paraId="1AC954EF" w14:textId="642DB7A7" w:rsidR="00B8658D" w:rsidRDefault="00B8658D" w:rsidP="00EF296D">
            <w:pPr>
              <w:pStyle w:val="Arbeitsnachweis"/>
              <w:snapToGrid w:val="0"/>
            </w:pPr>
            <w:r>
              <w:t>16:30-18:30</w:t>
            </w:r>
          </w:p>
        </w:tc>
        <w:tc>
          <w:tcPr>
            <w:tcW w:w="916" w:type="dxa"/>
            <w:tcBorders>
              <w:top w:val="single" w:sz="4" w:space="0" w:color="000000"/>
              <w:left w:val="single" w:sz="4" w:space="0" w:color="000000"/>
              <w:bottom w:val="single" w:sz="4" w:space="0" w:color="000000"/>
            </w:tcBorders>
            <w:shd w:val="clear" w:color="auto" w:fill="C6D9F1" w:themeFill="text2" w:themeFillTint="33"/>
          </w:tcPr>
          <w:p w14:paraId="38CC25BF" w14:textId="3F099214" w:rsidR="00B8658D" w:rsidRDefault="00B8658D" w:rsidP="00EF296D">
            <w:pPr>
              <w:pStyle w:val="Arbeitsnachweis"/>
              <w:snapToGrid w:val="0"/>
            </w:pPr>
            <w:r>
              <w:t>02:30min</w:t>
            </w:r>
          </w:p>
        </w:tc>
        <w:tc>
          <w:tcPr>
            <w:tcW w:w="5104" w:type="dxa"/>
            <w:tcBorders>
              <w:top w:val="single" w:sz="4" w:space="0" w:color="000000"/>
              <w:left w:val="single" w:sz="4" w:space="0" w:color="000000"/>
              <w:bottom w:val="single" w:sz="4" w:space="0" w:color="000000"/>
            </w:tcBorders>
            <w:shd w:val="clear" w:color="auto" w:fill="C6D9F1" w:themeFill="text2" w:themeFillTint="33"/>
          </w:tcPr>
          <w:p w14:paraId="0AD0F0D3" w14:textId="34594827" w:rsidR="00B8658D" w:rsidRDefault="00B8658D" w:rsidP="00EF296D">
            <w:pPr>
              <w:pStyle w:val="Arbeitsnachweis"/>
              <w:snapToGrid w:val="0"/>
              <w:jc w:val="center"/>
            </w:pPr>
            <w:r>
              <w:t>Projekterfahrung verfasst</w:t>
            </w:r>
          </w:p>
        </w:tc>
        <w:tc>
          <w:tcPr>
            <w:tcW w:w="138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Pr>
          <w:p w14:paraId="0CB3795D" w14:textId="23DCBE49" w:rsidR="00B8658D" w:rsidRPr="00C353E6" w:rsidRDefault="00B8658D" w:rsidP="00EF296D">
            <w:pPr>
              <w:pStyle w:val="Arbeitsnachweis"/>
              <w:snapToGrid w:val="0"/>
              <w:jc w:val="center"/>
            </w:pPr>
            <w:r w:rsidRPr="00C353E6">
              <w:t>Schiechtl Kevin, Dipl.-Ing. (FH)</w:t>
            </w:r>
          </w:p>
        </w:tc>
      </w:tr>
      <w:tr w:rsidR="00B8658D" w:rsidRPr="00C353E6" w14:paraId="0C913DB4"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18B9404C" w14:textId="04A5B859" w:rsidR="00B8658D" w:rsidRDefault="00B8658D" w:rsidP="00EF296D">
            <w:pPr>
              <w:pStyle w:val="Arbeitsnachweis"/>
              <w:snapToGrid w:val="0"/>
            </w:pPr>
            <w:r>
              <w:t>10.03.2023</w:t>
            </w:r>
          </w:p>
        </w:tc>
        <w:tc>
          <w:tcPr>
            <w:tcW w:w="1218" w:type="dxa"/>
            <w:tcBorders>
              <w:top w:val="single" w:sz="4" w:space="0" w:color="000000"/>
              <w:left w:val="single" w:sz="4" w:space="0" w:color="000000"/>
              <w:bottom w:val="single" w:sz="4" w:space="0" w:color="000000"/>
            </w:tcBorders>
            <w:shd w:val="clear" w:color="auto" w:fill="FFFFFF" w:themeFill="background1"/>
          </w:tcPr>
          <w:p w14:paraId="15E451D8" w14:textId="163ED01A" w:rsidR="00B8658D" w:rsidRDefault="00B8658D" w:rsidP="00EF296D">
            <w:pPr>
              <w:pStyle w:val="Arbeitsnachweis"/>
              <w:snapToGrid w:val="0"/>
            </w:pPr>
            <w:r>
              <w:t>09:30-11:00</w:t>
            </w:r>
          </w:p>
        </w:tc>
        <w:tc>
          <w:tcPr>
            <w:tcW w:w="916" w:type="dxa"/>
            <w:tcBorders>
              <w:top w:val="single" w:sz="4" w:space="0" w:color="000000"/>
              <w:left w:val="single" w:sz="4" w:space="0" w:color="000000"/>
              <w:bottom w:val="single" w:sz="4" w:space="0" w:color="000000"/>
            </w:tcBorders>
            <w:shd w:val="clear" w:color="auto" w:fill="FFFFFF" w:themeFill="background1"/>
          </w:tcPr>
          <w:p w14:paraId="732481B7" w14:textId="08CA80EF" w:rsidR="00B8658D" w:rsidRDefault="00B8658D" w:rsidP="00EF296D">
            <w:pPr>
              <w:pStyle w:val="Arbeitsnachweis"/>
              <w:snapToGrid w:val="0"/>
            </w:pPr>
            <w:r>
              <w:t>01:30min</w:t>
            </w:r>
          </w:p>
        </w:tc>
        <w:tc>
          <w:tcPr>
            <w:tcW w:w="5104" w:type="dxa"/>
            <w:tcBorders>
              <w:top w:val="single" w:sz="4" w:space="0" w:color="000000"/>
              <w:left w:val="single" w:sz="4" w:space="0" w:color="000000"/>
              <w:bottom w:val="single" w:sz="4" w:space="0" w:color="000000"/>
            </w:tcBorders>
            <w:shd w:val="clear" w:color="auto" w:fill="FFFFFF" w:themeFill="background1"/>
          </w:tcPr>
          <w:p w14:paraId="5A9136CD" w14:textId="35CD9695" w:rsidR="00B8658D" w:rsidRDefault="00B8658D" w:rsidP="00EF296D">
            <w:pPr>
              <w:pStyle w:val="Arbeitsnachweis"/>
              <w:snapToGrid w:val="0"/>
              <w:jc w:val="center"/>
            </w:pPr>
            <w:r>
              <w:t xml:space="preserve">Danksagung verfasst </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0FF030EA" w14:textId="667CB442" w:rsidR="00B8658D" w:rsidRPr="00C353E6" w:rsidRDefault="00B8658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63B86E8A" w:rsidR="00EF296D" w:rsidRDefault="00EF296D" w:rsidP="00EF296D">
            <w:pPr>
              <w:pStyle w:val="Arbeitsnachweis"/>
              <w:snapToGrid w:val="0"/>
              <w:rPr>
                <w:b/>
              </w:rPr>
            </w:pPr>
            <w:r>
              <w:rPr>
                <w:b/>
              </w:rPr>
              <w:t>1</w:t>
            </w:r>
            <w:r w:rsidR="00B8658D">
              <w:rPr>
                <w:b/>
              </w:rPr>
              <w:t>80</w:t>
            </w:r>
            <w:r>
              <w:rPr>
                <w:b/>
              </w:rPr>
              <w:t>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425FFFAD" w:rsidR="00895840" w:rsidRPr="001C1120" w:rsidRDefault="00895840" w:rsidP="001C1120">
      <w:pPr>
        <w:tabs>
          <w:tab w:val="left" w:pos="2820"/>
        </w:tabs>
      </w:pPr>
    </w:p>
    <w:sectPr w:rsidR="00895840" w:rsidRPr="001C1120" w:rsidSect="00C27459">
      <w:footerReference w:type="default" r:id="rId76"/>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F1B48" w14:textId="77777777" w:rsidR="00D527B7" w:rsidRDefault="00D527B7">
      <w:pPr>
        <w:spacing w:after="0" w:line="240" w:lineRule="auto"/>
      </w:pPr>
      <w:r>
        <w:separator/>
      </w:r>
    </w:p>
  </w:endnote>
  <w:endnote w:type="continuationSeparator" w:id="0">
    <w:p w14:paraId="5B9CF0A4" w14:textId="77777777" w:rsidR="00D527B7" w:rsidRDefault="00D527B7">
      <w:pPr>
        <w:spacing w:after="0" w:line="240" w:lineRule="auto"/>
      </w:pPr>
      <w:r>
        <w:continuationSeparator/>
      </w:r>
    </w:p>
  </w:endnote>
  <w:endnote w:type="continuationNotice" w:id="1">
    <w:p w14:paraId="65B2B0D8" w14:textId="77777777" w:rsidR="00D527B7" w:rsidRDefault="00D527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End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EndPr/>
    <w:sdtContent>
      <w:p w14:paraId="09EA2700" w14:textId="0B93908C" w:rsidR="001C673A" w:rsidRDefault="00DD163C">
        <w:pPr>
          <w:pStyle w:val="Fuzeile"/>
          <w:jc w:val="right"/>
        </w:pPr>
        <w:r>
          <w:t>Patrick Edelmann</w:t>
        </w:r>
        <w:r w:rsidR="001C673A">
          <w:t xml:space="preserve">   </w:t>
        </w:r>
        <w:r w:rsidR="001C673A">
          <w:tab/>
        </w:r>
        <w:r w:rsidR="001C673A">
          <w:tab/>
        </w:r>
        <w:r w:rsidR="001C673A">
          <w:fldChar w:fldCharType="begin"/>
        </w:r>
        <w:r w:rsidR="001C673A">
          <w:instrText>PAGE   \* MERGEFORMAT</w:instrText>
        </w:r>
        <w:r w:rsidR="001C673A">
          <w:fldChar w:fldCharType="separate"/>
        </w:r>
        <w:r w:rsidR="001C673A">
          <w:rPr>
            <w:noProof/>
          </w:rPr>
          <w:t>3</w:t>
        </w:r>
        <w:r w:rsidR="001C673A">
          <w:fldChar w:fldCharType="end"/>
        </w:r>
      </w:p>
    </w:sdtContent>
  </w:sdt>
  <w:p w14:paraId="76E6E238"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0039149"/>
      <w:docPartObj>
        <w:docPartGallery w:val="Page Numbers (Bottom of Page)"/>
        <w:docPartUnique/>
      </w:docPartObj>
    </w:sdtPr>
    <w:sdtEndPr/>
    <w:sdtContent>
      <w:p w14:paraId="1521576F" w14:textId="77777777" w:rsidR="00FE1FC6" w:rsidRDefault="00FE1FC6">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3B23F812" w14:textId="77777777" w:rsidR="00FE1FC6" w:rsidRPr="00624ED3" w:rsidRDefault="00FE1FC6"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End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EndPr/>
    <w:sdtContent>
      <w:p w14:paraId="726E01F7" w14:textId="462A8AE9" w:rsidR="001C673A" w:rsidRDefault="001C673A">
        <w:pPr>
          <w:pStyle w:val="Fuzeile"/>
          <w:jc w:val="right"/>
        </w:pPr>
        <w:r>
          <w:t>Simon Angerer</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6703290"/>
      <w:docPartObj>
        <w:docPartGallery w:val="Page Numbers (Bottom of Page)"/>
        <w:docPartUnique/>
      </w:docPartObj>
    </w:sdtPr>
    <w:sdtEndPr/>
    <w:sdtContent>
      <w:p w14:paraId="43422F4C" w14:textId="57EA15CE" w:rsidR="00AC5C04" w:rsidRDefault="00AC5C04">
        <w:pPr>
          <w:pStyle w:val="Fuzeile"/>
          <w:jc w:val="right"/>
        </w:pPr>
        <w:r>
          <w:t>Patrick Edelman</w:t>
        </w:r>
        <w:r w:rsidR="0011438D">
          <w:t>n</w:t>
        </w:r>
        <w:r>
          <w:t xml:space="preserve">/Simon Angerer    </w:t>
        </w:r>
        <w:r>
          <w:tab/>
        </w:r>
        <w:r>
          <w:tab/>
        </w:r>
        <w:r>
          <w:fldChar w:fldCharType="begin"/>
        </w:r>
        <w:r>
          <w:instrText>PAGE   \* MERGEFORMAT</w:instrText>
        </w:r>
        <w:r>
          <w:fldChar w:fldCharType="separate"/>
        </w:r>
        <w:r>
          <w:rPr>
            <w:noProof/>
          </w:rPr>
          <w:t>3</w:t>
        </w:r>
        <w:r>
          <w:fldChar w:fldCharType="end"/>
        </w:r>
      </w:p>
    </w:sdtContent>
  </w:sdt>
  <w:p w14:paraId="5D1D4B5A" w14:textId="77777777" w:rsidR="00AC5C04" w:rsidRPr="00624ED3" w:rsidRDefault="00AC5C04"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EndPr/>
    <w:sdtContent>
      <w:p w14:paraId="0659B837" w14:textId="739C135B" w:rsidR="00C27459" w:rsidRDefault="00C27459" w:rsidP="00203D58">
        <w:pPr>
          <w:pStyle w:val="Fuzeile"/>
          <w:jc w:val="center"/>
        </w:pPr>
        <w:r>
          <w:t>Patrick Edelmann/Simon Angerer</w:t>
        </w:r>
        <w:r>
          <w:tab/>
        </w:r>
        <w:r w:rsidR="00B928C7">
          <w:t>Literaturverzeichnis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730609"/>
      <w:docPartObj>
        <w:docPartGallery w:val="Page Numbers (Bottom of Page)"/>
        <w:docPartUnique/>
      </w:docPartObj>
    </w:sdtPr>
    <w:sdtEndPr/>
    <w:sdtContent>
      <w:p w14:paraId="1D97E1DF" w14:textId="5EDBFCA5" w:rsidR="00B928C7" w:rsidRDefault="00B928C7" w:rsidP="00203D58">
        <w:pPr>
          <w:pStyle w:val="Fuzeile"/>
          <w:jc w:val="center"/>
        </w:pPr>
        <w:r>
          <w:t>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66C0EF61" w14:textId="77777777" w:rsidR="00B928C7" w:rsidRPr="00624ED3" w:rsidRDefault="00B928C7"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7023067"/>
      <w:docPartObj>
        <w:docPartGallery w:val="Page Numbers (Bottom of Page)"/>
        <w:docPartUnique/>
      </w:docPartObj>
    </w:sdtPr>
    <w:sdtEndPr/>
    <w:sdtContent>
      <w:p w14:paraId="2F0EF52E" w14:textId="364EA43E" w:rsidR="005A504B" w:rsidRDefault="005A504B">
        <w:pPr>
          <w:pStyle w:val="Fuzeile"/>
          <w:jc w:val="right"/>
        </w:pPr>
        <w:r>
          <w:t>Patrick Edelmann/Simon Angerer</w:t>
        </w:r>
        <w:r>
          <w:tab/>
        </w:r>
        <w:r w:rsidR="00181EF6">
          <w:t>Projekterfahrung</w:t>
        </w:r>
        <w:r>
          <w:tab/>
        </w:r>
        <w:r>
          <w:fldChar w:fldCharType="begin"/>
        </w:r>
        <w:r>
          <w:instrText>PAGE   \* MERGEFORMAT</w:instrText>
        </w:r>
        <w:r>
          <w:fldChar w:fldCharType="separate"/>
        </w:r>
        <w:r>
          <w:rPr>
            <w:noProof/>
          </w:rPr>
          <w:t>III</w:t>
        </w:r>
        <w:r>
          <w:fldChar w:fldCharType="end"/>
        </w:r>
      </w:p>
    </w:sdtContent>
  </w:sdt>
  <w:p w14:paraId="6BE0ABFE" w14:textId="77777777" w:rsidR="005A504B" w:rsidRPr="00624ED3" w:rsidRDefault="005A504B"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134729"/>
      <w:docPartObj>
        <w:docPartGallery w:val="Page Numbers (Bottom of Page)"/>
        <w:docPartUnique/>
      </w:docPartObj>
    </w:sdtPr>
    <w:sdtEndPr/>
    <w:sdtContent>
      <w:p w14:paraId="61FF1E5E" w14:textId="3DA1E95B" w:rsidR="00181EF6" w:rsidRDefault="00181EF6">
        <w:pPr>
          <w:pStyle w:val="Fuzeile"/>
          <w:jc w:val="right"/>
        </w:pPr>
        <w:r>
          <w:t>Patrick Edelmann/Simon Angerer</w:t>
        </w:r>
        <w:r>
          <w:tab/>
          <w:t>Projektterminplanung</w:t>
        </w:r>
        <w:r>
          <w:tab/>
        </w:r>
        <w:r>
          <w:fldChar w:fldCharType="begin"/>
        </w:r>
        <w:r>
          <w:instrText>PAGE   \* MERGEFORMAT</w:instrText>
        </w:r>
        <w:r>
          <w:fldChar w:fldCharType="separate"/>
        </w:r>
        <w:r>
          <w:rPr>
            <w:noProof/>
          </w:rPr>
          <w:t>III</w:t>
        </w:r>
        <w:r>
          <w:fldChar w:fldCharType="end"/>
        </w:r>
      </w:p>
    </w:sdtContent>
  </w:sdt>
  <w:p w14:paraId="133CF2C3" w14:textId="77777777" w:rsidR="00181EF6" w:rsidRPr="00624ED3" w:rsidRDefault="00181EF6" w:rsidP="007040E0">
    <w:pPr>
      <w:pStyle w:val="Fuzeile"/>
      <w:jc w:val="right"/>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72914"/>
      <w:docPartObj>
        <w:docPartGallery w:val="Page Numbers (Bottom of Page)"/>
        <w:docPartUnique/>
      </w:docPartObj>
    </w:sdtPr>
    <w:sdtEndPr/>
    <w:sdtContent>
      <w:p w14:paraId="480EFB2E" w14:textId="26EB339F" w:rsidR="005A504B" w:rsidRDefault="005A504B">
        <w:pPr>
          <w:pStyle w:val="Fuzeile"/>
          <w:jc w:val="right"/>
        </w:pPr>
        <w:r>
          <w:t>Simon Angerer</w:t>
        </w:r>
        <w:r>
          <w:tab/>
        </w:r>
        <w:r w:rsidR="0014614E">
          <w:t>Arbeitsnachweis</w:t>
        </w:r>
        <w:r>
          <w:tab/>
        </w:r>
        <w:r>
          <w:fldChar w:fldCharType="begin"/>
        </w:r>
        <w:r>
          <w:instrText>PAGE   \* MERGEFORMAT</w:instrText>
        </w:r>
        <w:r>
          <w:fldChar w:fldCharType="separate"/>
        </w:r>
        <w:r>
          <w:rPr>
            <w:noProof/>
          </w:rPr>
          <w:t>III</w:t>
        </w:r>
        <w:r>
          <w:fldChar w:fldCharType="end"/>
        </w:r>
      </w:p>
    </w:sdtContent>
  </w:sdt>
  <w:p w14:paraId="01C6FE1D" w14:textId="77777777" w:rsidR="005A504B" w:rsidRPr="00624ED3" w:rsidRDefault="005A504B"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End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EndPr/>
    <w:sdtContent>
      <w:p w14:paraId="202C8B35" w14:textId="16F6D627" w:rsidR="00EE42F3" w:rsidRDefault="00EE42F3">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0E5F0" w14:textId="72CA2C9C" w:rsidR="00665EF1" w:rsidRDefault="00665EF1">
    <w:pPr>
      <w:pStyle w:val="Fuzeile"/>
      <w:jc w:val="right"/>
    </w:pPr>
    <w:r>
      <w:t>Patrick Edelmann/Simon Angerer</w:t>
    </w:r>
    <w:r>
      <w:tab/>
      <w:t>Danksagung</w:t>
    </w:r>
    <w:r>
      <w:tab/>
    </w:r>
    <w:sdt>
      <w:sdtPr>
        <w:id w:val="610560712"/>
        <w:docPartObj>
          <w:docPartGallery w:val="Page Numbers (Bottom of Page)"/>
          <w:docPartUnique/>
        </w:docPartObj>
      </w:sdtPr>
      <w:sdtEndPr/>
      <w:sdtContent>
        <w:r>
          <w:fldChar w:fldCharType="begin"/>
        </w:r>
        <w:r>
          <w:instrText>PAGE   \* MERGEFORMAT</w:instrText>
        </w:r>
        <w:r>
          <w:fldChar w:fldCharType="separate"/>
        </w:r>
        <w:r>
          <w:rPr>
            <w:noProof/>
          </w:rPr>
          <w:t>iii</w:t>
        </w:r>
        <w:r>
          <w:fldChar w:fldCharType="end"/>
        </w:r>
      </w:sdtContent>
    </w:sdt>
  </w:p>
  <w:p w14:paraId="7322270A" w14:textId="77777777" w:rsidR="00665EF1" w:rsidRDefault="00665EF1">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End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6695AAFE"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EndPr/>
      <w:sdtContent>
        <w:r w:rsidR="005A10FC">
          <w:t>I</w:t>
        </w:r>
      </w:sdtContent>
    </w:sdt>
  </w:p>
  <w:p w14:paraId="364C7CEF" w14:textId="77777777" w:rsidR="001F5FD6" w:rsidRDefault="001F5FD6">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EndPr/>
    <w:sdtContent>
      <w:p w14:paraId="3CC82FA7" w14:textId="00947903" w:rsidR="007040E0" w:rsidRDefault="00751263" w:rsidP="00A744F3">
        <w:pPr>
          <w:pStyle w:val="Fuzeile"/>
          <w:jc w:val="center"/>
        </w:pPr>
        <w:r>
          <w:t>Patrick Edelman</w:t>
        </w:r>
        <w:r w:rsidR="00E031ED">
          <w:t>n</w:t>
        </w:r>
        <w:r w:rsidR="003A6485">
          <w:t>/Simon Angerer</w:t>
        </w:r>
        <w:r w:rsidR="007040E0">
          <w:tab/>
        </w:r>
        <w:r w:rsidR="007040E0">
          <w:tab/>
        </w:r>
        <w:r w:rsidR="007040E0">
          <w:fldChar w:fldCharType="begin"/>
        </w:r>
        <w:r w:rsidR="007040E0">
          <w:instrText>PAGE   \* MERGEFORMAT</w:instrText>
        </w:r>
        <w:r w:rsidR="007040E0">
          <w:fldChar w:fldCharType="separate"/>
        </w:r>
        <w:r w:rsidR="005A7E87">
          <w:rPr>
            <w:noProof/>
          </w:rPr>
          <w:t>3</w:t>
        </w:r>
        <w:r w:rsidR="007040E0">
          <w:fldChar w:fldCharType="end"/>
        </w:r>
      </w:p>
    </w:sdtContent>
  </w:sdt>
  <w:p w14:paraId="66D8DFE0" w14:textId="77777777" w:rsidR="007040E0" w:rsidRPr="00624ED3" w:rsidRDefault="007040E0"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End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8C1EE" w14:textId="77777777" w:rsidR="00D527B7" w:rsidRDefault="00D527B7">
      <w:pPr>
        <w:spacing w:after="0" w:line="240" w:lineRule="auto"/>
      </w:pPr>
      <w:r>
        <w:separator/>
      </w:r>
    </w:p>
  </w:footnote>
  <w:footnote w:type="continuationSeparator" w:id="0">
    <w:p w14:paraId="4564E0EC" w14:textId="77777777" w:rsidR="00D527B7" w:rsidRDefault="00D527B7">
      <w:pPr>
        <w:spacing w:after="0" w:line="240" w:lineRule="auto"/>
      </w:pPr>
      <w:r>
        <w:continuationSeparator/>
      </w:r>
    </w:p>
  </w:footnote>
  <w:footnote w:type="continuationNotice" w:id="1">
    <w:p w14:paraId="389B7D21" w14:textId="77777777" w:rsidR="00D527B7" w:rsidRDefault="00D527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58241"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1E582" w14:textId="77777777" w:rsidR="00FE1FC6" w:rsidRPr="00062F31" w:rsidRDefault="00FE1FC6" w:rsidP="00062F31">
    <w:pPr>
      <w:pStyle w:val="Kopfzeile"/>
      <w:pBdr>
        <w:bottom w:val="single" w:sz="4" w:space="10" w:color="000000"/>
      </w:pBdr>
      <w:rPr>
        <w:lang w:val="de-A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58240"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5824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Grafik 32"/>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A0B23B7E"/>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62F3AA2"/>
    <w:multiLevelType w:val="hybridMultilevel"/>
    <w:tmpl w:val="F120F984"/>
    <w:lvl w:ilvl="0" w:tplc="E9EA3D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866DDB"/>
    <w:multiLevelType w:val="hybridMultilevel"/>
    <w:tmpl w:val="C278239C"/>
    <w:lvl w:ilvl="0" w:tplc="6CB82C88">
      <w:start w:val="1"/>
      <w:numFmt w:val="decimal"/>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73B3F4C"/>
    <w:multiLevelType w:val="hybridMultilevel"/>
    <w:tmpl w:val="8FD42C88"/>
    <w:lvl w:ilvl="0" w:tplc="C922D452">
      <w:start w:val="1"/>
      <w:numFmt w:val="decimal"/>
      <w:lvlText w:val="%1.1.1.1"/>
      <w:lvlJc w:val="left"/>
      <w:pPr>
        <w:ind w:left="720" w:hanging="360"/>
      </w:pPr>
      <w:rPr>
        <w:rFonts w:hint="default"/>
        <w:b/>
        <w:bCs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4" w15:restartNumberingAfterBreak="0">
    <w:nsid w:val="7227241C"/>
    <w:multiLevelType w:val="hybridMultilevel"/>
    <w:tmpl w:val="1FC8C06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7AE7423F"/>
    <w:multiLevelType w:val="hybridMultilevel"/>
    <w:tmpl w:val="E094353C"/>
    <w:lvl w:ilvl="0" w:tplc="7ACC7752">
      <w:numFmt w:val="bullet"/>
      <w:lvlText w:val=""/>
      <w:lvlJc w:val="left"/>
      <w:pPr>
        <w:ind w:left="720" w:hanging="360"/>
      </w:pPr>
      <w:rPr>
        <w:rFonts w:ascii="Wingdings" w:eastAsia="Times New Roman" w:hAnsi="Wingdings" w:cs="Times New Roman"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8"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3"/>
  </w:num>
  <w:num w:numId="5" w16cid:durableId="1017082486">
    <w:abstractNumId w:val="27"/>
  </w:num>
  <w:num w:numId="6" w16cid:durableId="1269695930">
    <w:abstractNumId w:val="25"/>
  </w:num>
  <w:num w:numId="7" w16cid:durableId="1354767210">
    <w:abstractNumId w:val="22"/>
  </w:num>
  <w:num w:numId="8" w16cid:durableId="937567667">
    <w:abstractNumId w:val="20"/>
  </w:num>
  <w:num w:numId="9" w16cid:durableId="724566270">
    <w:abstractNumId w:val="21"/>
  </w:num>
  <w:num w:numId="10" w16cid:durableId="69811724">
    <w:abstractNumId w:val="18"/>
  </w:num>
  <w:num w:numId="11" w16cid:durableId="1383793977">
    <w:abstractNumId w:val="28"/>
  </w:num>
  <w:num w:numId="12" w16cid:durableId="125587351">
    <w:abstractNumId w:val="22"/>
    <w:lvlOverride w:ilvl="0">
      <w:startOverride w:val="1"/>
    </w:lvlOverride>
  </w:num>
  <w:num w:numId="13" w16cid:durableId="660276144">
    <w:abstractNumId w:val="14"/>
  </w:num>
  <w:num w:numId="14" w16cid:durableId="1899583858">
    <w:abstractNumId w:val="26"/>
  </w:num>
  <w:num w:numId="15" w16cid:durableId="678847720">
    <w:abstractNumId w:val="24"/>
  </w:num>
  <w:num w:numId="16" w16cid:durableId="1106384966">
    <w:abstractNumId w:val="1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0C14"/>
    <w:rsid w:val="0002236C"/>
    <w:rsid w:val="00023762"/>
    <w:rsid w:val="00023904"/>
    <w:rsid w:val="0002447F"/>
    <w:rsid w:val="00036190"/>
    <w:rsid w:val="000361BC"/>
    <w:rsid w:val="00040521"/>
    <w:rsid w:val="00041413"/>
    <w:rsid w:val="00043FF1"/>
    <w:rsid w:val="00051B5C"/>
    <w:rsid w:val="00053CAD"/>
    <w:rsid w:val="00054E6A"/>
    <w:rsid w:val="00062F31"/>
    <w:rsid w:val="000641D4"/>
    <w:rsid w:val="00087423"/>
    <w:rsid w:val="00087D44"/>
    <w:rsid w:val="000950AA"/>
    <w:rsid w:val="000A003E"/>
    <w:rsid w:val="000A2984"/>
    <w:rsid w:val="000A542F"/>
    <w:rsid w:val="000A5551"/>
    <w:rsid w:val="000B14FD"/>
    <w:rsid w:val="000B5828"/>
    <w:rsid w:val="000B62CB"/>
    <w:rsid w:val="000C2DB7"/>
    <w:rsid w:val="000C5BF9"/>
    <w:rsid w:val="000D00C3"/>
    <w:rsid w:val="000D10DA"/>
    <w:rsid w:val="000D78BA"/>
    <w:rsid w:val="000E16CD"/>
    <w:rsid w:val="000E17B2"/>
    <w:rsid w:val="000E2C8A"/>
    <w:rsid w:val="000E72EF"/>
    <w:rsid w:val="00100E24"/>
    <w:rsid w:val="00102F1B"/>
    <w:rsid w:val="001054D4"/>
    <w:rsid w:val="00106481"/>
    <w:rsid w:val="00110649"/>
    <w:rsid w:val="0011438D"/>
    <w:rsid w:val="00116F42"/>
    <w:rsid w:val="00140ADE"/>
    <w:rsid w:val="0014614E"/>
    <w:rsid w:val="00154A52"/>
    <w:rsid w:val="001617AE"/>
    <w:rsid w:val="0016307B"/>
    <w:rsid w:val="001661CB"/>
    <w:rsid w:val="00167148"/>
    <w:rsid w:val="00181EF6"/>
    <w:rsid w:val="001824AC"/>
    <w:rsid w:val="0018261A"/>
    <w:rsid w:val="0018280F"/>
    <w:rsid w:val="00183AC1"/>
    <w:rsid w:val="00183C26"/>
    <w:rsid w:val="00187F1C"/>
    <w:rsid w:val="0019611C"/>
    <w:rsid w:val="001A1570"/>
    <w:rsid w:val="001A25A6"/>
    <w:rsid w:val="001A2DF0"/>
    <w:rsid w:val="001A6ED4"/>
    <w:rsid w:val="001B2554"/>
    <w:rsid w:val="001B2AF9"/>
    <w:rsid w:val="001C1120"/>
    <w:rsid w:val="001C673A"/>
    <w:rsid w:val="001C6F76"/>
    <w:rsid w:val="001D1E9F"/>
    <w:rsid w:val="001D26F2"/>
    <w:rsid w:val="001E63C0"/>
    <w:rsid w:val="001F1D6F"/>
    <w:rsid w:val="001F5345"/>
    <w:rsid w:val="001F5FD6"/>
    <w:rsid w:val="001F7CBA"/>
    <w:rsid w:val="0020086C"/>
    <w:rsid w:val="00203D58"/>
    <w:rsid w:val="00210052"/>
    <w:rsid w:val="0021104E"/>
    <w:rsid w:val="00217A4B"/>
    <w:rsid w:val="002228A4"/>
    <w:rsid w:val="00223842"/>
    <w:rsid w:val="002268EC"/>
    <w:rsid w:val="00236AF0"/>
    <w:rsid w:val="00237031"/>
    <w:rsid w:val="00240549"/>
    <w:rsid w:val="00240C26"/>
    <w:rsid w:val="002431F1"/>
    <w:rsid w:val="00254074"/>
    <w:rsid w:val="0025648F"/>
    <w:rsid w:val="0026157E"/>
    <w:rsid w:val="00270737"/>
    <w:rsid w:val="00270855"/>
    <w:rsid w:val="002735A8"/>
    <w:rsid w:val="00274E6D"/>
    <w:rsid w:val="00275859"/>
    <w:rsid w:val="00280F74"/>
    <w:rsid w:val="002859D8"/>
    <w:rsid w:val="002878F6"/>
    <w:rsid w:val="00296666"/>
    <w:rsid w:val="002A0C9F"/>
    <w:rsid w:val="002A195B"/>
    <w:rsid w:val="002A1FDA"/>
    <w:rsid w:val="002A4191"/>
    <w:rsid w:val="002B4136"/>
    <w:rsid w:val="002C2226"/>
    <w:rsid w:val="002C374A"/>
    <w:rsid w:val="002C3C97"/>
    <w:rsid w:val="002C5D85"/>
    <w:rsid w:val="002C6DD0"/>
    <w:rsid w:val="002C7AD1"/>
    <w:rsid w:val="002D74EC"/>
    <w:rsid w:val="002D7CE2"/>
    <w:rsid w:val="002E5D1A"/>
    <w:rsid w:val="002F578B"/>
    <w:rsid w:val="00311E72"/>
    <w:rsid w:val="00312393"/>
    <w:rsid w:val="00317F3A"/>
    <w:rsid w:val="00321547"/>
    <w:rsid w:val="00322061"/>
    <w:rsid w:val="003233FF"/>
    <w:rsid w:val="00324A69"/>
    <w:rsid w:val="00327593"/>
    <w:rsid w:val="003279B5"/>
    <w:rsid w:val="00333CAA"/>
    <w:rsid w:val="003400D1"/>
    <w:rsid w:val="00345490"/>
    <w:rsid w:val="0034740F"/>
    <w:rsid w:val="00357CE8"/>
    <w:rsid w:val="00360804"/>
    <w:rsid w:val="00360A6A"/>
    <w:rsid w:val="00383FC2"/>
    <w:rsid w:val="0038597D"/>
    <w:rsid w:val="00390344"/>
    <w:rsid w:val="0039071F"/>
    <w:rsid w:val="003944DB"/>
    <w:rsid w:val="003961E5"/>
    <w:rsid w:val="003A09E2"/>
    <w:rsid w:val="003A60EC"/>
    <w:rsid w:val="003A6485"/>
    <w:rsid w:val="003B25ED"/>
    <w:rsid w:val="003B2AEC"/>
    <w:rsid w:val="003B44C3"/>
    <w:rsid w:val="003B7933"/>
    <w:rsid w:val="003C10EB"/>
    <w:rsid w:val="003C7220"/>
    <w:rsid w:val="003D37A8"/>
    <w:rsid w:val="003E1F07"/>
    <w:rsid w:val="003E75E0"/>
    <w:rsid w:val="00402325"/>
    <w:rsid w:val="00414084"/>
    <w:rsid w:val="00421B0C"/>
    <w:rsid w:val="004255D2"/>
    <w:rsid w:val="0043182A"/>
    <w:rsid w:val="004353C2"/>
    <w:rsid w:val="00441340"/>
    <w:rsid w:val="0044269F"/>
    <w:rsid w:val="00444BEA"/>
    <w:rsid w:val="00455039"/>
    <w:rsid w:val="00456D33"/>
    <w:rsid w:val="004603D2"/>
    <w:rsid w:val="00460554"/>
    <w:rsid w:val="004632D2"/>
    <w:rsid w:val="0046522A"/>
    <w:rsid w:val="00466C77"/>
    <w:rsid w:val="0047590A"/>
    <w:rsid w:val="0049078B"/>
    <w:rsid w:val="004A0A79"/>
    <w:rsid w:val="004A237A"/>
    <w:rsid w:val="004B2218"/>
    <w:rsid w:val="004C1506"/>
    <w:rsid w:val="004D35F1"/>
    <w:rsid w:val="004D5DF1"/>
    <w:rsid w:val="004F32B3"/>
    <w:rsid w:val="004F3360"/>
    <w:rsid w:val="00510B12"/>
    <w:rsid w:val="00511CA7"/>
    <w:rsid w:val="0051237C"/>
    <w:rsid w:val="005127E8"/>
    <w:rsid w:val="005156C8"/>
    <w:rsid w:val="00515826"/>
    <w:rsid w:val="0052069E"/>
    <w:rsid w:val="00522990"/>
    <w:rsid w:val="00522C3E"/>
    <w:rsid w:val="00525E68"/>
    <w:rsid w:val="00533EAF"/>
    <w:rsid w:val="00535D99"/>
    <w:rsid w:val="00537361"/>
    <w:rsid w:val="00545A84"/>
    <w:rsid w:val="005474BC"/>
    <w:rsid w:val="00555322"/>
    <w:rsid w:val="00561B68"/>
    <w:rsid w:val="005731F2"/>
    <w:rsid w:val="005746CB"/>
    <w:rsid w:val="00583497"/>
    <w:rsid w:val="005834CA"/>
    <w:rsid w:val="00587247"/>
    <w:rsid w:val="00593F40"/>
    <w:rsid w:val="005A10FC"/>
    <w:rsid w:val="005A504B"/>
    <w:rsid w:val="005A72EB"/>
    <w:rsid w:val="005A7E87"/>
    <w:rsid w:val="005B189F"/>
    <w:rsid w:val="005C175B"/>
    <w:rsid w:val="005C733A"/>
    <w:rsid w:val="005E0339"/>
    <w:rsid w:val="005E045A"/>
    <w:rsid w:val="005E3D9F"/>
    <w:rsid w:val="005E4BD2"/>
    <w:rsid w:val="005F30FB"/>
    <w:rsid w:val="005F5364"/>
    <w:rsid w:val="005F7615"/>
    <w:rsid w:val="005F7C66"/>
    <w:rsid w:val="006017E5"/>
    <w:rsid w:val="00610191"/>
    <w:rsid w:val="00610D32"/>
    <w:rsid w:val="00611BB2"/>
    <w:rsid w:val="00611C10"/>
    <w:rsid w:val="0061292D"/>
    <w:rsid w:val="00615777"/>
    <w:rsid w:val="00617D0C"/>
    <w:rsid w:val="00623D54"/>
    <w:rsid w:val="00624ED3"/>
    <w:rsid w:val="0063435D"/>
    <w:rsid w:val="00636150"/>
    <w:rsid w:val="00637246"/>
    <w:rsid w:val="00646E35"/>
    <w:rsid w:val="00665EF1"/>
    <w:rsid w:val="00667D27"/>
    <w:rsid w:val="00675F45"/>
    <w:rsid w:val="00677331"/>
    <w:rsid w:val="006810C9"/>
    <w:rsid w:val="006810CB"/>
    <w:rsid w:val="0068628F"/>
    <w:rsid w:val="00687806"/>
    <w:rsid w:val="00691576"/>
    <w:rsid w:val="006966F7"/>
    <w:rsid w:val="006A46A3"/>
    <w:rsid w:val="006B16F2"/>
    <w:rsid w:val="006C608C"/>
    <w:rsid w:val="006D0119"/>
    <w:rsid w:val="006D087E"/>
    <w:rsid w:val="006D149D"/>
    <w:rsid w:val="006D73E5"/>
    <w:rsid w:val="006E717F"/>
    <w:rsid w:val="006F34A0"/>
    <w:rsid w:val="006F3890"/>
    <w:rsid w:val="006F39D8"/>
    <w:rsid w:val="006F60FC"/>
    <w:rsid w:val="00701ABE"/>
    <w:rsid w:val="007040E0"/>
    <w:rsid w:val="00713004"/>
    <w:rsid w:val="007210D5"/>
    <w:rsid w:val="00727734"/>
    <w:rsid w:val="00750622"/>
    <w:rsid w:val="0075108C"/>
    <w:rsid w:val="00751263"/>
    <w:rsid w:val="00752AAF"/>
    <w:rsid w:val="007533E0"/>
    <w:rsid w:val="007571D8"/>
    <w:rsid w:val="00757DE4"/>
    <w:rsid w:val="007605DC"/>
    <w:rsid w:val="00760DFD"/>
    <w:rsid w:val="0076375E"/>
    <w:rsid w:val="007654E7"/>
    <w:rsid w:val="00767FD1"/>
    <w:rsid w:val="00772FD0"/>
    <w:rsid w:val="007769E0"/>
    <w:rsid w:val="00787670"/>
    <w:rsid w:val="00787FF4"/>
    <w:rsid w:val="00790864"/>
    <w:rsid w:val="00792FB1"/>
    <w:rsid w:val="00793338"/>
    <w:rsid w:val="00793378"/>
    <w:rsid w:val="00794CFA"/>
    <w:rsid w:val="007A224B"/>
    <w:rsid w:val="007A638E"/>
    <w:rsid w:val="007B18C8"/>
    <w:rsid w:val="007B1DBF"/>
    <w:rsid w:val="007C367F"/>
    <w:rsid w:val="007D022D"/>
    <w:rsid w:val="007D20BF"/>
    <w:rsid w:val="007D2410"/>
    <w:rsid w:val="007D3C01"/>
    <w:rsid w:val="007D468B"/>
    <w:rsid w:val="007E484B"/>
    <w:rsid w:val="007E56C5"/>
    <w:rsid w:val="00801601"/>
    <w:rsid w:val="00802D29"/>
    <w:rsid w:val="00807EFA"/>
    <w:rsid w:val="0081798A"/>
    <w:rsid w:val="00824F66"/>
    <w:rsid w:val="0083111B"/>
    <w:rsid w:val="00836CDD"/>
    <w:rsid w:val="00840EF3"/>
    <w:rsid w:val="008410ED"/>
    <w:rsid w:val="00843121"/>
    <w:rsid w:val="00844D57"/>
    <w:rsid w:val="00846CF9"/>
    <w:rsid w:val="008504A7"/>
    <w:rsid w:val="00853F61"/>
    <w:rsid w:val="0085408C"/>
    <w:rsid w:val="00855FB3"/>
    <w:rsid w:val="008627F5"/>
    <w:rsid w:val="008825ED"/>
    <w:rsid w:val="00884B9A"/>
    <w:rsid w:val="008953B4"/>
    <w:rsid w:val="00895840"/>
    <w:rsid w:val="008974DD"/>
    <w:rsid w:val="008A2921"/>
    <w:rsid w:val="008A364B"/>
    <w:rsid w:val="008A57A8"/>
    <w:rsid w:val="008A7611"/>
    <w:rsid w:val="008B493A"/>
    <w:rsid w:val="008B6787"/>
    <w:rsid w:val="008C41E1"/>
    <w:rsid w:val="008C63DF"/>
    <w:rsid w:val="008D14A5"/>
    <w:rsid w:val="008D5197"/>
    <w:rsid w:val="008D7B7E"/>
    <w:rsid w:val="008E1889"/>
    <w:rsid w:val="008F0DB5"/>
    <w:rsid w:val="008F3955"/>
    <w:rsid w:val="008F48FD"/>
    <w:rsid w:val="008F5361"/>
    <w:rsid w:val="008F7004"/>
    <w:rsid w:val="00901168"/>
    <w:rsid w:val="00901B5A"/>
    <w:rsid w:val="009074F8"/>
    <w:rsid w:val="009232BB"/>
    <w:rsid w:val="00930A60"/>
    <w:rsid w:val="00931954"/>
    <w:rsid w:val="0093382E"/>
    <w:rsid w:val="00933DDB"/>
    <w:rsid w:val="00937A59"/>
    <w:rsid w:val="00950DB0"/>
    <w:rsid w:val="00955BE5"/>
    <w:rsid w:val="009609A0"/>
    <w:rsid w:val="00964089"/>
    <w:rsid w:val="00966CC9"/>
    <w:rsid w:val="00966EC7"/>
    <w:rsid w:val="0097125E"/>
    <w:rsid w:val="009762AC"/>
    <w:rsid w:val="00981A06"/>
    <w:rsid w:val="00991F61"/>
    <w:rsid w:val="009960A5"/>
    <w:rsid w:val="009A1A23"/>
    <w:rsid w:val="009A33EE"/>
    <w:rsid w:val="009A62C6"/>
    <w:rsid w:val="009B1180"/>
    <w:rsid w:val="009B79BA"/>
    <w:rsid w:val="009C2A07"/>
    <w:rsid w:val="009C64F1"/>
    <w:rsid w:val="009C77D3"/>
    <w:rsid w:val="009D2D84"/>
    <w:rsid w:val="009D3942"/>
    <w:rsid w:val="009D6737"/>
    <w:rsid w:val="009E08D1"/>
    <w:rsid w:val="009E560E"/>
    <w:rsid w:val="009E717B"/>
    <w:rsid w:val="009F2D74"/>
    <w:rsid w:val="009F40A9"/>
    <w:rsid w:val="009F4C12"/>
    <w:rsid w:val="009F7CB9"/>
    <w:rsid w:val="00A007B3"/>
    <w:rsid w:val="00A110E6"/>
    <w:rsid w:val="00A12679"/>
    <w:rsid w:val="00A2075D"/>
    <w:rsid w:val="00A2691D"/>
    <w:rsid w:val="00A34DAF"/>
    <w:rsid w:val="00A3651E"/>
    <w:rsid w:val="00A36CE8"/>
    <w:rsid w:val="00A417D1"/>
    <w:rsid w:val="00A42C89"/>
    <w:rsid w:val="00A454B1"/>
    <w:rsid w:val="00A45737"/>
    <w:rsid w:val="00A53D9D"/>
    <w:rsid w:val="00A565D2"/>
    <w:rsid w:val="00A61524"/>
    <w:rsid w:val="00A62318"/>
    <w:rsid w:val="00A65D65"/>
    <w:rsid w:val="00A72921"/>
    <w:rsid w:val="00A72F96"/>
    <w:rsid w:val="00A744F3"/>
    <w:rsid w:val="00A77DAF"/>
    <w:rsid w:val="00A80365"/>
    <w:rsid w:val="00A80902"/>
    <w:rsid w:val="00A92461"/>
    <w:rsid w:val="00A92916"/>
    <w:rsid w:val="00A96C4D"/>
    <w:rsid w:val="00AA40A9"/>
    <w:rsid w:val="00AA79DD"/>
    <w:rsid w:val="00AC1E1C"/>
    <w:rsid w:val="00AC55F3"/>
    <w:rsid w:val="00AC5C04"/>
    <w:rsid w:val="00AD0FC2"/>
    <w:rsid w:val="00AD1888"/>
    <w:rsid w:val="00AD2936"/>
    <w:rsid w:val="00AD5FCD"/>
    <w:rsid w:val="00AE3EC7"/>
    <w:rsid w:val="00AF14FA"/>
    <w:rsid w:val="00AF1CDB"/>
    <w:rsid w:val="00AF5077"/>
    <w:rsid w:val="00AF6CBA"/>
    <w:rsid w:val="00AF7460"/>
    <w:rsid w:val="00B003E6"/>
    <w:rsid w:val="00B00B0E"/>
    <w:rsid w:val="00B04D90"/>
    <w:rsid w:val="00B0738E"/>
    <w:rsid w:val="00B1719D"/>
    <w:rsid w:val="00B224A5"/>
    <w:rsid w:val="00B316AF"/>
    <w:rsid w:val="00B42DF4"/>
    <w:rsid w:val="00B4739B"/>
    <w:rsid w:val="00B500A2"/>
    <w:rsid w:val="00B50DD9"/>
    <w:rsid w:val="00B521AF"/>
    <w:rsid w:val="00B61845"/>
    <w:rsid w:val="00B8658D"/>
    <w:rsid w:val="00B928C7"/>
    <w:rsid w:val="00BA2662"/>
    <w:rsid w:val="00BA28AF"/>
    <w:rsid w:val="00BB0D45"/>
    <w:rsid w:val="00BC0456"/>
    <w:rsid w:val="00BC3FB0"/>
    <w:rsid w:val="00BD584B"/>
    <w:rsid w:val="00BE420A"/>
    <w:rsid w:val="00BE4AAF"/>
    <w:rsid w:val="00BF2F94"/>
    <w:rsid w:val="00C015EF"/>
    <w:rsid w:val="00C01E5B"/>
    <w:rsid w:val="00C01E70"/>
    <w:rsid w:val="00C0287C"/>
    <w:rsid w:val="00C07F20"/>
    <w:rsid w:val="00C16BC2"/>
    <w:rsid w:val="00C21E99"/>
    <w:rsid w:val="00C22343"/>
    <w:rsid w:val="00C27459"/>
    <w:rsid w:val="00C353E6"/>
    <w:rsid w:val="00C371C8"/>
    <w:rsid w:val="00C41521"/>
    <w:rsid w:val="00C607F8"/>
    <w:rsid w:val="00C639A0"/>
    <w:rsid w:val="00C646A1"/>
    <w:rsid w:val="00C65233"/>
    <w:rsid w:val="00C702E0"/>
    <w:rsid w:val="00C7717C"/>
    <w:rsid w:val="00C80CB6"/>
    <w:rsid w:val="00C81A8C"/>
    <w:rsid w:val="00C822DA"/>
    <w:rsid w:val="00C82CB9"/>
    <w:rsid w:val="00C91386"/>
    <w:rsid w:val="00C92783"/>
    <w:rsid w:val="00C95433"/>
    <w:rsid w:val="00C9663B"/>
    <w:rsid w:val="00CA1823"/>
    <w:rsid w:val="00CA1AB8"/>
    <w:rsid w:val="00CA38EC"/>
    <w:rsid w:val="00CB04C1"/>
    <w:rsid w:val="00CB5EFF"/>
    <w:rsid w:val="00CC07EB"/>
    <w:rsid w:val="00CC2151"/>
    <w:rsid w:val="00CC402F"/>
    <w:rsid w:val="00CD1327"/>
    <w:rsid w:val="00CD212E"/>
    <w:rsid w:val="00CD281A"/>
    <w:rsid w:val="00CE1407"/>
    <w:rsid w:val="00CE4A3E"/>
    <w:rsid w:val="00CE5613"/>
    <w:rsid w:val="00CF185F"/>
    <w:rsid w:val="00CF3500"/>
    <w:rsid w:val="00CF4F57"/>
    <w:rsid w:val="00D06964"/>
    <w:rsid w:val="00D06C43"/>
    <w:rsid w:val="00D075DB"/>
    <w:rsid w:val="00D14F61"/>
    <w:rsid w:val="00D15225"/>
    <w:rsid w:val="00D170B7"/>
    <w:rsid w:val="00D21115"/>
    <w:rsid w:val="00D2523D"/>
    <w:rsid w:val="00D27DDC"/>
    <w:rsid w:val="00D32439"/>
    <w:rsid w:val="00D344D9"/>
    <w:rsid w:val="00D36687"/>
    <w:rsid w:val="00D408D4"/>
    <w:rsid w:val="00D40FBA"/>
    <w:rsid w:val="00D41F5E"/>
    <w:rsid w:val="00D43796"/>
    <w:rsid w:val="00D4476A"/>
    <w:rsid w:val="00D46FDD"/>
    <w:rsid w:val="00D51193"/>
    <w:rsid w:val="00D527B7"/>
    <w:rsid w:val="00D6001F"/>
    <w:rsid w:val="00D65B96"/>
    <w:rsid w:val="00D744C1"/>
    <w:rsid w:val="00D75DF4"/>
    <w:rsid w:val="00D80E38"/>
    <w:rsid w:val="00D85522"/>
    <w:rsid w:val="00D86B58"/>
    <w:rsid w:val="00D9373F"/>
    <w:rsid w:val="00D93D20"/>
    <w:rsid w:val="00DA5B64"/>
    <w:rsid w:val="00DA6E0F"/>
    <w:rsid w:val="00DB0DF4"/>
    <w:rsid w:val="00DB3DBA"/>
    <w:rsid w:val="00DC161E"/>
    <w:rsid w:val="00DC2363"/>
    <w:rsid w:val="00DC5AC7"/>
    <w:rsid w:val="00DC6071"/>
    <w:rsid w:val="00DD163C"/>
    <w:rsid w:val="00DD2969"/>
    <w:rsid w:val="00DD2DBF"/>
    <w:rsid w:val="00DD53F6"/>
    <w:rsid w:val="00DE0E85"/>
    <w:rsid w:val="00DE2D4E"/>
    <w:rsid w:val="00DF2328"/>
    <w:rsid w:val="00DF293F"/>
    <w:rsid w:val="00DF4A4A"/>
    <w:rsid w:val="00E031ED"/>
    <w:rsid w:val="00E06C6A"/>
    <w:rsid w:val="00E07AA8"/>
    <w:rsid w:val="00E1264F"/>
    <w:rsid w:val="00E171D6"/>
    <w:rsid w:val="00E17FF6"/>
    <w:rsid w:val="00E24BD1"/>
    <w:rsid w:val="00E27D6D"/>
    <w:rsid w:val="00E36074"/>
    <w:rsid w:val="00E36302"/>
    <w:rsid w:val="00E37764"/>
    <w:rsid w:val="00E378BA"/>
    <w:rsid w:val="00E43E90"/>
    <w:rsid w:val="00E468DC"/>
    <w:rsid w:val="00E500B9"/>
    <w:rsid w:val="00E529EF"/>
    <w:rsid w:val="00E579FB"/>
    <w:rsid w:val="00E6320D"/>
    <w:rsid w:val="00E6789A"/>
    <w:rsid w:val="00E86A5A"/>
    <w:rsid w:val="00E9133B"/>
    <w:rsid w:val="00E95B81"/>
    <w:rsid w:val="00E965DB"/>
    <w:rsid w:val="00EA3EE2"/>
    <w:rsid w:val="00EA68A1"/>
    <w:rsid w:val="00EA7E00"/>
    <w:rsid w:val="00EB0599"/>
    <w:rsid w:val="00EB0F93"/>
    <w:rsid w:val="00EB6E2A"/>
    <w:rsid w:val="00EC2AF3"/>
    <w:rsid w:val="00EC2C1A"/>
    <w:rsid w:val="00EC30B1"/>
    <w:rsid w:val="00EC3521"/>
    <w:rsid w:val="00ED0494"/>
    <w:rsid w:val="00ED27F6"/>
    <w:rsid w:val="00EE42F3"/>
    <w:rsid w:val="00EE4DED"/>
    <w:rsid w:val="00EF05E6"/>
    <w:rsid w:val="00EF296D"/>
    <w:rsid w:val="00EF2B15"/>
    <w:rsid w:val="00EF403D"/>
    <w:rsid w:val="00EF703F"/>
    <w:rsid w:val="00F00017"/>
    <w:rsid w:val="00F064EA"/>
    <w:rsid w:val="00F076B0"/>
    <w:rsid w:val="00F2265A"/>
    <w:rsid w:val="00F23ABA"/>
    <w:rsid w:val="00F246C2"/>
    <w:rsid w:val="00F273A8"/>
    <w:rsid w:val="00F3615F"/>
    <w:rsid w:val="00F364B0"/>
    <w:rsid w:val="00F3742D"/>
    <w:rsid w:val="00F44465"/>
    <w:rsid w:val="00F44795"/>
    <w:rsid w:val="00F4694F"/>
    <w:rsid w:val="00F52C0A"/>
    <w:rsid w:val="00F6066F"/>
    <w:rsid w:val="00F61BBC"/>
    <w:rsid w:val="00F723B4"/>
    <w:rsid w:val="00F74E91"/>
    <w:rsid w:val="00F9376C"/>
    <w:rsid w:val="00F9538C"/>
    <w:rsid w:val="00FB6AC7"/>
    <w:rsid w:val="00FC1F3F"/>
    <w:rsid w:val="00FC5B8B"/>
    <w:rsid w:val="00FD2C20"/>
    <w:rsid w:val="00FE1FC6"/>
    <w:rsid w:val="00FE2F90"/>
    <w:rsid w:val="00FE2F9C"/>
    <w:rsid w:val="00FE7FC4"/>
    <w:rsid w:val="00FF17B3"/>
    <w:rsid w:val="00FF39C8"/>
    <w:rsid w:val="00FF6DBB"/>
    <w:rsid w:val="00FF6E9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D594F8AA-1EC6-4128-ABC5-5E37A9481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link w:val="berschrift2Zchn"/>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berschrift3"/>
    <w:next w:val="Standard"/>
    <w:autoRedefine/>
    <w:qFormat/>
    <w:rsid w:val="00D4476A"/>
    <w:pPr>
      <w:numPr>
        <w:ilvl w:val="3"/>
      </w:numPr>
      <w:outlineLvl w:val="3"/>
    </w:pPr>
  </w:style>
  <w:style w:type="paragraph" w:styleId="berschrift5">
    <w:name w:val="heading 5"/>
    <w:basedOn w:val="berschrift4"/>
    <w:next w:val="Standard"/>
    <w:autoRedefine/>
    <w:qFormat/>
    <w:rsid w:val="003B44C3"/>
    <w:pPr>
      <w:numPr>
        <w:ilvl w:val="4"/>
      </w:numPr>
      <w:outlineLvl w:val="4"/>
    </w:pPr>
    <w:rPr>
      <w:lang w:val="de-AT"/>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link w:val="FunotentextZchn"/>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3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 w:type="character" w:customStyle="1" w:styleId="FunotentextZchn">
    <w:name w:val="Fußnotentext Zchn"/>
    <w:basedOn w:val="Absatz-Standardschriftart"/>
    <w:link w:val="Funotentext"/>
    <w:semiHidden/>
    <w:rsid w:val="00043FF1"/>
    <w:rPr>
      <w:rFonts w:ascii="Arial" w:hAnsi="Arial"/>
      <w:lang w:val="de-DE" w:eastAsia="ar-SA"/>
    </w:rPr>
  </w:style>
  <w:style w:type="paragraph" w:styleId="Index2">
    <w:name w:val="index 2"/>
    <w:basedOn w:val="Standard"/>
    <w:next w:val="Standard"/>
    <w:autoRedefine/>
    <w:uiPriority w:val="99"/>
    <w:semiHidden/>
    <w:unhideWhenUsed/>
    <w:rsid w:val="0002236C"/>
    <w:pPr>
      <w:spacing w:after="0" w:line="240" w:lineRule="auto"/>
      <w:ind w:left="480" w:hanging="240"/>
    </w:pPr>
  </w:style>
  <w:style w:type="character" w:styleId="NichtaufgelsteErwhnung">
    <w:name w:val="Unresolved Mention"/>
    <w:basedOn w:val="Absatz-Standardschriftart"/>
    <w:uiPriority w:val="99"/>
    <w:semiHidden/>
    <w:unhideWhenUsed/>
    <w:rsid w:val="008A7611"/>
    <w:rPr>
      <w:color w:val="605E5C"/>
      <w:shd w:val="clear" w:color="auto" w:fill="E1DFDD"/>
    </w:rPr>
  </w:style>
  <w:style w:type="character" w:styleId="BesuchterLink">
    <w:name w:val="FollowedHyperlink"/>
    <w:basedOn w:val="Absatz-Standardschriftart"/>
    <w:uiPriority w:val="99"/>
    <w:semiHidden/>
    <w:unhideWhenUsed/>
    <w:rsid w:val="00824F66"/>
    <w:rPr>
      <w:color w:val="800080" w:themeColor="followedHyperlink"/>
      <w:u w:val="single"/>
    </w:rPr>
  </w:style>
  <w:style w:type="character" w:customStyle="1" w:styleId="berschrift2Zchn">
    <w:name w:val="Überschrift 2 Zchn"/>
    <w:basedOn w:val="Absatz-Standardschriftart"/>
    <w:link w:val="berschrift2"/>
    <w:rsid w:val="00EC2AF3"/>
    <w:rPr>
      <w:rFonts w:ascii="Arial" w:hAnsi="Arial"/>
      <w:b/>
      <w:sz w:val="28"/>
      <w:lang w:val="de-DE"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45491578">
      <w:bodyDiv w:val="1"/>
      <w:marLeft w:val="0"/>
      <w:marRight w:val="0"/>
      <w:marTop w:val="0"/>
      <w:marBottom w:val="0"/>
      <w:divBdr>
        <w:top w:val="none" w:sz="0" w:space="0" w:color="auto"/>
        <w:left w:val="none" w:sz="0" w:space="0" w:color="auto"/>
        <w:bottom w:val="none" w:sz="0" w:space="0" w:color="auto"/>
        <w:right w:val="none" w:sz="0" w:space="0" w:color="auto"/>
      </w:divBdr>
    </w:div>
    <w:div w:id="89933600">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286858134">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412893795">
      <w:bodyDiv w:val="1"/>
      <w:marLeft w:val="0"/>
      <w:marRight w:val="0"/>
      <w:marTop w:val="0"/>
      <w:marBottom w:val="0"/>
      <w:divBdr>
        <w:top w:val="none" w:sz="0" w:space="0" w:color="auto"/>
        <w:left w:val="none" w:sz="0" w:space="0" w:color="auto"/>
        <w:bottom w:val="none" w:sz="0" w:space="0" w:color="auto"/>
        <w:right w:val="none" w:sz="0" w:space="0" w:color="auto"/>
      </w:divBdr>
    </w:div>
    <w:div w:id="442387939">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553198858">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644745018">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24454992">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14763315">
      <w:bodyDiv w:val="1"/>
      <w:marLeft w:val="0"/>
      <w:marRight w:val="0"/>
      <w:marTop w:val="0"/>
      <w:marBottom w:val="0"/>
      <w:divBdr>
        <w:top w:val="none" w:sz="0" w:space="0" w:color="auto"/>
        <w:left w:val="none" w:sz="0" w:space="0" w:color="auto"/>
        <w:bottom w:val="none" w:sz="0" w:space="0" w:color="auto"/>
        <w:right w:val="none" w:sz="0" w:space="0" w:color="auto"/>
      </w:divBdr>
      <w:divsChild>
        <w:div w:id="771246433">
          <w:marLeft w:val="0"/>
          <w:marRight w:val="0"/>
          <w:marTop w:val="0"/>
          <w:marBottom w:val="0"/>
          <w:divBdr>
            <w:top w:val="none" w:sz="0" w:space="0" w:color="auto"/>
            <w:left w:val="none" w:sz="0" w:space="0" w:color="auto"/>
            <w:bottom w:val="none" w:sz="0" w:space="0" w:color="auto"/>
            <w:right w:val="none" w:sz="0" w:space="0" w:color="auto"/>
          </w:divBdr>
        </w:div>
        <w:div w:id="952250304">
          <w:marLeft w:val="0"/>
          <w:marRight w:val="0"/>
          <w:marTop w:val="0"/>
          <w:marBottom w:val="0"/>
          <w:divBdr>
            <w:top w:val="none" w:sz="0" w:space="0" w:color="auto"/>
            <w:left w:val="none" w:sz="0" w:space="0" w:color="auto"/>
            <w:bottom w:val="none" w:sz="0" w:space="0" w:color="auto"/>
            <w:right w:val="none" w:sz="0" w:space="0" w:color="auto"/>
          </w:divBdr>
        </w:div>
        <w:div w:id="1402679561">
          <w:marLeft w:val="0"/>
          <w:marRight w:val="0"/>
          <w:marTop w:val="0"/>
          <w:marBottom w:val="0"/>
          <w:divBdr>
            <w:top w:val="none" w:sz="0" w:space="0" w:color="auto"/>
            <w:left w:val="none" w:sz="0" w:space="0" w:color="auto"/>
            <w:bottom w:val="none" w:sz="0" w:space="0" w:color="auto"/>
            <w:right w:val="none" w:sz="0" w:space="0" w:color="auto"/>
          </w:divBdr>
        </w:div>
        <w:div w:id="1667904201">
          <w:marLeft w:val="0"/>
          <w:marRight w:val="0"/>
          <w:marTop w:val="0"/>
          <w:marBottom w:val="0"/>
          <w:divBdr>
            <w:top w:val="none" w:sz="0" w:space="0" w:color="auto"/>
            <w:left w:val="none" w:sz="0" w:space="0" w:color="auto"/>
            <w:bottom w:val="none" w:sz="0" w:space="0" w:color="auto"/>
            <w:right w:val="none" w:sz="0" w:space="0" w:color="auto"/>
          </w:divBdr>
        </w:div>
        <w:div w:id="1876312888">
          <w:marLeft w:val="0"/>
          <w:marRight w:val="0"/>
          <w:marTop w:val="0"/>
          <w:marBottom w:val="0"/>
          <w:divBdr>
            <w:top w:val="none" w:sz="0" w:space="0" w:color="auto"/>
            <w:left w:val="none" w:sz="0" w:space="0" w:color="auto"/>
            <w:bottom w:val="none" w:sz="0" w:space="0" w:color="auto"/>
            <w:right w:val="none" w:sz="0" w:space="0" w:color="auto"/>
          </w:divBdr>
        </w:div>
      </w:divsChild>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63055905">
      <w:bodyDiv w:val="1"/>
      <w:marLeft w:val="0"/>
      <w:marRight w:val="0"/>
      <w:marTop w:val="0"/>
      <w:marBottom w:val="0"/>
      <w:divBdr>
        <w:top w:val="none" w:sz="0" w:space="0" w:color="auto"/>
        <w:left w:val="none" w:sz="0" w:space="0" w:color="auto"/>
        <w:bottom w:val="none" w:sz="0" w:space="0" w:color="auto"/>
        <w:right w:val="none" w:sz="0" w:space="0" w:color="auto"/>
      </w:divBdr>
    </w:div>
    <w:div w:id="890504862">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0302571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39626347">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60539547">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13344345">
      <w:bodyDiv w:val="1"/>
      <w:marLeft w:val="0"/>
      <w:marRight w:val="0"/>
      <w:marTop w:val="0"/>
      <w:marBottom w:val="0"/>
      <w:divBdr>
        <w:top w:val="none" w:sz="0" w:space="0" w:color="auto"/>
        <w:left w:val="none" w:sz="0" w:space="0" w:color="auto"/>
        <w:bottom w:val="none" w:sz="0" w:space="0" w:color="auto"/>
        <w:right w:val="none" w:sz="0" w:space="0" w:color="auto"/>
      </w:divBdr>
    </w:div>
    <w:div w:id="1225527014">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273898701">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01582197">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884829025">
      <w:bodyDiv w:val="1"/>
      <w:marLeft w:val="0"/>
      <w:marRight w:val="0"/>
      <w:marTop w:val="0"/>
      <w:marBottom w:val="0"/>
      <w:divBdr>
        <w:top w:val="none" w:sz="0" w:space="0" w:color="auto"/>
        <w:left w:val="none" w:sz="0" w:space="0" w:color="auto"/>
        <w:bottom w:val="none" w:sz="0" w:space="0" w:color="auto"/>
        <w:right w:val="none" w:sz="0" w:space="0" w:color="auto"/>
      </w:divBdr>
      <w:divsChild>
        <w:div w:id="18044746">
          <w:marLeft w:val="0"/>
          <w:marRight w:val="0"/>
          <w:marTop w:val="0"/>
          <w:marBottom w:val="0"/>
          <w:divBdr>
            <w:top w:val="none" w:sz="0" w:space="0" w:color="auto"/>
            <w:left w:val="none" w:sz="0" w:space="0" w:color="auto"/>
            <w:bottom w:val="none" w:sz="0" w:space="0" w:color="auto"/>
            <w:right w:val="none" w:sz="0" w:space="0" w:color="auto"/>
          </w:divBdr>
          <w:divsChild>
            <w:div w:id="159078426">
              <w:marLeft w:val="0"/>
              <w:marRight w:val="0"/>
              <w:marTop w:val="0"/>
              <w:marBottom w:val="0"/>
              <w:divBdr>
                <w:top w:val="none" w:sz="0" w:space="0" w:color="auto"/>
                <w:left w:val="none" w:sz="0" w:space="0" w:color="auto"/>
                <w:bottom w:val="none" w:sz="0" w:space="0" w:color="auto"/>
                <w:right w:val="none" w:sz="0" w:space="0" w:color="auto"/>
              </w:divBdr>
            </w:div>
            <w:div w:id="320276901">
              <w:marLeft w:val="0"/>
              <w:marRight w:val="0"/>
              <w:marTop w:val="0"/>
              <w:marBottom w:val="0"/>
              <w:divBdr>
                <w:top w:val="none" w:sz="0" w:space="0" w:color="auto"/>
                <w:left w:val="none" w:sz="0" w:space="0" w:color="auto"/>
                <w:bottom w:val="none" w:sz="0" w:space="0" w:color="auto"/>
                <w:right w:val="none" w:sz="0" w:space="0" w:color="auto"/>
              </w:divBdr>
            </w:div>
            <w:div w:id="628439491">
              <w:marLeft w:val="0"/>
              <w:marRight w:val="0"/>
              <w:marTop w:val="0"/>
              <w:marBottom w:val="0"/>
              <w:divBdr>
                <w:top w:val="none" w:sz="0" w:space="0" w:color="auto"/>
                <w:left w:val="none" w:sz="0" w:space="0" w:color="auto"/>
                <w:bottom w:val="none" w:sz="0" w:space="0" w:color="auto"/>
                <w:right w:val="none" w:sz="0" w:space="0" w:color="auto"/>
              </w:divBdr>
            </w:div>
            <w:div w:id="1025517478">
              <w:marLeft w:val="0"/>
              <w:marRight w:val="0"/>
              <w:marTop w:val="0"/>
              <w:marBottom w:val="0"/>
              <w:divBdr>
                <w:top w:val="none" w:sz="0" w:space="0" w:color="auto"/>
                <w:left w:val="none" w:sz="0" w:space="0" w:color="auto"/>
                <w:bottom w:val="none" w:sz="0" w:space="0" w:color="auto"/>
                <w:right w:val="none" w:sz="0" w:space="0" w:color="auto"/>
              </w:divBdr>
            </w:div>
            <w:div w:id="1984314810">
              <w:marLeft w:val="0"/>
              <w:marRight w:val="0"/>
              <w:marTop w:val="0"/>
              <w:marBottom w:val="0"/>
              <w:divBdr>
                <w:top w:val="none" w:sz="0" w:space="0" w:color="auto"/>
                <w:left w:val="none" w:sz="0" w:space="0" w:color="auto"/>
                <w:bottom w:val="none" w:sz="0" w:space="0" w:color="auto"/>
                <w:right w:val="none" w:sz="0" w:space="0" w:color="auto"/>
              </w:divBdr>
            </w:div>
          </w:divsChild>
        </w:div>
        <w:div w:id="431169179">
          <w:marLeft w:val="0"/>
          <w:marRight w:val="0"/>
          <w:marTop w:val="0"/>
          <w:marBottom w:val="0"/>
          <w:divBdr>
            <w:top w:val="none" w:sz="0" w:space="0" w:color="auto"/>
            <w:left w:val="none" w:sz="0" w:space="0" w:color="auto"/>
            <w:bottom w:val="none" w:sz="0" w:space="0" w:color="auto"/>
            <w:right w:val="none" w:sz="0" w:space="0" w:color="auto"/>
          </w:divBdr>
          <w:divsChild>
            <w:div w:id="394204889">
              <w:marLeft w:val="0"/>
              <w:marRight w:val="0"/>
              <w:marTop w:val="0"/>
              <w:marBottom w:val="0"/>
              <w:divBdr>
                <w:top w:val="none" w:sz="0" w:space="0" w:color="auto"/>
                <w:left w:val="none" w:sz="0" w:space="0" w:color="auto"/>
                <w:bottom w:val="none" w:sz="0" w:space="0" w:color="auto"/>
                <w:right w:val="none" w:sz="0" w:space="0" w:color="auto"/>
              </w:divBdr>
            </w:div>
            <w:div w:id="572080722">
              <w:marLeft w:val="0"/>
              <w:marRight w:val="0"/>
              <w:marTop w:val="0"/>
              <w:marBottom w:val="0"/>
              <w:divBdr>
                <w:top w:val="none" w:sz="0" w:space="0" w:color="auto"/>
                <w:left w:val="none" w:sz="0" w:space="0" w:color="auto"/>
                <w:bottom w:val="none" w:sz="0" w:space="0" w:color="auto"/>
                <w:right w:val="none" w:sz="0" w:space="0" w:color="auto"/>
              </w:divBdr>
            </w:div>
            <w:div w:id="682244248">
              <w:marLeft w:val="0"/>
              <w:marRight w:val="0"/>
              <w:marTop w:val="0"/>
              <w:marBottom w:val="0"/>
              <w:divBdr>
                <w:top w:val="none" w:sz="0" w:space="0" w:color="auto"/>
                <w:left w:val="none" w:sz="0" w:space="0" w:color="auto"/>
                <w:bottom w:val="none" w:sz="0" w:space="0" w:color="auto"/>
                <w:right w:val="none" w:sz="0" w:space="0" w:color="auto"/>
              </w:divBdr>
            </w:div>
            <w:div w:id="1056198482">
              <w:marLeft w:val="0"/>
              <w:marRight w:val="0"/>
              <w:marTop w:val="0"/>
              <w:marBottom w:val="0"/>
              <w:divBdr>
                <w:top w:val="none" w:sz="0" w:space="0" w:color="auto"/>
                <w:left w:val="none" w:sz="0" w:space="0" w:color="auto"/>
                <w:bottom w:val="none" w:sz="0" w:space="0" w:color="auto"/>
                <w:right w:val="none" w:sz="0" w:space="0" w:color="auto"/>
              </w:divBdr>
            </w:div>
            <w:div w:id="1808476054">
              <w:marLeft w:val="0"/>
              <w:marRight w:val="0"/>
              <w:marTop w:val="0"/>
              <w:marBottom w:val="0"/>
              <w:divBdr>
                <w:top w:val="none" w:sz="0" w:space="0" w:color="auto"/>
                <w:left w:val="none" w:sz="0" w:space="0" w:color="auto"/>
                <w:bottom w:val="none" w:sz="0" w:space="0" w:color="auto"/>
                <w:right w:val="none" w:sz="0" w:space="0" w:color="auto"/>
              </w:divBdr>
            </w:div>
          </w:divsChild>
        </w:div>
        <w:div w:id="1102263755">
          <w:marLeft w:val="0"/>
          <w:marRight w:val="0"/>
          <w:marTop w:val="0"/>
          <w:marBottom w:val="0"/>
          <w:divBdr>
            <w:top w:val="none" w:sz="0" w:space="0" w:color="auto"/>
            <w:left w:val="none" w:sz="0" w:space="0" w:color="auto"/>
            <w:bottom w:val="none" w:sz="0" w:space="0" w:color="auto"/>
            <w:right w:val="none" w:sz="0" w:space="0" w:color="auto"/>
          </w:divBdr>
        </w:div>
        <w:div w:id="1451128352">
          <w:marLeft w:val="0"/>
          <w:marRight w:val="0"/>
          <w:marTop w:val="0"/>
          <w:marBottom w:val="0"/>
          <w:divBdr>
            <w:top w:val="none" w:sz="0" w:space="0" w:color="auto"/>
            <w:left w:val="none" w:sz="0" w:space="0" w:color="auto"/>
            <w:bottom w:val="none" w:sz="0" w:space="0" w:color="auto"/>
            <w:right w:val="none" w:sz="0" w:space="0" w:color="auto"/>
          </w:divBdr>
          <w:divsChild>
            <w:div w:id="392394350">
              <w:marLeft w:val="0"/>
              <w:marRight w:val="0"/>
              <w:marTop w:val="0"/>
              <w:marBottom w:val="0"/>
              <w:divBdr>
                <w:top w:val="none" w:sz="0" w:space="0" w:color="auto"/>
                <w:left w:val="none" w:sz="0" w:space="0" w:color="auto"/>
                <w:bottom w:val="none" w:sz="0" w:space="0" w:color="auto"/>
                <w:right w:val="none" w:sz="0" w:space="0" w:color="auto"/>
              </w:divBdr>
            </w:div>
            <w:div w:id="821893634">
              <w:marLeft w:val="0"/>
              <w:marRight w:val="0"/>
              <w:marTop w:val="0"/>
              <w:marBottom w:val="0"/>
              <w:divBdr>
                <w:top w:val="none" w:sz="0" w:space="0" w:color="auto"/>
                <w:left w:val="none" w:sz="0" w:space="0" w:color="auto"/>
                <w:bottom w:val="none" w:sz="0" w:space="0" w:color="auto"/>
                <w:right w:val="none" w:sz="0" w:space="0" w:color="auto"/>
              </w:divBdr>
            </w:div>
            <w:div w:id="1519461496">
              <w:marLeft w:val="0"/>
              <w:marRight w:val="0"/>
              <w:marTop w:val="0"/>
              <w:marBottom w:val="0"/>
              <w:divBdr>
                <w:top w:val="none" w:sz="0" w:space="0" w:color="auto"/>
                <w:left w:val="none" w:sz="0" w:space="0" w:color="auto"/>
                <w:bottom w:val="none" w:sz="0" w:space="0" w:color="auto"/>
                <w:right w:val="none" w:sz="0" w:space="0" w:color="auto"/>
              </w:divBdr>
            </w:div>
            <w:div w:id="2054034523">
              <w:marLeft w:val="0"/>
              <w:marRight w:val="0"/>
              <w:marTop w:val="0"/>
              <w:marBottom w:val="0"/>
              <w:divBdr>
                <w:top w:val="none" w:sz="0" w:space="0" w:color="auto"/>
                <w:left w:val="none" w:sz="0" w:space="0" w:color="auto"/>
                <w:bottom w:val="none" w:sz="0" w:space="0" w:color="auto"/>
                <w:right w:val="none" w:sz="0" w:space="0" w:color="auto"/>
              </w:divBdr>
            </w:div>
          </w:divsChild>
        </w:div>
        <w:div w:id="1462378374">
          <w:marLeft w:val="0"/>
          <w:marRight w:val="0"/>
          <w:marTop w:val="0"/>
          <w:marBottom w:val="0"/>
          <w:divBdr>
            <w:top w:val="none" w:sz="0" w:space="0" w:color="auto"/>
            <w:left w:val="none" w:sz="0" w:space="0" w:color="auto"/>
            <w:bottom w:val="none" w:sz="0" w:space="0" w:color="auto"/>
            <w:right w:val="none" w:sz="0" w:space="0" w:color="auto"/>
          </w:divBdr>
        </w:div>
      </w:divsChild>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 w:id="206047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12.png"/><Relationship Id="rId21" Type="http://schemas.openxmlformats.org/officeDocument/2006/relationships/footer" Target="footer7.xml"/><Relationship Id="rId34" Type="http://schemas.openxmlformats.org/officeDocument/2006/relationships/hyperlink" Target="https://ubuntu.com/download/server" TargetMode="Externa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hyperlink" Target="mailto:some-person@some-other-server.com" TargetMode="External"/><Relationship Id="rId55" Type="http://schemas.openxmlformats.org/officeDocument/2006/relationships/footer" Target="footer12.xml"/><Relationship Id="rId63" Type="http://schemas.openxmlformats.org/officeDocument/2006/relationships/image" Target="media/image32.png"/><Relationship Id="rId68" Type="http://schemas.openxmlformats.org/officeDocument/2006/relationships/hyperlink" Target="https://d.docs.live.net/ae28fdee9714b46f/Dokumente/1.Diplom_Angerer/Diplomarbeit(1).docx" TargetMode="External"/><Relationship Id="rId76" Type="http://schemas.openxmlformats.org/officeDocument/2006/relationships/footer" Target="footer20.xm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hyperlink" Target="https://www.nic.at" TargetMode="External"/><Relationship Id="rId11" Type="http://schemas.openxmlformats.org/officeDocument/2006/relationships/footer" Target="footer1.xml"/><Relationship Id="rId24" Type="http://schemas.openxmlformats.org/officeDocument/2006/relationships/footer" Target="footer9.xml"/><Relationship Id="rId32" Type="http://schemas.openxmlformats.org/officeDocument/2006/relationships/footer" Target="footer11.xml"/><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7.png"/><Relationship Id="rId66" Type="http://schemas.openxmlformats.org/officeDocument/2006/relationships/footer" Target="footer14.xml"/><Relationship Id="rId74" Type="http://schemas.openxmlformats.org/officeDocument/2006/relationships/footer" Target="footer18.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6.png"/><Relationship Id="rId36" Type="http://schemas.openxmlformats.org/officeDocument/2006/relationships/image" Target="media/image9.png"/><Relationship Id="rId49" Type="http://schemas.openxmlformats.org/officeDocument/2006/relationships/image" Target="media/image22.png"/><Relationship Id="rId57" Type="http://schemas.openxmlformats.org/officeDocument/2006/relationships/image" Target="media/image26.png"/><Relationship Id="rId61" Type="http://schemas.openxmlformats.org/officeDocument/2006/relationships/image" Target="media/image30.png"/><Relationship Id="rId10" Type="http://schemas.openxmlformats.org/officeDocument/2006/relationships/header" Target="header3.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image" Target="media/image17.png"/><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footer" Target="footer13.xml"/><Relationship Id="rId73" Type="http://schemas.openxmlformats.org/officeDocument/2006/relationships/image" Target="media/image3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7.gif"/><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hyperlink" Target="https://d.docs.live.net/ae28fdee9714b46f/Dokumente/1.Diplom_Angerer/Diplomarbeit(1).docx"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mailto:root@patrickedelmann.com" TargetMode="External"/><Relationship Id="rId72" Type="http://schemas.openxmlformats.org/officeDocument/2006/relationships/footer" Target="footer17.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hyperlink" Target="https://www.heise.de/download/product/virtualbox-40385/download" TargetMode="Externa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image" Target="media/image28.png"/><Relationship Id="rId67" Type="http://schemas.openxmlformats.org/officeDocument/2006/relationships/hyperlink" Target="https://d.docs.live.net/ae28fdee9714b46f/Dokumente/1.Diplom_Angerer/Diplomarbeit(1).docx" TargetMode="Externa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1.xml"/><Relationship Id="rId62" Type="http://schemas.openxmlformats.org/officeDocument/2006/relationships/image" Target="media/image31.png"/><Relationship Id="rId70" Type="http://schemas.openxmlformats.org/officeDocument/2006/relationships/footer" Target="footer15.xm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2</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3</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4</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5</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6</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7</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8</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9</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10</b:RefOrder>
  </b:Source>
  <b:Source>
    <b:Tag>Nag</b:Tag>
    <b:SourceType>InternetSite</b:SourceType>
    <b:Guid>{2556F515-3E65-4FF3-9121-92E8B453BCFB}</b:Guid>
    <b:Author>
      <b:Author>
        <b:NameList>
          <b:Person>
            <b:Last>Hatem</b:Last>
            <b:First>Naguib</b:First>
          </b:Person>
        </b:NameList>
      </b:Author>
    </b:Author>
    <b:Title>Baracuda</b:Title>
    <b:URL>https://de.barracuda.com/support/glossary/next-generation-firewall</b:URL>
    <b:YearAccessed>2022</b:YearAccessed>
    <b:MonthAccessed>November</b:MonthAccessed>
    <b:DayAccessed>24</b:DayAccessed>
    <b:RefOrder>11</b:RefOrder>
  </b:Source>
  <b:Source>
    <b:Tag>Fra221</b:Tag>
    <b:SourceType>InternetSite</b:SourceType>
    <b:Guid>{C08A212F-3B8C-454C-8F5D-4B1F47BC33A7}</b:Guid>
    <b:Author>
      <b:Author>
        <b:NameList>
          <b:Person>
            <b:Last>Franz</b:Last>
            <b:First>Torsten</b:First>
          </b:Person>
        </b:NameList>
      </b:Author>
    </b:Author>
    <b:Title>Ubuntu</b:Title>
    <b:YearAccessed>2022</b:YearAccessed>
    <b:MonthAccessed>Dezember</b:MonthAccessed>
    <b:DayAccessed>14</b:DayAccessed>
    <b:URL>https://manpages.ubuntu.com/manpages/xenial/man8/adduser.8.html?_ga=2.56716458.1281046089.1678049659-1113399391.1672302534</b:URL>
    <b:RefOrder>12</b:RefOrder>
  </b:Source>
  <b:Source>
    <b:Tag>wac22</b:Tag>
    <b:SourceType>InternetSite</b:SourceType>
    <b:Guid>{CEE3199E-76E1-42B0-89AA-2EBCED418433}</b:Guid>
    <b:Title>wachemo-elearning.net</b:Title>
    <b:YearAccessed>2022</b:YearAccessed>
    <b:MonthAccessed>September</b:MonthAccessed>
    <b:DayAccessed>14</b:DayAccessed>
    <b:URL>https://wachemo-elearning.net/courses/information-assurance-and-security/lessons/chapter-four-review-of-shared-key-cryptography-and-hash-functions/topic/firewalls/</b:URL>
    <b:Author>
      <b:Author>
        <b:NameList>
          <b:Person>
            <b:Last>Teshome</b:Last>
            <b:First>Lirenso</b:First>
          </b:Person>
        </b:NameList>
      </b:Author>
    </b:Author>
    <b:RefOrder>13</b:RefOrder>
  </b:Source>
  <b:Source>
    <b:Tag>Tor2</b:Tag>
    <b:SourceType>InternetSite</b:SourceType>
    <b:Guid>{D05CA58E-4056-4238-A626-EC7C8EB86049}</b:Guid>
    <b:Title>ubuntu.com</b:Title>
    <b:YearAccessed>2022</b:YearAccessed>
    <b:MonthAccessed>Oktober</b:MonthAccessed>
    <b:DayAccessed>29</b:DayAccessed>
    <b:URL>https://manpages.ubuntu.com/manpages/xenial/man8/adduser.8.html?_ga=2.56716458.1281046089.1678049659-1113399391.1672302534</b:URL>
    <b:Author>
      <b:Author>
        <b:NameList>
          <b:Person>
            <b:Last>Franz</b:Last>
            <b:First>Torsten</b:First>
          </b:Person>
        </b:NameList>
      </b:Author>
    </b:Author>
    <b:RefOrder>14</b:RefOrder>
  </b:Source>
  <b:Source>
    <b:Tag>The18</b:Tag>
    <b:SourceType>InternetSite</b:SourceType>
    <b:Guid>{9060266E-759C-4BB4-B972-97724BEC775F}</b:Guid>
    <b:Author>
      <b:Author>
        <b:NameList>
          <b:Person>
            <b:Last>Theo</b:Last>
          </b:Person>
        </b:NameList>
      </b:Author>
    </b:Author>
    <b:Title>blog.to.com</b:Title>
    <b:Year>2018</b:Year>
    <b:Month>Dezember</b:Month>
    <b:Day>04</b:Day>
    <b:URL>https://blog.to.com/was-ist-eigentlich-dns/</b:URL>
    <b:RefOrder>15</b:RefOrder>
  </b:Source>
  <b:Source>
    <b:Tag>Axe19</b:Tag>
    <b:SourceType>Book</b:SourceType>
    <b:Guid>{06F13AFD-BE93-40BF-97E8-7F1C1DDFF59F}</b:Guid>
    <b:Title>PC-Netzwerke</b:Title>
    <b:Year>2019</b:Year>
    <b:Author>
      <b:Author>
        <b:NameList>
          <b:Person>
            <b:Last>Schemberg</b:Last>
            <b:First>Axel,</b:First>
          </b:Person>
          <b:Person>
            <b:Last>Linten</b:Last>
            <b:First>Martin</b:First>
          </b:Person>
          <b:Person>
            <b:Last>Surendorf</b:Last>
            <b:First>Kai</b:First>
          </b:Person>
        </b:NameList>
      </b:Author>
    </b:Author>
    <b:City>Nördlingen</b:City>
    <b:Publisher>Rheinwerk Computing</b:Publisher>
    <b:RefOrder>16</b:RefOrder>
  </b:Source>
  <b:Source>
    <b:Tag>Abh22</b:Tag>
    <b:SourceType>InternetSite</b:SourceType>
    <b:Guid>{536FCC95-3DAA-4DCA-9B50-68E5BC36E7F9}</b:Guid>
    <b:Author>
      <b:Author>
        <b:NameList>
          <b:Person>
            <b:Last>Nair</b:Last>
            <b:First>Abhishek</b:First>
          </b:Person>
        </b:NameList>
      </b:Author>
    </b:Author>
    <b:Title>geekflare.com</b:Title>
    <b:Year>2022</b:Year>
    <b:Month>November</b:Month>
    <b:Day>29</b:Day>
    <b:URL>https://geekflare.com/de/apt-command-examples/</b:URL>
    <b:RefOrder>17</b:RefOrder>
  </b:Source>
  <b:Source>
    <b:Tag>Dip181</b:Tag>
    <b:SourceType>InternetSite</b:SourceType>
    <b:Guid>{CA70165A-F683-427D-8439-10134AC7C74C}</b:Guid>
    <b:Title>ip.insider.de</b:Title>
    <b:Year>2018</b:Year>
    <b:Month>August</b:Month>
    <b:Day>01</b:Day>
    <b:URL>https://www.ip-insider.de/was-ist-eine-proxy-firewall-a-621987/</b:URL>
    <b:Author>
      <b:Author>
        <b:NameList>
          <b:Person>
            <b:Last>Luber</b:Last>
            <b:First>Dipl.-Ing.</b:First>
            <b:Middle>(FH) Stefan</b:Middle>
          </b:Person>
          <b:Person>
            <b:Last>Donner</b:Last>
            <b:First>Dipl.-Ing.</b:First>
            <b:Middle>(FH) Andreas</b:Middle>
          </b:Person>
        </b:NameList>
      </b:Author>
    </b:Author>
    <b:RefOrder>18</b:RefOrder>
  </b:Source>
  <b:Source>
    <b:Tag>Tho21</b:Tag>
    <b:SourceType>InternetSite</b:SourceType>
    <b:Guid>{106B801F-E0D0-40B7-B9DC-910B4B0CD35B}</b:Guid>
    <b:Author>
      <b:Author>
        <b:NameList>
          <b:Person>
            <b:Last>Joos</b:Last>
            <b:First>Thomas</b:First>
          </b:Person>
        </b:NameList>
      </b:Author>
    </b:Author>
    <b:Title>ip-insider.de</b:Title>
    <b:Year>2021</b:Year>
    <b:Month>Mai</b:Month>
    <b:Day>14</b:Day>
    <b:URL>https://www.ip-insider.de/bind9-dns-server-auf-ubuntu-betreiben-a-ddeb1effd2105872585a05554dc142ea/</b:URL>
    <b:RefOrder>19</b:RefOrder>
  </b:Source>
  <b:Source>
    <b:Tag>Güt17</b:Tag>
    <b:SourceType>InternetSite</b:SourceType>
    <b:Guid>{1ED9A4CB-2E03-42B5-8846-1CA5C12032E2}</b:Guid>
    <b:Author>
      <b:Author>
        <b:NameList>
          <b:Person>
            <b:Last>Güttich</b:Last>
            <b:First>Dr.</b:First>
            <b:Middle>Götz</b:Middle>
          </b:Person>
          <b:Person>
            <b:Last>Schmitz</b:Last>
            <b:First>Peter</b:First>
          </b:Person>
        </b:NameList>
      </b:Author>
    </b:Author>
    <b:Title>security-insider.de</b:Title>
    <b:Year>2017</b:Year>
    <b:Month>Oktober</b:Month>
    <b:Day>06</b:Day>
    <b:URL>https://www.security-insider.de/grundlagen-der-next-generation-firewall-ngfw-a-648098/</b:URL>
    <b:RefOrder>20</b:RefOrder>
  </b:Source>
  <b:Source>
    <b:Tag>Fer18</b:Tag>
    <b:SourceType>InternetSite</b:SourceType>
    <b:Guid>{427D08A8-94AF-4B20-A9DC-68DF80D6666F}</b:Guid>
    <b:Author>
      <b:Author>
        <b:NameList>
          <b:Person>
            <b:Last>Ferrell</b:Last>
            <b:First>Robert</b:First>
            <b:Middle>G.</b:Middle>
          </b:Person>
        </b:NameList>
      </b:Author>
    </b:Author>
    <b:Title>computerweekly.com</b:Title>
    <b:Year>2018</b:Year>
    <b:Month>Juli</b:Month>
    <b:Day>02</b:Day>
    <b:URL>https://www.computerweekly.com/de/feature/Die-fuenf-verschiedenen-Arten-von-Firewalls</b:URL>
    <b:RefOrder>21</b:RefOrder>
  </b:Source>
  <b:Source>
    <b:Tag>wac</b:Tag>
    <b:SourceType>InternetSite</b:SourceType>
    <b:Guid>{7BB6660D-140F-4512-A0A8-DEBC8455FB93}</b:Guid>
    <b:Title>wachemo-elearning.net</b:Title>
    <b:URL>https://wachemo-elearning.net/courses/information-assurance-and-security/lessons/chapter-four-review-of-shared-key-cryptography-and-hash-functions/topic/firewalls/</b:URL>
    <b:RefOrder>22</b:RefOrder>
  </b:Source>
  <b:Source>
    <b:Tag>ubu</b:Tag>
    <b:SourceType>InternetSite</b:SourceType>
    <b:Guid>{E3CB31E7-2944-4769-B1BE-F01F55B44363}</b:Guid>
    <b:Title>ubuntu.com</b:Title>
    <b:URL>https://manpages.ubuntu.com/manpages/xenial/man8/adduser.8.html?_ga=2.56716458.1281046089.1678049659-1113399391.1672302534 </b:URL>
    <b:RefOrder>23</b:RefOrder>
  </b:Source>
  <b:Source>
    <b:Tag>deb</b:Tag>
    <b:SourceType>InternetSite</b:SourceType>
    <b:Guid>{9A2C5FB6-8DD2-43F3-A9B4-C2ED1F3ED180}</b:Guid>
    <b:Title>de.barracuda.com</b:Title>
    <b:URL>https://de.barracuda.com/support/glossary/next-generation-firewall</b:URL>
    <b:RefOrder>24</b:RefOrder>
  </b:Source>
  <b:Source>
    <b:Tag>tip12</b:Tag>
    <b:SourceType>InternetSite</b:SourceType>
    <b:Guid>{7041BDF7-A130-4BE5-80D0-FD1DA5E8D1F9}</b:Guid>
    <b:Year>21212</b:Year>
    <b:Month>12</b:Month>
    <b:Day>12</b:Day>
    <b:Author>
      <b:Author>
        <b:NameList>
          <b:Person>
            <b:Last>tipp</b:Last>
          </b:Person>
        </b:NameList>
      </b:Author>
    </b:Author>
    <b:RefOrder>1</b:RefOrder>
  </b:Source>
</b:Sources>
</file>

<file path=customXml/itemProps1.xml><?xml version="1.0" encoding="utf-8"?>
<ds:datastoreItem xmlns:ds="http://schemas.openxmlformats.org/officeDocument/2006/customXml" ds:itemID="{36596C20-D22A-4392-8FB3-76AB6983C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13337</Words>
  <Characters>84027</Characters>
  <Application>Microsoft Office Word</Application>
  <DocSecurity>0</DocSecurity>
  <Lines>700</Lines>
  <Paragraphs>194</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97170</CharactersWithSpaces>
  <SharedDoc>false</SharedDoc>
  <HLinks>
    <vt:vector size="414" baseType="variant">
      <vt:variant>
        <vt:i4>1638463</vt:i4>
      </vt:variant>
      <vt:variant>
        <vt:i4>455</vt:i4>
      </vt:variant>
      <vt:variant>
        <vt:i4>0</vt:i4>
      </vt:variant>
      <vt:variant>
        <vt:i4>5</vt:i4>
      </vt:variant>
      <vt:variant>
        <vt:lpwstr/>
      </vt:variant>
      <vt:variant>
        <vt:lpwstr>_Toc128738535</vt:lpwstr>
      </vt:variant>
      <vt:variant>
        <vt:i4>6422553</vt:i4>
      </vt:variant>
      <vt:variant>
        <vt:i4>446</vt:i4>
      </vt:variant>
      <vt:variant>
        <vt:i4>0</vt:i4>
      </vt:variant>
      <vt:variant>
        <vt:i4>5</vt:i4>
      </vt:variant>
      <vt:variant>
        <vt:lpwstr>C:\Users\pedel\OneDrive\Dokumente\HTL\5AHEL\Diplomarbeit\Diplomarbeit.docx</vt:lpwstr>
      </vt:variant>
      <vt:variant>
        <vt:lpwstr>_Toc129276347</vt:lpwstr>
      </vt:variant>
      <vt:variant>
        <vt:i4>1376316</vt:i4>
      </vt:variant>
      <vt:variant>
        <vt:i4>440</vt:i4>
      </vt:variant>
      <vt:variant>
        <vt:i4>0</vt:i4>
      </vt:variant>
      <vt:variant>
        <vt:i4>5</vt:i4>
      </vt:variant>
      <vt:variant>
        <vt:lpwstr/>
      </vt:variant>
      <vt:variant>
        <vt:lpwstr>_Toc129276346</vt:lpwstr>
      </vt:variant>
      <vt:variant>
        <vt:i4>1376316</vt:i4>
      </vt:variant>
      <vt:variant>
        <vt:i4>434</vt:i4>
      </vt:variant>
      <vt:variant>
        <vt:i4>0</vt:i4>
      </vt:variant>
      <vt:variant>
        <vt:i4>5</vt:i4>
      </vt:variant>
      <vt:variant>
        <vt:lpwstr/>
      </vt:variant>
      <vt:variant>
        <vt:lpwstr>_Toc129276345</vt:lpwstr>
      </vt:variant>
      <vt:variant>
        <vt:i4>1376316</vt:i4>
      </vt:variant>
      <vt:variant>
        <vt:i4>428</vt:i4>
      </vt:variant>
      <vt:variant>
        <vt:i4>0</vt:i4>
      </vt:variant>
      <vt:variant>
        <vt:i4>5</vt:i4>
      </vt:variant>
      <vt:variant>
        <vt:lpwstr/>
      </vt:variant>
      <vt:variant>
        <vt:lpwstr>_Toc129276344</vt:lpwstr>
      </vt:variant>
      <vt:variant>
        <vt:i4>1376316</vt:i4>
      </vt:variant>
      <vt:variant>
        <vt:i4>422</vt:i4>
      </vt:variant>
      <vt:variant>
        <vt:i4>0</vt:i4>
      </vt:variant>
      <vt:variant>
        <vt:i4>5</vt:i4>
      </vt:variant>
      <vt:variant>
        <vt:lpwstr/>
      </vt:variant>
      <vt:variant>
        <vt:lpwstr>_Toc129276343</vt:lpwstr>
      </vt:variant>
      <vt:variant>
        <vt:i4>1376316</vt:i4>
      </vt:variant>
      <vt:variant>
        <vt:i4>416</vt:i4>
      </vt:variant>
      <vt:variant>
        <vt:i4>0</vt:i4>
      </vt:variant>
      <vt:variant>
        <vt:i4>5</vt:i4>
      </vt:variant>
      <vt:variant>
        <vt:lpwstr/>
      </vt:variant>
      <vt:variant>
        <vt:lpwstr>_Toc129276342</vt:lpwstr>
      </vt:variant>
      <vt:variant>
        <vt:i4>1376316</vt:i4>
      </vt:variant>
      <vt:variant>
        <vt:i4>410</vt:i4>
      </vt:variant>
      <vt:variant>
        <vt:i4>0</vt:i4>
      </vt:variant>
      <vt:variant>
        <vt:i4>5</vt:i4>
      </vt:variant>
      <vt:variant>
        <vt:lpwstr/>
      </vt:variant>
      <vt:variant>
        <vt:lpwstr>_Toc129276341</vt:lpwstr>
      </vt:variant>
      <vt:variant>
        <vt:i4>1376316</vt:i4>
      </vt:variant>
      <vt:variant>
        <vt:i4>404</vt:i4>
      </vt:variant>
      <vt:variant>
        <vt:i4>0</vt:i4>
      </vt:variant>
      <vt:variant>
        <vt:i4>5</vt:i4>
      </vt:variant>
      <vt:variant>
        <vt:lpwstr/>
      </vt:variant>
      <vt:variant>
        <vt:lpwstr>_Toc129276340</vt:lpwstr>
      </vt:variant>
      <vt:variant>
        <vt:i4>1179708</vt:i4>
      </vt:variant>
      <vt:variant>
        <vt:i4>398</vt:i4>
      </vt:variant>
      <vt:variant>
        <vt:i4>0</vt:i4>
      </vt:variant>
      <vt:variant>
        <vt:i4>5</vt:i4>
      </vt:variant>
      <vt:variant>
        <vt:lpwstr/>
      </vt:variant>
      <vt:variant>
        <vt:lpwstr>_Toc129276339</vt:lpwstr>
      </vt:variant>
      <vt:variant>
        <vt:i4>1179708</vt:i4>
      </vt:variant>
      <vt:variant>
        <vt:i4>392</vt:i4>
      </vt:variant>
      <vt:variant>
        <vt:i4>0</vt:i4>
      </vt:variant>
      <vt:variant>
        <vt:i4>5</vt:i4>
      </vt:variant>
      <vt:variant>
        <vt:lpwstr/>
      </vt:variant>
      <vt:variant>
        <vt:lpwstr>_Toc129276338</vt:lpwstr>
      </vt:variant>
      <vt:variant>
        <vt:i4>1179708</vt:i4>
      </vt:variant>
      <vt:variant>
        <vt:i4>386</vt:i4>
      </vt:variant>
      <vt:variant>
        <vt:i4>0</vt:i4>
      </vt:variant>
      <vt:variant>
        <vt:i4>5</vt:i4>
      </vt:variant>
      <vt:variant>
        <vt:lpwstr/>
      </vt:variant>
      <vt:variant>
        <vt:lpwstr>_Toc129276337</vt:lpwstr>
      </vt:variant>
      <vt:variant>
        <vt:i4>1179708</vt:i4>
      </vt:variant>
      <vt:variant>
        <vt:i4>380</vt:i4>
      </vt:variant>
      <vt:variant>
        <vt:i4>0</vt:i4>
      </vt:variant>
      <vt:variant>
        <vt:i4>5</vt:i4>
      </vt:variant>
      <vt:variant>
        <vt:lpwstr/>
      </vt:variant>
      <vt:variant>
        <vt:lpwstr>_Toc129276336</vt:lpwstr>
      </vt:variant>
      <vt:variant>
        <vt:i4>1179708</vt:i4>
      </vt:variant>
      <vt:variant>
        <vt:i4>374</vt:i4>
      </vt:variant>
      <vt:variant>
        <vt:i4>0</vt:i4>
      </vt:variant>
      <vt:variant>
        <vt:i4>5</vt:i4>
      </vt:variant>
      <vt:variant>
        <vt:lpwstr/>
      </vt:variant>
      <vt:variant>
        <vt:lpwstr>_Toc129276335</vt:lpwstr>
      </vt:variant>
      <vt:variant>
        <vt:i4>1179708</vt:i4>
      </vt:variant>
      <vt:variant>
        <vt:i4>368</vt:i4>
      </vt:variant>
      <vt:variant>
        <vt:i4>0</vt:i4>
      </vt:variant>
      <vt:variant>
        <vt:i4>5</vt:i4>
      </vt:variant>
      <vt:variant>
        <vt:lpwstr/>
      </vt:variant>
      <vt:variant>
        <vt:lpwstr>_Toc129276334</vt:lpwstr>
      </vt:variant>
      <vt:variant>
        <vt:i4>1179708</vt:i4>
      </vt:variant>
      <vt:variant>
        <vt:i4>362</vt:i4>
      </vt:variant>
      <vt:variant>
        <vt:i4>0</vt:i4>
      </vt:variant>
      <vt:variant>
        <vt:i4>5</vt:i4>
      </vt:variant>
      <vt:variant>
        <vt:lpwstr/>
      </vt:variant>
      <vt:variant>
        <vt:lpwstr>_Toc129276333</vt:lpwstr>
      </vt:variant>
      <vt:variant>
        <vt:i4>1179708</vt:i4>
      </vt:variant>
      <vt:variant>
        <vt:i4>356</vt:i4>
      </vt:variant>
      <vt:variant>
        <vt:i4>0</vt:i4>
      </vt:variant>
      <vt:variant>
        <vt:i4>5</vt:i4>
      </vt:variant>
      <vt:variant>
        <vt:lpwstr/>
      </vt:variant>
      <vt:variant>
        <vt:lpwstr>_Toc129276332</vt:lpwstr>
      </vt:variant>
      <vt:variant>
        <vt:i4>1179708</vt:i4>
      </vt:variant>
      <vt:variant>
        <vt:i4>350</vt:i4>
      </vt:variant>
      <vt:variant>
        <vt:i4>0</vt:i4>
      </vt:variant>
      <vt:variant>
        <vt:i4>5</vt:i4>
      </vt:variant>
      <vt:variant>
        <vt:lpwstr/>
      </vt:variant>
      <vt:variant>
        <vt:lpwstr>_Toc129276331</vt:lpwstr>
      </vt:variant>
      <vt:variant>
        <vt:i4>1179708</vt:i4>
      </vt:variant>
      <vt:variant>
        <vt:i4>344</vt:i4>
      </vt:variant>
      <vt:variant>
        <vt:i4>0</vt:i4>
      </vt:variant>
      <vt:variant>
        <vt:i4>5</vt:i4>
      </vt:variant>
      <vt:variant>
        <vt:lpwstr/>
      </vt:variant>
      <vt:variant>
        <vt:lpwstr>_Toc129276330</vt:lpwstr>
      </vt:variant>
      <vt:variant>
        <vt:i4>1245244</vt:i4>
      </vt:variant>
      <vt:variant>
        <vt:i4>338</vt:i4>
      </vt:variant>
      <vt:variant>
        <vt:i4>0</vt:i4>
      </vt:variant>
      <vt:variant>
        <vt:i4>5</vt:i4>
      </vt:variant>
      <vt:variant>
        <vt:lpwstr/>
      </vt:variant>
      <vt:variant>
        <vt:lpwstr>_Toc129276329</vt:lpwstr>
      </vt:variant>
      <vt:variant>
        <vt:i4>1245244</vt:i4>
      </vt:variant>
      <vt:variant>
        <vt:i4>332</vt:i4>
      </vt:variant>
      <vt:variant>
        <vt:i4>0</vt:i4>
      </vt:variant>
      <vt:variant>
        <vt:i4>5</vt:i4>
      </vt:variant>
      <vt:variant>
        <vt:lpwstr/>
      </vt:variant>
      <vt:variant>
        <vt:lpwstr>_Toc129276328</vt:lpwstr>
      </vt:variant>
      <vt:variant>
        <vt:i4>6553625</vt:i4>
      </vt:variant>
      <vt:variant>
        <vt:i4>326</vt:i4>
      </vt:variant>
      <vt:variant>
        <vt:i4>0</vt:i4>
      </vt:variant>
      <vt:variant>
        <vt:i4>5</vt:i4>
      </vt:variant>
      <vt:variant>
        <vt:lpwstr>C:\Users\pedel\OneDrive\Dokumente\HTL\5AHEL\Diplomarbeit\Diplomarbeit.docx</vt:lpwstr>
      </vt:variant>
      <vt:variant>
        <vt:lpwstr>_Toc129276327</vt:lpwstr>
      </vt:variant>
      <vt:variant>
        <vt:i4>6553625</vt:i4>
      </vt:variant>
      <vt:variant>
        <vt:i4>320</vt:i4>
      </vt:variant>
      <vt:variant>
        <vt:i4>0</vt:i4>
      </vt:variant>
      <vt:variant>
        <vt:i4>5</vt:i4>
      </vt:variant>
      <vt:variant>
        <vt:lpwstr>C:\Users\pedel\OneDrive\Dokumente\HTL\5AHEL\Diplomarbeit\Diplomarbeit.docx</vt:lpwstr>
      </vt:variant>
      <vt:variant>
        <vt:lpwstr>_Toc129276326</vt:lpwstr>
      </vt:variant>
      <vt:variant>
        <vt:i4>852019</vt:i4>
      </vt:variant>
      <vt:variant>
        <vt:i4>309</vt:i4>
      </vt:variant>
      <vt:variant>
        <vt:i4>0</vt:i4>
      </vt:variant>
      <vt:variant>
        <vt:i4>5</vt:i4>
      </vt:variant>
      <vt:variant>
        <vt:lpwstr>mailto:root@patrickedelmann.com</vt:lpwstr>
      </vt:variant>
      <vt:variant>
        <vt:lpwstr/>
      </vt:variant>
      <vt:variant>
        <vt:i4>4784183</vt:i4>
      </vt:variant>
      <vt:variant>
        <vt:i4>306</vt:i4>
      </vt:variant>
      <vt:variant>
        <vt:i4>0</vt:i4>
      </vt:variant>
      <vt:variant>
        <vt:i4>5</vt:i4>
      </vt:variant>
      <vt:variant>
        <vt:lpwstr>mailto:some-person@some-other-server.com</vt:lpwstr>
      </vt:variant>
      <vt:variant>
        <vt:lpwstr/>
      </vt:variant>
      <vt:variant>
        <vt:i4>3538996</vt:i4>
      </vt:variant>
      <vt:variant>
        <vt:i4>258</vt:i4>
      </vt:variant>
      <vt:variant>
        <vt:i4>0</vt:i4>
      </vt:variant>
      <vt:variant>
        <vt:i4>5</vt:i4>
      </vt:variant>
      <vt:variant>
        <vt:lpwstr>https://ubuntu.com/download/server</vt:lpwstr>
      </vt:variant>
      <vt:variant>
        <vt:lpwstr/>
      </vt:variant>
      <vt:variant>
        <vt:i4>3407981</vt:i4>
      </vt:variant>
      <vt:variant>
        <vt:i4>255</vt:i4>
      </vt:variant>
      <vt:variant>
        <vt:i4>0</vt:i4>
      </vt:variant>
      <vt:variant>
        <vt:i4>5</vt:i4>
      </vt:variant>
      <vt:variant>
        <vt:lpwstr>https://www.heise.de/download/product/virtualbox-40385/download</vt:lpwstr>
      </vt:variant>
      <vt:variant>
        <vt:lpwstr/>
      </vt:variant>
      <vt:variant>
        <vt:i4>2031670</vt:i4>
      </vt:variant>
      <vt:variant>
        <vt:i4>248</vt:i4>
      </vt:variant>
      <vt:variant>
        <vt:i4>0</vt:i4>
      </vt:variant>
      <vt:variant>
        <vt:i4>5</vt:i4>
      </vt:variant>
      <vt:variant>
        <vt:lpwstr/>
      </vt:variant>
      <vt:variant>
        <vt:lpwstr>_Toc129281692</vt:lpwstr>
      </vt:variant>
      <vt:variant>
        <vt:i4>2031670</vt:i4>
      </vt:variant>
      <vt:variant>
        <vt:i4>242</vt:i4>
      </vt:variant>
      <vt:variant>
        <vt:i4>0</vt:i4>
      </vt:variant>
      <vt:variant>
        <vt:i4>5</vt:i4>
      </vt:variant>
      <vt:variant>
        <vt:lpwstr/>
      </vt:variant>
      <vt:variant>
        <vt:lpwstr>_Toc129281691</vt:lpwstr>
      </vt:variant>
      <vt:variant>
        <vt:i4>2031670</vt:i4>
      </vt:variant>
      <vt:variant>
        <vt:i4>236</vt:i4>
      </vt:variant>
      <vt:variant>
        <vt:i4>0</vt:i4>
      </vt:variant>
      <vt:variant>
        <vt:i4>5</vt:i4>
      </vt:variant>
      <vt:variant>
        <vt:lpwstr/>
      </vt:variant>
      <vt:variant>
        <vt:lpwstr>_Toc129281690</vt:lpwstr>
      </vt:variant>
      <vt:variant>
        <vt:i4>1966134</vt:i4>
      </vt:variant>
      <vt:variant>
        <vt:i4>230</vt:i4>
      </vt:variant>
      <vt:variant>
        <vt:i4>0</vt:i4>
      </vt:variant>
      <vt:variant>
        <vt:i4>5</vt:i4>
      </vt:variant>
      <vt:variant>
        <vt:lpwstr/>
      </vt:variant>
      <vt:variant>
        <vt:lpwstr>_Toc129281689</vt:lpwstr>
      </vt:variant>
      <vt:variant>
        <vt:i4>1966134</vt:i4>
      </vt:variant>
      <vt:variant>
        <vt:i4>224</vt:i4>
      </vt:variant>
      <vt:variant>
        <vt:i4>0</vt:i4>
      </vt:variant>
      <vt:variant>
        <vt:i4>5</vt:i4>
      </vt:variant>
      <vt:variant>
        <vt:lpwstr/>
      </vt:variant>
      <vt:variant>
        <vt:lpwstr>_Toc129281688</vt:lpwstr>
      </vt:variant>
      <vt:variant>
        <vt:i4>1966134</vt:i4>
      </vt:variant>
      <vt:variant>
        <vt:i4>218</vt:i4>
      </vt:variant>
      <vt:variant>
        <vt:i4>0</vt:i4>
      </vt:variant>
      <vt:variant>
        <vt:i4>5</vt:i4>
      </vt:variant>
      <vt:variant>
        <vt:lpwstr/>
      </vt:variant>
      <vt:variant>
        <vt:lpwstr>_Toc129281687</vt:lpwstr>
      </vt:variant>
      <vt:variant>
        <vt:i4>1966134</vt:i4>
      </vt:variant>
      <vt:variant>
        <vt:i4>212</vt:i4>
      </vt:variant>
      <vt:variant>
        <vt:i4>0</vt:i4>
      </vt:variant>
      <vt:variant>
        <vt:i4>5</vt:i4>
      </vt:variant>
      <vt:variant>
        <vt:lpwstr/>
      </vt:variant>
      <vt:variant>
        <vt:lpwstr>_Toc129281686</vt:lpwstr>
      </vt:variant>
      <vt:variant>
        <vt:i4>1966134</vt:i4>
      </vt:variant>
      <vt:variant>
        <vt:i4>206</vt:i4>
      </vt:variant>
      <vt:variant>
        <vt:i4>0</vt:i4>
      </vt:variant>
      <vt:variant>
        <vt:i4>5</vt:i4>
      </vt:variant>
      <vt:variant>
        <vt:lpwstr/>
      </vt:variant>
      <vt:variant>
        <vt:lpwstr>_Toc129281685</vt:lpwstr>
      </vt:variant>
      <vt:variant>
        <vt:i4>1966134</vt:i4>
      </vt:variant>
      <vt:variant>
        <vt:i4>200</vt:i4>
      </vt:variant>
      <vt:variant>
        <vt:i4>0</vt:i4>
      </vt:variant>
      <vt:variant>
        <vt:i4>5</vt:i4>
      </vt:variant>
      <vt:variant>
        <vt:lpwstr/>
      </vt:variant>
      <vt:variant>
        <vt:lpwstr>_Toc129281684</vt:lpwstr>
      </vt:variant>
      <vt:variant>
        <vt:i4>1966134</vt:i4>
      </vt:variant>
      <vt:variant>
        <vt:i4>194</vt:i4>
      </vt:variant>
      <vt:variant>
        <vt:i4>0</vt:i4>
      </vt:variant>
      <vt:variant>
        <vt:i4>5</vt:i4>
      </vt:variant>
      <vt:variant>
        <vt:lpwstr/>
      </vt:variant>
      <vt:variant>
        <vt:lpwstr>_Toc129281683</vt:lpwstr>
      </vt:variant>
      <vt:variant>
        <vt:i4>1966134</vt:i4>
      </vt:variant>
      <vt:variant>
        <vt:i4>188</vt:i4>
      </vt:variant>
      <vt:variant>
        <vt:i4>0</vt:i4>
      </vt:variant>
      <vt:variant>
        <vt:i4>5</vt:i4>
      </vt:variant>
      <vt:variant>
        <vt:lpwstr/>
      </vt:variant>
      <vt:variant>
        <vt:lpwstr>_Toc129281682</vt:lpwstr>
      </vt:variant>
      <vt:variant>
        <vt:i4>1966134</vt:i4>
      </vt:variant>
      <vt:variant>
        <vt:i4>182</vt:i4>
      </vt:variant>
      <vt:variant>
        <vt:i4>0</vt:i4>
      </vt:variant>
      <vt:variant>
        <vt:i4>5</vt:i4>
      </vt:variant>
      <vt:variant>
        <vt:lpwstr/>
      </vt:variant>
      <vt:variant>
        <vt:lpwstr>_Toc129281681</vt:lpwstr>
      </vt:variant>
      <vt:variant>
        <vt:i4>1966134</vt:i4>
      </vt:variant>
      <vt:variant>
        <vt:i4>176</vt:i4>
      </vt:variant>
      <vt:variant>
        <vt:i4>0</vt:i4>
      </vt:variant>
      <vt:variant>
        <vt:i4>5</vt:i4>
      </vt:variant>
      <vt:variant>
        <vt:lpwstr/>
      </vt:variant>
      <vt:variant>
        <vt:lpwstr>_Toc129281680</vt:lpwstr>
      </vt:variant>
      <vt:variant>
        <vt:i4>1114166</vt:i4>
      </vt:variant>
      <vt:variant>
        <vt:i4>170</vt:i4>
      </vt:variant>
      <vt:variant>
        <vt:i4>0</vt:i4>
      </vt:variant>
      <vt:variant>
        <vt:i4>5</vt:i4>
      </vt:variant>
      <vt:variant>
        <vt:lpwstr/>
      </vt:variant>
      <vt:variant>
        <vt:lpwstr>_Toc129281679</vt:lpwstr>
      </vt:variant>
      <vt:variant>
        <vt:i4>1114166</vt:i4>
      </vt:variant>
      <vt:variant>
        <vt:i4>164</vt:i4>
      </vt:variant>
      <vt:variant>
        <vt:i4>0</vt:i4>
      </vt:variant>
      <vt:variant>
        <vt:i4>5</vt:i4>
      </vt:variant>
      <vt:variant>
        <vt:lpwstr/>
      </vt:variant>
      <vt:variant>
        <vt:lpwstr>_Toc129281678</vt:lpwstr>
      </vt:variant>
      <vt:variant>
        <vt:i4>1114166</vt:i4>
      </vt:variant>
      <vt:variant>
        <vt:i4>158</vt:i4>
      </vt:variant>
      <vt:variant>
        <vt:i4>0</vt:i4>
      </vt:variant>
      <vt:variant>
        <vt:i4>5</vt:i4>
      </vt:variant>
      <vt:variant>
        <vt:lpwstr/>
      </vt:variant>
      <vt:variant>
        <vt:lpwstr>_Toc129281677</vt:lpwstr>
      </vt:variant>
      <vt:variant>
        <vt:i4>1114166</vt:i4>
      </vt:variant>
      <vt:variant>
        <vt:i4>152</vt:i4>
      </vt:variant>
      <vt:variant>
        <vt:i4>0</vt:i4>
      </vt:variant>
      <vt:variant>
        <vt:i4>5</vt:i4>
      </vt:variant>
      <vt:variant>
        <vt:lpwstr/>
      </vt:variant>
      <vt:variant>
        <vt:lpwstr>_Toc129281676</vt:lpwstr>
      </vt:variant>
      <vt:variant>
        <vt:i4>1114166</vt:i4>
      </vt:variant>
      <vt:variant>
        <vt:i4>146</vt:i4>
      </vt:variant>
      <vt:variant>
        <vt:i4>0</vt:i4>
      </vt:variant>
      <vt:variant>
        <vt:i4>5</vt:i4>
      </vt:variant>
      <vt:variant>
        <vt:lpwstr/>
      </vt:variant>
      <vt:variant>
        <vt:lpwstr>_Toc129281675</vt:lpwstr>
      </vt:variant>
      <vt:variant>
        <vt:i4>1114166</vt:i4>
      </vt:variant>
      <vt:variant>
        <vt:i4>140</vt:i4>
      </vt:variant>
      <vt:variant>
        <vt:i4>0</vt:i4>
      </vt:variant>
      <vt:variant>
        <vt:i4>5</vt:i4>
      </vt:variant>
      <vt:variant>
        <vt:lpwstr/>
      </vt:variant>
      <vt:variant>
        <vt:lpwstr>_Toc129281674</vt:lpwstr>
      </vt:variant>
      <vt:variant>
        <vt:i4>1114166</vt:i4>
      </vt:variant>
      <vt:variant>
        <vt:i4>134</vt:i4>
      </vt:variant>
      <vt:variant>
        <vt:i4>0</vt:i4>
      </vt:variant>
      <vt:variant>
        <vt:i4>5</vt:i4>
      </vt:variant>
      <vt:variant>
        <vt:lpwstr/>
      </vt:variant>
      <vt:variant>
        <vt:lpwstr>_Toc129281673</vt:lpwstr>
      </vt:variant>
      <vt:variant>
        <vt:i4>1114166</vt:i4>
      </vt:variant>
      <vt:variant>
        <vt:i4>128</vt:i4>
      </vt:variant>
      <vt:variant>
        <vt:i4>0</vt:i4>
      </vt:variant>
      <vt:variant>
        <vt:i4>5</vt:i4>
      </vt:variant>
      <vt:variant>
        <vt:lpwstr/>
      </vt:variant>
      <vt:variant>
        <vt:lpwstr>_Toc129281672</vt:lpwstr>
      </vt:variant>
      <vt:variant>
        <vt:i4>1114166</vt:i4>
      </vt:variant>
      <vt:variant>
        <vt:i4>122</vt:i4>
      </vt:variant>
      <vt:variant>
        <vt:i4>0</vt:i4>
      </vt:variant>
      <vt:variant>
        <vt:i4>5</vt:i4>
      </vt:variant>
      <vt:variant>
        <vt:lpwstr/>
      </vt:variant>
      <vt:variant>
        <vt:lpwstr>_Toc129281671</vt:lpwstr>
      </vt:variant>
      <vt:variant>
        <vt:i4>1114166</vt:i4>
      </vt:variant>
      <vt:variant>
        <vt:i4>116</vt:i4>
      </vt:variant>
      <vt:variant>
        <vt:i4>0</vt:i4>
      </vt:variant>
      <vt:variant>
        <vt:i4>5</vt:i4>
      </vt:variant>
      <vt:variant>
        <vt:lpwstr/>
      </vt:variant>
      <vt:variant>
        <vt:lpwstr>_Toc129281670</vt:lpwstr>
      </vt:variant>
      <vt:variant>
        <vt:i4>1048630</vt:i4>
      </vt:variant>
      <vt:variant>
        <vt:i4>110</vt:i4>
      </vt:variant>
      <vt:variant>
        <vt:i4>0</vt:i4>
      </vt:variant>
      <vt:variant>
        <vt:i4>5</vt:i4>
      </vt:variant>
      <vt:variant>
        <vt:lpwstr/>
      </vt:variant>
      <vt:variant>
        <vt:lpwstr>_Toc129281669</vt:lpwstr>
      </vt:variant>
      <vt:variant>
        <vt:i4>1048630</vt:i4>
      </vt:variant>
      <vt:variant>
        <vt:i4>104</vt:i4>
      </vt:variant>
      <vt:variant>
        <vt:i4>0</vt:i4>
      </vt:variant>
      <vt:variant>
        <vt:i4>5</vt:i4>
      </vt:variant>
      <vt:variant>
        <vt:lpwstr/>
      </vt:variant>
      <vt:variant>
        <vt:lpwstr>_Toc129281668</vt:lpwstr>
      </vt:variant>
      <vt:variant>
        <vt:i4>1048630</vt:i4>
      </vt:variant>
      <vt:variant>
        <vt:i4>98</vt:i4>
      </vt:variant>
      <vt:variant>
        <vt:i4>0</vt:i4>
      </vt:variant>
      <vt:variant>
        <vt:i4>5</vt:i4>
      </vt:variant>
      <vt:variant>
        <vt:lpwstr/>
      </vt:variant>
      <vt:variant>
        <vt:lpwstr>_Toc129281667</vt:lpwstr>
      </vt:variant>
      <vt:variant>
        <vt:i4>1048630</vt:i4>
      </vt:variant>
      <vt:variant>
        <vt:i4>92</vt:i4>
      </vt:variant>
      <vt:variant>
        <vt:i4>0</vt:i4>
      </vt:variant>
      <vt:variant>
        <vt:i4>5</vt:i4>
      </vt:variant>
      <vt:variant>
        <vt:lpwstr/>
      </vt:variant>
      <vt:variant>
        <vt:lpwstr>_Toc129281666</vt:lpwstr>
      </vt:variant>
      <vt:variant>
        <vt:i4>1048630</vt:i4>
      </vt:variant>
      <vt:variant>
        <vt:i4>86</vt:i4>
      </vt:variant>
      <vt:variant>
        <vt:i4>0</vt:i4>
      </vt:variant>
      <vt:variant>
        <vt:i4>5</vt:i4>
      </vt:variant>
      <vt:variant>
        <vt:lpwstr/>
      </vt:variant>
      <vt:variant>
        <vt:lpwstr>_Toc129281665</vt:lpwstr>
      </vt:variant>
      <vt:variant>
        <vt:i4>1048630</vt:i4>
      </vt:variant>
      <vt:variant>
        <vt:i4>80</vt:i4>
      </vt:variant>
      <vt:variant>
        <vt:i4>0</vt:i4>
      </vt:variant>
      <vt:variant>
        <vt:i4>5</vt:i4>
      </vt:variant>
      <vt:variant>
        <vt:lpwstr/>
      </vt:variant>
      <vt:variant>
        <vt:lpwstr>_Toc129281664</vt:lpwstr>
      </vt:variant>
      <vt:variant>
        <vt:i4>1048630</vt:i4>
      </vt:variant>
      <vt:variant>
        <vt:i4>74</vt:i4>
      </vt:variant>
      <vt:variant>
        <vt:i4>0</vt:i4>
      </vt:variant>
      <vt:variant>
        <vt:i4>5</vt:i4>
      </vt:variant>
      <vt:variant>
        <vt:lpwstr/>
      </vt:variant>
      <vt:variant>
        <vt:lpwstr>_Toc129281663</vt:lpwstr>
      </vt:variant>
      <vt:variant>
        <vt:i4>1048630</vt:i4>
      </vt:variant>
      <vt:variant>
        <vt:i4>68</vt:i4>
      </vt:variant>
      <vt:variant>
        <vt:i4>0</vt:i4>
      </vt:variant>
      <vt:variant>
        <vt:i4>5</vt:i4>
      </vt:variant>
      <vt:variant>
        <vt:lpwstr/>
      </vt:variant>
      <vt:variant>
        <vt:lpwstr>_Toc129281662</vt:lpwstr>
      </vt:variant>
      <vt:variant>
        <vt:i4>1048630</vt:i4>
      </vt:variant>
      <vt:variant>
        <vt:i4>62</vt:i4>
      </vt:variant>
      <vt:variant>
        <vt:i4>0</vt:i4>
      </vt:variant>
      <vt:variant>
        <vt:i4>5</vt:i4>
      </vt:variant>
      <vt:variant>
        <vt:lpwstr/>
      </vt:variant>
      <vt:variant>
        <vt:lpwstr>_Toc129281661</vt:lpwstr>
      </vt:variant>
      <vt:variant>
        <vt:i4>1048630</vt:i4>
      </vt:variant>
      <vt:variant>
        <vt:i4>56</vt:i4>
      </vt:variant>
      <vt:variant>
        <vt:i4>0</vt:i4>
      </vt:variant>
      <vt:variant>
        <vt:i4>5</vt:i4>
      </vt:variant>
      <vt:variant>
        <vt:lpwstr/>
      </vt:variant>
      <vt:variant>
        <vt:lpwstr>_Toc129281660</vt:lpwstr>
      </vt:variant>
      <vt:variant>
        <vt:i4>1245238</vt:i4>
      </vt:variant>
      <vt:variant>
        <vt:i4>50</vt:i4>
      </vt:variant>
      <vt:variant>
        <vt:i4>0</vt:i4>
      </vt:variant>
      <vt:variant>
        <vt:i4>5</vt:i4>
      </vt:variant>
      <vt:variant>
        <vt:lpwstr/>
      </vt:variant>
      <vt:variant>
        <vt:lpwstr>_Toc129281659</vt:lpwstr>
      </vt:variant>
      <vt:variant>
        <vt:i4>1245238</vt:i4>
      </vt:variant>
      <vt:variant>
        <vt:i4>44</vt:i4>
      </vt:variant>
      <vt:variant>
        <vt:i4>0</vt:i4>
      </vt:variant>
      <vt:variant>
        <vt:i4>5</vt:i4>
      </vt:variant>
      <vt:variant>
        <vt:lpwstr/>
      </vt:variant>
      <vt:variant>
        <vt:lpwstr>_Toc129281658</vt:lpwstr>
      </vt:variant>
      <vt:variant>
        <vt:i4>1245238</vt:i4>
      </vt:variant>
      <vt:variant>
        <vt:i4>38</vt:i4>
      </vt:variant>
      <vt:variant>
        <vt:i4>0</vt:i4>
      </vt:variant>
      <vt:variant>
        <vt:i4>5</vt:i4>
      </vt:variant>
      <vt:variant>
        <vt:lpwstr/>
      </vt:variant>
      <vt:variant>
        <vt:lpwstr>_Toc129281657</vt:lpwstr>
      </vt:variant>
      <vt:variant>
        <vt:i4>1245238</vt:i4>
      </vt:variant>
      <vt:variant>
        <vt:i4>32</vt:i4>
      </vt:variant>
      <vt:variant>
        <vt:i4>0</vt:i4>
      </vt:variant>
      <vt:variant>
        <vt:i4>5</vt:i4>
      </vt:variant>
      <vt:variant>
        <vt:lpwstr/>
      </vt:variant>
      <vt:variant>
        <vt:lpwstr>_Toc129281656</vt:lpwstr>
      </vt:variant>
      <vt:variant>
        <vt:i4>1245238</vt:i4>
      </vt:variant>
      <vt:variant>
        <vt:i4>26</vt:i4>
      </vt:variant>
      <vt:variant>
        <vt:i4>0</vt:i4>
      </vt:variant>
      <vt:variant>
        <vt:i4>5</vt:i4>
      </vt:variant>
      <vt:variant>
        <vt:lpwstr/>
      </vt:variant>
      <vt:variant>
        <vt:lpwstr>_Toc129281655</vt:lpwstr>
      </vt:variant>
      <vt:variant>
        <vt:i4>1245238</vt:i4>
      </vt:variant>
      <vt:variant>
        <vt:i4>20</vt:i4>
      </vt:variant>
      <vt:variant>
        <vt:i4>0</vt:i4>
      </vt:variant>
      <vt:variant>
        <vt:i4>5</vt:i4>
      </vt:variant>
      <vt:variant>
        <vt:lpwstr/>
      </vt:variant>
      <vt:variant>
        <vt:lpwstr>_Toc129281654</vt:lpwstr>
      </vt:variant>
      <vt:variant>
        <vt:i4>1245238</vt:i4>
      </vt:variant>
      <vt:variant>
        <vt:i4>14</vt:i4>
      </vt:variant>
      <vt:variant>
        <vt:i4>0</vt:i4>
      </vt:variant>
      <vt:variant>
        <vt:i4>5</vt:i4>
      </vt:variant>
      <vt:variant>
        <vt:lpwstr/>
      </vt:variant>
      <vt:variant>
        <vt:lpwstr>_Toc129281653</vt:lpwstr>
      </vt:variant>
      <vt:variant>
        <vt:i4>1245238</vt:i4>
      </vt:variant>
      <vt:variant>
        <vt:i4>8</vt:i4>
      </vt:variant>
      <vt:variant>
        <vt:i4>0</vt:i4>
      </vt:variant>
      <vt:variant>
        <vt:i4>5</vt:i4>
      </vt:variant>
      <vt:variant>
        <vt:lpwstr/>
      </vt:variant>
      <vt:variant>
        <vt:lpwstr>_Toc129281652</vt:lpwstr>
      </vt:variant>
      <vt:variant>
        <vt:i4>1245238</vt:i4>
      </vt:variant>
      <vt:variant>
        <vt:i4>2</vt:i4>
      </vt:variant>
      <vt:variant>
        <vt:i4>0</vt:i4>
      </vt:variant>
      <vt:variant>
        <vt:i4>5</vt:i4>
      </vt:variant>
      <vt:variant>
        <vt:lpwstr/>
      </vt:variant>
      <vt:variant>
        <vt:lpwstr>_Toc129281651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subject/>
  <dc:creator>erebus</dc:creator>
  <cp:keywords/>
  <cp:lastModifiedBy>Angerer Simon, SchülerIn</cp:lastModifiedBy>
  <cp:revision>143</cp:revision>
  <cp:lastPrinted>2018-11-28T20:32:00Z</cp:lastPrinted>
  <dcterms:created xsi:type="dcterms:W3CDTF">2023-03-10T02:05:00Z</dcterms:created>
  <dcterms:modified xsi:type="dcterms:W3CDTF">2023-03-10T00:52:00Z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