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35357"/>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35358"/>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35359"/>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79453D7" w14:textId="1B934CFF" w:rsidR="00A93F44"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35357" w:history="1">
            <w:r w:rsidR="00A93F44" w:rsidRPr="00C328EB">
              <w:rPr>
                <w:rStyle w:val="Hyperlink"/>
                <w:noProof/>
                <w:lang w:val="de-AT"/>
              </w:rPr>
              <w:t>Kurzfassung /Abstract</w:t>
            </w:r>
            <w:r w:rsidR="00A93F44">
              <w:rPr>
                <w:noProof/>
                <w:webHidden/>
              </w:rPr>
              <w:tab/>
            </w:r>
            <w:r w:rsidR="00A93F44">
              <w:rPr>
                <w:noProof/>
                <w:webHidden/>
              </w:rPr>
              <w:fldChar w:fldCharType="begin"/>
            </w:r>
            <w:r w:rsidR="00A93F44">
              <w:rPr>
                <w:noProof/>
                <w:webHidden/>
              </w:rPr>
              <w:instrText xml:space="preserve"> PAGEREF _Toc129335357 \h </w:instrText>
            </w:r>
            <w:r w:rsidR="00A93F44">
              <w:rPr>
                <w:noProof/>
                <w:webHidden/>
              </w:rPr>
            </w:r>
            <w:r w:rsidR="00A93F44">
              <w:rPr>
                <w:noProof/>
                <w:webHidden/>
              </w:rPr>
              <w:fldChar w:fldCharType="separate"/>
            </w:r>
            <w:r w:rsidR="00A93F44">
              <w:rPr>
                <w:noProof/>
                <w:webHidden/>
              </w:rPr>
              <w:t>i</w:t>
            </w:r>
            <w:r w:rsidR="00A93F44">
              <w:rPr>
                <w:noProof/>
                <w:webHidden/>
              </w:rPr>
              <w:fldChar w:fldCharType="end"/>
            </w:r>
          </w:hyperlink>
        </w:p>
        <w:p w14:paraId="306116C7" w14:textId="19FE11BF" w:rsidR="00A93F44" w:rsidRDefault="00A93F44">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5358" w:history="1">
            <w:r w:rsidRPr="00C328EB">
              <w:rPr>
                <w:rStyle w:val="Hyperlink"/>
                <w:noProof/>
                <w:lang w:val="de-AT"/>
              </w:rPr>
              <w:t>Vorwort/Danksagung</w:t>
            </w:r>
            <w:r>
              <w:rPr>
                <w:noProof/>
                <w:webHidden/>
              </w:rPr>
              <w:tab/>
            </w:r>
            <w:r>
              <w:rPr>
                <w:noProof/>
                <w:webHidden/>
              </w:rPr>
              <w:fldChar w:fldCharType="begin"/>
            </w:r>
            <w:r>
              <w:rPr>
                <w:noProof/>
                <w:webHidden/>
              </w:rPr>
              <w:instrText xml:space="preserve"> PAGEREF _Toc129335358 \h </w:instrText>
            </w:r>
            <w:r>
              <w:rPr>
                <w:noProof/>
                <w:webHidden/>
              </w:rPr>
            </w:r>
            <w:r>
              <w:rPr>
                <w:noProof/>
                <w:webHidden/>
              </w:rPr>
              <w:fldChar w:fldCharType="separate"/>
            </w:r>
            <w:r>
              <w:rPr>
                <w:noProof/>
                <w:webHidden/>
              </w:rPr>
              <w:t>i</w:t>
            </w:r>
            <w:r>
              <w:rPr>
                <w:noProof/>
                <w:webHidden/>
              </w:rPr>
              <w:fldChar w:fldCharType="end"/>
            </w:r>
          </w:hyperlink>
        </w:p>
        <w:p w14:paraId="17B3A890" w14:textId="266740D0" w:rsidR="00A93F44" w:rsidRDefault="00A93F44">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5359" w:history="1">
            <w:r w:rsidRPr="00C328EB">
              <w:rPr>
                <w:rStyle w:val="Hyperlink"/>
                <w:noProof/>
                <w:lang w:val="de-AT"/>
              </w:rPr>
              <w:t>Projektergebnis</w:t>
            </w:r>
            <w:r>
              <w:rPr>
                <w:noProof/>
                <w:webHidden/>
              </w:rPr>
              <w:tab/>
            </w:r>
            <w:r>
              <w:rPr>
                <w:noProof/>
                <w:webHidden/>
              </w:rPr>
              <w:fldChar w:fldCharType="begin"/>
            </w:r>
            <w:r>
              <w:rPr>
                <w:noProof/>
                <w:webHidden/>
              </w:rPr>
              <w:instrText xml:space="preserve"> PAGEREF _Toc129335359 \h </w:instrText>
            </w:r>
            <w:r>
              <w:rPr>
                <w:noProof/>
                <w:webHidden/>
              </w:rPr>
            </w:r>
            <w:r>
              <w:rPr>
                <w:noProof/>
                <w:webHidden/>
              </w:rPr>
              <w:fldChar w:fldCharType="separate"/>
            </w:r>
            <w:r>
              <w:rPr>
                <w:noProof/>
                <w:webHidden/>
              </w:rPr>
              <w:t>i</w:t>
            </w:r>
            <w:r>
              <w:rPr>
                <w:noProof/>
                <w:webHidden/>
              </w:rPr>
              <w:fldChar w:fldCharType="end"/>
            </w:r>
          </w:hyperlink>
        </w:p>
        <w:p w14:paraId="62564EBD" w14:textId="508B80CE"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60" w:history="1">
            <w:r w:rsidRPr="00C328EB">
              <w:rPr>
                <w:rStyle w:val="Hyperlink"/>
                <w:noProof/>
              </w:rPr>
              <w:t>1</w:t>
            </w:r>
            <w:r>
              <w:rPr>
                <w:rFonts w:asciiTheme="minorHAnsi" w:eastAsiaTheme="minorEastAsia" w:hAnsiTheme="minorHAnsi" w:cstheme="minorBidi"/>
                <w:noProof/>
                <w:sz w:val="22"/>
                <w:szCs w:val="22"/>
                <w:lang w:val="de-AT" w:eastAsia="de-AT"/>
              </w:rPr>
              <w:tab/>
            </w:r>
            <w:r w:rsidRPr="00C328EB">
              <w:rPr>
                <w:rStyle w:val="Hyperlink"/>
                <w:noProof/>
              </w:rPr>
              <w:t>Einleitung</w:t>
            </w:r>
            <w:r>
              <w:rPr>
                <w:noProof/>
                <w:webHidden/>
              </w:rPr>
              <w:tab/>
            </w:r>
            <w:r>
              <w:rPr>
                <w:noProof/>
                <w:webHidden/>
              </w:rPr>
              <w:fldChar w:fldCharType="begin"/>
            </w:r>
            <w:r>
              <w:rPr>
                <w:noProof/>
                <w:webHidden/>
              </w:rPr>
              <w:instrText xml:space="preserve"> PAGEREF _Toc129335360 \h </w:instrText>
            </w:r>
            <w:r>
              <w:rPr>
                <w:noProof/>
                <w:webHidden/>
              </w:rPr>
            </w:r>
            <w:r>
              <w:rPr>
                <w:noProof/>
                <w:webHidden/>
              </w:rPr>
              <w:fldChar w:fldCharType="separate"/>
            </w:r>
            <w:r>
              <w:rPr>
                <w:noProof/>
                <w:webHidden/>
              </w:rPr>
              <w:t>1</w:t>
            </w:r>
            <w:r>
              <w:rPr>
                <w:noProof/>
                <w:webHidden/>
              </w:rPr>
              <w:fldChar w:fldCharType="end"/>
            </w:r>
          </w:hyperlink>
        </w:p>
        <w:p w14:paraId="24178BDE" w14:textId="24FC87FB"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61" w:history="1">
            <w:r w:rsidRPr="00C328EB">
              <w:rPr>
                <w:rStyle w:val="Hyperlink"/>
                <w:noProof/>
              </w:rPr>
              <w:t>2</w:t>
            </w:r>
            <w:r>
              <w:rPr>
                <w:rFonts w:asciiTheme="minorHAnsi" w:eastAsiaTheme="minorEastAsia" w:hAnsiTheme="minorHAnsi" w:cstheme="minorBidi"/>
                <w:noProof/>
                <w:sz w:val="22"/>
                <w:szCs w:val="22"/>
                <w:lang w:val="de-AT" w:eastAsia="de-AT"/>
              </w:rPr>
              <w:tab/>
            </w:r>
            <w:r w:rsidRPr="00C328EB">
              <w:rPr>
                <w:rStyle w:val="Hyperlink"/>
                <w:noProof/>
              </w:rPr>
              <w:t>Vertiefende Aufgabenstellung</w:t>
            </w:r>
            <w:r>
              <w:rPr>
                <w:noProof/>
                <w:webHidden/>
              </w:rPr>
              <w:tab/>
            </w:r>
            <w:r>
              <w:rPr>
                <w:noProof/>
                <w:webHidden/>
              </w:rPr>
              <w:fldChar w:fldCharType="begin"/>
            </w:r>
            <w:r>
              <w:rPr>
                <w:noProof/>
                <w:webHidden/>
              </w:rPr>
              <w:instrText xml:space="preserve"> PAGEREF _Toc129335361 \h </w:instrText>
            </w:r>
            <w:r>
              <w:rPr>
                <w:noProof/>
                <w:webHidden/>
              </w:rPr>
            </w:r>
            <w:r>
              <w:rPr>
                <w:noProof/>
                <w:webHidden/>
              </w:rPr>
              <w:fldChar w:fldCharType="separate"/>
            </w:r>
            <w:r>
              <w:rPr>
                <w:noProof/>
                <w:webHidden/>
              </w:rPr>
              <w:t>1</w:t>
            </w:r>
            <w:r>
              <w:rPr>
                <w:noProof/>
                <w:webHidden/>
              </w:rPr>
              <w:fldChar w:fldCharType="end"/>
            </w:r>
          </w:hyperlink>
        </w:p>
        <w:p w14:paraId="365D8A02" w14:textId="27592FDD" w:rsidR="00A93F44" w:rsidRDefault="00A93F4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2" w:history="1">
            <w:r w:rsidRPr="00C328EB">
              <w:rPr>
                <w:rStyle w:val="Hyperlink"/>
                <w:noProof/>
              </w:rPr>
              <w:t>2.1</w:t>
            </w:r>
            <w:r>
              <w:rPr>
                <w:rFonts w:asciiTheme="minorHAnsi" w:eastAsiaTheme="minorEastAsia" w:hAnsiTheme="minorHAnsi" w:cstheme="minorBidi"/>
                <w:noProof/>
                <w:sz w:val="22"/>
                <w:szCs w:val="22"/>
                <w:lang w:val="de-AT" w:eastAsia="de-AT"/>
              </w:rPr>
              <w:tab/>
            </w:r>
            <w:r w:rsidRPr="00C328EB">
              <w:rPr>
                <w:rStyle w:val="Hyperlink"/>
                <w:noProof/>
              </w:rPr>
              <w:t>Patrick Edelmann</w:t>
            </w:r>
            <w:r>
              <w:rPr>
                <w:noProof/>
                <w:webHidden/>
              </w:rPr>
              <w:tab/>
            </w:r>
            <w:r>
              <w:rPr>
                <w:noProof/>
                <w:webHidden/>
              </w:rPr>
              <w:fldChar w:fldCharType="begin"/>
            </w:r>
            <w:r>
              <w:rPr>
                <w:noProof/>
                <w:webHidden/>
              </w:rPr>
              <w:instrText xml:space="preserve"> PAGEREF _Toc129335362 \h </w:instrText>
            </w:r>
            <w:r>
              <w:rPr>
                <w:noProof/>
                <w:webHidden/>
              </w:rPr>
            </w:r>
            <w:r>
              <w:rPr>
                <w:noProof/>
                <w:webHidden/>
              </w:rPr>
              <w:fldChar w:fldCharType="separate"/>
            </w:r>
            <w:r>
              <w:rPr>
                <w:noProof/>
                <w:webHidden/>
              </w:rPr>
              <w:t>1</w:t>
            </w:r>
            <w:r>
              <w:rPr>
                <w:noProof/>
                <w:webHidden/>
              </w:rPr>
              <w:fldChar w:fldCharType="end"/>
            </w:r>
          </w:hyperlink>
        </w:p>
        <w:p w14:paraId="3D8437B5" w14:textId="5E5D2B5A" w:rsidR="00A93F44" w:rsidRDefault="00A93F4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3" w:history="1">
            <w:r w:rsidRPr="00C328EB">
              <w:rPr>
                <w:rStyle w:val="Hyperlink"/>
                <w:noProof/>
              </w:rPr>
              <w:t>2.2</w:t>
            </w:r>
            <w:r>
              <w:rPr>
                <w:rFonts w:asciiTheme="minorHAnsi" w:eastAsiaTheme="minorEastAsia" w:hAnsiTheme="minorHAnsi" w:cstheme="minorBidi"/>
                <w:noProof/>
                <w:sz w:val="22"/>
                <w:szCs w:val="22"/>
                <w:lang w:val="de-AT" w:eastAsia="de-AT"/>
              </w:rPr>
              <w:tab/>
            </w:r>
            <w:r w:rsidRPr="00C328EB">
              <w:rPr>
                <w:rStyle w:val="Hyperlink"/>
                <w:noProof/>
              </w:rPr>
              <w:t>Simon Angerer</w:t>
            </w:r>
            <w:r>
              <w:rPr>
                <w:noProof/>
                <w:webHidden/>
              </w:rPr>
              <w:tab/>
            </w:r>
            <w:r>
              <w:rPr>
                <w:noProof/>
                <w:webHidden/>
              </w:rPr>
              <w:fldChar w:fldCharType="begin"/>
            </w:r>
            <w:r>
              <w:rPr>
                <w:noProof/>
                <w:webHidden/>
              </w:rPr>
              <w:instrText xml:space="preserve"> PAGEREF _Toc129335363 \h </w:instrText>
            </w:r>
            <w:r>
              <w:rPr>
                <w:noProof/>
                <w:webHidden/>
              </w:rPr>
            </w:r>
            <w:r>
              <w:rPr>
                <w:noProof/>
                <w:webHidden/>
              </w:rPr>
              <w:fldChar w:fldCharType="separate"/>
            </w:r>
            <w:r>
              <w:rPr>
                <w:noProof/>
                <w:webHidden/>
              </w:rPr>
              <w:t>1</w:t>
            </w:r>
            <w:r>
              <w:rPr>
                <w:noProof/>
                <w:webHidden/>
              </w:rPr>
              <w:fldChar w:fldCharType="end"/>
            </w:r>
          </w:hyperlink>
        </w:p>
        <w:p w14:paraId="1459F173" w14:textId="52A43933"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64" w:history="1">
            <w:r w:rsidRPr="00C328EB">
              <w:rPr>
                <w:rStyle w:val="Hyperlink"/>
                <w:noProof/>
              </w:rPr>
              <w:t>3</w:t>
            </w:r>
            <w:r>
              <w:rPr>
                <w:rFonts w:asciiTheme="minorHAnsi" w:eastAsiaTheme="minorEastAsia" w:hAnsiTheme="minorHAnsi" w:cstheme="minorBidi"/>
                <w:noProof/>
                <w:sz w:val="22"/>
                <w:szCs w:val="22"/>
                <w:lang w:val="de-AT" w:eastAsia="de-AT"/>
              </w:rPr>
              <w:tab/>
            </w:r>
            <w:r w:rsidRPr="00C328EB">
              <w:rPr>
                <w:rStyle w:val="Hyperlink"/>
                <w:noProof/>
              </w:rPr>
              <w:t>Dokumentation der Arbeit</w:t>
            </w:r>
            <w:r>
              <w:rPr>
                <w:noProof/>
                <w:webHidden/>
              </w:rPr>
              <w:tab/>
            </w:r>
            <w:r>
              <w:rPr>
                <w:noProof/>
                <w:webHidden/>
              </w:rPr>
              <w:fldChar w:fldCharType="begin"/>
            </w:r>
            <w:r>
              <w:rPr>
                <w:noProof/>
                <w:webHidden/>
              </w:rPr>
              <w:instrText xml:space="preserve"> PAGEREF _Toc129335364 \h </w:instrText>
            </w:r>
            <w:r>
              <w:rPr>
                <w:noProof/>
                <w:webHidden/>
              </w:rPr>
            </w:r>
            <w:r>
              <w:rPr>
                <w:noProof/>
                <w:webHidden/>
              </w:rPr>
              <w:fldChar w:fldCharType="separate"/>
            </w:r>
            <w:r>
              <w:rPr>
                <w:noProof/>
                <w:webHidden/>
              </w:rPr>
              <w:t>2</w:t>
            </w:r>
            <w:r>
              <w:rPr>
                <w:noProof/>
                <w:webHidden/>
              </w:rPr>
              <w:fldChar w:fldCharType="end"/>
            </w:r>
          </w:hyperlink>
        </w:p>
        <w:p w14:paraId="59908252" w14:textId="20E15466" w:rsidR="00A93F44" w:rsidRDefault="00A93F4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5" w:history="1">
            <w:r w:rsidRPr="00C328EB">
              <w:rPr>
                <w:rStyle w:val="Hyperlink"/>
                <w:noProof/>
              </w:rPr>
              <w:t>3.1</w:t>
            </w:r>
            <w:r>
              <w:rPr>
                <w:rFonts w:asciiTheme="minorHAnsi" w:eastAsiaTheme="minorEastAsia" w:hAnsiTheme="minorHAnsi" w:cstheme="minorBidi"/>
                <w:noProof/>
                <w:sz w:val="22"/>
                <w:szCs w:val="22"/>
                <w:lang w:val="de-AT" w:eastAsia="de-AT"/>
              </w:rPr>
              <w:tab/>
            </w:r>
            <w:r w:rsidRPr="00C328EB">
              <w:rPr>
                <w:rStyle w:val="Hyperlink"/>
                <w:noProof/>
              </w:rPr>
              <w:t>Grundkonzept</w:t>
            </w:r>
            <w:r>
              <w:rPr>
                <w:noProof/>
                <w:webHidden/>
              </w:rPr>
              <w:tab/>
            </w:r>
            <w:r>
              <w:rPr>
                <w:noProof/>
                <w:webHidden/>
              </w:rPr>
              <w:fldChar w:fldCharType="begin"/>
            </w:r>
            <w:r>
              <w:rPr>
                <w:noProof/>
                <w:webHidden/>
              </w:rPr>
              <w:instrText xml:space="preserve"> PAGEREF _Toc129335365 \h </w:instrText>
            </w:r>
            <w:r>
              <w:rPr>
                <w:noProof/>
                <w:webHidden/>
              </w:rPr>
            </w:r>
            <w:r>
              <w:rPr>
                <w:noProof/>
                <w:webHidden/>
              </w:rPr>
              <w:fldChar w:fldCharType="separate"/>
            </w:r>
            <w:r>
              <w:rPr>
                <w:noProof/>
                <w:webHidden/>
              </w:rPr>
              <w:t>2</w:t>
            </w:r>
            <w:r>
              <w:rPr>
                <w:noProof/>
                <w:webHidden/>
              </w:rPr>
              <w:fldChar w:fldCharType="end"/>
            </w:r>
          </w:hyperlink>
        </w:p>
        <w:p w14:paraId="17E470D0" w14:textId="6ACF2860" w:rsidR="00A93F44" w:rsidRDefault="00A93F4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6" w:history="1">
            <w:r w:rsidRPr="00C328EB">
              <w:rPr>
                <w:rStyle w:val="Hyperlink"/>
                <w:noProof/>
              </w:rPr>
              <w:t>3.2</w:t>
            </w:r>
            <w:r>
              <w:rPr>
                <w:rFonts w:asciiTheme="minorHAnsi" w:eastAsiaTheme="minorEastAsia" w:hAnsiTheme="minorHAnsi" w:cstheme="minorBidi"/>
                <w:noProof/>
                <w:sz w:val="22"/>
                <w:szCs w:val="22"/>
                <w:lang w:val="de-AT" w:eastAsia="de-AT"/>
              </w:rPr>
              <w:tab/>
            </w:r>
            <w:r w:rsidRPr="00C328EB">
              <w:rPr>
                <w:rStyle w:val="Hyperlink"/>
                <w:noProof/>
              </w:rPr>
              <w:t>Theoretischer Teil</w:t>
            </w:r>
            <w:r>
              <w:rPr>
                <w:noProof/>
                <w:webHidden/>
              </w:rPr>
              <w:tab/>
            </w:r>
            <w:r>
              <w:rPr>
                <w:noProof/>
                <w:webHidden/>
              </w:rPr>
              <w:fldChar w:fldCharType="begin"/>
            </w:r>
            <w:r>
              <w:rPr>
                <w:noProof/>
                <w:webHidden/>
              </w:rPr>
              <w:instrText xml:space="preserve"> PAGEREF _Toc129335366 \h </w:instrText>
            </w:r>
            <w:r>
              <w:rPr>
                <w:noProof/>
                <w:webHidden/>
              </w:rPr>
            </w:r>
            <w:r>
              <w:rPr>
                <w:noProof/>
                <w:webHidden/>
              </w:rPr>
              <w:fldChar w:fldCharType="separate"/>
            </w:r>
            <w:r>
              <w:rPr>
                <w:noProof/>
                <w:webHidden/>
              </w:rPr>
              <w:t>3</w:t>
            </w:r>
            <w:r>
              <w:rPr>
                <w:noProof/>
                <w:webHidden/>
              </w:rPr>
              <w:fldChar w:fldCharType="end"/>
            </w:r>
          </w:hyperlink>
        </w:p>
        <w:p w14:paraId="31C89A0E" w14:textId="2D420B9B"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67" w:history="1">
            <w:r w:rsidRPr="00C328EB">
              <w:rPr>
                <w:rStyle w:val="Hyperlink"/>
                <w:noProof/>
              </w:rPr>
              <w:t>3.2.1</w:t>
            </w:r>
            <w:r>
              <w:rPr>
                <w:rFonts w:asciiTheme="minorHAnsi" w:eastAsiaTheme="minorEastAsia" w:hAnsiTheme="minorHAnsi" w:cstheme="minorBidi"/>
                <w:noProof/>
                <w:sz w:val="22"/>
                <w:szCs w:val="22"/>
                <w:lang w:val="de-AT" w:eastAsia="de-AT"/>
              </w:rPr>
              <w:tab/>
            </w:r>
            <w:r w:rsidRPr="00C328EB">
              <w:rPr>
                <w:rStyle w:val="Hyperlink"/>
                <w:noProof/>
              </w:rPr>
              <w:t>DHCP</w:t>
            </w:r>
            <w:r>
              <w:rPr>
                <w:noProof/>
                <w:webHidden/>
              </w:rPr>
              <w:tab/>
            </w:r>
            <w:r>
              <w:rPr>
                <w:noProof/>
                <w:webHidden/>
              </w:rPr>
              <w:fldChar w:fldCharType="begin"/>
            </w:r>
            <w:r>
              <w:rPr>
                <w:noProof/>
                <w:webHidden/>
              </w:rPr>
              <w:instrText xml:space="preserve"> PAGEREF _Toc129335367 \h </w:instrText>
            </w:r>
            <w:r>
              <w:rPr>
                <w:noProof/>
                <w:webHidden/>
              </w:rPr>
            </w:r>
            <w:r>
              <w:rPr>
                <w:noProof/>
                <w:webHidden/>
              </w:rPr>
              <w:fldChar w:fldCharType="separate"/>
            </w:r>
            <w:r>
              <w:rPr>
                <w:noProof/>
                <w:webHidden/>
              </w:rPr>
              <w:t>3</w:t>
            </w:r>
            <w:r>
              <w:rPr>
                <w:noProof/>
                <w:webHidden/>
              </w:rPr>
              <w:fldChar w:fldCharType="end"/>
            </w:r>
          </w:hyperlink>
        </w:p>
        <w:p w14:paraId="77CAD14A" w14:textId="4C3F2F72"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68" w:history="1">
            <w:r w:rsidRPr="00C328EB">
              <w:rPr>
                <w:rStyle w:val="Hyperlink"/>
                <w:noProof/>
              </w:rPr>
              <w:t>3.2.2</w:t>
            </w:r>
            <w:r>
              <w:rPr>
                <w:rFonts w:asciiTheme="minorHAnsi" w:eastAsiaTheme="minorEastAsia" w:hAnsiTheme="minorHAnsi" w:cstheme="minorBidi"/>
                <w:noProof/>
                <w:sz w:val="22"/>
                <w:szCs w:val="22"/>
                <w:lang w:val="de-AT" w:eastAsia="de-AT"/>
              </w:rPr>
              <w:tab/>
            </w:r>
            <w:r w:rsidRPr="00C328EB">
              <w:rPr>
                <w:rStyle w:val="Hyperlink"/>
                <w:noProof/>
              </w:rPr>
              <w:t>Admin-Benutzer</w:t>
            </w:r>
            <w:r>
              <w:rPr>
                <w:noProof/>
                <w:webHidden/>
              </w:rPr>
              <w:tab/>
            </w:r>
            <w:r>
              <w:rPr>
                <w:noProof/>
                <w:webHidden/>
              </w:rPr>
              <w:fldChar w:fldCharType="begin"/>
            </w:r>
            <w:r>
              <w:rPr>
                <w:noProof/>
                <w:webHidden/>
              </w:rPr>
              <w:instrText xml:space="preserve"> PAGEREF _Toc129335368 \h </w:instrText>
            </w:r>
            <w:r>
              <w:rPr>
                <w:noProof/>
                <w:webHidden/>
              </w:rPr>
            </w:r>
            <w:r>
              <w:rPr>
                <w:noProof/>
                <w:webHidden/>
              </w:rPr>
              <w:fldChar w:fldCharType="separate"/>
            </w:r>
            <w:r>
              <w:rPr>
                <w:noProof/>
                <w:webHidden/>
              </w:rPr>
              <w:t>7</w:t>
            </w:r>
            <w:r>
              <w:rPr>
                <w:noProof/>
                <w:webHidden/>
              </w:rPr>
              <w:fldChar w:fldCharType="end"/>
            </w:r>
          </w:hyperlink>
        </w:p>
        <w:p w14:paraId="3ACC0BA7" w14:textId="7FFD0C9B"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69" w:history="1">
            <w:r w:rsidRPr="00C328EB">
              <w:rPr>
                <w:rStyle w:val="Hyperlink"/>
                <w:noProof/>
              </w:rPr>
              <w:t>3.2.3</w:t>
            </w:r>
            <w:r>
              <w:rPr>
                <w:rFonts w:asciiTheme="minorHAnsi" w:eastAsiaTheme="minorEastAsia" w:hAnsiTheme="minorHAnsi" w:cstheme="minorBidi"/>
                <w:noProof/>
                <w:sz w:val="22"/>
                <w:szCs w:val="22"/>
                <w:lang w:val="de-AT" w:eastAsia="de-AT"/>
              </w:rPr>
              <w:tab/>
            </w:r>
            <w:r w:rsidRPr="00C328EB">
              <w:rPr>
                <w:rStyle w:val="Hyperlink"/>
                <w:noProof/>
              </w:rPr>
              <w:t>Mail-Server</w:t>
            </w:r>
            <w:r>
              <w:rPr>
                <w:noProof/>
                <w:webHidden/>
              </w:rPr>
              <w:tab/>
            </w:r>
            <w:r>
              <w:rPr>
                <w:noProof/>
                <w:webHidden/>
              </w:rPr>
              <w:fldChar w:fldCharType="begin"/>
            </w:r>
            <w:r>
              <w:rPr>
                <w:noProof/>
                <w:webHidden/>
              </w:rPr>
              <w:instrText xml:space="preserve"> PAGEREF _Toc129335369 \h </w:instrText>
            </w:r>
            <w:r>
              <w:rPr>
                <w:noProof/>
                <w:webHidden/>
              </w:rPr>
            </w:r>
            <w:r>
              <w:rPr>
                <w:noProof/>
                <w:webHidden/>
              </w:rPr>
              <w:fldChar w:fldCharType="separate"/>
            </w:r>
            <w:r>
              <w:rPr>
                <w:noProof/>
                <w:webHidden/>
              </w:rPr>
              <w:t>9</w:t>
            </w:r>
            <w:r>
              <w:rPr>
                <w:noProof/>
                <w:webHidden/>
              </w:rPr>
              <w:fldChar w:fldCharType="end"/>
            </w:r>
          </w:hyperlink>
        </w:p>
        <w:p w14:paraId="40E7E49A" w14:textId="602183D7"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0" w:history="1">
            <w:r w:rsidRPr="00C328EB">
              <w:rPr>
                <w:rStyle w:val="Hyperlink"/>
                <w:noProof/>
              </w:rPr>
              <w:t>3.2.4</w:t>
            </w:r>
            <w:r>
              <w:rPr>
                <w:rFonts w:asciiTheme="minorHAnsi" w:eastAsiaTheme="minorEastAsia" w:hAnsiTheme="minorHAnsi" w:cstheme="minorBidi"/>
                <w:noProof/>
                <w:sz w:val="22"/>
                <w:szCs w:val="22"/>
                <w:lang w:val="de-AT" w:eastAsia="de-AT"/>
              </w:rPr>
              <w:tab/>
            </w:r>
            <w:r w:rsidRPr="00C328EB">
              <w:rPr>
                <w:rStyle w:val="Hyperlink"/>
                <w:noProof/>
              </w:rPr>
              <w:t>Python Client</w:t>
            </w:r>
            <w:r>
              <w:rPr>
                <w:noProof/>
                <w:webHidden/>
              </w:rPr>
              <w:tab/>
            </w:r>
            <w:r>
              <w:rPr>
                <w:noProof/>
                <w:webHidden/>
              </w:rPr>
              <w:fldChar w:fldCharType="begin"/>
            </w:r>
            <w:r>
              <w:rPr>
                <w:noProof/>
                <w:webHidden/>
              </w:rPr>
              <w:instrText xml:space="preserve"> PAGEREF _Toc129335370 \h </w:instrText>
            </w:r>
            <w:r>
              <w:rPr>
                <w:noProof/>
                <w:webHidden/>
              </w:rPr>
            </w:r>
            <w:r>
              <w:rPr>
                <w:noProof/>
                <w:webHidden/>
              </w:rPr>
              <w:fldChar w:fldCharType="separate"/>
            </w:r>
            <w:r>
              <w:rPr>
                <w:noProof/>
                <w:webHidden/>
              </w:rPr>
              <w:t>12</w:t>
            </w:r>
            <w:r>
              <w:rPr>
                <w:noProof/>
                <w:webHidden/>
              </w:rPr>
              <w:fldChar w:fldCharType="end"/>
            </w:r>
          </w:hyperlink>
        </w:p>
        <w:p w14:paraId="1B39C71B" w14:textId="36B1581F"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1" w:history="1">
            <w:r w:rsidRPr="00C328EB">
              <w:rPr>
                <w:rStyle w:val="Hyperlink"/>
                <w:noProof/>
              </w:rPr>
              <w:t>3.2.5</w:t>
            </w:r>
            <w:r>
              <w:rPr>
                <w:rFonts w:asciiTheme="minorHAnsi" w:eastAsiaTheme="minorEastAsia" w:hAnsiTheme="minorHAnsi" w:cstheme="minorBidi"/>
                <w:noProof/>
                <w:sz w:val="22"/>
                <w:szCs w:val="22"/>
                <w:lang w:val="de-AT" w:eastAsia="de-AT"/>
              </w:rPr>
              <w:tab/>
            </w:r>
            <w:r w:rsidRPr="00C328EB">
              <w:rPr>
                <w:rStyle w:val="Hyperlink"/>
                <w:noProof/>
              </w:rPr>
              <w:t>NCAT</w:t>
            </w:r>
            <w:r>
              <w:rPr>
                <w:noProof/>
                <w:webHidden/>
              </w:rPr>
              <w:tab/>
            </w:r>
            <w:r>
              <w:rPr>
                <w:noProof/>
                <w:webHidden/>
              </w:rPr>
              <w:fldChar w:fldCharType="begin"/>
            </w:r>
            <w:r>
              <w:rPr>
                <w:noProof/>
                <w:webHidden/>
              </w:rPr>
              <w:instrText xml:space="preserve"> PAGEREF _Toc129335371 \h </w:instrText>
            </w:r>
            <w:r>
              <w:rPr>
                <w:noProof/>
                <w:webHidden/>
              </w:rPr>
            </w:r>
            <w:r>
              <w:rPr>
                <w:noProof/>
                <w:webHidden/>
              </w:rPr>
              <w:fldChar w:fldCharType="separate"/>
            </w:r>
            <w:r>
              <w:rPr>
                <w:noProof/>
                <w:webHidden/>
              </w:rPr>
              <w:t>13</w:t>
            </w:r>
            <w:r>
              <w:rPr>
                <w:noProof/>
                <w:webHidden/>
              </w:rPr>
              <w:fldChar w:fldCharType="end"/>
            </w:r>
          </w:hyperlink>
        </w:p>
        <w:p w14:paraId="12982483" w14:textId="31D4B399"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2" w:history="1">
            <w:r w:rsidRPr="00C328EB">
              <w:rPr>
                <w:rStyle w:val="Hyperlink"/>
                <w:noProof/>
              </w:rPr>
              <w:t>3.2.6</w:t>
            </w:r>
            <w:r>
              <w:rPr>
                <w:rFonts w:asciiTheme="minorHAnsi" w:eastAsiaTheme="minorEastAsia" w:hAnsiTheme="minorHAnsi" w:cstheme="minorBidi"/>
                <w:noProof/>
                <w:sz w:val="22"/>
                <w:szCs w:val="22"/>
                <w:lang w:val="de-AT" w:eastAsia="de-AT"/>
              </w:rPr>
              <w:tab/>
            </w:r>
            <w:r w:rsidRPr="00C328EB">
              <w:rPr>
                <w:rStyle w:val="Hyperlink"/>
                <w:noProof/>
              </w:rPr>
              <w:t>Geschichte der virtuellen Server</w:t>
            </w:r>
            <w:r>
              <w:rPr>
                <w:noProof/>
                <w:webHidden/>
              </w:rPr>
              <w:tab/>
            </w:r>
            <w:r>
              <w:rPr>
                <w:noProof/>
                <w:webHidden/>
              </w:rPr>
              <w:fldChar w:fldCharType="begin"/>
            </w:r>
            <w:r>
              <w:rPr>
                <w:noProof/>
                <w:webHidden/>
              </w:rPr>
              <w:instrText xml:space="preserve"> PAGEREF _Toc129335372 \h </w:instrText>
            </w:r>
            <w:r>
              <w:rPr>
                <w:noProof/>
                <w:webHidden/>
              </w:rPr>
            </w:r>
            <w:r>
              <w:rPr>
                <w:noProof/>
                <w:webHidden/>
              </w:rPr>
              <w:fldChar w:fldCharType="separate"/>
            </w:r>
            <w:r>
              <w:rPr>
                <w:noProof/>
                <w:webHidden/>
              </w:rPr>
              <w:t>14</w:t>
            </w:r>
            <w:r>
              <w:rPr>
                <w:noProof/>
                <w:webHidden/>
              </w:rPr>
              <w:fldChar w:fldCharType="end"/>
            </w:r>
          </w:hyperlink>
        </w:p>
        <w:p w14:paraId="71BD76ED" w14:textId="26A740E8"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3" w:history="1">
            <w:r w:rsidRPr="00C328EB">
              <w:rPr>
                <w:rStyle w:val="Hyperlink"/>
                <w:noProof/>
              </w:rPr>
              <w:t>3.2.7</w:t>
            </w:r>
            <w:r>
              <w:rPr>
                <w:rFonts w:asciiTheme="minorHAnsi" w:eastAsiaTheme="minorEastAsia" w:hAnsiTheme="minorHAnsi" w:cstheme="minorBidi"/>
                <w:noProof/>
                <w:sz w:val="22"/>
                <w:szCs w:val="22"/>
                <w:lang w:val="de-AT" w:eastAsia="de-AT"/>
              </w:rPr>
              <w:tab/>
            </w:r>
            <w:r w:rsidRPr="00C328EB">
              <w:rPr>
                <w:rStyle w:val="Hyperlink"/>
                <w:noProof/>
              </w:rPr>
              <w:t>RFC</w:t>
            </w:r>
            <w:r>
              <w:rPr>
                <w:noProof/>
                <w:webHidden/>
              </w:rPr>
              <w:tab/>
            </w:r>
            <w:r>
              <w:rPr>
                <w:noProof/>
                <w:webHidden/>
              </w:rPr>
              <w:fldChar w:fldCharType="begin"/>
            </w:r>
            <w:r>
              <w:rPr>
                <w:noProof/>
                <w:webHidden/>
              </w:rPr>
              <w:instrText xml:space="preserve"> PAGEREF _Toc129335373 \h </w:instrText>
            </w:r>
            <w:r>
              <w:rPr>
                <w:noProof/>
                <w:webHidden/>
              </w:rPr>
            </w:r>
            <w:r>
              <w:rPr>
                <w:noProof/>
                <w:webHidden/>
              </w:rPr>
              <w:fldChar w:fldCharType="separate"/>
            </w:r>
            <w:r>
              <w:rPr>
                <w:noProof/>
                <w:webHidden/>
              </w:rPr>
              <w:t>16</w:t>
            </w:r>
            <w:r>
              <w:rPr>
                <w:noProof/>
                <w:webHidden/>
              </w:rPr>
              <w:fldChar w:fldCharType="end"/>
            </w:r>
          </w:hyperlink>
        </w:p>
        <w:p w14:paraId="0C884AED" w14:textId="6458337B"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4" w:history="1">
            <w:r w:rsidRPr="00C328EB">
              <w:rPr>
                <w:rStyle w:val="Hyperlink"/>
                <w:noProof/>
              </w:rPr>
              <w:t>3.2.8</w:t>
            </w:r>
            <w:r>
              <w:rPr>
                <w:rFonts w:asciiTheme="minorHAnsi" w:eastAsiaTheme="minorEastAsia" w:hAnsiTheme="minorHAnsi" w:cstheme="minorBidi"/>
                <w:noProof/>
                <w:sz w:val="22"/>
                <w:szCs w:val="22"/>
                <w:lang w:val="de-AT" w:eastAsia="de-AT"/>
              </w:rPr>
              <w:tab/>
            </w:r>
            <w:r w:rsidRPr="00C328EB">
              <w:rPr>
                <w:rStyle w:val="Hyperlink"/>
                <w:noProof/>
              </w:rPr>
              <w:t>DNS</w:t>
            </w:r>
            <w:r>
              <w:rPr>
                <w:noProof/>
                <w:webHidden/>
              </w:rPr>
              <w:tab/>
            </w:r>
            <w:r>
              <w:rPr>
                <w:noProof/>
                <w:webHidden/>
              </w:rPr>
              <w:fldChar w:fldCharType="begin"/>
            </w:r>
            <w:r>
              <w:rPr>
                <w:noProof/>
                <w:webHidden/>
              </w:rPr>
              <w:instrText xml:space="preserve"> PAGEREF _Toc129335374 \h </w:instrText>
            </w:r>
            <w:r>
              <w:rPr>
                <w:noProof/>
                <w:webHidden/>
              </w:rPr>
            </w:r>
            <w:r>
              <w:rPr>
                <w:noProof/>
                <w:webHidden/>
              </w:rPr>
              <w:fldChar w:fldCharType="separate"/>
            </w:r>
            <w:r>
              <w:rPr>
                <w:noProof/>
                <w:webHidden/>
              </w:rPr>
              <w:t>18</w:t>
            </w:r>
            <w:r>
              <w:rPr>
                <w:noProof/>
                <w:webHidden/>
              </w:rPr>
              <w:fldChar w:fldCharType="end"/>
            </w:r>
          </w:hyperlink>
        </w:p>
        <w:p w14:paraId="63AF1E11" w14:textId="59A09F56"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5" w:history="1">
            <w:r w:rsidRPr="00C328EB">
              <w:rPr>
                <w:rStyle w:val="Hyperlink"/>
                <w:noProof/>
              </w:rPr>
              <w:t>3.2.9</w:t>
            </w:r>
            <w:r>
              <w:rPr>
                <w:rFonts w:asciiTheme="minorHAnsi" w:eastAsiaTheme="minorEastAsia" w:hAnsiTheme="minorHAnsi" w:cstheme="minorBidi"/>
                <w:noProof/>
                <w:sz w:val="22"/>
                <w:szCs w:val="22"/>
                <w:lang w:val="de-AT" w:eastAsia="de-AT"/>
              </w:rPr>
              <w:tab/>
            </w:r>
            <w:r w:rsidRPr="00C328EB">
              <w:rPr>
                <w:rStyle w:val="Hyperlink"/>
                <w:noProof/>
              </w:rPr>
              <w:t>Normaler Benutzer</w:t>
            </w:r>
            <w:r>
              <w:rPr>
                <w:noProof/>
                <w:webHidden/>
              </w:rPr>
              <w:tab/>
            </w:r>
            <w:r>
              <w:rPr>
                <w:noProof/>
                <w:webHidden/>
              </w:rPr>
              <w:fldChar w:fldCharType="begin"/>
            </w:r>
            <w:r>
              <w:rPr>
                <w:noProof/>
                <w:webHidden/>
              </w:rPr>
              <w:instrText xml:space="preserve"> PAGEREF _Toc129335375 \h </w:instrText>
            </w:r>
            <w:r>
              <w:rPr>
                <w:noProof/>
                <w:webHidden/>
              </w:rPr>
            </w:r>
            <w:r>
              <w:rPr>
                <w:noProof/>
                <w:webHidden/>
              </w:rPr>
              <w:fldChar w:fldCharType="separate"/>
            </w:r>
            <w:r>
              <w:rPr>
                <w:noProof/>
                <w:webHidden/>
              </w:rPr>
              <w:t>21</w:t>
            </w:r>
            <w:r>
              <w:rPr>
                <w:noProof/>
                <w:webHidden/>
              </w:rPr>
              <w:fldChar w:fldCharType="end"/>
            </w:r>
          </w:hyperlink>
        </w:p>
        <w:p w14:paraId="50216650" w14:textId="6676667D" w:rsidR="00A93F44" w:rsidRDefault="00A93F4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5376" w:history="1">
            <w:r w:rsidRPr="00C328EB">
              <w:rPr>
                <w:rStyle w:val="Hyperlink"/>
                <w:noProof/>
              </w:rPr>
              <w:t>3.2.10</w:t>
            </w:r>
            <w:r>
              <w:rPr>
                <w:rFonts w:asciiTheme="minorHAnsi" w:eastAsiaTheme="minorEastAsia" w:hAnsiTheme="minorHAnsi" w:cstheme="minorBidi"/>
                <w:noProof/>
                <w:sz w:val="22"/>
                <w:szCs w:val="22"/>
                <w:lang w:val="de-AT" w:eastAsia="de-AT"/>
              </w:rPr>
              <w:tab/>
            </w:r>
            <w:r w:rsidRPr="00C328EB">
              <w:rPr>
                <w:rStyle w:val="Hyperlink"/>
                <w:noProof/>
              </w:rPr>
              <w:t>Active Directory</w:t>
            </w:r>
            <w:r>
              <w:rPr>
                <w:noProof/>
                <w:webHidden/>
              </w:rPr>
              <w:tab/>
            </w:r>
            <w:r>
              <w:rPr>
                <w:noProof/>
                <w:webHidden/>
              </w:rPr>
              <w:fldChar w:fldCharType="begin"/>
            </w:r>
            <w:r>
              <w:rPr>
                <w:noProof/>
                <w:webHidden/>
              </w:rPr>
              <w:instrText xml:space="preserve"> PAGEREF _Toc129335376 \h </w:instrText>
            </w:r>
            <w:r>
              <w:rPr>
                <w:noProof/>
                <w:webHidden/>
              </w:rPr>
            </w:r>
            <w:r>
              <w:rPr>
                <w:noProof/>
                <w:webHidden/>
              </w:rPr>
              <w:fldChar w:fldCharType="separate"/>
            </w:r>
            <w:r>
              <w:rPr>
                <w:noProof/>
                <w:webHidden/>
              </w:rPr>
              <w:t>22</w:t>
            </w:r>
            <w:r>
              <w:rPr>
                <w:noProof/>
                <w:webHidden/>
              </w:rPr>
              <w:fldChar w:fldCharType="end"/>
            </w:r>
          </w:hyperlink>
        </w:p>
        <w:p w14:paraId="2C5EF9BC" w14:textId="2C64C225" w:rsidR="00A93F44" w:rsidRDefault="00A93F4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5377" w:history="1">
            <w:r w:rsidRPr="00C328EB">
              <w:rPr>
                <w:rStyle w:val="Hyperlink"/>
                <w:noProof/>
              </w:rPr>
              <w:t>3.2.11</w:t>
            </w:r>
            <w:r>
              <w:rPr>
                <w:rFonts w:asciiTheme="minorHAnsi" w:eastAsiaTheme="minorEastAsia" w:hAnsiTheme="minorHAnsi" w:cstheme="minorBidi"/>
                <w:noProof/>
                <w:sz w:val="22"/>
                <w:szCs w:val="22"/>
                <w:lang w:val="de-AT" w:eastAsia="de-AT"/>
              </w:rPr>
              <w:tab/>
            </w:r>
            <w:r w:rsidRPr="00C328EB">
              <w:rPr>
                <w:rStyle w:val="Hyperlink"/>
                <w:noProof/>
              </w:rPr>
              <w:t>Firewall</w:t>
            </w:r>
            <w:r>
              <w:rPr>
                <w:noProof/>
                <w:webHidden/>
              </w:rPr>
              <w:tab/>
            </w:r>
            <w:r>
              <w:rPr>
                <w:noProof/>
                <w:webHidden/>
              </w:rPr>
              <w:fldChar w:fldCharType="begin"/>
            </w:r>
            <w:r>
              <w:rPr>
                <w:noProof/>
                <w:webHidden/>
              </w:rPr>
              <w:instrText xml:space="preserve"> PAGEREF _Toc129335377 \h </w:instrText>
            </w:r>
            <w:r>
              <w:rPr>
                <w:noProof/>
                <w:webHidden/>
              </w:rPr>
            </w:r>
            <w:r>
              <w:rPr>
                <w:noProof/>
                <w:webHidden/>
              </w:rPr>
              <w:fldChar w:fldCharType="separate"/>
            </w:r>
            <w:r>
              <w:rPr>
                <w:noProof/>
                <w:webHidden/>
              </w:rPr>
              <w:t>24</w:t>
            </w:r>
            <w:r>
              <w:rPr>
                <w:noProof/>
                <w:webHidden/>
              </w:rPr>
              <w:fldChar w:fldCharType="end"/>
            </w:r>
          </w:hyperlink>
        </w:p>
        <w:p w14:paraId="529F5FA3" w14:textId="5BA9E75A" w:rsidR="00A93F44" w:rsidRDefault="00A93F4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78" w:history="1">
            <w:r w:rsidRPr="00C328EB">
              <w:rPr>
                <w:rStyle w:val="Hyperlink"/>
                <w:noProof/>
              </w:rPr>
              <w:t>3.3</w:t>
            </w:r>
            <w:r>
              <w:rPr>
                <w:rFonts w:asciiTheme="minorHAnsi" w:eastAsiaTheme="minorEastAsia" w:hAnsiTheme="minorHAnsi" w:cstheme="minorBidi"/>
                <w:noProof/>
                <w:sz w:val="22"/>
                <w:szCs w:val="22"/>
                <w:lang w:val="de-AT" w:eastAsia="de-AT"/>
              </w:rPr>
              <w:tab/>
            </w:r>
            <w:r w:rsidRPr="00C328EB">
              <w:rPr>
                <w:rStyle w:val="Hyperlink"/>
                <w:noProof/>
              </w:rPr>
              <w:t>Praktischer Teil</w:t>
            </w:r>
            <w:r>
              <w:rPr>
                <w:noProof/>
                <w:webHidden/>
              </w:rPr>
              <w:tab/>
            </w:r>
            <w:r>
              <w:rPr>
                <w:noProof/>
                <w:webHidden/>
              </w:rPr>
              <w:fldChar w:fldCharType="begin"/>
            </w:r>
            <w:r>
              <w:rPr>
                <w:noProof/>
                <w:webHidden/>
              </w:rPr>
              <w:instrText xml:space="preserve"> PAGEREF _Toc129335378 \h </w:instrText>
            </w:r>
            <w:r>
              <w:rPr>
                <w:noProof/>
                <w:webHidden/>
              </w:rPr>
            </w:r>
            <w:r>
              <w:rPr>
                <w:noProof/>
                <w:webHidden/>
              </w:rPr>
              <w:fldChar w:fldCharType="separate"/>
            </w:r>
            <w:r>
              <w:rPr>
                <w:noProof/>
                <w:webHidden/>
              </w:rPr>
              <w:t>26</w:t>
            </w:r>
            <w:r>
              <w:rPr>
                <w:noProof/>
                <w:webHidden/>
              </w:rPr>
              <w:fldChar w:fldCharType="end"/>
            </w:r>
          </w:hyperlink>
        </w:p>
        <w:p w14:paraId="4724CED9" w14:textId="3641082A"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9" w:history="1">
            <w:r w:rsidRPr="00C328EB">
              <w:rPr>
                <w:rStyle w:val="Hyperlink"/>
                <w:noProof/>
              </w:rPr>
              <w:t>3.3.1</w:t>
            </w:r>
            <w:r>
              <w:rPr>
                <w:rFonts w:asciiTheme="minorHAnsi" w:eastAsiaTheme="minorEastAsia" w:hAnsiTheme="minorHAnsi" w:cstheme="minorBidi"/>
                <w:noProof/>
                <w:sz w:val="22"/>
                <w:szCs w:val="22"/>
                <w:lang w:val="de-AT" w:eastAsia="de-AT"/>
              </w:rPr>
              <w:tab/>
            </w:r>
            <w:r w:rsidRPr="00C328EB">
              <w:rPr>
                <w:rStyle w:val="Hyperlink"/>
                <w:noProof/>
              </w:rPr>
              <w:t>Praktische Umsetzung</w:t>
            </w:r>
            <w:r>
              <w:rPr>
                <w:noProof/>
                <w:webHidden/>
              </w:rPr>
              <w:tab/>
            </w:r>
            <w:r>
              <w:rPr>
                <w:noProof/>
                <w:webHidden/>
              </w:rPr>
              <w:fldChar w:fldCharType="begin"/>
            </w:r>
            <w:r>
              <w:rPr>
                <w:noProof/>
                <w:webHidden/>
              </w:rPr>
              <w:instrText xml:space="preserve"> PAGEREF _Toc129335379 \h </w:instrText>
            </w:r>
            <w:r>
              <w:rPr>
                <w:noProof/>
                <w:webHidden/>
              </w:rPr>
            </w:r>
            <w:r>
              <w:rPr>
                <w:noProof/>
                <w:webHidden/>
              </w:rPr>
              <w:fldChar w:fldCharType="separate"/>
            </w:r>
            <w:r>
              <w:rPr>
                <w:noProof/>
                <w:webHidden/>
              </w:rPr>
              <w:t>26</w:t>
            </w:r>
            <w:r>
              <w:rPr>
                <w:noProof/>
                <w:webHidden/>
              </w:rPr>
              <w:fldChar w:fldCharType="end"/>
            </w:r>
          </w:hyperlink>
        </w:p>
        <w:p w14:paraId="6A20447B" w14:textId="7E3CCE1D"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0" w:history="1">
            <w:r w:rsidRPr="00C328EB">
              <w:rPr>
                <w:rStyle w:val="Hyperlink"/>
                <w:noProof/>
              </w:rPr>
              <w:t>3.3.2</w:t>
            </w:r>
            <w:r>
              <w:rPr>
                <w:rFonts w:asciiTheme="minorHAnsi" w:eastAsiaTheme="minorEastAsia" w:hAnsiTheme="minorHAnsi" w:cstheme="minorBidi"/>
                <w:noProof/>
                <w:sz w:val="22"/>
                <w:szCs w:val="22"/>
                <w:lang w:val="de-AT" w:eastAsia="de-AT"/>
              </w:rPr>
              <w:tab/>
            </w:r>
            <w:r w:rsidRPr="00C328EB">
              <w:rPr>
                <w:rStyle w:val="Hyperlink"/>
                <w:noProof/>
              </w:rPr>
              <w:t>Server</w:t>
            </w:r>
            <w:r>
              <w:rPr>
                <w:noProof/>
                <w:webHidden/>
              </w:rPr>
              <w:tab/>
            </w:r>
            <w:r>
              <w:rPr>
                <w:noProof/>
                <w:webHidden/>
              </w:rPr>
              <w:fldChar w:fldCharType="begin"/>
            </w:r>
            <w:r>
              <w:rPr>
                <w:noProof/>
                <w:webHidden/>
              </w:rPr>
              <w:instrText xml:space="preserve"> PAGEREF _Toc129335380 \h </w:instrText>
            </w:r>
            <w:r>
              <w:rPr>
                <w:noProof/>
                <w:webHidden/>
              </w:rPr>
            </w:r>
            <w:r>
              <w:rPr>
                <w:noProof/>
                <w:webHidden/>
              </w:rPr>
              <w:fldChar w:fldCharType="separate"/>
            </w:r>
            <w:r>
              <w:rPr>
                <w:noProof/>
                <w:webHidden/>
              </w:rPr>
              <w:t>27</w:t>
            </w:r>
            <w:r>
              <w:rPr>
                <w:noProof/>
                <w:webHidden/>
              </w:rPr>
              <w:fldChar w:fldCharType="end"/>
            </w:r>
          </w:hyperlink>
        </w:p>
        <w:p w14:paraId="72F000DE" w14:textId="24C644DC"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1" w:history="1">
            <w:r w:rsidRPr="00C328EB">
              <w:rPr>
                <w:rStyle w:val="Hyperlink"/>
                <w:noProof/>
              </w:rPr>
              <w:t>3.3.3</w:t>
            </w:r>
            <w:r>
              <w:rPr>
                <w:rFonts w:asciiTheme="minorHAnsi" w:eastAsiaTheme="minorEastAsia" w:hAnsiTheme="minorHAnsi" w:cstheme="minorBidi"/>
                <w:noProof/>
                <w:sz w:val="22"/>
                <w:szCs w:val="22"/>
                <w:lang w:val="de-AT" w:eastAsia="de-AT"/>
              </w:rPr>
              <w:tab/>
            </w:r>
            <w:r w:rsidRPr="00C328EB">
              <w:rPr>
                <w:rStyle w:val="Hyperlink"/>
                <w:noProof/>
              </w:rPr>
              <w:t>DHCP-Server</w:t>
            </w:r>
            <w:r>
              <w:rPr>
                <w:noProof/>
                <w:webHidden/>
              </w:rPr>
              <w:tab/>
            </w:r>
            <w:r>
              <w:rPr>
                <w:noProof/>
                <w:webHidden/>
              </w:rPr>
              <w:fldChar w:fldCharType="begin"/>
            </w:r>
            <w:r>
              <w:rPr>
                <w:noProof/>
                <w:webHidden/>
              </w:rPr>
              <w:instrText xml:space="preserve"> PAGEREF _Toc129335381 \h </w:instrText>
            </w:r>
            <w:r>
              <w:rPr>
                <w:noProof/>
                <w:webHidden/>
              </w:rPr>
            </w:r>
            <w:r>
              <w:rPr>
                <w:noProof/>
                <w:webHidden/>
              </w:rPr>
              <w:fldChar w:fldCharType="separate"/>
            </w:r>
            <w:r>
              <w:rPr>
                <w:noProof/>
                <w:webHidden/>
              </w:rPr>
              <w:t>33</w:t>
            </w:r>
            <w:r>
              <w:rPr>
                <w:noProof/>
                <w:webHidden/>
              </w:rPr>
              <w:fldChar w:fldCharType="end"/>
            </w:r>
          </w:hyperlink>
        </w:p>
        <w:p w14:paraId="7C5E2AD9" w14:textId="3A785355"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2" w:history="1">
            <w:r w:rsidRPr="00C328EB">
              <w:rPr>
                <w:rStyle w:val="Hyperlink"/>
                <w:noProof/>
              </w:rPr>
              <w:t>3.3.4</w:t>
            </w:r>
            <w:r>
              <w:rPr>
                <w:rFonts w:asciiTheme="minorHAnsi" w:eastAsiaTheme="minorEastAsia" w:hAnsiTheme="minorHAnsi" w:cstheme="minorBidi"/>
                <w:noProof/>
                <w:sz w:val="22"/>
                <w:szCs w:val="22"/>
                <w:lang w:val="de-AT" w:eastAsia="de-AT"/>
              </w:rPr>
              <w:tab/>
            </w:r>
            <w:r w:rsidRPr="00C328EB">
              <w:rPr>
                <w:rStyle w:val="Hyperlink"/>
                <w:noProof/>
              </w:rPr>
              <w:t>Admin Benutzer</w:t>
            </w:r>
            <w:r>
              <w:rPr>
                <w:noProof/>
                <w:webHidden/>
              </w:rPr>
              <w:tab/>
            </w:r>
            <w:r>
              <w:rPr>
                <w:noProof/>
                <w:webHidden/>
              </w:rPr>
              <w:fldChar w:fldCharType="begin"/>
            </w:r>
            <w:r>
              <w:rPr>
                <w:noProof/>
                <w:webHidden/>
              </w:rPr>
              <w:instrText xml:space="preserve"> PAGEREF _Toc129335382 \h </w:instrText>
            </w:r>
            <w:r>
              <w:rPr>
                <w:noProof/>
                <w:webHidden/>
              </w:rPr>
            </w:r>
            <w:r>
              <w:rPr>
                <w:noProof/>
                <w:webHidden/>
              </w:rPr>
              <w:fldChar w:fldCharType="separate"/>
            </w:r>
            <w:r>
              <w:rPr>
                <w:noProof/>
                <w:webHidden/>
              </w:rPr>
              <w:t>35</w:t>
            </w:r>
            <w:r>
              <w:rPr>
                <w:noProof/>
                <w:webHidden/>
              </w:rPr>
              <w:fldChar w:fldCharType="end"/>
            </w:r>
          </w:hyperlink>
        </w:p>
        <w:p w14:paraId="439EBDBE" w14:textId="3644BC18"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3" w:history="1">
            <w:r w:rsidRPr="00C328EB">
              <w:rPr>
                <w:rStyle w:val="Hyperlink"/>
                <w:noProof/>
              </w:rPr>
              <w:t>3.3.5</w:t>
            </w:r>
            <w:r>
              <w:rPr>
                <w:rFonts w:asciiTheme="minorHAnsi" w:eastAsiaTheme="minorEastAsia" w:hAnsiTheme="minorHAnsi" w:cstheme="minorBidi"/>
                <w:noProof/>
                <w:sz w:val="22"/>
                <w:szCs w:val="22"/>
                <w:lang w:val="de-AT" w:eastAsia="de-AT"/>
              </w:rPr>
              <w:tab/>
            </w:r>
            <w:r w:rsidRPr="00C328EB">
              <w:rPr>
                <w:rStyle w:val="Hyperlink"/>
                <w:noProof/>
              </w:rPr>
              <w:t>Mail-Server</w:t>
            </w:r>
            <w:r>
              <w:rPr>
                <w:noProof/>
                <w:webHidden/>
              </w:rPr>
              <w:tab/>
            </w:r>
            <w:r>
              <w:rPr>
                <w:noProof/>
                <w:webHidden/>
              </w:rPr>
              <w:fldChar w:fldCharType="begin"/>
            </w:r>
            <w:r>
              <w:rPr>
                <w:noProof/>
                <w:webHidden/>
              </w:rPr>
              <w:instrText xml:space="preserve"> PAGEREF _Toc129335383 \h </w:instrText>
            </w:r>
            <w:r>
              <w:rPr>
                <w:noProof/>
                <w:webHidden/>
              </w:rPr>
            </w:r>
            <w:r>
              <w:rPr>
                <w:noProof/>
                <w:webHidden/>
              </w:rPr>
              <w:fldChar w:fldCharType="separate"/>
            </w:r>
            <w:r>
              <w:rPr>
                <w:noProof/>
                <w:webHidden/>
              </w:rPr>
              <w:t>37</w:t>
            </w:r>
            <w:r>
              <w:rPr>
                <w:noProof/>
                <w:webHidden/>
              </w:rPr>
              <w:fldChar w:fldCharType="end"/>
            </w:r>
          </w:hyperlink>
        </w:p>
        <w:p w14:paraId="3BE2060E" w14:textId="799789D8"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4" w:history="1">
            <w:r w:rsidRPr="00C328EB">
              <w:rPr>
                <w:rStyle w:val="Hyperlink"/>
                <w:noProof/>
              </w:rPr>
              <w:t>3.3.6</w:t>
            </w:r>
            <w:r>
              <w:rPr>
                <w:rFonts w:asciiTheme="minorHAnsi" w:eastAsiaTheme="minorEastAsia" w:hAnsiTheme="minorHAnsi" w:cstheme="minorBidi"/>
                <w:noProof/>
                <w:sz w:val="22"/>
                <w:szCs w:val="22"/>
                <w:lang w:val="de-AT" w:eastAsia="de-AT"/>
              </w:rPr>
              <w:tab/>
            </w:r>
            <w:r w:rsidRPr="00C328EB">
              <w:rPr>
                <w:rStyle w:val="Hyperlink"/>
                <w:noProof/>
              </w:rPr>
              <w:t>Python Client Programm</w:t>
            </w:r>
            <w:r>
              <w:rPr>
                <w:noProof/>
                <w:webHidden/>
              </w:rPr>
              <w:tab/>
            </w:r>
            <w:r>
              <w:rPr>
                <w:noProof/>
                <w:webHidden/>
              </w:rPr>
              <w:fldChar w:fldCharType="begin"/>
            </w:r>
            <w:r>
              <w:rPr>
                <w:noProof/>
                <w:webHidden/>
              </w:rPr>
              <w:instrText xml:space="preserve"> PAGEREF _Toc129335384 \h </w:instrText>
            </w:r>
            <w:r>
              <w:rPr>
                <w:noProof/>
                <w:webHidden/>
              </w:rPr>
            </w:r>
            <w:r>
              <w:rPr>
                <w:noProof/>
                <w:webHidden/>
              </w:rPr>
              <w:fldChar w:fldCharType="separate"/>
            </w:r>
            <w:r>
              <w:rPr>
                <w:noProof/>
                <w:webHidden/>
              </w:rPr>
              <w:t>41</w:t>
            </w:r>
            <w:r>
              <w:rPr>
                <w:noProof/>
                <w:webHidden/>
              </w:rPr>
              <w:fldChar w:fldCharType="end"/>
            </w:r>
          </w:hyperlink>
        </w:p>
        <w:p w14:paraId="690F0D5E" w14:textId="640FAC07"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5" w:history="1">
            <w:r w:rsidRPr="00C328EB">
              <w:rPr>
                <w:rStyle w:val="Hyperlink"/>
                <w:noProof/>
              </w:rPr>
              <w:t>3.3.7</w:t>
            </w:r>
            <w:r>
              <w:rPr>
                <w:rFonts w:asciiTheme="minorHAnsi" w:eastAsiaTheme="minorEastAsia" w:hAnsiTheme="minorHAnsi" w:cstheme="minorBidi"/>
                <w:noProof/>
                <w:sz w:val="22"/>
                <w:szCs w:val="22"/>
                <w:lang w:val="de-AT" w:eastAsia="de-AT"/>
              </w:rPr>
              <w:tab/>
            </w:r>
            <w:r w:rsidRPr="00C328EB">
              <w:rPr>
                <w:rStyle w:val="Hyperlink"/>
                <w:noProof/>
              </w:rPr>
              <w:t>DNS-Server</w:t>
            </w:r>
            <w:r>
              <w:rPr>
                <w:noProof/>
                <w:webHidden/>
              </w:rPr>
              <w:tab/>
            </w:r>
            <w:r>
              <w:rPr>
                <w:noProof/>
                <w:webHidden/>
              </w:rPr>
              <w:fldChar w:fldCharType="begin"/>
            </w:r>
            <w:r>
              <w:rPr>
                <w:noProof/>
                <w:webHidden/>
              </w:rPr>
              <w:instrText xml:space="preserve"> PAGEREF _Toc129335385 \h </w:instrText>
            </w:r>
            <w:r>
              <w:rPr>
                <w:noProof/>
                <w:webHidden/>
              </w:rPr>
            </w:r>
            <w:r>
              <w:rPr>
                <w:noProof/>
                <w:webHidden/>
              </w:rPr>
              <w:fldChar w:fldCharType="separate"/>
            </w:r>
            <w:r>
              <w:rPr>
                <w:noProof/>
                <w:webHidden/>
              </w:rPr>
              <w:t>44</w:t>
            </w:r>
            <w:r>
              <w:rPr>
                <w:noProof/>
                <w:webHidden/>
              </w:rPr>
              <w:fldChar w:fldCharType="end"/>
            </w:r>
          </w:hyperlink>
        </w:p>
        <w:p w14:paraId="0180B787" w14:textId="1618AF0E"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6" w:history="1">
            <w:r w:rsidRPr="00C328EB">
              <w:rPr>
                <w:rStyle w:val="Hyperlink"/>
                <w:noProof/>
              </w:rPr>
              <w:t>3.3.8</w:t>
            </w:r>
            <w:r>
              <w:rPr>
                <w:rFonts w:asciiTheme="minorHAnsi" w:eastAsiaTheme="minorEastAsia" w:hAnsiTheme="minorHAnsi" w:cstheme="minorBidi"/>
                <w:noProof/>
                <w:sz w:val="22"/>
                <w:szCs w:val="22"/>
                <w:lang w:val="de-AT" w:eastAsia="de-AT"/>
              </w:rPr>
              <w:tab/>
            </w:r>
            <w:r w:rsidRPr="00C328EB">
              <w:rPr>
                <w:rStyle w:val="Hyperlink"/>
                <w:noProof/>
              </w:rPr>
              <w:t>Normaler Benutzer</w:t>
            </w:r>
            <w:r>
              <w:rPr>
                <w:noProof/>
                <w:webHidden/>
              </w:rPr>
              <w:tab/>
            </w:r>
            <w:r>
              <w:rPr>
                <w:noProof/>
                <w:webHidden/>
              </w:rPr>
              <w:fldChar w:fldCharType="begin"/>
            </w:r>
            <w:r>
              <w:rPr>
                <w:noProof/>
                <w:webHidden/>
              </w:rPr>
              <w:instrText xml:space="preserve"> PAGEREF _Toc129335386 \h </w:instrText>
            </w:r>
            <w:r>
              <w:rPr>
                <w:noProof/>
                <w:webHidden/>
              </w:rPr>
            </w:r>
            <w:r>
              <w:rPr>
                <w:noProof/>
                <w:webHidden/>
              </w:rPr>
              <w:fldChar w:fldCharType="separate"/>
            </w:r>
            <w:r>
              <w:rPr>
                <w:noProof/>
                <w:webHidden/>
              </w:rPr>
              <w:t>45</w:t>
            </w:r>
            <w:r>
              <w:rPr>
                <w:noProof/>
                <w:webHidden/>
              </w:rPr>
              <w:fldChar w:fldCharType="end"/>
            </w:r>
          </w:hyperlink>
        </w:p>
        <w:p w14:paraId="420D6A7E" w14:textId="519B87DF" w:rsidR="00A93F44" w:rsidRDefault="00A93F4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7" w:history="1">
            <w:r w:rsidRPr="00C328EB">
              <w:rPr>
                <w:rStyle w:val="Hyperlink"/>
                <w:noProof/>
              </w:rPr>
              <w:t>3.3.9</w:t>
            </w:r>
            <w:r>
              <w:rPr>
                <w:rFonts w:asciiTheme="minorHAnsi" w:eastAsiaTheme="minorEastAsia" w:hAnsiTheme="minorHAnsi" w:cstheme="minorBidi"/>
                <w:noProof/>
                <w:sz w:val="22"/>
                <w:szCs w:val="22"/>
                <w:lang w:val="de-AT" w:eastAsia="de-AT"/>
              </w:rPr>
              <w:tab/>
            </w:r>
            <w:r w:rsidRPr="00C328EB">
              <w:rPr>
                <w:rStyle w:val="Hyperlink"/>
                <w:noProof/>
              </w:rPr>
              <w:t>Active Directory</w:t>
            </w:r>
            <w:r>
              <w:rPr>
                <w:noProof/>
                <w:webHidden/>
              </w:rPr>
              <w:tab/>
            </w:r>
            <w:r>
              <w:rPr>
                <w:noProof/>
                <w:webHidden/>
              </w:rPr>
              <w:fldChar w:fldCharType="begin"/>
            </w:r>
            <w:r>
              <w:rPr>
                <w:noProof/>
                <w:webHidden/>
              </w:rPr>
              <w:instrText xml:space="preserve"> PAGEREF _Toc129335387 \h </w:instrText>
            </w:r>
            <w:r>
              <w:rPr>
                <w:noProof/>
                <w:webHidden/>
              </w:rPr>
            </w:r>
            <w:r>
              <w:rPr>
                <w:noProof/>
                <w:webHidden/>
              </w:rPr>
              <w:fldChar w:fldCharType="separate"/>
            </w:r>
            <w:r>
              <w:rPr>
                <w:noProof/>
                <w:webHidden/>
              </w:rPr>
              <w:t>47</w:t>
            </w:r>
            <w:r>
              <w:rPr>
                <w:noProof/>
                <w:webHidden/>
              </w:rPr>
              <w:fldChar w:fldCharType="end"/>
            </w:r>
          </w:hyperlink>
        </w:p>
        <w:p w14:paraId="17BB4350" w14:textId="3BD00AAC" w:rsidR="00A93F44" w:rsidRDefault="00A93F4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5388" w:history="1">
            <w:r w:rsidRPr="00C328EB">
              <w:rPr>
                <w:rStyle w:val="Hyperlink"/>
                <w:noProof/>
              </w:rPr>
              <w:t>3.3.10</w:t>
            </w:r>
            <w:r>
              <w:rPr>
                <w:rFonts w:asciiTheme="minorHAnsi" w:eastAsiaTheme="minorEastAsia" w:hAnsiTheme="minorHAnsi" w:cstheme="minorBidi"/>
                <w:noProof/>
                <w:sz w:val="22"/>
                <w:szCs w:val="22"/>
                <w:lang w:val="de-AT" w:eastAsia="de-AT"/>
              </w:rPr>
              <w:tab/>
            </w:r>
            <w:r w:rsidRPr="00C328EB">
              <w:rPr>
                <w:rStyle w:val="Hyperlink"/>
                <w:noProof/>
              </w:rPr>
              <w:t>Firewall</w:t>
            </w:r>
            <w:r>
              <w:rPr>
                <w:noProof/>
                <w:webHidden/>
              </w:rPr>
              <w:tab/>
            </w:r>
            <w:r>
              <w:rPr>
                <w:noProof/>
                <w:webHidden/>
              </w:rPr>
              <w:fldChar w:fldCharType="begin"/>
            </w:r>
            <w:r>
              <w:rPr>
                <w:noProof/>
                <w:webHidden/>
              </w:rPr>
              <w:instrText xml:space="preserve"> PAGEREF _Toc129335388 \h </w:instrText>
            </w:r>
            <w:r>
              <w:rPr>
                <w:noProof/>
                <w:webHidden/>
              </w:rPr>
            </w:r>
            <w:r>
              <w:rPr>
                <w:noProof/>
                <w:webHidden/>
              </w:rPr>
              <w:fldChar w:fldCharType="separate"/>
            </w:r>
            <w:r>
              <w:rPr>
                <w:noProof/>
                <w:webHidden/>
              </w:rPr>
              <w:t>50</w:t>
            </w:r>
            <w:r>
              <w:rPr>
                <w:noProof/>
                <w:webHidden/>
              </w:rPr>
              <w:fldChar w:fldCharType="end"/>
            </w:r>
          </w:hyperlink>
        </w:p>
        <w:p w14:paraId="06120359" w14:textId="0C3B6DFD"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89" w:history="1">
            <w:r w:rsidRPr="00C328EB">
              <w:rPr>
                <w:rStyle w:val="Hyperlink"/>
                <w:noProof/>
              </w:rPr>
              <w:t>4</w:t>
            </w:r>
            <w:r>
              <w:rPr>
                <w:rFonts w:asciiTheme="minorHAnsi" w:eastAsiaTheme="minorEastAsia" w:hAnsiTheme="minorHAnsi" w:cstheme="minorBidi"/>
                <w:noProof/>
                <w:sz w:val="22"/>
                <w:szCs w:val="22"/>
                <w:lang w:val="de-AT" w:eastAsia="de-AT"/>
              </w:rPr>
              <w:tab/>
            </w:r>
            <w:r w:rsidRPr="00C328EB">
              <w:rPr>
                <w:rStyle w:val="Hyperlink"/>
                <w:noProof/>
              </w:rPr>
              <w:t>Erklärung der Eigenständigkeit der Arbeit</w:t>
            </w:r>
            <w:r>
              <w:rPr>
                <w:noProof/>
                <w:webHidden/>
              </w:rPr>
              <w:tab/>
            </w:r>
            <w:r>
              <w:rPr>
                <w:noProof/>
                <w:webHidden/>
              </w:rPr>
              <w:fldChar w:fldCharType="begin"/>
            </w:r>
            <w:r>
              <w:rPr>
                <w:noProof/>
                <w:webHidden/>
              </w:rPr>
              <w:instrText xml:space="preserve"> PAGEREF _Toc129335389 \h </w:instrText>
            </w:r>
            <w:r>
              <w:rPr>
                <w:noProof/>
                <w:webHidden/>
              </w:rPr>
            </w:r>
            <w:r>
              <w:rPr>
                <w:noProof/>
                <w:webHidden/>
              </w:rPr>
              <w:fldChar w:fldCharType="separate"/>
            </w:r>
            <w:r>
              <w:rPr>
                <w:noProof/>
                <w:webHidden/>
              </w:rPr>
              <w:t>52</w:t>
            </w:r>
            <w:r>
              <w:rPr>
                <w:noProof/>
                <w:webHidden/>
              </w:rPr>
              <w:fldChar w:fldCharType="end"/>
            </w:r>
          </w:hyperlink>
        </w:p>
        <w:p w14:paraId="7C17120B" w14:textId="19071540"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0" w:history="1">
            <w:r w:rsidRPr="00C328EB">
              <w:rPr>
                <w:rStyle w:val="Hyperlink"/>
                <w:noProof/>
              </w:rPr>
              <w:t>5</w:t>
            </w:r>
            <w:r>
              <w:rPr>
                <w:rFonts w:asciiTheme="minorHAnsi" w:eastAsiaTheme="minorEastAsia" w:hAnsiTheme="minorHAnsi" w:cstheme="minorBidi"/>
                <w:noProof/>
                <w:sz w:val="22"/>
                <w:szCs w:val="22"/>
                <w:lang w:val="de-AT" w:eastAsia="de-AT"/>
              </w:rPr>
              <w:tab/>
            </w:r>
            <w:r w:rsidRPr="00C328EB">
              <w:rPr>
                <w:rStyle w:val="Hyperlink"/>
                <w:noProof/>
              </w:rPr>
              <w:t>Abbildungsverzeichnis</w:t>
            </w:r>
            <w:r>
              <w:rPr>
                <w:noProof/>
                <w:webHidden/>
              </w:rPr>
              <w:tab/>
            </w:r>
            <w:r>
              <w:rPr>
                <w:noProof/>
                <w:webHidden/>
              </w:rPr>
              <w:fldChar w:fldCharType="begin"/>
            </w:r>
            <w:r>
              <w:rPr>
                <w:noProof/>
                <w:webHidden/>
              </w:rPr>
              <w:instrText xml:space="preserve"> PAGEREF _Toc129335390 \h </w:instrText>
            </w:r>
            <w:r>
              <w:rPr>
                <w:noProof/>
                <w:webHidden/>
              </w:rPr>
            </w:r>
            <w:r>
              <w:rPr>
                <w:noProof/>
                <w:webHidden/>
              </w:rPr>
              <w:fldChar w:fldCharType="separate"/>
            </w:r>
            <w:r>
              <w:rPr>
                <w:noProof/>
                <w:webHidden/>
              </w:rPr>
              <w:t>53</w:t>
            </w:r>
            <w:r>
              <w:rPr>
                <w:noProof/>
                <w:webHidden/>
              </w:rPr>
              <w:fldChar w:fldCharType="end"/>
            </w:r>
          </w:hyperlink>
        </w:p>
        <w:p w14:paraId="1C1C305A" w14:textId="63978B15"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1" w:history="1">
            <w:r w:rsidRPr="00C328EB">
              <w:rPr>
                <w:rStyle w:val="Hyperlink"/>
                <w:noProof/>
              </w:rPr>
              <w:t>6</w:t>
            </w:r>
            <w:r>
              <w:rPr>
                <w:rFonts w:asciiTheme="minorHAnsi" w:eastAsiaTheme="minorEastAsia" w:hAnsiTheme="minorHAnsi" w:cstheme="minorBidi"/>
                <w:noProof/>
                <w:sz w:val="22"/>
                <w:szCs w:val="22"/>
                <w:lang w:val="de-AT" w:eastAsia="de-AT"/>
              </w:rPr>
              <w:tab/>
            </w:r>
            <w:r w:rsidRPr="00C328EB">
              <w:rPr>
                <w:rStyle w:val="Hyperlink"/>
                <w:noProof/>
              </w:rPr>
              <w:t>Tabellenverzeichnis</w:t>
            </w:r>
            <w:r>
              <w:rPr>
                <w:noProof/>
                <w:webHidden/>
              </w:rPr>
              <w:tab/>
            </w:r>
            <w:r>
              <w:rPr>
                <w:noProof/>
                <w:webHidden/>
              </w:rPr>
              <w:fldChar w:fldCharType="begin"/>
            </w:r>
            <w:r>
              <w:rPr>
                <w:noProof/>
                <w:webHidden/>
              </w:rPr>
              <w:instrText xml:space="preserve"> PAGEREF _Toc129335391 \h </w:instrText>
            </w:r>
            <w:r>
              <w:rPr>
                <w:noProof/>
                <w:webHidden/>
              </w:rPr>
            </w:r>
            <w:r>
              <w:rPr>
                <w:noProof/>
                <w:webHidden/>
              </w:rPr>
              <w:fldChar w:fldCharType="separate"/>
            </w:r>
            <w:r>
              <w:rPr>
                <w:noProof/>
                <w:webHidden/>
              </w:rPr>
              <w:t>54</w:t>
            </w:r>
            <w:r>
              <w:rPr>
                <w:noProof/>
                <w:webHidden/>
              </w:rPr>
              <w:fldChar w:fldCharType="end"/>
            </w:r>
          </w:hyperlink>
        </w:p>
        <w:p w14:paraId="0077A605" w14:textId="63D3EFD7"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2" w:history="1">
            <w:r w:rsidRPr="00C328EB">
              <w:rPr>
                <w:rStyle w:val="Hyperlink"/>
                <w:noProof/>
              </w:rPr>
              <w:t>7</w:t>
            </w:r>
            <w:r>
              <w:rPr>
                <w:rFonts w:asciiTheme="minorHAnsi" w:eastAsiaTheme="minorEastAsia" w:hAnsiTheme="minorHAnsi" w:cstheme="minorBidi"/>
                <w:noProof/>
                <w:sz w:val="22"/>
                <w:szCs w:val="22"/>
                <w:lang w:val="de-AT" w:eastAsia="de-AT"/>
              </w:rPr>
              <w:tab/>
            </w:r>
            <w:r w:rsidRPr="00C328EB">
              <w:rPr>
                <w:rStyle w:val="Hyperlink"/>
                <w:noProof/>
              </w:rPr>
              <w:t>Literaturverzeichnis</w:t>
            </w:r>
            <w:r>
              <w:rPr>
                <w:noProof/>
                <w:webHidden/>
              </w:rPr>
              <w:tab/>
            </w:r>
            <w:r>
              <w:rPr>
                <w:noProof/>
                <w:webHidden/>
              </w:rPr>
              <w:fldChar w:fldCharType="begin"/>
            </w:r>
            <w:r>
              <w:rPr>
                <w:noProof/>
                <w:webHidden/>
              </w:rPr>
              <w:instrText xml:space="preserve"> PAGEREF _Toc129335392 \h </w:instrText>
            </w:r>
            <w:r>
              <w:rPr>
                <w:noProof/>
                <w:webHidden/>
              </w:rPr>
            </w:r>
            <w:r>
              <w:rPr>
                <w:noProof/>
                <w:webHidden/>
              </w:rPr>
              <w:fldChar w:fldCharType="separate"/>
            </w:r>
            <w:r>
              <w:rPr>
                <w:noProof/>
                <w:webHidden/>
              </w:rPr>
              <w:t>54</w:t>
            </w:r>
            <w:r>
              <w:rPr>
                <w:noProof/>
                <w:webHidden/>
              </w:rPr>
              <w:fldChar w:fldCharType="end"/>
            </w:r>
          </w:hyperlink>
        </w:p>
        <w:p w14:paraId="0928BF93" w14:textId="5F7BFD82"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3" w:history="1">
            <w:r w:rsidRPr="00C328EB">
              <w:rPr>
                <w:rStyle w:val="Hyperlink"/>
                <w:noProof/>
              </w:rPr>
              <w:t>8</w:t>
            </w:r>
            <w:r>
              <w:rPr>
                <w:rFonts w:asciiTheme="minorHAnsi" w:eastAsiaTheme="minorEastAsia" w:hAnsiTheme="minorHAnsi" w:cstheme="minorBidi"/>
                <w:noProof/>
                <w:sz w:val="22"/>
                <w:szCs w:val="22"/>
                <w:lang w:val="de-AT" w:eastAsia="de-AT"/>
              </w:rPr>
              <w:tab/>
            </w:r>
            <w:r w:rsidRPr="00C328EB">
              <w:rPr>
                <w:rStyle w:val="Hyperlink"/>
                <w:noProof/>
              </w:rPr>
              <w:t>Abkürzungs- und Symbolverzeichnis</w:t>
            </w:r>
            <w:r>
              <w:rPr>
                <w:noProof/>
                <w:webHidden/>
              </w:rPr>
              <w:tab/>
            </w:r>
            <w:r>
              <w:rPr>
                <w:noProof/>
                <w:webHidden/>
              </w:rPr>
              <w:fldChar w:fldCharType="begin"/>
            </w:r>
            <w:r>
              <w:rPr>
                <w:noProof/>
                <w:webHidden/>
              </w:rPr>
              <w:instrText xml:space="preserve"> PAGEREF _Toc129335393 \h </w:instrText>
            </w:r>
            <w:r>
              <w:rPr>
                <w:noProof/>
                <w:webHidden/>
              </w:rPr>
            </w:r>
            <w:r>
              <w:rPr>
                <w:noProof/>
                <w:webHidden/>
              </w:rPr>
              <w:fldChar w:fldCharType="separate"/>
            </w:r>
            <w:r>
              <w:rPr>
                <w:noProof/>
                <w:webHidden/>
              </w:rPr>
              <w:t>57</w:t>
            </w:r>
            <w:r>
              <w:rPr>
                <w:noProof/>
                <w:webHidden/>
              </w:rPr>
              <w:fldChar w:fldCharType="end"/>
            </w:r>
          </w:hyperlink>
        </w:p>
        <w:p w14:paraId="7B4A0EE4" w14:textId="4A2CCF50" w:rsidR="00A93F44" w:rsidRDefault="00A93F4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4" w:history="1">
            <w:r w:rsidRPr="00C328EB">
              <w:rPr>
                <w:rStyle w:val="Hyperlink"/>
                <w:noProof/>
              </w:rPr>
              <w:t>9</w:t>
            </w:r>
            <w:r>
              <w:rPr>
                <w:rFonts w:asciiTheme="minorHAnsi" w:eastAsiaTheme="minorEastAsia" w:hAnsiTheme="minorHAnsi" w:cstheme="minorBidi"/>
                <w:noProof/>
                <w:sz w:val="22"/>
                <w:szCs w:val="22"/>
                <w:lang w:val="de-AT" w:eastAsia="de-AT"/>
              </w:rPr>
              <w:tab/>
            </w:r>
            <w:r w:rsidRPr="00C328EB">
              <w:rPr>
                <w:rStyle w:val="Hyperlink"/>
                <w:noProof/>
              </w:rPr>
              <w:t>Anhang</w:t>
            </w:r>
            <w:r>
              <w:rPr>
                <w:noProof/>
                <w:webHidden/>
              </w:rPr>
              <w:tab/>
            </w:r>
            <w:r>
              <w:rPr>
                <w:noProof/>
                <w:webHidden/>
              </w:rPr>
              <w:fldChar w:fldCharType="begin"/>
            </w:r>
            <w:r>
              <w:rPr>
                <w:noProof/>
                <w:webHidden/>
              </w:rPr>
              <w:instrText xml:space="preserve"> PAGEREF _Toc129335394 \h </w:instrText>
            </w:r>
            <w:r>
              <w:rPr>
                <w:noProof/>
                <w:webHidden/>
              </w:rPr>
            </w:r>
            <w:r>
              <w:rPr>
                <w:noProof/>
                <w:webHidden/>
              </w:rPr>
              <w:fldChar w:fldCharType="separate"/>
            </w:r>
            <w:r>
              <w:rPr>
                <w:noProof/>
                <w:webHidden/>
              </w:rPr>
              <w:t>58</w:t>
            </w:r>
            <w:r>
              <w:rPr>
                <w:noProof/>
                <w:webHidden/>
              </w:rPr>
              <w:fldChar w:fldCharType="end"/>
            </w:r>
          </w:hyperlink>
        </w:p>
        <w:p w14:paraId="632A37C6" w14:textId="16CA4B99" w:rsidR="00A93F44" w:rsidRDefault="00A93F4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95" w:history="1">
            <w:r w:rsidRPr="00C328EB">
              <w:rPr>
                <w:rStyle w:val="Hyperlink"/>
                <w:noProof/>
              </w:rPr>
              <w:t>9.1</w:t>
            </w:r>
            <w:r>
              <w:rPr>
                <w:rFonts w:asciiTheme="minorHAnsi" w:eastAsiaTheme="minorEastAsia" w:hAnsiTheme="minorHAnsi" w:cstheme="minorBidi"/>
                <w:noProof/>
                <w:sz w:val="22"/>
                <w:szCs w:val="22"/>
                <w:lang w:val="de-AT" w:eastAsia="de-AT"/>
              </w:rPr>
              <w:tab/>
            </w:r>
            <w:r w:rsidRPr="00C328EB">
              <w:rPr>
                <w:rStyle w:val="Hyperlink"/>
                <w:noProof/>
              </w:rPr>
              <w:t>Schlussfolgerung / Projekterfahrung</w:t>
            </w:r>
            <w:r>
              <w:rPr>
                <w:noProof/>
                <w:webHidden/>
              </w:rPr>
              <w:tab/>
            </w:r>
            <w:r>
              <w:rPr>
                <w:noProof/>
                <w:webHidden/>
              </w:rPr>
              <w:fldChar w:fldCharType="begin"/>
            </w:r>
            <w:r>
              <w:rPr>
                <w:noProof/>
                <w:webHidden/>
              </w:rPr>
              <w:instrText xml:space="preserve"> PAGEREF _Toc129335395 \h </w:instrText>
            </w:r>
            <w:r>
              <w:rPr>
                <w:noProof/>
                <w:webHidden/>
              </w:rPr>
            </w:r>
            <w:r>
              <w:rPr>
                <w:noProof/>
                <w:webHidden/>
              </w:rPr>
              <w:fldChar w:fldCharType="separate"/>
            </w:r>
            <w:r>
              <w:rPr>
                <w:noProof/>
                <w:webHidden/>
              </w:rPr>
              <w:t>58</w:t>
            </w:r>
            <w:r>
              <w:rPr>
                <w:noProof/>
                <w:webHidden/>
              </w:rPr>
              <w:fldChar w:fldCharType="end"/>
            </w:r>
          </w:hyperlink>
        </w:p>
        <w:p w14:paraId="65AAA196" w14:textId="0045C954" w:rsidR="00A93F44" w:rsidRDefault="00A93F44">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5396" w:history="1">
            <w:r w:rsidRPr="00C328EB">
              <w:rPr>
                <w:rStyle w:val="Hyperlink"/>
                <w:noProof/>
              </w:rPr>
              <w:t>10</w:t>
            </w:r>
            <w:r>
              <w:rPr>
                <w:rFonts w:asciiTheme="minorHAnsi" w:eastAsiaTheme="minorEastAsia" w:hAnsiTheme="minorHAnsi" w:cstheme="minorBidi"/>
                <w:noProof/>
                <w:sz w:val="22"/>
                <w:szCs w:val="22"/>
                <w:lang w:val="de-AT" w:eastAsia="de-AT"/>
              </w:rPr>
              <w:tab/>
            </w:r>
            <w:r w:rsidRPr="00C328EB">
              <w:rPr>
                <w:rStyle w:val="Hyperlink"/>
                <w:noProof/>
              </w:rPr>
              <w:t>Projektterminplanung</w:t>
            </w:r>
            <w:r>
              <w:rPr>
                <w:noProof/>
                <w:webHidden/>
              </w:rPr>
              <w:tab/>
            </w:r>
            <w:r>
              <w:rPr>
                <w:noProof/>
                <w:webHidden/>
              </w:rPr>
              <w:fldChar w:fldCharType="begin"/>
            </w:r>
            <w:r>
              <w:rPr>
                <w:noProof/>
                <w:webHidden/>
              </w:rPr>
              <w:instrText xml:space="preserve"> PAGEREF _Toc129335396 \h </w:instrText>
            </w:r>
            <w:r>
              <w:rPr>
                <w:noProof/>
                <w:webHidden/>
              </w:rPr>
            </w:r>
            <w:r>
              <w:rPr>
                <w:noProof/>
                <w:webHidden/>
              </w:rPr>
              <w:fldChar w:fldCharType="separate"/>
            </w:r>
            <w:r>
              <w:rPr>
                <w:noProof/>
                <w:webHidden/>
              </w:rPr>
              <w:t>59</w:t>
            </w:r>
            <w:r>
              <w:rPr>
                <w:noProof/>
                <w:webHidden/>
              </w:rPr>
              <w:fldChar w:fldCharType="end"/>
            </w:r>
          </w:hyperlink>
        </w:p>
        <w:p w14:paraId="5E05DE98" w14:textId="55B53DFA" w:rsidR="00A93F44" w:rsidRDefault="00A93F44">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5397" w:history="1">
            <w:r w:rsidRPr="00C328EB">
              <w:rPr>
                <w:rStyle w:val="Hyperlink"/>
                <w:noProof/>
              </w:rPr>
              <w:t>10.1</w:t>
            </w:r>
            <w:r>
              <w:rPr>
                <w:rFonts w:asciiTheme="minorHAnsi" w:eastAsiaTheme="minorEastAsia" w:hAnsiTheme="minorHAnsi" w:cstheme="minorBidi"/>
                <w:noProof/>
                <w:sz w:val="22"/>
                <w:szCs w:val="22"/>
                <w:lang w:val="de-AT" w:eastAsia="de-AT"/>
              </w:rPr>
              <w:tab/>
            </w:r>
            <w:r w:rsidRPr="00C328EB">
              <w:rPr>
                <w:rStyle w:val="Hyperlink"/>
                <w:noProof/>
              </w:rPr>
              <w:t>Simon</w:t>
            </w:r>
            <w:r w:rsidRPr="00C328EB">
              <w:rPr>
                <w:rStyle w:val="Hyperlink"/>
                <w:noProof/>
              </w:rPr>
              <w:t xml:space="preserve"> </w:t>
            </w:r>
            <w:r w:rsidRPr="00C328EB">
              <w:rPr>
                <w:rStyle w:val="Hyperlink"/>
                <w:noProof/>
              </w:rPr>
              <w:t>Angerer</w:t>
            </w:r>
            <w:r>
              <w:rPr>
                <w:noProof/>
                <w:webHidden/>
              </w:rPr>
              <w:tab/>
            </w:r>
            <w:r>
              <w:rPr>
                <w:noProof/>
                <w:webHidden/>
              </w:rPr>
              <w:fldChar w:fldCharType="begin"/>
            </w:r>
            <w:r>
              <w:rPr>
                <w:noProof/>
                <w:webHidden/>
              </w:rPr>
              <w:instrText xml:space="preserve"> PAGEREF _Toc129335397 \h </w:instrText>
            </w:r>
            <w:r>
              <w:rPr>
                <w:noProof/>
                <w:webHidden/>
              </w:rPr>
            </w:r>
            <w:r>
              <w:rPr>
                <w:noProof/>
                <w:webHidden/>
              </w:rPr>
              <w:fldChar w:fldCharType="separate"/>
            </w:r>
            <w:r>
              <w:rPr>
                <w:noProof/>
                <w:webHidden/>
              </w:rPr>
              <w:t>59</w:t>
            </w:r>
            <w:r>
              <w:rPr>
                <w:noProof/>
                <w:webHidden/>
              </w:rPr>
              <w:fldChar w:fldCharType="end"/>
            </w:r>
          </w:hyperlink>
        </w:p>
        <w:p w14:paraId="223944AA" w14:textId="51EEB49B" w:rsidR="00A93F44" w:rsidRDefault="00A93F44">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5398" w:history="1">
            <w:r w:rsidRPr="00C328EB">
              <w:rPr>
                <w:rStyle w:val="Hyperlink"/>
                <w:noProof/>
              </w:rPr>
              <w:t>10.2</w:t>
            </w:r>
            <w:r>
              <w:rPr>
                <w:rFonts w:asciiTheme="minorHAnsi" w:eastAsiaTheme="minorEastAsia" w:hAnsiTheme="minorHAnsi" w:cstheme="minorBidi"/>
                <w:noProof/>
                <w:sz w:val="22"/>
                <w:szCs w:val="22"/>
                <w:lang w:val="de-AT" w:eastAsia="de-AT"/>
              </w:rPr>
              <w:tab/>
            </w:r>
            <w:r w:rsidRPr="00C328EB">
              <w:rPr>
                <w:rStyle w:val="Hyperlink"/>
                <w:noProof/>
              </w:rPr>
              <w:t>Patrick Edelmann</w:t>
            </w:r>
            <w:r>
              <w:rPr>
                <w:noProof/>
                <w:webHidden/>
              </w:rPr>
              <w:tab/>
            </w:r>
            <w:r>
              <w:rPr>
                <w:noProof/>
                <w:webHidden/>
              </w:rPr>
              <w:fldChar w:fldCharType="begin"/>
            </w:r>
            <w:r>
              <w:rPr>
                <w:noProof/>
                <w:webHidden/>
              </w:rPr>
              <w:instrText xml:space="preserve"> PAGEREF _Toc129335398 \h </w:instrText>
            </w:r>
            <w:r>
              <w:rPr>
                <w:noProof/>
                <w:webHidden/>
              </w:rPr>
            </w:r>
            <w:r>
              <w:rPr>
                <w:noProof/>
                <w:webHidden/>
              </w:rPr>
              <w:fldChar w:fldCharType="separate"/>
            </w:r>
            <w:r>
              <w:rPr>
                <w:noProof/>
                <w:webHidden/>
              </w:rPr>
              <w:t>59</w:t>
            </w:r>
            <w:r>
              <w:rPr>
                <w:noProof/>
                <w:webHidden/>
              </w:rPr>
              <w:fldChar w:fldCharType="end"/>
            </w:r>
          </w:hyperlink>
        </w:p>
        <w:p w14:paraId="0A0BE043" w14:textId="6F3094D0" w:rsidR="00A93F44" w:rsidRDefault="00A93F44">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5399" w:history="1">
            <w:r w:rsidRPr="00C328EB">
              <w:rPr>
                <w:rStyle w:val="Hyperlink"/>
                <w:noProof/>
              </w:rPr>
              <w:t>11</w:t>
            </w:r>
            <w:r>
              <w:rPr>
                <w:rFonts w:asciiTheme="minorHAnsi" w:eastAsiaTheme="minorEastAsia" w:hAnsiTheme="minorHAnsi" w:cstheme="minorBidi"/>
                <w:noProof/>
                <w:sz w:val="22"/>
                <w:szCs w:val="22"/>
                <w:lang w:val="de-AT" w:eastAsia="de-AT"/>
              </w:rPr>
              <w:tab/>
            </w:r>
            <w:r w:rsidRPr="00C328EB">
              <w:rPr>
                <w:rStyle w:val="Hyperlink"/>
                <w:noProof/>
              </w:rPr>
              <w:t>Arbeitsnachweis Diplomarbeit</w:t>
            </w:r>
            <w:r>
              <w:rPr>
                <w:noProof/>
                <w:webHidden/>
              </w:rPr>
              <w:tab/>
            </w:r>
            <w:r>
              <w:rPr>
                <w:noProof/>
                <w:webHidden/>
              </w:rPr>
              <w:fldChar w:fldCharType="begin"/>
            </w:r>
            <w:r>
              <w:rPr>
                <w:noProof/>
                <w:webHidden/>
              </w:rPr>
              <w:instrText xml:space="preserve"> PAGEREF _Toc129335399 \h </w:instrText>
            </w:r>
            <w:r>
              <w:rPr>
                <w:noProof/>
                <w:webHidden/>
              </w:rPr>
            </w:r>
            <w:r>
              <w:rPr>
                <w:noProof/>
                <w:webHidden/>
              </w:rPr>
              <w:fldChar w:fldCharType="separate"/>
            </w:r>
            <w:r>
              <w:rPr>
                <w:noProof/>
                <w:webHidden/>
              </w:rPr>
              <w:t>60</w:t>
            </w:r>
            <w:r>
              <w:rPr>
                <w:noProof/>
                <w:webHidden/>
              </w:rPr>
              <w:fldChar w:fldCharType="end"/>
            </w:r>
          </w:hyperlink>
        </w:p>
        <w:p w14:paraId="1E47ACDD" w14:textId="04A72E2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343525846"/>
      <w:bookmarkStart w:id="7" w:name="_Toc129335360"/>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35361"/>
      <w:r w:rsidRPr="003B7933">
        <w:t>Vertiefende Aufgabenstellung</w:t>
      </w:r>
      <w:bookmarkEnd w:id="8"/>
    </w:p>
    <w:p w14:paraId="6B634721" w14:textId="7B46368A" w:rsidR="00AC1E1C" w:rsidRDefault="003A60EC" w:rsidP="00E06C6A">
      <w:pPr>
        <w:pStyle w:val="berschrift2"/>
      </w:pPr>
      <w:bookmarkStart w:id="9" w:name="_Toc129335362"/>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35363"/>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35364"/>
      <w:r>
        <w:lastRenderedPageBreak/>
        <w:t>Dokumentation der Arbeit</w:t>
      </w:r>
      <w:bookmarkEnd w:id="11"/>
    </w:p>
    <w:p w14:paraId="5F50A961" w14:textId="4263815E" w:rsidR="00240C26" w:rsidRDefault="00240C26" w:rsidP="00240C26">
      <w:pPr>
        <w:pStyle w:val="berschrift2"/>
      </w:pPr>
      <w:bookmarkStart w:id="12" w:name="_Toc129335365"/>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35366"/>
      <w:r>
        <w:lastRenderedPageBreak/>
        <w:t>Theoretischer Teil</w:t>
      </w:r>
      <w:bookmarkEnd w:id="14"/>
      <w:r>
        <w:t xml:space="preserve"> </w:t>
      </w:r>
    </w:p>
    <w:p w14:paraId="0D4570D0" w14:textId="0008200C" w:rsidR="00240C26" w:rsidRDefault="00240C26" w:rsidP="00240C26">
      <w:pPr>
        <w:pStyle w:val="berschrift3"/>
      </w:pPr>
      <w:bookmarkStart w:id="15" w:name="_Toc129335367"/>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F3ED537" w:rsidR="00C91386" w:rsidRPr="002C0F5E" w:rsidRDefault="00C91386" w:rsidP="00C91386">
                            <w:pPr>
                              <w:pStyle w:val="Beschriftung"/>
                              <w:rPr>
                                <w:noProof/>
                                <w:sz w:val="24"/>
                                <w:szCs w:val="20"/>
                              </w:rPr>
                            </w:pPr>
                            <w:bookmarkStart w:id="16" w:name="_Toc129303241"/>
                            <w:bookmarkStart w:id="17" w:name="_Toc129335402"/>
                            <w:r>
                              <w:t xml:space="preserve">Abbildung </w:t>
                            </w:r>
                            <w:r>
                              <w:fldChar w:fldCharType="begin"/>
                            </w:r>
                            <w:r>
                              <w:instrText xml:space="preserve"> SEQ Abbildung \* ARABIC </w:instrText>
                            </w:r>
                            <w:r>
                              <w:fldChar w:fldCharType="separate"/>
                            </w:r>
                            <w:r w:rsidR="00A93F44">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1F3ED537" w:rsidR="00C91386" w:rsidRPr="002C0F5E" w:rsidRDefault="00C91386" w:rsidP="00C91386">
                      <w:pPr>
                        <w:pStyle w:val="Beschriftung"/>
                        <w:rPr>
                          <w:noProof/>
                          <w:sz w:val="24"/>
                          <w:szCs w:val="20"/>
                        </w:rPr>
                      </w:pPr>
                      <w:bookmarkStart w:id="18" w:name="_Toc129303241"/>
                      <w:bookmarkStart w:id="19" w:name="_Toc129335402"/>
                      <w:r>
                        <w:t xml:space="preserve">Abbildung </w:t>
                      </w:r>
                      <w:r>
                        <w:fldChar w:fldCharType="begin"/>
                      </w:r>
                      <w:r>
                        <w:instrText xml:space="preserve"> SEQ Abbildung \* ARABIC </w:instrText>
                      </w:r>
                      <w:r>
                        <w:fldChar w:fldCharType="separate"/>
                      </w:r>
                      <w:r w:rsidR="00A93F44">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35368"/>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35369"/>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35370"/>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35371"/>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35372"/>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35373"/>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31683C78" w:rsidR="006E717F" w:rsidRPr="00E44E55"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Paul Mockapetris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35374"/>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5CCDCA7C" w:rsidR="00A751A3" w:rsidRPr="00B6293C" w:rsidRDefault="00A751A3" w:rsidP="00A751A3">
                            <w:pPr>
                              <w:pStyle w:val="Beschriftung"/>
                              <w:rPr>
                                <w:noProof/>
                                <w:sz w:val="24"/>
                                <w:szCs w:val="20"/>
                              </w:rPr>
                            </w:pPr>
                            <w:bookmarkStart w:id="28" w:name="_Toc129335403"/>
                            <w:r>
                              <w:t xml:space="preserve">Abbildung </w:t>
                            </w:r>
                            <w:r>
                              <w:fldChar w:fldCharType="begin"/>
                            </w:r>
                            <w:r>
                              <w:instrText xml:space="preserve"> SEQ Abbildung \* ARABIC </w:instrText>
                            </w:r>
                            <w:r>
                              <w:fldChar w:fldCharType="separate"/>
                            </w:r>
                            <w:r w:rsidR="00A93F44">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5CCDCA7C" w:rsidR="00A751A3" w:rsidRPr="00B6293C" w:rsidRDefault="00A751A3" w:rsidP="00A751A3">
                      <w:pPr>
                        <w:pStyle w:val="Beschriftung"/>
                        <w:rPr>
                          <w:noProof/>
                          <w:sz w:val="24"/>
                          <w:szCs w:val="20"/>
                        </w:rPr>
                      </w:pPr>
                      <w:bookmarkStart w:id="29" w:name="_Toc129335403"/>
                      <w:r>
                        <w:t xml:space="preserve">Abbildung </w:t>
                      </w:r>
                      <w:r>
                        <w:fldChar w:fldCharType="begin"/>
                      </w:r>
                      <w:r>
                        <w:instrText xml:space="preserve"> SEQ Abbildung \* ARABIC </w:instrText>
                      </w:r>
                      <w:r>
                        <w:fldChar w:fldCharType="separate"/>
                      </w:r>
                      <w:r w:rsidR="00A93F44">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007E484B" w:rsidRPr="007E484B">
        <w:rPr>
          <w:lang w:val="de-AT"/>
        </w:rPr>
        <w:t>werden</w:t>
      </w:r>
      <w:proofErr w:type="gramEnd"/>
      <w:r w:rsidR="007E484B"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749942C7" w:rsidR="00455039" w:rsidRDefault="00455039" w:rsidP="00455039">
      <w:pPr>
        <w:pStyle w:val="Beschriftung"/>
      </w:pPr>
      <w:bookmarkStart w:id="30" w:name="_Toc129335404"/>
      <w:r>
        <w:t xml:space="preserve">Abbildung </w:t>
      </w:r>
      <w:r>
        <w:fldChar w:fldCharType="begin"/>
      </w:r>
      <w:r>
        <w:instrText xml:space="preserve"> SEQ Abbildung \* ARABIC </w:instrText>
      </w:r>
      <w:r>
        <w:fldChar w:fldCharType="separate"/>
      </w:r>
      <w:r w:rsidR="00A93F44">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35375"/>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35376"/>
      <w:proofErr w:type="spellStart"/>
      <w:r>
        <w:lastRenderedPageBreak/>
        <w:t>Active</w:t>
      </w:r>
      <w:proofErr w:type="spellEnd"/>
      <w:r>
        <w:t xml:space="preser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569E00D3" w:rsidR="00A93F44" w:rsidRPr="00A93F44" w:rsidRDefault="00A93F44" w:rsidP="00A93F44">
      <w:pPr>
        <w:pStyle w:val="Beschriftung"/>
      </w:pPr>
      <w:bookmarkStart w:id="33" w:name="_Toc129335405"/>
      <w:r>
        <w:t xml:space="preserve">Abbildung </w:t>
      </w:r>
      <w:r>
        <w:fldChar w:fldCharType="begin"/>
      </w:r>
      <w:r>
        <w:instrText xml:space="preserve"> SEQ Abbildung \* ARABIC </w:instrText>
      </w:r>
      <w:r>
        <w:fldChar w:fldCharType="separate"/>
      </w:r>
      <w:r>
        <w:rPr>
          <w:noProof/>
        </w:rPr>
        <w:t>4</w:t>
      </w:r>
      <w:r>
        <w:fldChar w:fldCharType="end"/>
      </w:r>
      <w:r>
        <w:t xml:space="preserve"> V</w:t>
      </w:r>
      <w:r>
        <w:t xml:space="preserve">ereinfachte Darstellung - </w:t>
      </w:r>
      <w:proofErr w:type="spellStart"/>
      <w:r>
        <w:t>Active</w:t>
      </w:r>
      <w:proofErr w:type="spellEnd"/>
      <w:r>
        <w:t xml:space="preserve"> Directory; </w:t>
      </w:r>
      <w:r w:rsidRPr="004163D0">
        <w:t>https://www.ionos.at/digitalguide/server/knowhow/was-ist-active-directory/</w:t>
      </w:r>
      <w:bookmarkEnd w:id="33"/>
    </w:p>
    <w:p w14:paraId="0F14468B" w14:textId="77777777" w:rsidR="00E6320D" w:rsidRDefault="00E6320D" w:rsidP="00E6320D"/>
    <w:p w14:paraId="619AE20C" w14:textId="41D1BAD3" w:rsidR="00CA1AB8" w:rsidRPr="00E6320D" w:rsidRDefault="00CA1AB8" w:rsidP="00CA1AB8">
      <w:pPr>
        <w:suppressAutoHyphens w:val="0"/>
        <w:spacing w:after="0" w:line="240" w:lineRule="auto"/>
        <w:jc w:val="left"/>
      </w:pPr>
      <w:r>
        <w:lastRenderedPageBreak/>
        <w:br w:type="page"/>
      </w:r>
    </w:p>
    <w:p w14:paraId="670CDCBA" w14:textId="77777777" w:rsidR="00FE1FC6" w:rsidRDefault="003233FF" w:rsidP="00E6320D">
      <w:pPr>
        <w:pStyle w:val="berschrift3"/>
      </w:pPr>
      <w:bookmarkStart w:id="34" w:name="_Toc129335377"/>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193272ED" w14:textId="77777777" w:rsidR="00545A84" w:rsidRPr="00087D44" w:rsidRDefault="00545A84" w:rsidP="00545A84"/>
    <w:p w14:paraId="6FA3E26B" w14:textId="299F89CC" w:rsidR="008D14A5" w:rsidRDefault="008D14A5" w:rsidP="008D14A5">
      <w:pPr>
        <w:pStyle w:val="berschrift5"/>
      </w:pPr>
      <w:r>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35378"/>
      <w:r>
        <w:lastRenderedPageBreak/>
        <w:t>Praktischer Teil</w:t>
      </w:r>
      <w:bookmarkEnd w:id="35"/>
    </w:p>
    <w:p w14:paraId="257A7312" w14:textId="722E75AB" w:rsidR="005127E8" w:rsidRDefault="005127E8" w:rsidP="005127E8">
      <w:pPr>
        <w:pStyle w:val="berschrift3"/>
      </w:pPr>
      <w:bookmarkStart w:id="36" w:name="_Toc129335379"/>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35380"/>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3AEBFEE0" w:rsidR="00AC55F3" w:rsidRDefault="00C91386" w:rsidP="00C91386">
      <w:pPr>
        <w:pStyle w:val="Beschriftung"/>
      </w:pPr>
      <w:bookmarkStart w:id="38" w:name="_Toc129335406"/>
      <w:r>
        <w:t xml:space="preserve">Abbildung </w:t>
      </w:r>
      <w:r>
        <w:fldChar w:fldCharType="begin"/>
      </w:r>
      <w:r>
        <w:instrText xml:space="preserve"> SEQ Abbildung \* ARABIC </w:instrText>
      </w:r>
      <w:r>
        <w:fldChar w:fldCharType="separate"/>
      </w:r>
      <w:r w:rsidR="00A93F44">
        <w:rPr>
          <w:noProof/>
        </w:rPr>
        <w:t>6</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935776D" w:rsidR="00AC55F3" w:rsidRPr="00AC55F3" w:rsidRDefault="00C91386" w:rsidP="00C91386">
      <w:pPr>
        <w:pStyle w:val="Beschriftung"/>
      </w:pPr>
      <w:bookmarkStart w:id="39" w:name="_Toc129335407"/>
      <w:r>
        <w:t xml:space="preserve">Abbildung </w:t>
      </w:r>
      <w:r>
        <w:fldChar w:fldCharType="begin"/>
      </w:r>
      <w:r>
        <w:instrText xml:space="preserve"> SEQ Abbildung \* ARABIC </w:instrText>
      </w:r>
      <w:r>
        <w:fldChar w:fldCharType="separate"/>
      </w:r>
      <w:r w:rsidR="00A93F44">
        <w:rPr>
          <w:noProof/>
        </w:rPr>
        <w:t>7</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698CE4E9" w:rsidR="00AC55F3" w:rsidRDefault="00C91386" w:rsidP="00C91386">
      <w:pPr>
        <w:pStyle w:val="Beschriftung"/>
      </w:pPr>
      <w:bookmarkStart w:id="40" w:name="_Toc129335408"/>
      <w:r>
        <w:t xml:space="preserve">Abbildung </w:t>
      </w:r>
      <w:r>
        <w:fldChar w:fldCharType="begin"/>
      </w:r>
      <w:r>
        <w:instrText xml:space="preserve"> SEQ Abbildung \* ARABIC </w:instrText>
      </w:r>
      <w:r>
        <w:fldChar w:fldCharType="separate"/>
      </w:r>
      <w:r w:rsidR="00A93F44">
        <w:rPr>
          <w:noProof/>
        </w:rPr>
        <w:t>8</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679F2651" w:rsidR="008C63DF" w:rsidRDefault="00C91386" w:rsidP="00C91386">
      <w:pPr>
        <w:pStyle w:val="Beschriftung"/>
      </w:pPr>
      <w:bookmarkStart w:id="41" w:name="_Toc129335409"/>
      <w:r>
        <w:t xml:space="preserve">Abbildung </w:t>
      </w:r>
      <w:r>
        <w:fldChar w:fldCharType="begin"/>
      </w:r>
      <w:r>
        <w:instrText xml:space="preserve"> SEQ Abbildung \* ARABIC </w:instrText>
      </w:r>
      <w:r>
        <w:fldChar w:fldCharType="separate"/>
      </w:r>
      <w:r w:rsidR="00A93F44">
        <w:rPr>
          <w:noProof/>
        </w:rPr>
        <w:t>9</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0EB87121" w:rsidR="00AC55F3" w:rsidRPr="00AC55F3" w:rsidRDefault="00C91386" w:rsidP="00C91386">
      <w:pPr>
        <w:pStyle w:val="Beschriftung"/>
      </w:pPr>
      <w:bookmarkStart w:id="42" w:name="_Toc129335410"/>
      <w:r>
        <w:t xml:space="preserve">Abbildung </w:t>
      </w:r>
      <w:r>
        <w:fldChar w:fldCharType="begin"/>
      </w:r>
      <w:r>
        <w:instrText xml:space="preserve"> SEQ Abbildung \* ARABIC </w:instrText>
      </w:r>
      <w:r>
        <w:fldChar w:fldCharType="separate"/>
      </w:r>
      <w:r w:rsidR="00A93F44">
        <w:rPr>
          <w:noProof/>
        </w:rPr>
        <w:t>10</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311D1AE9" w:rsidR="008C63DF" w:rsidRDefault="00C91386" w:rsidP="00C91386">
      <w:pPr>
        <w:pStyle w:val="Beschriftung"/>
      </w:pPr>
      <w:bookmarkStart w:id="43" w:name="_Toc129335411"/>
      <w:r>
        <w:t xml:space="preserve">Abbildung </w:t>
      </w:r>
      <w:r>
        <w:fldChar w:fldCharType="begin"/>
      </w:r>
      <w:r>
        <w:instrText xml:space="preserve"> SEQ Abbildung \* ARABIC </w:instrText>
      </w:r>
      <w:r>
        <w:fldChar w:fldCharType="separate"/>
      </w:r>
      <w:r w:rsidR="00A93F44">
        <w:rPr>
          <w:noProof/>
        </w:rPr>
        <w:t>11</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35381"/>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 xml:space="preserve">Wie gehabt startet man die Software Virtuell Box und darauf den drauf laufenden Server. Danach mit den Anmeldedaten anmelden. Im Terminal des Linux Servers das Kommando „sudo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sudo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2244BDDE" w:rsidR="0016307B" w:rsidRDefault="00C91386" w:rsidP="00C91386">
      <w:pPr>
        <w:pStyle w:val="Beschriftung"/>
      </w:pPr>
      <w:bookmarkStart w:id="45" w:name="_Toc129335412"/>
      <w:r>
        <w:t xml:space="preserve">Abbildung </w:t>
      </w:r>
      <w:r>
        <w:fldChar w:fldCharType="begin"/>
      </w:r>
      <w:r>
        <w:instrText xml:space="preserve"> SEQ Abbildung \* ARABIC </w:instrText>
      </w:r>
      <w:r>
        <w:fldChar w:fldCharType="separate"/>
      </w:r>
      <w:r w:rsidR="00A93F44">
        <w:rPr>
          <w:noProof/>
        </w:rPr>
        <w:t>12</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 xml:space="preserve">-server“ erreichen. Um diesen Befehl ausführen zu können muss man zuerst ein Tool herunterladen, was dies ermöglicht. Mit dem Befehl wie angezeigt „sudo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 xml:space="preserve">-server“ eingeben. Mit diesem Befehl kommst du in den Nano-Editor, um die Netzwerkinterface zu definieren. Als nächstes muss man unter „sudo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351E5AE3" w:rsidR="0016307B" w:rsidRDefault="00C91386" w:rsidP="00C91386">
      <w:pPr>
        <w:pStyle w:val="Beschriftung"/>
      </w:pPr>
      <w:bookmarkStart w:id="46" w:name="_Toc129335413"/>
      <w:r>
        <w:t xml:space="preserve">Abbildung </w:t>
      </w:r>
      <w:r>
        <w:fldChar w:fldCharType="begin"/>
      </w:r>
      <w:r>
        <w:instrText xml:space="preserve"> SEQ Abbildung \* ARABIC </w:instrText>
      </w:r>
      <w:r>
        <w:fldChar w:fldCharType="separate"/>
      </w:r>
      <w:r w:rsidR="00A93F44">
        <w:rPr>
          <w:noProof/>
        </w:rPr>
        <w:t>13</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01FEF291" w:rsidR="0016307B" w:rsidRPr="00653454" w:rsidRDefault="00C91386" w:rsidP="00C91386">
      <w:pPr>
        <w:pStyle w:val="Beschriftung"/>
      </w:pPr>
      <w:bookmarkStart w:id="47" w:name="_Toc129335414"/>
      <w:r>
        <w:t xml:space="preserve">Abbildung </w:t>
      </w:r>
      <w:r>
        <w:fldChar w:fldCharType="begin"/>
      </w:r>
      <w:r>
        <w:instrText xml:space="preserve"> SEQ Abbildung \* ARABIC </w:instrText>
      </w:r>
      <w:r>
        <w:fldChar w:fldCharType="separate"/>
      </w:r>
      <w:r w:rsidR="00A93F44">
        <w:rPr>
          <w:noProof/>
        </w:rPr>
        <w:t>14</w:t>
      </w:r>
      <w:r>
        <w:fldChar w:fldCharType="end"/>
      </w:r>
      <w:r>
        <w:t xml:space="preserve"> Funktionstest des DHCP-Servers</w:t>
      </w:r>
      <w:bookmarkEnd w:id="47"/>
    </w:p>
    <w:p w14:paraId="71B73B33" w14:textId="26BC3888" w:rsidR="004603D2" w:rsidRPr="004603D2" w:rsidRDefault="004603D2" w:rsidP="004603D2"/>
    <w:p w14:paraId="699DA567" w14:textId="3E62B58C" w:rsidR="005127E8" w:rsidRDefault="005127E8" w:rsidP="005127E8">
      <w:pPr>
        <w:pStyle w:val="berschrift3"/>
      </w:pPr>
      <w:bookmarkStart w:id="48" w:name="_Toc129335382"/>
      <w:r>
        <w:t>Admin Benutzer</w:t>
      </w:r>
      <w:bookmarkEnd w:id="48"/>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18D6112D" w:rsidR="00931954" w:rsidRDefault="00C91386" w:rsidP="00C91386">
      <w:pPr>
        <w:pStyle w:val="Beschriftung"/>
      </w:pPr>
      <w:bookmarkStart w:id="49" w:name="_Toc129335415"/>
      <w:r>
        <w:t xml:space="preserve">Abbildung </w:t>
      </w:r>
      <w:r>
        <w:fldChar w:fldCharType="begin"/>
      </w:r>
      <w:r>
        <w:instrText xml:space="preserve"> SEQ Abbildung \* ARABIC </w:instrText>
      </w:r>
      <w:r>
        <w:fldChar w:fldCharType="separate"/>
      </w:r>
      <w:r w:rsidR="00A93F44">
        <w:rPr>
          <w:noProof/>
        </w:rPr>
        <w:t>15</w:t>
      </w:r>
      <w:r>
        <w:fldChar w:fldCharType="end"/>
      </w:r>
      <w:r>
        <w:t xml:space="preserve"> Passwort für Admin anlegen</w:t>
      </w:r>
      <w:bookmarkEnd w:id="49"/>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08B27858" w:rsidR="00931954" w:rsidRDefault="00C91386" w:rsidP="00C91386">
      <w:pPr>
        <w:pStyle w:val="Beschriftung"/>
      </w:pPr>
      <w:bookmarkStart w:id="50" w:name="_Toc129335416"/>
      <w:r>
        <w:t xml:space="preserve">Abbildung </w:t>
      </w:r>
      <w:r>
        <w:fldChar w:fldCharType="begin"/>
      </w:r>
      <w:r>
        <w:instrText xml:space="preserve"> SEQ Abbildung \* ARABIC </w:instrText>
      </w:r>
      <w:r>
        <w:fldChar w:fldCharType="separate"/>
      </w:r>
      <w:r w:rsidR="00A93F44">
        <w:rPr>
          <w:noProof/>
        </w:rPr>
        <w:t>16</w:t>
      </w:r>
      <w:r>
        <w:fldChar w:fldCharType="end"/>
      </w:r>
      <w:r>
        <w:t xml:space="preserve"> Wechsel zum Admin-Benutzer</w:t>
      </w:r>
      <w:bookmarkEnd w:id="50"/>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1" w:name="_Toc129335383"/>
      <w:r>
        <w:lastRenderedPageBreak/>
        <w:t>Mail-Server</w:t>
      </w:r>
      <w:bookmarkEnd w:id="51"/>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w:t>
      </w:r>
      <w:proofErr w:type="spellStart"/>
      <w:r>
        <w:rPr>
          <w:rFonts w:cs="Arial"/>
          <w:szCs w:val="24"/>
        </w:rPr>
        <w:t>apt-get</w:t>
      </w:r>
      <w:proofErr w:type="spellEnd"/>
      <w:r>
        <w:rPr>
          <w:rFonts w:cs="Arial"/>
          <w:szCs w:val="24"/>
        </w:rPr>
        <w:t xml:space="preserve">“ update die Pakete aktualisieren. Nachdem eingeben von „sudo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„sudo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53A9E56A" w:rsidR="007769E0" w:rsidRPr="00C91386" w:rsidRDefault="00C91386" w:rsidP="00C91386">
      <w:pPr>
        <w:pStyle w:val="Beschriftung"/>
        <w:rPr>
          <w:rFonts w:cs="Arial"/>
          <w:szCs w:val="24"/>
        </w:rPr>
      </w:pPr>
      <w:bookmarkStart w:id="52" w:name="_Toc129335417"/>
      <w:r>
        <w:t xml:space="preserve">Abbildung </w:t>
      </w:r>
      <w:r>
        <w:fldChar w:fldCharType="begin"/>
      </w:r>
      <w:r>
        <w:instrText xml:space="preserve"> SEQ Abbildung \* ARABIC </w:instrText>
      </w:r>
      <w:r>
        <w:fldChar w:fldCharType="separate"/>
      </w:r>
      <w:r w:rsidR="00A93F44">
        <w:rPr>
          <w:noProof/>
        </w:rPr>
        <w:t>17</w:t>
      </w:r>
      <w:r>
        <w:fldChar w:fldCharType="end"/>
      </w:r>
      <w:r>
        <w:t xml:space="preserve"> Name des Mail-Servers</w:t>
      </w:r>
      <w:bookmarkEnd w:id="52"/>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 xml:space="preserve">sudo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r w:rsidRPr="00614D9E">
        <w:rPr>
          <w:rFonts w:cs="Arial"/>
          <w:szCs w:val="24"/>
        </w:rPr>
        <w:t xml:space="preserve">sudo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„sudo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r w:rsidRPr="006C48B1">
        <w:rPr>
          <w:rFonts w:cs="Arial"/>
          <w:szCs w:val="24"/>
        </w:rPr>
        <w:t xml:space="preserve">sudo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r w:rsidRPr="006C48B1">
        <w:rPr>
          <w:rFonts w:cs="Arial"/>
          <w:szCs w:val="24"/>
        </w:rPr>
        <w:t>sudo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r w:rsidRPr="006C48B1">
        <w:rPr>
          <w:rFonts w:cs="Arial"/>
          <w:szCs w:val="24"/>
        </w:rPr>
        <w:t xml:space="preserve">sudo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r w:rsidRPr="006C48B1">
        <w:rPr>
          <w:rFonts w:cs="Arial"/>
          <w:szCs w:val="24"/>
        </w:rPr>
        <w:t xml:space="preserve">sudo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„sudo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„sudo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0816259B" w:rsidR="007769E0" w:rsidRPr="00C91386" w:rsidRDefault="00C91386" w:rsidP="00C91386">
      <w:pPr>
        <w:pStyle w:val="Beschriftung"/>
        <w:rPr>
          <w:rFonts w:cs="Arial"/>
          <w:szCs w:val="24"/>
        </w:rPr>
      </w:pPr>
      <w:bookmarkStart w:id="53" w:name="_Toc129335418"/>
      <w:r>
        <w:t xml:space="preserve">Abbildung </w:t>
      </w:r>
      <w:r>
        <w:fldChar w:fldCharType="begin"/>
      </w:r>
      <w:r>
        <w:instrText xml:space="preserve"> SEQ Abbildung \* ARABIC </w:instrText>
      </w:r>
      <w:r>
        <w:fldChar w:fldCharType="separate"/>
      </w:r>
      <w:r w:rsidR="00A93F44">
        <w:rPr>
          <w:noProof/>
        </w:rPr>
        <w:t>18</w:t>
      </w:r>
      <w:r>
        <w:fldChar w:fldCharType="end"/>
      </w:r>
      <w:r>
        <w:t xml:space="preserve"> Postfix Erweiterung und Postfix </w:t>
      </w:r>
      <w:proofErr w:type="spellStart"/>
      <w:r>
        <w:t>Daemon</w:t>
      </w:r>
      <w:proofErr w:type="spellEnd"/>
      <w:r>
        <w:t xml:space="preserve"> starten</w:t>
      </w:r>
      <w:bookmarkEnd w:id="53"/>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„sudo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 xml:space="preserve">Mit dem Befehl „sudo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r w:rsidRPr="00A52AEE">
        <w:rPr>
          <w:rFonts w:cs="Arial"/>
          <w:szCs w:val="24"/>
        </w:rPr>
        <w:t xml:space="preserve">sudo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r w:rsidRPr="00A52AEE">
        <w:rPr>
          <w:rFonts w:cs="Arial"/>
          <w:szCs w:val="24"/>
        </w:rPr>
        <w:t>sudo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„sudo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6E16DCB6" w:rsidR="007769E0" w:rsidRDefault="00C91386" w:rsidP="00C91386">
      <w:pPr>
        <w:pStyle w:val="Beschriftung"/>
      </w:pPr>
      <w:bookmarkStart w:id="54" w:name="_Toc129335419"/>
      <w:r>
        <w:t xml:space="preserve">Abbildung </w:t>
      </w:r>
      <w:r>
        <w:fldChar w:fldCharType="begin"/>
      </w:r>
      <w:r>
        <w:instrText xml:space="preserve"> SEQ Abbildung \* ARABIC </w:instrText>
      </w:r>
      <w:r>
        <w:fldChar w:fldCharType="separate"/>
      </w:r>
      <w:r w:rsidR="00A93F44">
        <w:rPr>
          <w:noProof/>
        </w:rPr>
        <w:t>19</w:t>
      </w:r>
      <w:r>
        <w:fldChar w:fldCharType="end"/>
      </w:r>
      <w:r>
        <w:t xml:space="preserve"> Output der Verbindung des Mail-Servers</w:t>
      </w:r>
      <w:bookmarkEnd w:id="54"/>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23F390F7" w:rsidR="007769E0" w:rsidRPr="00C91386" w:rsidRDefault="00C91386" w:rsidP="00C91386">
      <w:pPr>
        <w:pStyle w:val="Beschriftung"/>
        <w:rPr>
          <w:rFonts w:cs="Arial"/>
          <w:szCs w:val="24"/>
        </w:rPr>
      </w:pPr>
      <w:bookmarkStart w:id="55" w:name="_Toc129335420"/>
      <w:r>
        <w:t xml:space="preserve">Abbildung </w:t>
      </w:r>
      <w:r>
        <w:fldChar w:fldCharType="begin"/>
      </w:r>
      <w:r>
        <w:instrText xml:space="preserve"> SEQ Abbildung \* ARABIC </w:instrText>
      </w:r>
      <w:r>
        <w:fldChar w:fldCharType="separate"/>
      </w:r>
      <w:r w:rsidR="00A93F44">
        <w:rPr>
          <w:noProof/>
        </w:rPr>
        <w:t>20</w:t>
      </w:r>
      <w:r>
        <w:fldChar w:fldCharType="end"/>
      </w:r>
      <w:r>
        <w:t xml:space="preserve"> Ausgabe des </w:t>
      </w:r>
      <w:proofErr w:type="spellStart"/>
      <w:r>
        <w:t>ehlo</w:t>
      </w:r>
      <w:proofErr w:type="spellEnd"/>
      <w:r>
        <w:t xml:space="preserve"> </w:t>
      </w:r>
      <w:proofErr w:type="spellStart"/>
      <w:r>
        <w:t>localhost</w:t>
      </w:r>
      <w:bookmarkEnd w:id="55"/>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1"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2"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xml:space="preserve">“ kann ein Nachrichtentext versendet werden. Dann die Nachricht eingeben „Patrick Edelmann Schüler der 5AHEL an der HTL-Anichstraße,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HTL-Anichstraße.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4390578" cy="1603878"/>
                    </a:xfrm>
                    <a:prstGeom prst="rect">
                      <a:avLst/>
                    </a:prstGeom>
                  </pic:spPr>
                </pic:pic>
              </a:graphicData>
            </a:graphic>
          </wp:inline>
        </w:drawing>
      </w:r>
    </w:p>
    <w:p w14:paraId="50EF2040" w14:textId="126C9F32" w:rsidR="007769E0" w:rsidRDefault="00C91386" w:rsidP="00C91386">
      <w:pPr>
        <w:pStyle w:val="Beschriftung"/>
        <w:rPr>
          <w:rFonts w:cs="Arial"/>
          <w:szCs w:val="24"/>
        </w:rPr>
      </w:pPr>
      <w:bookmarkStart w:id="56" w:name="_Toc129335421"/>
      <w:r>
        <w:t xml:space="preserve">Abbildung </w:t>
      </w:r>
      <w:r>
        <w:fldChar w:fldCharType="begin"/>
      </w:r>
      <w:r>
        <w:instrText xml:space="preserve"> SEQ Abbildung \* ARABIC </w:instrText>
      </w:r>
      <w:r>
        <w:fldChar w:fldCharType="separate"/>
      </w:r>
      <w:r w:rsidR="00A93F44">
        <w:rPr>
          <w:noProof/>
        </w:rPr>
        <w:t>21</w:t>
      </w:r>
      <w:r>
        <w:fldChar w:fldCharType="end"/>
      </w:r>
      <w:r>
        <w:t xml:space="preserve"> Ausgabe der E-Mail die versendet wurde</w:t>
      </w:r>
      <w:bookmarkEnd w:id="56"/>
    </w:p>
    <w:p w14:paraId="3DCEA969" w14:textId="4D8DCA5D" w:rsidR="005127E8" w:rsidRDefault="005127E8" w:rsidP="005127E8">
      <w:pPr>
        <w:pStyle w:val="berschrift3"/>
      </w:pPr>
      <w:bookmarkStart w:id="57" w:name="_Toc129335384"/>
      <w:r>
        <w:lastRenderedPageBreak/>
        <w:t>Python Client Programm</w:t>
      </w:r>
      <w:bookmarkEnd w:id="57"/>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088234B0" w:rsidR="001C673A" w:rsidRDefault="00C91386" w:rsidP="00C91386">
      <w:pPr>
        <w:pStyle w:val="Beschriftung"/>
      </w:pPr>
      <w:bookmarkStart w:id="58" w:name="_Toc129335422"/>
      <w:r>
        <w:t xml:space="preserve">Abbildung </w:t>
      </w:r>
      <w:r>
        <w:fldChar w:fldCharType="begin"/>
      </w:r>
      <w:r>
        <w:instrText xml:space="preserve"> SEQ Abbildung \* ARABIC </w:instrText>
      </w:r>
      <w:r>
        <w:fldChar w:fldCharType="separate"/>
      </w:r>
      <w:r w:rsidR="00A93F44">
        <w:rPr>
          <w:noProof/>
        </w:rPr>
        <w:t>22</w:t>
      </w:r>
      <w:r>
        <w:fldChar w:fldCharType="end"/>
      </w:r>
      <w:r>
        <w:t xml:space="preserve"> Server Ausgabe von dem Programmcode</w:t>
      </w:r>
      <w:bookmarkEnd w:id="58"/>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9" w:name="_Toc129335385"/>
      <w:r>
        <w:lastRenderedPageBreak/>
        <w:t>DNS-Ser</w:t>
      </w:r>
      <w:r w:rsidR="00C702E0">
        <w:t>ver</w:t>
      </w:r>
      <w:bookmarkEnd w:id="59"/>
    </w:p>
    <w:p w14:paraId="24D22346" w14:textId="66602D25" w:rsidR="002D74EC" w:rsidRDefault="002D74EC" w:rsidP="002D74EC">
      <w:r w:rsidRPr="2F545E14">
        <w:t xml:space="preserve">Nach Inbetriebnahme des Servers wird zuerst der Befehl “sudo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“sudo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xml:space="preserve">” ein hilfreiches Tool installiert, welches gern für Troubleshooting und Testen von </w:t>
      </w:r>
      <w:proofErr w:type="gramStart"/>
      <w:r w:rsidRPr="2F545E14">
        <w:t>DNS Problemen</w:t>
      </w:r>
      <w:proofErr w:type="gramEnd"/>
      <w:r w:rsidRPr="2F545E14">
        <w:t xml:space="preserve">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0" w:name="_Toc129335386"/>
      <w:r>
        <w:lastRenderedPageBreak/>
        <w:t>Normaler Benutzer</w:t>
      </w:r>
      <w:bookmarkEnd w:id="60"/>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xml:space="preserve">, kann mit dem Befehl “sudo </w:t>
      </w:r>
      <w:proofErr w:type="spellStart"/>
      <w:r w:rsidRPr="42152671">
        <w:t>adduser</w:t>
      </w:r>
      <w:proofErr w:type="spellEnd"/>
      <w:r w:rsidRPr="42152671">
        <w:t xml:space="preserve"> [</w:t>
      </w:r>
      <w:proofErr w:type="spellStart"/>
      <w:r w:rsidRPr="42152671">
        <w:t>username</w:t>
      </w:r>
      <w:proofErr w:type="spellEnd"/>
      <w:r w:rsidRPr="42152671">
        <w:t xml:space="preserve">]” ein neuer Benutzer angelegt werden. Hier zu beachten ist, dass wieder der Befehl mit “sudo” ausgeführt werden muss. Der Befehl lautet mit meinen Angaben “sudo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0F0AA65A" w:rsidR="00020C14" w:rsidRDefault="003400D1" w:rsidP="003400D1">
      <w:pPr>
        <w:pStyle w:val="Beschriftung"/>
      </w:pPr>
      <w:bookmarkStart w:id="61" w:name="_Toc129335423"/>
      <w:r>
        <w:t xml:space="preserve">Abbildung </w:t>
      </w:r>
      <w:r>
        <w:fldChar w:fldCharType="begin"/>
      </w:r>
      <w:r>
        <w:instrText xml:space="preserve"> SEQ Abbildung \* ARABIC </w:instrText>
      </w:r>
      <w:r>
        <w:fldChar w:fldCharType="separate"/>
      </w:r>
      <w:r w:rsidR="00A93F44">
        <w:rPr>
          <w:noProof/>
        </w:rPr>
        <w:t>23</w:t>
      </w:r>
      <w:r>
        <w:fldChar w:fldCharType="end"/>
      </w:r>
      <w:r>
        <w:t xml:space="preserve"> normaler Benutzer; Initialisierung</w:t>
      </w:r>
      <w:bookmarkEnd w:id="61"/>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519C18F3" w:rsidR="00C607F8" w:rsidRDefault="00C607F8" w:rsidP="00C607F8">
      <w:pPr>
        <w:pStyle w:val="Beschriftung"/>
      </w:pPr>
      <w:bookmarkStart w:id="62" w:name="_Toc129335424"/>
      <w:r>
        <w:t xml:space="preserve">Abbildung </w:t>
      </w:r>
      <w:r>
        <w:fldChar w:fldCharType="begin"/>
      </w:r>
      <w:r>
        <w:instrText xml:space="preserve"> SEQ Abbildung \* ARABIC </w:instrText>
      </w:r>
      <w:r>
        <w:fldChar w:fldCharType="separate"/>
      </w:r>
      <w:r w:rsidR="00A93F44">
        <w:rPr>
          <w:noProof/>
        </w:rPr>
        <w:t>24</w:t>
      </w:r>
      <w:r>
        <w:fldChar w:fldCharType="end"/>
      </w:r>
      <w:r>
        <w:t xml:space="preserve"> normaler Benutzer; Login</w:t>
      </w:r>
      <w:bookmarkEnd w:id="62"/>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3" w:name="_Toc129335387"/>
      <w:proofErr w:type="spellStart"/>
      <w:r>
        <w:lastRenderedPageBreak/>
        <w:t>Active</w:t>
      </w:r>
      <w:proofErr w:type="spellEnd"/>
      <w:r>
        <w:t xml:space="preserve"> Directory</w:t>
      </w:r>
      <w:bookmarkEnd w:id="63"/>
    </w:p>
    <w:p w14:paraId="49EFBCAE" w14:textId="77777777" w:rsidR="00441340" w:rsidRPr="00000B53" w:rsidRDefault="00441340" w:rsidP="00441340">
      <w:pPr>
        <w:rPr>
          <w:noProof/>
        </w:rPr>
      </w:pPr>
      <w:r w:rsidRPr="00000B53">
        <w:rPr>
          <w:noProof/>
        </w:rPr>
        <w:t>Vor etwaigen Änderungen am Server wird der Befehl “</w:t>
      </w:r>
      <w:r w:rsidRPr="00000B53">
        <w:t xml:space="preserve">sudo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53B1784C" w:rsidR="00441340" w:rsidRPr="00000B53" w:rsidRDefault="00441340" w:rsidP="00441340">
      <w:pPr>
        <w:pStyle w:val="Beschriftung"/>
        <w:spacing w:line="360" w:lineRule="auto"/>
        <w:rPr>
          <w:i/>
          <w:sz w:val="24"/>
          <w:szCs w:val="24"/>
        </w:rPr>
      </w:pPr>
      <w:bookmarkStart w:id="64" w:name="_Toc129335425"/>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A93F44">
        <w:rPr>
          <w:noProof/>
          <w:sz w:val="24"/>
          <w:szCs w:val="24"/>
        </w:rPr>
        <w:t>25</w:t>
      </w:r>
      <w:r w:rsidRPr="00000B53">
        <w:rPr>
          <w:noProof/>
          <w:sz w:val="24"/>
          <w:szCs w:val="24"/>
        </w:rPr>
        <w:fldChar w:fldCharType="end"/>
      </w:r>
      <w:r w:rsidRPr="00000B53">
        <w:rPr>
          <w:sz w:val="24"/>
          <w:szCs w:val="24"/>
        </w:rPr>
        <w:t xml:space="preserve"> Hostname Konfirmation</w:t>
      </w:r>
      <w:bookmarkEnd w:id="64"/>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 xml:space="preserve">sudo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 xml:space="preserve">sudo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25C03D3F" w14:textId="77777777" w:rsidR="00441340" w:rsidRPr="00000B53" w:rsidRDefault="00441340" w:rsidP="00441340">
      <w:pPr>
        <w:rPr>
          <w:noProof/>
        </w:rPr>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5AFA511C" w14:textId="77777777" w:rsidR="00441340" w:rsidRPr="00000B53" w:rsidRDefault="00441340" w:rsidP="00441340">
      <w:pPr>
        <w:rPr>
          <w:noProof/>
        </w:rPr>
      </w:pPr>
    </w:p>
    <w:p w14:paraId="3E14F180" w14:textId="2C91FFDE" w:rsidR="00441340" w:rsidRPr="00000B53" w:rsidRDefault="00441340" w:rsidP="00441340">
      <w:pPr>
        <w:rPr>
          <w:noProof/>
        </w:rPr>
      </w:pPr>
      <w:r w:rsidRPr="00000B53">
        <w:rPr>
          <w:noProof/>
        </w:rPr>
        <w:t>Mit “</w:t>
      </w:r>
      <w:r w:rsidRPr="00000B53">
        <w:t xml:space="preserve">sudo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r w:rsidRPr="00000B53">
        <w:t xml:space="preserve">sudo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58AA43AD" w:rsidR="00441340" w:rsidRPr="00000B53" w:rsidRDefault="00694892" w:rsidP="00694892">
      <w:pPr>
        <w:pStyle w:val="Beschriftung"/>
        <w:rPr>
          <w:noProof/>
        </w:rPr>
      </w:pPr>
      <w:bookmarkStart w:id="65" w:name="_Toc129335426"/>
      <w:r>
        <w:t xml:space="preserve">Abbildung </w:t>
      </w:r>
      <w:r>
        <w:fldChar w:fldCharType="begin"/>
      </w:r>
      <w:r>
        <w:instrText xml:space="preserve"> SEQ Abbildung \* ARABIC </w:instrText>
      </w:r>
      <w:r>
        <w:fldChar w:fldCharType="separate"/>
      </w:r>
      <w:r w:rsidR="00A93F44">
        <w:rPr>
          <w:noProof/>
        </w:rPr>
        <w:t>26</w:t>
      </w:r>
      <w:r>
        <w:fldChar w:fldCharType="end"/>
      </w:r>
      <w:r>
        <w:t xml:space="preserve">  Aktivierung PAM-Profil</w:t>
      </w:r>
      <w:bookmarkEnd w:id="65"/>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000BA926" w:rsidR="00441340" w:rsidRPr="00000B53" w:rsidRDefault="00694892" w:rsidP="00694892">
      <w:pPr>
        <w:pStyle w:val="Beschriftung"/>
        <w:rPr>
          <w:noProof/>
        </w:rPr>
      </w:pPr>
      <w:bookmarkStart w:id="66" w:name="_Toc129335427"/>
      <w:r>
        <w:t xml:space="preserve">Abbildung </w:t>
      </w:r>
      <w:r>
        <w:fldChar w:fldCharType="begin"/>
      </w:r>
      <w:r>
        <w:instrText xml:space="preserve"> SEQ Abbildung \* ARABIC </w:instrText>
      </w:r>
      <w:r>
        <w:fldChar w:fldCharType="separate"/>
      </w:r>
      <w:r w:rsidR="00A93F44">
        <w:rPr>
          <w:noProof/>
        </w:rPr>
        <w:t>27</w:t>
      </w:r>
      <w:r>
        <w:fldChar w:fldCharType="end"/>
      </w:r>
      <w:r>
        <w:t xml:space="preserve"> User Information mit id.ad1.angerer.com</w:t>
      </w:r>
      <w:bookmarkEnd w:id="66"/>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 xml:space="preserve">sudo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r w:rsidRPr="00000B53">
        <w:t xml:space="preserve">sudo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54011DEB" w:rsidR="00441340" w:rsidRPr="00000B53" w:rsidRDefault="001B2554" w:rsidP="001B2554">
      <w:pPr>
        <w:pStyle w:val="Beschriftung"/>
        <w:rPr>
          <w:noProof/>
        </w:rPr>
      </w:pPr>
      <w:bookmarkStart w:id="67" w:name="_Toc129335428"/>
      <w:r>
        <w:t xml:space="preserve">Abbildung </w:t>
      </w:r>
      <w:r>
        <w:fldChar w:fldCharType="begin"/>
      </w:r>
      <w:r>
        <w:instrText xml:space="preserve"> SEQ Abbildung \* ARABIC </w:instrText>
      </w:r>
      <w:r>
        <w:fldChar w:fldCharType="separate"/>
      </w:r>
      <w:r w:rsidR="00A93F44">
        <w:rPr>
          <w:noProof/>
        </w:rPr>
        <w:t>28</w:t>
      </w:r>
      <w:r>
        <w:fldChar w:fldCharType="end"/>
      </w:r>
      <w:r>
        <w:t xml:space="preserve"> Statusvergabe AD</w:t>
      </w:r>
      <w:bookmarkEnd w:id="67"/>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 xml:space="preserve">sudo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119D71FA" w:rsidR="005F157D" w:rsidRPr="00000B53" w:rsidRDefault="005F157D" w:rsidP="005F157D">
      <w:pPr>
        <w:pStyle w:val="Beschriftung"/>
        <w:rPr>
          <w:noProof/>
        </w:rPr>
      </w:pPr>
      <w:bookmarkStart w:id="68" w:name="_Toc129335429"/>
      <w:r>
        <w:t xml:space="preserve">Abbildung </w:t>
      </w:r>
      <w:r>
        <w:fldChar w:fldCharType="begin"/>
      </w:r>
      <w:r>
        <w:instrText xml:space="preserve"> SEQ Abbildung \* ARABIC </w:instrText>
      </w:r>
      <w:r>
        <w:fldChar w:fldCharType="separate"/>
      </w:r>
      <w:r w:rsidR="00A93F44">
        <w:rPr>
          <w:noProof/>
        </w:rPr>
        <w:t>29</w:t>
      </w:r>
      <w:r>
        <w:fldChar w:fldCharType="end"/>
      </w:r>
      <w:r>
        <w:t xml:space="preserve"> Rechtevergabe</w:t>
      </w:r>
      <w:bookmarkEnd w:id="68"/>
    </w:p>
    <w:p w14:paraId="7212BE9A" w14:textId="77777777" w:rsidR="00441340" w:rsidRPr="00000B53" w:rsidRDefault="00441340" w:rsidP="00441340">
      <w:pPr>
        <w:rPr>
          <w:noProof/>
          <w:color w:val="FF0000"/>
          <w:lang w:val="en-US"/>
        </w:rPr>
      </w:pPr>
      <w:r w:rsidRPr="00000B53">
        <w:rPr>
          <w:noProof/>
          <w:color w:val="FF0000"/>
          <w:lang w:val="en-US"/>
        </w:rPr>
        <w:t>ENDE VON LINK STEP 8 TEST SSH ACCESS PROBIEREN</w:t>
      </w:r>
    </w:p>
    <w:p w14:paraId="23BC95FE" w14:textId="14D2E534" w:rsidR="009609A0" w:rsidRPr="00441340" w:rsidRDefault="009609A0" w:rsidP="009609A0">
      <w:pPr>
        <w:rPr>
          <w:lang w:val="en-US"/>
        </w:rPr>
      </w:pPr>
    </w:p>
    <w:p w14:paraId="26A8221F" w14:textId="31B2C389" w:rsidR="009609A0" w:rsidRPr="00441340" w:rsidRDefault="008C41E1" w:rsidP="008C41E1">
      <w:pPr>
        <w:suppressAutoHyphens w:val="0"/>
        <w:spacing w:after="0" w:line="240" w:lineRule="auto"/>
        <w:jc w:val="left"/>
        <w:rPr>
          <w:lang w:val="en-US"/>
        </w:rPr>
      </w:pPr>
      <w:r>
        <w:rPr>
          <w:lang w:val="en-US"/>
        </w:rPr>
        <w:br w:type="page"/>
      </w:r>
    </w:p>
    <w:p w14:paraId="4162D9BB" w14:textId="09D85B67" w:rsidR="00AC5C04" w:rsidRDefault="007A224B" w:rsidP="005127E8">
      <w:pPr>
        <w:pStyle w:val="berschrift3"/>
      </w:pPr>
      <w:bookmarkStart w:id="69" w:name="_Toc129335388"/>
      <w:r>
        <w:lastRenderedPageBreak/>
        <w:t>Firewall</w:t>
      </w:r>
      <w:bookmarkEnd w:id="69"/>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“sudo </w:t>
      </w:r>
      <w:proofErr w:type="spellStart"/>
      <w:r w:rsidRPr="159227C0">
        <w:t>ufw</w:t>
      </w:r>
      <w:proofErr w:type="spellEnd"/>
      <w:r w:rsidRPr="159227C0">
        <w:t xml:space="preserve"> </w:t>
      </w:r>
      <w:proofErr w:type="spellStart"/>
      <w:r w:rsidRPr="159227C0">
        <w:t>enable</w:t>
      </w:r>
      <w:proofErr w:type="spellEnd"/>
      <w:r w:rsidRPr="159227C0">
        <w:t xml:space="preserve">” eingeschalten, bzw. mit “sudo </w:t>
      </w:r>
      <w:proofErr w:type="spellStart"/>
      <w:r w:rsidRPr="159227C0">
        <w:t>ufw</w:t>
      </w:r>
      <w:proofErr w:type="spellEnd"/>
      <w:r w:rsidRPr="159227C0">
        <w:t xml:space="preserve"> </w:t>
      </w:r>
      <w:proofErr w:type="spellStart"/>
      <w:r w:rsidRPr="159227C0">
        <w:t>disable</w:t>
      </w:r>
      <w:proofErr w:type="spellEnd"/>
      <w:r w:rsidRPr="159227C0">
        <w:t xml:space="preserve">” ausgeschalten. Port 22 (SSH) wird mit “sudo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“sudo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 xml:space="preserve">Gleich wie eine Regel hinzugefügt wird, könnte sie durch den Befehl “sudo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“sudo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“sudo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 xml:space="preserve">sudo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5DB0C04E" w:rsidR="00466C77" w:rsidRDefault="00E468DC" w:rsidP="00466C77">
      <w:pPr>
        <w:pStyle w:val="Beschriftung"/>
        <w:rPr>
          <w:lang w:val="de-AT"/>
        </w:rPr>
      </w:pPr>
      <w:bookmarkStart w:id="70" w:name="_Toc129335430"/>
      <w:r>
        <w:t xml:space="preserve">Abbildung </w:t>
      </w:r>
      <w:r>
        <w:fldChar w:fldCharType="begin"/>
      </w:r>
      <w:r>
        <w:instrText xml:space="preserve"> SEQ Abbildung \* ARABIC </w:instrText>
      </w:r>
      <w:r>
        <w:fldChar w:fldCharType="separate"/>
      </w:r>
      <w:r w:rsidR="00A93F44">
        <w:rPr>
          <w:noProof/>
        </w:rPr>
        <w:t>30</w:t>
      </w:r>
      <w:r>
        <w:fldChar w:fldCharType="end"/>
      </w:r>
      <w:r>
        <w:t xml:space="preserve"> Firewall; sudo </w:t>
      </w:r>
      <w:proofErr w:type="spellStart"/>
      <w:r>
        <w:t>ufw</w:t>
      </w:r>
      <w:proofErr w:type="spellEnd"/>
      <w:r>
        <w:t xml:space="preserve"> </w:t>
      </w:r>
      <w:proofErr w:type="spellStart"/>
      <w:r>
        <w:t>status</w:t>
      </w:r>
      <w:bookmarkEnd w:id="70"/>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 xml:space="preserve">sudo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0B5D347E" w:rsidR="004255D2" w:rsidRDefault="00FB6AC7" w:rsidP="00FB6AC7">
      <w:pPr>
        <w:pStyle w:val="Beschriftung"/>
        <w:rPr>
          <w:lang w:val="de-AT"/>
        </w:rPr>
      </w:pPr>
      <w:bookmarkStart w:id="71" w:name="_Toc129335431"/>
      <w:r>
        <w:t xml:space="preserve">Abbildung </w:t>
      </w:r>
      <w:r>
        <w:fldChar w:fldCharType="begin"/>
      </w:r>
      <w:r>
        <w:instrText xml:space="preserve"> SEQ Abbildung \* ARABIC </w:instrText>
      </w:r>
      <w:r>
        <w:fldChar w:fldCharType="separate"/>
      </w:r>
      <w:r w:rsidR="00A93F44">
        <w:rPr>
          <w:noProof/>
        </w:rPr>
        <w:t>31</w:t>
      </w:r>
      <w:r>
        <w:fldChar w:fldCharType="end"/>
      </w:r>
      <w:r>
        <w:t xml:space="preserve"> Firewall; sudo </w:t>
      </w:r>
      <w:proofErr w:type="spellStart"/>
      <w:r>
        <w:t>ufw</w:t>
      </w:r>
      <w:proofErr w:type="spellEnd"/>
      <w:r>
        <w:t xml:space="preserve"> </w:t>
      </w:r>
      <w:proofErr w:type="spellStart"/>
      <w:r>
        <w:t>status</w:t>
      </w:r>
      <w:bookmarkEnd w:id="71"/>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 xml:space="preserve">sudo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24501EB8" w:rsidR="004255D2" w:rsidRDefault="00FB6AC7" w:rsidP="00FB6AC7">
      <w:pPr>
        <w:pStyle w:val="Beschriftung"/>
      </w:pPr>
      <w:bookmarkStart w:id="72" w:name="_Toc129335432"/>
      <w:r>
        <w:t xml:space="preserve">Abbildung </w:t>
      </w:r>
      <w:r>
        <w:fldChar w:fldCharType="begin"/>
      </w:r>
      <w:r>
        <w:instrText xml:space="preserve"> SEQ Abbildung \* ARABIC </w:instrText>
      </w:r>
      <w:r>
        <w:fldChar w:fldCharType="separate"/>
      </w:r>
      <w:r w:rsidR="00A93F44">
        <w:rPr>
          <w:noProof/>
        </w:rPr>
        <w:t>32</w:t>
      </w:r>
      <w:r>
        <w:fldChar w:fldCharType="end"/>
      </w:r>
      <w:r>
        <w:t xml:space="preserve"> Firewall; sudo </w:t>
      </w:r>
      <w:proofErr w:type="spellStart"/>
      <w:r>
        <w:t>ufw</w:t>
      </w:r>
      <w:proofErr w:type="spellEnd"/>
      <w:r>
        <w:t xml:space="preserve"> </w:t>
      </w:r>
      <w:proofErr w:type="spellStart"/>
      <w:r>
        <w:t>status</w:t>
      </w:r>
      <w:proofErr w:type="spellEnd"/>
      <w:r>
        <w:t xml:space="preserve"> </w:t>
      </w:r>
      <w:proofErr w:type="spellStart"/>
      <w:r>
        <w:t>numbered</w:t>
      </w:r>
      <w:bookmarkEnd w:id="72"/>
      <w:proofErr w:type="spellEnd"/>
    </w:p>
    <w:p w14:paraId="4CBE3F8A" w14:textId="307E956B" w:rsidR="002C3C97" w:rsidRDefault="002C3C97" w:rsidP="002C3C97">
      <w:r>
        <w:sym w:font="Wingdings" w:char="F0E0"/>
      </w:r>
      <w:r>
        <w:t xml:space="preserve">Zeigt die Liste gleich wie Punkt a) an, mit dem Unterschied, dass </w:t>
      </w:r>
      <w:r w:rsidR="00466C77">
        <w:t xml:space="preserve">die Tabelle </w:t>
      </w:r>
      <w:r w:rsidR="005F157D">
        <w:t>nummeriert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7"/>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3" w:name="_Toc129335389"/>
      <w:r>
        <w:lastRenderedPageBreak/>
        <w:t>Erklärung der Eigenständigkeit der Arbeit</w:t>
      </w:r>
      <w:bookmarkEnd w:id="13"/>
      <w:bookmarkEnd w:id="73"/>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4" w:name="OLE_LINK48"/>
      <w:bookmarkStart w:id="75" w:name="OLE_LINK49"/>
      <w:bookmarkStart w:id="76"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4"/>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5"/>
        <w:bookmarkEnd w:id="76"/>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8"/>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7" w:name="_Toc129335390"/>
      <w:bookmarkEnd w:id="6"/>
      <w:r>
        <w:lastRenderedPageBreak/>
        <w:t>Abbildungsverzeichnis</w:t>
      </w:r>
      <w:bookmarkEnd w:id="77"/>
    </w:p>
    <w:p w14:paraId="2773C7AB" w14:textId="36FCEC28" w:rsidR="00A93F44"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9" w:anchor="_Toc129335402" w:history="1">
        <w:r w:rsidR="00A93F44" w:rsidRPr="003C63EF">
          <w:rPr>
            <w:rStyle w:val="Hyperlink"/>
            <w:noProof/>
          </w:rPr>
          <w:t>Abbildung 1 Zeichnung eines DHCP-Paketes</w:t>
        </w:r>
        <w:r w:rsidR="00A93F44">
          <w:rPr>
            <w:noProof/>
            <w:webHidden/>
          </w:rPr>
          <w:tab/>
        </w:r>
        <w:r w:rsidR="00A93F44">
          <w:rPr>
            <w:noProof/>
            <w:webHidden/>
          </w:rPr>
          <w:fldChar w:fldCharType="begin"/>
        </w:r>
        <w:r w:rsidR="00A93F44">
          <w:rPr>
            <w:noProof/>
            <w:webHidden/>
          </w:rPr>
          <w:instrText xml:space="preserve"> PAGEREF _Toc129335402 \h </w:instrText>
        </w:r>
        <w:r w:rsidR="00A93F44">
          <w:rPr>
            <w:noProof/>
            <w:webHidden/>
          </w:rPr>
        </w:r>
        <w:r w:rsidR="00A93F44">
          <w:rPr>
            <w:noProof/>
            <w:webHidden/>
          </w:rPr>
          <w:fldChar w:fldCharType="separate"/>
        </w:r>
        <w:r w:rsidR="00A93F44">
          <w:rPr>
            <w:noProof/>
            <w:webHidden/>
          </w:rPr>
          <w:t>4</w:t>
        </w:r>
        <w:r w:rsidR="00A93F44">
          <w:rPr>
            <w:noProof/>
            <w:webHidden/>
          </w:rPr>
          <w:fldChar w:fldCharType="end"/>
        </w:r>
      </w:hyperlink>
    </w:p>
    <w:p w14:paraId="1FBFC1AA" w14:textId="4D3426E4"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0" w:anchor="_Toc129335403" w:history="1">
        <w:r w:rsidRPr="003C63EF">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_Toc129335403 \h </w:instrText>
        </w:r>
        <w:r>
          <w:rPr>
            <w:noProof/>
            <w:webHidden/>
          </w:rPr>
        </w:r>
        <w:r>
          <w:rPr>
            <w:noProof/>
            <w:webHidden/>
          </w:rPr>
          <w:fldChar w:fldCharType="separate"/>
        </w:r>
        <w:r>
          <w:rPr>
            <w:noProof/>
            <w:webHidden/>
          </w:rPr>
          <w:t>18</w:t>
        </w:r>
        <w:r>
          <w:rPr>
            <w:noProof/>
            <w:webHidden/>
          </w:rPr>
          <w:fldChar w:fldCharType="end"/>
        </w:r>
      </w:hyperlink>
    </w:p>
    <w:p w14:paraId="1A7568BB" w14:textId="424A1384"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04" w:history="1">
        <w:r w:rsidRPr="003C63EF">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_Toc129335404 \h </w:instrText>
        </w:r>
        <w:r>
          <w:rPr>
            <w:noProof/>
            <w:webHidden/>
          </w:rPr>
        </w:r>
        <w:r>
          <w:rPr>
            <w:noProof/>
            <w:webHidden/>
          </w:rPr>
          <w:fldChar w:fldCharType="separate"/>
        </w:r>
        <w:r>
          <w:rPr>
            <w:noProof/>
            <w:webHidden/>
          </w:rPr>
          <w:t>19</w:t>
        </w:r>
        <w:r>
          <w:rPr>
            <w:noProof/>
            <w:webHidden/>
          </w:rPr>
          <w:fldChar w:fldCharType="end"/>
        </w:r>
      </w:hyperlink>
    </w:p>
    <w:p w14:paraId="253F9CD6" w14:textId="3880B4FC"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05" w:history="1">
        <w:r w:rsidRPr="003C63EF">
          <w:rPr>
            <w:rStyle w:val="Hyperlink"/>
            <w:noProof/>
          </w:rPr>
          <w:t>Abbildung 4 Vereinfachte Darstellung - Active Directory; https://www.ionos.at/digitalguide/server/knowhow/was-ist-active-directory/</w:t>
        </w:r>
        <w:r>
          <w:rPr>
            <w:noProof/>
            <w:webHidden/>
          </w:rPr>
          <w:tab/>
        </w:r>
        <w:r>
          <w:rPr>
            <w:noProof/>
            <w:webHidden/>
          </w:rPr>
          <w:fldChar w:fldCharType="begin"/>
        </w:r>
        <w:r>
          <w:rPr>
            <w:noProof/>
            <w:webHidden/>
          </w:rPr>
          <w:instrText xml:space="preserve"> PAGEREF _Toc129335405 \h </w:instrText>
        </w:r>
        <w:r>
          <w:rPr>
            <w:noProof/>
            <w:webHidden/>
          </w:rPr>
        </w:r>
        <w:r>
          <w:rPr>
            <w:noProof/>
            <w:webHidden/>
          </w:rPr>
          <w:fldChar w:fldCharType="separate"/>
        </w:r>
        <w:r>
          <w:rPr>
            <w:noProof/>
            <w:webHidden/>
          </w:rPr>
          <w:t>22</w:t>
        </w:r>
        <w:r>
          <w:rPr>
            <w:noProof/>
            <w:webHidden/>
          </w:rPr>
          <w:fldChar w:fldCharType="end"/>
        </w:r>
      </w:hyperlink>
    </w:p>
    <w:p w14:paraId="14707B7C" w14:textId="11953E26"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06" w:history="1">
        <w:r w:rsidRPr="003C63EF">
          <w:rPr>
            <w:rStyle w:val="Hyperlink"/>
            <w:noProof/>
          </w:rPr>
          <w:t>Abbildung 6 Virtual Box Oberfläche</w:t>
        </w:r>
        <w:r>
          <w:rPr>
            <w:noProof/>
            <w:webHidden/>
          </w:rPr>
          <w:tab/>
        </w:r>
        <w:r>
          <w:rPr>
            <w:noProof/>
            <w:webHidden/>
          </w:rPr>
          <w:fldChar w:fldCharType="begin"/>
        </w:r>
        <w:r>
          <w:rPr>
            <w:noProof/>
            <w:webHidden/>
          </w:rPr>
          <w:instrText xml:space="preserve"> PAGEREF _Toc129335406 \h </w:instrText>
        </w:r>
        <w:r>
          <w:rPr>
            <w:noProof/>
            <w:webHidden/>
          </w:rPr>
        </w:r>
        <w:r>
          <w:rPr>
            <w:noProof/>
            <w:webHidden/>
          </w:rPr>
          <w:fldChar w:fldCharType="separate"/>
        </w:r>
        <w:r>
          <w:rPr>
            <w:noProof/>
            <w:webHidden/>
          </w:rPr>
          <w:t>27</w:t>
        </w:r>
        <w:r>
          <w:rPr>
            <w:noProof/>
            <w:webHidden/>
          </w:rPr>
          <w:fldChar w:fldCharType="end"/>
        </w:r>
      </w:hyperlink>
    </w:p>
    <w:p w14:paraId="3A3E114C" w14:textId="37367517"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07" w:history="1">
        <w:r w:rsidRPr="003C63EF">
          <w:rPr>
            <w:rStyle w:val="Hyperlink"/>
            <w:noProof/>
          </w:rPr>
          <w:t>Abbildung 7 Name und Betriebssystem für VM auswählen</w:t>
        </w:r>
        <w:r>
          <w:rPr>
            <w:noProof/>
            <w:webHidden/>
          </w:rPr>
          <w:tab/>
        </w:r>
        <w:r>
          <w:rPr>
            <w:noProof/>
            <w:webHidden/>
          </w:rPr>
          <w:fldChar w:fldCharType="begin"/>
        </w:r>
        <w:r>
          <w:rPr>
            <w:noProof/>
            <w:webHidden/>
          </w:rPr>
          <w:instrText xml:space="preserve"> PAGEREF _Toc129335407 \h </w:instrText>
        </w:r>
        <w:r>
          <w:rPr>
            <w:noProof/>
            <w:webHidden/>
          </w:rPr>
        </w:r>
        <w:r>
          <w:rPr>
            <w:noProof/>
            <w:webHidden/>
          </w:rPr>
          <w:fldChar w:fldCharType="separate"/>
        </w:r>
        <w:r>
          <w:rPr>
            <w:noProof/>
            <w:webHidden/>
          </w:rPr>
          <w:t>28</w:t>
        </w:r>
        <w:r>
          <w:rPr>
            <w:noProof/>
            <w:webHidden/>
          </w:rPr>
          <w:fldChar w:fldCharType="end"/>
        </w:r>
      </w:hyperlink>
    </w:p>
    <w:p w14:paraId="7A2A74DC" w14:textId="70515583"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08" w:history="1">
        <w:r w:rsidRPr="003C63EF">
          <w:rPr>
            <w:rStyle w:val="Hyperlink"/>
            <w:noProof/>
          </w:rPr>
          <w:t>Abbildung 8 Speichergröße von der VM einstellen</w:t>
        </w:r>
        <w:r>
          <w:rPr>
            <w:noProof/>
            <w:webHidden/>
          </w:rPr>
          <w:tab/>
        </w:r>
        <w:r>
          <w:rPr>
            <w:noProof/>
            <w:webHidden/>
          </w:rPr>
          <w:fldChar w:fldCharType="begin"/>
        </w:r>
        <w:r>
          <w:rPr>
            <w:noProof/>
            <w:webHidden/>
          </w:rPr>
          <w:instrText xml:space="preserve"> PAGEREF _Toc129335408 \h </w:instrText>
        </w:r>
        <w:r>
          <w:rPr>
            <w:noProof/>
            <w:webHidden/>
          </w:rPr>
        </w:r>
        <w:r>
          <w:rPr>
            <w:noProof/>
            <w:webHidden/>
          </w:rPr>
          <w:fldChar w:fldCharType="separate"/>
        </w:r>
        <w:r>
          <w:rPr>
            <w:noProof/>
            <w:webHidden/>
          </w:rPr>
          <w:t>28</w:t>
        </w:r>
        <w:r>
          <w:rPr>
            <w:noProof/>
            <w:webHidden/>
          </w:rPr>
          <w:fldChar w:fldCharType="end"/>
        </w:r>
      </w:hyperlink>
    </w:p>
    <w:p w14:paraId="49D21D79" w14:textId="3AB33C1B"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09" w:history="1">
        <w:r w:rsidRPr="003C63EF">
          <w:rPr>
            <w:rStyle w:val="Hyperlink"/>
            <w:noProof/>
          </w:rPr>
          <w:t>Abbildung 9 Speicherplatzkonfigurieren am Server</w:t>
        </w:r>
        <w:r>
          <w:rPr>
            <w:noProof/>
            <w:webHidden/>
          </w:rPr>
          <w:tab/>
        </w:r>
        <w:r>
          <w:rPr>
            <w:noProof/>
            <w:webHidden/>
          </w:rPr>
          <w:fldChar w:fldCharType="begin"/>
        </w:r>
        <w:r>
          <w:rPr>
            <w:noProof/>
            <w:webHidden/>
          </w:rPr>
          <w:instrText xml:space="preserve"> PAGEREF _Toc129335409 \h </w:instrText>
        </w:r>
        <w:r>
          <w:rPr>
            <w:noProof/>
            <w:webHidden/>
          </w:rPr>
        </w:r>
        <w:r>
          <w:rPr>
            <w:noProof/>
            <w:webHidden/>
          </w:rPr>
          <w:fldChar w:fldCharType="separate"/>
        </w:r>
        <w:r>
          <w:rPr>
            <w:noProof/>
            <w:webHidden/>
          </w:rPr>
          <w:t>30</w:t>
        </w:r>
        <w:r>
          <w:rPr>
            <w:noProof/>
            <w:webHidden/>
          </w:rPr>
          <w:fldChar w:fldCharType="end"/>
        </w:r>
      </w:hyperlink>
    </w:p>
    <w:p w14:paraId="1CC1870C" w14:textId="104D656B"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0" w:history="1">
        <w:r w:rsidRPr="003C63EF">
          <w:rPr>
            <w:rStyle w:val="Hyperlink"/>
            <w:noProof/>
          </w:rPr>
          <w:t>Abbildung 10 Profil des Server Benutzers anlegen</w:t>
        </w:r>
        <w:r>
          <w:rPr>
            <w:noProof/>
            <w:webHidden/>
          </w:rPr>
          <w:tab/>
        </w:r>
        <w:r>
          <w:rPr>
            <w:noProof/>
            <w:webHidden/>
          </w:rPr>
          <w:fldChar w:fldCharType="begin"/>
        </w:r>
        <w:r>
          <w:rPr>
            <w:noProof/>
            <w:webHidden/>
          </w:rPr>
          <w:instrText xml:space="preserve"> PAGEREF _Toc129335410 \h </w:instrText>
        </w:r>
        <w:r>
          <w:rPr>
            <w:noProof/>
            <w:webHidden/>
          </w:rPr>
        </w:r>
        <w:r>
          <w:rPr>
            <w:noProof/>
            <w:webHidden/>
          </w:rPr>
          <w:fldChar w:fldCharType="separate"/>
        </w:r>
        <w:r>
          <w:rPr>
            <w:noProof/>
            <w:webHidden/>
          </w:rPr>
          <w:t>31</w:t>
        </w:r>
        <w:r>
          <w:rPr>
            <w:noProof/>
            <w:webHidden/>
          </w:rPr>
          <w:fldChar w:fldCharType="end"/>
        </w:r>
      </w:hyperlink>
    </w:p>
    <w:p w14:paraId="476693E7" w14:textId="091B2BD0"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1" w:history="1">
        <w:r w:rsidRPr="003C63EF">
          <w:rPr>
            <w:rStyle w:val="Hyperlink"/>
            <w:noProof/>
          </w:rPr>
          <w:t>Abbildung 11 Server Oberfläche nach dem Neustart</w:t>
        </w:r>
        <w:r>
          <w:rPr>
            <w:noProof/>
            <w:webHidden/>
          </w:rPr>
          <w:tab/>
        </w:r>
        <w:r>
          <w:rPr>
            <w:noProof/>
            <w:webHidden/>
          </w:rPr>
          <w:fldChar w:fldCharType="begin"/>
        </w:r>
        <w:r>
          <w:rPr>
            <w:noProof/>
            <w:webHidden/>
          </w:rPr>
          <w:instrText xml:space="preserve"> PAGEREF _Toc129335411 \h </w:instrText>
        </w:r>
        <w:r>
          <w:rPr>
            <w:noProof/>
            <w:webHidden/>
          </w:rPr>
        </w:r>
        <w:r>
          <w:rPr>
            <w:noProof/>
            <w:webHidden/>
          </w:rPr>
          <w:fldChar w:fldCharType="separate"/>
        </w:r>
        <w:r>
          <w:rPr>
            <w:noProof/>
            <w:webHidden/>
          </w:rPr>
          <w:t>32</w:t>
        </w:r>
        <w:r>
          <w:rPr>
            <w:noProof/>
            <w:webHidden/>
          </w:rPr>
          <w:fldChar w:fldCharType="end"/>
        </w:r>
      </w:hyperlink>
    </w:p>
    <w:p w14:paraId="4544D5C4" w14:textId="2A708313"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2" w:history="1">
        <w:r w:rsidRPr="003C63EF">
          <w:rPr>
            <w:rStyle w:val="Hyperlink"/>
            <w:noProof/>
          </w:rPr>
          <w:t>Abbildung 12 Installation der DHCP-Pakete</w:t>
        </w:r>
        <w:r>
          <w:rPr>
            <w:noProof/>
            <w:webHidden/>
          </w:rPr>
          <w:tab/>
        </w:r>
        <w:r>
          <w:rPr>
            <w:noProof/>
            <w:webHidden/>
          </w:rPr>
          <w:fldChar w:fldCharType="begin"/>
        </w:r>
        <w:r>
          <w:rPr>
            <w:noProof/>
            <w:webHidden/>
          </w:rPr>
          <w:instrText xml:space="preserve"> PAGEREF _Toc129335412 \h </w:instrText>
        </w:r>
        <w:r>
          <w:rPr>
            <w:noProof/>
            <w:webHidden/>
          </w:rPr>
        </w:r>
        <w:r>
          <w:rPr>
            <w:noProof/>
            <w:webHidden/>
          </w:rPr>
          <w:fldChar w:fldCharType="separate"/>
        </w:r>
        <w:r>
          <w:rPr>
            <w:noProof/>
            <w:webHidden/>
          </w:rPr>
          <w:t>33</w:t>
        </w:r>
        <w:r>
          <w:rPr>
            <w:noProof/>
            <w:webHidden/>
          </w:rPr>
          <w:fldChar w:fldCharType="end"/>
        </w:r>
      </w:hyperlink>
    </w:p>
    <w:p w14:paraId="7CC999AA" w14:textId="72064A96"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3" w:history="1">
        <w:r w:rsidRPr="003C63EF">
          <w:rPr>
            <w:rStyle w:val="Hyperlink"/>
            <w:noProof/>
          </w:rPr>
          <w:t>Abbildung 13 DHCP-Lease definieren</w:t>
        </w:r>
        <w:r>
          <w:rPr>
            <w:noProof/>
            <w:webHidden/>
          </w:rPr>
          <w:tab/>
        </w:r>
        <w:r>
          <w:rPr>
            <w:noProof/>
            <w:webHidden/>
          </w:rPr>
          <w:fldChar w:fldCharType="begin"/>
        </w:r>
        <w:r>
          <w:rPr>
            <w:noProof/>
            <w:webHidden/>
          </w:rPr>
          <w:instrText xml:space="preserve"> PAGEREF _Toc129335413 \h </w:instrText>
        </w:r>
        <w:r>
          <w:rPr>
            <w:noProof/>
            <w:webHidden/>
          </w:rPr>
        </w:r>
        <w:r>
          <w:rPr>
            <w:noProof/>
            <w:webHidden/>
          </w:rPr>
          <w:fldChar w:fldCharType="separate"/>
        </w:r>
        <w:r>
          <w:rPr>
            <w:noProof/>
            <w:webHidden/>
          </w:rPr>
          <w:t>34</w:t>
        </w:r>
        <w:r>
          <w:rPr>
            <w:noProof/>
            <w:webHidden/>
          </w:rPr>
          <w:fldChar w:fldCharType="end"/>
        </w:r>
      </w:hyperlink>
    </w:p>
    <w:p w14:paraId="5D190A50" w14:textId="61E8B141"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4" w:history="1">
        <w:r w:rsidRPr="003C63EF">
          <w:rPr>
            <w:rStyle w:val="Hyperlink"/>
            <w:noProof/>
          </w:rPr>
          <w:t>Abbildung 14 Funktionstest des DHCP-Servers</w:t>
        </w:r>
        <w:r>
          <w:rPr>
            <w:noProof/>
            <w:webHidden/>
          </w:rPr>
          <w:tab/>
        </w:r>
        <w:r>
          <w:rPr>
            <w:noProof/>
            <w:webHidden/>
          </w:rPr>
          <w:fldChar w:fldCharType="begin"/>
        </w:r>
        <w:r>
          <w:rPr>
            <w:noProof/>
            <w:webHidden/>
          </w:rPr>
          <w:instrText xml:space="preserve"> PAGEREF _Toc129335414 \h </w:instrText>
        </w:r>
        <w:r>
          <w:rPr>
            <w:noProof/>
            <w:webHidden/>
          </w:rPr>
        </w:r>
        <w:r>
          <w:rPr>
            <w:noProof/>
            <w:webHidden/>
          </w:rPr>
          <w:fldChar w:fldCharType="separate"/>
        </w:r>
        <w:r>
          <w:rPr>
            <w:noProof/>
            <w:webHidden/>
          </w:rPr>
          <w:t>35</w:t>
        </w:r>
        <w:r>
          <w:rPr>
            <w:noProof/>
            <w:webHidden/>
          </w:rPr>
          <w:fldChar w:fldCharType="end"/>
        </w:r>
      </w:hyperlink>
    </w:p>
    <w:p w14:paraId="24AD8D22" w14:textId="5B7DE031"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5" w:history="1">
        <w:r w:rsidRPr="003C63EF">
          <w:rPr>
            <w:rStyle w:val="Hyperlink"/>
            <w:noProof/>
          </w:rPr>
          <w:t>Abbildung 15 Passwort für Admin anlegen</w:t>
        </w:r>
        <w:r>
          <w:rPr>
            <w:noProof/>
            <w:webHidden/>
          </w:rPr>
          <w:tab/>
        </w:r>
        <w:r>
          <w:rPr>
            <w:noProof/>
            <w:webHidden/>
          </w:rPr>
          <w:fldChar w:fldCharType="begin"/>
        </w:r>
        <w:r>
          <w:rPr>
            <w:noProof/>
            <w:webHidden/>
          </w:rPr>
          <w:instrText xml:space="preserve"> PAGEREF _Toc129335415 \h </w:instrText>
        </w:r>
        <w:r>
          <w:rPr>
            <w:noProof/>
            <w:webHidden/>
          </w:rPr>
        </w:r>
        <w:r>
          <w:rPr>
            <w:noProof/>
            <w:webHidden/>
          </w:rPr>
          <w:fldChar w:fldCharType="separate"/>
        </w:r>
        <w:r>
          <w:rPr>
            <w:noProof/>
            <w:webHidden/>
          </w:rPr>
          <w:t>36</w:t>
        </w:r>
        <w:r>
          <w:rPr>
            <w:noProof/>
            <w:webHidden/>
          </w:rPr>
          <w:fldChar w:fldCharType="end"/>
        </w:r>
      </w:hyperlink>
    </w:p>
    <w:p w14:paraId="310C24AC" w14:textId="495EA6C7"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6" w:history="1">
        <w:r w:rsidRPr="003C63EF">
          <w:rPr>
            <w:rStyle w:val="Hyperlink"/>
            <w:noProof/>
          </w:rPr>
          <w:t>Abbildung 16 Wechsel zum Admin-Benutzer</w:t>
        </w:r>
        <w:r>
          <w:rPr>
            <w:noProof/>
            <w:webHidden/>
          </w:rPr>
          <w:tab/>
        </w:r>
        <w:r>
          <w:rPr>
            <w:noProof/>
            <w:webHidden/>
          </w:rPr>
          <w:fldChar w:fldCharType="begin"/>
        </w:r>
        <w:r>
          <w:rPr>
            <w:noProof/>
            <w:webHidden/>
          </w:rPr>
          <w:instrText xml:space="preserve"> PAGEREF _Toc129335416 \h </w:instrText>
        </w:r>
        <w:r>
          <w:rPr>
            <w:noProof/>
            <w:webHidden/>
          </w:rPr>
        </w:r>
        <w:r>
          <w:rPr>
            <w:noProof/>
            <w:webHidden/>
          </w:rPr>
          <w:fldChar w:fldCharType="separate"/>
        </w:r>
        <w:r>
          <w:rPr>
            <w:noProof/>
            <w:webHidden/>
          </w:rPr>
          <w:t>36</w:t>
        </w:r>
        <w:r>
          <w:rPr>
            <w:noProof/>
            <w:webHidden/>
          </w:rPr>
          <w:fldChar w:fldCharType="end"/>
        </w:r>
      </w:hyperlink>
    </w:p>
    <w:p w14:paraId="39E7B3BA" w14:textId="7D4AF324"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7" w:history="1">
        <w:r w:rsidRPr="003C63EF">
          <w:rPr>
            <w:rStyle w:val="Hyperlink"/>
            <w:noProof/>
          </w:rPr>
          <w:t>Abbildung 17 Name des Mail-Servers</w:t>
        </w:r>
        <w:r>
          <w:rPr>
            <w:noProof/>
            <w:webHidden/>
          </w:rPr>
          <w:tab/>
        </w:r>
        <w:r>
          <w:rPr>
            <w:noProof/>
            <w:webHidden/>
          </w:rPr>
          <w:fldChar w:fldCharType="begin"/>
        </w:r>
        <w:r>
          <w:rPr>
            <w:noProof/>
            <w:webHidden/>
          </w:rPr>
          <w:instrText xml:space="preserve"> PAGEREF _Toc129335417 \h </w:instrText>
        </w:r>
        <w:r>
          <w:rPr>
            <w:noProof/>
            <w:webHidden/>
          </w:rPr>
        </w:r>
        <w:r>
          <w:rPr>
            <w:noProof/>
            <w:webHidden/>
          </w:rPr>
          <w:fldChar w:fldCharType="separate"/>
        </w:r>
        <w:r>
          <w:rPr>
            <w:noProof/>
            <w:webHidden/>
          </w:rPr>
          <w:t>38</w:t>
        </w:r>
        <w:r>
          <w:rPr>
            <w:noProof/>
            <w:webHidden/>
          </w:rPr>
          <w:fldChar w:fldCharType="end"/>
        </w:r>
      </w:hyperlink>
    </w:p>
    <w:p w14:paraId="08E6A6DD" w14:textId="5E240A1F"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8" w:history="1">
        <w:r w:rsidRPr="003C63EF">
          <w:rPr>
            <w:rStyle w:val="Hyperlink"/>
            <w:noProof/>
          </w:rPr>
          <w:t>Abbildung 18 Postfix Erweiterung und Postfix Daemon starten</w:t>
        </w:r>
        <w:r>
          <w:rPr>
            <w:noProof/>
            <w:webHidden/>
          </w:rPr>
          <w:tab/>
        </w:r>
        <w:r>
          <w:rPr>
            <w:noProof/>
            <w:webHidden/>
          </w:rPr>
          <w:fldChar w:fldCharType="begin"/>
        </w:r>
        <w:r>
          <w:rPr>
            <w:noProof/>
            <w:webHidden/>
          </w:rPr>
          <w:instrText xml:space="preserve"> PAGEREF _Toc129335418 \h </w:instrText>
        </w:r>
        <w:r>
          <w:rPr>
            <w:noProof/>
            <w:webHidden/>
          </w:rPr>
        </w:r>
        <w:r>
          <w:rPr>
            <w:noProof/>
            <w:webHidden/>
          </w:rPr>
          <w:fldChar w:fldCharType="separate"/>
        </w:r>
        <w:r>
          <w:rPr>
            <w:noProof/>
            <w:webHidden/>
          </w:rPr>
          <w:t>39</w:t>
        </w:r>
        <w:r>
          <w:rPr>
            <w:noProof/>
            <w:webHidden/>
          </w:rPr>
          <w:fldChar w:fldCharType="end"/>
        </w:r>
      </w:hyperlink>
    </w:p>
    <w:p w14:paraId="139C19EB" w14:textId="4ED5D37C"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19" w:history="1">
        <w:r w:rsidRPr="003C63EF">
          <w:rPr>
            <w:rStyle w:val="Hyperlink"/>
            <w:noProof/>
          </w:rPr>
          <w:t>Abbildung 19 Output der Verbindung des Mail-Servers</w:t>
        </w:r>
        <w:r>
          <w:rPr>
            <w:noProof/>
            <w:webHidden/>
          </w:rPr>
          <w:tab/>
        </w:r>
        <w:r>
          <w:rPr>
            <w:noProof/>
            <w:webHidden/>
          </w:rPr>
          <w:fldChar w:fldCharType="begin"/>
        </w:r>
        <w:r>
          <w:rPr>
            <w:noProof/>
            <w:webHidden/>
          </w:rPr>
          <w:instrText xml:space="preserve"> PAGEREF _Toc129335419 \h </w:instrText>
        </w:r>
        <w:r>
          <w:rPr>
            <w:noProof/>
            <w:webHidden/>
          </w:rPr>
        </w:r>
        <w:r>
          <w:rPr>
            <w:noProof/>
            <w:webHidden/>
          </w:rPr>
          <w:fldChar w:fldCharType="separate"/>
        </w:r>
        <w:r>
          <w:rPr>
            <w:noProof/>
            <w:webHidden/>
          </w:rPr>
          <w:t>40</w:t>
        </w:r>
        <w:r>
          <w:rPr>
            <w:noProof/>
            <w:webHidden/>
          </w:rPr>
          <w:fldChar w:fldCharType="end"/>
        </w:r>
      </w:hyperlink>
    </w:p>
    <w:p w14:paraId="669B1799" w14:textId="470D1A15"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0" w:history="1">
        <w:r w:rsidRPr="003C63EF">
          <w:rPr>
            <w:rStyle w:val="Hyperlink"/>
            <w:noProof/>
          </w:rPr>
          <w:t>Abbildung 20 Ausgabe des ehlo localhost</w:t>
        </w:r>
        <w:r>
          <w:rPr>
            <w:noProof/>
            <w:webHidden/>
          </w:rPr>
          <w:tab/>
        </w:r>
        <w:r>
          <w:rPr>
            <w:noProof/>
            <w:webHidden/>
          </w:rPr>
          <w:fldChar w:fldCharType="begin"/>
        </w:r>
        <w:r>
          <w:rPr>
            <w:noProof/>
            <w:webHidden/>
          </w:rPr>
          <w:instrText xml:space="preserve"> PAGEREF _Toc129335420 \h </w:instrText>
        </w:r>
        <w:r>
          <w:rPr>
            <w:noProof/>
            <w:webHidden/>
          </w:rPr>
        </w:r>
        <w:r>
          <w:rPr>
            <w:noProof/>
            <w:webHidden/>
          </w:rPr>
          <w:fldChar w:fldCharType="separate"/>
        </w:r>
        <w:r>
          <w:rPr>
            <w:noProof/>
            <w:webHidden/>
          </w:rPr>
          <w:t>40</w:t>
        </w:r>
        <w:r>
          <w:rPr>
            <w:noProof/>
            <w:webHidden/>
          </w:rPr>
          <w:fldChar w:fldCharType="end"/>
        </w:r>
      </w:hyperlink>
    </w:p>
    <w:p w14:paraId="66E53081" w14:textId="69062153"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1" w:history="1">
        <w:r w:rsidRPr="003C63EF">
          <w:rPr>
            <w:rStyle w:val="Hyperlink"/>
            <w:noProof/>
          </w:rPr>
          <w:t>Abbildung 21 Ausgabe der E-Mail die versendet wurde</w:t>
        </w:r>
        <w:r>
          <w:rPr>
            <w:noProof/>
            <w:webHidden/>
          </w:rPr>
          <w:tab/>
        </w:r>
        <w:r>
          <w:rPr>
            <w:noProof/>
            <w:webHidden/>
          </w:rPr>
          <w:fldChar w:fldCharType="begin"/>
        </w:r>
        <w:r>
          <w:rPr>
            <w:noProof/>
            <w:webHidden/>
          </w:rPr>
          <w:instrText xml:space="preserve"> PAGEREF _Toc129335421 \h </w:instrText>
        </w:r>
        <w:r>
          <w:rPr>
            <w:noProof/>
            <w:webHidden/>
          </w:rPr>
        </w:r>
        <w:r>
          <w:rPr>
            <w:noProof/>
            <w:webHidden/>
          </w:rPr>
          <w:fldChar w:fldCharType="separate"/>
        </w:r>
        <w:r>
          <w:rPr>
            <w:noProof/>
            <w:webHidden/>
          </w:rPr>
          <w:t>40</w:t>
        </w:r>
        <w:r>
          <w:rPr>
            <w:noProof/>
            <w:webHidden/>
          </w:rPr>
          <w:fldChar w:fldCharType="end"/>
        </w:r>
      </w:hyperlink>
    </w:p>
    <w:p w14:paraId="0182C299" w14:textId="588AF571"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2" w:history="1">
        <w:r w:rsidRPr="003C63EF">
          <w:rPr>
            <w:rStyle w:val="Hyperlink"/>
            <w:noProof/>
          </w:rPr>
          <w:t>Abbildung 22 Server Ausgabe von dem Programmcode</w:t>
        </w:r>
        <w:r>
          <w:rPr>
            <w:noProof/>
            <w:webHidden/>
          </w:rPr>
          <w:tab/>
        </w:r>
        <w:r>
          <w:rPr>
            <w:noProof/>
            <w:webHidden/>
          </w:rPr>
          <w:fldChar w:fldCharType="begin"/>
        </w:r>
        <w:r>
          <w:rPr>
            <w:noProof/>
            <w:webHidden/>
          </w:rPr>
          <w:instrText xml:space="preserve"> PAGEREF _Toc129335422 \h </w:instrText>
        </w:r>
        <w:r>
          <w:rPr>
            <w:noProof/>
            <w:webHidden/>
          </w:rPr>
        </w:r>
        <w:r>
          <w:rPr>
            <w:noProof/>
            <w:webHidden/>
          </w:rPr>
          <w:fldChar w:fldCharType="separate"/>
        </w:r>
        <w:r>
          <w:rPr>
            <w:noProof/>
            <w:webHidden/>
          </w:rPr>
          <w:t>43</w:t>
        </w:r>
        <w:r>
          <w:rPr>
            <w:noProof/>
            <w:webHidden/>
          </w:rPr>
          <w:fldChar w:fldCharType="end"/>
        </w:r>
      </w:hyperlink>
    </w:p>
    <w:p w14:paraId="1070131E" w14:textId="0CBFA97B"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3" w:history="1">
        <w:r w:rsidRPr="003C63EF">
          <w:rPr>
            <w:rStyle w:val="Hyperlink"/>
            <w:noProof/>
          </w:rPr>
          <w:t>Abbildung 23 normaler Benutzer; Initialisierung</w:t>
        </w:r>
        <w:r>
          <w:rPr>
            <w:noProof/>
            <w:webHidden/>
          </w:rPr>
          <w:tab/>
        </w:r>
        <w:r>
          <w:rPr>
            <w:noProof/>
            <w:webHidden/>
          </w:rPr>
          <w:fldChar w:fldCharType="begin"/>
        </w:r>
        <w:r>
          <w:rPr>
            <w:noProof/>
            <w:webHidden/>
          </w:rPr>
          <w:instrText xml:space="preserve"> PAGEREF _Toc129335423 \h </w:instrText>
        </w:r>
        <w:r>
          <w:rPr>
            <w:noProof/>
            <w:webHidden/>
          </w:rPr>
        </w:r>
        <w:r>
          <w:rPr>
            <w:noProof/>
            <w:webHidden/>
          </w:rPr>
          <w:fldChar w:fldCharType="separate"/>
        </w:r>
        <w:r>
          <w:rPr>
            <w:noProof/>
            <w:webHidden/>
          </w:rPr>
          <w:t>45</w:t>
        </w:r>
        <w:r>
          <w:rPr>
            <w:noProof/>
            <w:webHidden/>
          </w:rPr>
          <w:fldChar w:fldCharType="end"/>
        </w:r>
      </w:hyperlink>
    </w:p>
    <w:p w14:paraId="369A2DD5" w14:textId="2F849AEB"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4" w:history="1">
        <w:r w:rsidRPr="003C63EF">
          <w:rPr>
            <w:rStyle w:val="Hyperlink"/>
            <w:noProof/>
          </w:rPr>
          <w:t>Abbildung 24 normaler Benutzer; Login</w:t>
        </w:r>
        <w:r>
          <w:rPr>
            <w:noProof/>
            <w:webHidden/>
          </w:rPr>
          <w:tab/>
        </w:r>
        <w:r>
          <w:rPr>
            <w:noProof/>
            <w:webHidden/>
          </w:rPr>
          <w:fldChar w:fldCharType="begin"/>
        </w:r>
        <w:r>
          <w:rPr>
            <w:noProof/>
            <w:webHidden/>
          </w:rPr>
          <w:instrText xml:space="preserve"> PAGEREF _Toc129335424 \h </w:instrText>
        </w:r>
        <w:r>
          <w:rPr>
            <w:noProof/>
            <w:webHidden/>
          </w:rPr>
        </w:r>
        <w:r>
          <w:rPr>
            <w:noProof/>
            <w:webHidden/>
          </w:rPr>
          <w:fldChar w:fldCharType="separate"/>
        </w:r>
        <w:r>
          <w:rPr>
            <w:noProof/>
            <w:webHidden/>
          </w:rPr>
          <w:t>46</w:t>
        </w:r>
        <w:r>
          <w:rPr>
            <w:noProof/>
            <w:webHidden/>
          </w:rPr>
          <w:fldChar w:fldCharType="end"/>
        </w:r>
      </w:hyperlink>
    </w:p>
    <w:p w14:paraId="53DD11BE" w14:textId="2E79946F"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5" w:history="1">
        <w:r w:rsidRPr="003C63EF">
          <w:rPr>
            <w:rStyle w:val="Hyperlink"/>
            <w:noProof/>
          </w:rPr>
          <w:t>Abbildung 25 Hostname Konfirmation</w:t>
        </w:r>
        <w:r>
          <w:rPr>
            <w:noProof/>
            <w:webHidden/>
          </w:rPr>
          <w:tab/>
        </w:r>
        <w:r>
          <w:rPr>
            <w:noProof/>
            <w:webHidden/>
          </w:rPr>
          <w:fldChar w:fldCharType="begin"/>
        </w:r>
        <w:r>
          <w:rPr>
            <w:noProof/>
            <w:webHidden/>
          </w:rPr>
          <w:instrText xml:space="preserve"> PAGEREF _Toc129335425 \h </w:instrText>
        </w:r>
        <w:r>
          <w:rPr>
            <w:noProof/>
            <w:webHidden/>
          </w:rPr>
        </w:r>
        <w:r>
          <w:rPr>
            <w:noProof/>
            <w:webHidden/>
          </w:rPr>
          <w:fldChar w:fldCharType="separate"/>
        </w:r>
        <w:r>
          <w:rPr>
            <w:noProof/>
            <w:webHidden/>
          </w:rPr>
          <w:t>47</w:t>
        </w:r>
        <w:r>
          <w:rPr>
            <w:noProof/>
            <w:webHidden/>
          </w:rPr>
          <w:fldChar w:fldCharType="end"/>
        </w:r>
      </w:hyperlink>
    </w:p>
    <w:p w14:paraId="62FE8196" w14:textId="6DDD5FA6"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6" w:history="1">
        <w:r w:rsidRPr="003C63EF">
          <w:rPr>
            <w:rStyle w:val="Hyperlink"/>
            <w:noProof/>
          </w:rPr>
          <w:t>Abbildung 26  Aktivierung PAM-Profil</w:t>
        </w:r>
        <w:r>
          <w:rPr>
            <w:noProof/>
            <w:webHidden/>
          </w:rPr>
          <w:tab/>
        </w:r>
        <w:r>
          <w:rPr>
            <w:noProof/>
            <w:webHidden/>
          </w:rPr>
          <w:fldChar w:fldCharType="begin"/>
        </w:r>
        <w:r>
          <w:rPr>
            <w:noProof/>
            <w:webHidden/>
          </w:rPr>
          <w:instrText xml:space="preserve"> PAGEREF _Toc129335426 \h </w:instrText>
        </w:r>
        <w:r>
          <w:rPr>
            <w:noProof/>
            <w:webHidden/>
          </w:rPr>
        </w:r>
        <w:r>
          <w:rPr>
            <w:noProof/>
            <w:webHidden/>
          </w:rPr>
          <w:fldChar w:fldCharType="separate"/>
        </w:r>
        <w:r>
          <w:rPr>
            <w:noProof/>
            <w:webHidden/>
          </w:rPr>
          <w:t>48</w:t>
        </w:r>
        <w:r>
          <w:rPr>
            <w:noProof/>
            <w:webHidden/>
          </w:rPr>
          <w:fldChar w:fldCharType="end"/>
        </w:r>
      </w:hyperlink>
    </w:p>
    <w:p w14:paraId="58BE2FFB" w14:textId="60645BB4"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7" w:history="1">
        <w:r w:rsidRPr="003C63EF">
          <w:rPr>
            <w:rStyle w:val="Hyperlink"/>
            <w:noProof/>
          </w:rPr>
          <w:t>Abbildung 27 User Information mit id.ad1.angerer.com</w:t>
        </w:r>
        <w:r>
          <w:rPr>
            <w:noProof/>
            <w:webHidden/>
          </w:rPr>
          <w:tab/>
        </w:r>
        <w:r>
          <w:rPr>
            <w:noProof/>
            <w:webHidden/>
          </w:rPr>
          <w:fldChar w:fldCharType="begin"/>
        </w:r>
        <w:r>
          <w:rPr>
            <w:noProof/>
            <w:webHidden/>
          </w:rPr>
          <w:instrText xml:space="preserve"> PAGEREF _Toc129335427 \h </w:instrText>
        </w:r>
        <w:r>
          <w:rPr>
            <w:noProof/>
            <w:webHidden/>
          </w:rPr>
        </w:r>
        <w:r>
          <w:rPr>
            <w:noProof/>
            <w:webHidden/>
          </w:rPr>
          <w:fldChar w:fldCharType="separate"/>
        </w:r>
        <w:r>
          <w:rPr>
            <w:noProof/>
            <w:webHidden/>
          </w:rPr>
          <w:t>48</w:t>
        </w:r>
        <w:r>
          <w:rPr>
            <w:noProof/>
            <w:webHidden/>
          </w:rPr>
          <w:fldChar w:fldCharType="end"/>
        </w:r>
      </w:hyperlink>
    </w:p>
    <w:p w14:paraId="13439DE2" w14:textId="0520EAB5"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8" w:history="1">
        <w:r w:rsidRPr="003C63EF">
          <w:rPr>
            <w:rStyle w:val="Hyperlink"/>
            <w:noProof/>
          </w:rPr>
          <w:t>Abbildung 28 Statusvergabe AD</w:t>
        </w:r>
        <w:r>
          <w:rPr>
            <w:noProof/>
            <w:webHidden/>
          </w:rPr>
          <w:tab/>
        </w:r>
        <w:r>
          <w:rPr>
            <w:noProof/>
            <w:webHidden/>
          </w:rPr>
          <w:fldChar w:fldCharType="begin"/>
        </w:r>
        <w:r>
          <w:rPr>
            <w:noProof/>
            <w:webHidden/>
          </w:rPr>
          <w:instrText xml:space="preserve"> PAGEREF _Toc129335428 \h </w:instrText>
        </w:r>
        <w:r>
          <w:rPr>
            <w:noProof/>
            <w:webHidden/>
          </w:rPr>
        </w:r>
        <w:r>
          <w:rPr>
            <w:noProof/>
            <w:webHidden/>
          </w:rPr>
          <w:fldChar w:fldCharType="separate"/>
        </w:r>
        <w:r>
          <w:rPr>
            <w:noProof/>
            <w:webHidden/>
          </w:rPr>
          <w:t>49</w:t>
        </w:r>
        <w:r>
          <w:rPr>
            <w:noProof/>
            <w:webHidden/>
          </w:rPr>
          <w:fldChar w:fldCharType="end"/>
        </w:r>
      </w:hyperlink>
    </w:p>
    <w:p w14:paraId="240C9795" w14:textId="481A8AA8"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29" w:history="1">
        <w:r w:rsidRPr="003C63EF">
          <w:rPr>
            <w:rStyle w:val="Hyperlink"/>
            <w:noProof/>
          </w:rPr>
          <w:t>Abbildung 29 Rechtevergabe</w:t>
        </w:r>
        <w:r>
          <w:rPr>
            <w:noProof/>
            <w:webHidden/>
          </w:rPr>
          <w:tab/>
        </w:r>
        <w:r>
          <w:rPr>
            <w:noProof/>
            <w:webHidden/>
          </w:rPr>
          <w:fldChar w:fldCharType="begin"/>
        </w:r>
        <w:r>
          <w:rPr>
            <w:noProof/>
            <w:webHidden/>
          </w:rPr>
          <w:instrText xml:space="preserve"> PAGEREF _Toc129335429 \h </w:instrText>
        </w:r>
        <w:r>
          <w:rPr>
            <w:noProof/>
            <w:webHidden/>
          </w:rPr>
        </w:r>
        <w:r>
          <w:rPr>
            <w:noProof/>
            <w:webHidden/>
          </w:rPr>
          <w:fldChar w:fldCharType="separate"/>
        </w:r>
        <w:r>
          <w:rPr>
            <w:noProof/>
            <w:webHidden/>
          </w:rPr>
          <w:t>49</w:t>
        </w:r>
        <w:r>
          <w:rPr>
            <w:noProof/>
            <w:webHidden/>
          </w:rPr>
          <w:fldChar w:fldCharType="end"/>
        </w:r>
      </w:hyperlink>
    </w:p>
    <w:p w14:paraId="121FF69D" w14:textId="3AEB732F"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0" w:history="1">
        <w:r w:rsidRPr="003C63EF">
          <w:rPr>
            <w:rStyle w:val="Hyperlink"/>
            <w:noProof/>
          </w:rPr>
          <w:t>Abbildung 30 Firewall; sudo ufw status</w:t>
        </w:r>
        <w:r>
          <w:rPr>
            <w:noProof/>
            <w:webHidden/>
          </w:rPr>
          <w:tab/>
        </w:r>
        <w:r>
          <w:rPr>
            <w:noProof/>
            <w:webHidden/>
          </w:rPr>
          <w:fldChar w:fldCharType="begin"/>
        </w:r>
        <w:r>
          <w:rPr>
            <w:noProof/>
            <w:webHidden/>
          </w:rPr>
          <w:instrText xml:space="preserve"> PAGEREF _Toc129335430 \h </w:instrText>
        </w:r>
        <w:r>
          <w:rPr>
            <w:noProof/>
            <w:webHidden/>
          </w:rPr>
        </w:r>
        <w:r>
          <w:rPr>
            <w:noProof/>
            <w:webHidden/>
          </w:rPr>
          <w:fldChar w:fldCharType="separate"/>
        </w:r>
        <w:r>
          <w:rPr>
            <w:noProof/>
            <w:webHidden/>
          </w:rPr>
          <w:t>50</w:t>
        </w:r>
        <w:r>
          <w:rPr>
            <w:noProof/>
            <w:webHidden/>
          </w:rPr>
          <w:fldChar w:fldCharType="end"/>
        </w:r>
      </w:hyperlink>
    </w:p>
    <w:p w14:paraId="6F44A373" w14:textId="731909B7"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1" w:history="1">
        <w:r w:rsidRPr="003C63EF">
          <w:rPr>
            <w:rStyle w:val="Hyperlink"/>
            <w:noProof/>
          </w:rPr>
          <w:t>Abbildung 31 Firewall; sudo ufw status</w:t>
        </w:r>
        <w:r>
          <w:rPr>
            <w:noProof/>
            <w:webHidden/>
          </w:rPr>
          <w:tab/>
        </w:r>
        <w:r>
          <w:rPr>
            <w:noProof/>
            <w:webHidden/>
          </w:rPr>
          <w:fldChar w:fldCharType="begin"/>
        </w:r>
        <w:r>
          <w:rPr>
            <w:noProof/>
            <w:webHidden/>
          </w:rPr>
          <w:instrText xml:space="preserve"> PAGEREF _Toc129335431 \h </w:instrText>
        </w:r>
        <w:r>
          <w:rPr>
            <w:noProof/>
            <w:webHidden/>
          </w:rPr>
        </w:r>
        <w:r>
          <w:rPr>
            <w:noProof/>
            <w:webHidden/>
          </w:rPr>
          <w:fldChar w:fldCharType="separate"/>
        </w:r>
        <w:r>
          <w:rPr>
            <w:noProof/>
            <w:webHidden/>
          </w:rPr>
          <w:t>51</w:t>
        </w:r>
        <w:r>
          <w:rPr>
            <w:noProof/>
            <w:webHidden/>
          </w:rPr>
          <w:fldChar w:fldCharType="end"/>
        </w:r>
      </w:hyperlink>
    </w:p>
    <w:p w14:paraId="373F5862" w14:textId="32C02547"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2" w:history="1">
        <w:r w:rsidRPr="003C63EF">
          <w:rPr>
            <w:rStyle w:val="Hyperlink"/>
            <w:noProof/>
          </w:rPr>
          <w:t>Abbildung 32 Firewall; sudo ufw status numbered</w:t>
        </w:r>
        <w:r>
          <w:rPr>
            <w:noProof/>
            <w:webHidden/>
          </w:rPr>
          <w:tab/>
        </w:r>
        <w:r>
          <w:rPr>
            <w:noProof/>
            <w:webHidden/>
          </w:rPr>
          <w:fldChar w:fldCharType="begin"/>
        </w:r>
        <w:r>
          <w:rPr>
            <w:noProof/>
            <w:webHidden/>
          </w:rPr>
          <w:instrText xml:space="preserve"> PAGEREF _Toc129335432 \h </w:instrText>
        </w:r>
        <w:r>
          <w:rPr>
            <w:noProof/>
            <w:webHidden/>
          </w:rPr>
        </w:r>
        <w:r>
          <w:rPr>
            <w:noProof/>
            <w:webHidden/>
          </w:rPr>
          <w:fldChar w:fldCharType="separate"/>
        </w:r>
        <w:r>
          <w:rPr>
            <w:noProof/>
            <w:webHidden/>
          </w:rPr>
          <w:t>51</w:t>
        </w:r>
        <w:r>
          <w:rPr>
            <w:noProof/>
            <w:webHidden/>
          </w:rPr>
          <w:fldChar w:fldCharType="end"/>
        </w:r>
      </w:hyperlink>
    </w:p>
    <w:p w14:paraId="142E66C5" w14:textId="3380F61A"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3" w:history="1">
        <w:r w:rsidRPr="003C63EF">
          <w:rPr>
            <w:rStyle w:val="Hyperlink"/>
            <w:noProof/>
          </w:rPr>
          <w:t>Abbildung 33 Gantt-Diagramm Angerer Simon</w:t>
        </w:r>
        <w:r>
          <w:rPr>
            <w:noProof/>
            <w:webHidden/>
          </w:rPr>
          <w:tab/>
        </w:r>
        <w:r>
          <w:rPr>
            <w:noProof/>
            <w:webHidden/>
          </w:rPr>
          <w:fldChar w:fldCharType="begin"/>
        </w:r>
        <w:r>
          <w:rPr>
            <w:noProof/>
            <w:webHidden/>
          </w:rPr>
          <w:instrText xml:space="preserve"> PAGEREF _Toc129335433 \h </w:instrText>
        </w:r>
        <w:r>
          <w:rPr>
            <w:noProof/>
            <w:webHidden/>
          </w:rPr>
        </w:r>
        <w:r>
          <w:rPr>
            <w:noProof/>
            <w:webHidden/>
          </w:rPr>
          <w:fldChar w:fldCharType="separate"/>
        </w:r>
        <w:r>
          <w:rPr>
            <w:noProof/>
            <w:webHidden/>
          </w:rPr>
          <w:t>60</w:t>
        </w:r>
        <w:r>
          <w:rPr>
            <w:noProof/>
            <w:webHidden/>
          </w:rPr>
          <w:fldChar w:fldCharType="end"/>
        </w:r>
      </w:hyperlink>
    </w:p>
    <w:p w14:paraId="53294BC3" w14:textId="32125134"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1" w:anchor="_Toc129335434" w:history="1">
        <w:r w:rsidRPr="003C63EF">
          <w:rPr>
            <w:rStyle w:val="Hyperlink"/>
            <w:noProof/>
          </w:rPr>
          <w:t>Abbildung 34 Gantt-Diagramm Edelmann Patrick</w:t>
        </w:r>
        <w:r>
          <w:rPr>
            <w:noProof/>
            <w:webHidden/>
          </w:rPr>
          <w:tab/>
        </w:r>
        <w:r>
          <w:rPr>
            <w:noProof/>
            <w:webHidden/>
          </w:rPr>
          <w:fldChar w:fldCharType="begin"/>
        </w:r>
        <w:r>
          <w:rPr>
            <w:noProof/>
            <w:webHidden/>
          </w:rPr>
          <w:instrText xml:space="preserve"> PAGEREF _Toc129335434 \h </w:instrText>
        </w:r>
        <w:r>
          <w:rPr>
            <w:noProof/>
            <w:webHidden/>
          </w:rPr>
        </w:r>
        <w:r>
          <w:rPr>
            <w:noProof/>
            <w:webHidden/>
          </w:rPr>
          <w:fldChar w:fldCharType="separate"/>
        </w:r>
        <w:r>
          <w:rPr>
            <w:noProof/>
            <w:webHidden/>
          </w:rPr>
          <w:t>60</w:t>
        </w:r>
        <w:r>
          <w:rPr>
            <w:noProof/>
            <w:webHidden/>
          </w:rPr>
          <w:fldChar w:fldCharType="end"/>
        </w:r>
      </w:hyperlink>
    </w:p>
    <w:p w14:paraId="6314D164" w14:textId="724C5A85" w:rsidR="00E86A5A" w:rsidRDefault="00E86A5A" w:rsidP="00E86A5A">
      <w:r>
        <w:fldChar w:fldCharType="end"/>
      </w:r>
    </w:p>
    <w:p w14:paraId="6C33AD15" w14:textId="787BF9DA" w:rsidR="00853F61" w:rsidRDefault="00853F61" w:rsidP="00C27459">
      <w:pPr>
        <w:pStyle w:val="Titel"/>
      </w:pPr>
      <w:bookmarkStart w:id="78" w:name="_Toc343525873"/>
      <w:bookmarkStart w:id="79" w:name="_Toc129335391"/>
      <w:r>
        <w:t>Tabellenverzeichnis</w:t>
      </w:r>
      <w:bookmarkEnd w:id="78"/>
      <w:bookmarkEnd w:id="79"/>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A93F4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Pr="00ED01E0">
          <w:rPr>
            <w:rStyle w:val="Hyperlink"/>
            <w:noProof/>
          </w:rPr>
          <w:t>Tabelle 2 Arbeitsnachweis der Diplomarbeit; Edelmann Patrick</w:t>
        </w:r>
        <w:r>
          <w:rPr>
            <w:noProof/>
            <w:webHidden/>
          </w:rPr>
          <w:tab/>
        </w:r>
        <w:r>
          <w:rPr>
            <w:noProof/>
            <w:webHidden/>
          </w:rPr>
          <w:fldChar w:fldCharType="begin"/>
        </w:r>
        <w:r>
          <w:rPr>
            <w:noProof/>
            <w:webHidden/>
          </w:rPr>
          <w:instrText xml:space="preserve"> PAGEREF _Toc129335436 \h </w:instrText>
        </w:r>
        <w:r>
          <w:rPr>
            <w:noProof/>
            <w:webHidden/>
          </w:rPr>
        </w:r>
        <w:r>
          <w:rPr>
            <w:noProof/>
            <w:webHidden/>
          </w:rPr>
          <w:fldChar w:fldCharType="separate"/>
        </w:r>
        <w:r>
          <w:rPr>
            <w:noProof/>
            <w:webHidden/>
          </w:rPr>
          <w:t>63</w:t>
        </w:r>
        <w:r>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77777777" w:rsidR="009609A0" w:rsidRDefault="009609A0" w:rsidP="009609A0">
      <w:pPr>
        <w:pStyle w:val="Textkrper"/>
      </w:pPr>
    </w:p>
    <w:bookmarkStart w:id="80" w:name="_Toc129335392"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0"/>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lastRenderedPageBreak/>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lastRenderedPageBreak/>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937A59">
          <w:footerReference w:type="default" r:id="rId72"/>
          <w:type w:val="continuous"/>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1" w:name="_Toc129335393"/>
      <w:r>
        <w:lastRenderedPageBreak/>
        <w:t>Abkürzungs- und Symbolverzeichnis</w:t>
      </w:r>
      <w:bookmarkEnd w:id="81"/>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3"/>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7B9E54F0" w14:textId="3C34A4C4" w:rsidR="00A93F44" w:rsidRDefault="00937A59" w:rsidP="00A93F44">
      <w:pPr>
        <w:pStyle w:val="Index1"/>
        <w:tabs>
          <w:tab w:val="right" w:leader="dot" w:pos="8777"/>
        </w:tabs>
        <w:ind w:left="0" w:firstLine="0"/>
        <w:rPr>
          <w:lang w:val="en-US"/>
        </w:rPr>
      </w:pPr>
      <w:r>
        <w:rPr>
          <w:lang w:val="en-US"/>
        </w:rPr>
        <w:lastRenderedPageBreak/>
        <w:fldChar w:fldCharType="end"/>
      </w:r>
    </w:p>
    <w:p w14:paraId="1D290275" w14:textId="402BD9E7" w:rsidR="00A93F44" w:rsidRPr="00A93F44" w:rsidRDefault="00A93F44" w:rsidP="00A93F44">
      <w:pPr>
        <w:tabs>
          <w:tab w:val="left" w:pos="977"/>
        </w:tabs>
        <w:rPr>
          <w:lang w:val="de-AT"/>
        </w:rPr>
        <w:sectPr w:rsidR="00A93F44" w:rsidRPr="00A93F44" w:rsidSect="00A93F44">
          <w:type w:val="continuous"/>
          <w:pgSz w:w="11906" w:h="16838"/>
          <w:pgMar w:top="1418" w:right="1418" w:bottom="1418" w:left="1701" w:header="720" w:footer="720" w:gutter="0"/>
          <w:cols w:space="708"/>
          <w:docGrid w:linePitch="360"/>
        </w:sectPr>
      </w:pPr>
      <w:r>
        <w:rPr>
          <w:lang w:val="de-AT"/>
        </w:rPr>
        <w:tab/>
      </w:r>
    </w:p>
    <w:p w14:paraId="4685AEA4" w14:textId="680671AC" w:rsidR="00A417D1" w:rsidRPr="00C27459" w:rsidRDefault="00A417D1" w:rsidP="00C27459">
      <w:pPr>
        <w:pStyle w:val="Titel"/>
      </w:pPr>
      <w:bookmarkStart w:id="82" w:name="_Toc343525863"/>
      <w:bookmarkStart w:id="83" w:name="_Toc129335394"/>
      <w:r w:rsidRPr="00C27459">
        <w:lastRenderedPageBreak/>
        <w:t>Anhang</w:t>
      </w:r>
      <w:bookmarkEnd w:id="82"/>
      <w:bookmarkEnd w:id="83"/>
    </w:p>
    <w:p w14:paraId="66D3A29D" w14:textId="374E825F" w:rsidR="00A417D1" w:rsidRDefault="00A417D1" w:rsidP="00A42C89">
      <w:pPr>
        <w:pStyle w:val="berschrift2"/>
      </w:pPr>
      <w:bookmarkStart w:id="84" w:name="_Toc343525865"/>
      <w:bookmarkStart w:id="85" w:name="OLE_LINK6"/>
      <w:bookmarkStart w:id="86" w:name="OLE_LINK7"/>
      <w:bookmarkStart w:id="87" w:name="_Toc129335395"/>
      <w:r>
        <w:t>Schlussfolgerung / Projekterfahrung</w:t>
      </w:r>
      <w:bookmarkEnd w:id="84"/>
      <w:bookmarkEnd w:id="85"/>
      <w:bookmarkEnd w:id="86"/>
      <w:bookmarkEnd w:id="87"/>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4"/>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8" w:name="_Toc343525867"/>
      <w:r w:rsidRPr="00A42C89">
        <w:lastRenderedPageBreak/>
        <w:t xml:space="preserve"> </w:t>
      </w:r>
      <w:bookmarkStart w:id="89" w:name="_Toc129335396"/>
      <w:r w:rsidR="00A417D1" w:rsidRPr="00A42C89">
        <w:t>Projektterminplanung</w:t>
      </w:r>
      <w:bookmarkEnd w:id="88"/>
      <w:bookmarkEnd w:id="89"/>
    </w:p>
    <w:p w14:paraId="1BAA3445" w14:textId="6813970C" w:rsidR="004B2218" w:rsidRDefault="004B2218" w:rsidP="004B2218">
      <w:pPr>
        <w:pStyle w:val="berschrift2"/>
      </w:pPr>
      <w:bookmarkStart w:id="90" w:name="_Toc129335397"/>
      <w:r>
        <w:t>Simon Angerer</w:t>
      </w:r>
      <w:bookmarkEnd w:id="90"/>
    </w:p>
    <w:p w14:paraId="1CCC2EE8" w14:textId="77777777" w:rsidR="00BE2A43" w:rsidRDefault="00BE2A43" w:rsidP="00BE2A43">
      <w:pPr>
        <w:keepNext/>
      </w:pPr>
      <w:r w:rsidRPr="00BE2A43">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198C15D0" w:rsidR="004B2218" w:rsidRDefault="00BE2A43" w:rsidP="00BE2A43">
      <w:pPr>
        <w:pStyle w:val="Beschriftung"/>
      </w:pPr>
      <w:bookmarkStart w:id="91" w:name="_Toc129335433"/>
      <w:r>
        <w:t xml:space="preserve">Abbildung </w:t>
      </w:r>
      <w:r>
        <w:fldChar w:fldCharType="begin"/>
      </w:r>
      <w:r>
        <w:instrText xml:space="preserve"> SEQ Abbildung \* ARABIC </w:instrText>
      </w:r>
      <w:r>
        <w:fldChar w:fldCharType="separate"/>
      </w:r>
      <w:r w:rsidR="00A93F44">
        <w:rPr>
          <w:noProof/>
        </w:rPr>
        <w:t>33</w:t>
      </w:r>
      <w:r>
        <w:fldChar w:fldCharType="end"/>
      </w:r>
      <w:r>
        <w:t xml:space="preserve"> Gantt-Diagramm Angerer Simon</w:t>
      </w:r>
      <w:bookmarkEnd w:id="91"/>
    </w:p>
    <w:p w14:paraId="122A4633" w14:textId="77777777" w:rsidR="004B2218" w:rsidRPr="004B2218" w:rsidRDefault="004B2218" w:rsidP="004B2218"/>
    <w:p w14:paraId="29BB631A" w14:textId="6820D529" w:rsidR="004B2218" w:rsidRDefault="004B2218" w:rsidP="004B2218">
      <w:pPr>
        <w:pStyle w:val="berschrift2"/>
      </w:pPr>
      <w:bookmarkStart w:id="92" w:name="_Toc129335398"/>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24B8A83E" w:rsidR="004B2218" w:rsidRPr="005B5F35" w:rsidRDefault="004B2218" w:rsidP="004B2218">
                            <w:pPr>
                              <w:pStyle w:val="Beschriftung"/>
                              <w:rPr>
                                <w:color w:val="auto"/>
                                <w:sz w:val="28"/>
                                <w:szCs w:val="20"/>
                              </w:rPr>
                            </w:pPr>
                            <w:bookmarkStart w:id="93" w:name="_Toc129335434"/>
                            <w:r>
                              <w:t xml:space="preserve">Abbildung </w:t>
                            </w:r>
                            <w:r>
                              <w:fldChar w:fldCharType="begin"/>
                            </w:r>
                            <w:r>
                              <w:instrText xml:space="preserve"> SEQ Abbildung \* ARABIC </w:instrText>
                            </w:r>
                            <w:r>
                              <w:fldChar w:fldCharType="separate"/>
                            </w:r>
                            <w:r w:rsidR="00A93F44">
                              <w:rPr>
                                <w:noProof/>
                              </w:rPr>
                              <w:t>34</w:t>
                            </w:r>
                            <w:r>
                              <w:fldChar w:fldCharType="end"/>
                            </w:r>
                            <w:r>
                              <w:t xml:space="preserve"> Gantt-Diagramm Edelmann Patric</w:t>
                            </w:r>
                            <w:r w:rsidR="003A09E2">
                              <w:t>k</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24B8A83E" w:rsidR="004B2218" w:rsidRPr="005B5F35" w:rsidRDefault="004B2218" w:rsidP="004B2218">
                      <w:pPr>
                        <w:pStyle w:val="Beschriftung"/>
                        <w:rPr>
                          <w:color w:val="auto"/>
                          <w:sz w:val="28"/>
                          <w:szCs w:val="20"/>
                        </w:rPr>
                      </w:pPr>
                      <w:bookmarkStart w:id="94" w:name="_Toc129335434"/>
                      <w:r>
                        <w:t xml:space="preserve">Abbildung </w:t>
                      </w:r>
                      <w:r>
                        <w:fldChar w:fldCharType="begin"/>
                      </w:r>
                      <w:r>
                        <w:instrText xml:space="preserve"> SEQ Abbildung \* ARABIC </w:instrText>
                      </w:r>
                      <w:r>
                        <w:fldChar w:fldCharType="separate"/>
                      </w:r>
                      <w:r w:rsidR="00A93F44">
                        <w:rPr>
                          <w:noProof/>
                        </w:rPr>
                        <w:t>34</w:t>
                      </w:r>
                      <w:r>
                        <w:fldChar w:fldCharType="end"/>
                      </w:r>
                      <w:r>
                        <w:t xml:space="preserve"> Gantt-Diagramm Edelmann Patric</w:t>
                      </w:r>
                      <w:r w:rsidR="003A09E2">
                        <w:t>k</w:t>
                      </w:r>
                      <w:bookmarkEnd w:id="94"/>
                    </w:p>
                  </w:txbxContent>
                </v:textbox>
                <w10:wrap type="tight"/>
              </v:shape>
            </w:pict>
          </mc:Fallback>
        </mc:AlternateContent>
      </w:r>
      <w:r>
        <w:t>Patrick Edelmann</w:t>
      </w:r>
      <w:bookmarkEnd w:id="92"/>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7"/>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5" w:name="_Toc343525870"/>
      <w:bookmarkStart w:id="96" w:name="_Toc129335399"/>
      <w:r>
        <w:lastRenderedPageBreak/>
        <w:t>Arbeitsnachweis</w:t>
      </w:r>
      <w:bookmarkEnd w:id="95"/>
      <w:r>
        <w:t xml:space="preserve"> Diplomarbei</w:t>
      </w:r>
      <w:r w:rsidR="00EE42F3">
        <w:t>t</w:t>
      </w:r>
      <w:bookmarkEnd w:id="96"/>
    </w:p>
    <w:p w14:paraId="6D7DC81A" w14:textId="4FA77255" w:rsidR="008D5197" w:rsidRDefault="008D5197" w:rsidP="008D5197">
      <w:pPr>
        <w:pStyle w:val="Beschriftung"/>
        <w:keepNext/>
      </w:pPr>
      <w:bookmarkStart w:id="97"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7"/>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Fehlersuche Samba/ Recherche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Recherche und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theoretischer Hintergründe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proofErr w:type="gramStart"/>
            <w:r w:rsidRPr="008D5197">
              <w:rPr>
                <w:rFonts w:cs="Arial"/>
                <w:color w:val="000000"/>
                <w:sz w:val="14"/>
                <w:szCs w:val="14"/>
                <w:lang w:val="de-AT" w:eastAsia="de-AT"/>
              </w:rPr>
              <w:t>Teilweise</w:t>
            </w:r>
            <w:proofErr w:type="gramEnd"/>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78"/>
          <w:pgSz w:w="11906" w:h="16838"/>
          <w:pgMar w:top="1418" w:right="1418" w:bottom="1418" w:left="1701" w:header="720" w:footer="720" w:gutter="0"/>
          <w:cols w:space="708"/>
          <w:docGrid w:linePitch="360"/>
        </w:sectPr>
      </w:pPr>
    </w:p>
    <w:p w14:paraId="4CC385F3" w14:textId="61A7ED92" w:rsidR="00360804" w:rsidRDefault="00360804" w:rsidP="000A003E"/>
    <w:p w14:paraId="57BCCFF3" w14:textId="77777777" w:rsidR="00360804" w:rsidRDefault="00360804">
      <w:pPr>
        <w:suppressAutoHyphens w:val="0"/>
        <w:spacing w:after="0" w:line="240" w:lineRule="auto"/>
        <w:jc w:val="left"/>
      </w:pPr>
    </w:p>
    <w:p w14:paraId="0E595506" w14:textId="6A21C8C2" w:rsidR="00333CAA" w:rsidRDefault="00333CAA" w:rsidP="00333CAA">
      <w:pPr>
        <w:pStyle w:val="Beschriftung"/>
        <w:keepNext/>
      </w:pPr>
      <w:bookmarkStart w:id="98" w:name="_Toc129335436"/>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8"/>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lastRenderedPageBreak/>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3F099214" w:rsidR="00B8658D" w:rsidRDefault="00B8658D" w:rsidP="00EF296D">
            <w:pPr>
              <w:pStyle w:val="Arbeitsnachweis"/>
              <w:snapToGrid w:val="0"/>
            </w:pPr>
            <w:r>
              <w:t>02:30min</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08CA80EF" w:rsidR="00B8658D" w:rsidRDefault="00B8658D" w:rsidP="00EF296D">
            <w:pPr>
              <w:pStyle w:val="Arbeitsnachweis"/>
              <w:snapToGrid w:val="0"/>
            </w:pPr>
            <w:r>
              <w:t>01:30min</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3B86E8A" w:rsidR="00EF296D" w:rsidRDefault="00EF296D" w:rsidP="00EF296D">
            <w:pPr>
              <w:pStyle w:val="Arbeitsnachweis"/>
              <w:snapToGrid w:val="0"/>
              <w:rPr>
                <w:b/>
              </w:rPr>
            </w:pPr>
            <w:r>
              <w:rPr>
                <w:b/>
              </w:rPr>
              <w:t>1</w:t>
            </w:r>
            <w:r w:rsidR="00B8658D">
              <w:rPr>
                <w:b/>
              </w:rPr>
              <w:t>80</w:t>
            </w:r>
            <w:r>
              <w:rPr>
                <w:b/>
              </w:rPr>
              <w:t>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79"/>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55A99" w14:textId="77777777" w:rsidR="00D012E2" w:rsidRDefault="00D012E2">
      <w:pPr>
        <w:spacing w:after="0" w:line="240" w:lineRule="auto"/>
      </w:pPr>
      <w:r>
        <w:separator/>
      </w:r>
    </w:p>
  </w:endnote>
  <w:endnote w:type="continuationSeparator" w:id="0">
    <w:p w14:paraId="71AC0675" w14:textId="77777777" w:rsidR="00D012E2" w:rsidRDefault="00D012E2">
      <w:pPr>
        <w:spacing w:after="0" w:line="240" w:lineRule="auto"/>
      </w:pPr>
      <w:r>
        <w:continuationSeparator/>
      </w:r>
    </w:p>
  </w:endnote>
  <w:endnote w:type="continuationNotice" w:id="1">
    <w:p w14:paraId="366CE0D5" w14:textId="77777777" w:rsidR="00D012E2" w:rsidRDefault="00D012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End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End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End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End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End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End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EndPr/>
    <w:sdtContent>
      <w:p w14:paraId="0659B837" w14:textId="739C135B" w:rsidR="00C27459" w:rsidRDefault="00C27459" w:rsidP="00203D58">
        <w:pPr>
          <w:pStyle w:val="Fuzeile"/>
          <w:jc w:val="center"/>
        </w:pPr>
        <w:r>
          <w:t>Patrick Edelmann/Simon Angerer</w:t>
        </w:r>
        <w:r>
          <w:tab/>
        </w:r>
        <w:r w:rsidR="00B928C7">
          <w:t>Literaturverzeichnis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End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End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End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End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End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End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End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End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End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End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End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14EF2" w14:textId="77777777" w:rsidR="00D012E2" w:rsidRDefault="00D012E2">
      <w:pPr>
        <w:spacing w:after="0" w:line="240" w:lineRule="auto"/>
      </w:pPr>
      <w:r>
        <w:separator/>
      </w:r>
    </w:p>
  </w:footnote>
  <w:footnote w:type="continuationSeparator" w:id="0">
    <w:p w14:paraId="1D7DCD53" w14:textId="77777777" w:rsidR="00D012E2" w:rsidRDefault="00D012E2">
      <w:pPr>
        <w:spacing w:after="0" w:line="240" w:lineRule="auto"/>
      </w:pPr>
      <w:r>
        <w:continuationSeparator/>
      </w:r>
    </w:p>
  </w:footnote>
  <w:footnote w:type="continuationNotice" w:id="1">
    <w:p w14:paraId="2A0A98FD" w14:textId="77777777" w:rsidR="00D012E2" w:rsidRDefault="00D012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4892"/>
    <w:rsid w:val="006966F7"/>
    <w:rsid w:val="006A46A3"/>
    <w:rsid w:val="006B16F2"/>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4A3E"/>
    <w:rsid w:val="00CE5613"/>
    <w:rsid w:val="00CF0316"/>
    <w:rsid w:val="00CF185F"/>
    <w:rsid w:val="00CF3500"/>
    <w:rsid w:val="00CF4F57"/>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oter" Target="footer14.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footer" Target="footer17.xml"/><Relationship Id="rId79"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2.xml"/><Relationship Id="rId64" Type="http://schemas.openxmlformats.org/officeDocument/2006/relationships/image" Target="media/image33.png"/><Relationship Id="rId69" Type="http://schemas.openxmlformats.org/officeDocument/2006/relationships/hyperlink" Target="https://d.docs.live.net/ae28fdee9714b46f/Dokumente/1.Diplom_Angerer/Diplomarbeit(1).docx" TargetMode="Externa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footer" Target="footer15.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footer" Target="footer13.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https://d.docs.live.net/ae28fdee9714b46f/Dokumente/1.Diplom_Angerer/Diplomarbeit(1).docx" TargetMode="External"/><Relationship Id="rId75"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root@patrickedelmann.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6.xml"/><Relationship Id="rId78" Type="http://schemas.openxmlformats.org/officeDocument/2006/relationships/footer" Target="footer19.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header" Target="header11.xml"/><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d.docs.live.net/ae28fdee9714b46f/Dokumente/1.Diplom_Angerer/Diplomarbeit(1).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13876</Words>
  <Characters>87424</Characters>
  <Application>Microsoft Office Word</Application>
  <DocSecurity>0</DocSecurity>
  <Lines>728</Lines>
  <Paragraphs>202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101098</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Angerer Simon, SchülerIn</cp:lastModifiedBy>
  <cp:revision>7</cp:revision>
  <cp:lastPrinted>2018-11-28T20:32:00Z</cp:lastPrinted>
  <dcterms:created xsi:type="dcterms:W3CDTF">2023-03-10T08:35:00Z</dcterms:created>
  <dcterms:modified xsi:type="dcterms:W3CDTF">2023-03-10T09:10:00Z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