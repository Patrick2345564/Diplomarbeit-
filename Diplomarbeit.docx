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0A6CEF4C"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w:t>
      </w:r>
      <w:r w:rsidR="00925053">
        <w:rPr>
          <w:b/>
          <w:bCs/>
          <w:smallCaps/>
          <w:sz w:val="40"/>
        </w:rPr>
        <w:t>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proofErr w:type="spellStart"/>
      <w:r w:rsidR="00E24BD1">
        <w:rPr>
          <w:b/>
        </w:rPr>
        <w:t>Anichstraß</w:t>
      </w:r>
      <w:r w:rsidR="005731F2">
        <w:rPr>
          <w:b/>
        </w:rPr>
        <w:t>e</w:t>
      </w:r>
      <w:proofErr w:type="spellEnd"/>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 xml:space="preserve">ipl.-Ing. Kevin </w:t>
            </w:r>
            <w:proofErr w:type="spellStart"/>
            <w:r w:rsidR="00884B9A">
              <w:rPr>
                <w:bCs/>
              </w:rPr>
              <w:t>Schiechtl</w:t>
            </w:r>
            <w:proofErr w:type="spellEnd"/>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w:t>
      </w:r>
      <w:proofErr w:type="spellStart"/>
      <w:r w:rsidR="00A61524">
        <w:rPr>
          <w:bCs/>
          <w:szCs w:val="24"/>
        </w:rPr>
        <w:t>Schiechtl</w:t>
      </w:r>
      <w:proofErr w:type="spellEnd"/>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350234"/>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350235"/>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w:t>
      </w:r>
      <w:proofErr w:type="spellStart"/>
      <w:r w:rsidR="0052069E">
        <w:rPr>
          <w:lang w:val="de-AT"/>
        </w:rPr>
        <w:t>Schiechtl</w:t>
      </w:r>
      <w:proofErr w:type="spellEnd"/>
      <w:r w:rsidR="0052069E">
        <w:rPr>
          <w:lang w:val="de-AT"/>
        </w:rPr>
        <w:t xml:space="preserve">,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350236"/>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proofErr w:type="spellStart"/>
      <w:r w:rsidRPr="00C822DA">
        <w:rPr>
          <w:b/>
          <w:sz w:val="32"/>
          <w:szCs w:val="32"/>
          <w:lang w:val="en-US"/>
        </w:rPr>
        <w:lastRenderedPageBreak/>
        <w:t>Inhaltsverzeichnis</w:t>
      </w:r>
      <w:proofErr w:type="spellEnd"/>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369561EE" w14:textId="51E96885" w:rsidR="001B7DFE"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350234" w:history="1">
            <w:r w:rsidR="001B7DFE" w:rsidRPr="00F756F9">
              <w:rPr>
                <w:rStyle w:val="Hyperlink"/>
                <w:noProof/>
                <w:lang w:val="de-AT"/>
              </w:rPr>
              <w:t>Kurzfassung /Abstract</w:t>
            </w:r>
            <w:r w:rsidR="001B7DFE">
              <w:rPr>
                <w:noProof/>
                <w:webHidden/>
              </w:rPr>
              <w:tab/>
            </w:r>
            <w:r w:rsidR="001B7DFE">
              <w:rPr>
                <w:noProof/>
                <w:webHidden/>
              </w:rPr>
              <w:fldChar w:fldCharType="begin"/>
            </w:r>
            <w:r w:rsidR="001B7DFE">
              <w:rPr>
                <w:noProof/>
                <w:webHidden/>
              </w:rPr>
              <w:instrText xml:space="preserve"> PAGEREF _Toc129350234 \h </w:instrText>
            </w:r>
            <w:r w:rsidR="001B7DFE">
              <w:rPr>
                <w:noProof/>
                <w:webHidden/>
              </w:rPr>
            </w:r>
            <w:r w:rsidR="001B7DFE">
              <w:rPr>
                <w:noProof/>
                <w:webHidden/>
              </w:rPr>
              <w:fldChar w:fldCharType="separate"/>
            </w:r>
            <w:r w:rsidR="001B7DFE">
              <w:rPr>
                <w:noProof/>
                <w:webHidden/>
              </w:rPr>
              <w:t>i</w:t>
            </w:r>
            <w:r w:rsidR="001B7DFE">
              <w:rPr>
                <w:noProof/>
                <w:webHidden/>
              </w:rPr>
              <w:fldChar w:fldCharType="end"/>
            </w:r>
          </w:hyperlink>
        </w:p>
        <w:p w14:paraId="1BDAC101" w14:textId="28FD2D08" w:rsidR="001B7DFE"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50235" w:history="1">
            <w:r w:rsidR="001B7DFE" w:rsidRPr="00F756F9">
              <w:rPr>
                <w:rStyle w:val="Hyperlink"/>
                <w:noProof/>
                <w:lang w:val="de-AT"/>
              </w:rPr>
              <w:t>Vorwort/Danksagung</w:t>
            </w:r>
            <w:r w:rsidR="001B7DFE">
              <w:rPr>
                <w:noProof/>
                <w:webHidden/>
              </w:rPr>
              <w:tab/>
            </w:r>
            <w:r w:rsidR="001B7DFE">
              <w:rPr>
                <w:noProof/>
                <w:webHidden/>
              </w:rPr>
              <w:fldChar w:fldCharType="begin"/>
            </w:r>
            <w:r w:rsidR="001B7DFE">
              <w:rPr>
                <w:noProof/>
                <w:webHidden/>
              </w:rPr>
              <w:instrText xml:space="preserve"> PAGEREF _Toc129350235 \h </w:instrText>
            </w:r>
            <w:r w:rsidR="001B7DFE">
              <w:rPr>
                <w:noProof/>
                <w:webHidden/>
              </w:rPr>
            </w:r>
            <w:r w:rsidR="001B7DFE">
              <w:rPr>
                <w:noProof/>
                <w:webHidden/>
              </w:rPr>
              <w:fldChar w:fldCharType="separate"/>
            </w:r>
            <w:r w:rsidR="001B7DFE">
              <w:rPr>
                <w:noProof/>
                <w:webHidden/>
              </w:rPr>
              <w:t>i</w:t>
            </w:r>
            <w:r w:rsidR="001B7DFE">
              <w:rPr>
                <w:noProof/>
                <w:webHidden/>
              </w:rPr>
              <w:fldChar w:fldCharType="end"/>
            </w:r>
          </w:hyperlink>
        </w:p>
        <w:p w14:paraId="322AF92A" w14:textId="7DE16CB3" w:rsidR="001B7DFE"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50236" w:history="1">
            <w:r w:rsidR="001B7DFE" w:rsidRPr="00F756F9">
              <w:rPr>
                <w:rStyle w:val="Hyperlink"/>
                <w:noProof/>
                <w:lang w:val="de-AT"/>
              </w:rPr>
              <w:t>Projektergebnis</w:t>
            </w:r>
            <w:r w:rsidR="001B7DFE">
              <w:rPr>
                <w:noProof/>
                <w:webHidden/>
              </w:rPr>
              <w:tab/>
            </w:r>
            <w:r w:rsidR="001B7DFE">
              <w:rPr>
                <w:noProof/>
                <w:webHidden/>
              </w:rPr>
              <w:fldChar w:fldCharType="begin"/>
            </w:r>
            <w:r w:rsidR="001B7DFE">
              <w:rPr>
                <w:noProof/>
                <w:webHidden/>
              </w:rPr>
              <w:instrText xml:space="preserve"> PAGEREF _Toc129350236 \h </w:instrText>
            </w:r>
            <w:r w:rsidR="001B7DFE">
              <w:rPr>
                <w:noProof/>
                <w:webHidden/>
              </w:rPr>
            </w:r>
            <w:r w:rsidR="001B7DFE">
              <w:rPr>
                <w:noProof/>
                <w:webHidden/>
              </w:rPr>
              <w:fldChar w:fldCharType="separate"/>
            </w:r>
            <w:r w:rsidR="001B7DFE">
              <w:rPr>
                <w:noProof/>
                <w:webHidden/>
              </w:rPr>
              <w:t>i</w:t>
            </w:r>
            <w:r w:rsidR="001B7DFE">
              <w:rPr>
                <w:noProof/>
                <w:webHidden/>
              </w:rPr>
              <w:fldChar w:fldCharType="end"/>
            </w:r>
          </w:hyperlink>
        </w:p>
        <w:p w14:paraId="35A583C5" w14:textId="0E903C66"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37" w:history="1">
            <w:r w:rsidR="001B7DFE" w:rsidRPr="00F756F9">
              <w:rPr>
                <w:rStyle w:val="Hyperlink"/>
                <w:noProof/>
              </w:rPr>
              <w:t>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Einleitung</w:t>
            </w:r>
            <w:r w:rsidR="001B7DFE">
              <w:rPr>
                <w:noProof/>
                <w:webHidden/>
              </w:rPr>
              <w:tab/>
            </w:r>
            <w:r w:rsidR="001B7DFE">
              <w:rPr>
                <w:noProof/>
                <w:webHidden/>
              </w:rPr>
              <w:fldChar w:fldCharType="begin"/>
            </w:r>
            <w:r w:rsidR="001B7DFE">
              <w:rPr>
                <w:noProof/>
                <w:webHidden/>
              </w:rPr>
              <w:instrText xml:space="preserve"> PAGEREF _Toc129350237 \h </w:instrText>
            </w:r>
            <w:r w:rsidR="001B7DFE">
              <w:rPr>
                <w:noProof/>
                <w:webHidden/>
              </w:rPr>
            </w:r>
            <w:r w:rsidR="001B7DFE">
              <w:rPr>
                <w:noProof/>
                <w:webHidden/>
              </w:rPr>
              <w:fldChar w:fldCharType="separate"/>
            </w:r>
            <w:r w:rsidR="001B7DFE">
              <w:rPr>
                <w:noProof/>
                <w:webHidden/>
              </w:rPr>
              <w:t>1</w:t>
            </w:r>
            <w:r w:rsidR="001B7DFE">
              <w:rPr>
                <w:noProof/>
                <w:webHidden/>
              </w:rPr>
              <w:fldChar w:fldCharType="end"/>
            </w:r>
          </w:hyperlink>
        </w:p>
        <w:p w14:paraId="29BCE94B" w14:textId="27A8E7A1"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38" w:history="1">
            <w:r w:rsidR="001B7DFE" w:rsidRPr="00F756F9">
              <w:rPr>
                <w:rStyle w:val="Hyperlink"/>
                <w:noProof/>
              </w:rPr>
              <w:t>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Vertiefende Aufgabenstellung</w:t>
            </w:r>
            <w:r w:rsidR="001B7DFE">
              <w:rPr>
                <w:noProof/>
                <w:webHidden/>
              </w:rPr>
              <w:tab/>
            </w:r>
            <w:r w:rsidR="001B7DFE">
              <w:rPr>
                <w:noProof/>
                <w:webHidden/>
              </w:rPr>
              <w:fldChar w:fldCharType="begin"/>
            </w:r>
            <w:r w:rsidR="001B7DFE">
              <w:rPr>
                <w:noProof/>
                <w:webHidden/>
              </w:rPr>
              <w:instrText xml:space="preserve"> PAGEREF _Toc129350238 \h </w:instrText>
            </w:r>
            <w:r w:rsidR="001B7DFE">
              <w:rPr>
                <w:noProof/>
                <w:webHidden/>
              </w:rPr>
            </w:r>
            <w:r w:rsidR="001B7DFE">
              <w:rPr>
                <w:noProof/>
                <w:webHidden/>
              </w:rPr>
              <w:fldChar w:fldCharType="separate"/>
            </w:r>
            <w:r w:rsidR="001B7DFE">
              <w:rPr>
                <w:noProof/>
                <w:webHidden/>
              </w:rPr>
              <w:t>1</w:t>
            </w:r>
            <w:r w:rsidR="001B7DFE">
              <w:rPr>
                <w:noProof/>
                <w:webHidden/>
              </w:rPr>
              <w:fldChar w:fldCharType="end"/>
            </w:r>
          </w:hyperlink>
        </w:p>
        <w:p w14:paraId="4F4EBC16" w14:textId="14EF3A9F"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39" w:history="1">
            <w:r w:rsidR="001B7DFE" w:rsidRPr="00F756F9">
              <w:rPr>
                <w:rStyle w:val="Hyperlink"/>
                <w:noProof/>
              </w:rPr>
              <w:t>2.1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Patrick Edelmann</w:t>
            </w:r>
            <w:r w:rsidR="001B7DFE">
              <w:rPr>
                <w:noProof/>
                <w:webHidden/>
              </w:rPr>
              <w:tab/>
            </w:r>
            <w:r w:rsidR="001B7DFE">
              <w:rPr>
                <w:noProof/>
                <w:webHidden/>
              </w:rPr>
              <w:fldChar w:fldCharType="begin"/>
            </w:r>
            <w:r w:rsidR="001B7DFE">
              <w:rPr>
                <w:noProof/>
                <w:webHidden/>
              </w:rPr>
              <w:instrText xml:space="preserve"> PAGEREF _Toc129350239 \h </w:instrText>
            </w:r>
            <w:r w:rsidR="001B7DFE">
              <w:rPr>
                <w:noProof/>
                <w:webHidden/>
              </w:rPr>
            </w:r>
            <w:r w:rsidR="001B7DFE">
              <w:rPr>
                <w:noProof/>
                <w:webHidden/>
              </w:rPr>
              <w:fldChar w:fldCharType="separate"/>
            </w:r>
            <w:r w:rsidR="001B7DFE">
              <w:rPr>
                <w:noProof/>
                <w:webHidden/>
              </w:rPr>
              <w:t>1</w:t>
            </w:r>
            <w:r w:rsidR="001B7DFE">
              <w:rPr>
                <w:noProof/>
                <w:webHidden/>
              </w:rPr>
              <w:fldChar w:fldCharType="end"/>
            </w:r>
          </w:hyperlink>
        </w:p>
        <w:p w14:paraId="1A9269AB" w14:textId="26F75FB8"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40" w:history="1">
            <w:r w:rsidR="001B7DFE" w:rsidRPr="00F756F9">
              <w:rPr>
                <w:rStyle w:val="Hyperlink"/>
                <w:noProof/>
              </w:rPr>
              <w:t>2.2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Simon Angerer</w:t>
            </w:r>
            <w:r w:rsidR="001B7DFE">
              <w:rPr>
                <w:noProof/>
                <w:webHidden/>
              </w:rPr>
              <w:tab/>
            </w:r>
            <w:r w:rsidR="001B7DFE">
              <w:rPr>
                <w:noProof/>
                <w:webHidden/>
              </w:rPr>
              <w:fldChar w:fldCharType="begin"/>
            </w:r>
            <w:r w:rsidR="001B7DFE">
              <w:rPr>
                <w:noProof/>
                <w:webHidden/>
              </w:rPr>
              <w:instrText xml:space="preserve"> PAGEREF _Toc129350240 \h </w:instrText>
            </w:r>
            <w:r w:rsidR="001B7DFE">
              <w:rPr>
                <w:noProof/>
                <w:webHidden/>
              </w:rPr>
            </w:r>
            <w:r w:rsidR="001B7DFE">
              <w:rPr>
                <w:noProof/>
                <w:webHidden/>
              </w:rPr>
              <w:fldChar w:fldCharType="separate"/>
            </w:r>
            <w:r w:rsidR="001B7DFE">
              <w:rPr>
                <w:noProof/>
                <w:webHidden/>
              </w:rPr>
              <w:t>1</w:t>
            </w:r>
            <w:r w:rsidR="001B7DFE">
              <w:rPr>
                <w:noProof/>
                <w:webHidden/>
              </w:rPr>
              <w:fldChar w:fldCharType="end"/>
            </w:r>
          </w:hyperlink>
        </w:p>
        <w:p w14:paraId="7DEC7825" w14:textId="17E2D7FC"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41" w:history="1">
            <w:r w:rsidR="001B7DFE" w:rsidRPr="00F756F9">
              <w:rPr>
                <w:rStyle w:val="Hyperlink"/>
                <w:noProof/>
              </w:rPr>
              <w:t>3</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Dokumentation der Arbeit</w:t>
            </w:r>
            <w:r w:rsidR="001B7DFE">
              <w:rPr>
                <w:noProof/>
                <w:webHidden/>
              </w:rPr>
              <w:tab/>
            </w:r>
            <w:r w:rsidR="001B7DFE">
              <w:rPr>
                <w:noProof/>
                <w:webHidden/>
              </w:rPr>
              <w:fldChar w:fldCharType="begin"/>
            </w:r>
            <w:r w:rsidR="001B7DFE">
              <w:rPr>
                <w:noProof/>
                <w:webHidden/>
              </w:rPr>
              <w:instrText xml:space="preserve"> PAGEREF _Toc129350241 \h </w:instrText>
            </w:r>
            <w:r w:rsidR="001B7DFE">
              <w:rPr>
                <w:noProof/>
                <w:webHidden/>
              </w:rPr>
            </w:r>
            <w:r w:rsidR="001B7DFE">
              <w:rPr>
                <w:noProof/>
                <w:webHidden/>
              </w:rPr>
              <w:fldChar w:fldCharType="separate"/>
            </w:r>
            <w:r w:rsidR="001B7DFE">
              <w:rPr>
                <w:noProof/>
                <w:webHidden/>
              </w:rPr>
              <w:t>2</w:t>
            </w:r>
            <w:r w:rsidR="001B7DFE">
              <w:rPr>
                <w:noProof/>
                <w:webHidden/>
              </w:rPr>
              <w:fldChar w:fldCharType="end"/>
            </w:r>
          </w:hyperlink>
        </w:p>
        <w:p w14:paraId="73CA1807" w14:textId="04EEDAA7"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42" w:history="1">
            <w:r w:rsidR="001B7DFE" w:rsidRPr="00F756F9">
              <w:rPr>
                <w:rStyle w:val="Hyperlink"/>
                <w:noProof/>
              </w:rPr>
              <w:t>3.1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Grundkonzept</w:t>
            </w:r>
            <w:r w:rsidR="001B7DFE">
              <w:rPr>
                <w:noProof/>
                <w:webHidden/>
              </w:rPr>
              <w:tab/>
            </w:r>
            <w:r w:rsidR="001B7DFE">
              <w:rPr>
                <w:noProof/>
                <w:webHidden/>
              </w:rPr>
              <w:fldChar w:fldCharType="begin"/>
            </w:r>
            <w:r w:rsidR="001B7DFE">
              <w:rPr>
                <w:noProof/>
                <w:webHidden/>
              </w:rPr>
              <w:instrText xml:space="preserve"> PAGEREF _Toc129350242 \h </w:instrText>
            </w:r>
            <w:r w:rsidR="001B7DFE">
              <w:rPr>
                <w:noProof/>
                <w:webHidden/>
              </w:rPr>
            </w:r>
            <w:r w:rsidR="001B7DFE">
              <w:rPr>
                <w:noProof/>
                <w:webHidden/>
              </w:rPr>
              <w:fldChar w:fldCharType="separate"/>
            </w:r>
            <w:r w:rsidR="001B7DFE">
              <w:rPr>
                <w:noProof/>
                <w:webHidden/>
              </w:rPr>
              <w:t>2</w:t>
            </w:r>
            <w:r w:rsidR="001B7DFE">
              <w:rPr>
                <w:noProof/>
                <w:webHidden/>
              </w:rPr>
              <w:fldChar w:fldCharType="end"/>
            </w:r>
          </w:hyperlink>
        </w:p>
        <w:p w14:paraId="2B08B6A9" w14:textId="083CF6A2"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43" w:history="1">
            <w:r w:rsidR="001B7DFE" w:rsidRPr="00F756F9">
              <w:rPr>
                <w:rStyle w:val="Hyperlink"/>
                <w:noProof/>
              </w:rPr>
              <w:t>3.2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Theoretischer Teil</w:t>
            </w:r>
            <w:r w:rsidR="001B7DFE">
              <w:rPr>
                <w:noProof/>
                <w:webHidden/>
              </w:rPr>
              <w:tab/>
            </w:r>
            <w:r w:rsidR="001B7DFE">
              <w:rPr>
                <w:noProof/>
                <w:webHidden/>
              </w:rPr>
              <w:fldChar w:fldCharType="begin"/>
            </w:r>
            <w:r w:rsidR="001B7DFE">
              <w:rPr>
                <w:noProof/>
                <w:webHidden/>
              </w:rPr>
              <w:instrText xml:space="preserve"> PAGEREF _Toc129350243 \h </w:instrText>
            </w:r>
            <w:r w:rsidR="001B7DFE">
              <w:rPr>
                <w:noProof/>
                <w:webHidden/>
              </w:rPr>
            </w:r>
            <w:r w:rsidR="001B7DFE">
              <w:rPr>
                <w:noProof/>
                <w:webHidden/>
              </w:rPr>
              <w:fldChar w:fldCharType="separate"/>
            </w:r>
            <w:r w:rsidR="001B7DFE">
              <w:rPr>
                <w:noProof/>
                <w:webHidden/>
              </w:rPr>
              <w:t>3</w:t>
            </w:r>
            <w:r w:rsidR="001B7DFE">
              <w:rPr>
                <w:noProof/>
                <w:webHidden/>
              </w:rPr>
              <w:fldChar w:fldCharType="end"/>
            </w:r>
          </w:hyperlink>
        </w:p>
        <w:p w14:paraId="08543D73" w14:textId="39861013"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4" w:history="1">
            <w:r w:rsidR="001B7DFE" w:rsidRPr="00F756F9">
              <w:rPr>
                <w:rStyle w:val="Hyperlink"/>
                <w:noProof/>
              </w:rPr>
              <w:t>3.2.1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DHCP</w:t>
            </w:r>
            <w:r w:rsidR="001B7DFE">
              <w:rPr>
                <w:noProof/>
                <w:webHidden/>
              </w:rPr>
              <w:tab/>
            </w:r>
            <w:r w:rsidR="001B7DFE">
              <w:rPr>
                <w:noProof/>
                <w:webHidden/>
              </w:rPr>
              <w:fldChar w:fldCharType="begin"/>
            </w:r>
            <w:r w:rsidR="001B7DFE">
              <w:rPr>
                <w:noProof/>
                <w:webHidden/>
              </w:rPr>
              <w:instrText xml:space="preserve"> PAGEREF _Toc129350244 \h </w:instrText>
            </w:r>
            <w:r w:rsidR="001B7DFE">
              <w:rPr>
                <w:noProof/>
                <w:webHidden/>
              </w:rPr>
            </w:r>
            <w:r w:rsidR="001B7DFE">
              <w:rPr>
                <w:noProof/>
                <w:webHidden/>
              </w:rPr>
              <w:fldChar w:fldCharType="separate"/>
            </w:r>
            <w:r w:rsidR="001B7DFE">
              <w:rPr>
                <w:noProof/>
                <w:webHidden/>
              </w:rPr>
              <w:t>3</w:t>
            </w:r>
            <w:r w:rsidR="001B7DFE">
              <w:rPr>
                <w:noProof/>
                <w:webHidden/>
              </w:rPr>
              <w:fldChar w:fldCharType="end"/>
            </w:r>
          </w:hyperlink>
        </w:p>
        <w:p w14:paraId="22C62644" w14:textId="1E734927"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5" w:history="1">
            <w:r w:rsidR="001B7DFE" w:rsidRPr="00F756F9">
              <w:rPr>
                <w:rStyle w:val="Hyperlink"/>
                <w:noProof/>
              </w:rPr>
              <w:t>3.2.2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Admin-Benutzer</w:t>
            </w:r>
            <w:r w:rsidR="001B7DFE">
              <w:rPr>
                <w:noProof/>
                <w:webHidden/>
              </w:rPr>
              <w:tab/>
            </w:r>
            <w:r w:rsidR="001B7DFE">
              <w:rPr>
                <w:noProof/>
                <w:webHidden/>
              </w:rPr>
              <w:fldChar w:fldCharType="begin"/>
            </w:r>
            <w:r w:rsidR="001B7DFE">
              <w:rPr>
                <w:noProof/>
                <w:webHidden/>
              </w:rPr>
              <w:instrText xml:space="preserve"> PAGEREF _Toc129350245 \h </w:instrText>
            </w:r>
            <w:r w:rsidR="001B7DFE">
              <w:rPr>
                <w:noProof/>
                <w:webHidden/>
              </w:rPr>
            </w:r>
            <w:r w:rsidR="001B7DFE">
              <w:rPr>
                <w:noProof/>
                <w:webHidden/>
              </w:rPr>
              <w:fldChar w:fldCharType="separate"/>
            </w:r>
            <w:r w:rsidR="001B7DFE">
              <w:rPr>
                <w:noProof/>
                <w:webHidden/>
              </w:rPr>
              <w:t>7</w:t>
            </w:r>
            <w:r w:rsidR="001B7DFE">
              <w:rPr>
                <w:noProof/>
                <w:webHidden/>
              </w:rPr>
              <w:fldChar w:fldCharType="end"/>
            </w:r>
          </w:hyperlink>
        </w:p>
        <w:p w14:paraId="26B6CF1A" w14:textId="67865DDC"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6" w:history="1">
            <w:r w:rsidR="001B7DFE" w:rsidRPr="00F756F9">
              <w:rPr>
                <w:rStyle w:val="Hyperlink"/>
                <w:noProof/>
              </w:rPr>
              <w:t>3.2.3</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Mail-Server</w:t>
            </w:r>
            <w:r w:rsidR="001B7DFE">
              <w:rPr>
                <w:noProof/>
                <w:webHidden/>
              </w:rPr>
              <w:tab/>
            </w:r>
            <w:r w:rsidR="001B7DFE">
              <w:rPr>
                <w:noProof/>
                <w:webHidden/>
              </w:rPr>
              <w:fldChar w:fldCharType="begin"/>
            </w:r>
            <w:r w:rsidR="001B7DFE">
              <w:rPr>
                <w:noProof/>
                <w:webHidden/>
              </w:rPr>
              <w:instrText xml:space="preserve"> PAGEREF _Toc129350246 \h </w:instrText>
            </w:r>
            <w:r w:rsidR="001B7DFE">
              <w:rPr>
                <w:noProof/>
                <w:webHidden/>
              </w:rPr>
            </w:r>
            <w:r w:rsidR="001B7DFE">
              <w:rPr>
                <w:noProof/>
                <w:webHidden/>
              </w:rPr>
              <w:fldChar w:fldCharType="separate"/>
            </w:r>
            <w:r w:rsidR="001B7DFE">
              <w:rPr>
                <w:noProof/>
                <w:webHidden/>
              </w:rPr>
              <w:t>9</w:t>
            </w:r>
            <w:r w:rsidR="001B7DFE">
              <w:rPr>
                <w:noProof/>
                <w:webHidden/>
              </w:rPr>
              <w:fldChar w:fldCharType="end"/>
            </w:r>
          </w:hyperlink>
        </w:p>
        <w:p w14:paraId="4E33EE76" w14:textId="72903A0F"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7" w:history="1">
            <w:r w:rsidR="001B7DFE" w:rsidRPr="00F756F9">
              <w:rPr>
                <w:rStyle w:val="Hyperlink"/>
                <w:noProof/>
              </w:rPr>
              <w:t>3.2.4</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Python Client</w:t>
            </w:r>
            <w:r w:rsidR="001B7DFE">
              <w:rPr>
                <w:noProof/>
                <w:webHidden/>
              </w:rPr>
              <w:tab/>
            </w:r>
            <w:r w:rsidR="001B7DFE">
              <w:rPr>
                <w:noProof/>
                <w:webHidden/>
              </w:rPr>
              <w:fldChar w:fldCharType="begin"/>
            </w:r>
            <w:r w:rsidR="001B7DFE">
              <w:rPr>
                <w:noProof/>
                <w:webHidden/>
              </w:rPr>
              <w:instrText xml:space="preserve"> PAGEREF _Toc129350247 \h </w:instrText>
            </w:r>
            <w:r w:rsidR="001B7DFE">
              <w:rPr>
                <w:noProof/>
                <w:webHidden/>
              </w:rPr>
            </w:r>
            <w:r w:rsidR="001B7DFE">
              <w:rPr>
                <w:noProof/>
                <w:webHidden/>
              </w:rPr>
              <w:fldChar w:fldCharType="separate"/>
            </w:r>
            <w:r w:rsidR="001B7DFE">
              <w:rPr>
                <w:noProof/>
                <w:webHidden/>
              </w:rPr>
              <w:t>12</w:t>
            </w:r>
            <w:r w:rsidR="001B7DFE">
              <w:rPr>
                <w:noProof/>
                <w:webHidden/>
              </w:rPr>
              <w:fldChar w:fldCharType="end"/>
            </w:r>
          </w:hyperlink>
        </w:p>
        <w:p w14:paraId="395012CA" w14:textId="3C61EE40"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8" w:history="1">
            <w:r w:rsidR="001B7DFE" w:rsidRPr="00F756F9">
              <w:rPr>
                <w:rStyle w:val="Hyperlink"/>
                <w:noProof/>
              </w:rPr>
              <w:t>3.2.5</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NCAT</w:t>
            </w:r>
            <w:r w:rsidR="001B7DFE">
              <w:rPr>
                <w:noProof/>
                <w:webHidden/>
              </w:rPr>
              <w:tab/>
            </w:r>
            <w:r w:rsidR="001B7DFE">
              <w:rPr>
                <w:noProof/>
                <w:webHidden/>
              </w:rPr>
              <w:fldChar w:fldCharType="begin"/>
            </w:r>
            <w:r w:rsidR="001B7DFE">
              <w:rPr>
                <w:noProof/>
                <w:webHidden/>
              </w:rPr>
              <w:instrText xml:space="preserve"> PAGEREF _Toc129350248 \h </w:instrText>
            </w:r>
            <w:r w:rsidR="001B7DFE">
              <w:rPr>
                <w:noProof/>
                <w:webHidden/>
              </w:rPr>
            </w:r>
            <w:r w:rsidR="001B7DFE">
              <w:rPr>
                <w:noProof/>
                <w:webHidden/>
              </w:rPr>
              <w:fldChar w:fldCharType="separate"/>
            </w:r>
            <w:r w:rsidR="001B7DFE">
              <w:rPr>
                <w:noProof/>
                <w:webHidden/>
              </w:rPr>
              <w:t>13</w:t>
            </w:r>
            <w:r w:rsidR="001B7DFE">
              <w:rPr>
                <w:noProof/>
                <w:webHidden/>
              </w:rPr>
              <w:fldChar w:fldCharType="end"/>
            </w:r>
          </w:hyperlink>
        </w:p>
        <w:p w14:paraId="4FED94C4" w14:textId="5B191735"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9" w:history="1">
            <w:r w:rsidR="001B7DFE" w:rsidRPr="00F756F9">
              <w:rPr>
                <w:rStyle w:val="Hyperlink"/>
                <w:noProof/>
              </w:rPr>
              <w:t>3.2.6</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Geschichte der virtuellen Server</w:t>
            </w:r>
            <w:r w:rsidR="001B7DFE">
              <w:rPr>
                <w:noProof/>
                <w:webHidden/>
              </w:rPr>
              <w:tab/>
            </w:r>
            <w:r w:rsidR="001B7DFE">
              <w:rPr>
                <w:noProof/>
                <w:webHidden/>
              </w:rPr>
              <w:fldChar w:fldCharType="begin"/>
            </w:r>
            <w:r w:rsidR="001B7DFE">
              <w:rPr>
                <w:noProof/>
                <w:webHidden/>
              </w:rPr>
              <w:instrText xml:space="preserve"> PAGEREF _Toc129350249 \h </w:instrText>
            </w:r>
            <w:r w:rsidR="001B7DFE">
              <w:rPr>
                <w:noProof/>
                <w:webHidden/>
              </w:rPr>
            </w:r>
            <w:r w:rsidR="001B7DFE">
              <w:rPr>
                <w:noProof/>
                <w:webHidden/>
              </w:rPr>
              <w:fldChar w:fldCharType="separate"/>
            </w:r>
            <w:r w:rsidR="001B7DFE">
              <w:rPr>
                <w:noProof/>
                <w:webHidden/>
              </w:rPr>
              <w:t>14</w:t>
            </w:r>
            <w:r w:rsidR="001B7DFE">
              <w:rPr>
                <w:noProof/>
                <w:webHidden/>
              </w:rPr>
              <w:fldChar w:fldCharType="end"/>
            </w:r>
          </w:hyperlink>
        </w:p>
        <w:p w14:paraId="687104AF" w14:textId="2835382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0" w:history="1">
            <w:r w:rsidR="001B7DFE" w:rsidRPr="00F756F9">
              <w:rPr>
                <w:rStyle w:val="Hyperlink"/>
                <w:noProof/>
              </w:rPr>
              <w:t>3.2.7</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RFC</w:t>
            </w:r>
            <w:r w:rsidR="001B7DFE">
              <w:rPr>
                <w:noProof/>
                <w:webHidden/>
              </w:rPr>
              <w:tab/>
            </w:r>
            <w:r w:rsidR="001B7DFE">
              <w:rPr>
                <w:noProof/>
                <w:webHidden/>
              </w:rPr>
              <w:fldChar w:fldCharType="begin"/>
            </w:r>
            <w:r w:rsidR="001B7DFE">
              <w:rPr>
                <w:noProof/>
                <w:webHidden/>
              </w:rPr>
              <w:instrText xml:space="preserve"> PAGEREF _Toc129350250 \h </w:instrText>
            </w:r>
            <w:r w:rsidR="001B7DFE">
              <w:rPr>
                <w:noProof/>
                <w:webHidden/>
              </w:rPr>
            </w:r>
            <w:r w:rsidR="001B7DFE">
              <w:rPr>
                <w:noProof/>
                <w:webHidden/>
              </w:rPr>
              <w:fldChar w:fldCharType="separate"/>
            </w:r>
            <w:r w:rsidR="001B7DFE">
              <w:rPr>
                <w:noProof/>
                <w:webHidden/>
              </w:rPr>
              <w:t>16</w:t>
            </w:r>
            <w:r w:rsidR="001B7DFE">
              <w:rPr>
                <w:noProof/>
                <w:webHidden/>
              </w:rPr>
              <w:fldChar w:fldCharType="end"/>
            </w:r>
          </w:hyperlink>
        </w:p>
        <w:p w14:paraId="52CD937A" w14:textId="6CE37118"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1" w:history="1">
            <w:r w:rsidR="001B7DFE" w:rsidRPr="00F756F9">
              <w:rPr>
                <w:rStyle w:val="Hyperlink"/>
                <w:noProof/>
              </w:rPr>
              <w:t>3.2.8</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DNS</w:t>
            </w:r>
            <w:r w:rsidR="001B7DFE">
              <w:rPr>
                <w:noProof/>
                <w:webHidden/>
              </w:rPr>
              <w:tab/>
            </w:r>
            <w:r w:rsidR="001B7DFE">
              <w:rPr>
                <w:noProof/>
                <w:webHidden/>
              </w:rPr>
              <w:fldChar w:fldCharType="begin"/>
            </w:r>
            <w:r w:rsidR="001B7DFE">
              <w:rPr>
                <w:noProof/>
                <w:webHidden/>
              </w:rPr>
              <w:instrText xml:space="preserve"> PAGEREF _Toc129350251 \h </w:instrText>
            </w:r>
            <w:r w:rsidR="001B7DFE">
              <w:rPr>
                <w:noProof/>
                <w:webHidden/>
              </w:rPr>
            </w:r>
            <w:r w:rsidR="001B7DFE">
              <w:rPr>
                <w:noProof/>
                <w:webHidden/>
              </w:rPr>
              <w:fldChar w:fldCharType="separate"/>
            </w:r>
            <w:r w:rsidR="001B7DFE">
              <w:rPr>
                <w:noProof/>
                <w:webHidden/>
              </w:rPr>
              <w:t>17</w:t>
            </w:r>
            <w:r w:rsidR="001B7DFE">
              <w:rPr>
                <w:noProof/>
                <w:webHidden/>
              </w:rPr>
              <w:fldChar w:fldCharType="end"/>
            </w:r>
          </w:hyperlink>
        </w:p>
        <w:p w14:paraId="339F8A5C" w14:textId="732996B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2" w:history="1">
            <w:r w:rsidR="001B7DFE" w:rsidRPr="00F756F9">
              <w:rPr>
                <w:rStyle w:val="Hyperlink"/>
                <w:noProof/>
              </w:rPr>
              <w:t>3.2.9</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Normaler Benutzer</w:t>
            </w:r>
            <w:r w:rsidR="001B7DFE">
              <w:rPr>
                <w:noProof/>
                <w:webHidden/>
              </w:rPr>
              <w:tab/>
            </w:r>
            <w:r w:rsidR="001B7DFE">
              <w:rPr>
                <w:noProof/>
                <w:webHidden/>
              </w:rPr>
              <w:fldChar w:fldCharType="begin"/>
            </w:r>
            <w:r w:rsidR="001B7DFE">
              <w:rPr>
                <w:noProof/>
                <w:webHidden/>
              </w:rPr>
              <w:instrText xml:space="preserve"> PAGEREF _Toc129350252 \h </w:instrText>
            </w:r>
            <w:r w:rsidR="001B7DFE">
              <w:rPr>
                <w:noProof/>
                <w:webHidden/>
              </w:rPr>
            </w:r>
            <w:r w:rsidR="001B7DFE">
              <w:rPr>
                <w:noProof/>
                <w:webHidden/>
              </w:rPr>
              <w:fldChar w:fldCharType="separate"/>
            </w:r>
            <w:r w:rsidR="001B7DFE">
              <w:rPr>
                <w:noProof/>
                <w:webHidden/>
              </w:rPr>
              <w:t>20</w:t>
            </w:r>
            <w:r w:rsidR="001B7DFE">
              <w:rPr>
                <w:noProof/>
                <w:webHidden/>
              </w:rPr>
              <w:fldChar w:fldCharType="end"/>
            </w:r>
          </w:hyperlink>
        </w:p>
        <w:p w14:paraId="0A8BB980" w14:textId="0F1F5404" w:rsidR="001B7DFE"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50253" w:history="1">
            <w:r w:rsidR="001B7DFE" w:rsidRPr="00F756F9">
              <w:rPr>
                <w:rStyle w:val="Hyperlink"/>
                <w:noProof/>
              </w:rPr>
              <w:t>3.2.10</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Active Directory</w:t>
            </w:r>
            <w:r w:rsidR="001B7DFE">
              <w:rPr>
                <w:noProof/>
                <w:webHidden/>
              </w:rPr>
              <w:tab/>
            </w:r>
            <w:r w:rsidR="001B7DFE">
              <w:rPr>
                <w:noProof/>
                <w:webHidden/>
              </w:rPr>
              <w:fldChar w:fldCharType="begin"/>
            </w:r>
            <w:r w:rsidR="001B7DFE">
              <w:rPr>
                <w:noProof/>
                <w:webHidden/>
              </w:rPr>
              <w:instrText xml:space="preserve"> PAGEREF _Toc129350253 \h </w:instrText>
            </w:r>
            <w:r w:rsidR="001B7DFE">
              <w:rPr>
                <w:noProof/>
                <w:webHidden/>
              </w:rPr>
            </w:r>
            <w:r w:rsidR="001B7DFE">
              <w:rPr>
                <w:noProof/>
                <w:webHidden/>
              </w:rPr>
              <w:fldChar w:fldCharType="separate"/>
            </w:r>
            <w:r w:rsidR="001B7DFE">
              <w:rPr>
                <w:noProof/>
                <w:webHidden/>
              </w:rPr>
              <w:t>21</w:t>
            </w:r>
            <w:r w:rsidR="001B7DFE">
              <w:rPr>
                <w:noProof/>
                <w:webHidden/>
              </w:rPr>
              <w:fldChar w:fldCharType="end"/>
            </w:r>
          </w:hyperlink>
        </w:p>
        <w:p w14:paraId="2D582151" w14:textId="48B87555" w:rsidR="001B7DFE"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50254" w:history="1">
            <w:r w:rsidR="001B7DFE" w:rsidRPr="00F756F9">
              <w:rPr>
                <w:rStyle w:val="Hyperlink"/>
                <w:noProof/>
              </w:rPr>
              <w:t>3.2.11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Firewall</w:t>
            </w:r>
            <w:r w:rsidR="001B7DFE">
              <w:rPr>
                <w:noProof/>
                <w:webHidden/>
              </w:rPr>
              <w:tab/>
            </w:r>
            <w:r w:rsidR="001B7DFE">
              <w:rPr>
                <w:noProof/>
                <w:webHidden/>
              </w:rPr>
              <w:fldChar w:fldCharType="begin"/>
            </w:r>
            <w:r w:rsidR="001B7DFE">
              <w:rPr>
                <w:noProof/>
                <w:webHidden/>
              </w:rPr>
              <w:instrText xml:space="preserve"> PAGEREF _Toc129350254 \h </w:instrText>
            </w:r>
            <w:r w:rsidR="001B7DFE">
              <w:rPr>
                <w:noProof/>
                <w:webHidden/>
              </w:rPr>
            </w:r>
            <w:r w:rsidR="001B7DFE">
              <w:rPr>
                <w:noProof/>
                <w:webHidden/>
              </w:rPr>
              <w:fldChar w:fldCharType="separate"/>
            </w:r>
            <w:r w:rsidR="001B7DFE">
              <w:rPr>
                <w:noProof/>
                <w:webHidden/>
              </w:rPr>
              <w:t>22</w:t>
            </w:r>
            <w:r w:rsidR="001B7DFE">
              <w:rPr>
                <w:noProof/>
                <w:webHidden/>
              </w:rPr>
              <w:fldChar w:fldCharType="end"/>
            </w:r>
          </w:hyperlink>
        </w:p>
        <w:p w14:paraId="2902F4A6" w14:textId="7CE67541"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55" w:history="1">
            <w:r w:rsidR="001B7DFE" w:rsidRPr="00F756F9">
              <w:rPr>
                <w:rStyle w:val="Hyperlink"/>
                <w:noProof/>
              </w:rPr>
              <w:t>3.3</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Praktischer Teil</w:t>
            </w:r>
            <w:r w:rsidR="001B7DFE">
              <w:rPr>
                <w:noProof/>
                <w:webHidden/>
              </w:rPr>
              <w:tab/>
            </w:r>
            <w:r w:rsidR="001B7DFE">
              <w:rPr>
                <w:noProof/>
                <w:webHidden/>
              </w:rPr>
              <w:fldChar w:fldCharType="begin"/>
            </w:r>
            <w:r w:rsidR="001B7DFE">
              <w:rPr>
                <w:noProof/>
                <w:webHidden/>
              </w:rPr>
              <w:instrText xml:space="preserve"> PAGEREF _Toc129350255 \h </w:instrText>
            </w:r>
            <w:r w:rsidR="001B7DFE">
              <w:rPr>
                <w:noProof/>
                <w:webHidden/>
              </w:rPr>
            </w:r>
            <w:r w:rsidR="001B7DFE">
              <w:rPr>
                <w:noProof/>
                <w:webHidden/>
              </w:rPr>
              <w:fldChar w:fldCharType="separate"/>
            </w:r>
            <w:r w:rsidR="001B7DFE">
              <w:rPr>
                <w:noProof/>
                <w:webHidden/>
              </w:rPr>
              <w:t>24</w:t>
            </w:r>
            <w:r w:rsidR="001B7DFE">
              <w:rPr>
                <w:noProof/>
                <w:webHidden/>
              </w:rPr>
              <w:fldChar w:fldCharType="end"/>
            </w:r>
          </w:hyperlink>
        </w:p>
        <w:p w14:paraId="71703E12" w14:textId="3CC6B368"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6" w:history="1">
            <w:r w:rsidR="001B7DFE" w:rsidRPr="00F756F9">
              <w:rPr>
                <w:rStyle w:val="Hyperlink"/>
                <w:noProof/>
              </w:rPr>
              <w:t>3.3.1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Praktische Umsetzung</w:t>
            </w:r>
            <w:r w:rsidR="001B7DFE">
              <w:rPr>
                <w:noProof/>
                <w:webHidden/>
              </w:rPr>
              <w:tab/>
            </w:r>
            <w:r w:rsidR="001B7DFE">
              <w:rPr>
                <w:noProof/>
                <w:webHidden/>
              </w:rPr>
              <w:fldChar w:fldCharType="begin"/>
            </w:r>
            <w:r w:rsidR="001B7DFE">
              <w:rPr>
                <w:noProof/>
                <w:webHidden/>
              </w:rPr>
              <w:instrText xml:space="preserve"> PAGEREF _Toc129350256 \h </w:instrText>
            </w:r>
            <w:r w:rsidR="001B7DFE">
              <w:rPr>
                <w:noProof/>
                <w:webHidden/>
              </w:rPr>
            </w:r>
            <w:r w:rsidR="001B7DFE">
              <w:rPr>
                <w:noProof/>
                <w:webHidden/>
              </w:rPr>
              <w:fldChar w:fldCharType="separate"/>
            </w:r>
            <w:r w:rsidR="001B7DFE">
              <w:rPr>
                <w:noProof/>
                <w:webHidden/>
              </w:rPr>
              <w:t>24</w:t>
            </w:r>
            <w:r w:rsidR="001B7DFE">
              <w:rPr>
                <w:noProof/>
                <w:webHidden/>
              </w:rPr>
              <w:fldChar w:fldCharType="end"/>
            </w:r>
          </w:hyperlink>
        </w:p>
        <w:p w14:paraId="7A0A3A76" w14:textId="1CA87B7D"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7" w:history="1">
            <w:r w:rsidR="001B7DFE" w:rsidRPr="00F756F9">
              <w:rPr>
                <w:rStyle w:val="Hyperlink"/>
                <w:noProof/>
              </w:rPr>
              <w:t>3.3.2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Server</w:t>
            </w:r>
            <w:r w:rsidR="001B7DFE">
              <w:rPr>
                <w:noProof/>
                <w:webHidden/>
              </w:rPr>
              <w:tab/>
            </w:r>
            <w:r w:rsidR="001B7DFE">
              <w:rPr>
                <w:noProof/>
                <w:webHidden/>
              </w:rPr>
              <w:fldChar w:fldCharType="begin"/>
            </w:r>
            <w:r w:rsidR="001B7DFE">
              <w:rPr>
                <w:noProof/>
                <w:webHidden/>
              </w:rPr>
              <w:instrText xml:space="preserve"> PAGEREF _Toc129350257 \h </w:instrText>
            </w:r>
            <w:r w:rsidR="001B7DFE">
              <w:rPr>
                <w:noProof/>
                <w:webHidden/>
              </w:rPr>
            </w:r>
            <w:r w:rsidR="001B7DFE">
              <w:rPr>
                <w:noProof/>
                <w:webHidden/>
              </w:rPr>
              <w:fldChar w:fldCharType="separate"/>
            </w:r>
            <w:r w:rsidR="001B7DFE">
              <w:rPr>
                <w:noProof/>
                <w:webHidden/>
              </w:rPr>
              <w:t>25</w:t>
            </w:r>
            <w:r w:rsidR="001B7DFE">
              <w:rPr>
                <w:noProof/>
                <w:webHidden/>
              </w:rPr>
              <w:fldChar w:fldCharType="end"/>
            </w:r>
          </w:hyperlink>
        </w:p>
        <w:p w14:paraId="7571BFDE" w14:textId="39ABE1F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8" w:history="1">
            <w:r w:rsidR="001B7DFE" w:rsidRPr="00F756F9">
              <w:rPr>
                <w:rStyle w:val="Hyperlink"/>
                <w:noProof/>
              </w:rPr>
              <w:t>3.3.3</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DHCP-Server</w:t>
            </w:r>
            <w:r w:rsidR="001B7DFE">
              <w:rPr>
                <w:noProof/>
                <w:webHidden/>
              </w:rPr>
              <w:tab/>
            </w:r>
            <w:r w:rsidR="001B7DFE">
              <w:rPr>
                <w:noProof/>
                <w:webHidden/>
              </w:rPr>
              <w:fldChar w:fldCharType="begin"/>
            </w:r>
            <w:r w:rsidR="001B7DFE">
              <w:rPr>
                <w:noProof/>
                <w:webHidden/>
              </w:rPr>
              <w:instrText xml:space="preserve"> PAGEREF _Toc129350258 \h </w:instrText>
            </w:r>
            <w:r w:rsidR="001B7DFE">
              <w:rPr>
                <w:noProof/>
                <w:webHidden/>
              </w:rPr>
            </w:r>
            <w:r w:rsidR="001B7DFE">
              <w:rPr>
                <w:noProof/>
                <w:webHidden/>
              </w:rPr>
              <w:fldChar w:fldCharType="separate"/>
            </w:r>
            <w:r w:rsidR="001B7DFE">
              <w:rPr>
                <w:noProof/>
                <w:webHidden/>
              </w:rPr>
              <w:t>31</w:t>
            </w:r>
            <w:r w:rsidR="001B7DFE">
              <w:rPr>
                <w:noProof/>
                <w:webHidden/>
              </w:rPr>
              <w:fldChar w:fldCharType="end"/>
            </w:r>
          </w:hyperlink>
        </w:p>
        <w:p w14:paraId="27DAA35B" w14:textId="0BBCF8D6"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9" w:history="1">
            <w:r w:rsidR="001B7DFE" w:rsidRPr="00F756F9">
              <w:rPr>
                <w:rStyle w:val="Hyperlink"/>
                <w:noProof/>
              </w:rPr>
              <w:t>3.3.4</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Admin Benutzer</w:t>
            </w:r>
            <w:r w:rsidR="001B7DFE">
              <w:rPr>
                <w:noProof/>
                <w:webHidden/>
              </w:rPr>
              <w:tab/>
            </w:r>
            <w:r w:rsidR="001B7DFE">
              <w:rPr>
                <w:noProof/>
                <w:webHidden/>
              </w:rPr>
              <w:fldChar w:fldCharType="begin"/>
            </w:r>
            <w:r w:rsidR="001B7DFE">
              <w:rPr>
                <w:noProof/>
                <w:webHidden/>
              </w:rPr>
              <w:instrText xml:space="preserve"> PAGEREF _Toc129350259 \h </w:instrText>
            </w:r>
            <w:r w:rsidR="001B7DFE">
              <w:rPr>
                <w:noProof/>
                <w:webHidden/>
              </w:rPr>
            </w:r>
            <w:r w:rsidR="001B7DFE">
              <w:rPr>
                <w:noProof/>
                <w:webHidden/>
              </w:rPr>
              <w:fldChar w:fldCharType="separate"/>
            </w:r>
            <w:r w:rsidR="001B7DFE">
              <w:rPr>
                <w:noProof/>
                <w:webHidden/>
              </w:rPr>
              <w:t>33</w:t>
            </w:r>
            <w:r w:rsidR="001B7DFE">
              <w:rPr>
                <w:noProof/>
                <w:webHidden/>
              </w:rPr>
              <w:fldChar w:fldCharType="end"/>
            </w:r>
          </w:hyperlink>
        </w:p>
        <w:p w14:paraId="09B9AFB5" w14:textId="20FCFB21"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0" w:history="1">
            <w:r w:rsidR="001B7DFE" w:rsidRPr="00F756F9">
              <w:rPr>
                <w:rStyle w:val="Hyperlink"/>
                <w:noProof/>
              </w:rPr>
              <w:t>3.3.5</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Mail-Server</w:t>
            </w:r>
            <w:r w:rsidR="001B7DFE">
              <w:rPr>
                <w:noProof/>
                <w:webHidden/>
              </w:rPr>
              <w:tab/>
            </w:r>
            <w:r w:rsidR="001B7DFE">
              <w:rPr>
                <w:noProof/>
                <w:webHidden/>
              </w:rPr>
              <w:fldChar w:fldCharType="begin"/>
            </w:r>
            <w:r w:rsidR="001B7DFE">
              <w:rPr>
                <w:noProof/>
                <w:webHidden/>
              </w:rPr>
              <w:instrText xml:space="preserve"> PAGEREF _Toc129350260 \h </w:instrText>
            </w:r>
            <w:r w:rsidR="001B7DFE">
              <w:rPr>
                <w:noProof/>
                <w:webHidden/>
              </w:rPr>
            </w:r>
            <w:r w:rsidR="001B7DFE">
              <w:rPr>
                <w:noProof/>
                <w:webHidden/>
              </w:rPr>
              <w:fldChar w:fldCharType="separate"/>
            </w:r>
            <w:r w:rsidR="001B7DFE">
              <w:rPr>
                <w:noProof/>
                <w:webHidden/>
              </w:rPr>
              <w:t>35</w:t>
            </w:r>
            <w:r w:rsidR="001B7DFE">
              <w:rPr>
                <w:noProof/>
                <w:webHidden/>
              </w:rPr>
              <w:fldChar w:fldCharType="end"/>
            </w:r>
          </w:hyperlink>
        </w:p>
        <w:p w14:paraId="33965778" w14:textId="4BB0C61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1" w:history="1">
            <w:r w:rsidR="001B7DFE" w:rsidRPr="00F756F9">
              <w:rPr>
                <w:rStyle w:val="Hyperlink"/>
                <w:noProof/>
              </w:rPr>
              <w:t>3.3.6</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Python Client Programm</w:t>
            </w:r>
            <w:r w:rsidR="001B7DFE">
              <w:rPr>
                <w:noProof/>
                <w:webHidden/>
              </w:rPr>
              <w:tab/>
            </w:r>
            <w:r w:rsidR="001B7DFE">
              <w:rPr>
                <w:noProof/>
                <w:webHidden/>
              </w:rPr>
              <w:fldChar w:fldCharType="begin"/>
            </w:r>
            <w:r w:rsidR="001B7DFE">
              <w:rPr>
                <w:noProof/>
                <w:webHidden/>
              </w:rPr>
              <w:instrText xml:space="preserve"> PAGEREF _Toc129350261 \h </w:instrText>
            </w:r>
            <w:r w:rsidR="001B7DFE">
              <w:rPr>
                <w:noProof/>
                <w:webHidden/>
              </w:rPr>
            </w:r>
            <w:r w:rsidR="001B7DFE">
              <w:rPr>
                <w:noProof/>
                <w:webHidden/>
              </w:rPr>
              <w:fldChar w:fldCharType="separate"/>
            </w:r>
            <w:r w:rsidR="001B7DFE">
              <w:rPr>
                <w:noProof/>
                <w:webHidden/>
              </w:rPr>
              <w:t>39</w:t>
            </w:r>
            <w:r w:rsidR="001B7DFE">
              <w:rPr>
                <w:noProof/>
                <w:webHidden/>
              </w:rPr>
              <w:fldChar w:fldCharType="end"/>
            </w:r>
          </w:hyperlink>
        </w:p>
        <w:p w14:paraId="29A67096" w14:textId="5A2C139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2" w:history="1">
            <w:r w:rsidR="001B7DFE" w:rsidRPr="00F756F9">
              <w:rPr>
                <w:rStyle w:val="Hyperlink"/>
                <w:noProof/>
              </w:rPr>
              <w:t>3.3.7</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DNS-Server</w:t>
            </w:r>
            <w:r w:rsidR="001B7DFE">
              <w:rPr>
                <w:noProof/>
                <w:webHidden/>
              </w:rPr>
              <w:tab/>
            </w:r>
            <w:r w:rsidR="001B7DFE">
              <w:rPr>
                <w:noProof/>
                <w:webHidden/>
              </w:rPr>
              <w:fldChar w:fldCharType="begin"/>
            </w:r>
            <w:r w:rsidR="001B7DFE">
              <w:rPr>
                <w:noProof/>
                <w:webHidden/>
              </w:rPr>
              <w:instrText xml:space="preserve"> PAGEREF _Toc129350262 \h </w:instrText>
            </w:r>
            <w:r w:rsidR="001B7DFE">
              <w:rPr>
                <w:noProof/>
                <w:webHidden/>
              </w:rPr>
            </w:r>
            <w:r w:rsidR="001B7DFE">
              <w:rPr>
                <w:noProof/>
                <w:webHidden/>
              </w:rPr>
              <w:fldChar w:fldCharType="separate"/>
            </w:r>
            <w:r w:rsidR="001B7DFE">
              <w:rPr>
                <w:noProof/>
                <w:webHidden/>
              </w:rPr>
              <w:t>42</w:t>
            </w:r>
            <w:r w:rsidR="001B7DFE">
              <w:rPr>
                <w:noProof/>
                <w:webHidden/>
              </w:rPr>
              <w:fldChar w:fldCharType="end"/>
            </w:r>
          </w:hyperlink>
        </w:p>
        <w:p w14:paraId="7139E3BC" w14:textId="6304C832"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3" w:history="1">
            <w:r w:rsidR="001B7DFE" w:rsidRPr="00F756F9">
              <w:rPr>
                <w:rStyle w:val="Hyperlink"/>
                <w:noProof/>
              </w:rPr>
              <w:t>3.3.8</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Normaler Benutzer</w:t>
            </w:r>
            <w:r w:rsidR="001B7DFE">
              <w:rPr>
                <w:noProof/>
                <w:webHidden/>
              </w:rPr>
              <w:tab/>
            </w:r>
            <w:r w:rsidR="001B7DFE">
              <w:rPr>
                <w:noProof/>
                <w:webHidden/>
              </w:rPr>
              <w:fldChar w:fldCharType="begin"/>
            </w:r>
            <w:r w:rsidR="001B7DFE">
              <w:rPr>
                <w:noProof/>
                <w:webHidden/>
              </w:rPr>
              <w:instrText xml:space="preserve"> PAGEREF _Toc129350263 \h </w:instrText>
            </w:r>
            <w:r w:rsidR="001B7DFE">
              <w:rPr>
                <w:noProof/>
                <w:webHidden/>
              </w:rPr>
            </w:r>
            <w:r w:rsidR="001B7DFE">
              <w:rPr>
                <w:noProof/>
                <w:webHidden/>
              </w:rPr>
              <w:fldChar w:fldCharType="separate"/>
            </w:r>
            <w:r w:rsidR="001B7DFE">
              <w:rPr>
                <w:noProof/>
                <w:webHidden/>
              </w:rPr>
              <w:t>43</w:t>
            </w:r>
            <w:r w:rsidR="001B7DFE">
              <w:rPr>
                <w:noProof/>
                <w:webHidden/>
              </w:rPr>
              <w:fldChar w:fldCharType="end"/>
            </w:r>
          </w:hyperlink>
        </w:p>
        <w:p w14:paraId="54E29ACE" w14:textId="6BE11C0B" w:rsidR="001B7DFE"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4" w:history="1">
            <w:r w:rsidR="001B7DFE" w:rsidRPr="00F756F9">
              <w:rPr>
                <w:rStyle w:val="Hyperlink"/>
                <w:noProof/>
              </w:rPr>
              <w:t>3.3.9</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Active Directory</w:t>
            </w:r>
            <w:r w:rsidR="001B7DFE">
              <w:rPr>
                <w:noProof/>
                <w:webHidden/>
              </w:rPr>
              <w:tab/>
            </w:r>
            <w:r w:rsidR="001B7DFE">
              <w:rPr>
                <w:noProof/>
                <w:webHidden/>
              </w:rPr>
              <w:fldChar w:fldCharType="begin"/>
            </w:r>
            <w:r w:rsidR="001B7DFE">
              <w:rPr>
                <w:noProof/>
                <w:webHidden/>
              </w:rPr>
              <w:instrText xml:space="preserve"> PAGEREF _Toc129350264 \h </w:instrText>
            </w:r>
            <w:r w:rsidR="001B7DFE">
              <w:rPr>
                <w:noProof/>
                <w:webHidden/>
              </w:rPr>
            </w:r>
            <w:r w:rsidR="001B7DFE">
              <w:rPr>
                <w:noProof/>
                <w:webHidden/>
              </w:rPr>
              <w:fldChar w:fldCharType="separate"/>
            </w:r>
            <w:r w:rsidR="001B7DFE">
              <w:rPr>
                <w:noProof/>
                <w:webHidden/>
              </w:rPr>
              <w:t>45</w:t>
            </w:r>
            <w:r w:rsidR="001B7DFE">
              <w:rPr>
                <w:noProof/>
                <w:webHidden/>
              </w:rPr>
              <w:fldChar w:fldCharType="end"/>
            </w:r>
          </w:hyperlink>
        </w:p>
        <w:p w14:paraId="1459C640" w14:textId="059A2980" w:rsidR="001B7DFE"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50265" w:history="1">
            <w:r w:rsidR="001B7DFE" w:rsidRPr="00F756F9">
              <w:rPr>
                <w:rStyle w:val="Hyperlink"/>
                <w:noProof/>
              </w:rPr>
              <w:t>3.3.10</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Firewall</w:t>
            </w:r>
            <w:r w:rsidR="001B7DFE">
              <w:rPr>
                <w:noProof/>
                <w:webHidden/>
              </w:rPr>
              <w:tab/>
            </w:r>
            <w:r w:rsidR="001B7DFE">
              <w:rPr>
                <w:noProof/>
                <w:webHidden/>
              </w:rPr>
              <w:fldChar w:fldCharType="begin"/>
            </w:r>
            <w:r w:rsidR="001B7DFE">
              <w:rPr>
                <w:noProof/>
                <w:webHidden/>
              </w:rPr>
              <w:instrText xml:space="preserve"> PAGEREF _Toc129350265 \h </w:instrText>
            </w:r>
            <w:r w:rsidR="001B7DFE">
              <w:rPr>
                <w:noProof/>
                <w:webHidden/>
              </w:rPr>
            </w:r>
            <w:r w:rsidR="001B7DFE">
              <w:rPr>
                <w:noProof/>
                <w:webHidden/>
              </w:rPr>
              <w:fldChar w:fldCharType="separate"/>
            </w:r>
            <w:r w:rsidR="001B7DFE">
              <w:rPr>
                <w:noProof/>
                <w:webHidden/>
              </w:rPr>
              <w:t>48</w:t>
            </w:r>
            <w:r w:rsidR="001B7DFE">
              <w:rPr>
                <w:noProof/>
                <w:webHidden/>
              </w:rPr>
              <w:fldChar w:fldCharType="end"/>
            </w:r>
          </w:hyperlink>
        </w:p>
        <w:p w14:paraId="531750ED" w14:textId="14280EB9"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6" w:history="1">
            <w:r w:rsidR="001B7DFE" w:rsidRPr="00F756F9">
              <w:rPr>
                <w:rStyle w:val="Hyperlink"/>
                <w:noProof/>
              </w:rPr>
              <w:t>4</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Erklärung der Eigenständigkeit der Arbeit</w:t>
            </w:r>
            <w:r w:rsidR="001B7DFE">
              <w:rPr>
                <w:noProof/>
                <w:webHidden/>
              </w:rPr>
              <w:tab/>
            </w:r>
            <w:r w:rsidR="001B7DFE">
              <w:rPr>
                <w:noProof/>
                <w:webHidden/>
              </w:rPr>
              <w:fldChar w:fldCharType="begin"/>
            </w:r>
            <w:r w:rsidR="001B7DFE">
              <w:rPr>
                <w:noProof/>
                <w:webHidden/>
              </w:rPr>
              <w:instrText xml:space="preserve"> PAGEREF _Toc129350266 \h </w:instrText>
            </w:r>
            <w:r w:rsidR="001B7DFE">
              <w:rPr>
                <w:noProof/>
                <w:webHidden/>
              </w:rPr>
            </w:r>
            <w:r w:rsidR="001B7DFE">
              <w:rPr>
                <w:noProof/>
                <w:webHidden/>
              </w:rPr>
              <w:fldChar w:fldCharType="separate"/>
            </w:r>
            <w:r w:rsidR="001B7DFE">
              <w:rPr>
                <w:noProof/>
                <w:webHidden/>
              </w:rPr>
              <w:t>50</w:t>
            </w:r>
            <w:r w:rsidR="001B7DFE">
              <w:rPr>
                <w:noProof/>
                <w:webHidden/>
              </w:rPr>
              <w:fldChar w:fldCharType="end"/>
            </w:r>
          </w:hyperlink>
        </w:p>
        <w:p w14:paraId="40887F78" w14:textId="6CDBC3F1"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7" w:history="1">
            <w:r w:rsidR="001B7DFE" w:rsidRPr="00F756F9">
              <w:rPr>
                <w:rStyle w:val="Hyperlink"/>
                <w:noProof/>
              </w:rPr>
              <w:t>5</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Abbildungsverzeichnis</w:t>
            </w:r>
            <w:r w:rsidR="001B7DFE">
              <w:rPr>
                <w:noProof/>
                <w:webHidden/>
              </w:rPr>
              <w:tab/>
            </w:r>
            <w:r w:rsidR="001B7DFE">
              <w:rPr>
                <w:noProof/>
                <w:webHidden/>
              </w:rPr>
              <w:fldChar w:fldCharType="begin"/>
            </w:r>
            <w:r w:rsidR="001B7DFE">
              <w:rPr>
                <w:noProof/>
                <w:webHidden/>
              </w:rPr>
              <w:instrText xml:space="preserve"> PAGEREF _Toc129350267 \h </w:instrText>
            </w:r>
            <w:r w:rsidR="001B7DFE">
              <w:rPr>
                <w:noProof/>
                <w:webHidden/>
              </w:rPr>
            </w:r>
            <w:r w:rsidR="001B7DFE">
              <w:rPr>
                <w:noProof/>
                <w:webHidden/>
              </w:rPr>
              <w:fldChar w:fldCharType="separate"/>
            </w:r>
            <w:r w:rsidR="001B7DFE">
              <w:rPr>
                <w:noProof/>
                <w:webHidden/>
              </w:rPr>
              <w:t>51</w:t>
            </w:r>
            <w:r w:rsidR="001B7DFE">
              <w:rPr>
                <w:noProof/>
                <w:webHidden/>
              </w:rPr>
              <w:fldChar w:fldCharType="end"/>
            </w:r>
          </w:hyperlink>
        </w:p>
        <w:p w14:paraId="4F8F0399" w14:textId="7CB78B5D"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8" w:history="1">
            <w:r w:rsidR="001B7DFE" w:rsidRPr="00F756F9">
              <w:rPr>
                <w:rStyle w:val="Hyperlink"/>
                <w:noProof/>
              </w:rPr>
              <w:t>6</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Tabellenverzeichnis</w:t>
            </w:r>
            <w:r w:rsidR="001B7DFE">
              <w:rPr>
                <w:noProof/>
                <w:webHidden/>
              </w:rPr>
              <w:tab/>
            </w:r>
            <w:r w:rsidR="001B7DFE">
              <w:rPr>
                <w:noProof/>
                <w:webHidden/>
              </w:rPr>
              <w:fldChar w:fldCharType="begin"/>
            </w:r>
            <w:r w:rsidR="001B7DFE">
              <w:rPr>
                <w:noProof/>
                <w:webHidden/>
              </w:rPr>
              <w:instrText xml:space="preserve"> PAGEREF _Toc129350268 \h </w:instrText>
            </w:r>
            <w:r w:rsidR="001B7DFE">
              <w:rPr>
                <w:noProof/>
                <w:webHidden/>
              </w:rPr>
            </w:r>
            <w:r w:rsidR="001B7DFE">
              <w:rPr>
                <w:noProof/>
                <w:webHidden/>
              </w:rPr>
              <w:fldChar w:fldCharType="separate"/>
            </w:r>
            <w:r w:rsidR="001B7DFE">
              <w:rPr>
                <w:noProof/>
                <w:webHidden/>
              </w:rPr>
              <w:t>52</w:t>
            </w:r>
            <w:r w:rsidR="001B7DFE">
              <w:rPr>
                <w:noProof/>
                <w:webHidden/>
              </w:rPr>
              <w:fldChar w:fldCharType="end"/>
            </w:r>
          </w:hyperlink>
        </w:p>
        <w:p w14:paraId="3C89D8BA" w14:textId="066A6855"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9" w:history="1">
            <w:r w:rsidR="001B7DFE" w:rsidRPr="00F756F9">
              <w:rPr>
                <w:rStyle w:val="Hyperlink"/>
                <w:noProof/>
              </w:rPr>
              <w:t>7</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Literaturverzeichnis</w:t>
            </w:r>
            <w:r w:rsidR="001B7DFE">
              <w:rPr>
                <w:noProof/>
                <w:webHidden/>
              </w:rPr>
              <w:tab/>
            </w:r>
            <w:r w:rsidR="001B7DFE">
              <w:rPr>
                <w:noProof/>
                <w:webHidden/>
              </w:rPr>
              <w:fldChar w:fldCharType="begin"/>
            </w:r>
            <w:r w:rsidR="001B7DFE">
              <w:rPr>
                <w:noProof/>
                <w:webHidden/>
              </w:rPr>
              <w:instrText xml:space="preserve"> PAGEREF _Toc129350269 \h </w:instrText>
            </w:r>
            <w:r w:rsidR="001B7DFE">
              <w:rPr>
                <w:noProof/>
                <w:webHidden/>
              </w:rPr>
            </w:r>
            <w:r w:rsidR="001B7DFE">
              <w:rPr>
                <w:noProof/>
                <w:webHidden/>
              </w:rPr>
              <w:fldChar w:fldCharType="separate"/>
            </w:r>
            <w:r w:rsidR="001B7DFE">
              <w:rPr>
                <w:noProof/>
                <w:webHidden/>
              </w:rPr>
              <w:t>53</w:t>
            </w:r>
            <w:r w:rsidR="001B7DFE">
              <w:rPr>
                <w:noProof/>
                <w:webHidden/>
              </w:rPr>
              <w:fldChar w:fldCharType="end"/>
            </w:r>
          </w:hyperlink>
        </w:p>
        <w:p w14:paraId="0F4C30BD" w14:textId="29BD63FE"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70" w:history="1">
            <w:r w:rsidR="001B7DFE" w:rsidRPr="00F756F9">
              <w:rPr>
                <w:rStyle w:val="Hyperlink"/>
                <w:noProof/>
              </w:rPr>
              <w:t>8</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Abkürzungs- und Symbolverzeichnis</w:t>
            </w:r>
            <w:r w:rsidR="001B7DFE">
              <w:rPr>
                <w:noProof/>
                <w:webHidden/>
              </w:rPr>
              <w:tab/>
            </w:r>
            <w:r w:rsidR="001B7DFE">
              <w:rPr>
                <w:noProof/>
                <w:webHidden/>
              </w:rPr>
              <w:fldChar w:fldCharType="begin"/>
            </w:r>
            <w:r w:rsidR="001B7DFE">
              <w:rPr>
                <w:noProof/>
                <w:webHidden/>
              </w:rPr>
              <w:instrText xml:space="preserve"> PAGEREF _Toc129350270 \h </w:instrText>
            </w:r>
            <w:r w:rsidR="001B7DFE">
              <w:rPr>
                <w:noProof/>
                <w:webHidden/>
              </w:rPr>
            </w:r>
            <w:r w:rsidR="001B7DFE">
              <w:rPr>
                <w:noProof/>
                <w:webHidden/>
              </w:rPr>
              <w:fldChar w:fldCharType="separate"/>
            </w:r>
            <w:r w:rsidR="001B7DFE">
              <w:rPr>
                <w:noProof/>
                <w:webHidden/>
              </w:rPr>
              <w:t>56</w:t>
            </w:r>
            <w:r w:rsidR="001B7DFE">
              <w:rPr>
                <w:noProof/>
                <w:webHidden/>
              </w:rPr>
              <w:fldChar w:fldCharType="end"/>
            </w:r>
          </w:hyperlink>
        </w:p>
        <w:p w14:paraId="78F67BFA" w14:textId="5A4DB5C0" w:rsidR="001B7DFE"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71" w:history="1">
            <w:r w:rsidR="001B7DFE" w:rsidRPr="00F756F9">
              <w:rPr>
                <w:rStyle w:val="Hyperlink"/>
                <w:noProof/>
              </w:rPr>
              <w:t>9</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Anhang</w:t>
            </w:r>
            <w:r w:rsidR="001B7DFE">
              <w:rPr>
                <w:noProof/>
                <w:webHidden/>
              </w:rPr>
              <w:tab/>
            </w:r>
            <w:r w:rsidR="001B7DFE">
              <w:rPr>
                <w:noProof/>
                <w:webHidden/>
              </w:rPr>
              <w:fldChar w:fldCharType="begin"/>
            </w:r>
            <w:r w:rsidR="001B7DFE">
              <w:rPr>
                <w:noProof/>
                <w:webHidden/>
              </w:rPr>
              <w:instrText xml:space="preserve"> PAGEREF _Toc129350271 \h </w:instrText>
            </w:r>
            <w:r w:rsidR="001B7DFE">
              <w:rPr>
                <w:noProof/>
                <w:webHidden/>
              </w:rPr>
            </w:r>
            <w:r w:rsidR="001B7DFE">
              <w:rPr>
                <w:noProof/>
                <w:webHidden/>
              </w:rPr>
              <w:fldChar w:fldCharType="separate"/>
            </w:r>
            <w:r w:rsidR="001B7DFE">
              <w:rPr>
                <w:noProof/>
                <w:webHidden/>
              </w:rPr>
              <w:t>57</w:t>
            </w:r>
            <w:r w:rsidR="001B7DFE">
              <w:rPr>
                <w:noProof/>
                <w:webHidden/>
              </w:rPr>
              <w:fldChar w:fldCharType="end"/>
            </w:r>
          </w:hyperlink>
        </w:p>
        <w:p w14:paraId="22FF244D" w14:textId="4D9413E9" w:rsidR="001B7DFE"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72" w:history="1">
            <w:r w:rsidR="001B7DFE" w:rsidRPr="00F756F9">
              <w:rPr>
                <w:rStyle w:val="Hyperlink"/>
                <w:noProof/>
              </w:rPr>
              <w:t>9.1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Schlussfolgerung / Projekterfahrung</w:t>
            </w:r>
            <w:r w:rsidR="001B7DFE">
              <w:rPr>
                <w:noProof/>
                <w:webHidden/>
              </w:rPr>
              <w:tab/>
            </w:r>
            <w:r w:rsidR="001B7DFE">
              <w:rPr>
                <w:noProof/>
                <w:webHidden/>
              </w:rPr>
              <w:fldChar w:fldCharType="begin"/>
            </w:r>
            <w:r w:rsidR="001B7DFE">
              <w:rPr>
                <w:noProof/>
                <w:webHidden/>
              </w:rPr>
              <w:instrText xml:space="preserve"> PAGEREF _Toc129350272 \h </w:instrText>
            </w:r>
            <w:r w:rsidR="001B7DFE">
              <w:rPr>
                <w:noProof/>
                <w:webHidden/>
              </w:rPr>
            </w:r>
            <w:r w:rsidR="001B7DFE">
              <w:rPr>
                <w:noProof/>
                <w:webHidden/>
              </w:rPr>
              <w:fldChar w:fldCharType="separate"/>
            </w:r>
            <w:r w:rsidR="001B7DFE">
              <w:rPr>
                <w:noProof/>
                <w:webHidden/>
              </w:rPr>
              <w:t>57</w:t>
            </w:r>
            <w:r w:rsidR="001B7DFE">
              <w:rPr>
                <w:noProof/>
                <w:webHidden/>
              </w:rPr>
              <w:fldChar w:fldCharType="end"/>
            </w:r>
          </w:hyperlink>
        </w:p>
        <w:p w14:paraId="312068D4" w14:textId="11F0856B" w:rsidR="001B7DFE"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50273" w:history="1">
            <w:r w:rsidR="001B7DFE" w:rsidRPr="00F756F9">
              <w:rPr>
                <w:rStyle w:val="Hyperlink"/>
                <w:noProof/>
              </w:rPr>
              <w:t>10</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Projektterminplanung</w:t>
            </w:r>
            <w:r w:rsidR="001B7DFE">
              <w:rPr>
                <w:noProof/>
                <w:webHidden/>
              </w:rPr>
              <w:tab/>
            </w:r>
            <w:r w:rsidR="001B7DFE">
              <w:rPr>
                <w:noProof/>
                <w:webHidden/>
              </w:rPr>
              <w:fldChar w:fldCharType="begin"/>
            </w:r>
            <w:r w:rsidR="001B7DFE">
              <w:rPr>
                <w:noProof/>
                <w:webHidden/>
              </w:rPr>
              <w:instrText xml:space="preserve"> PAGEREF _Toc129350273 \h </w:instrText>
            </w:r>
            <w:r w:rsidR="001B7DFE">
              <w:rPr>
                <w:noProof/>
                <w:webHidden/>
              </w:rPr>
            </w:r>
            <w:r w:rsidR="001B7DFE">
              <w:rPr>
                <w:noProof/>
                <w:webHidden/>
              </w:rPr>
              <w:fldChar w:fldCharType="separate"/>
            </w:r>
            <w:r w:rsidR="001B7DFE">
              <w:rPr>
                <w:noProof/>
                <w:webHidden/>
              </w:rPr>
              <w:t>58</w:t>
            </w:r>
            <w:r w:rsidR="001B7DFE">
              <w:rPr>
                <w:noProof/>
                <w:webHidden/>
              </w:rPr>
              <w:fldChar w:fldCharType="end"/>
            </w:r>
          </w:hyperlink>
        </w:p>
        <w:p w14:paraId="4362521A" w14:textId="7A358289" w:rsidR="001B7DFE"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50274" w:history="1">
            <w:r w:rsidR="001B7DFE" w:rsidRPr="00F756F9">
              <w:rPr>
                <w:rStyle w:val="Hyperlink"/>
                <w:noProof/>
              </w:rPr>
              <w:t>10.1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Simon Angerer</w:t>
            </w:r>
            <w:r w:rsidR="001B7DFE">
              <w:rPr>
                <w:noProof/>
                <w:webHidden/>
              </w:rPr>
              <w:tab/>
            </w:r>
            <w:r w:rsidR="001B7DFE">
              <w:rPr>
                <w:noProof/>
                <w:webHidden/>
              </w:rPr>
              <w:fldChar w:fldCharType="begin"/>
            </w:r>
            <w:r w:rsidR="001B7DFE">
              <w:rPr>
                <w:noProof/>
                <w:webHidden/>
              </w:rPr>
              <w:instrText xml:space="preserve"> PAGEREF _Toc129350274 \h </w:instrText>
            </w:r>
            <w:r w:rsidR="001B7DFE">
              <w:rPr>
                <w:noProof/>
                <w:webHidden/>
              </w:rPr>
            </w:r>
            <w:r w:rsidR="001B7DFE">
              <w:rPr>
                <w:noProof/>
                <w:webHidden/>
              </w:rPr>
              <w:fldChar w:fldCharType="separate"/>
            </w:r>
            <w:r w:rsidR="001B7DFE">
              <w:rPr>
                <w:noProof/>
                <w:webHidden/>
              </w:rPr>
              <w:t>58</w:t>
            </w:r>
            <w:r w:rsidR="001B7DFE">
              <w:rPr>
                <w:noProof/>
                <w:webHidden/>
              </w:rPr>
              <w:fldChar w:fldCharType="end"/>
            </w:r>
          </w:hyperlink>
        </w:p>
        <w:p w14:paraId="2DF4750E" w14:textId="3846660E" w:rsidR="001B7DFE"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50275" w:history="1">
            <w:r w:rsidR="001B7DFE" w:rsidRPr="00F756F9">
              <w:rPr>
                <w:rStyle w:val="Hyperlink"/>
                <w:noProof/>
              </w:rPr>
              <w:t>10.2</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Patrick Edelmann</w:t>
            </w:r>
            <w:r w:rsidR="001B7DFE">
              <w:rPr>
                <w:noProof/>
                <w:webHidden/>
              </w:rPr>
              <w:tab/>
            </w:r>
            <w:r w:rsidR="001B7DFE">
              <w:rPr>
                <w:noProof/>
                <w:webHidden/>
              </w:rPr>
              <w:fldChar w:fldCharType="begin"/>
            </w:r>
            <w:r w:rsidR="001B7DFE">
              <w:rPr>
                <w:noProof/>
                <w:webHidden/>
              </w:rPr>
              <w:instrText xml:space="preserve"> PAGEREF _Toc129350275 \h </w:instrText>
            </w:r>
            <w:r w:rsidR="001B7DFE">
              <w:rPr>
                <w:noProof/>
                <w:webHidden/>
              </w:rPr>
            </w:r>
            <w:r w:rsidR="001B7DFE">
              <w:rPr>
                <w:noProof/>
                <w:webHidden/>
              </w:rPr>
              <w:fldChar w:fldCharType="separate"/>
            </w:r>
            <w:r w:rsidR="001B7DFE">
              <w:rPr>
                <w:noProof/>
                <w:webHidden/>
              </w:rPr>
              <w:t>58</w:t>
            </w:r>
            <w:r w:rsidR="001B7DFE">
              <w:rPr>
                <w:noProof/>
                <w:webHidden/>
              </w:rPr>
              <w:fldChar w:fldCharType="end"/>
            </w:r>
          </w:hyperlink>
        </w:p>
        <w:p w14:paraId="163B6A1D" w14:textId="741CF221" w:rsidR="001B7DFE"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50276" w:history="1">
            <w:r w:rsidR="001B7DFE" w:rsidRPr="00F756F9">
              <w:rPr>
                <w:rStyle w:val="Hyperlink"/>
                <w:noProof/>
              </w:rPr>
              <w:t>11</w:t>
            </w:r>
            <w:r w:rsidR="001B7DFE">
              <w:rPr>
                <w:rFonts w:asciiTheme="minorHAnsi" w:eastAsiaTheme="minorEastAsia" w:hAnsiTheme="minorHAnsi" w:cstheme="minorBidi"/>
                <w:noProof/>
                <w:sz w:val="22"/>
                <w:szCs w:val="22"/>
                <w:lang w:val="de-AT" w:eastAsia="de-AT"/>
              </w:rPr>
              <w:tab/>
            </w:r>
            <w:r w:rsidR="001B7DFE" w:rsidRPr="00F756F9">
              <w:rPr>
                <w:rStyle w:val="Hyperlink"/>
                <w:noProof/>
              </w:rPr>
              <w:t>Arbeitsnachweis Diplomarbeit</w:t>
            </w:r>
            <w:r w:rsidR="001B7DFE">
              <w:rPr>
                <w:noProof/>
                <w:webHidden/>
              </w:rPr>
              <w:tab/>
            </w:r>
            <w:r w:rsidR="001B7DFE">
              <w:rPr>
                <w:noProof/>
                <w:webHidden/>
              </w:rPr>
              <w:fldChar w:fldCharType="begin"/>
            </w:r>
            <w:r w:rsidR="001B7DFE">
              <w:rPr>
                <w:noProof/>
                <w:webHidden/>
              </w:rPr>
              <w:instrText xml:space="preserve"> PAGEREF _Toc129350276 \h </w:instrText>
            </w:r>
            <w:r w:rsidR="001B7DFE">
              <w:rPr>
                <w:noProof/>
                <w:webHidden/>
              </w:rPr>
            </w:r>
            <w:r w:rsidR="001B7DFE">
              <w:rPr>
                <w:noProof/>
                <w:webHidden/>
              </w:rPr>
              <w:fldChar w:fldCharType="separate"/>
            </w:r>
            <w:r w:rsidR="001B7DFE">
              <w:rPr>
                <w:noProof/>
                <w:webHidden/>
              </w:rPr>
              <w:t>59</w:t>
            </w:r>
            <w:r w:rsidR="001B7DFE">
              <w:rPr>
                <w:noProof/>
                <w:webHidden/>
              </w:rPr>
              <w:fldChar w:fldCharType="end"/>
            </w:r>
          </w:hyperlink>
        </w:p>
        <w:p w14:paraId="1E47ACDD" w14:textId="00628DB7"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129350237"/>
      <w:bookmarkStart w:id="7" w:name="_Toc343525846"/>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350238"/>
      <w:r w:rsidRPr="003B7933">
        <w:t>Vertiefende Aufgabenstellung</w:t>
      </w:r>
      <w:bookmarkEnd w:id="8"/>
    </w:p>
    <w:p w14:paraId="6B634721" w14:textId="7B46368A" w:rsidR="00AC1E1C" w:rsidRDefault="003A60EC" w:rsidP="00E06C6A">
      <w:pPr>
        <w:pStyle w:val="berschrift2"/>
      </w:pPr>
      <w:bookmarkStart w:id="9" w:name="_Toc129350239"/>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350240"/>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proofErr w:type="spellStart"/>
      <w:r w:rsidRPr="00C639A0">
        <w:rPr>
          <w:rFonts w:cs="Arial"/>
          <w:sz w:val="24"/>
          <w:lang w:val="de-AT"/>
        </w:rPr>
        <w:t>Active</w:t>
      </w:r>
      <w:proofErr w:type="spellEnd"/>
      <w:r w:rsidRPr="00C639A0">
        <w:rPr>
          <w:rFonts w:cs="Arial"/>
          <w:sz w:val="24"/>
          <w:lang w:val="de-AT"/>
        </w:rPr>
        <w:t xml:space="preser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w:t>
      </w:r>
      <w:proofErr w:type="spellStart"/>
      <w:r w:rsidRPr="00C639A0">
        <w:rPr>
          <w:rFonts w:cs="Arial"/>
          <w:sz w:val="24"/>
          <w:lang w:val="de-AT"/>
        </w:rPr>
        <w:t>Active</w:t>
      </w:r>
      <w:proofErr w:type="spellEnd"/>
      <w:r w:rsidRPr="00C639A0">
        <w:rPr>
          <w:rFonts w:cs="Arial"/>
          <w:sz w:val="24"/>
          <w:lang w:val="de-AT"/>
        </w:rPr>
        <w:t xml:space="preser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350241"/>
      <w:r>
        <w:lastRenderedPageBreak/>
        <w:t>Dokumentation der Arbeit</w:t>
      </w:r>
      <w:bookmarkEnd w:id="11"/>
    </w:p>
    <w:p w14:paraId="5F50A961" w14:textId="4263815E" w:rsidR="00240C26" w:rsidRDefault="00240C26" w:rsidP="00240C26">
      <w:pPr>
        <w:pStyle w:val="berschrift2"/>
      </w:pPr>
      <w:bookmarkStart w:id="12" w:name="_Toc129350242"/>
      <w:r>
        <w:t>Grundkonzept</w:t>
      </w:r>
      <w:bookmarkEnd w:id="12"/>
    </w:p>
    <w:p w14:paraId="0F556C25" w14:textId="72885F90"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w:t>
      </w:r>
      <w:r w:rsidR="007A69AF">
        <w:rPr>
          <w:szCs w:val="24"/>
        </w:rPr>
        <w:t>Die Verfasser</w:t>
      </w:r>
      <w:r w:rsidRPr="00FE0E7E">
        <w:rPr>
          <w:szCs w:val="24"/>
        </w:rPr>
        <w:t xml:space="preserve"> heißen Simon Angerer und Patrick Edelmann. Eine Kooperation mit einer Firma wurde versuch</w:t>
      </w:r>
      <w:r>
        <w:rPr>
          <w:szCs w:val="24"/>
        </w:rPr>
        <w:t>t</w:t>
      </w:r>
      <w:r w:rsidRPr="00FE0E7E">
        <w:rPr>
          <w:szCs w:val="24"/>
        </w:rPr>
        <w:t xml:space="preserve">, jedoch ohne Erfolg. </w:t>
      </w:r>
      <w:bookmarkStart w:id="13" w:name="_Toc492122948"/>
    </w:p>
    <w:p w14:paraId="37DF0107" w14:textId="35CCCF9C" w:rsidR="00E06C6A" w:rsidRDefault="00240C26" w:rsidP="00240C26">
      <w:pPr>
        <w:pStyle w:val="berschrift2"/>
      </w:pPr>
      <w:bookmarkStart w:id="14" w:name="_Toc129350243"/>
      <w:r>
        <w:lastRenderedPageBreak/>
        <w:t>Theoretischer Teil</w:t>
      </w:r>
      <w:bookmarkEnd w:id="14"/>
      <w:r>
        <w:t xml:space="preserve"> </w:t>
      </w:r>
    </w:p>
    <w:p w14:paraId="0D4570D0" w14:textId="0008200C" w:rsidR="00240C26" w:rsidRDefault="00240C26" w:rsidP="00240C26">
      <w:pPr>
        <w:pStyle w:val="berschrift3"/>
      </w:pPr>
      <w:bookmarkStart w:id="15" w:name="_Toc129350244"/>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0822BF12" w:rsidR="000E2C8A" w:rsidRDefault="000E2C8A" w:rsidP="00D4476A">
      <w:pPr>
        <w:pStyle w:val="berschrift4"/>
      </w:pPr>
      <w:r>
        <w:lastRenderedPageBreak/>
        <w:t>Aufbau</w:t>
      </w:r>
    </w:p>
    <w:p w14:paraId="3FBB8370" w14:textId="65150DCD"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CF4E685" w:rsidR="00312393" w:rsidRPr="0018261A" w:rsidRDefault="00312393">
      <w:pPr>
        <w:pStyle w:val="Listenabsatz"/>
        <w:numPr>
          <w:ilvl w:val="0"/>
          <w:numId w:val="9"/>
        </w:numPr>
        <w:suppressAutoHyphens w:val="0"/>
        <w:spacing w:after="160" w:line="259" w:lineRule="auto"/>
        <w:jc w:val="left"/>
        <w:rPr>
          <w:b/>
          <w:szCs w:val="24"/>
          <w:lang w:val="de-AT"/>
        </w:rPr>
      </w:pPr>
      <w:proofErr w:type="spellStart"/>
      <w:r w:rsidRPr="0018261A">
        <w:rPr>
          <w:b/>
          <w:szCs w:val="24"/>
          <w:lang w:val="de-AT"/>
        </w:rPr>
        <w:t>htype</w:t>
      </w:r>
      <w:proofErr w:type="spellEnd"/>
      <w:r w:rsidRPr="0018261A">
        <w:rPr>
          <w:b/>
          <w:szCs w:val="24"/>
          <w:lang w:val="de-AT"/>
        </w:rPr>
        <w:t xml:space="preserve">: </w:t>
      </w:r>
      <w:r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Pr="0018261A">
        <w:rPr>
          <w:szCs w:val="24"/>
          <w:lang w:val="de-AT"/>
        </w:rPr>
        <w:t xml:space="preserve"> 802 Netzwerk)</w:t>
      </w:r>
    </w:p>
    <w:p w14:paraId="0F1BC1A9" w14:textId="7D2912C2"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5D528B6E"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2797FACD"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2BC19A35" w:rsidR="00312393" w:rsidRPr="00DF5B95" w:rsidRDefault="00FC55A1">
      <w:pPr>
        <w:pStyle w:val="Listenabsatz"/>
        <w:numPr>
          <w:ilvl w:val="0"/>
          <w:numId w:val="9"/>
        </w:numPr>
        <w:suppressAutoHyphens w:val="0"/>
        <w:spacing w:after="160" w:line="259" w:lineRule="auto"/>
        <w:jc w:val="left"/>
        <w:rPr>
          <w:szCs w:val="24"/>
        </w:rPr>
      </w:pPr>
      <w:r w:rsidRPr="005F7241">
        <w:rPr>
          <w:b/>
          <w:noProof/>
          <w:szCs w:val="24"/>
          <w:lang w:val="de-AT"/>
        </w:rPr>
        <w:drawing>
          <wp:anchor distT="0" distB="0" distL="114300" distR="114300" simplePos="0" relativeHeight="251661318" behindDoc="1" locked="0" layoutInCell="1" allowOverlap="1" wp14:anchorId="2B6A39D5" wp14:editId="1C084EA1">
            <wp:simplePos x="0" y="0"/>
            <wp:positionH relativeFrom="page">
              <wp:posOffset>4248150</wp:posOffset>
            </wp:positionH>
            <wp:positionV relativeFrom="paragraph">
              <wp:posOffset>11430</wp:posOffset>
            </wp:positionV>
            <wp:extent cx="3178810" cy="2562225"/>
            <wp:effectExtent l="0" t="0" r="2540" b="9525"/>
            <wp:wrapTight wrapText="bothSides">
              <wp:wrapPolygon edited="0">
                <wp:start x="0" y="0"/>
                <wp:lineTo x="0" y="21520"/>
                <wp:lineTo x="21488" y="21520"/>
                <wp:lineTo x="21488" y="0"/>
                <wp:lineTo x="0" y="0"/>
              </wp:wrapPolygon>
            </wp:wrapTight>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178810" cy="2562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2393" w:rsidRPr="00DF5B95">
        <w:rPr>
          <w:b/>
          <w:bCs/>
          <w:szCs w:val="24"/>
        </w:rPr>
        <w:t>secs</w:t>
      </w:r>
      <w:proofErr w:type="spellEnd"/>
      <w:r w:rsidR="00312393" w:rsidRPr="00DF5B95">
        <w:rPr>
          <w:b/>
          <w:bCs/>
          <w:szCs w:val="24"/>
        </w:rPr>
        <w:t xml:space="preserve">: </w:t>
      </w:r>
      <w:r w:rsidR="00312393" w:rsidRPr="00DF5B95">
        <w:rPr>
          <w:szCs w:val="24"/>
        </w:rPr>
        <w:t>Zeit nach dem Start des Clients in sec</w:t>
      </w:r>
    </w:p>
    <w:p w14:paraId="41FDCD18" w14:textId="614EAC7A"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DAF9CA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3A3C68F7" w:rsidR="00312393" w:rsidRPr="00CF3500" w:rsidRDefault="00090A98">
      <w:pPr>
        <w:pStyle w:val="Listenabsatz"/>
        <w:numPr>
          <w:ilvl w:val="0"/>
          <w:numId w:val="9"/>
        </w:numPr>
        <w:suppressAutoHyphens w:val="0"/>
        <w:spacing w:after="160" w:line="259" w:lineRule="auto"/>
        <w:jc w:val="left"/>
        <w:rPr>
          <w:szCs w:val="24"/>
          <w:lang w:val="en-US"/>
        </w:rPr>
      </w:pPr>
      <w:r>
        <w:rPr>
          <w:noProof/>
        </w:rPr>
        <mc:AlternateContent>
          <mc:Choice Requires="wps">
            <w:drawing>
              <wp:anchor distT="0" distB="0" distL="114300" distR="114300" simplePos="0" relativeHeight="251658243" behindDoc="0" locked="0" layoutInCell="1" allowOverlap="1" wp14:anchorId="4B8905B2" wp14:editId="789708BA">
                <wp:simplePos x="0" y="0"/>
                <wp:positionH relativeFrom="column">
                  <wp:posOffset>3157093</wp:posOffset>
                </wp:positionH>
                <wp:positionV relativeFrom="paragraph">
                  <wp:posOffset>100914</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3AA69F65" w:rsidR="00C91386" w:rsidRPr="002C0F5E" w:rsidRDefault="00C91386" w:rsidP="00090A98">
                            <w:pPr>
                              <w:pStyle w:val="Beschriftung"/>
                              <w:rPr>
                                <w:noProof/>
                                <w:sz w:val="24"/>
                                <w:szCs w:val="20"/>
                              </w:rPr>
                            </w:pPr>
                            <w:bookmarkStart w:id="16" w:name="_Toc129303241"/>
                            <w:bookmarkStart w:id="17" w:name="_Toc129696876"/>
                            <w:r>
                              <w:t xml:space="preserve">Abbildung </w:t>
                            </w:r>
                            <w:r>
                              <w:fldChar w:fldCharType="begin"/>
                            </w:r>
                            <w:r>
                              <w:instrText xml:space="preserve"> SEQ Abbildung \* ARABIC </w:instrText>
                            </w:r>
                            <w:r>
                              <w:fldChar w:fldCharType="separate"/>
                            </w:r>
                            <w:r w:rsidR="002D053D">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48.6pt;margin-top:7.95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" stroked="f">
                <v:textbox style="mso-fit-shape-to-text:t" inset="0,0,0,0">
                  <w:txbxContent>
                    <w:p w14:paraId="4509D0DE" w14:textId="3AA69F65" w:rsidR="00C91386" w:rsidRPr="002C0F5E" w:rsidRDefault="00C91386" w:rsidP="00090A98">
                      <w:pPr>
                        <w:pStyle w:val="Beschriftung"/>
                        <w:rPr>
                          <w:noProof/>
                          <w:sz w:val="24"/>
                          <w:szCs w:val="20"/>
                        </w:rPr>
                      </w:pPr>
                      <w:bookmarkStart w:id="18" w:name="_Toc129303241"/>
                      <w:bookmarkStart w:id="19" w:name="_Toc129696876"/>
                      <w:r>
                        <w:t xml:space="preserve">Abbildung </w:t>
                      </w:r>
                      <w:r>
                        <w:fldChar w:fldCharType="begin"/>
                      </w:r>
                      <w:r>
                        <w:instrText xml:space="preserve"> SEQ Abbildung \* ARABIC </w:instrText>
                      </w:r>
                      <w:r>
                        <w:fldChar w:fldCharType="separate"/>
                      </w:r>
                      <w:r w:rsidR="002D053D">
                        <w:rPr>
                          <w:noProof/>
                        </w:rPr>
                        <w:t>1</w:t>
                      </w:r>
                      <w:r>
                        <w:fldChar w:fldCharType="end"/>
                      </w:r>
                      <w:r>
                        <w:t xml:space="preserve"> Zeichnung eines DHCP-Paketes</w:t>
                      </w:r>
                      <w:bookmarkEnd w:id="18"/>
                      <w:bookmarkEnd w:id="19"/>
                    </w:p>
                  </w:txbxContent>
                </v:textbox>
                <w10:wrap type="square"/>
              </v:shape>
            </w:pict>
          </mc:Fallback>
        </mc:AlternateContent>
      </w:r>
      <w:r w:rsidR="00312393" w:rsidRPr="00CF3500">
        <w:rPr>
          <w:b/>
          <w:bCs/>
          <w:szCs w:val="24"/>
          <w:lang w:val="en-US"/>
        </w:rPr>
        <w:t>options</w:t>
      </w:r>
      <w:r w:rsidR="00312393"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00312393"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350245"/>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proofErr w:type="spellStart"/>
      <w:r w:rsidRPr="00517251">
        <w:rPr>
          <w:rFonts w:cs="Arial"/>
          <w:szCs w:val="24"/>
        </w:rPr>
        <w:t>Sudo</w:t>
      </w:r>
      <w:proofErr w:type="spellEnd"/>
      <w:r w:rsidRPr="00517251">
        <w:rPr>
          <w:rFonts w:cs="Arial"/>
          <w:szCs w:val="24"/>
        </w:rPr>
        <w:t xml:space="preserve">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350246"/>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350247"/>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350248"/>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350249"/>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350250"/>
      <w:r>
        <w:lastRenderedPageBreak/>
        <w:t>RFC</w:t>
      </w:r>
      <w:bookmarkEnd w:id="25"/>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proofErr w:type="spellStart"/>
      <w:r>
        <w:t>reinen</w:t>
      </w:r>
      <w:bookmarkEnd w:id="26"/>
      <w:proofErr w:type="spellEnd"/>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 xml:space="preserve">Paul </w:t>
      </w:r>
      <w:proofErr w:type="spellStart"/>
      <w:r>
        <w:t>Mockapetris</w:t>
      </w:r>
      <w:proofErr w:type="spellEnd"/>
      <w:r>
        <w:t xml:space="preserve">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7" w:name="_Toc129350251"/>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2D6978B4" w:rsidR="007E484B" w:rsidRPr="007E484B" w:rsidRDefault="00A751A3"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4A91346A">
                <wp:simplePos x="0" y="0"/>
                <wp:positionH relativeFrom="column">
                  <wp:posOffset>1005840</wp:posOffset>
                </wp:positionH>
                <wp:positionV relativeFrom="paragraph">
                  <wp:posOffset>4058920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60DC5E87" w:rsidR="00A751A3" w:rsidRPr="00B6293C" w:rsidRDefault="00A751A3" w:rsidP="00A751A3">
                            <w:pPr>
                              <w:pStyle w:val="Beschriftung"/>
                              <w:rPr>
                                <w:noProof/>
                                <w:sz w:val="24"/>
                                <w:szCs w:val="20"/>
                              </w:rPr>
                            </w:pPr>
                            <w:bookmarkStart w:id="28" w:name="_Toc129696877"/>
                            <w:r>
                              <w:t xml:space="preserve">Abbildung </w:t>
                            </w:r>
                            <w:r>
                              <w:fldChar w:fldCharType="begin"/>
                            </w:r>
                            <w:r>
                              <w:instrText xml:space="preserve"> SEQ Abbildung \* ARABIC </w:instrText>
                            </w:r>
                            <w:r>
                              <w:fldChar w:fldCharType="separate"/>
                            </w:r>
                            <w:r w:rsidR="002D053D">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79.2pt;margin-top:319.6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" stroked="f">
                <v:textbox style="mso-fit-shape-to-text:t" inset="0,0,0,0">
                  <w:txbxContent>
                    <w:p w14:paraId="3A0D5B04" w14:textId="60DC5E87" w:rsidR="00A751A3" w:rsidRPr="00B6293C" w:rsidRDefault="00A751A3" w:rsidP="00A751A3">
                      <w:pPr>
                        <w:pStyle w:val="Beschriftung"/>
                        <w:rPr>
                          <w:noProof/>
                          <w:sz w:val="24"/>
                          <w:szCs w:val="20"/>
                        </w:rPr>
                      </w:pPr>
                      <w:bookmarkStart w:id="29" w:name="_Toc129696877"/>
                      <w:r>
                        <w:t xml:space="preserve">Abbildung </w:t>
                      </w:r>
                      <w:r>
                        <w:fldChar w:fldCharType="begin"/>
                      </w:r>
                      <w:r>
                        <w:instrText xml:space="preserve"> SEQ Abbildung \* ARABIC </w:instrText>
                      </w:r>
                      <w:r>
                        <w:fldChar w:fldCharType="separate"/>
                      </w:r>
                      <w:r w:rsidR="002D053D">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63946608">
            <wp:simplePos x="0" y="0"/>
            <wp:positionH relativeFrom="margin">
              <wp:posOffset>1005840</wp:posOffset>
            </wp:positionH>
            <wp:positionV relativeFrom="page">
              <wp:posOffset>5648325</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t>
      </w:r>
      <w:proofErr w:type="gramStart"/>
      <w:r w:rsidR="007E484B" w:rsidRPr="007E484B">
        <w:rPr>
          <w:lang w:val="de-AT"/>
        </w:rPr>
        <w:t>werden</w:t>
      </w:r>
      <w:proofErr w:type="gramEnd"/>
      <w:r w:rsidR="007E484B" w:rsidRPr="007E484B">
        <w:rPr>
          <w:lang w:val="de-AT"/>
        </w:rPr>
        <w:t xml:space="preserve">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007E484B"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w:t>
      </w:r>
      <w:proofErr w:type="spellStart"/>
      <w:r w:rsidRPr="007E484B">
        <w:rPr>
          <w:lang w:val="de-AT"/>
        </w:rPr>
        <w:t>Application</w:t>
      </w:r>
      <w:proofErr w:type="spellEnd"/>
      <w:r w:rsidRPr="007E484B">
        <w:rPr>
          <w:lang w:val="de-AT"/>
        </w:rPr>
        <w:t xml:space="preserve">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284C176F" w:rsidR="00455039" w:rsidRDefault="00455039" w:rsidP="00455039">
      <w:pPr>
        <w:pStyle w:val="Beschriftung"/>
      </w:pPr>
      <w:bookmarkStart w:id="30" w:name="_Toc129696878"/>
      <w:r>
        <w:t xml:space="preserve">Abbildung </w:t>
      </w:r>
      <w:r>
        <w:fldChar w:fldCharType="begin"/>
      </w:r>
      <w:r>
        <w:instrText xml:space="preserve"> SEQ Abbildung \* ARABIC </w:instrText>
      </w:r>
      <w:r>
        <w:fldChar w:fldCharType="separate"/>
      </w:r>
      <w:r w:rsidR="002D053D">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350252"/>
      <w:r>
        <w:lastRenderedPageBreak/>
        <w:t>Normaler Benutzer</w:t>
      </w:r>
      <w:bookmarkEnd w:id="31"/>
    </w:p>
    <w:p w14:paraId="3A3CBD5B" w14:textId="77777777" w:rsidR="0075108C" w:rsidRPr="000B1F59" w:rsidRDefault="0075108C" w:rsidP="0075108C">
      <w:r w:rsidRPr="42152671">
        <w:t xml:space="preserve">Das Verwenden eines normalen Benutzers erhöht die Sicherheit im System selbst. Linux löst das Problem der sofortigen Administrator-Rechte beim erstmaligen Einschalten (Windows: erster Benutzer= Administrator), mit dem </w:t>
      </w:r>
      <w:proofErr w:type="spellStart"/>
      <w:r w:rsidRPr="42152671">
        <w:t>Sudo</w:t>
      </w:r>
      <w:proofErr w:type="spellEnd"/>
      <w:r w:rsidRPr="42152671">
        <w:t xml:space="preserve"> Befehl.  Das bedeutet nicht, dass der Admin-Status nicht mehr verwendet werden kann, sondern dass man Admin-Rechte nurmehr durch das Eingeben des dann gefragten </w:t>
      </w:r>
      <w:proofErr w:type="spellStart"/>
      <w:r w:rsidRPr="42152671">
        <w:t>sudo</w:t>
      </w:r>
      <w:proofErr w:type="spellEnd"/>
      <w:r w:rsidRPr="42152671">
        <w:t>-Passwortes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350253"/>
      <w:proofErr w:type="spellStart"/>
      <w:r>
        <w:lastRenderedPageBreak/>
        <w:t>Active</w:t>
      </w:r>
      <w:proofErr w:type="spellEnd"/>
      <w:r>
        <w:t xml:space="preser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DD4B3E">
      <w:pPr>
        <w:keepNext/>
        <w:jc w:val="center"/>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71F6ED8E" w:rsidR="00A93F44" w:rsidRPr="00A93F44" w:rsidRDefault="00A93F44" w:rsidP="00DD4B3E">
      <w:pPr>
        <w:pStyle w:val="Beschriftung"/>
        <w:jc w:val="center"/>
      </w:pPr>
      <w:bookmarkStart w:id="33" w:name="_Toc129696879"/>
      <w:r>
        <w:t xml:space="preserve">Abbildung </w:t>
      </w:r>
      <w:r>
        <w:fldChar w:fldCharType="begin"/>
      </w:r>
      <w:r>
        <w:instrText xml:space="preserve"> SEQ Abbildung \* ARABIC </w:instrText>
      </w:r>
      <w:r>
        <w:fldChar w:fldCharType="separate"/>
      </w:r>
      <w:r w:rsidR="002D053D">
        <w:rPr>
          <w:noProof/>
        </w:rPr>
        <w:t>4</w:t>
      </w:r>
      <w:r>
        <w:fldChar w:fldCharType="end"/>
      </w:r>
      <w:r>
        <w:t xml:space="preserve"> Vereinfachte Darstellung - </w:t>
      </w:r>
      <w:proofErr w:type="spellStart"/>
      <w:r>
        <w:t>Active</w:t>
      </w:r>
      <w:proofErr w:type="spellEnd"/>
      <w:r>
        <w:t xml:space="preserve"> Directory; </w:t>
      </w:r>
      <w:r w:rsidRPr="004163D0">
        <w:t>https://www.ionos.at/digitalguide/server/knowhow/was-ist-active-directory/</w:t>
      </w:r>
      <w:bookmarkEnd w:id="33"/>
    </w:p>
    <w:p w14:paraId="0F14468B" w14:textId="77777777" w:rsidR="00E6320D" w:rsidRDefault="00E6320D" w:rsidP="00E6320D"/>
    <w:p w14:paraId="670CDCBA" w14:textId="77777777" w:rsidR="00FE1FC6" w:rsidRDefault="003233FF" w:rsidP="00E6320D">
      <w:pPr>
        <w:pStyle w:val="berschrift3"/>
      </w:pPr>
      <w:bookmarkStart w:id="34" w:name="_Toc129350254"/>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w:t>
      </w:r>
      <w:proofErr w:type="gramStart"/>
      <w:r w:rsidRPr="159227C0">
        <w:t>eine relativ</w:t>
      </w:r>
      <w:proofErr w:type="gramEnd"/>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proofErr w:type="spellStart"/>
      <w:r>
        <w:lastRenderedPageBreak/>
        <w:t>Stateful</w:t>
      </w:r>
      <w:proofErr w:type="spellEnd"/>
      <w:r>
        <w:t xml:space="preserve"> </w:t>
      </w:r>
      <w:proofErr w:type="spellStart"/>
      <w:r>
        <w:t>Inspection</w:t>
      </w:r>
      <w:proofErr w:type="spellEnd"/>
      <w:r>
        <w:t xml:space="preserve"> Firewall</w:t>
      </w:r>
    </w:p>
    <w:p w14:paraId="1EAD8909" w14:textId="727109EA" w:rsidR="00D2523D" w:rsidRDefault="00545A84" w:rsidP="00D2523D">
      <w:proofErr w:type="spellStart"/>
      <w:r w:rsidRPr="159227C0">
        <w:t>Stateful</w:t>
      </w:r>
      <w:proofErr w:type="spellEnd"/>
      <w:r w:rsidRPr="159227C0">
        <w:t xml:space="preserve"> </w:t>
      </w:r>
      <w:proofErr w:type="spellStart"/>
      <w:r w:rsidRPr="159227C0">
        <w:t>Inspection</w:t>
      </w:r>
      <w:proofErr w:type="spellEnd"/>
      <w:r w:rsidRPr="159227C0">
        <w:t xml:space="preserve">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w:t>
      </w:r>
      <w:proofErr w:type="spellStart"/>
      <w:r w:rsidRPr="159227C0">
        <w:t>Application</w:t>
      </w:r>
      <w:proofErr w:type="spellEnd"/>
      <w:r w:rsidRPr="159227C0">
        <w:t xml:space="preserve">-Layer. Er überwacht, anders als der Paket-Filter, nicht nur </w:t>
      </w:r>
      <w:r w:rsidR="00A751A3" w:rsidRPr="159227C0">
        <w:t>spezifisch programmierten Pakets</w:t>
      </w:r>
      <w:r w:rsidRPr="159227C0">
        <w:t xml:space="preserve">, sondern analysiert den Traffic auf dem </w:t>
      </w:r>
      <w:proofErr w:type="spellStart"/>
      <w:r w:rsidRPr="159227C0">
        <w:t>Application</w:t>
      </w:r>
      <w:proofErr w:type="spellEnd"/>
      <w:r w:rsidRPr="159227C0">
        <w:t xml:space="preserve">-Layer.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29350255"/>
      <w:r>
        <w:lastRenderedPageBreak/>
        <w:t>Praktischer Teil</w:t>
      </w:r>
      <w:bookmarkEnd w:id="35"/>
    </w:p>
    <w:p w14:paraId="257A7312" w14:textId="722E75AB" w:rsidR="005127E8" w:rsidRDefault="005127E8" w:rsidP="005127E8">
      <w:pPr>
        <w:pStyle w:val="berschrift3"/>
      </w:pPr>
      <w:bookmarkStart w:id="36" w:name="_Toc129350256"/>
      <w:r>
        <w:t>Praktische Umsetzung</w:t>
      </w:r>
      <w:bookmarkEnd w:id="36"/>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29350257"/>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5"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DD4B3E">
      <w:pPr>
        <w:keepNext/>
        <w:jc w:val="center"/>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0EB4FBB2" w:rsidR="00AC55F3" w:rsidRDefault="00C91386" w:rsidP="00E12B80">
      <w:pPr>
        <w:pStyle w:val="Beschriftung"/>
        <w:ind w:firstLine="708"/>
        <w:jc w:val="left"/>
      </w:pPr>
      <w:bookmarkStart w:id="38" w:name="_Toc129696880"/>
      <w:r>
        <w:t xml:space="preserve">Abbildung </w:t>
      </w:r>
      <w:r>
        <w:fldChar w:fldCharType="begin"/>
      </w:r>
      <w:r>
        <w:instrText xml:space="preserve"> SEQ Abbildung \* ARABIC </w:instrText>
      </w:r>
      <w:r>
        <w:fldChar w:fldCharType="separate"/>
      </w:r>
      <w:r w:rsidR="002D053D">
        <w:rPr>
          <w:noProof/>
        </w:rPr>
        <w:t>5</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DD4B3E">
      <w:pPr>
        <w:keepNext/>
        <w:jc w:val="center"/>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3E009E70" w:rsidR="00AC55F3" w:rsidRPr="00AC55F3" w:rsidRDefault="00C91386" w:rsidP="00E12B80">
      <w:pPr>
        <w:pStyle w:val="Beschriftung"/>
        <w:ind w:left="1416" w:firstLine="708"/>
        <w:jc w:val="left"/>
      </w:pPr>
      <w:bookmarkStart w:id="39" w:name="_Toc129696881"/>
      <w:r>
        <w:t xml:space="preserve">Abbildung </w:t>
      </w:r>
      <w:r>
        <w:fldChar w:fldCharType="begin"/>
      </w:r>
      <w:r>
        <w:instrText xml:space="preserve"> SEQ Abbildung \* ARABIC </w:instrText>
      </w:r>
      <w:r>
        <w:fldChar w:fldCharType="separate"/>
      </w:r>
      <w:r w:rsidR="002D053D">
        <w:rPr>
          <w:noProof/>
        </w:rPr>
        <w:t>6</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DD4B3E">
      <w:pPr>
        <w:keepNext/>
        <w:jc w:val="center"/>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70AE8F51" w:rsidR="00AC55F3" w:rsidRDefault="00E12B80" w:rsidP="00E12B80">
      <w:pPr>
        <w:pStyle w:val="Beschriftung"/>
        <w:ind w:left="708" w:firstLine="156"/>
        <w:jc w:val="left"/>
      </w:pPr>
      <w:r>
        <w:t xml:space="preserve">     </w:t>
      </w:r>
      <w:bookmarkStart w:id="40" w:name="_Toc129696882"/>
      <w:r w:rsidR="00C91386">
        <w:t xml:space="preserve">Abbildung </w:t>
      </w:r>
      <w:r w:rsidR="00C91386">
        <w:fldChar w:fldCharType="begin"/>
      </w:r>
      <w:r w:rsidR="00C91386">
        <w:instrText xml:space="preserve"> SEQ Abbildung \* ARABIC </w:instrText>
      </w:r>
      <w:r w:rsidR="00C91386">
        <w:fldChar w:fldCharType="separate"/>
      </w:r>
      <w:r w:rsidR="002D053D">
        <w:rPr>
          <w:noProof/>
        </w:rPr>
        <w:t>7</w:t>
      </w:r>
      <w:r w:rsidR="00C91386">
        <w:fldChar w:fldCharType="end"/>
      </w:r>
      <w:r w:rsidR="00C91386">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1553133E" w:rsidR="00C91386" w:rsidRDefault="008C63DF" w:rsidP="00E12B80">
      <w:pPr>
        <w:keepNext/>
        <w:jc w:val="center"/>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2F15DD22" w:rsidR="008C63DF" w:rsidRDefault="00E12B80" w:rsidP="00E12B80">
      <w:pPr>
        <w:pStyle w:val="Beschriftung"/>
        <w:ind w:left="708" w:firstLine="156"/>
        <w:jc w:val="left"/>
      </w:pPr>
      <w:r>
        <w:t xml:space="preserve">      </w:t>
      </w:r>
      <w:bookmarkStart w:id="41" w:name="_Toc129696883"/>
      <w:r w:rsidR="00C91386">
        <w:t xml:space="preserve">Abbildung </w:t>
      </w:r>
      <w:r w:rsidR="00C91386">
        <w:fldChar w:fldCharType="begin"/>
      </w:r>
      <w:r w:rsidR="00C91386">
        <w:instrText xml:space="preserve"> SEQ Abbildung \* ARABIC </w:instrText>
      </w:r>
      <w:r w:rsidR="00C91386">
        <w:fldChar w:fldCharType="separate"/>
      </w:r>
      <w:r w:rsidR="002D053D">
        <w:rPr>
          <w:noProof/>
        </w:rPr>
        <w:t>8</w:t>
      </w:r>
      <w:r w:rsidR="00C91386">
        <w:fldChar w:fldCharType="end"/>
      </w:r>
      <w:r w:rsidR="00C91386">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DD4B3E">
      <w:pPr>
        <w:keepNext/>
        <w:jc w:val="center"/>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3273520A" w:rsidR="00AC55F3" w:rsidRPr="00AC55F3" w:rsidRDefault="00E12B80" w:rsidP="00E12B80">
      <w:pPr>
        <w:pStyle w:val="Beschriftung"/>
        <w:jc w:val="left"/>
      </w:pPr>
      <w:r>
        <w:t xml:space="preserve">      </w:t>
      </w:r>
      <w:r>
        <w:tab/>
      </w:r>
      <w:r>
        <w:tab/>
        <w:t xml:space="preserve">   </w:t>
      </w:r>
      <w:bookmarkStart w:id="42" w:name="_Toc129696884"/>
      <w:r w:rsidR="00C91386">
        <w:t xml:space="preserve">Abbildung </w:t>
      </w:r>
      <w:r w:rsidR="00C91386">
        <w:fldChar w:fldCharType="begin"/>
      </w:r>
      <w:r w:rsidR="00C91386">
        <w:instrText xml:space="preserve"> SEQ Abbildung \* ARABIC </w:instrText>
      </w:r>
      <w:r w:rsidR="00C91386">
        <w:fldChar w:fldCharType="separate"/>
      </w:r>
      <w:r w:rsidR="002D053D">
        <w:rPr>
          <w:noProof/>
        </w:rPr>
        <w:t>9</w:t>
      </w:r>
      <w:r w:rsidR="00C91386">
        <w:fldChar w:fldCharType="end"/>
      </w:r>
      <w:r w:rsidR="00C91386">
        <w:t xml:space="preserve"> Profil des Server Benutzers anlegen</w:t>
      </w:r>
      <w:bookmarkEnd w:id="42"/>
    </w:p>
    <w:p w14:paraId="1CC96665" w14:textId="555350CC" w:rsidR="00752AAF" w:rsidRDefault="00752AAF" w:rsidP="00D4476A">
      <w:pPr>
        <w:pStyle w:val="berschrift4"/>
      </w:pPr>
      <w:r>
        <w:t xml:space="preserve">SSH </w:t>
      </w:r>
    </w:p>
    <w:p w14:paraId="446B04D7" w14:textId="6E52C14C" w:rsidR="008C63DF" w:rsidRDefault="008C63DF" w:rsidP="008C63DF">
      <w:r>
        <w:t>Man kann bei der Installierung auswählen, ob man ein SSH</w:t>
      </w:r>
      <w:r w:rsidR="00003375">
        <w:fldChar w:fldCharType="begin"/>
      </w:r>
      <w:r w:rsidR="00003375">
        <w:instrText xml:space="preserve"> XE </w:instrText>
      </w:r>
      <w:r w:rsidR="00E12B80">
        <w:instrText>„</w:instrText>
      </w:r>
      <w:r w:rsidR="00003375" w:rsidRPr="00822D68">
        <w:instrText>SSH</w:instrText>
      </w:r>
      <w:r w:rsidR="00E12B80">
        <w:instrText>“</w:instrText>
      </w:r>
      <w:r w:rsidR="00003375">
        <w:instrText xml:space="preserve"> \t </w:instrText>
      </w:r>
      <w:r w:rsidR="00E12B80">
        <w:instrText>„</w:instrText>
      </w:r>
      <w:r w:rsidR="00003375" w:rsidRPr="00826F13">
        <w:rPr>
          <w:rFonts w:asciiTheme="minorHAnsi" w:hAnsiTheme="minorHAnsi" w:cstheme="minorHAnsi"/>
          <w:i/>
          <w:lang w:val="de-AT"/>
        </w:rPr>
        <w:instrText>Secure Shell</w:instrText>
      </w:r>
      <w:r w:rsidR="00E12B80">
        <w:instrText>“</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0C54DC9A"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E12B80">
        <w:instrText>„</w:instrText>
      </w:r>
      <w:r w:rsidR="00003375" w:rsidRPr="00147BE2">
        <w:instrText>DNS</w:instrText>
      </w:r>
      <w:r w:rsidR="00E12B80">
        <w:instrText>“</w:instrText>
      </w:r>
      <w:r w:rsidR="00003375">
        <w:instrText xml:space="preserve"> \t </w:instrText>
      </w:r>
      <w:r w:rsidR="00E12B80">
        <w:instrText>„</w:instrText>
      </w:r>
      <w:r w:rsidR="00003375" w:rsidRPr="0034728D">
        <w:rPr>
          <w:rFonts w:asciiTheme="minorHAnsi" w:hAnsiTheme="minorHAnsi" w:cstheme="minorHAnsi"/>
          <w:i/>
          <w:lang w:val="de-AT"/>
        </w:rPr>
        <w:instrText>Domian Name System</w:instrText>
      </w:r>
      <w:r w:rsidR="00E12B80">
        <w:instrText>“</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DD4B3E">
      <w:pPr>
        <w:keepNext/>
        <w:jc w:val="center"/>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705338A4" w:rsidR="008C63DF" w:rsidRDefault="00E12B80" w:rsidP="00E12B80">
      <w:pPr>
        <w:pStyle w:val="Beschriftung"/>
        <w:jc w:val="left"/>
      </w:pPr>
      <w:r>
        <w:t xml:space="preserve">             </w:t>
      </w:r>
      <w:bookmarkStart w:id="43" w:name="_Toc129696885"/>
      <w:r w:rsidR="00C91386">
        <w:t xml:space="preserve">Abbildung </w:t>
      </w:r>
      <w:r w:rsidR="00C91386">
        <w:fldChar w:fldCharType="begin"/>
      </w:r>
      <w:r w:rsidR="00C91386">
        <w:instrText xml:space="preserve"> SEQ Abbildung \* ARABIC </w:instrText>
      </w:r>
      <w:r w:rsidR="00C91386">
        <w:fldChar w:fldCharType="separate"/>
      </w:r>
      <w:r w:rsidR="002D053D">
        <w:rPr>
          <w:noProof/>
        </w:rPr>
        <w:t>10</w:t>
      </w:r>
      <w:r w:rsidR="00C91386">
        <w:fldChar w:fldCharType="end"/>
      </w:r>
      <w:r w:rsidR="00C91386">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29350258"/>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w:t>
      </w:r>
      <w:proofErr w:type="spellStart"/>
      <w:r>
        <w:t>sudo</w:t>
      </w:r>
      <w:proofErr w:type="spellEnd"/>
      <w:r>
        <w:t xml:space="preserve">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DD4B3E">
      <w:pPr>
        <w:keepNext/>
        <w:jc w:val="center"/>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4CB02912" w:rsidR="0016307B" w:rsidRDefault="00E12B80" w:rsidP="00E12B80">
      <w:pPr>
        <w:pStyle w:val="Beschriftung"/>
        <w:ind w:left="708" w:firstLine="156"/>
        <w:jc w:val="left"/>
      </w:pPr>
      <w:r>
        <w:t xml:space="preserve">        </w:t>
      </w:r>
      <w:bookmarkStart w:id="45" w:name="_Toc129696886"/>
      <w:r w:rsidR="00C91386">
        <w:t xml:space="preserve">Abbildung </w:t>
      </w:r>
      <w:r w:rsidR="00C91386">
        <w:fldChar w:fldCharType="begin"/>
      </w:r>
      <w:r w:rsidR="00C91386">
        <w:instrText xml:space="preserve"> SEQ Abbildung \* ARABIC </w:instrText>
      </w:r>
      <w:r w:rsidR="00C91386">
        <w:fldChar w:fldCharType="separate"/>
      </w:r>
      <w:r w:rsidR="002D053D">
        <w:rPr>
          <w:noProof/>
        </w:rPr>
        <w:t>11</w:t>
      </w:r>
      <w:r w:rsidR="00C91386">
        <w:fldChar w:fldCharType="end"/>
      </w:r>
      <w:r w:rsidR="00C91386">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DD4B3E">
      <w:pPr>
        <w:keepNext/>
        <w:jc w:val="center"/>
      </w:pPr>
      <w:r w:rsidRPr="00F04072">
        <w:rPr>
          <w:noProof/>
        </w:rPr>
        <w:drawing>
          <wp:inline distT="0" distB="0" distL="0" distR="0" wp14:anchorId="35DA72B8" wp14:editId="1B016698">
            <wp:extent cx="4019550" cy="306916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4074035" cy="3110763"/>
                    </a:xfrm>
                    <a:prstGeom prst="rect">
                      <a:avLst/>
                    </a:prstGeom>
                  </pic:spPr>
                </pic:pic>
              </a:graphicData>
            </a:graphic>
          </wp:inline>
        </w:drawing>
      </w:r>
    </w:p>
    <w:p w14:paraId="4104941D" w14:textId="18837E0B" w:rsidR="0016307B" w:rsidRDefault="00A67547" w:rsidP="00A67547">
      <w:pPr>
        <w:pStyle w:val="Beschriftung"/>
        <w:ind w:left="708" w:firstLine="156"/>
        <w:jc w:val="left"/>
      </w:pPr>
      <w:r>
        <w:t xml:space="preserve">       </w:t>
      </w:r>
      <w:bookmarkStart w:id="46" w:name="_Toc129696887"/>
      <w:r w:rsidR="00C91386">
        <w:t xml:space="preserve">Abbildung </w:t>
      </w:r>
      <w:r w:rsidR="00C91386">
        <w:fldChar w:fldCharType="begin"/>
      </w:r>
      <w:r w:rsidR="00C91386">
        <w:instrText xml:space="preserve"> SEQ Abbildung \* ARABIC </w:instrText>
      </w:r>
      <w:r w:rsidR="00C91386">
        <w:fldChar w:fldCharType="separate"/>
      </w:r>
      <w:r w:rsidR="002D053D">
        <w:rPr>
          <w:noProof/>
        </w:rPr>
        <w:t>12</w:t>
      </w:r>
      <w:r w:rsidR="00C91386">
        <w:fldChar w:fldCharType="end"/>
      </w:r>
      <w:r w:rsidR="00C91386">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2D053D" w:rsidRDefault="0016307B" w:rsidP="002D053D">
      <w:pPr>
        <w:pStyle w:val="HTMLVorformatiert"/>
        <w:textAlignment w:val="baseline"/>
        <w:rPr>
          <w:rFonts w:ascii="Arial" w:hAnsi="Arial" w:cs="Arial"/>
          <w:sz w:val="24"/>
          <w:szCs w:val="24"/>
        </w:rPr>
      </w:pPr>
      <w:r w:rsidRPr="002D053D">
        <w:rPr>
          <w:rFonts w:ascii="Arial" w:hAnsi="Arial" w:cs="Arial"/>
          <w:sz w:val="24"/>
          <w:szCs w:val="24"/>
        </w:rPr>
        <w:t>Nach der ganzen Konfiguration möchte man natürlich wissen, ob der DHCP-Server aktiv ist und arbeitet. Mit dem Befehl „</w:t>
      </w:r>
      <w:proofErr w:type="spellStart"/>
      <w:r w:rsidRPr="002D053D">
        <w:rPr>
          <w:rFonts w:ascii="Arial" w:hAnsi="Arial" w:cs="Arial"/>
          <w:sz w:val="24"/>
          <w:szCs w:val="24"/>
        </w:rPr>
        <w:t>ip</w:t>
      </w:r>
      <w:proofErr w:type="spellEnd"/>
      <w:r w:rsidRPr="002D053D">
        <w:rPr>
          <w:rFonts w:ascii="Arial" w:hAnsi="Arial" w:cs="Arial"/>
          <w:sz w:val="24"/>
          <w:szCs w:val="24"/>
        </w:rPr>
        <w:t xml:space="preserve"> r“ sieht man gelistet die </w:t>
      </w:r>
      <w:proofErr w:type="spellStart"/>
      <w:r w:rsidRPr="002D053D">
        <w:rPr>
          <w:rFonts w:ascii="Arial" w:hAnsi="Arial" w:cs="Arial"/>
          <w:sz w:val="24"/>
          <w:szCs w:val="24"/>
        </w:rPr>
        <w:t>default</w:t>
      </w:r>
      <w:proofErr w:type="spellEnd"/>
      <w:r w:rsidRPr="002D053D">
        <w:rPr>
          <w:rFonts w:ascii="Arial" w:hAnsi="Arial" w:cs="Arial"/>
          <w:sz w:val="24"/>
          <w:szCs w:val="24"/>
        </w:rPr>
        <w:t xml:space="preserve"> </w:t>
      </w:r>
      <w:proofErr w:type="spellStart"/>
      <w:r w:rsidRPr="002D053D">
        <w:rPr>
          <w:rFonts w:ascii="Arial" w:hAnsi="Arial" w:cs="Arial"/>
          <w:sz w:val="24"/>
          <w:szCs w:val="24"/>
        </w:rPr>
        <w:t>router</w:t>
      </w:r>
      <w:proofErr w:type="spellEnd"/>
      <w:r w:rsidRPr="002D053D">
        <w:rPr>
          <w:rFonts w:ascii="Arial" w:hAnsi="Arial" w:cs="Arial"/>
          <w:sz w:val="24"/>
          <w:szCs w:val="24"/>
        </w:rPr>
        <w:t xml:space="preserve">, welche als DHCP-Server arbeiten. Man sieht am Screenshot welche IP-Adressen via DHCP vergeben worden sind. Wie zum Beispiel die Adressen: 10.0.2.2, 10.0.2.15, 195.58.161.123 und 212.186.211.21. </w:t>
      </w:r>
      <w:r w:rsidR="002D053D" w:rsidRPr="002D053D">
        <w:rPr>
          <w:rFonts w:ascii="Arial" w:hAnsi="Arial" w:cs="Arial"/>
          <w:sz w:val="24"/>
          <w:szCs w:val="24"/>
        </w:rPr>
        <w:t xml:space="preserve">Auch mit dem </w:t>
      </w:r>
      <w:proofErr w:type="spellStart"/>
      <w:r w:rsidR="002D053D" w:rsidRPr="002D053D">
        <w:rPr>
          <w:rFonts w:ascii="Arial" w:hAnsi="Arial" w:cs="Arial"/>
          <w:sz w:val="24"/>
          <w:szCs w:val="24"/>
        </w:rPr>
        <w:t>Befhel</w:t>
      </w:r>
      <w:proofErr w:type="spellEnd"/>
      <w:r w:rsidR="002D053D" w:rsidRPr="002D053D">
        <w:rPr>
          <w:rFonts w:ascii="Arial" w:hAnsi="Arial" w:cs="Arial"/>
          <w:sz w:val="24"/>
          <w:szCs w:val="24"/>
        </w:rPr>
        <w:t xml:space="preserve"> „</w:t>
      </w:r>
      <w:proofErr w:type="spellStart"/>
      <w:r w:rsidR="002D053D" w:rsidRPr="002D053D">
        <w:rPr>
          <w:rFonts w:ascii="Arial" w:hAnsi="Arial" w:cs="Arial"/>
          <w:sz w:val="24"/>
          <w:szCs w:val="24"/>
          <w:bdr w:val="none" w:sz="0" w:space="0" w:color="auto" w:frame="1"/>
        </w:rPr>
        <w:t>sudo</w:t>
      </w:r>
      <w:proofErr w:type="spellEnd"/>
      <w:r w:rsidR="002D053D" w:rsidRPr="002D053D">
        <w:rPr>
          <w:rFonts w:ascii="Arial" w:hAnsi="Arial" w:cs="Arial"/>
          <w:sz w:val="24"/>
          <w:szCs w:val="24"/>
          <w:bdr w:val="none" w:sz="0" w:space="0" w:color="auto" w:frame="1"/>
        </w:rPr>
        <w:t xml:space="preserve"> </w:t>
      </w:r>
      <w:proofErr w:type="spellStart"/>
      <w:r w:rsidR="002D053D" w:rsidRPr="002D053D">
        <w:rPr>
          <w:rFonts w:ascii="Arial" w:hAnsi="Arial" w:cs="Arial"/>
          <w:sz w:val="24"/>
          <w:szCs w:val="24"/>
          <w:bdr w:val="none" w:sz="0" w:space="0" w:color="auto" w:frame="1"/>
        </w:rPr>
        <w:t>nmap</w:t>
      </w:r>
      <w:proofErr w:type="spellEnd"/>
      <w:r w:rsidR="002D053D" w:rsidRPr="002D053D">
        <w:rPr>
          <w:rFonts w:ascii="Arial" w:hAnsi="Arial" w:cs="Arial"/>
          <w:sz w:val="24"/>
          <w:szCs w:val="24"/>
          <w:bdr w:val="none" w:sz="0" w:space="0" w:color="auto" w:frame="1"/>
        </w:rPr>
        <w:t xml:space="preserve"> --</w:t>
      </w:r>
      <w:proofErr w:type="spellStart"/>
      <w:r w:rsidR="002D053D" w:rsidRPr="002D053D">
        <w:rPr>
          <w:rFonts w:ascii="Arial" w:hAnsi="Arial" w:cs="Arial"/>
          <w:sz w:val="24"/>
          <w:szCs w:val="24"/>
          <w:bdr w:val="none" w:sz="0" w:space="0" w:color="auto" w:frame="1"/>
        </w:rPr>
        <w:t>script</w:t>
      </w:r>
      <w:proofErr w:type="spellEnd"/>
      <w:r w:rsidR="002D053D" w:rsidRPr="002D053D">
        <w:rPr>
          <w:rFonts w:ascii="Arial" w:hAnsi="Arial" w:cs="Arial"/>
          <w:sz w:val="24"/>
          <w:szCs w:val="24"/>
          <w:bdr w:val="none" w:sz="0" w:space="0" w:color="auto" w:frame="1"/>
        </w:rPr>
        <w:t xml:space="preserve"> broadcast-</w:t>
      </w:r>
      <w:proofErr w:type="spellStart"/>
      <w:r w:rsidR="002D053D" w:rsidRPr="002D053D">
        <w:rPr>
          <w:rFonts w:ascii="Arial" w:hAnsi="Arial" w:cs="Arial"/>
          <w:sz w:val="24"/>
          <w:szCs w:val="24"/>
          <w:bdr w:val="none" w:sz="0" w:space="0" w:color="auto" w:frame="1"/>
        </w:rPr>
        <w:t>dhcp</w:t>
      </w:r>
      <w:proofErr w:type="spellEnd"/>
      <w:r w:rsidR="002D053D" w:rsidRPr="002D053D">
        <w:rPr>
          <w:rFonts w:ascii="Arial" w:hAnsi="Arial" w:cs="Arial"/>
          <w:sz w:val="24"/>
          <w:szCs w:val="24"/>
          <w:bdr w:val="none" w:sz="0" w:space="0" w:color="auto" w:frame="1"/>
        </w:rPr>
        <w:t>-</w:t>
      </w:r>
      <w:proofErr w:type="spellStart"/>
      <w:r w:rsidR="002D053D" w:rsidRPr="002D053D">
        <w:rPr>
          <w:rFonts w:ascii="Arial" w:hAnsi="Arial" w:cs="Arial"/>
          <w:sz w:val="24"/>
          <w:szCs w:val="24"/>
          <w:bdr w:val="none" w:sz="0" w:space="0" w:color="auto" w:frame="1"/>
        </w:rPr>
        <w:t>discover</w:t>
      </w:r>
      <w:proofErr w:type="spellEnd"/>
    </w:p>
    <w:p w14:paraId="25075E5F" w14:textId="58AE201E" w:rsidR="0016307B" w:rsidRPr="002D053D" w:rsidRDefault="002D053D" w:rsidP="002D053D">
      <w:pPr>
        <w:spacing w:line="480" w:lineRule="auto"/>
        <w:rPr>
          <w:rFonts w:cs="Arial"/>
          <w:szCs w:val="24"/>
        </w:rPr>
      </w:pPr>
      <w:r w:rsidRPr="002D053D">
        <w:rPr>
          <w:rFonts w:cs="Arial"/>
          <w:szCs w:val="24"/>
        </w:rPr>
        <w:t xml:space="preserve"> Kann man die DHCP-Funktion testen.</w:t>
      </w:r>
    </w:p>
    <w:p w14:paraId="615A1BEF" w14:textId="77777777" w:rsidR="00C91386" w:rsidRDefault="0016307B" w:rsidP="00DD4B3E">
      <w:pPr>
        <w:keepNext/>
        <w:jc w:val="center"/>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057958" cy="2286727"/>
                    </a:xfrm>
                    <a:prstGeom prst="rect">
                      <a:avLst/>
                    </a:prstGeom>
                  </pic:spPr>
                </pic:pic>
              </a:graphicData>
            </a:graphic>
          </wp:inline>
        </w:drawing>
      </w:r>
    </w:p>
    <w:p w14:paraId="3FE7E566" w14:textId="6FCBAD1C" w:rsidR="0016307B" w:rsidRPr="00653454" w:rsidRDefault="00C91386" w:rsidP="00DD4B3E">
      <w:pPr>
        <w:pStyle w:val="Beschriftung"/>
        <w:jc w:val="center"/>
      </w:pPr>
      <w:bookmarkStart w:id="47" w:name="_Toc129696888"/>
      <w:r>
        <w:t xml:space="preserve">Abbildung </w:t>
      </w:r>
      <w:r>
        <w:fldChar w:fldCharType="begin"/>
      </w:r>
      <w:r>
        <w:instrText xml:space="preserve"> SEQ Abbildung \* ARABIC </w:instrText>
      </w:r>
      <w:r>
        <w:fldChar w:fldCharType="separate"/>
      </w:r>
      <w:r w:rsidR="002D053D">
        <w:rPr>
          <w:noProof/>
        </w:rPr>
        <w:t>13</w:t>
      </w:r>
      <w:r>
        <w:fldChar w:fldCharType="end"/>
      </w:r>
      <w:r>
        <w:t xml:space="preserve"> Funktionstest des DHCP-Servers</w:t>
      </w:r>
      <w:r w:rsidR="002D053D">
        <w:t xml:space="preserve"> mit </w:t>
      </w:r>
      <w:proofErr w:type="spellStart"/>
      <w:r w:rsidR="002D053D">
        <w:t>ip</w:t>
      </w:r>
      <w:proofErr w:type="spellEnd"/>
      <w:r w:rsidR="002D053D">
        <w:t xml:space="preserve"> r</w:t>
      </w:r>
      <w:bookmarkEnd w:id="47"/>
    </w:p>
    <w:p w14:paraId="741D4B5E" w14:textId="40C56120" w:rsidR="002D053D" w:rsidRDefault="002D053D" w:rsidP="00DD4B3E">
      <w:pPr>
        <w:pStyle w:val="HTMLVorformatiert"/>
        <w:keepNext/>
        <w:jc w:val="center"/>
        <w:textAlignment w:val="baseline"/>
      </w:pPr>
      <w:r w:rsidRPr="002D053D">
        <w:rPr>
          <w:rFonts w:ascii="var(--ff-mono)" w:hAnsi="var(--ff-mono)"/>
          <w:noProof/>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5"/>
                    <a:stretch>
                      <a:fillRect/>
                    </a:stretch>
                  </pic:blipFill>
                  <pic:spPr>
                    <a:xfrm>
                      <a:off x="0" y="0"/>
                      <a:ext cx="4525063" cy="1889949"/>
                    </a:xfrm>
                    <a:prstGeom prst="rect">
                      <a:avLst/>
                    </a:prstGeom>
                  </pic:spPr>
                </pic:pic>
              </a:graphicData>
            </a:graphic>
          </wp:inline>
        </w:drawing>
      </w:r>
    </w:p>
    <w:p w14:paraId="6F2BDA25" w14:textId="77777777" w:rsidR="002D053D" w:rsidRDefault="002D053D" w:rsidP="00DD4B3E">
      <w:pPr>
        <w:pStyle w:val="HTMLVorformatiert"/>
        <w:keepNext/>
        <w:jc w:val="center"/>
        <w:textAlignment w:val="baseline"/>
      </w:pPr>
    </w:p>
    <w:p w14:paraId="43FAA6C9" w14:textId="71396A95" w:rsidR="002D053D" w:rsidRPr="002D053D" w:rsidRDefault="0080700D" w:rsidP="0080700D">
      <w:pPr>
        <w:pStyle w:val="Beschriftung"/>
        <w:jc w:val="left"/>
        <w:rPr>
          <w:rFonts w:ascii="var(--ff-mono)" w:hAnsi="var(--ff-mono)"/>
          <w:sz w:val="20"/>
          <w:lang w:val="de-AT" w:eastAsia="de-AT"/>
        </w:rPr>
      </w:pPr>
      <w:r>
        <w:t xml:space="preserve">                 </w:t>
      </w:r>
      <w:bookmarkStart w:id="48" w:name="_Toc129696889"/>
      <w:r w:rsidR="002D053D">
        <w:t xml:space="preserve">Abbildung </w:t>
      </w:r>
      <w:r w:rsidR="002D053D">
        <w:fldChar w:fldCharType="begin"/>
      </w:r>
      <w:r w:rsidR="002D053D">
        <w:instrText xml:space="preserve"> SEQ Abbildung \* ARABIC </w:instrText>
      </w:r>
      <w:r w:rsidR="002D053D">
        <w:fldChar w:fldCharType="separate"/>
      </w:r>
      <w:r w:rsidR="002D053D">
        <w:rPr>
          <w:noProof/>
        </w:rPr>
        <w:t>14</w:t>
      </w:r>
      <w:r w:rsidR="002D053D">
        <w:fldChar w:fldCharType="end"/>
      </w:r>
      <w:r w:rsidR="002D053D">
        <w:t xml:space="preserve"> Funktionstest des DHCP-Servers mit </w:t>
      </w:r>
      <w:proofErr w:type="spellStart"/>
      <w:r w:rsidR="002D053D">
        <w:t>nmap</w:t>
      </w:r>
      <w:bookmarkEnd w:id="48"/>
      <w:proofErr w:type="spellEnd"/>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49" w:name="_Toc129350259"/>
      <w:r>
        <w:lastRenderedPageBreak/>
        <w:t>Admin Benutzer</w:t>
      </w:r>
      <w:bookmarkEnd w:id="49"/>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w:t>
      </w:r>
      <w:proofErr w:type="spellStart"/>
      <w:r>
        <w:t>Sudo</w:t>
      </w:r>
      <w:proofErr w:type="spellEnd"/>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w:t>
      </w:r>
      <w:proofErr w:type="spellStart"/>
      <w:r>
        <w:t>sudo</w:t>
      </w:r>
      <w:proofErr w:type="spellEnd"/>
      <w:r>
        <w:t>“ und mit dem Befehl „</w:t>
      </w:r>
      <w:proofErr w:type="spellStart"/>
      <w:r>
        <w:t>usermod</w:t>
      </w:r>
      <w:proofErr w:type="spellEnd"/>
      <w:r>
        <w:t xml:space="preserve">“. Mit -a wird der Admin-Benutzer an eine zusätzliche Gruppe dazugeschaltet. -G gibt wiederum die Gruppe an wo er hinzugefügt werden soll. </w:t>
      </w:r>
    </w:p>
    <w:p w14:paraId="44CCCEA2" w14:textId="77777777" w:rsidR="00C91386" w:rsidRDefault="00931954" w:rsidP="00DD4B3E">
      <w:pPr>
        <w:keepNext/>
        <w:jc w:val="center"/>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6"/>
                    <a:stretch>
                      <a:fillRect/>
                    </a:stretch>
                  </pic:blipFill>
                  <pic:spPr>
                    <a:xfrm>
                      <a:off x="0" y="0"/>
                      <a:ext cx="4569972" cy="982301"/>
                    </a:xfrm>
                    <a:prstGeom prst="rect">
                      <a:avLst/>
                    </a:prstGeom>
                  </pic:spPr>
                </pic:pic>
              </a:graphicData>
            </a:graphic>
          </wp:inline>
        </w:drawing>
      </w:r>
    </w:p>
    <w:p w14:paraId="541545EB" w14:textId="03820388" w:rsidR="00931954" w:rsidRDefault="00DC491C" w:rsidP="00DC491C">
      <w:pPr>
        <w:pStyle w:val="Beschriftung"/>
        <w:ind w:firstLine="708"/>
        <w:jc w:val="left"/>
      </w:pPr>
      <w:r>
        <w:t xml:space="preserve">   </w:t>
      </w:r>
      <w:bookmarkStart w:id="50" w:name="_Toc129696890"/>
      <w:r w:rsidR="00C91386">
        <w:t xml:space="preserve">Abbildung </w:t>
      </w:r>
      <w:r w:rsidR="00C91386">
        <w:fldChar w:fldCharType="begin"/>
      </w:r>
      <w:r w:rsidR="00C91386">
        <w:instrText xml:space="preserve"> SEQ Abbildung \* ARABIC </w:instrText>
      </w:r>
      <w:r w:rsidR="00C91386">
        <w:fldChar w:fldCharType="separate"/>
      </w:r>
      <w:r w:rsidR="002D053D">
        <w:rPr>
          <w:noProof/>
        </w:rPr>
        <w:t>15</w:t>
      </w:r>
      <w:r w:rsidR="00C91386">
        <w:fldChar w:fldCharType="end"/>
      </w:r>
      <w:r w:rsidR="00C91386">
        <w:t xml:space="preserve"> Passwort für Admin anlegen</w:t>
      </w:r>
      <w:bookmarkEnd w:id="50"/>
    </w:p>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DD4B3E">
      <w:pPr>
        <w:keepNext/>
        <w:jc w:val="center"/>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7"/>
                    <a:stretch>
                      <a:fillRect/>
                    </a:stretch>
                  </pic:blipFill>
                  <pic:spPr>
                    <a:xfrm>
                      <a:off x="0" y="0"/>
                      <a:ext cx="4683342" cy="1054681"/>
                    </a:xfrm>
                    <a:prstGeom prst="rect">
                      <a:avLst/>
                    </a:prstGeom>
                  </pic:spPr>
                </pic:pic>
              </a:graphicData>
            </a:graphic>
          </wp:inline>
        </w:drawing>
      </w:r>
    </w:p>
    <w:p w14:paraId="6E32A24B" w14:textId="644EF74F" w:rsidR="00931954" w:rsidRDefault="00DC491C" w:rsidP="00DC491C">
      <w:pPr>
        <w:pStyle w:val="Beschriftung"/>
        <w:ind w:firstLine="708"/>
        <w:jc w:val="left"/>
      </w:pPr>
      <w:r>
        <w:t xml:space="preserve">   </w:t>
      </w:r>
      <w:bookmarkStart w:id="51" w:name="_Toc129696891"/>
      <w:r w:rsidR="00C91386">
        <w:t xml:space="preserve">Abbildung </w:t>
      </w:r>
      <w:r w:rsidR="00C91386">
        <w:fldChar w:fldCharType="begin"/>
      </w:r>
      <w:r w:rsidR="00C91386">
        <w:instrText xml:space="preserve"> SEQ Abbildung \* ARABIC </w:instrText>
      </w:r>
      <w:r w:rsidR="00C91386">
        <w:fldChar w:fldCharType="separate"/>
      </w:r>
      <w:r w:rsidR="002D053D">
        <w:rPr>
          <w:noProof/>
        </w:rPr>
        <w:t>16</w:t>
      </w:r>
      <w:r w:rsidR="00C91386">
        <w:fldChar w:fldCharType="end"/>
      </w:r>
      <w:r w:rsidR="00C91386">
        <w:t xml:space="preserve"> Wechsel zum Admin-Benutzer</w:t>
      </w:r>
      <w:bookmarkEnd w:id="51"/>
    </w:p>
    <w:p w14:paraId="4672C7F2" w14:textId="33539904" w:rsidR="005127E8" w:rsidRDefault="005127E8" w:rsidP="005127E8">
      <w:pPr>
        <w:pStyle w:val="berschrift3"/>
      </w:pPr>
      <w:bookmarkStart w:id="52" w:name="_Toc129350260"/>
      <w:r>
        <w:lastRenderedPageBreak/>
        <w:t>Mail-Server</w:t>
      </w:r>
      <w:bookmarkEnd w:id="52"/>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DD4B3E">
      <w:pPr>
        <w:keepNext/>
        <w:jc w:val="center"/>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8"/>
                    <a:stretch>
                      <a:fillRect/>
                    </a:stretch>
                  </pic:blipFill>
                  <pic:spPr>
                    <a:xfrm>
                      <a:off x="0" y="0"/>
                      <a:ext cx="3829922" cy="2495444"/>
                    </a:xfrm>
                    <a:prstGeom prst="rect">
                      <a:avLst/>
                    </a:prstGeom>
                  </pic:spPr>
                </pic:pic>
              </a:graphicData>
            </a:graphic>
          </wp:inline>
        </w:drawing>
      </w:r>
    </w:p>
    <w:p w14:paraId="08267EBB" w14:textId="528BC41E" w:rsidR="007769E0" w:rsidRPr="00C91386" w:rsidRDefault="00090A98" w:rsidP="00090A98">
      <w:pPr>
        <w:pStyle w:val="Beschriftung"/>
        <w:jc w:val="left"/>
        <w:rPr>
          <w:rFonts w:cs="Arial"/>
          <w:szCs w:val="24"/>
        </w:rPr>
      </w:pPr>
      <w:r>
        <w:t xml:space="preserve">                             </w:t>
      </w:r>
      <w:bookmarkStart w:id="53" w:name="_Toc129696892"/>
      <w:r w:rsidR="00C91386">
        <w:t xml:space="preserve">Abbildung </w:t>
      </w:r>
      <w:r w:rsidR="00C91386">
        <w:fldChar w:fldCharType="begin"/>
      </w:r>
      <w:r w:rsidR="00C91386">
        <w:instrText xml:space="preserve"> SEQ Abbildung \* ARABIC </w:instrText>
      </w:r>
      <w:r w:rsidR="00C91386">
        <w:fldChar w:fldCharType="separate"/>
      </w:r>
      <w:r w:rsidR="002D053D">
        <w:rPr>
          <w:noProof/>
        </w:rPr>
        <w:t>17</w:t>
      </w:r>
      <w:r w:rsidR="00C91386">
        <w:fldChar w:fldCharType="end"/>
      </w:r>
      <w:r w:rsidR="00C91386">
        <w:t xml:space="preserve"> Name des Mail-Servers</w:t>
      </w:r>
      <w:bookmarkEnd w:id="53"/>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DD4B3E">
      <w:pPr>
        <w:keepNext/>
        <w:jc w:val="center"/>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9"/>
                    <a:stretch>
                      <a:fillRect/>
                    </a:stretch>
                  </pic:blipFill>
                  <pic:spPr>
                    <a:xfrm>
                      <a:off x="0" y="0"/>
                      <a:ext cx="3126739" cy="2344020"/>
                    </a:xfrm>
                    <a:prstGeom prst="rect">
                      <a:avLst/>
                    </a:prstGeom>
                  </pic:spPr>
                </pic:pic>
              </a:graphicData>
            </a:graphic>
          </wp:inline>
        </w:drawing>
      </w:r>
    </w:p>
    <w:p w14:paraId="69D522FD" w14:textId="75304C8B" w:rsidR="007769E0" w:rsidRPr="00C91386" w:rsidRDefault="00090A98" w:rsidP="00090A98">
      <w:pPr>
        <w:pStyle w:val="Beschriftung"/>
        <w:jc w:val="left"/>
        <w:rPr>
          <w:rFonts w:cs="Arial"/>
          <w:szCs w:val="24"/>
        </w:rPr>
      </w:pPr>
      <w:r>
        <w:t xml:space="preserve">                                       </w:t>
      </w:r>
      <w:bookmarkStart w:id="54" w:name="_Toc129696893"/>
      <w:r w:rsidR="00C91386">
        <w:t xml:space="preserve">Abbildung </w:t>
      </w:r>
      <w:r w:rsidR="00C91386">
        <w:fldChar w:fldCharType="begin"/>
      </w:r>
      <w:r w:rsidR="00C91386">
        <w:instrText xml:space="preserve"> SEQ Abbildung \* ARABIC </w:instrText>
      </w:r>
      <w:r w:rsidR="00C91386">
        <w:fldChar w:fldCharType="separate"/>
      </w:r>
      <w:r w:rsidR="002D053D">
        <w:rPr>
          <w:noProof/>
        </w:rPr>
        <w:t>18</w:t>
      </w:r>
      <w:r w:rsidR="00C91386">
        <w:fldChar w:fldCharType="end"/>
      </w:r>
      <w:r w:rsidR="00C91386">
        <w:t xml:space="preserve"> Postfix Erweiterung und Postfix </w:t>
      </w:r>
      <w:proofErr w:type="spellStart"/>
      <w:r w:rsidR="00C91386">
        <w:t>Daemon</w:t>
      </w:r>
      <w:proofErr w:type="spellEnd"/>
      <w:r w:rsidR="00C91386">
        <w:t xml:space="preserve"> starten</w:t>
      </w:r>
      <w:bookmarkEnd w:id="54"/>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DD4B3E">
      <w:pPr>
        <w:keepNext/>
        <w:jc w:val="center"/>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0"/>
                    <a:stretch>
                      <a:fillRect/>
                    </a:stretch>
                  </pic:blipFill>
                  <pic:spPr>
                    <a:xfrm>
                      <a:off x="0" y="0"/>
                      <a:ext cx="4220943" cy="739383"/>
                    </a:xfrm>
                    <a:prstGeom prst="rect">
                      <a:avLst/>
                    </a:prstGeom>
                  </pic:spPr>
                </pic:pic>
              </a:graphicData>
            </a:graphic>
          </wp:inline>
        </w:drawing>
      </w:r>
    </w:p>
    <w:p w14:paraId="7DFBA0CD" w14:textId="1E35711B" w:rsidR="007769E0" w:rsidRDefault="00090A98" w:rsidP="00090A98">
      <w:pPr>
        <w:pStyle w:val="Beschriftung"/>
        <w:jc w:val="left"/>
      </w:pPr>
      <w:r>
        <w:t xml:space="preserve">                       </w:t>
      </w:r>
      <w:bookmarkStart w:id="55" w:name="_Toc129696894"/>
      <w:r w:rsidR="00C91386">
        <w:t xml:space="preserve">Abbildung </w:t>
      </w:r>
      <w:r w:rsidR="00C91386">
        <w:fldChar w:fldCharType="begin"/>
      </w:r>
      <w:r w:rsidR="00C91386">
        <w:instrText xml:space="preserve"> SEQ Abbildung \* ARABIC </w:instrText>
      </w:r>
      <w:r w:rsidR="00C91386">
        <w:fldChar w:fldCharType="separate"/>
      </w:r>
      <w:r w:rsidR="002D053D">
        <w:rPr>
          <w:noProof/>
        </w:rPr>
        <w:t>19</w:t>
      </w:r>
      <w:r w:rsidR="00C91386">
        <w:fldChar w:fldCharType="end"/>
      </w:r>
      <w:r w:rsidR="00C91386">
        <w:t xml:space="preserve"> Output der Verbindung des Mail-Servers</w:t>
      </w:r>
      <w:bookmarkEnd w:id="5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DD4B3E">
      <w:pPr>
        <w:keepNext/>
        <w:jc w:val="center"/>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1"/>
                    <a:stretch>
                      <a:fillRect/>
                    </a:stretch>
                  </pic:blipFill>
                  <pic:spPr>
                    <a:xfrm>
                      <a:off x="0" y="0"/>
                      <a:ext cx="3769858" cy="1545841"/>
                    </a:xfrm>
                    <a:prstGeom prst="rect">
                      <a:avLst/>
                    </a:prstGeom>
                  </pic:spPr>
                </pic:pic>
              </a:graphicData>
            </a:graphic>
          </wp:inline>
        </w:drawing>
      </w:r>
    </w:p>
    <w:p w14:paraId="0007CB3C" w14:textId="6C18A469" w:rsidR="007769E0" w:rsidRPr="00C91386" w:rsidRDefault="00090A98" w:rsidP="00090A98">
      <w:pPr>
        <w:pStyle w:val="Beschriftung"/>
        <w:jc w:val="left"/>
        <w:rPr>
          <w:rFonts w:cs="Arial"/>
          <w:szCs w:val="24"/>
        </w:rPr>
      </w:pPr>
      <w:r>
        <w:t xml:space="preserve">                              </w:t>
      </w:r>
      <w:bookmarkStart w:id="56" w:name="_Toc129696895"/>
      <w:r w:rsidR="00C91386">
        <w:t xml:space="preserve">Abbildung </w:t>
      </w:r>
      <w:r w:rsidR="00C91386">
        <w:fldChar w:fldCharType="begin"/>
      </w:r>
      <w:r w:rsidR="00C91386">
        <w:instrText xml:space="preserve"> SEQ Abbildung \* ARABIC </w:instrText>
      </w:r>
      <w:r w:rsidR="00C91386">
        <w:fldChar w:fldCharType="separate"/>
      </w:r>
      <w:r w:rsidR="002D053D">
        <w:rPr>
          <w:noProof/>
        </w:rPr>
        <w:t>20</w:t>
      </w:r>
      <w:r w:rsidR="00C91386">
        <w:fldChar w:fldCharType="end"/>
      </w:r>
      <w:r w:rsidR="00C91386">
        <w:t xml:space="preserve"> Ausgabe des </w:t>
      </w:r>
      <w:proofErr w:type="spellStart"/>
      <w:r w:rsidR="00C91386">
        <w:t>ehlo</w:t>
      </w:r>
      <w:proofErr w:type="spellEnd"/>
      <w:r w:rsidR="00C91386">
        <w:t xml:space="preserve"> </w:t>
      </w:r>
      <w:proofErr w:type="spellStart"/>
      <w:r w:rsidR="00C91386">
        <w:t>localhost</w:t>
      </w:r>
      <w:bookmarkEnd w:id="56"/>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2"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w:t>
      </w:r>
      <w:proofErr w:type="spellStart"/>
      <w:r w:rsidR="007769E0">
        <w:rPr>
          <w:rFonts w:cs="Arial"/>
          <w:szCs w:val="24"/>
        </w:rPr>
        <w:t>to</w:t>
      </w:r>
      <w:proofErr w:type="spellEnd"/>
      <w:r w:rsidR="007769E0">
        <w:rPr>
          <w:rFonts w:cs="Arial"/>
          <w:szCs w:val="24"/>
        </w:rPr>
        <w:t xml:space="preserve">: </w:t>
      </w:r>
      <w:hyperlink r:id="rId53"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kann ein Nachrichtentext versendet werden. Dann die Nachricht eingeben „Patrick Edelmann Schüler der 5AHEL an der HTL-</w:t>
      </w:r>
      <w:proofErr w:type="spellStart"/>
      <w:r w:rsidR="007769E0">
        <w:rPr>
          <w:rFonts w:cs="Arial"/>
          <w:szCs w:val="24"/>
        </w:rPr>
        <w:t>Anichstraße</w:t>
      </w:r>
      <w:proofErr w:type="spellEnd"/>
      <w:r w:rsidR="007769E0">
        <w:rPr>
          <w:rFonts w:cs="Arial"/>
          <w:szCs w:val="24"/>
        </w:rPr>
        <w:t xml:space="preserv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w:t>
      </w:r>
      <w:proofErr w:type="spellStart"/>
      <w:r w:rsidR="007769E0">
        <w:rPr>
          <w:rFonts w:cs="Arial"/>
          <w:szCs w:val="24"/>
        </w:rPr>
        <w:t>Anichstraße</w:t>
      </w:r>
      <w:proofErr w:type="spellEnd"/>
      <w:r w:rsidR="007769E0">
        <w:rPr>
          <w:rFonts w:cs="Arial"/>
          <w:szCs w:val="24"/>
        </w:rPr>
        <w:t>.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DD4B3E">
      <w:pPr>
        <w:keepNext/>
        <w:jc w:val="center"/>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4"/>
                    <a:stretch>
                      <a:fillRect/>
                    </a:stretch>
                  </pic:blipFill>
                  <pic:spPr>
                    <a:xfrm>
                      <a:off x="0" y="0"/>
                      <a:ext cx="4390578" cy="1603878"/>
                    </a:xfrm>
                    <a:prstGeom prst="rect">
                      <a:avLst/>
                    </a:prstGeom>
                  </pic:spPr>
                </pic:pic>
              </a:graphicData>
            </a:graphic>
          </wp:inline>
        </w:drawing>
      </w:r>
    </w:p>
    <w:p w14:paraId="50EF2040" w14:textId="39AB433B" w:rsidR="007769E0" w:rsidRDefault="00DD4B3E" w:rsidP="00DD4B3E">
      <w:pPr>
        <w:pStyle w:val="Beschriftung"/>
        <w:jc w:val="left"/>
        <w:rPr>
          <w:rFonts w:cs="Arial"/>
          <w:szCs w:val="24"/>
        </w:rPr>
      </w:pPr>
      <w:r>
        <w:t xml:space="preserve">                    </w:t>
      </w:r>
      <w:bookmarkStart w:id="57" w:name="_Toc129696896"/>
      <w:r w:rsidR="00C91386">
        <w:t xml:space="preserve">Abbildung </w:t>
      </w:r>
      <w:r w:rsidR="00C91386">
        <w:fldChar w:fldCharType="begin"/>
      </w:r>
      <w:r w:rsidR="00C91386">
        <w:instrText xml:space="preserve"> SEQ Abbildung \* ARABIC </w:instrText>
      </w:r>
      <w:r w:rsidR="00C91386">
        <w:fldChar w:fldCharType="separate"/>
      </w:r>
      <w:r w:rsidR="002D053D">
        <w:rPr>
          <w:noProof/>
        </w:rPr>
        <w:t>21</w:t>
      </w:r>
      <w:r w:rsidR="00C91386">
        <w:fldChar w:fldCharType="end"/>
      </w:r>
      <w:r w:rsidR="00C91386">
        <w:t xml:space="preserve"> Ausgabe der E-Mail die versendet wurde</w:t>
      </w:r>
      <w:bookmarkEnd w:id="57"/>
    </w:p>
    <w:p w14:paraId="3DCEA969" w14:textId="4D8DCA5D" w:rsidR="005127E8" w:rsidRDefault="005127E8" w:rsidP="005127E8">
      <w:pPr>
        <w:pStyle w:val="berschrift3"/>
      </w:pPr>
      <w:bookmarkStart w:id="58" w:name="_Toc129350261"/>
      <w:r>
        <w:lastRenderedPageBreak/>
        <w:t>Python Client Programm</w:t>
      </w:r>
      <w:bookmarkEnd w:id="58"/>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w:t>
      </w:r>
      <w:proofErr w:type="spellStart"/>
      <w:r w:rsidRPr="00AD5164">
        <w:rPr>
          <w:rFonts w:cs="Arial"/>
          <w:szCs w:val="24"/>
        </w:rPr>
        <w:t>Anichstraße</w:t>
      </w:r>
      <w:proofErr w:type="spellEnd"/>
      <w:r w:rsidRPr="00AD5164">
        <w:rPr>
          <w:rFonts w:cs="Arial"/>
          <w:szCs w:val="24"/>
        </w:rPr>
        <w:t xml:space="preserv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proofErr w:type="gramStart"/>
            <w:r w:rsidRPr="00790864">
              <w:rPr>
                <w:rFonts w:ascii="Consolas" w:hAnsi="Consolas"/>
                <w:color w:val="7F7F7F" w:themeColor="text1" w:themeTint="80"/>
                <w:sz w:val="20"/>
                <w:szCs w:val="20"/>
                <w:lang w:val="en-US"/>
              </w:rPr>
              <w:t>socket.create</w:t>
            </w:r>
            <w:proofErr w:type="gramEnd"/>
            <w:r w:rsidRPr="00790864">
              <w:rPr>
                <w:rFonts w:ascii="Consolas" w:hAnsi="Consolas"/>
                <w:color w:val="7F7F7F" w:themeColor="text1" w:themeTint="80"/>
                <w:sz w:val="20"/>
                <w:szCs w:val="20"/>
                <w:lang w:val="en-US"/>
              </w:rPr>
              <w:t>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w:t>
            </w:r>
            <w:proofErr w:type="spellStart"/>
            <w:r w:rsidRPr="00BE420A">
              <w:rPr>
                <w:rFonts w:ascii="Consolas" w:hAnsi="Consolas"/>
                <w:color w:val="7F7F7F" w:themeColor="text1" w:themeTint="80"/>
                <w:sz w:val="20"/>
                <w:szCs w:val="20"/>
              </w:rPr>
              <w:t>Anichstraße</w:t>
            </w:r>
            <w:proofErr w:type="spellEnd"/>
            <w:r w:rsidRPr="00BE420A">
              <w:rPr>
                <w:rFonts w:ascii="Consolas" w:hAnsi="Consolas"/>
                <w:color w:val="7F7F7F" w:themeColor="text1" w:themeTint="80"/>
                <w:sz w:val="20"/>
                <w:szCs w:val="20"/>
              </w:rPr>
              <w:t xml:space="preserv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s.close</w:t>
            </w:r>
            <w:proofErr w:type="spellEnd"/>
            <w:proofErr w:type="gram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DD4B3E">
      <w:pPr>
        <w:keepNext/>
        <w:jc w:val="center"/>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5"/>
                    <a:stretch>
                      <a:fillRect/>
                    </a:stretch>
                  </pic:blipFill>
                  <pic:spPr>
                    <a:xfrm>
                      <a:off x="0" y="0"/>
                      <a:ext cx="3819682" cy="3032336"/>
                    </a:xfrm>
                    <a:prstGeom prst="rect">
                      <a:avLst/>
                    </a:prstGeom>
                  </pic:spPr>
                </pic:pic>
              </a:graphicData>
            </a:graphic>
          </wp:inline>
        </w:drawing>
      </w:r>
    </w:p>
    <w:p w14:paraId="6961A262" w14:textId="1E655333" w:rsidR="001C673A" w:rsidRDefault="00DD4B3E" w:rsidP="00DD4B3E">
      <w:pPr>
        <w:pStyle w:val="Beschriftung"/>
        <w:jc w:val="left"/>
      </w:pPr>
      <w:r>
        <w:t xml:space="preserve">                             </w:t>
      </w:r>
      <w:bookmarkStart w:id="59" w:name="_Toc129696897"/>
      <w:r w:rsidR="00C91386">
        <w:t xml:space="preserve">Abbildung </w:t>
      </w:r>
      <w:r w:rsidR="00C91386">
        <w:fldChar w:fldCharType="begin"/>
      </w:r>
      <w:r w:rsidR="00C91386">
        <w:instrText xml:space="preserve"> SEQ Abbildung \* ARABIC </w:instrText>
      </w:r>
      <w:r w:rsidR="00C91386">
        <w:fldChar w:fldCharType="separate"/>
      </w:r>
      <w:r w:rsidR="002D053D">
        <w:rPr>
          <w:noProof/>
        </w:rPr>
        <w:t>22</w:t>
      </w:r>
      <w:r w:rsidR="00C91386">
        <w:fldChar w:fldCharType="end"/>
      </w:r>
      <w:r w:rsidR="00C91386">
        <w:t xml:space="preserve"> Server Ausgabe von dem Programmcode</w:t>
      </w:r>
      <w:bookmarkEnd w:id="59"/>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6"/>
          <w:footerReference w:type="default" r:id="rId57"/>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0" w:name="_Toc129350262"/>
      <w:r>
        <w:lastRenderedPageBreak/>
        <w:t>DNS-Ser</w:t>
      </w:r>
      <w:r w:rsidR="00C702E0">
        <w:t>ver</w:t>
      </w:r>
      <w:bookmarkEnd w:id="60"/>
    </w:p>
    <w:p w14:paraId="24D22346" w14:textId="66602D25" w:rsidR="002D74EC" w:rsidRDefault="002D74EC" w:rsidP="002D74EC">
      <w:r w:rsidRPr="2F545E14">
        <w:t>Nach Inbetriebnahme des Servers wird zuerst der Befehl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bind9” ausgeführt. “</w:t>
      </w:r>
      <w:proofErr w:type="spellStart"/>
      <w:r w:rsidRPr="2F545E14">
        <w:t>Sudo</w:t>
      </w:r>
      <w:proofErr w:type="spellEnd"/>
      <w:r w:rsidRPr="2F545E14">
        <w:t xml:space="preserve">” führt einen Befehl mit Root-Rechten aus. Vor jeder Ausführung eines Befehls mit Root-Rechten wird das Passwort für den jeweiligen </w:t>
      </w:r>
      <w:r w:rsidR="00533EAF">
        <w:t>Admin-</w:t>
      </w:r>
      <w:r w:rsidRPr="2F545E14">
        <w:t>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w:t>
      </w:r>
      <w:proofErr w:type="spellStart"/>
      <w:r w:rsidRPr="2F545E14">
        <w:t>sudo</w:t>
      </w:r>
      <w:proofErr w:type="spellEnd"/>
      <w:r w:rsidRPr="2F545E14">
        <w:t>” wichtig. Insbesondere “</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w:t>
      </w:r>
      <w:proofErr w:type="spellStart"/>
      <w:r w:rsidRPr="2F545E14">
        <w:t>Secondary</w:t>
      </w:r>
      <w:proofErr w:type="spellEnd"/>
      <w:r w:rsidRPr="2F545E14">
        <w:t xml:space="preserve">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xml:space="preserve">” ein hilfreiches Tool installiert, welches gern für Troubleshooting und Testen von </w:t>
      </w:r>
      <w:proofErr w:type="gramStart"/>
      <w:r w:rsidRPr="2F545E14">
        <w:t>DNS Problemen</w:t>
      </w:r>
      <w:proofErr w:type="gramEnd"/>
      <w:r w:rsidRPr="2F545E14">
        <w:t xml:space="preserve"> verwendet wird. “</w:t>
      </w:r>
      <w:proofErr w:type="spellStart"/>
      <w:r w:rsidRPr="2F545E14">
        <w:t>Dnsutils</w:t>
      </w:r>
      <w:proofErr w:type="spellEnd"/>
      <w:r w:rsidRPr="2F545E14">
        <w:t>”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1" w:name="_Toc129350263"/>
      <w:r>
        <w:lastRenderedPageBreak/>
        <w:t>Normaler Benutzer</w:t>
      </w:r>
      <w:bookmarkEnd w:id="61"/>
      <w:r>
        <w:t xml:space="preserve"> </w:t>
      </w:r>
    </w:p>
    <w:p w14:paraId="71787688" w14:textId="20DC2B56" w:rsidR="00C607F8" w:rsidRPr="000B1F59" w:rsidRDefault="00C607F8" w:rsidP="00C607F8">
      <w:r w:rsidRPr="42152671">
        <w:t xml:space="preserve">Nach Login in die Virtuelle Maschine und den Benutzer </w:t>
      </w:r>
      <w:proofErr w:type="spellStart"/>
      <w:r w:rsidRPr="42152671">
        <w:t>edelang</w:t>
      </w:r>
      <w:proofErr w:type="spellEnd"/>
      <w:r w:rsidRPr="42152671">
        <w:t>, kann mit dem Befehl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username</w:t>
      </w:r>
      <w:proofErr w:type="spellEnd"/>
      <w:r w:rsidRPr="42152671">
        <w:t>]” ein neuer Benutzer angelegt werden. Hier zu beachten ist, dass wieder der Befehl mit “</w:t>
      </w:r>
      <w:proofErr w:type="spellStart"/>
      <w:r w:rsidRPr="42152671">
        <w:t>sudo</w:t>
      </w:r>
      <w:proofErr w:type="spellEnd"/>
      <w:r w:rsidRPr="42152671">
        <w:t>” ausgeführt werden muss. Der Befehl lautet mit meinen Angaben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21</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DD4B3E">
      <w:pPr>
        <w:keepNext/>
        <w:jc w:val="center"/>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70F1DD4E" w:rsidR="00020C14" w:rsidRDefault="00DD4B3E" w:rsidP="00DD4B3E">
      <w:pPr>
        <w:pStyle w:val="Beschriftung"/>
        <w:jc w:val="left"/>
      </w:pPr>
      <w:r>
        <w:t xml:space="preserve">  </w:t>
      </w:r>
      <w:bookmarkStart w:id="62" w:name="_Toc129696898"/>
      <w:r w:rsidR="003400D1">
        <w:t xml:space="preserve">Abbildung </w:t>
      </w:r>
      <w:r w:rsidR="003400D1">
        <w:fldChar w:fldCharType="begin"/>
      </w:r>
      <w:r w:rsidR="003400D1">
        <w:instrText xml:space="preserve"> SEQ Abbildung \* ARABIC </w:instrText>
      </w:r>
      <w:r w:rsidR="003400D1">
        <w:fldChar w:fldCharType="separate"/>
      </w:r>
      <w:r w:rsidR="002D053D">
        <w:rPr>
          <w:noProof/>
        </w:rPr>
        <w:t>23</w:t>
      </w:r>
      <w:r w:rsidR="003400D1">
        <w:fldChar w:fldCharType="end"/>
      </w:r>
      <w:r w:rsidR="003400D1">
        <w:t xml:space="preserve"> normaler Benutzer; Initialisierung</w:t>
      </w:r>
      <w:bookmarkEnd w:id="62"/>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DD4B3E">
      <w:pPr>
        <w:keepNext/>
        <w:jc w:val="center"/>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2138E508" w:rsidR="00C607F8" w:rsidRDefault="00DD4B3E" w:rsidP="00DD4B3E">
      <w:pPr>
        <w:pStyle w:val="Beschriftung"/>
        <w:jc w:val="left"/>
      </w:pPr>
      <w:r>
        <w:t xml:space="preserve">                             </w:t>
      </w:r>
      <w:bookmarkStart w:id="63" w:name="_Toc129696899"/>
      <w:r w:rsidR="00C607F8">
        <w:t xml:space="preserve">Abbildung </w:t>
      </w:r>
      <w:r w:rsidR="00C607F8">
        <w:fldChar w:fldCharType="begin"/>
      </w:r>
      <w:r w:rsidR="00C607F8">
        <w:instrText xml:space="preserve"> SEQ Abbildung \* ARABIC </w:instrText>
      </w:r>
      <w:r w:rsidR="00C607F8">
        <w:fldChar w:fldCharType="separate"/>
      </w:r>
      <w:r w:rsidR="002D053D">
        <w:rPr>
          <w:noProof/>
        </w:rPr>
        <w:t>24</w:t>
      </w:r>
      <w:r w:rsidR="00C607F8">
        <w:fldChar w:fldCharType="end"/>
      </w:r>
      <w:r w:rsidR="00C607F8">
        <w:t xml:space="preserve"> normaler Benutzer; Login</w:t>
      </w:r>
      <w:bookmarkEnd w:id="63"/>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4" w:name="_Toc129350264"/>
      <w:proofErr w:type="spellStart"/>
      <w:r>
        <w:lastRenderedPageBreak/>
        <w:t>Active</w:t>
      </w:r>
      <w:proofErr w:type="spellEnd"/>
      <w:r>
        <w:t xml:space="preserve"> Directory</w:t>
      </w:r>
      <w:bookmarkEnd w:id="64"/>
    </w:p>
    <w:p w14:paraId="49EFBCAE" w14:textId="77777777" w:rsidR="00441340" w:rsidRPr="00000B53" w:rsidRDefault="00441340" w:rsidP="00441340">
      <w:pPr>
        <w:rPr>
          <w:noProof/>
        </w:rPr>
      </w:pPr>
      <w:r w:rsidRPr="00000B53">
        <w:rPr>
          <w:noProof/>
        </w:rPr>
        <w:t>Vor etwaigen Änderungen am Server wird der Befehl “</w:t>
      </w:r>
      <w:proofErr w:type="spellStart"/>
      <w:r w:rsidRPr="00000B53">
        <w:t>sudo</w:t>
      </w:r>
      <w:proofErr w:type="spellEnd"/>
      <w:r w:rsidRPr="00000B53">
        <w:t xml:space="preserve">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proofErr w:type="spellStart"/>
      <w:r w:rsidRPr="00000B53">
        <w:t>sudo</w:t>
      </w:r>
      <w:proofErr w:type="spellEnd"/>
      <w:r w:rsidRPr="00000B53">
        <w:rPr>
          <w:noProof/>
        </w:rPr>
        <w:t>“</w:t>
      </w:r>
      <w:r>
        <w:rPr>
          <w:noProof/>
        </w:rPr>
        <w:t xml:space="preserve"> </w:t>
      </w:r>
      <w:r w:rsidRPr="00000B53">
        <w:rPr>
          <w:noProof/>
        </w:rPr>
        <w:t>Befehl immer vorangeschrieben, um als Admin zu agieren. Anschließend mit “</w:t>
      </w:r>
      <w:proofErr w:type="spellStart"/>
      <w:r w:rsidRPr="00000B53">
        <w:t>sudo</w:t>
      </w:r>
      <w:proofErr w:type="spellEnd"/>
      <w:r w:rsidRPr="00000B53">
        <w:t xml:space="preserve">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DD4B3E">
      <w:pPr>
        <w:keepNext/>
        <w:jc w:val="center"/>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56863906" w:rsidR="00441340" w:rsidRPr="00DD4B3E" w:rsidRDefault="00441340" w:rsidP="00DD4B3E">
      <w:pPr>
        <w:pStyle w:val="Beschriftung"/>
        <w:jc w:val="left"/>
      </w:pPr>
      <w:bookmarkStart w:id="65" w:name="_Toc129696900"/>
      <w:r w:rsidRPr="00DD4B3E">
        <w:t xml:space="preserve">Abbildung </w:t>
      </w:r>
      <w:r w:rsidRPr="00DD4B3E">
        <w:fldChar w:fldCharType="begin"/>
      </w:r>
      <w:r w:rsidRPr="00DD4B3E">
        <w:instrText xml:space="preserve"> SEQ Abbildung \* ARABIC </w:instrText>
      </w:r>
      <w:r w:rsidRPr="00DD4B3E">
        <w:fldChar w:fldCharType="separate"/>
      </w:r>
      <w:r w:rsidR="002D053D" w:rsidRPr="00DD4B3E">
        <w:t>25</w:t>
      </w:r>
      <w:r w:rsidRPr="00DD4B3E">
        <w:fldChar w:fldCharType="end"/>
      </w:r>
      <w:r w:rsidRPr="00DD4B3E">
        <w:t xml:space="preserve"> Hostname Konfirmation</w:t>
      </w:r>
      <w:bookmarkEnd w:id="65"/>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proofErr w:type="spellStart"/>
      <w:r w:rsidRPr="00000B53">
        <w:t>sudo</w:t>
      </w:r>
      <w:proofErr w:type="spellEnd"/>
      <w:r w:rsidRPr="00000B53">
        <w:t xml:space="preserve">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05E8049A" w14:textId="4CBD86E0" w:rsidR="00C71347" w:rsidRDefault="00441340" w:rsidP="00DD4B3E">
      <w:pPr>
        <w:keepNext/>
        <w:jc w:val="center"/>
      </w:pPr>
      <w:r w:rsidRPr="00000B53">
        <w:rPr>
          <w:noProof/>
        </w:rPr>
        <w:lastRenderedPageBreak/>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03C566C4" w:rsidR="00441340" w:rsidRPr="00C71347" w:rsidRDefault="00C71347" w:rsidP="00DD4B3E">
      <w:pPr>
        <w:pStyle w:val="Beschriftung"/>
        <w:jc w:val="left"/>
        <w:rPr>
          <w:noProof/>
          <w:lang w:val="en-US"/>
        </w:rPr>
      </w:pPr>
      <w:bookmarkStart w:id="66" w:name="_Toc129696901"/>
      <w:proofErr w:type="spellStart"/>
      <w:r w:rsidRPr="00C71347">
        <w:rPr>
          <w:lang w:val="en-US"/>
        </w:rPr>
        <w:t>Abbildung</w:t>
      </w:r>
      <w:proofErr w:type="spellEnd"/>
      <w:r w:rsidRPr="00C71347">
        <w:rPr>
          <w:lang w:val="en-US"/>
        </w:rPr>
        <w:t xml:space="preserve"> </w:t>
      </w:r>
      <w:r>
        <w:fldChar w:fldCharType="begin"/>
      </w:r>
      <w:r w:rsidRPr="00C71347">
        <w:rPr>
          <w:lang w:val="en-US"/>
        </w:rPr>
        <w:instrText xml:space="preserve"> SEQ Abbildung \* ARABIC </w:instrText>
      </w:r>
      <w:r>
        <w:fldChar w:fldCharType="separate"/>
      </w:r>
      <w:r w:rsidR="002D053D">
        <w:rPr>
          <w:noProof/>
          <w:lang w:val="en-US"/>
        </w:rPr>
        <w:t>26</w:t>
      </w:r>
      <w:r>
        <w:fldChar w:fldCharType="end"/>
      </w:r>
      <w:r w:rsidRPr="00C71347">
        <w:rPr>
          <w:lang w:val="en-US"/>
        </w:rPr>
        <w:t xml:space="preserve"> Domain </w:t>
      </w:r>
      <w:proofErr w:type="spellStart"/>
      <w:r w:rsidRPr="00C71347">
        <w:rPr>
          <w:lang w:val="en-US"/>
        </w:rPr>
        <w:t>Konfiguration</w:t>
      </w:r>
      <w:proofErr w:type="spellEnd"/>
      <w:r w:rsidRPr="00C71347">
        <w:rPr>
          <w:lang w:val="en-US"/>
        </w:rPr>
        <w:t xml:space="preserve"> von Active Directory</w:t>
      </w:r>
      <w:bookmarkEnd w:id="66"/>
    </w:p>
    <w:p w14:paraId="5AFA511C" w14:textId="77777777" w:rsidR="00441340" w:rsidRPr="00C71347" w:rsidRDefault="00441340" w:rsidP="00441340">
      <w:pPr>
        <w:rPr>
          <w:noProof/>
          <w:lang w:val="en-US"/>
        </w:rPr>
      </w:pPr>
    </w:p>
    <w:p w14:paraId="3E14F180" w14:textId="2C91FFDE" w:rsidR="00441340" w:rsidRPr="00000B53" w:rsidRDefault="00441340" w:rsidP="00441340">
      <w:pPr>
        <w:rPr>
          <w:noProof/>
        </w:rPr>
      </w:pPr>
      <w:r w:rsidRPr="00000B53">
        <w:rPr>
          <w:noProof/>
        </w:rPr>
        <w:t>Mit “</w:t>
      </w:r>
      <w:proofErr w:type="spellStart"/>
      <w:r w:rsidRPr="00000B53">
        <w:t>sudo</w:t>
      </w:r>
      <w:proofErr w:type="spellEnd"/>
      <w:r w:rsidRPr="00000B53">
        <w:t xml:space="preserve">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proofErr w:type="spellStart"/>
      <w:r w:rsidRPr="00000B53">
        <w:t>sudo</w:t>
      </w:r>
      <w:proofErr w:type="spellEnd"/>
      <w:r w:rsidRPr="00000B53">
        <w:t xml:space="preserve">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DD4B3E">
      <w:pPr>
        <w:keepNext/>
        <w:jc w:val="cente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7669EDC7" w:rsidR="00441340" w:rsidRPr="00000B53" w:rsidRDefault="00694892" w:rsidP="00DD4B3E">
      <w:pPr>
        <w:pStyle w:val="Beschriftung"/>
        <w:jc w:val="left"/>
        <w:rPr>
          <w:noProof/>
        </w:rPr>
      </w:pPr>
      <w:bookmarkStart w:id="67" w:name="_Toc129696902"/>
      <w:r>
        <w:t xml:space="preserve">Abbildung </w:t>
      </w:r>
      <w:r>
        <w:fldChar w:fldCharType="begin"/>
      </w:r>
      <w:r>
        <w:instrText xml:space="preserve"> SEQ Abbildung \* ARABIC </w:instrText>
      </w:r>
      <w:r>
        <w:fldChar w:fldCharType="separate"/>
      </w:r>
      <w:r w:rsidR="002D053D">
        <w:rPr>
          <w:noProof/>
        </w:rPr>
        <w:t>27</w:t>
      </w:r>
      <w:r>
        <w:fldChar w:fldCharType="end"/>
      </w:r>
      <w:r>
        <w:t xml:space="preserve">  Aktivierung PAM-Profil</w:t>
      </w:r>
      <w:bookmarkEnd w:id="67"/>
    </w:p>
    <w:p w14:paraId="271D9325" w14:textId="77777777" w:rsidR="00694892" w:rsidRDefault="00694892" w:rsidP="00DD4B3E">
      <w:pPr>
        <w:keepNext/>
        <w:jc w:val="center"/>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5444EA08" w:rsidR="00441340" w:rsidRPr="00000B53" w:rsidRDefault="00694892" w:rsidP="00DD4B3E">
      <w:pPr>
        <w:pStyle w:val="Beschriftung"/>
        <w:jc w:val="left"/>
        <w:rPr>
          <w:noProof/>
        </w:rPr>
      </w:pPr>
      <w:bookmarkStart w:id="68" w:name="_Toc129696903"/>
      <w:r>
        <w:t xml:space="preserve">Abbildung </w:t>
      </w:r>
      <w:r>
        <w:fldChar w:fldCharType="begin"/>
      </w:r>
      <w:r>
        <w:instrText xml:space="preserve"> SEQ Abbildung \* ARABIC </w:instrText>
      </w:r>
      <w:r>
        <w:fldChar w:fldCharType="separate"/>
      </w:r>
      <w:r w:rsidR="002D053D">
        <w:rPr>
          <w:noProof/>
        </w:rPr>
        <w:t>28</w:t>
      </w:r>
      <w:r>
        <w:fldChar w:fldCharType="end"/>
      </w:r>
      <w:r>
        <w:t xml:space="preserve"> User Information mit id.ad1.angerer.com</w:t>
      </w:r>
      <w:bookmarkEnd w:id="68"/>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[user1] [user</w:t>
      </w:r>
      <w:r w:rsidR="00694892" w:rsidRPr="00000B53">
        <w:t>2] …</w:t>
      </w:r>
      <w:r w:rsidRPr="00000B53">
        <w:t>”</w:t>
      </w:r>
      <w:r w:rsidRPr="00000B53">
        <w:rPr>
          <w:noProof/>
        </w:rPr>
        <w:t xml:space="preserve"> auszuführen. Für den 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DD4B3E">
      <w:pPr>
        <w:keepNext/>
        <w:jc w:val="center"/>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2A57CE9F" w:rsidR="00441340" w:rsidRPr="00000B53" w:rsidRDefault="001B2554" w:rsidP="00DD4B3E">
      <w:pPr>
        <w:pStyle w:val="Beschriftung"/>
        <w:jc w:val="left"/>
        <w:rPr>
          <w:noProof/>
        </w:rPr>
      </w:pPr>
      <w:bookmarkStart w:id="69" w:name="_Toc129696904"/>
      <w:r>
        <w:t xml:space="preserve">Abbildung </w:t>
      </w:r>
      <w:r>
        <w:fldChar w:fldCharType="begin"/>
      </w:r>
      <w:r>
        <w:instrText xml:space="preserve"> SEQ Abbildung \* ARABIC </w:instrText>
      </w:r>
      <w:r>
        <w:fldChar w:fldCharType="separate"/>
      </w:r>
      <w:r w:rsidR="002D053D">
        <w:rPr>
          <w:noProof/>
        </w:rPr>
        <w:t>29</w:t>
      </w:r>
      <w:r>
        <w:fldChar w:fldCharType="end"/>
      </w:r>
      <w:r>
        <w:t xml:space="preserve"> Statusvergabe AD</w:t>
      </w:r>
      <w:bookmarkEnd w:id="69"/>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proofErr w:type="spellStart"/>
      <w:r w:rsidRPr="00000B53">
        <w:t>sudo</w:t>
      </w:r>
      <w:proofErr w:type="spellEnd"/>
      <w:r w:rsidRPr="00000B53">
        <w:t>”</w:t>
      </w:r>
      <w:r w:rsidRPr="00000B53">
        <w:rPr>
          <w:noProof/>
        </w:rPr>
        <w:t xml:space="preserve"> zu agieren. Dazu wird ein Permission-File mit “</w:t>
      </w:r>
      <w:proofErr w:type="spellStart"/>
      <w:r w:rsidRPr="00000B53">
        <w:t>sudo</w:t>
      </w:r>
      <w:proofErr w:type="spellEnd"/>
      <w:r w:rsidRPr="00000B53">
        <w:t xml:space="preserve"> </w:t>
      </w:r>
      <w:proofErr w:type="spellStart"/>
      <w:r w:rsidRPr="00000B53">
        <w:t>vim</w:t>
      </w:r>
      <w:proofErr w:type="spellEnd"/>
      <w:r w:rsidRPr="00000B53">
        <w:t xml:space="preserve"> /</w:t>
      </w:r>
      <w:proofErr w:type="spellStart"/>
      <w:r w:rsidRPr="00000B53">
        <w:t>etc</w:t>
      </w:r>
      <w:proofErr w:type="spellEnd"/>
      <w:r w:rsidRPr="00000B53">
        <w:t>/</w:t>
      </w:r>
      <w:proofErr w:type="spellStart"/>
      <w:proofErr w:type="gramStart"/>
      <w:r w:rsidRPr="00000B53">
        <w:t>sudoers.d</w:t>
      </w:r>
      <w:proofErr w:type="spellEnd"/>
      <w:proofErr w:type="gram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DD4B3E">
      <w:pPr>
        <w:keepNext/>
        <w:jc w:val="center"/>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33215171" w:rsidR="005F157D" w:rsidRPr="00000B53" w:rsidRDefault="005F157D" w:rsidP="00DD4B3E">
      <w:pPr>
        <w:pStyle w:val="Beschriftung"/>
        <w:jc w:val="left"/>
        <w:rPr>
          <w:noProof/>
        </w:rPr>
      </w:pPr>
      <w:bookmarkStart w:id="70" w:name="_Toc129696905"/>
      <w:r>
        <w:t xml:space="preserve">Abbildung </w:t>
      </w:r>
      <w:r>
        <w:fldChar w:fldCharType="begin"/>
      </w:r>
      <w:r>
        <w:instrText xml:space="preserve"> SEQ Abbildung \* ARABIC </w:instrText>
      </w:r>
      <w:r>
        <w:fldChar w:fldCharType="separate"/>
      </w:r>
      <w:r w:rsidR="002D053D">
        <w:rPr>
          <w:noProof/>
        </w:rPr>
        <w:t>30</w:t>
      </w:r>
      <w:r>
        <w:fldChar w:fldCharType="end"/>
      </w:r>
      <w:r>
        <w:t xml:space="preserve"> Rechtevergabe</w:t>
      </w:r>
      <w:bookmarkEnd w:id="70"/>
    </w:p>
    <w:p w14:paraId="5B2ECB98" w14:textId="77777777" w:rsidR="00424AAF" w:rsidRDefault="00424AAF" w:rsidP="00DD4B3E">
      <w:pPr>
        <w:keepNext/>
        <w:jc w:val="center"/>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66"/>
                    <a:stretch>
                      <a:fillRect/>
                    </a:stretch>
                  </pic:blipFill>
                  <pic:spPr>
                    <a:xfrm>
                      <a:off x="0" y="0"/>
                      <a:ext cx="5579745" cy="1019810"/>
                    </a:xfrm>
                    <a:prstGeom prst="rect">
                      <a:avLst/>
                    </a:prstGeom>
                  </pic:spPr>
                </pic:pic>
              </a:graphicData>
            </a:graphic>
          </wp:inline>
        </w:drawing>
      </w:r>
    </w:p>
    <w:p w14:paraId="23BC95FE" w14:textId="19E0F7A8" w:rsidR="009609A0" w:rsidRPr="00C71347" w:rsidRDefault="00424AAF" w:rsidP="00DD4B3E">
      <w:pPr>
        <w:pStyle w:val="Beschriftung"/>
        <w:jc w:val="left"/>
        <w:rPr>
          <w:lang w:val="de-AT"/>
        </w:rPr>
      </w:pPr>
      <w:bookmarkStart w:id="71" w:name="_Toc129696906"/>
      <w:r>
        <w:t xml:space="preserve">Abbildung </w:t>
      </w:r>
      <w:r>
        <w:fldChar w:fldCharType="begin"/>
      </w:r>
      <w:r>
        <w:instrText xml:space="preserve"> SEQ Abbildung \* ARABIC </w:instrText>
      </w:r>
      <w:r>
        <w:fldChar w:fldCharType="separate"/>
      </w:r>
      <w:r w:rsidR="002D053D">
        <w:rPr>
          <w:noProof/>
        </w:rPr>
        <w:t>31</w:t>
      </w:r>
      <w:r>
        <w:fldChar w:fldCharType="end"/>
      </w:r>
      <w:r>
        <w:t xml:space="preserve"> SSH-Test für den Zugriff</w:t>
      </w:r>
      <w:bookmarkEnd w:id="71"/>
    </w:p>
    <w:p w14:paraId="26A8221F" w14:textId="40360CF1" w:rsidR="009609A0" w:rsidRPr="00C71347" w:rsidRDefault="00424AAF" w:rsidP="008C41E1">
      <w:pPr>
        <w:suppressAutoHyphens w:val="0"/>
        <w:spacing w:after="0" w:line="240" w:lineRule="auto"/>
        <w:jc w:val="left"/>
        <w:rPr>
          <w:lang w:val="de-AT"/>
        </w:rPr>
      </w:pPr>
      <w:r>
        <w:rPr>
          <w:lang w:val="de-AT"/>
        </w:rPr>
        <w:t xml:space="preserve">Man sieht auf der Abbildung 30 eine SSH-Verbindung zum Port 2222 zum </w:t>
      </w:r>
      <w:proofErr w:type="spellStart"/>
      <w:r>
        <w:rPr>
          <w:lang w:val="de-AT"/>
        </w:rPr>
        <w:t>Active</w:t>
      </w:r>
      <w:proofErr w:type="spellEnd"/>
      <w:r>
        <w:rPr>
          <w:lang w:val="de-AT"/>
        </w:rPr>
        <w:t xml:space="preserve"> Directory Benutzer ad1.angerer.com mit der IP-Adresse vom Server. Man sieht die Konfiguration des </w:t>
      </w:r>
      <w:proofErr w:type="spellStart"/>
      <w:r>
        <w:rPr>
          <w:lang w:val="de-AT"/>
        </w:rPr>
        <w:t>Active</w:t>
      </w:r>
      <w:proofErr w:type="spellEnd"/>
      <w:r>
        <w:rPr>
          <w:lang w:val="de-AT"/>
        </w:rPr>
        <w:t xml:space="preserve"> Directory war erfolgreich.</w:t>
      </w:r>
      <w:r w:rsidR="008C41E1" w:rsidRPr="00C71347">
        <w:rPr>
          <w:lang w:val="de-AT"/>
        </w:rPr>
        <w:br w:type="page"/>
      </w:r>
    </w:p>
    <w:p w14:paraId="4162D9BB" w14:textId="09D85B67" w:rsidR="00AC5C04" w:rsidRDefault="007A224B" w:rsidP="005127E8">
      <w:pPr>
        <w:pStyle w:val="berschrift3"/>
      </w:pPr>
      <w:bookmarkStart w:id="72" w:name="_Toc129350265"/>
      <w:r>
        <w:lastRenderedPageBreak/>
        <w:t>Firewall</w:t>
      </w:r>
      <w:bookmarkEnd w:id="72"/>
    </w:p>
    <w:p w14:paraId="4729F755" w14:textId="77777777" w:rsidR="004255D2" w:rsidRDefault="004255D2" w:rsidP="004255D2">
      <w:r w:rsidRPr="159227C0">
        <w:t>Moderne Linux Kernel werden standardmäßig mit dem so genannten Paket-</w:t>
      </w:r>
      <w:proofErr w:type="spellStart"/>
      <w:r w:rsidRPr="159227C0">
        <w:t>Filtering</w:t>
      </w:r>
      <w:proofErr w:type="spellEnd"/>
      <w:r w:rsidRPr="159227C0">
        <w:t xml:space="preserve"> ausgestattet. Dieser entscheidet, welcher Traffic an den Server weitergeleitet wird, und welcher abgeblockt wird. </w:t>
      </w:r>
    </w:p>
    <w:p w14:paraId="30024655" w14:textId="77777777" w:rsidR="004255D2" w:rsidRDefault="004255D2" w:rsidP="004255D2">
      <w:r w:rsidRPr="159227C0">
        <w:t xml:space="preserve">Das Standard Firewall System für Ubuntu ist </w:t>
      </w:r>
      <w:proofErr w:type="spellStart"/>
      <w:r w:rsidRPr="159227C0">
        <w:t>ufw</w:t>
      </w:r>
      <w:proofErr w:type="spellEnd"/>
      <w:r w:rsidRPr="159227C0">
        <w:t xml:space="preserve"> (</w:t>
      </w:r>
      <w:proofErr w:type="spellStart"/>
      <w:r w:rsidRPr="159227C0">
        <w:t>Uncomplicated</w:t>
      </w:r>
      <w:proofErr w:type="spellEnd"/>
      <w:r w:rsidRPr="159227C0">
        <w:t xml:space="preserve"> Firewall). Diese Firewall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enable</w:t>
      </w:r>
      <w:proofErr w:type="spellEnd"/>
      <w:r w:rsidRPr="159227C0">
        <w:t>” eingeschalten, bzw.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disable</w:t>
      </w:r>
      <w:proofErr w:type="spellEnd"/>
      <w:r w:rsidRPr="159227C0">
        <w:t>” ausgeschalten. Port 22 (SSH)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Gleich wie eine Regel hinzugefügt wird, könnte sie durch den Befehl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Der Befehl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DD4B3E">
      <w:pPr>
        <w:keepNext/>
        <w:jc w:val="center"/>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1DEC103A" w:rsidR="00466C77" w:rsidRDefault="00E468DC" w:rsidP="00DD4B3E">
      <w:pPr>
        <w:pStyle w:val="Beschriftung"/>
        <w:jc w:val="left"/>
        <w:rPr>
          <w:lang w:val="de-AT"/>
        </w:rPr>
      </w:pPr>
      <w:bookmarkStart w:id="73" w:name="_Toc129696907"/>
      <w:r>
        <w:t xml:space="preserve">Abbildung </w:t>
      </w:r>
      <w:r>
        <w:fldChar w:fldCharType="begin"/>
      </w:r>
      <w:r>
        <w:instrText xml:space="preserve"> SEQ Abbildung \* ARABIC </w:instrText>
      </w:r>
      <w:r>
        <w:fldChar w:fldCharType="separate"/>
      </w:r>
      <w:r w:rsidR="002D053D">
        <w:rPr>
          <w:noProof/>
        </w:rPr>
        <w:t>32</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3"/>
      <w:proofErr w:type="spellEnd"/>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proofErr w:type="spellStart"/>
      <w:r w:rsidRPr="00053CAD">
        <w:rPr>
          <w:lang w:val="de-AT"/>
        </w:rPr>
        <w:lastRenderedPageBreak/>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DD4B3E">
      <w:pPr>
        <w:keepNext/>
        <w:jc w:val="center"/>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51F32839" w:rsidR="004255D2" w:rsidRDefault="00FB6AC7" w:rsidP="00DD4B3E">
      <w:pPr>
        <w:pStyle w:val="Beschriftung"/>
        <w:jc w:val="left"/>
        <w:rPr>
          <w:lang w:val="de-AT"/>
        </w:rPr>
      </w:pPr>
      <w:bookmarkStart w:id="74" w:name="_Toc129696908"/>
      <w:r>
        <w:t xml:space="preserve">Abbildung </w:t>
      </w:r>
      <w:r>
        <w:fldChar w:fldCharType="begin"/>
      </w:r>
      <w:r>
        <w:instrText xml:space="preserve"> SEQ Abbildung \* ARABIC </w:instrText>
      </w:r>
      <w:r>
        <w:fldChar w:fldCharType="separate"/>
      </w:r>
      <w:r w:rsidR="002D053D">
        <w:rPr>
          <w:noProof/>
        </w:rPr>
        <w:t>33</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4"/>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8">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3B9B5A30" w:rsidR="004255D2" w:rsidRDefault="00FB6AC7" w:rsidP="00FB6AC7">
      <w:pPr>
        <w:pStyle w:val="Beschriftung"/>
      </w:pPr>
      <w:bookmarkStart w:id="75" w:name="_Toc129696909"/>
      <w:r>
        <w:t xml:space="preserve">Abbildung </w:t>
      </w:r>
      <w:r>
        <w:fldChar w:fldCharType="begin"/>
      </w:r>
      <w:r>
        <w:instrText xml:space="preserve"> SEQ Abbildung \* ARABIC </w:instrText>
      </w:r>
      <w:r>
        <w:fldChar w:fldCharType="separate"/>
      </w:r>
      <w:r w:rsidR="002D053D">
        <w:rPr>
          <w:noProof/>
        </w:rPr>
        <w:t>34</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t xml:space="preserve"> </w:t>
      </w:r>
      <w:proofErr w:type="spellStart"/>
      <w:r>
        <w:t>numbered</w:t>
      </w:r>
      <w:bookmarkEnd w:id="75"/>
      <w:proofErr w:type="spellEnd"/>
    </w:p>
    <w:p w14:paraId="4CBE3F8A" w14:textId="78AC7FFE" w:rsidR="002C3C97" w:rsidRDefault="002C3C97" w:rsidP="002C3C97">
      <w: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9"/>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6" w:name="_Toc129350266"/>
      <w:r>
        <w:lastRenderedPageBreak/>
        <w:t>Erklärung der Eigenständigkeit der Arbeit</w:t>
      </w:r>
      <w:bookmarkEnd w:id="13"/>
      <w:bookmarkEnd w:id="76"/>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7" w:name="OLE_LINK48"/>
      <w:bookmarkStart w:id="78" w:name="OLE_LINK49"/>
      <w:bookmarkStart w:id="79"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7"/>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8"/>
        <w:bookmarkEnd w:id="79"/>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0"/>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80" w:name="_Toc129350267"/>
      <w:bookmarkEnd w:id="7"/>
      <w:r>
        <w:lastRenderedPageBreak/>
        <w:t>Abbildungsverzeichnis</w:t>
      </w:r>
      <w:bookmarkEnd w:id="80"/>
    </w:p>
    <w:p w14:paraId="79625F9B" w14:textId="7AA22C4D" w:rsidR="00AF07C0"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1" w:anchor="_Toc129696876" w:history="1">
        <w:r w:rsidR="00AF07C0" w:rsidRPr="00960185">
          <w:rPr>
            <w:rStyle w:val="Hyperlink"/>
            <w:noProof/>
          </w:rPr>
          <w:t>Abbildung 1 Zeichnung eines DHCP-Paketes</w:t>
        </w:r>
        <w:r w:rsidR="00AF07C0">
          <w:rPr>
            <w:noProof/>
            <w:webHidden/>
          </w:rPr>
          <w:tab/>
        </w:r>
        <w:r w:rsidR="00AF07C0">
          <w:rPr>
            <w:noProof/>
            <w:webHidden/>
          </w:rPr>
          <w:fldChar w:fldCharType="begin"/>
        </w:r>
        <w:r w:rsidR="00AF07C0">
          <w:rPr>
            <w:noProof/>
            <w:webHidden/>
          </w:rPr>
          <w:instrText xml:space="preserve"> PAGEREF _Toc129696876 \h </w:instrText>
        </w:r>
        <w:r w:rsidR="00AF07C0">
          <w:rPr>
            <w:noProof/>
            <w:webHidden/>
          </w:rPr>
        </w:r>
        <w:r w:rsidR="00AF07C0">
          <w:rPr>
            <w:noProof/>
            <w:webHidden/>
          </w:rPr>
          <w:fldChar w:fldCharType="separate"/>
        </w:r>
        <w:r w:rsidR="00AF07C0">
          <w:rPr>
            <w:noProof/>
            <w:webHidden/>
          </w:rPr>
          <w:t>4</w:t>
        </w:r>
        <w:r w:rsidR="00AF07C0">
          <w:rPr>
            <w:noProof/>
            <w:webHidden/>
          </w:rPr>
          <w:fldChar w:fldCharType="end"/>
        </w:r>
      </w:hyperlink>
    </w:p>
    <w:p w14:paraId="4DFABF4F" w14:textId="1FC5D387"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2" w:anchor="_Toc129696877" w:history="1">
        <w:r w:rsidR="00AF07C0" w:rsidRPr="00960185">
          <w:rPr>
            <w:rStyle w:val="Hyperlink"/>
            <w:noProof/>
          </w:rPr>
          <w:t>Abbildung 2 Screenshot vom privaten Computer host.txt; Dateipfad C:\Windows\System32\Drivers\etc.</w:t>
        </w:r>
        <w:r w:rsidR="00AF07C0">
          <w:rPr>
            <w:noProof/>
            <w:webHidden/>
          </w:rPr>
          <w:tab/>
        </w:r>
        <w:r w:rsidR="00AF07C0">
          <w:rPr>
            <w:noProof/>
            <w:webHidden/>
          </w:rPr>
          <w:fldChar w:fldCharType="begin"/>
        </w:r>
        <w:r w:rsidR="00AF07C0">
          <w:rPr>
            <w:noProof/>
            <w:webHidden/>
          </w:rPr>
          <w:instrText xml:space="preserve"> PAGEREF _Toc129696877 \h </w:instrText>
        </w:r>
        <w:r w:rsidR="00AF07C0">
          <w:rPr>
            <w:noProof/>
            <w:webHidden/>
          </w:rPr>
        </w:r>
        <w:r w:rsidR="00AF07C0">
          <w:rPr>
            <w:noProof/>
            <w:webHidden/>
          </w:rPr>
          <w:fldChar w:fldCharType="separate"/>
        </w:r>
        <w:r w:rsidR="00AF07C0">
          <w:rPr>
            <w:noProof/>
            <w:webHidden/>
          </w:rPr>
          <w:t>17</w:t>
        </w:r>
        <w:r w:rsidR="00AF07C0">
          <w:rPr>
            <w:noProof/>
            <w:webHidden/>
          </w:rPr>
          <w:fldChar w:fldCharType="end"/>
        </w:r>
      </w:hyperlink>
    </w:p>
    <w:p w14:paraId="278A193C" w14:textId="31134AD7"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78" w:history="1">
        <w:r w:rsidR="00AF07C0" w:rsidRPr="00960185">
          <w:rPr>
            <w:rStyle w:val="Hyperlink"/>
            <w:noProof/>
          </w:rPr>
          <w:t>Abbildung 3 Aufbau DNS Server; https://www.elektronik-kompendium.de/sites/net/bilder/09011414.gif</w:t>
        </w:r>
        <w:r w:rsidR="00AF07C0">
          <w:rPr>
            <w:noProof/>
            <w:webHidden/>
          </w:rPr>
          <w:tab/>
        </w:r>
        <w:r w:rsidR="00AF07C0">
          <w:rPr>
            <w:noProof/>
            <w:webHidden/>
          </w:rPr>
          <w:fldChar w:fldCharType="begin"/>
        </w:r>
        <w:r w:rsidR="00AF07C0">
          <w:rPr>
            <w:noProof/>
            <w:webHidden/>
          </w:rPr>
          <w:instrText xml:space="preserve"> PAGEREF _Toc129696878 \h </w:instrText>
        </w:r>
        <w:r w:rsidR="00AF07C0">
          <w:rPr>
            <w:noProof/>
            <w:webHidden/>
          </w:rPr>
        </w:r>
        <w:r w:rsidR="00AF07C0">
          <w:rPr>
            <w:noProof/>
            <w:webHidden/>
          </w:rPr>
          <w:fldChar w:fldCharType="separate"/>
        </w:r>
        <w:r w:rsidR="00AF07C0">
          <w:rPr>
            <w:noProof/>
            <w:webHidden/>
          </w:rPr>
          <w:t>18</w:t>
        </w:r>
        <w:r w:rsidR="00AF07C0">
          <w:rPr>
            <w:noProof/>
            <w:webHidden/>
          </w:rPr>
          <w:fldChar w:fldCharType="end"/>
        </w:r>
      </w:hyperlink>
    </w:p>
    <w:p w14:paraId="77F6DCF9" w14:textId="7E24D4E6"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79" w:history="1">
        <w:r w:rsidR="00AF07C0" w:rsidRPr="00960185">
          <w:rPr>
            <w:rStyle w:val="Hyperlink"/>
            <w:noProof/>
          </w:rPr>
          <w:t>Abbildung 4 Vereinfachte Darstellung - Active Directory; https://www.ionos.at/digitalguide/server/knowhow/was-ist-active-directory/</w:t>
        </w:r>
        <w:r w:rsidR="00AF07C0">
          <w:rPr>
            <w:noProof/>
            <w:webHidden/>
          </w:rPr>
          <w:tab/>
        </w:r>
        <w:r w:rsidR="00AF07C0">
          <w:rPr>
            <w:noProof/>
            <w:webHidden/>
          </w:rPr>
          <w:fldChar w:fldCharType="begin"/>
        </w:r>
        <w:r w:rsidR="00AF07C0">
          <w:rPr>
            <w:noProof/>
            <w:webHidden/>
          </w:rPr>
          <w:instrText xml:space="preserve"> PAGEREF _Toc129696879 \h </w:instrText>
        </w:r>
        <w:r w:rsidR="00AF07C0">
          <w:rPr>
            <w:noProof/>
            <w:webHidden/>
          </w:rPr>
        </w:r>
        <w:r w:rsidR="00AF07C0">
          <w:rPr>
            <w:noProof/>
            <w:webHidden/>
          </w:rPr>
          <w:fldChar w:fldCharType="separate"/>
        </w:r>
        <w:r w:rsidR="00AF07C0">
          <w:rPr>
            <w:noProof/>
            <w:webHidden/>
          </w:rPr>
          <w:t>21</w:t>
        </w:r>
        <w:r w:rsidR="00AF07C0">
          <w:rPr>
            <w:noProof/>
            <w:webHidden/>
          </w:rPr>
          <w:fldChar w:fldCharType="end"/>
        </w:r>
      </w:hyperlink>
    </w:p>
    <w:p w14:paraId="548835EA" w14:textId="4424560A"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0" w:history="1">
        <w:r w:rsidR="00AF07C0" w:rsidRPr="00960185">
          <w:rPr>
            <w:rStyle w:val="Hyperlink"/>
            <w:noProof/>
          </w:rPr>
          <w:t>Abbildung 5 Virtual Box Oberfläche</w:t>
        </w:r>
        <w:r w:rsidR="00AF07C0">
          <w:rPr>
            <w:noProof/>
            <w:webHidden/>
          </w:rPr>
          <w:tab/>
        </w:r>
        <w:r w:rsidR="00AF07C0">
          <w:rPr>
            <w:noProof/>
            <w:webHidden/>
          </w:rPr>
          <w:fldChar w:fldCharType="begin"/>
        </w:r>
        <w:r w:rsidR="00AF07C0">
          <w:rPr>
            <w:noProof/>
            <w:webHidden/>
          </w:rPr>
          <w:instrText xml:space="preserve"> PAGEREF _Toc129696880 \h </w:instrText>
        </w:r>
        <w:r w:rsidR="00AF07C0">
          <w:rPr>
            <w:noProof/>
            <w:webHidden/>
          </w:rPr>
        </w:r>
        <w:r w:rsidR="00AF07C0">
          <w:rPr>
            <w:noProof/>
            <w:webHidden/>
          </w:rPr>
          <w:fldChar w:fldCharType="separate"/>
        </w:r>
        <w:r w:rsidR="00AF07C0">
          <w:rPr>
            <w:noProof/>
            <w:webHidden/>
          </w:rPr>
          <w:t>25</w:t>
        </w:r>
        <w:r w:rsidR="00AF07C0">
          <w:rPr>
            <w:noProof/>
            <w:webHidden/>
          </w:rPr>
          <w:fldChar w:fldCharType="end"/>
        </w:r>
      </w:hyperlink>
    </w:p>
    <w:p w14:paraId="08893CC9" w14:textId="5C3BCB31"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1" w:history="1">
        <w:r w:rsidR="00AF07C0" w:rsidRPr="00960185">
          <w:rPr>
            <w:rStyle w:val="Hyperlink"/>
            <w:noProof/>
          </w:rPr>
          <w:t>Abbildung 6 Name und Betriebssystem für VM auswählen</w:t>
        </w:r>
        <w:r w:rsidR="00AF07C0">
          <w:rPr>
            <w:noProof/>
            <w:webHidden/>
          </w:rPr>
          <w:tab/>
        </w:r>
        <w:r w:rsidR="00AF07C0">
          <w:rPr>
            <w:noProof/>
            <w:webHidden/>
          </w:rPr>
          <w:fldChar w:fldCharType="begin"/>
        </w:r>
        <w:r w:rsidR="00AF07C0">
          <w:rPr>
            <w:noProof/>
            <w:webHidden/>
          </w:rPr>
          <w:instrText xml:space="preserve"> PAGEREF _Toc129696881 \h </w:instrText>
        </w:r>
        <w:r w:rsidR="00AF07C0">
          <w:rPr>
            <w:noProof/>
            <w:webHidden/>
          </w:rPr>
        </w:r>
        <w:r w:rsidR="00AF07C0">
          <w:rPr>
            <w:noProof/>
            <w:webHidden/>
          </w:rPr>
          <w:fldChar w:fldCharType="separate"/>
        </w:r>
        <w:r w:rsidR="00AF07C0">
          <w:rPr>
            <w:noProof/>
            <w:webHidden/>
          </w:rPr>
          <w:t>26</w:t>
        </w:r>
        <w:r w:rsidR="00AF07C0">
          <w:rPr>
            <w:noProof/>
            <w:webHidden/>
          </w:rPr>
          <w:fldChar w:fldCharType="end"/>
        </w:r>
      </w:hyperlink>
    </w:p>
    <w:p w14:paraId="13ED9847" w14:textId="265A5D4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2" w:history="1">
        <w:r w:rsidR="00AF07C0" w:rsidRPr="00960185">
          <w:rPr>
            <w:rStyle w:val="Hyperlink"/>
            <w:noProof/>
          </w:rPr>
          <w:t>Abbildung 7 Speichergröße von der VM einstellen</w:t>
        </w:r>
        <w:r w:rsidR="00AF07C0">
          <w:rPr>
            <w:noProof/>
            <w:webHidden/>
          </w:rPr>
          <w:tab/>
        </w:r>
        <w:r w:rsidR="00AF07C0">
          <w:rPr>
            <w:noProof/>
            <w:webHidden/>
          </w:rPr>
          <w:fldChar w:fldCharType="begin"/>
        </w:r>
        <w:r w:rsidR="00AF07C0">
          <w:rPr>
            <w:noProof/>
            <w:webHidden/>
          </w:rPr>
          <w:instrText xml:space="preserve"> PAGEREF _Toc129696882 \h </w:instrText>
        </w:r>
        <w:r w:rsidR="00AF07C0">
          <w:rPr>
            <w:noProof/>
            <w:webHidden/>
          </w:rPr>
        </w:r>
        <w:r w:rsidR="00AF07C0">
          <w:rPr>
            <w:noProof/>
            <w:webHidden/>
          </w:rPr>
          <w:fldChar w:fldCharType="separate"/>
        </w:r>
        <w:r w:rsidR="00AF07C0">
          <w:rPr>
            <w:noProof/>
            <w:webHidden/>
          </w:rPr>
          <w:t>26</w:t>
        </w:r>
        <w:r w:rsidR="00AF07C0">
          <w:rPr>
            <w:noProof/>
            <w:webHidden/>
          </w:rPr>
          <w:fldChar w:fldCharType="end"/>
        </w:r>
      </w:hyperlink>
    </w:p>
    <w:p w14:paraId="1CF7AA8C" w14:textId="5618FA5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3" w:history="1">
        <w:r w:rsidR="00AF07C0" w:rsidRPr="00960185">
          <w:rPr>
            <w:rStyle w:val="Hyperlink"/>
            <w:noProof/>
          </w:rPr>
          <w:t>Abbildung 8 Speicherplatzkonfigurieren am Server</w:t>
        </w:r>
        <w:r w:rsidR="00AF07C0">
          <w:rPr>
            <w:noProof/>
            <w:webHidden/>
          </w:rPr>
          <w:tab/>
        </w:r>
        <w:r w:rsidR="00AF07C0">
          <w:rPr>
            <w:noProof/>
            <w:webHidden/>
          </w:rPr>
          <w:fldChar w:fldCharType="begin"/>
        </w:r>
        <w:r w:rsidR="00AF07C0">
          <w:rPr>
            <w:noProof/>
            <w:webHidden/>
          </w:rPr>
          <w:instrText xml:space="preserve"> PAGEREF _Toc129696883 \h </w:instrText>
        </w:r>
        <w:r w:rsidR="00AF07C0">
          <w:rPr>
            <w:noProof/>
            <w:webHidden/>
          </w:rPr>
        </w:r>
        <w:r w:rsidR="00AF07C0">
          <w:rPr>
            <w:noProof/>
            <w:webHidden/>
          </w:rPr>
          <w:fldChar w:fldCharType="separate"/>
        </w:r>
        <w:r w:rsidR="00AF07C0">
          <w:rPr>
            <w:noProof/>
            <w:webHidden/>
          </w:rPr>
          <w:t>28</w:t>
        </w:r>
        <w:r w:rsidR="00AF07C0">
          <w:rPr>
            <w:noProof/>
            <w:webHidden/>
          </w:rPr>
          <w:fldChar w:fldCharType="end"/>
        </w:r>
      </w:hyperlink>
    </w:p>
    <w:p w14:paraId="64566CA9" w14:textId="4AF2090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4" w:history="1">
        <w:r w:rsidR="00AF07C0" w:rsidRPr="00960185">
          <w:rPr>
            <w:rStyle w:val="Hyperlink"/>
            <w:noProof/>
          </w:rPr>
          <w:t>Abbildung 9 Profil des Server Benutzers anlegen</w:t>
        </w:r>
        <w:r w:rsidR="00AF07C0">
          <w:rPr>
            <w:noProof/>
            <w:webHidden/>
          </w:rPr>
          <w:tab/>
        </w:r>
        <w:r w:rsidR="00AF07C0">
          <w:rPr>
            <w:noProof/>
            <w:webHidden/>
          </w:rPr>
          <w:fldChar w:fldCharType="begin"/>
        </w:r>
        <w:r w:rsidR="00AF07C0">
          <w:rPr>
            <w:noProof/>
            <w:webHidden/>
          </w:rPr>
          <w:instrText xml:space="preserve"> PAGEREF _Toc129696884 \h </w:instrText>
        </w:r>
        <w:r w:rsidR="00AF07C0">
          <w:rPr>
            <w:noProof/>
            <w:webHidden/>
          </w:rPr>
        </w:r>
        <w:r w:rsidR="00AF07C0">
          <w:rPr>
            <w:noProof/>
            <w:webHidden/>
          </w:rPr>
          <w:fldChar w:fldCharType="separate"/>
        </w:r>
        <w:r w:rsidR="00AF07C0">
          <w:rPr>
            <w:noProof/>
            <w:webHidden/>
          </w:rPr>
          <w:t>29</w:t>
        </w:r>
        <w:r w:rsidR="00AF07C0">
          <w:rPr>
            <w:noProof/>
            <w:webHidden/>
          </w:rPr>
          <w:fldChar w:fldCharType="end"/>
        </w:r>
      </w:hyperlink>
    </w:p>
    <w:p w14:paraId="62938B40" w14:textId="2B7C3C62"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5" w:history="1">
        <w:r w:rsidR="00AF07C0" w:rsidRPr="00960185">
          <w:rPr>
            <w:rStyle w:val="Hyperlink"/>
            <w:noProof/>
          </w:rPr>
          <w:t>Abbildung 10 Server Oberfläche nach dem Neustart</w:t>
        </w:r>
        <w:r w:rsidR="00AF07C0">
          <w:rPr>
            <w:noProof/>
            <w:webHidden/>
          </w:rPr>
          <w:tab/>
        </w:r>
        <w:r w:rsidR="00AF07C0">
          <w:rPr>
            <w:noProof/>
            <w:webHidden/>
          </w:rPr>
          <w:fldChar w:fldCharType="begin"/>
        </w:r>
        <w:r w:rsidR="00AF07C0">
          <w:rPr>
            <w:noProof/>
            <w:webHidden/>
          </w:rPr>
          <w:instrText xml:space="preserve"> PAGEREF _Toc129696885 \h </w:instrText>
        </w:r>
        <w:r w:rsidR="00AF07C0">
          <w:rPr>
            <w:noProof/>
            <w:webHidden/>
          </w:rPr>
        </w:r>
        <w:r w:rsidR="00AF07C0">
          <w:rPr>
            <w:noProof/>
            <w:webHidden/>
          </w:rPr>
          <w:fldChar w:fldCharType="separate"/>
        </w:r>
        <w:r w:rsidR="00AF07C0">
          <w:rPr>
            <w:noProof/>
            <w:webHidden/>
          </w:rPr>
          <w:t>30</w:t>
        </w:r>
        <w:r w:rsidR="00AF07C0">
          <w:rPr>
            <w:noProof/>
            <w:webHidden/>
          </w:rPr>
          <w:fldChar w:fldCharType="end"/>
        </w:r>
      </w:hyperlink>
    </w:p>
    <w:p w14:paraId="5151F9C1" w14:textId="62926F0F"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6" w:history="1">
        <w:r w:rsidR="00AF07C0" w:rsidRPr="00960185">
          <w:rPr>
            <w:rStyle w:val="Hyperlink"/>
            <w:noProof/>
          </w:rPr>
          <w:t>Abbildung 11 Installation der DHCP-Pakete</w:t>
        </w:r>
        <w:r w:rsidR="00AF07C0">
          <w:rPr>
            <w:noProof/>
            <w:webHidden/>
          </w:rPr>
          <w:tab/>
        </w:r>
        <w:r w:rsidR="00AF07C0">
          <w:rPr>
            <w:noProof/>
            <w:webHidden/>
          </w:rPr>
          <w:fldChar w:fldCharType="begin"/>
        </w:r>
        <w:r w:rsidR="00AF07C0">
          <w:rPr>
            <w:noProof/>
            <w:webHidden/>
          </w:rPr>
          <w:instrText xml:space="preserve"> PAGEREF _Toc129696886 \h </w:instrText>
        </w:r>
        <w:r w:rsidR="00AF07C0">
          <w:rPr>
            <w:noProof/>
            <w:webHidden/>
          </w:rPr>
        </w:r>
        <w:r w:rsidR="00AF07C0">
          <w:rPr>
            <w:noProof/>
            <w:webHidden/>
          </w:rPr>
          <w:fldChar w:fldCharType="separate"/>
        </w:r>
        <w:r w:rsidR="00AF07C0">
          <w:rPr>
            <w:noProof/>
            <w:webHidden/>
          </w:rPr>
          <w:t>31</w:t>
        </w:r>
        <w:r w:rsidR="00AF07C0">
          <w:rPr>
            <w:noProof/>
            <w:webHidden/>
          </w:rPr>
          <w:fldChar w:fldCharType="end"/>
        </w:r>
      </w:hyperlink>
    </w:p>
    <w:p w14:paraId="50E74358" w14:textId="4F5E8545"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7" w:history="1">
        <w:r w:rsidR="00AF07C0" w:rsidRPr="00960185">
          <w:rPr>
            <w:rStyle w:val="Hyperlink"/>
            <w:noProof/>
          </w:rPr>
          <w:t>Abbildung 12 DHCP-Lease definieren</w:t>
        </w:r>
        <w:r w:rsidR="00AF07C0">
          <w:rPr>
            <w:noProof/>
            <w:webHidden/>
          </w:rPr>
          <w:tab/>
        </w:r>
        <w:r w:rsidR="00AF07C0">
          <w:rPr>
            <w:noProof/>
            <w:webHidden/>
          </w:rPr>
          <w:fldChar w:fldCharType="begin"/>
        </w:r>
        <w:r w:rsidR="00AF07C0">
          <w:rPr>
            <w:noProof/>
            <w:webHidden/>
          </w:rPr>
          <w:instrText xml:space="preserve"> PAGEREF _Toc129696887 \h </w:instrText>
        </w:r>
        <w:r w:rsidR="00AF07C0">
          <w:rPr>
            <w:noProof/>
            <w:webHidden/>
          </w:rPr>
        </w:r>
        <w:r w:rsidR="00AF07C0">
          <w:rPr>
            <w:noProof/>
            <w:webHidden/>
          </w:rPr>
          <w:fldChar w:fldCharType="separate"/>
        </w:r>
        <w:r w:rsidR="00AF07C0">
          <w:rPr>
            <w:noProof/>
            <w:webHidden/>
          </w:rPr>
          <w:t>32</w:t>
        </w:r>
        <w:r w:rsidR="00AF07C0">
          <w:rPr>
            <w:noProof/>
            <w:webHidden/>
          </w:rPr>
          <w:fldChar w:fldCharType="end"/>
        </w:r>
      </w:hyperlink>
    </w:p>
    <w:p w14:paraId="530F65D4" w14:textId="504E10A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8" w:history="1">
        <w:r w:rsidR="00AF07C0" w:rsidRPr="00960185">
          <w:rPr>
            <w:rStyle w:val="Hyperlink"/>
            <w:noProof/>
          </w:rPr>
          <w:t>Abbildung 13 Funktionstest des DHCP-Servers mit ip r</w:t>
        </w:r>
        <w:r w:rsidR="00AF07C0">
          <w:rPr>
            <w:noProof/>
            <w:webHidden/>
          </w:rPr>
          <w:tab/>
        </w:r>
        <w:r w:rsidR="00AF07C0">
          <w:rPr>
            <w:noProof/>
            <w:webHidden/>
          </w:rPr>
          <w:fldChar w:fldCharType="begin"/>
        </w:r>
        <w:r w:rsidR="00AF07C0">
          <w:rPr>
            <w:noProof/>
            <w:webHidden/>
          </w:rPr>
          <w:instrText xml:space="preserve"> PAGEREF _Toc129696888 \h </w:instrText>
        </w:r>
        <w:r w:rsidR="00AF07C0">
          <w:rPr>
            <w:noProof/>
            <w:webHidden/>
          </w:rPr>
        </w:r>
        <w:r w:rsidR="00AF07C0">
          <w:rPr>
            <w:noProof/>
            <w:webHidden/>
          </w:rPr>
          <w:fldChar w:fldCharType="separate"/>
        </w:r>
        <w:r w:rsidR="00AF07C0">
          <w:rPr>
            <w:noProof/>
            <w:webHidden/>
          </w:rPr>
          <w:t>33</w:t>
        </w:r>
        <w:r w:rsidR="00AF07C0">
          <w:rPr>
            <w:noProof/>
            <w:webHidden/>
          </w:rPr>
          <w:fldChar w:fldCharType="end"/>
        </w:r>
      </w:hyperlink>
    </w:p>
    <w:p w14:paraId="10C24E36" w14:textId="0FFC159E"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9" w:history="1">
        <w:r w:rsidR="00AF07C0" w:rsidRPr="00960185">
          <w:rPr>
            <w:rStyle w:val="Hyperlink"/>
            <w:noProof/>
          </w:rPr>
          <w:t>Abbildung 14 Funktionstest des DHCP-Servers mit nmap</w:t>
        </w:r>
        <w:r w:rsidR="00AF07C0">
          <w:rPr>
            <w:noProof/>
            <w:webHidden/>
          </w:rPr>
          <w:tab/>
        </w:r>
        <w:r w:rsidR="00AF07C0">
          <w:rPr>
            <w:noProof/>
            <w:webHidden/>
          </w:rPr>
          <w:fldChar w:fldCharType="begin"/>
        </w:r>
        <w:r w:rsidR="00AF07C0">
          <w:rPr>
            <w:noProof/>
            <w:webHidden/>
          </w:rPr>
          <w:instrText xml:space="preserve"> PAGEREF _Toc129696889 \h </w:instrText>
        </w:r>
        <w:r w:rsidR="00AF07C0">
          <w:rPr>
            <w:noProof/>
            <w:webHidden/>
          </w:rPr>
        </w:r>
        <w:r w:rsidR="00AF07C0">
          <w:rPr>
            <w:noProof/>
            <w:webHidden/>
          </w:rPr>
          <w:fldChar w:fldCharType="separate"/>
        </w:r>
        <w:r w:rsidR="00AF07C0">
          <w:rPr>
            <w:noProof/>
            <w:webHidden/>
          </w:rPr>
          <w:t>33</w:t>
        </w:r>
        <w:r w:rsidR="00AF07C0">
          <w:rPr>
            <w:noProof/>
            <w:webHidden/>
          </w:rPr>
          <w:fldChar w:fldCharType="end"/>
        </w:r>
      </w:hyperlink>
    </w:p>
    <w:p w14:paraId="093F1914" w14:textId="6A46ECB1"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0" w:history="1">
        <w:r w:rsidR="00AF07C0" w:rsidRPr="00960185">
          <w:rPr>
            <w:rStyle w:val="Hyperlink"/>
            <w:noProof/>
          </w:rPr>
          <w:t>Abbildung 15 Passwort für Admin anlegen</w:t>
        </w:r>
        <w:r w:rsidR="00AF07C0">
          <w:rPr>
            <w:noProof/>
            <w:webHidden/>
          </w:rPr>
          <w:tab/>
        </w:r>
        <w:r w:rsidR="00AF07C0">
          <w:rPr>
            <w:noProof/>
            <w:webHidden/>
          </w:rPr>
          <w:fldChar w:fldCharType="begin"/>
        </w:r>
        <w:r w:rsidR="00AF07C0">
          <w:rPr>
            <w:noProof/>
            <w:webHidden/>
          </w:rPr>
          <w:instrText xml:space="preserve"> PAGEREF _Toc129696890 \h </w:instrText>
        </w:r>
        <w:r w:rsidR="00AF07C0">
          <w:rPr>
            <w:noProof/>
            <w:webHidden/>
          </w:rPr>
        </w:r>
        <w:r w:rsidR="00AF07C0">
          <w:rPr>
            <w:noProof/>
            <w:webHidden/>
          </w:rPr>
          <w:fldChar w:fldCharType="separate"/>
        </w:r>
        <w:r w:rsidR="00AF07C0">
          <w:rPr>
            <w:noProof/>
            <w:webHidden/>
          </w:rPr>
          <w:t>34</w:t>
        </w:r>
        <w:r w:rsidR="00AF07C0">
          <w:rPr>
            <w:noProof/>
            <w:webHidden/>
          </w:rPr>
          <w:fldChar w:fldCharType="end"/>
        </w:r>
      </w:hyperlink>
    </w:p>
    <w:p w14:paraId="54B1D53A" w14:textId="556CF6C9"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1" w:history="1">
        <w:r w:rsidR="00AF07C0" w:rsidRPr="00960185">
          <w:rPr>
            <w:rStyle w:val="Hyperlink"/>
            <w:noProof/>
          </w:rPr>
          <w:t>Abbildung 16 Wechsel zum Admin-Benutzer</w:t>
        </w:r>
        <w:r w:rsidR="00AF07C0">
          <w:rPr>
            <w:noProof/>
            <w:webHidden/>
          </w:rPr>
          <w:tab/>
        </w:r>
        <w:r w:rsidR="00AF07C0">
          <w:rPr>
            <w:noProof/>
            <w:webHidden/>
          </w:rPr>
          <w:fldChar w:fldCharType="begin"/>
        </w:r>
        <w:r w:rsidR="00AF07C0">
          <w:rPr>
            <w:noProof/>
            <w:webHidden/>
          </w:rPr>
          <w:instrText xml:space="preserve"> PAGEREF _Toc129696891 \h </w:instrText>
        </w:r>
        <w:r w:rsidR="00AF07C0">
          <w:rPr>
            <w:noProof/>
            <w:webHidden/>
          </w:rPr>
        </w:r>
        <w:r w:rsidR="00AF07C0">
          <w:rPr>
            <w:noProof/>
            <w:webHidden/>
          </w:rPr>
          <w:fldChar w:fldCharType="separate"/>
        </w:r>
        <w:r w:rsidR="00AF07C0">
          <w:rPr>
            <w:noProof/>
            <w:webHidden/>
          </w:rPr>
          <w:t>34</w:t>
        </w:r>
        <w:r w:rsidR="00AF07C0">
          <w:rPr>
            <w:noProof/>
            <w:webHidden/>
          </w:rPr>
          <w:fldChar w:fldCharType="end"/>
        </w:r>
      </w:hyperlink>
    </w:p>
    <w:p w14:paraId="454DFE6B" w14:textId="79B2FAC2"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2" w:history="1">
        <w:r w:rsidR="00AF07C0" w:rsidRPr="00960185">
          <w:rPr>
            <w:rStyle w:val="Hyperlink"/>
            <w:noProof/>
          </w:rPr>
          <w:t>Abbildung 17 Name des Mail-Servers</w:t>
        </w:r>
        <w:r w:rsidR="00AF07C0">
          <w:rPr>
            <w:noProof/>
            <w:webHidden/>
          </w:rPr>
          <w:tab/>
        </w:r>
        <w:r w:rsidR="00AF07C0">
          <w:rPr>
            <w:noProof/>
            <w:webHidden/>
          </w:rPr>
          <w:fldChar w:fldCharType="begin"/>
        </w:r>
        <w:r w:rsidR="00AF07C0">
          <w:rPr>
            <w:noProof/>
            <w:webHidden/>
          </w:rPr>
          <w:instrText xml:space="preserve"> PAGEREF _Toc129696892 \h </w:instrText>
        </w:r>
        <w:r w:rsidR="00AF07C0">
          <w:rPr>
            <w:noProof/>
            <w:webHidden/>
          </w:rPr>
        </w:r>
        <w:r w:rsidR="00AF07C0">
          <w:rPr>
            <w:noProof/>
            <w:webHidden/>
          </w:rPr>
          <w:fldChar w:fldCharType="separate"/>
        </w:r>
        <w:r w:rsidR="00AF07C0">
          <w:rPr>
            <w:noProof/>
            <w:webHidden/>
          </w:rPr>
          <w:t>36</w:t>
        </w:r>
        <w:r w:rsidR="00AF07C0">
          <w:rPr>
            <w:noProof/>
            <w:webHidden/>
          </w:rPr>
          <w:fldChar w:fldCharType="end"/>
        </w:r>
      </w:hyperlink>
    </w:p>
    <w:p w14:paraId="5C261B5F" w14:textId="693905F5"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3" w:history="1">
        <w:r w:rsidR="00AF07C0" w:rsidRPr="00960185">
          <w:rPr>
            <w:rStyle w:val="Hyperlink"/>
            <w:noProof/>
          </w:rPr>
          <w:t>Abbildung 18 Postfix Erweiterung und Postfix Daemon starten</w:t>
        </w:r>
        <w:r w:rsidR="00AF07C0">
          <w:rPr>
            <w:noProof/>
            <w:webHidden/>
          </w:rPr>
          <w:tab/>
        </w:r>
        <w:r w:rsidR="00AF07C0">
          <w:rPr>
            <w:noProof/>
            <w:webHidden/>
          </w:rPr>
          <w:fldChar w:fldCharType="begin"/>
        </w:r>
        <w:r w:rsidR="00AF07C0">
          <w:rPr>
            <w:noProof/>
            <w:webHidden/>
          </w:rPr>
          <w:instrText xml:space="preserve"> PAGEREF _Toc129696893 \h </w:instrText>
        </w:r>
        <w:r w:rsidR="00AF07C0">
          <w:rPr>
            <w:noProof/>
            <w:webHidden/>
          </w:rPr>
        </w:r>
        <w:r w:rsidR="00AF07C0">
          <w:rPr>
            <w:noProof/>
            <w:webHidden/>
          </w:rPr>
          <w:fldChar w:fldCharType="separate"/>
        </w:r>
        <w:r w:rsidR="00AF07C0">
          <w:rPr>
            <w:noProof/>
            <w:webHidden/>
          </w:rPr>
          <w:t>37</w:t>
        </w:r>
        <w:r w:rsidR="00AF07C0">
          <w:rPr>
            <w:noProof/>
            <w:webHidden/>
          </w:rPr>
          <w:fldChar w:fldCharType="end"/>
        </w:r>
      </w:hyperlink>
    </w:p>
    <w:p w14:paraId="3CF4F6CF" w14:textId="1D95F7ED"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4" w:history="1">
        <w:r w:rsidR="00AF07C0" w:rsidRPr="00960185">
          <w:rPr>
            <w:rStyle w:val="Hyperlink"/>
            <w:noProof/>
          </w:rPr>
          <w:t>Abbildung 19 Output der Verbindung des Mail-Servers</w:t>
        </w:r>
        <w:r w:rsidR="00AF07C0">
          <w:rPr>
            <w:noProof/>
            <w:webHidden/>
          </w:rPr>
          <w:tab/>
        </w:r>
        <w:r w:rsidR="00AF07C0">
          <w:rPr>
            <w:noProof/>
            <w:webHidden/>
          </w:rPr>
          <w:fldChar w:fldCharType="begin"/>
        </w:r>
        <w:r w:rsidR="00AF07C0">
          <w:rPr>
            <w:noProof/>
            <w:webHidden/>
          </w:rPr>
          <w:instrText xml:space="preserve"> PAGEREF _Toc129696894 \h </w:instrText>
        </w:r>
        <w:r w:rsidR="00AF07C0">
          <w:rPr>
            <w:noProof/>
            <w:webHidden/>
          </w:rPr>
        </w:r>
        <w:r w:rsidR="00AF07C0">
          <w:rPr>
            <w:noProof/>
            <w:webHidden/>
          </w:rPr>
          <w:fldChar w:fldCharType="separate"/>
        </w:r>
        <w:r w:rsidR="00AF07C0">
          <w:rPr>
            <w:noProof/>
            <w:webHidden/>
          </w:rPr>
          <w:t>38</w:t>
        </w:r>
        <w:r w:rsidR="00AF07C0">
          <w:rPr>
            <w:noProof/>
            <w:webHidden/>
          </w:rPr>
          <w:fldChar w:fldCharType="end"/>
        </w:r>
      </w:hyperlink>
    </w:p>
    <w:p w14:paraId="1CAD413D" w14:textId="19FBEE73"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5" w:history="1">
        <w:r w:rsidR="00AF07C0" w:rsidRPr="00960185">
          <w:rPr>
            <w:rStyle w:val="Hyperlink"/>
            <w:noProof/>
          </w:rPr>
          <w:t>Abbildung 20 Ausgabe des ehlo localhost</w:t>
        </w:r>
        <w:r w:rsidR="00AF07C0">
          <w:rPr>
            <w:noProof/>
            <w:webHidden/>
          </w:rPr>
          <w:tab/>
        </w:r>
        <w:r w:rsidR="00AF07C0">
          <w:rPr>
            <w:noProof/>
            <w:webHidden/>
          </w:rPr>
          <w:fldChar w:fldCharType="begin"/>
        </w:r>
        <w:r w:rsidR="00AF07C0">
          <w:rPr>
            <w:noProof/>
            <w:webHidden/>
          </w:rPr>
          <w:instrText xml:space="preserve"> PAGEREF _Toc129696895 \h </w:instrText>
        </w:r>
        <w:r w:rsidR="00AF07C0">
          <w:rPr>
            <w:noProof/>
            <w:webHidden/>
          </w:rPr>
        </w:r>
        <w:r w:rsidR="00AF07C0">
          <w:rPr>
            <w:noProof/>
            <w:webHidden/>
          </w:rPr>
          <w:fldChar w:fldCharType="separate"/>
        </w:r>
        <w:r w:rsidR="00AF07C0">
          <w:rPr>
            <w:noProof/>
            <w:webHidden/>
          </w:rPr>
          <w:t>38</w:t>
        </w:r>
        <w:r w:rsidR="00AF07C0">
          <w:rPr>
            <w:noProof/>
            <w:webHidden/>
          </w:rPr>
          <w:fldChar w:fldCharType="end"/>
        </w:r>
      </w:hyperlink>
    </w:p>
    <w:p w14:paraId="3DAC7310" w14:textId="68AC8E9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6" w:history="1">
        <w:r w:rsidR="00AF07C0" w:rsidRPr="00960185">
          <w:rPr>
            <w:rStyle w:val="Hyperlink"/>
            <w:noProof/>
          </w:rPr>
          <w:t>Abbildung 21 Ausgabe der E-Mail die versendet wurde</w:t>
        </w:r>
        <w:r w:rsidR="00AF07C0">
          <w:rPr>
            <w:noProof/>
            <w:webHidden/>
          </w:rPr>
          <w:tab/>
        </w:r>
        <w:r w:rsidR="00AF07C0">
          <w:rPr>
            <w:noProof/>
            <w:webHidden/>
          </w:rPr>
          <w:fldChar w:fldCharType="begin"/>
        </w:r>
        <w:r w:rsidR="00AF07C0">
          <w:rPr>
            <w:noProof/>
            <w:webHidden/>
          </w:rPr>
          <w:instrText xml:space="preserve"> PAGEREF _Toc129696896 \h </w:instrText>
        </w:r>
        <w:r w:rsidR="00AF07C0">
          <w:rPr>
            <w:noProof/>
            <w:webHidden/>
          </w:rPr>
        </w:r>
        <w:r w:rsidR="00AF07C0">
          <w:rPr>
            <w:noProof/>
            <w:webHidden/>
          </w:rPr>
          <w:fldChar w:fldCharType="separate"/>
        </w:r>
        <w:r w:rsidR="00AF07C0">
          <w:rPr>
            <w:noProof/>
            <w:webHidden/>
          </w:rPr>
          <w:t>38</w:t>
        </w:r>
        <w:r w:rsidR="00AF07C0">
          <w:rPr>
            <w:noProof/>
            <w:webHidden/>
          </w:rPr>
          <w:fldChar w:fldCharType="end"/>
        </w:r>
      </w:hyperlink>
    </w:p>
    <w:p w14:paraId="1BC7059B" w14:textId="4188DCBE"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7" w:history="1">
        <w:r w:rsidR="00AF07C0" w:rsidRPr="00960185">
          <w:rPr>
            <w:rStyle w:val="Hyperlink"/>
            <w:noProof/>
          </w:rPr>
          <w:t>Abbildung 22 Server Ausgabe von dem Programmcode</w:t>
        </w:r>
        <w:r w:rsidR="00AF07C0">
          <w:rPr>
            <w:noProof/>
            <w:webHidden/>
          </w:rPr>
          <w:tab/>
        </w:r>
        <w:r w:rsidR="00AF07C0">
          <w:rPr>
            <w:noProof/>
            <w:webHidden/>
          </w:rPr>
          <w:fldChar w:fldCharType="begin"/>
        </w:r>
        <w:r w:rsidR="00AF07C0">
          <w:rPr>
            <w:noProof/>
            <w:webHidden/>
          </w:rPr>
          <w:instrText xml:space="preserve"> PAGEREF _Toc129696897 \h </w:instrText>
        </w:r>
        <w:r w:rsidR="00AF07C0">
          <w:rPr>
            <w:noProof/>
            <w:webHidden/>
          </w:rPr>
        </w:r>
        <w:r w:rsidR="00AF07C0">
          <w:rPr>
            <w:noProof/>
            <w:webHidden/>
          </w:rPr>
          <w:fldChar w:fldCharType="separate"/>
        </w:r>
        <w:r w:rsidR="00AF07C0">
          <w:rPr>
            <w:noProof/>
            <w:webHidden/>
          </w:rPr>
          <w:t>41</w:t>
        </w:r>
        <w:r w:rsidR="00AF07C0">
          <w:rPr>
            <w:noProof/>
            <w:webHidden/>
          </w:rPr>
          <w:fldChar w:fldCharType="end"/>
        </w:r>
      </w:hyperlink>
    </w:p>
    <w:p w14:paraId="3D2EC827" w14:textId="377BE784"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8" w:history="1">
        <w:r w:rsidR="00AF07C0" w:rsidRPr="00960185">
          <w:rPr>
            <w:rStyle w:val="Hyperlink"/>
            <w:noProof/>
          </w:rPr>
          <w:t>Abbildung 23 normaler Benutzer; Initialisierung</w:t>
        </w:r>
        <w:r w:rsidR="00AF07C0">
          <w:rPr>
            <w:noProof/>
            <w:webHidden/>
          </w:rPr>
          <w:tab/>
        </w:r>
        <w:r w:rsidR="00AF07C0">
          <w:rPr>
            <w:noProof/>
            <w:webHidden/>
          </w:rPr>
          <w:fldChar w:fldCharType="begin"/>
        </w:r>
        <w:r w:rsidR="00AF07C0">
          <w:rPr>
            <w:noProof/>
            <w:webHidden/>
          </w:rPr>
          <w:instrText xml:space="preserve"> PAGEREF _Toc129696898 \h </w:instrText>
        </w:r>
        <w:r w:rsidR="00AF07C0">
          <w:rPr>
            <w:noProof/>
            <w:webHidden/>
          </w:rPr>
        </w:r>
        <w:r w:rsidR="00AF07C0">
          <w:rPr>
            <w:noProof/>
            <w:webHidden/>
          </w:rPr>
          <w:fldChar w:fldCharType="separate"/>
        </w:r>
        <w:r w:rsidR="00AF07C0">
          <w:rPr>
            <w:noProof/>
            <w:webHidden/>
          </w:rPr>
          <w:t>43</w:t>
        </w:r>
        <w:r w:rsidR="00AF07C0">
          <w:rPr>
            <w:noProof/>
            <w:webHidden/>
          </w:rPr>
          <w:fldChar w:fldCharType="end"/>
        </w:r>
      </w:hyperlink>
    </w:p>
    <w:p w14:paraId="46C14687" w14:textId="596CD0D7"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9" w:history="1">
        <w:r w:rsidR="00AF07C0" w:rsidRPr="00960185">
          <w:rPr>
            <w:rStyle w:val="Hyperlink"/>
            <w:noProof/>
          </w:rPr>
          <w:t>Abbildung 24 normaler Benutzer; Login</w:t>
        </w:r>
        <w:r w:rsidR="00AF07C0">
          <w:rPr>
            <w:noProof/>
            <w:webHidden/>
          </w:rPr>
          <w:tab/>
        </w:r>
        <w:r w:rsidR="00AF07C0">
          <w:rPr>
            <w:noProof/>
            <w:webHidden/>
          </w:rPr>
          <w:fldChar w:fldCharType="begin"/>
        </w:r>
        <w:r w:rsidR="00AF07C0">
          <w:rPr>
            <w:noProof/>
            <w:webHidden/>
          </w:rPr>
          <w:instrText xml:space="preserve"> PAGEREF _Toc129696899 \h </w:instrText>
        </w:r>
        <w:r w:rsidR="00AF07C0">
          <w:rPr>
            <w:noProof/>
            <w:webHidden/>
          </w:rPr>
        </w:r>
        <w:r w:rsidR="00AF07C0">
          <w:rPr>
            <w:noProof/>
            <w:webHidden/>
          </w:rPr>
          <w:fldChar w:fldCharType="separate"/>
        </w:r>
        <w:r w:rsidR="00AF07C0">
          <w:rPr>
            <w:noProof/>
            <w:webHidden/>
          </w:rPr>
          <w:t>44</w:t>
        </w:r>
        <w:r w:rsidR="00AF07C0">
          <w:rPr>
            <w:noProof/>
            <w:webHidden/>
          </w:rPr>
          <w:fldChar w:fldCharType="end"/>
        </w:r>
      </w:hyperlink>
    </w:p>
    <w:p w14:paraId="7FBB7205" w14:textId="54E880BC"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0" w:history="1">
        <w:r w:rsidR="00AF07C0" w:rsidRPr="00960185">
          <w:rPr>
            <w:rStyle w:val="Hyperlink"/>
            <w:noProof/>
          </w:rPr>
          <w:t>Abbildung 25 Hostname Konfirmation</w:t>
        </w:r>
        <w:r w:rsidR="00AF07C0">
          <w:rPr>
            <w:noProof/>
            <w:webHidden/>
          </w:rPr>
          <w:tab/>
        </w:r>
        <w:r w:rsidR="00AF07C0">
          <w:rPr>
            <w:noProof/>
            <w:webHidden/>
          </w:rPr>
          <w:fldChar w:fldCharType="begin"/>
        </w:r>
        <w:r w:rsidR="00AF07C0">
          <w:rPr>
            <w:noProof/>
            <w:webHidden/>
          </w:rPr>
          <w:instrText xml:space="preserve"> PAGEREF _Toc129696900 \h </w:instrText>
        </w:r>
        <w:r w:rsidR="00AF07C0">
          <w:rPr>
            <w:noProof/>
            <w:webHidden/>
          </w:rPr>
        </w:r>
        <w:r w:rsidR="00AF07C0">
          <w:rPr>
            <w:noProof/>
            <w:webHidden/>
          </w:rPr>
          <w:fldChar w:fldCharType="separate"/>
        </w:r>
        <w:r w:rsidR="00AF07C0">
          <w:rPr>
            <w:noProof/>
            <w:webHidden/>
          </w:rPr>
          <w:t>45</w:t>
        </w:r>
        <w:r w:rsidR="00AF07C0">
          <w:rPr>
            <w:noProof/>
            <w:webHidden/>
          </w:rPr>
          <w:fldChar w:fldCharType="end"/>
        </w:r>
      </w:hyperlink>
    </w:p>
    <w:p w14:paraId="551226DF" w14:textId="043FB69B"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1" w:history="1">
        <w:r w:rsidR="00AF07C0" w:rsidRPr="00960185">
          <w:rPr>
            <w:rStyle w:val="Hyperlink"/>
            <w:noProof/>
            <w:lang w:val="en-US"/>
          </w:rPr>
          <w:t>Abbildung 26 Domain Konfiguration von Active Directory</w:t>
        </w:r>
        <w:r w:rsidR="00AF07C0">
          <w:rPr>
            <w:noProof/>
            <w:webHidden/>
          </w:rPr>
          <w:tab/>
        </w:r>
        <w:r w:rsidR="00AF07C0">
          <w:rPr>
            <w:noProof/>
            <w:webHidden/>
          </w:rPr>
          <w:fldChar w:fldCharType="begin"/>
        </w:r>
        <w:r w:rsidR="00AF07C0">
          <w:rPr>
            <w:noProof/>
            <w:webHidden/>
          </w:rPr>
          <w:instrText xml:space="preserve"> PAGEREF _Toc129696901 \h </w:instrText>
        </w:r>
        <w:r w:rsidR="00AF07C0">
          <w:rPr>
            <w:noProof/>
            <w:webHidden/>
          </w:rPr>
        </w:r>
        <w:r w:rsidR="00AF07C0">
          <w:rPr>
            <w:noProof/>
            <w:webHidden/>
          </w:rPr>
          <w:fldChar w:fldCharType="separate"/>
        </w:r>
        <w:r w:rsidR="00AF07C0">
          <w:rPr>
            <w:noProof/>
            <w:webHidden/>
          </w:rPr>
          <w:t>46</w:t>
        </w:r>
        <w:r w:rsidR="00AF07C0">
          <w:rPr>
            <w:noProof/>
            <w:webHidden/>
          </w:rPr>
          <w:fldChar w:fldCharType="end"/>
        </w:r>
      </w:hyperlink>
    </w:p>
    <w:p w14:paraId="346A18FF" w14:textId="340D9353"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2" w:history="1">
        <w:r w:rsidR="00AF07C0" w:rsidRPr="00960185">
          <w:rPr>
            <w:rStyle w:val="Hyperlink"/>
            <w:noProof/>
          </w:rPr>
          <w:t>Abbildung 27  Aktivierung PAM-Profil</w:t>
        </w:r>
        <w:r w:rsidR="00AF07C0">
          <w:rPr>
            <w:noProof/>
            <w:webHidden/>
          </w:rPr>
          <w:tab/>
        </w:r>
        <w:r w:rsidR="00AF07C0">
          <w:rPr>
            <w:noProof/>
            <w:webHidden/>
          </w:rPr>
          <w:fldChar w:fldCharType="begin"/>
        </w:r>
        <w:r w:rsidR="00AF07C0">
          <w:rPr>
            <w:noProof/>
            <w:webHidden/>
          </w:rPr>
          <w:instrText xml:space="preserve"> PAGEREF _Toc129696902 \h </w:instrText>
        </w:r>
        <w:r w:rsidR="00AF07C0">
          <w:rPr>
            <w:noProof/>
            <w:webHidden/>
          </w:rPr>
        </w:r>
        <w:r w:rsidR="00AF07C0">
          <w:rPr>
            <w:noProof/>
            <w:webHidden/>
          </w:rPr>
          <w:fldChar w:fldCharType="separate"/>
        </w:r>
        <w:r w:rsidR="00AF07C0">
          <w:rPr>
            <w:noProof/>
            <w:webHidden/>
          </w:rPr>
          <w:t>46</w:t>
        </w:r>
        <w:r w:rsidR="00AF07C0">
          <w:rPr>
            <w:noProof/>
            <w:webHidden/>
          </w:rPr>
          <w:fldChar w:fldCharType="end"/>
        </w:r>
      </w:hyperlink>
    </w:p>
    <w:p w14:paraId="654DBC43" w14:textId="15D2343D"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3" w:history="1">
        <w:r w:rsidR="00AF07C0" w:rsidRPr="00960185">
          <w:rPr>
            <w:rStyle w:val="Hyperlink"/>
            <w:noProof/>
          </w:rPr>
          <w:t>Abbildung 28 User Information mit id.ad1.angerer.com</w:t>
        </w:r>
        <w:r w:rsidR="00AF07C0">
          <w:rPr>
            <w:noProof/>
            <w:webHidden/>
          </w:rPr>
          <w:tab/>
        </w:r>
        <w:r w:rsidR="00AF07C0">
          <w:rPr>
            <w:noProof/>
            <w:webHidden/>
          </w:rPr>
          <w:fldChar w:fldCharType="begin"/>
        </w:r>
        <w:r w:rsidR="00AF07C0">
          <w:rPr>
            <w:noProof/>
            <w:webHidden/>
          </w:rPr>
          <w:instrText xml:space="preserve"> PAGEREF _Toc129696903 \h </w:instrText>
        </w:r>
        <w:r w:rsidR="00AF07C0">
          <w:rPr>
            <w:noProof/>
            <w:webHidden/>
          </w:rPr>
        </w:r>
        <w:r w:rsidR="00AF07C0">
          <w:rPr>
            <w:noProof/>
            <w:webHidden/>
          </w:rPr>
          <w:fldChar w:fldCharType="separate"/>
        </w:r>
        <w:r w:rsidR="00AF07C0">
          <w:rPr>
            <w:noProof/>
            <w:webHidden/>
          </w:rPr>
          <w:t>46</w:t>
        </w:r>
        <w:r w:rsidR="00AF07C0">
          <w:rPr>
            <w:noProof/>
            <w:webHidden/>
          </w:rPr>
          <w:fldChar w:fldCharType="end"/>
        </w:r>
      </w:hyperlink>
    </w:p>
    <w:p w14:paraId="723C3712" w14:textId="69007B7F"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4" w:history="1">
        <w:r w:rsidR="00AF07C0" w:rsidRPr="00960185">
          <w:rPr>
            <w:rStyle w:val="Hyperlink"/>
            <w:noProof/>
          </w:rPr>
          <w:t>Abbildung 29 Statusvergabe AD</w:t>
        </w:r>
        <w:r w:rsidR="00AF07C0">
          <w:rPr>
            <w:noProof/>
            <w:webHidden/>
          </w:rPr>
          <w:tab/>
        </w:r>
        <w:r w:rsidR="00AF07C0">
          <w:rPr>
            <w:noProof/>
            <w:webHidden/>
          </w:rPr>
          <w:fldChar w:fldCharType="begin"/>
        </w:r>
        <w:r w:rsidR="00AF07C0">
          <w:rPr>
            <w:noProof/>
            <w:webHidden/>
          </w:rPr>
          <w:instrText xml:space="preserve"> PAGEREF _Toc129696904 \h </w:instrText>
        </w:r>
        <w:r w:rsidR="00AF07C0">
          <w:rPr>
            <w:noProof/>
            <w:webHidden/>
          </w:rPr>
        </w:r>
        <w:r w:rsidR="00AF07C0">
          <w:rPr>
            <w:noProof/>
            <w:webHidden/>
          </w:rPr>
          <w:fldChar w:fldCharType="separate"/>
        </w:r>
        <w:r w:rsidR="00AF07C0">
          <w:rPr>
            <w:noProof/>
            <w:webHidden/>
          </w:rPr>
          <w:t>47</w:t>
        </w:r>
        <w:r w:rsidR="00AF07C0">
          <w:rPr>
            <w:noProof/>
            <w:webHidden/>
          </w:rPr>
          <w:fldChar w:fldCharType="end"/>
        </w:r>
      </w:hyperlink>
    </w:p>
    <w:p w14:paraId="0B199A7D" w14:textId="3A142D53"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5" w:history="1">
        <w:r w:rsidR="00AF07C0" w:rsidRPr="00960185">
          <w:rPr>
            <w:rStyle w:val="Hyperlink"/>
            <w:noProof/>
          </w:rPr>
          <w:t>Abbildung 30 Rechtevergabe</w:t>
        </w:r>
        <w:r w:rsidR="00AF07C0">
          <w:rPr>
            <w:noProof/>
            <w:webHidden/>
          </w:rPr>
          <w:tab/>
        </w:r>
        <w:r w:rsidR="00AF07C0">
          <w:rPr>
            <w:noProof/>
            <w:webHidden/>
          </w:rPr>
          <w:fldChar w:fldCharType="begin"/>
        </w:r>
        <w:r w:rsidR="00AF07C0">
          <w:rPr>
            <w:noProof/>
            <w:webHidden/>
          </w:rPr>
          <w:instrText xml:space="preserve"> PAGEREF _Toc129696905 \h </w:instrText>
        </w:r>
        <w:r w:rsidR="00AF07C0">
          <w:rPr>
            <w:noProof/>
            <w:webHidden/>
          </w:rPr>
        </w:r>
        <w:r w:rsidR="00AF07C0">
          <w:rPr>
            <w:noProof/>
            <w:webHidden/>
          </w:rPr>
          <w:fldChar w:fldCharType="separate"/>
        </w:r>
        <w:r w:rsidR="00AF07C0">
          <w:rPr>
            <w:noProof/>
            <w:webHidden/>
          </w:rPr>
          <w:t>47</w:t>
        </w:r>
        <w:r w:rsidR="00AF07C0">
          <w:rPr>
            <w:noProof/>
            <w:webHidden/>
          </w:rPr>
          <w:fldChar w:fldCharType="end"/>
        </w:r>
      </w:hyperlink>
    </w:p>
    <w:p w14:paraId="70486514" w14:textId="75AF4A07"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6" w:history="1">
        <w:r w:rsidR="00AF07C0" w:rsidRPr="00960185">
          <w:rPr>
            <w:rStyle w:val="Hyperlink"/>
            <w:noProof/>
          </w:rPr>
          <w:t>Abbildung 31 SSH-Test für den Zugriff</w:t>
        </w:r>
        <w:r w:rsidR="00AF07C0">
          <w:rPr>
            <w:noProof/>
            <w:webHidden/>
          </w:rPr>
          <w:tab/>
        </w:r>
        <w:r w:rsidR="00AF07C0">
          <w:rPr>
            <w:noProof/>
            <w:webHidden/>
          </w:rPr>
          <w:fldChar w:fldCharType="begin"/>
        </w:r>
        <w:r w:rsidR="00AF07C0">
          <w:rPr>
            <w:noProof/>
            <w:webHidden/>
          </w:rPr>
          <w:instrText xml:space="preserve"> PAGEREF _Toc129696906 \h </w:instrText>
        </w:r>
        <w:r w:rsidR="00AF07C0">
          <w:rPr>
            <w:noProof/>
            <w:webHidden/>
          </w:rPr>
        </w:r>
        <w:r w:rsidR="00AF07C0">
          <w:rPr>
            <w:noProof/>
            <w:webHidden/>
          </w:rPr>
          <w:fldChar w:fldCharType="separate"/>
        </w:r>
        <w:r w:rsidR="00AF07C0">
          <w:rPr>
            <w:noProof/>
            <w:webHidden/>
          </w:rPr>
          <w:t>47</w:t>
        </w:r>
        <w:r w:rsidR="00AF07C0">
          <w:rPr>
            <w:noProof/>
            <w:webHidden/>
          </w:rPr>
          <w:fldChar w:fldCharType="end"/>
        </w:r>
      </w:hyperlink>
    </w:p>
    <w:p w14:paraId="245AAEE5" w14:textId="619C8B53"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7" w:history="1">
        <w:r w:rsidR="00AF07C0" w:rsidRPr="00960185">
          <w:rPr>
            <w:rStyle w:val="Hyperlink"/>
            <w:noProof/>
          </w:rPr>
          <w:t>Abbildung 32 Firewall; sudo ufw status</w:t>
        </w:r>
        <w:r w:rsidR="00AF07C0">
          <w:rPr>
            <w:noProof/>
            <w:webHidden/>
          </w:rPr>
          <w:tab/>
        </w:r>
        <w:r w:rsidR="00AF07C0">
          <w:rPr>
            <w:noProof/>
            <w:webHidden/>
          </w:rPr>
          <w:fldChar w:fldCharType="begin"/>
        </w:r>
        <w:r w:rsidR="00AF07C0">
          <w:rPr>
            <w:noProof/>
            <w:webHidden/>
          </w:rPr>
          <w:instrText xml:space="preserve"> PAGEREF _Toc129696907 \h </w:instrText>
        </w:r>
        <w:r w:rsidR="00AF07C0">
          <w:rPr>
            <w:noProof/>
            <w:webHidden/>
          </w:rPr>
        </w:r>
        <w:r w:rsidR="00AF07C0">
          <w:rPr>
            <w:noProof/>
            <w:webHidden/>
          </w:rPr>
          <w:fldChar w:fldCharType="separate"/>
        </w:r>
        <w:r w:rsidR="00AF07C0">
          <w:rPr>
            <w:noProof/>
            <w:webHidden/>
          </w:rPr>
          <w:t>48</w:t>
        </w:r>
        <w:r w:rsidR="00AF07C0">
          <w:rPr>
            <w:noProof/>
            <w:webHidden/>
          </w:rPr>
          <w:fldChar w:fldCharType="end"/>
        </w:r>
      </w:hyperlink>
    </w:p>
    <w:p w14:paraId="45F46022" w14:textId="3022A368"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8" w:history="1">
        <w:r w:rsidR="00AF07C0" w:rsidRPr="00960185">
          <w:rPr>
            <w:rStyle w:val="Hyperlink"/>
            <w:noProof/>
          </w:rPr>
          <w:t>Abbildung 33 Firewall; sudo ufw status</w:t>
        </w:r>
        <w:r w:rsidR="00AF07C0">
          <w:rPr>
            <w:noProof/>
            <w:webHidden/>
          </w:rPr>
          <w:tab/>
        </w:r>
        <w:r w:rsidR="00AF07C0">
          <w:rPr>
            <w:noProof/>
            <w:webHidden/>
          </w:rPr>
          <w:fldChar w:fldCharType="begin"/>
        </w:r>
        <w:r w:rsidR="00AF07C0">
          <w:rPr>
            <w:noProof/>
            <w:webHidden/>
          </w:rPr>
          <w:instrText xml:space="preserve"> PAGEREF _Toc129696908 \h </w:instrText>
        </w:r>
        <w:r w:rsidR="00AF07C0">
          <w:rPr>
            <w:noProof/>
            <w:webHidden/>
          </w:rPr>
        </w:r>
        <w:r w:rsidR="00AF07C0">
          <w:rPr>
            <w:noProof/>
            <w:webHidden/>
          </w:rPr>
          <w:fldChar w:fldCharType="separate"/>
        </w:r>
        <w:r w:rsidR="00AF07C0">
          <w:rPr>
            <w:noProof/>
            <w:webHidden/>
          </w:rPr>
          <w:t>49</w:t>
        </w:r>
        <w:r w:rsidR="00AF07C0">
          <w:rPr>
            <w:noProof/>
            <w:webHidden/>
          </w:rPr>
          <w:fldChar w:fldCharType="end"/>
        </w:r>
      </w:hyperlink>
    </w:p>
    <w:p w14:paraId="4B18C321" w14:textId="513DDB23"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9" w:history="1">
        <w:r w:rsidR="00AF07C0" w:rsidRPr="00960185">
          <w:rPr>
            <w:rStyle w:val="Hyperlink"/>
            <w:noProof/>
          </w:rPr>
          <w:t>Abbildung 34 Firewall; sudo ufw status numbered</w:t>
        </w:r>
        <w:r w:rsidR="00AF07C0">
          <w:rPr>
            <w:noProof/>
            <w:webHidden/>
          </w:rPr>
          <w:tab/>
        </w:r>
        <w:r w:rsidR="00AF07C0">
          <w:rPr>
            <w:noProof/>
            <w:webHidden/>
          </w:rPr>
          <w:fldChar w:fldCharType="begin"/>
        </w:r>
        <w:r w:rsidR="00AF07C0">
          <w:rPr>
            <w:noProof/>
            <w:webHidden/>
          </w:rPr>
          <w:instrText xml:space="preserve"> PAGEREF _Toc129696909 \h </w:instrText>
        </w:r>
        <w:r w:rsidR="00AF07C0">
          <w:rPr>
            <w:noProof/>
            <w:webHidden/>
          </w:rPr>
        </w:r>
        <w:r w:rsidR="00AF07C0">
          <w:rPr>
            <w:noProof/>
            <w:webHidden/>
          </w:rPr>
          <w:fldChar w:fldCharType="separate"/>
        </w:r>
        <w:r w:rsidR="00AF07C0">
          <w:rPr>
            <w:noProof/>
            <w:webHidden/>
          </w:rPr>
          <w:t>49</w:t>
        </w:r>
        <w:r w:rsidR="00AF07C0">
          <w:rPr>
            <w:noProof/>
            <w:webHidden/>
          </w:rPr>
          <w:fldChar w:fldCharType="end"/>
        </w:r>
      </w:hyperlink>
    </w:p>
    <w:p w14:paraId="1002AD78" w14:textId="08EB4E7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10" w:history="1">
        <w:r w:rsidR="00AF07C0" w:rsidRPr="00960185">
          <w:rPr>
            <w:rStyle w:val="Hyperlink"/>
            <w:noProof/>
          </w:rPr>
          <w:t>Abbildung 35 Gantt-Diagramm Angerer Simon</w:t>
        </w:r>
        <w:r w:rsidR="00AF07C0">
          <w:rPr>
            <w:noProof/>
            <w:webHidden/>
          </w:rPr>
          <w:tab/>
        </w:r>
        <w:r w:rsidR="00AF07C0">
          <w:rPr>
            <w:noProof/>
            <w:webHidden/>
          </w:rPr>
          <w:fldChar w:fldCharType="begin"/>
        </w:r>
        <w:r w:rsidR="00AF07C0">
          <w:rPr>
            <w:noProof/>
            <w:webHidden/>
          </w:rPr>
          <w:instrText xml:space="preserve"> PAGEREF _Toc129696910 \h </w:instrText>
        </w:r>
        <w:r w:rsidR="00AF07C0">
          <w:rPr>
            <w:noProof/>
            <w:webHidden/>
          </w:rPr>
        </w:r>
        <w:r w:rsidR="00AF07C0">
          <w:rPr>
            <w:noProof/>
            <w:webHidden/>
          </w:rPr>
          <w:fldChar w:fldCharType="separate"/>
        </w:r>
        <w:r w:rsidR="00AF07C0">
          <w:rPr>
            <w:noProof/>
            <w:webHidden/>
          </w:rPr>
          <w:t>58</w:t>
        </w:r>
        <w:r w:rsidR="00AF07C0">
          <w:rPr>
            <w:noProof/>
            <w:webHidden/>
          </w:rPr>
          <w:fldChar w:fldCharType="end"/>
        </w:r>
      </w:hyperlink>
    </w:p>
    <w:p w14:paraId="51C59E53" w14:textId="716F21BB"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3" w:anchor="_Toc129696911" w:history="1">
        <w:r w:rsidR="00AF07C0" w:rsidRPr="00960185">
          <w:rPr>
            <w:rStyle w:val="Hyperlink"/>
            <w:noProof/>
          </w:rPr>
          <w:t>Abbildung 36 Gantt-Diagramm Edelmann Patrick</w:t>
        </w:r>
        <w:r w:rsidR="00AF07C0">
          <w:rPr>
            <w:noProof/>
            <w:webHidden/>
          </w:rPr>
          <w:tab/>
        </w:r>
        <w:r w:rsidR="00AF07C0">
          <w:rPr>
            <w:noProof/>
            <w:webHidden/>
          </w:rPr>
          <w:fldChar w:fldCharType="begin"/>
        </w:r>
        <w:r w:rsidR="00AF07C0">
          <w:rPr>
            <w:noProof/>
            <w:webHidden/>
          </w:rPr>
          <w:instrText xml:space="preserve"> PAGEREF _Toc129696911 \h </w:instrText>
        </w:r>
        <w:r w:rsidR="00AF07C0">
          <w:rPr>
            <w:noProof/>
            <w:webHidden/>
          </w:rPr>
        </w:r>
        <w:r w:rsidR="00AF07C0">
          <w:rPr>
            <w:noProof/>
            <w:webHidden/>
          </w:rPr>
          <w:fldChar w:fldCharType="separate"/>
        </w:r>
        <w:r w:rsidR="00AF07C0">
          <w:rPr>
            <w:noProof/>
            <w:webHidden/>
          </w:rPr>
          <w:t>58</w:t>
        </w:r>
        <w:r w:rsidR="00AF07C0">
          <w:rPr>
            <w:noProof/>
            <w:webHidden/>
          </w:rPr>
          <w:fldChar w:fldCharType="end"/>
        </w:r>
      </w:hyperlink>
    </w:p>
    <w:p w14:paraId="6314D164" w14:textId="2557A5CE" w:rsidR="00E86A5A" w:rsidRDefault="00E86A5A" w:rsidP="00E86A5A">
      <w:r>
        <w:fldChar w:fldCharType="end"/>
      </w:r>
    </w:p>
    <w:p w14:paraId="6C33AD15" w14:textId="787BF9DA" w:rsidR="00853F61" w:rsidRDefault="00853F61" w:rsidP="00C27459">
      <w:pPr>
        <w:pStyle w:val="Titel"/>
      </w:pPr>
      <w:bookmarkStart w:id="81" w:name="_Toc343525873"/>
      <w:bookmarkStart w:id="82" w:name="_Toc129350268"/>
      <w:r>
        <w:t>Tabellenverzeichnis</w:t>
      </w:r>
      <w:bookmarkEnd w:id="81"/>
      <w:bookmarkEnd w:id="82"/>
    </w:p>
    <w:p w14:paraId="45DA01B9" w14:textId="01760034" w:rsidR="00A93F4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35435" w:history="1">
        <w:r w:rsidR="00A93F44" w:rsidRPr="00ED01E0">
          <w:rPr>
            <w:rStyle w:val="Hyperlink"/>
            <w:noProof/>
          </w:rPr>
          <w:t>Tabelle 1 Arbeitsnachweis der Diplomarbeit; Angerer Simon</w:t>
        </w:r>
        <w:r w:rsidR="00A93F44">
          <w:rPr>
            <w:noProof/>
            <w:webHidden/>
          </w:rPr>
          <w:tab/>
        </w:r>
        <w:r w:rsidR="00A93F44">
          <w:rPr>
            <w:noProof/>
            <w:webHidden/>
          </w:rPr>
          <w:fldChar w:fldCharType="begin"/>
        </w:r>
        <w:r w:rsidR="00A93F44">
          <w:rPr>
            <w:noProof/>
            <w:webHidden/>
          </w:rPr>
          <w:instrText xml:space="preserve"> PAGEREF _Toc129335435 \h </w:instrText>
        </w:r>
        <w:r w:rsidR="00A93F44">
          <w:rPr>
            <w:noProof/>
            <w:webHidden/>
          </w:rPr>
        </w:r>
        <w:r w:rsidR="00A93F44">
          <w:rPr>
            <w:noProof/>
            <w:webHidden/>
          </w:rPr>
          <w:fldChar w:fldCharType="separate"/>
        </w:r>
        <w:r w:rsidR="00A93F44">
          <w:rPr>
            <w:noProof/>
            <w:webHidden/>
          </w:rPr>
          <w:t>61</w:t>
        </w:r>
        <w:r w:rsidR="00A93F44">
          <w:rPr>
            <w:noProof/>
            <w:webHidden/>
          </w:rPr>
          <w:fldChar w:fldCharType="end"/>
        </w:r>
      </w:hyperlink>
    </w:p>
    <w:p w14:paraId="5780EDF2" w14:textId="099532AC" w:rsidR="00A93F4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6" w:history="1">
        <w:r w:rsidR="00A93F44" w:rsidRPr="00ED01E0">
          <w:rPr>
            <w:rStyle w:val="Hyperlink"/>
            <w:noProof/>
          </w:rPr>
          <w:t>Tabelle 2 Arbeitsnachweis der Diplomarbeit; Edelmann Patrick</w:t>
        </w:r>
        <w:r w:rsidR="00A93F44">
          <w:rPr>
            <w:noProof/>
            <w:webHidden/>
          </w:rPr>
          <w:tab/>
        </w:r>
        <w:r w:rsidR="00A93F44">
          <w:rPr>
            <w:noProof/>
            <w:webHidden/>
          </w:rPr>
          <w:fldChar w:fldCharType="begin"/>
        </w:r>
        <w:r w:rsidR="00A93F44">
          <w:rPr>
            <w:noProof/>
            <w:webHidden/>
          </w:rPr>
          <w:instrText xml:space="preserve"> PAGEREF _Toc129335436 \h </w:instrText>
        </w:r>
        <w:r w:rsidR="00A93F44">
          <w:rPr>
            <w:noProof/>
            <w:webHidden/>
          </w:rPr>
        </w:r>
        <w:r w:rsidR="00A93F44">
          <w:rPr>
            <w:noProof/>
            <w:webHidden/>
          </w:rPr>
          <w:fldChar w:fldCharType="separate"/>
        </w:r>
        <w:r w:rsidR="00A93F44">
          <w:rPr>
            <w:noProof/>
            <w:webHidden/>
          </w:rPr>
          <w:t>63</w:t>
        </w:r>
        <w:r w:rsidR="00A93F44">
          <w:rPr>
            <w:noProof/>
            <w:webHidden/>
          </w:rPr>
          <w:fldChar w:fldCharType="end"/>
        </w:r>
      </w:hyperlink>
    </w:p>
    <w:p w14:paraId="4F882F60" w14:textId="083551A8"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0292E641" w14:textId="44F9B9B7" w:rsidR="00C71347" w:rsidRDefault="00C71347" w:rsidP="009609A0">
      <w:pPr>
        <w:pStyle w:val="Textkrper"/>
      </w:pPr>
    </w:p>
    <w:p w14:paraId="3B568C8E" w14:textId="020DCC93" w:rsidR="00C71347" w:rsidRDefault="00C71347" w:rsidP="009609A0">
      <w:pPr>
        <w:pStyle w:val="Textkrper"/>
      </w:pPr>
    </w:p>
    <w:p w14:paraId="666DD41B" w14:textId="0683A205" w:rsidR="00C71347" w:rsidRDefault="00C71347" w:rsidP="009609A0">
      <w:pPr>
        <w:pStyle w:val="Textkrper"/>
      </w:pPr>
    </w:p>
    <w:p w14:paraId="02EB54CA" w14:textId="7852B683" w:rsidR="00C71347" w:rsidRDefault="00C71347" w:rsidP="009609A0">
      <w:pPr>
        <w:pStyle w:val="Textkrper"/>
      </w:pPr>
    </w:p>
    <w:p w14:paraId="1830C244" w14:textId="4B7F37DA" w:rsidR="00C71347" w:rsidRDefault="00C71347" w:rsidP="009609A0">
      <w:pPr>
        <w:pStyle w:val="Textkrper"/>
      </w:pPr>
    </w:p>
    <w:p w14:paraId="6A8E782A" w14:textId="467BA829" w:rsidR="00C71347" w:rsidRDefault="00C71347" w:rsidP="009609A0">
      <w:pPr>
        <w:pStyle w:val="Textkrper"/>
      </w:pPr>
    </w:p>
    <w:p w14:paraId="1E789776" w14:textId="77777777" w:rsidR="00C71347" w:rsidRDefault="00C71347" w:rsidP="009609A0">
      <w:pPr>
        <w:pStyle w:val="Textkrper"/>
        <w:sectPr w:rsidR="00C71347" w:rsidSect="00937A59">
          <w:footerReference w:type="default" r:id="rId74"/>
          <w:type w:val="continuous"/>
          <w:pgSz w:w="11906" w:h="16838"/>
          <w:pgMar w:top="1418" w:right="1418" w:bottom="1418" w:left="1701" w:header="720" w:footer="720" w:gutter="0"/>
          <w:cols w:space="708"/>
          <w:docGrid w:linePitch="360"/>
        </w:sectPr>
      </w:pPr>
    </w:p>
    <w:bookmarkStart w:id="83" w:name="_Toc129350269"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3"/>
          <w:r w:rsidRPr="00C27459">
            <w:t xml:space="preserve"> </w:t>
          </w:r>
        </w:p>
        <w:p w14:paraId="6128583E" w14:textId="77777777" w:rsidR="00762339" w:rsidRDefault="00C27459" w:rsidP="00762339">
          <w:pPr>
            <w:pStyle w:val="Literaturverzeichnis"/>
            <w:rPr>
              <w:noProof/>
              <w:szCs w:val="24"/>
              <w:lang w:val="de-DE"/>
            </w:rPr>
          </w:pPr>
          <w:r w:rsidRPr="00762339">
            <w:fldChar w:fldCharType="begin"/>
          </w:r>
          <w:r w:rsidRPr="00762339">
            <w:rPr>
              <w:lang w:val="de-AT"/>
            </w:rPr>
            <w:instrText>BIBLIOGRAPHY</w:instrText>
          </w:r>
          <w:r w:rsidRPr="00762339">
            <w:fldChar w:fldCharType="separate"/>
          </w:r>
          <w:r w:rsidR="00762339">
            <w:rPr>
              <w:noProof/>
              <w:lang w:val="de-DE"/>
            </w:rPr>
            <w:t xml:space="preserve">1. </w:t>
          </w:r>
          <w:r w:rsidR="00762339">
            <w:rPr>
              <w:b/>
              <w:bCs/>
              <w:noProof/>
              <w:lang w:val="de-DE"/>
            </w:rPr>
            <w:t>Edelmann, Patrick.</w:t>
          </w:r>
          <w:r w:rsidR="00762339">
            <w:rPr>
              <w:noProof/>
              <w:lang w:val="de-DE"/>
            </w:rPr>
            <w:t xml:space="preserve"> GitHub. [Online] [Zitat vom: 18. März 2023.] https://github.com/Patrick2345564/Diplomarbeit-.git.</w:t>
          </w:r>
        </w:p>
        <w:p w14:paraId="63CE37C9" w14:textId="77777777" w:rsidR="00762339" w:rsidRDefault="00762339" w:rsidP="00762339">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793EFE1F" w14:textId="77777777" w:rsidR="00762339" w:rsidRDefault="00762339" w:rsidP="00762339">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00A7DEE1" w14:textId="77777777" w:rsidR="00762339" w:rsidRPr="00762339" w:rsidRDefault="00762339" w:rsidP="00762339">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762339">
            <w:rPr>
              <w:noProof/>
              <w:lang w:val="en-US"/>
            </w:rPr>
            <w:t>September 2022.] https://foerdermittel-wissenswert.de/so-schreibst-du-ein-konzept/.</w:t>
          </w:r>
        </w:p>
        <w:p w14:paraId="431E1BB4" w14:textId="77777777" w:rsidR="00762339" w:rsidRDefault="00762339" w:rsidP="00762339">
          <w:pPr>
            <w:pStyle w:val="Literaturverzeichnis"/>
            <w:rPr>
              <w:noProof/>
              <w:lang w:val="de-DE"/>
            </w:rPr>
          </w:pPr>
          <w:r w:rsidRPr="00762339">
            <w:rPr>
              <w:noProof/>
              <w:lang w:val="en-US"/>
            </w:rPr>
            <w:t xml:space="preserve">5. </w:t>
          </w:r>
          <w:r w:rsidRPr="00762339">
            <w:rPr>
              <w:b/>
              <w:bCs/>
              <w:noProof/>
              <w:lang w:val="en-US"/>
            </w:rPr>
            <w:t>Wienströer, Stefan.</w:t>
          </w:r>
          <w:r w:rsidRPr="00762339">
            <w:rPr>
              <w:noProof/>
              <w:lang w:val="en-US"/>
            </w:rPr>
            <w:t xml:space="preserve"> a-coding-project. </w:t>
          </w:r>
          <w:r>
            <w:rPr>
              <w:noProof/>
              <w:lang w:val="de-DE"/>
            </w:rPr>
            <w:t>[Online] [Zitat vom: 14. Dezember 2022.] https://www.a-coding-project.de/ratgeber/virtualisierung/ubuntu-server-installation-auf-virtualbox.</w:t>
          </w:r>
        </w:p>
        <w:p w14:paraId="7519AA8C" w14:textId="77777777" w:rsidR="00762339" w:rsidRDefault="00762339" w:rsidP="00762339">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74B0A036" w14:textId="77777777" w:rsidR="00762339" w:rsidRDefault="00762339" w:rsidP="00762339">
          <w:pPr>
            <w:pStyle w:val="Literaturverzeichnis"/>
            <w:rPr>
              <w:noProof/>
              <w:lang w:val="de-DE"/>
            </w:rPr>
          </w:pPr>
          <w:r w:rsidRPr="00762339">
            <w:rPr>
              <w:noProof/>
              <w:lang w:val="en-US"/>
            </w:rPr>
            <w:t xml:space="preserve">7. </w:t>
          </w:r>
          <w:r w:rsidRPr="00762339">
            <w:rPr>
              <w:b/>
              <w:bCs/>
              <w:noProof/>
              <w:lang w:val="en-US"/>
            </w:rPr>
            <w:t>Brehm, Till.</w:t>
          </w:r>
          <w:r w:rsidRPr="00762339">
            <w:rPr>
              <w:noProof/>
              <w:lang w:val="en-US"/>
            </w:rPr>
            <w:t xml:space="preserve"> How to Forge. </w:t>
          </w:r>
          <w:r>
            <w:rPr>
              <w:noProof/>
              <w:lang w:val="de-DE"/>
            </w:rPr>
            <w:t>[Online] [Zitat vom: 23. Jänner 2023.] https://www.howtoforge.de/anleitung/wie-man-einen-dhcp-server-unter-ubuntu-20-04-installiert-und-konfiguriert/.</w:t>
          </w:r>
        </w:p>
        <w:p w14:paraId="36FF326D" w14:textId="77777777" w:rsidR="00762339" w:rsidRDefault="00762339" w:rsidP="00762339">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773E4E58" w14:textId="77777777" w:rsidR="00762339" w:rsidRPr="00762339" w:rsidRDefault="00762339" w:rsidP="00762339">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762339">
            <w:rPr>
              <w:noProof/>
              <w:lang w:val="en-US"/>
            </w:rPr>
            <w:t>September 2022.] https://phoenixnap.com/kb/useradd-vs-adduser.</w:t>
          </w:r>
        </w:p>
        <w:p w14:paraId="2C508280" w14:textId="77777777" w:rsidR="00762339" w:rsidRDefault="00762339" w:rsidP="00762339">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27AB3E25" w14:textId="77777777" w:rsidR="00762339" w:rsidRDefault="00762339" w:rsidP="00762339">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F7BDC84" w14:textId="77777777" w:rsidR="00762339" w:rsidRDefault="00762339" w:rsidP="00762339">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7DC7B44D" w14:textId="77777777" w:rsidR="00762339" w:rsidRDefault="00762339" w:rsidP="00762339">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715CF404" w14:textId="77777777" w:rsidR="00762339" w:rsidRDefault="00762339" w:rsidP="00762339">
          <w:pPr>
            <w:pStyle w:val="Literaturverzeichnis"/>
            <w:rPr>
              <w:noProof/>
              <w:lang w:val="de-DE"/>
            </w:rPr>
          </w:pPr>
          <w:r w:rsidRPr="00762339">
            <w:rPr>
              <w:noProof/>
              <w:lang w:val="en-US"/>
            </w:rPr>
            <w:t xml:space="preserve">14. </w:t>
          </w:r>
          <w:r w:rsidRPr="00762339">
            <w:rPr>
              <w:b/>
              <w:bCs/>
              <w:noProof/>
              <w:lang w:val="en-US"/>
            </w:rPr>
            <w:t>Theo.</w:t>
          </w:r>
          <w:r w:rsidRPr="00762339">
            <w:rPr>
              <w:noProof/>
              <w:lang w:val="en-US"/>
            </w:rPr>
            <w:t xml:space="preserve"> blog.to.com. [Online] 04. </w:t>
          </w:r>
          <w:r>
            <w:rPr>
              <w:noProof/>
              <w:lang w:val="de-DE"/>
            </w:rPr>
            <w:t>Dezember 2018. https://blog.to.com/was-ist-eigentlich-dns/.</w:t>
          </w:r>
        </w:p>
        <w:p w14:paraId="160A3C03" w14:textId="77777777" w:rsidR="00762339" w:rsidRDefault="00762339" w:rsidP="00762339">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21ACEAA0" w14:textId="77777777" w:rsidR="00762339" w:rsidRDefault="00762339" w:rsidP="00762339">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01B1C40F" w14:textId="77777777" w:rsidR="00762339" w:rsidRPr="00762339" w:rsidRDefault="00762339" w:rsidP="00762339">
          <w:pPr>
            <w:pStyle w:val="Literaturverzeichnis"/>
            <w:rPr>
              <w:noProof/>
              <w:lang w:val="en-US"/>
            </w:rPr>
          </w:pPr>
          <w:r>
            <w:rPr>
              <w:noProof/>
              <w:lang w:val="de-DE"/>
            </w:rPr>
            <w:t xml:space="preserve">17. </w:t>
          </w:r>
          <w:r>
            <w:rPr>
              <w:b/>
              <w:bCs/>
              <w:noProof/>
              <w:lang w:val="de-DE"/>
            </w:rPr>
            <w:t xml:space="preserve">Luber, Dipl.-Ing. (FH) Stefan und Donner, Dipl.-Ing. </w:t>
          </w:r>
          <w:r w:rsidRPr="00762339">
            <w:rPr>
              <w:b/>
              <w:bCs/>
              <w:noProof/>
              <w:lang w:val="en-US"/>
            </w:rPr>
            <w:t>(FH) Andreas.</w:t>
          </w:r>
          <w:r w:rsidRPr="00762339">
            <w:rPr>
              <w:noProof/>
              <w:lang w:val="en-US"/>
            </w:rPr>
            <w:t xml:space="preserve"> ip.insider.de. [Online] 01. August 2018. https://www.ip-insider.de/was-ist-eine-proxy-firewall-a-621987/.</w:t>
          </w:r>
        </w:p>
        <w:p w14:paraId="1BBB3550" w14:textId="77777777" w:rsidR="00762339" w:rsidRDefault="00762339" w:rsidP="00762339">
          <w:pPr>
            <w:pStyle w:val="Literaturverzeichnis"/>
            <w:rPr>
              <w:noProof/>
              <w:lang w:val="de-DE"/>
            </w:rPr>
          </w:pPr>
          <w:r w:rsidRPr="00762339">
            <w:rPr>
              <w:noProof/>
              <w:lang w:val="en-US"/>
            </w:rPr>
            <w:t xml:space="preserve">18. </w:t>
          </w:r>
          <w:r w:rsidRPr="00762339">
            <w:rPr>
              <w:b/>
              <w:bCs/>
              <w:noProof/>
              <w:lang w:val="en-US"/>
            </w:rPr>
            <w:t>Joos, Thomas.</w:t>
          </w:r>
          <w:r w:rsidRPr="00762339">
            <w:rPr>
              <w:noProof/>
              <w:lang w:val="en-US"/>
            </w:rPr>
            <w:t xml:space="preserve"> ip-insider.de. [Online] 14. </w:t>
          </w:r>
          <w:r>
            <w:rPr>
              <w:noProof/>
              <w:lang w:val="de-DE"/>
            </w:rPr>
            <w:t>Mai 2021. https://www.ip-insider.de/bind9-dns-server-auf-ubuntu-betreiben-a-ddeb1effd2105872585a05554dc142ea/.</w:t>
          </w:r>
        </w:p>
        <w:p w14:paraId="77F90AF0" w14:textId="77777777" w:rsidR="00762339" w:rsidRDefault="00762339" w:rsidP="00762339">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282597F8" w14:textId="77777777" w:rsidR="00762339" w:rsidRDefault="00762339" w:rsidP="00762339">
          <w:pPr>
            <w:pStyle w:val="Literaturverzeichnis"/>
            <w:rPr>
              <w:noProof/>
              <w:lang w:val="de-DE"/>
            </w:rPr>
          </w:pPr>
          <w:r w:rsidRPr="00762339">
            <w:rPr>
              <w:noProof/>
              <w:lang w:val="en-US"/>
            </w:rPr>
            <w:t xml:space="preserve">20. </w:t>
          </w:r>
          <w:r w:rsidRPr="00762339">
            <w:rPr>
              <w:b/>
              <w:bCs/>
              <w:noProof/>
              <w:lang w:val="en-US"/>
            </w:rPr>
            <w:t>Ferrell, Robert G.</w:t>
          </w:r>
          <w:r w:rsidRPr="00762339">
            <w:rPr>
              <w:noProof/>
              <w:lang w:val="en-US"/>
            </w:rPr>
            <w:t xml:space="preserve"> computerweekly.com. [Online] 02. </w:t>
          </w:r>
          <w:r>
            <w:rPr>
              <w:noProof/>
              <w:lang w:val="de-DE"/>
            </w:rPr>
            <w:t>Juli 2018. https://www.computerweekly.com/de/feature/Die-fuenf-verschiedenen-Arten-von-Firewalls.</w:t>
          </w:r>
        </w:p>
        <w:p w14:paraId="4543C575" w14:textId="77777777" w:rsidR="00762339" w:rsidRPr="00762339" w:rsidRDefault="00762339" w:rsidP="00762339">
          <w:pPr>
            <w:pStyle w:val="Literaturverzeichnis"/>
            <w:rPr>
              <w:noProof/>
              <w:lang w:val="en-US"/>
            </w:rPr>
          </w:pPr>
          <w:r w:rsidRPr="00762339">
            <w:rPr>
              <w:noProof/>
              <w:lang w:val="en-US"/>
            </w:rPr>
            <w:t xml:space="preserve">21. </w:t>
          </w:r>
          <w:r w:rsidRPr="00762339">
            <w:rPr>
              <w:b/>
              <w:bCs/>
              <w:noProof/>
              <w:lang w:val="en-US"/>
            </w:rPr>
            <w:t xml:space="preserve">wachemo-elearning.net. </w:t>
          </w:r>
          <w:r w:rsidRPr="00762339">
            <w:rPr>
              <w:noProof/>
              <w:lang w:val="en-US"/>
            </w:rPr>
            <w:t>[Online] https://wachemo-elearning.net/courses/information-assurance-and-security/lessons/chapter-four-review-of-shared-key-cryptography-and-hash-functions/topic/firewalls/.</w:t>
          </w:r>
        </w:p>
        <w:p w14:paraId="53FAF477" w14:textId="77777777" w:rsidR="00762339" w:rsidRPr="00762339" w:rsidRDefault="00762339" w:rsidP="00762339">
          <w:pPr>
            <w:pStyle w:val="Literaturverzeichnis"/>
            <w:rPr>
              <w:noProof/>
              <w:lang w:val="en-US"/>
            </w:rPr>
          </w:pPr>
          <w:r w:rsidRPr="00762339">
            <w:rPr>
              <w:b/>
              <w:bCs/>
              <w:noProof/>
              <w:lang w:val="en-US"/>
            </w:rPr>
            <w:t xml:space="preserve">22. ubuntu.com. </w:t>
          </w:r>
          <w:r w:rsidRPr="00762339">
            <w:rPr>
              <w:noProof/>
              <w:lang w:val="en-US"/>
            </w:rPr>
            <w:t>[Online] https://manpages.ubuntu.com/manpages/xenial/man8/adduser.8.html?_ga=2.56716458.1281046089.1678049659-1113399391.1672302534 .</w:t>
          </w:r>
        </w:p>
        <w:p w14:paraId="5D8166B3" w14:textId="77777777" w:rsidR="00762339" w:rsidRPr="00762339" w:rsidRDefault="00762339" w:rsidP="00762339">
          <w:pPr>
            <w:pStyle w:val="Literaturverzeichnis"/>
            <w:rPr>
              <w:noProof/>
              <w:lang w:val="de-DE"/>
            </w:rPr>
          </w:pPr>
          <w:r w:rsidRPr="00762339">
            <w:rPr>
              <w:b/>
              <w:bCs/>
              <w:noProof/>
              <w:lang w:val="en-US"/>
            </w:rPr>
            <w:lastRenderedPageBreak/>
            <w:t xml:space="preserve">23. Mutai, Josphat. </w:t>
          </w:r>
          <w:r w:rsidRPr="00762339">
            <w:rPr>
              <w:noProof/>
              <w:lang w:val="en-US"/>
            </w:rPr>
            <w:t xml:space="preserve">computingforgeeks.com. [Online] 23. </w:t>
          </w:r>
          <w:r w:rsidRPr="00762339">
            <w:rPr>
              <w:noProof/>
              <w:lang w:val="de-DE"/>
            </w:rPr>
            <w:t>Januar 2020. https://computingforgeeks.com/join-ubuntu-debian-to-active-directory-ad-domain/.</w:t>
          </w:r>
        </w:p>
        <w:p w14:paraId="484DC954" w14:textId="77777777" w:rsidR="00762339" w:rsidRPr="00762339" w:rsidRDefault="00762339" w:rsidP="00762339">
          <w:pPr>
            <w:pStyle w:val="Literaturverzeichnis"/>
            <w:rPr>
              <w:noProof/>
              <w:lang w:val="de-DE"/>
            </w:rPr>
          </w:pPr>
          <w:r>
            <w:rPr>
              <w:b/>
              <w:bCs/>
              <w:noProof/>
              <w:lang w:val="de-DE"/>
            </w:rPr>
            <w:t xml:space="preserve">24. de.barracuda.com. </w:t>
          </w:r>
          <w:r w:rsidRPr="00762339">
            <w:rPr>
              <w:noProof/>
              <w:lang w:val="de-DE"/>
            </w:rPr>
            <w:t>[Online] [Zitat vom: 10. Januar 2023.] https://de.barracuda.com/support/glossary/next-generation-firewall.</w:t>
          </w:r>
        </w:p>
        <w:p w14:paraId="6B316F5C" w14:textId="77777777" w:rsidR="00762339" w:rsidRPr="00762339" w:rsidRDefault="00762339" w:rsidP="00762339">
          <w:pPr>
            <w:pStyle w:val="Literaturverzeichnis"/>
            <w:rPr>
              <w:noProof/>
              <w:lang w:val="en-US"/>
            </w:rPr>
          </w:pPr>
          <w:r w:rsidRPr="00762339">
            <w:rPr>
              <w:b/>
              <w:bCs/>
              <w:noProof/>
              <w:lang w:val="en-US"/>
            </w:rPr>
            <w:t xml:space="preserve">25. Conda. Youtube. </w:t>
          </w:r>
          <w:r w:rsidRPr="00762339">
            <w:rPr>
              <w:noProof/>
              <w:lang w:val="en-US"/>
            </w:rPr>
            <w:t>[Online]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628A0013" w14:textId="77777777" w:rsidR="00762339" w:rsidRPr="00762339" w:rsidRDefault="00762339" w:rsidP="00762339">
          <w:pPr>
            <w:pStyle w:val="Literaturverzeichnis"/>
            <w:rPr>
              <w:noProof/>
              <w:lang w:val="de-DE"/>
            </w:rPr>
          </w:pPr>
          <w:r>
            <w:rPr>
              <w:b/>
              <w:bCs/>
              <w:noProof/>
              <w:lang w:val="de-DE"/>
            </w:rPr>
            <w:t xml:space="preserve">26. tech, root. Youtube. </w:t>
          </w:r>
          <w:r w:rsidRPr="00762339">
            <w:rPr>
              <w:noProof/>
              <w:lang w:val="de-DE"/>
            </w:rPr>
            <w:t>[Online] [Zitat vom: 2. Dezember 2022.] https://www.youtube.com/watch?v=1csFmQeXHlg.</w:t>
          </w:r>
        </w:p>
        <w:p w14:paraId="6331C938" w14:textId="77777777" w:rsidR="00762339" w:rsidRPr="00762339" w:rsidRDefault="00762339" w:rsidP="00762339">
          <w:pPr>
            <w:pStyle w:val="Literaturverzeichnis"/>
            <w:rPr>
              <w:noProof/>
              <w:lang w:val="en-US"/>
            </w:rPr>
          </w:pPr>
          <w:r>
            <w:rPr>
              <w:b/>
              <w:bCs/>
              <w:noProof/>
              <w:lang w:val="de-DE"/>
            </w:rPr>
            <w:t xml:space="preserve">27. Kadelke, Markus. Ionos.de. </w:t>
          </w:r>
          <w:r w:rsidRPr="00762339">
            <w:rPr>
              <w:noProof/>
              <w:lang w:val="de-DE"/>
            </w:rPr>
            <w:t xml:space="preserve">[Online] [Zitat vom: 19. </w:t>
          </w:r>
          <w:r w:rsidRPr="00762339">
            <w:rPr>
              <w:noProof/>
              <w:lang w:val="en-US"/>
            </w:rPr>
            <w:t>September 2022.] https://www.ionos.at/digitalguide/e-mail/e-mail-technik/postfix-mail-server-mit-dovecot-und-squirrelmail-auf-ubuntu/.</w:t>
          </w:r>
        </w:p>
        <w:p w14:paraId="08014DE7" w14:textId="77777777" w:rsidR="00762339" w:rsidRPr="00762339" w:rsidRDefault="00762339" w:rsidP="00762339">
          <w:pPr>
            <w:pStyle w:val="Literaturverzeichnis"/>
            <w:rPr>
              <w:b/>
              <w:bCs/>
              <w:noProof/>
              <w:lang w:val="en-US"/>
            </w:rPr>
          </w:pPr>
          <w:r w:rsidRPr="00762339">
            <w:rPr>
              <w:b/>
              <w:bCs/>
              <w:noProof/>
              <w:lang w:val="en-US"/>
            </w:rPr>
            <w:t xml:space="preserve">28. Joos, Thomas. dev-insider.de. </w:t>
          </w:r>
          <w:r w:rsidRPr="00762339">
            <w:rPr>
              <w:noProof/>
              <w:lang w:val="en-US"/>
            </w:rPr>
            <w:t>[Online] [Zitat vom: 9. Februar 2023.] https://www.dev-insider.de/netzwerkanbindung-in-python-apps-programmieren-a-9a50eee2d9512da23f6f32045da8b871/#:~:text=Bei%20der%20Programmierung%20einer%20Client,auf%20eingehende%20Anfragen%20im%20Netzwerk..</w:t>
          </w:r>
        </w:p>
        <w:p w14:paraId="0C10C1EA" w14:textId="7FE37C16" w:rsidR="00C27459" w:rsidRDefault="00C27459" w:rsidP="00762339">
          <w:r w:rsidRPr="00762339">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5"/>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4" w:name="_Toc129350270"/>
      <w:r>
        <w:lastRenderedPageBreak/>
        <w:t>Abkürzungs- und Symbolverzeichnis</w:t>
      </w:r>
      <w:bookmarkEnd w:id="84"/>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6"/>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85" w:name="_Toc343525863"/>
      <w:bookmarkStart w:id="86" w:name="_Toc129350271"/>
      <w:r w:rsidR="00A417D1" w:rsidRPr="00C27459">
        <w:t>Anhang</w:t>
      </w:r>
      <w:bookmarkEnd w:id="85"/>
      <w:bookmarkEnd w:id="86"/>
    </w:p>
    <w:p w14:paraId="66D3A29D" w14:textId="374E825F" w:rsidR="00A417D1" w:rsidRDefault="00A417D1" w:rsidP="00A42C89">
      <w:pPr>
        <w:pStyle w:val="berschrift2"/>
      </w:pPr>
      <w:bookmarkStart w:id="87" w:name="_Toc343525865"/>
      <w:bookmarkStart w:id="88" w:name="OLE_LINK6"/>
      <w:bookmarkStart w:id="89" w:name="OLE_LINK7"/>
      <w:bookmarkStart w:id="90" w:name="_Toc129350272"/>
      <w:r>
        <w:t>Schlussfolgerung / Projekterfahrung</w:t>
      </w:r>
      <w:bookmarkEnd w:id="87"/>
      <w:bookmarkEnd w:id="88"/>
      <w:bookmarkEnd w:id="89"/>
      <w:bookmarkEnd w:id="90"/>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7"/>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1" w:name="_Toc343525867"/>
      <w:r w:rsidRPr="00A42C89">
        <w:lastRenderedPageBreak/>
        <w:t xml:space="preserve"> </w:t>
      </w:r>
      <w:bookmarkStart w:id="92" w:name="_Toc129350273"/>
      <w:r w:rsidR="00A417D1" w:rsidRPr="00A42C89">
        <w:t>Projektterminplanung</w:t>
      </w:r>
      <w:bookmarkEnd w:id="91"/>
      <w:bookmarkEnd w:id="92"/>
    </w:p>
    <w:p w14:paraId="1BAA3445" w14:textId="6813970C" w:rsidR="004B2218" w:rsidRDefault="004B2218" w:rsidP="004B2218">
      <w:pPr>
        <w:pStyle w:val="berschrift2"/>
      </w:pPr>
      <w:bookmarkStart w:id="93" w:name="_Toc129350274"/>
      <w:r>
        <w:t>Simon Angerer</w:t>
      </w:r>
      <w:bookmarkEnd w:id="93"/>
    </w:p>
    <w:p w14:paraId="1CCC2EE8" w14:textId="77777777" w:rsidR="00BE2A43" w:rsidRDefault="00BE2A43" w:rsidP="00BE2A43">
      <w:pPr>
        <w:keepNext/>
      </w:pPr>
      <w:r w:rsidRPr="00BE2A43">
        <w:rPr>
          <w:noProof/>
        </w:rPr>
        <w:drawing>
          <wp:inline distT="0" distB="0" distL="0" distR="0" wp14:anchorId="20E38137" wp14:editId="5B47A277">
            <wp:extent cx="6261811" cy="304646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94015" cy="3062128"/>
                    </a:xfrm>
                    <a:prstGeom prst="rect">
                      <a:avLst/>
                    </a:prstGeom>
                    <a:noFill/>
                    <a:ln>
                      <a:noFill/>
                    </a:ln>
                  </pic:spPr>
                </pic:pic>
              </a:graphicData>
            </a:graphic>
          </wp:inline>
        </w:drawing>
      </w:r>
    </w:p>
    <w:p w14:paraId="529691AF" w14:textId="18F4AEE0" w:rsidR="004B2218" w:rsidRDefault="00BE2A43" w:rsidP="00BE2A43">
      <w:pPr>
        <w:pStyle w:val="Beschriftung"/>
      </w:pPr>
      <w:bookmarkStart w:id="94" w:name="_Toc129696910"/>
      <w:r>
        <w:t xml:space="preserve">Abbildung </w:t>
      </w:r>
      <w:r>
        <w:fldChar w:fldCharType="begin"/>
      </w:r>
      <w:r>
        <w:instrText xml:space="preserve"> SEQ Abbildung \* ARABIC </w:instrText>
      </w:r>
      <w:r>
        <w:fldChar w:fldCharType="separate"/>
      </w:r>
      <w:r w:rsidR="002D053D">
        <w:rPr>
          <w:noProof/>
        </w:rPr>
        <w:t>35</w:t>
      </w:r>
      <w:r>
        <w:fldChar w:fldCharType="end"/>
      </w:r>
      <w:r>
        <w:t xml:space="preserve"> Gantt-Diagramm Angerer Simon</w:t>
      </w:r>
      <w:bookmarkEnd w:id="94"/>
    </w:p>
    <w:p w14:paraId="122A4633" w14:textId="77777777" w:rsidR="004B2218" w:rsidRPr="004B2218" w:rsidRDefault="004B2218" w:rsidP="004B2218"/>
    <w:p w14:paraId="29BB631A" w14:textId="6820D529" w:rsidR="004B2218" w:rsidRDefault="004B2218" w:rsidP="004B2218">
      <w:pPr>
        <w:pStyle w:val="berschrift2"/>
      </w:pPr>
      <w:bookmarkStart w:id="95" w:name="_Toc129350275"/>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32389BFF" w:rsidR="004B2218" w:rsidRPr="005B5F35" w:rsidRDefault="004B2218" w:rsidP="004B2218">
                            <w:pPr>
                              <w:pStyle w:val="Beschriftung"/>
                              <w:rPr>
                                <w:color w:val="auto"/>
                                <w:sz w:val="28"/>
                                <w:szCs w:val="20"/>
                              </w:rPr>
                            </w:pPr>
                            <w:bookmarkStart w:id="96" w:name="_Toc129696911"/>
                            <w:r>
                              <w:t xml:space="preserve">Abbildung </w:t>
                            </w:r>
                            <w:r>
                              <w:fldChar w:fldCharType="begin"/>
                            </w:r>
                            <w:r>
                              <w:instrText xml:space="preserve"> SEQ Abbildung \* ARABIC </w:instrText>
                            </w:r>
                            <w:r>
                              <w:fldChar w:fldCharType="separate"/>
                            </w:r>
                            <w:r w:rsidR="002D053D">
                              <w:rPr>
                                <w:noProof/>
                              </w:rPr>
                              <w:t>36</w:t>
                            </w:r>
                            <w:r>
                              <w:fldChar w:fldCharType="end"/>
                            </w:r>
                            <w:r>
                              <w:t xml:space="preserve"> Gantt-Diagramm Edelmann Patric</w:t>
                            </w:r>
                            <w:r w:rsidR="003A09E2">
                              <w:t>k</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32389BFF" w:rsidR="004B2218" w:rsidRPr="005B5F35" w:rsidRDefault="004B2218" w:rsidP="004B2218">
                      <w:pPr>
                        <w:pStyle w:val="Beschriftung"/>
                        <w:rPr>
                          <w:color w:val="auto"/>
                          <w:sz w:val="28"/>
                          <w:szCs w:val="20"/>
                        </w:rPr>
                      </w:pPr>
                      <w:bookmarkStart w:id="97" w:name="_Toc129696911"/>
                      <w:r>
                        <w:t xml:space="preserve">Abbildung </w:t>
                      </w:r>
                      <w:r>
                        <w:fldChar w:fldCharType="begin"/>
                      </w:r>
                      <w:r>
                        <w:instrText xml:space="preserve"> SEQ Abbildung \* ARABIC </w:instrText>
                      </w:r>
                      <w:r>
                        <w:fldChar w:fldCharType="separate"/>
                      </w:r>
                      <w:r w:rsidR="002D053D">
                        <w:rPr>
                          <w:noProof/>
                        </w:rPr>
                        <w:t>36</w:t>
                      </w:r>
                      <w:r>
                        <w:fldChar w:fldCharType="end"/>
                      </w:r>
                      <w:r>
                        <w:t xml:space="preserve"> Gantt-Diagramm Edelmann Patric</w:t>
                      </w:r>
                      <w:r w:rsidR="003A09E2">
                        <w:t>k</w:t>
                      </w:r>
                      <w:bookmarkEnd w:id="97"/>
                    </w:p>
                  </w:txbxContent>
                </v:textbox>
                <w10:wrap type="tight"/>
              </v:shape>
            </w:pict>
          </mc:Fallback>
        </mc:AlternateContent>
      </w:r>
      <w:r>
        <w:t>Patrick Edelmann</w:t>
      </w:r>
      <w:bookmarkEnd w:id="95"/>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0"/>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8" w:name="_Toc343525870"/>
      <w:bookmarkStart w:id="99" w:name="_Toc129350276"/>
      <w:r>
        <w:lastRenderedPageBreak/>
        <w:t>Arbeitsnachweis</w:t>
      </w:r>
      <w:bookmarkEnd w:id="98"/>
      <w:r>
        <w:t xml:space="preserve"> Diplomarbei</w:t>
      </w:r>
      <w:r w:rsidR="00EE42F3">
        <w:t>t</w:t>
      </w:r>
      <w:bookmarkEnd w:id="99"/>
    </w:p>
    <w:p w14:paraId="6D7DC81A" w14:textId="4FA77255" w:rsidR="008D5197" w:rsidRDefault="008D5197" w:rsidP="008D5197">
      <w:pPr>
        <w:pStyle w:val="Beschriftung"/>
        <w:keepNext/>
      </w:pPr>
      <w:bookmarkStart w:id="100" w:name="_Toc129335435"/>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100"/>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gramStart"/>
            <w:r w:rsidRPr="008D5197">
              <w:rPr>
                <w:rFonts w:cs="Arial"/>
                <w:color w:val="000000"/>
                <w:sz w:val="14"/>
                <w:szCs w:val="14"/>
                <w:lang w:val="de-AT" w:eastAsia="de-AT"/>
              </w:rPr>
              <w:t>Info Diplomarbeiten</w:t>
            </w:r>
            <w:proofErr w:type="gramEnd"/>
            <w:r w:rsidRPr="008D5197">
              <w:rPr>
                <w:rFonts w:cs="Arial"/>
                <w:color w:val="000000"/>
                <w:sz w:val="14"/>
                <w:szCs w:val="14"/>
                <w:lang w:val="de-AT" w:eastAsia="de-AT"/>
              </w:rPr>
              <w:t xml:space="preserve">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Fehlersuche Samba/ Recherche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Recherche und 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theoretischer Hintergründe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proofErr w:type="gramStart"/>
            <w:r w:rsidRPr="008D5197">
              <w:rPr>
                <w:rFonts w:cs="Arial"/>
                <w:color w:val="000000"/>
                <w:sz w:val="14"/>
                <w:szCs w:val="14"/>
                <w:lang w:val="de-AT" w:eastAsia="de-AT"/>
              </w:rPr>
              <w:t>Teilweise</w:t>
            </w:r>
            <w:proofErr w:type="gramEnd"/>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proofErr w:type="spellStart"/>
            <w:r w:rsidRPr="008D5197">
              <w:rPr>
                <w:rFonts w:cs="Arial"/>
                <w:color w:val="000000"/>
                <w:sz w:val="14"/>
                <w:szCs w:val="14"/>
                <w:lang w:eastAsia="de-AT"/>
              </w:rPr>
              <w:t>verbesserung</w:t>
            </w:r>
            <w:proofErr w:type="spellEnd"/>
            <w:r w:rsidRPr="008D5197">
              <w:rPr>
                <w:rFonts w:cs="Arial"/>
                <w:color w:val="000000"/>
                <w:sz w:val="14"/>
                <w:szCs w:val="14"/>
                <w:lang w:eastAsia="de-AT"/>
              </w:rPr>
              <w:t>,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81"/>
          <w:pgSz w:w="11906" w:h="16838"/>
          <w:pgMar w:top="1418" w:right="1418" w:bottom="1418" w:left="1701" w:header="720" w:footer="720" w:gutter="0"/>
          <w:cols w:space="708"/>
          <w:docGrid w:linePitch="360"/>
        </w:sectPr>
      </w:pPr>
    </w:p>
    <w:p w14:paraId="0E595506" w14:textId="6A21C8C2" w:rsidR="00333CAA" w:rsidRDefault="00333CAA" w:rsidP="00333CAA">
      <w:pPr>
        <w:pStyle w:val="Beschriftung"/>
        <w:keepNext/>
      </w:pPr>
      <w:bookmarkStart w:id="101" w:name="_Toc129335436"/>
      <w:r>
        <w:lastRenderedPageBreak/>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101"/>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 xml:space="preserve">DHCP-Paket Händischen Aufbau gezeichnet, </w:t>
            </w:r>
            <w:proofErr w:type="spellStart"/>
            <w:r w:rsidRPr="00C353E6">
              <w:t>Sudo</w:t>
            </w:r>
            <w:proofErr w:type="spellEnd"/>
            <w:r w:rsidRPr="00C353E6">
              <w:t xml:space="preserve">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 xml:space="preserve">Doku </w:t>
            </w:r>
            <w:proofErr w:type="spellStart"/>
            <w:r w:rsidRPr="00C353E6">
              <w:t>Sudo</w:t>
            </w:r>
            <w:proofErr w:type="spellEnd"/>
            <w:r w:rsidRPr="00C353E6">
              <w:t xml:space="preserve"> Admin Benutzer fertiggestellt, </w:t>
            </w:r>
            <w:proofErr w:type="spellStart"/>
            <w:r w:rsidRPr="00C353E6">
              <w:t>Sudo</w:t>
            </w:r>
            <w:proofErr w:type="spellEnd"/>
            <w:r w:rsidRPr="00C353E6">
              <w:t xml:space="preserve">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proofErr w:type="spellStart"/>
            <w:r w:rsidRPr="00C353E6">
              <w:t>Sudo</w:t>
            </w:r>
            <w:proofErr w:type="spellEnd"/>
            <w:r w:rsidRPr="00C353E6">
              <w:t xml:space="preserve">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proofErr w:type="spellStart"/>
            <w:r w:rsidRPr="00C353E6">
              <w:t>Schiechtl</w:t>
            </w:r>
            <w:proofErr w:type="spellEnd"/>
            <w:r w:rsidRPr="00C353E6">
              <w:t xml:space="preserve">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proofErr w:type="spellStart"/>
            <w:r w:rsidRPr="00C353E6">
              <w:t>Schiechtl</w:t>
            </w:r>
            <w:proofErr w:type="spellEnd"/>
            <w:r w:rsidRPr="00C353E6">
              <w:t xml:space="preserve">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proofErr w:type="spellStart"/>
            <w:r w:rsidRPr="00C353E6">
              <w:t>Schiechtl</w:t>
            </w:r>
            <w:proofErr w:type="spellEnd"/>
            <w:r w:rsidRPr="00C353E6">
              <w:t xml:space="preserve">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2"/>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3FB4C" w14:textId="77777777" w:rsidR="000F1F0E" w:rsidRDefault="000F1F0E">
      <w:pPr>
        <w:spacing w:after="0" w:line="240" w:lineRule="auto"/>
      </w:pPr>
      <w:r>
        <w:separator/>
      </w:r>
    </w:p>
  </w:endnote>
  <w:endnote w:type="continuationSeparator" w:id="0">
    <w:p w14:paraId="0AB8D961" w14:textId="77777777" w:rsidR="000F1F0E" w:rsidRDefault="000F1F0E">
      <w:pPr>
        <w:spacing w:after="0" w:line="240" w:lineRule="auto"/>
      </w:pPr>
      <w:r>
        <w:continuationSeparator/>
      </w:r>
    </w:p>
  </w:endnote>
  <w:endnote w:type="continuationNotice" w:id="1">
    <w:p w14:paraId="49270CD5" w14:textId="77777777" w:rsidR="000F1F0E" w:rsidRDefault="000F1F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5BF52714" w:rsidR="00C27459" w:rsidRDefault="00C27459" w:rsidP="00203D58">
        <w:pPr>
          <w:pStyle w:val="Fuzeile"/>
          <w:jc w:val="center"/>
        </w:pPr>
        <w:r>
          <w:t>Patrick Edelmann/Simon Angerer</w:t>
        </w:r>
        <w:r>
          <w:tab/>
        </w:r>
        <w:r w:rsidR="00C71347">
          <w:t>Abbildungsverzeichnis/Tabellenverzeichnis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5149DE37" w:rsidR="00C71347" w:rsidRDefault="00C71347" w:rsidP="00203D58">
        <w:pPr>
          <w:pStyle w:val="Fuzeile"/>
          <w:jc w:val="center"/>
        </w:pPr>
        <w:r>
          <w:t>Patrick Edelmann/Simon Angerer</w:t>
        </w:r>
        <w:r>
          <w:tab/>
          <w:t>Literaturverzeichnis</w:t>
        </w:r>
        <w:r>
          <w:tab/>
        </w:r>
        <w:r>
          <w:fldChar w:fldCharType="begin"/>
        </w:r>
        <w:r>
          <w:instrText>PAGE   \* MERGEFORMAT</w:instrText>
        </w:r>
        <w:r>
          <w:fldChar w:fldCharType="separate"/>
        </w:r>
        <w:r>
          <w:rPr>
            <w:noProof/>
          </w:rPr>
          <w:t>III</w:t>
        </w:r>
        <w:r>
          <w:fldChar w:fldCharType="end"/>
        </w:r>
      </w:p>
    </w:sdtContent>
  </w:sdt>
  <w:p w14:paraId="6FE79705" w14:textId="77777777" w:rsidR="00C71347" w:rsidRPr="00624ED3" w:rsidRDefault="00C7134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88FE1" w14:textId="77777777" w:rsidR="000F1F0E" w:rsidRDefault="000F1F0E">
      <w:pPr>
        <w:spacing w:after="0" w:line="240" w:lineRule="auto"/>
      </w:pPr>
      <w:r>
        <w:separator/>
      </w:r>
    </w:p>
  </w:footnote>
  <w:footnote w:type="continuationSeparator" w:id="0">
    <w:p w14:paraId="5EEC241E" w14:textId="77777777" w:rsidR="000F1F0E" w:rsidRDefault="000F1F0E">
      <w:pPr>
        <w:spacing w:after="0" w:line="240" w:lineRule="auto"/>
      </w:pPr>
      <w:r>
        <w:continuationSeparator/>
      </w:r>
    </w:p>
  </w:footnote>
  <w:footnote w:type="continuationNotice" w:id="1">
    <w:p w14:paraId="4261E834" w14:textId="77777777" w:rsidR="000F1F0E" w:rsidRDefault="000F1F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468E3"/>
    <w:rsid w:val="00051B5C"/>
    <w:rsid w:val="00053CAD"/>
    <w:rsid w:val="00054E6A"/>
    <w:rsid w:val="00062F31"/>
    <w:rsid w:val="000641D4"/>
    <w:rsid w:val="00087423"/>
    <w:rsid w:val="00087D44"/>
    <w:rsid w:val="00090A98"/>
    <w:rsid w:val="000950AA"/>
    <w:rsid w:val="000A003E"/>
    <w:rsid w:val="000A2984"/>
    <w:rsid w:val="000A542F"/>
    <w:rsid w:val="000A5551"/>
    <w:rsid w:val="000B14FD"/>
    <w:rsid w:val="000B5828"/>
    <w:rsid w:val="000B62CB"/>
    <w:rsid w:val="000C2DB7"/>
    <w:rsid w:val="000C5BF9"/>
    <w:rsid w:val="000D00C3"/>
    <w:rsid w:val="000D10DA"/>
    <w:rsid w:val="000D78BA"/>
    <w:rsid w:val="000E0025"/>
    <w:rsid w:val="000E16CD"/>
    <w:rsid w:val="000E17B2"/>
    <w:rsid w:val="000E2C8A"/>
    <w:rsid w:val="000E72EF"/>
    <w:rsid w:val="000F1F0E"/>
    <w:rsid w:val="00100E24"/>
    <w:rsid w:val="00102F1B"/>
    <w:rsid w:val="001054D4"/>
    <w:rsid w:val="00106481"/>
    <w:rsid w:val="00110649"/>
    <w:rsid w:val="0011438D"/>
    <w:rsid w:val="00116F42"/>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B7DFE"/>
    <w:rsid w:val="001C1120"/>
    <w:rsid w:val="001C673A"/>
    <w:rsid w:val="001C6F76"/>
    <w:rsid w:val="001D1E9F"/>
    <w:rsid w:val="001D26F2"/>
    <w:rsid w:val="001E63C0"/>
    <w:rsid w:val="001F1D6F"/>
    <w:rsid w:val="001F5345"/>
    <w:rsid w:val="001F5FD6"/>
    <w:rsid w:val="001F7CBA"/>
    <w:rsid w:val="0020086C"/>
    <w:rsid w:val="00203D58"/>
    <w:rsid w:val="00207975"/>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053D"/>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4AAF"/>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7247"/>
    <w:rsid w:val="00593F40"/>
    <w:rsid w:val="005A10FC"/>
    <w:rsid w:val="005A504B"/>
    <w:rsid w:val="005A72EB"/>
    <w:rsid w:val="005A7E87"/>
    <w:rsid w:val="005B189F"/>
    <w:rsid w:val="005C175B"/>
    <w:rsid w:val="005C733A"/>
    <w:rsid w:val="005D735D"/>
    <w:rsid w:val="005E0339"/>
    <w:rsid w:val="005E045A"/>
    <w:rsid w:val="005E3A64"/>
    <w:rsid w:val="005E3D9F"/>
    <w:rsid w:val="005E4BD2"/>
    <w:rsid w:val="005F157D"/>
    <w:rsid w:val="005F30FB"/>
    <w:rsid w:val="005F415A"/>
    <w:rsid w:val="005F5364"/>
    <w:rsid w:val="005F7241"/>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5178D"/>
    <w:rsid w:val="00665EF1"/>
    <w:rsid w:val="00667D27"/>
    <w:rsid w:val="00675F45"/>
    <w:rsid w:val="00677331"/>
    <w:rsid w:val="006810C9"/>
    <w:rsid w:val="006810CB"/>
    <w:rsid w:val="0068628F"/>
    <w:rsid w:val="00687806"/>
    <w:rsid w:val="00691576"/>
    <w:rsid w:val="00694892"/>
    <w:rsid w:val="006966F7"/>
    <w:rsid w:val="006A46A3"/>
    <w:rsid w:val="006B16F2"/>
    <w:rsid w:val="006B2FBD"/>
    <w:rsid w:val="006C608C"/>
    <w:rsid w:val="006D0119"/>
    <w:rsid w:val="006D087E"/>
    <w:rsid w:val="006D149D"/>
    <w:rsid w:val="006D73E5"/>
    <w:rsid w:val="006E6CE2"/>
    <w:rsid w:val="006E717F"/>
    <w:rsid w:val="006F34A0"/>
    <w:rsid w:val="006F3890"/>
    <w:rsid w:val="006F39D8"/>
    <w:rsid w:val="006F60FC"/>
    <w:rsid w:val="00701ABE"/>
    <w:rsid w:val="007040E0"/>
    <w:rsid w:val="00713004"/>
    <w:rsid w:val="007210D5"/>
    <w:rsid w:val="00727734"/>
    <w:rsid w:val="00737EC2"/>
    <w:rsid w:val="00750622"/>
    <w:rsid w:val="0075108C"/>
    <w:rsid w:val="00751263"/>
    <w:rsid w:val="00752AAF"/>
    <w:rsid w:val="007533E0"/>
    <w:rsid w:val="007571D8"/>
    <w:rsid w:val="00757DE4"/>
    <w:rsid w:val="007605DC"/>
    <w:rsid w:val="00760DFD"/>
    <w:rsid w:val="00762339"/>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A69AF"/>
    <w:rsid w:val="007B18C8"/>
    <w:rsid w:val="007B1DBF"/>
    <w:rsid w:val="007B361F"/>
    <w:rsid w:val="007C367F"/>
    <w:rsid w:val="007D022D"/>
    <w:rsid w:val="007D20BF"/>
    <w:rsid w:val="007D2410"/>
    <w:rsid w:val="007D3C01"/>
    <w:rsid w:val="007D468B"/>
    <w:rsid w:val="007E484B"/>
    <w:rsid w:val="007E56C5"/>
    <w:rsid w:val="007F275A"/>
    <w:rsid w:val="00801601"/>
    <w:rsid w:val="00802D29"/>
    <w:rsid w:val="0080700D"/>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72E4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74F8"/>
    <w:rsid w:val="009232BB"/>
    <w:rsid w:val="00925053"/>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67547"/>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55F3"/>
    <w:rsid w:val="00AC5C04"/>
    <w:rsid w:val="00AD0FC2"/>
    <w:rsid w:val="00AD1888"/>
    <w:rsid w:val="00AD2936"/>
    <w:rsid w:val="00AD5FCD"/>
    <w:rsid w:val="00AE3EC7"/>
    <w:rsid w:val="00AF07C0"/>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639E2"/>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1347"/>
    <w:rsid w:val="00C7717C"/>
    <w:rsid w:val="00C776E3"/>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2203"/>
    <w:rsid w:val="00CE4A3E"/>
    <w:rsid w:val="00CE5613"/>
    <w:rsid w:val="00CF0316"/>
    <w:rsid w:val="00CF185F"/>
    <w:rsid w:val="00CF3500"/>
    <w:rsid w:val="00CF4F57"/>
    <w:rsid w:val="00D00F54"/>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27C9"/>
    <w:rsid w:val="00D9326F"/>
    <w:rsid w:val="00D9373F"/>
    <w:rsid w:val="00D93D20"/>
    <w:rsid w:val="00DA5B64"/>
    <w:rsid w:val="00DA6E0F"/>
    <w:rsid w:val="00DB0DF4"/>
    <w:rsid w:val="00DB3DBA"/>
    <w:rsid w:val="00DC161E"/>
    <w:rsid w:val="00DC2363"/>
    <w:rsid w:val="00DC491C"/>
    <w:rsid w:val="00DC5AC7"/>
    <w:rsid w:val="00DC6071"/>
    <w:rsid w:val="00DD163C"/>
    <w:rsid w:val="00DD2969"/>
    <w:rsid w:val="00DD2DBF"/>
    <w:rsid w:val="00DD4B3E"/>
    <w:rsid w:val="00DD53F6"/>
    <w:rsid w:val="00DE0E85"/>
    <w:rsid w:val="00DE2D4E"/>
    <w:rsid w:val="00DF2328"/>
    <w:rsid w:val="00DF293F"/>
    <w:rsid w:val="00DF4A4A"/>
    <w:rsid w:val="00E031ED"/>
    <w:rsid w:val="00E06C6A"/>
    <w:rsid w:val="00E07AA8"/>
    <w:rsid w:val="00E1264F"/>
    <w:rsid w:val="00E12B80"/>
    <w:rsid w:val="00E152B0"/>
    <w:rsid w:val="00E171D6"/>
    <w:rsid w:val="00E17FF6"/>
    <w:rsid w:val="00E21A26"/>
    <w:rsid w:val="00E24BD1"/>
    <w:rsid w:val="00E27D6D"/>
    <w:rsid w:val="00E36074"/>
    <w:rsid w:val="00E36302"/>
    <w:rsid w:val="00E37764"/>
    <w:rsid w:val="00E378BA"/>
    <w:rsid w:val="00E43E90"/>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5A1"/>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98531591">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04730102">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746414227">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7892436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394350819">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574464926">
      <w:bodyDiv w:val="1"/>
      <w:marLeft w:val="0"/>
      <w:marRight w:val="0"/>
      <w:marTop w:val="0"/>
      <w:marBottom w:val="0"/>
      <w:divBdr>
        <w:top w:val="none" w:sz="0" w:space="0" w:color="auto"/>
        <w:left w:val="none" w:sz="0" w:space="0" w:color="auto"/>
        <w:bottom w:val="none" w:sz="0" w:space="0" w:color="auto"/>
        <w:right w:val="none" w:sz="0" w:space="0" w:color="auto"/>
      </w:divBdr>
    </w:div>
    <w:div w:id="158741917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77158180">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14069468">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 w:id="21299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hyperlink" Target="mailto:root@patrickedelmann.com" TargetMode="External"/><Relationship Id="rId58" Type="http://schemas.openxmlformats.org/officeDocument/2006/relationships/image" Target="media/image27.png"/><Relationship Id="rId74" Type="http://schemas.openxmlformats.org/officeDocument/2006/relationships/footer" Target="footer15.xml"/><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1.xml"/><Relationship Id="rId64" Type="http://schemas.openxmlformats.org/officeDocument/2006/relationships/image" Target="media/image33.png"/><Relationship Id="rId69" Type="http://schemas.openxmlformats.org/officeDocument/2006/relationships/footer" Target="footer13.xml"/><Relationship Id="rId77" Type="http://schemas.openxmlformats.org/officeDocument/2006/relationships/footer" Target="footer18.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hyperlink" Target="file:///C:\Users\pedel\OneDrive\Dokumente\HTL\5AHEL\Diplomarbeit\Diplomarbeit.docx" TargetMode="External"/><Relationship Id="rId80" Type="http://schemas.openxmlformats.org/officeDocument/2006/relationships/footer" Target="footer1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footer" Target="footer14.xml"/><Relationship Id="rId75" Type="http://schemas.openxmlformats.org/officeDocument/2006/relationships/footer" Target="footer1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oter" Target="footer12.xml"/><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some-person@some-other-server.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file:///C:\Users\pedel\OneDrive\Dokumente\HTL\5AHEL\Diplomarbeit\Diplomarbeit.docx" TargetMode="External"/><Relationship Id="rId78" Type="http://schemas.openxmlformats.org/officeDocument/2006/relationships/image" Target="media/image38.emf"/><Relationship Id="rId81"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hyperlink" Target="file:///C:\Users\pedel\OneDrive\Dokumente\HTL\5AHEL\Diplomarbeit\Diplomarbeit.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
    <b:Tag>tec22</b:Tag>
    <b:SourceType>InternetSite</b:SourceType>
    <b:Guid>{948E7BC0-0038-4EF8-9EBF-87482D3EBCEF}</b:Guid>
    <b:Author>
      <b:Author>
        <b:NameList>
          <b:Person>
            <b:Last>tech</b:Last>
            <b:First>root</b:First>
          </b:Person>
        </b:NameList>
      </b:Author>
    </b:Author>
    <b:Title>Youtube</b:Title>
    <b:YearAccessed>2022</b:YearAccessed>
    <b:MonthAccessed>Dezember</b:MonthAccessed>
    <b:DayAccessed>2</b:DayAccessed>
    <b:URL>https://www.youtube.com/watch?v=1csFmQeXHlg</b:URL>
    <b:RefOrder>26</b:RefOrder>
  </b:Source>
  <b:Source>
    <b:Tag>Kad22</b:Tag>
    <b:SourceType>InternetSite</b:SourceType>
    <b:Guid>{49A73879-0BCF-40C7-8A96-28CECF5424CD}</b:Guid>
    <b:Author>
      <b:Author>
        <b:NameList>
          <b:Person>
            <b:Last>Kadelke</b:Last>
            <b:First>Markus</b:First>
          </b:Person>
        </b:NameList>
      </b:Author>
    </b:Author>
    <b:Title>Ionos.de</b:Title>
    <b:YearAccessed>2022</b:YearAccessed>
    <b:MonthAccessed>September</b:MonthAccessed>
    <b:DayAccessed>19</b:DayAccessed>
    <b:URL>https://www.ionos.at/digitalguide/e-mail/e-mail-technik/postfix-mail-server-mit-dovecot-und-squirrelmail-auf-ubuntu/</b:URL>
    <b:RefOrder>27</b:RefOrder>
  </b:Source>
  <b:Source>
    <b:Tag>Tho23</b:Tag>
    <b:SourceType>InternetSite</b:SourceType>
    <b:Guid>{7D8A719E-0E69-4B60-A542-64C7E8366F3E}</b:Guid>
    <b:Title>dev-insider.de</b:Title>
    <b:YearAccessed>2023</b:YearAccessed>
    <b:MonthAccessed>Februar</b:MonthAccessed>
    <b:DayAccessed>9</b:DayAccessed>
    <b:URL>https://www.dev-insider.de/netzwerkanbindung-in-python-apps-programmieren-a-9a50eee2d9512da23f6f32045da8b871/#:~:text=Bei%20der%20Programmierung%20einer%20Client,auf%20eingehende%20Anfragen%20im%20Netzwerk.</b:URL>
    <b:Author>
      <b:Author>
        <b:NameList>
          <b:Person>
            <b:Last>Joos</b:Last>
            <b:First>Thomas</b:First>
          </b:Person>
        </b:NameList>
      </b:Author>
    </b:Author>
    <b:RefOrder>28</b:RefOrder>
  </b:Source>
</b:Sources>
</file>

<file path=customXml/itemProps1.xml><?xml version="1.0" encoding="utf-8"?>
<ds:datastoreItem xmlns:ds="http://schemas.openxmlformats.org/officeDocument/2006/customXml" ds:itemID="{39792230-ED6C-470E-9D1F-42CA567C1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14048</Words>
  <Characters>88506</Characters>
  <Application>Microsoft Office Word</Application>
  <DocSecurity>0</DocSecurity>
  <Lines>737</Lines>
  <Paragraphs>204</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102350</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28</cp:revision>
  <cp:lastPrinted>2018-11-28T20:32:00Z</cp:lastPrinted>
  <dcterms:created xsi:type="dcterms:W3CDTF">2023-03-10T09:17:00Z</dcterms:created>
  <dcterms:modified xsi:type="dcterms:W3CDTF">2023-03-14T14:01:00Z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