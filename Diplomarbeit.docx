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3D912" id="Gerader Verbinder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1DBDC7D1" w14:textId="592E9C78" w:rsidR="004570B4" w:rsidRDefault="00F00017" w:rsidP="00E36074">
            <w:pPr>
              <w:jc w:val="left"/>
              <w:rPr>
                <w:bCs/>
              </w:rPr>
            </w:pPr>
            <w:r>
              <w:rPr>
                <w:bCs/>
              </w:rPr>
              <w:t>D</w:t>
            </w:r>
            <w:r w:rsidR="00884B9A">
              <w:rPr>
                <w:bCs/>
              </w:rPr>
              <w:t>ipl.-Ing.</w:t>
            </w:r>
            <w:r w:rsidR="00375E92">
              <w:rPr>
                <w:bCs/>
              </w:rPr>
              <w:t>(FH)</w:t>
            </w:r>
            <w:r w:rsidR="00884B9A">
              <w:rPr>
                <w:bCs/>
              </w:rPr>
              <w:t xml:space="preserve"> Kevin Schiechtl</w:t>
            </w:r>
            <w:r w:rsidR="00A21751">
              <w:rPr>
                <w:bCs/>
              </w:rPr>
              <w:t>, BEd</w:t>
            </w:r>
          </w:p>
          <w:p w14:paraId="72941034" w14:textId="35E65A96" w:rsidR="00F9538C" w:rsidRPr="00F9538C" w:rsidRDefault="004D2FC7" w:rsidP="00E36074">
            <w:pPr>
              <w:jc w:val="left"/>
              <w:rPr>
                <w:bCs/>
              </w:rPr>
            </w:pPr>
            <w:r>
              <w:rPr>
                <w:bCs/>
              </w:rPr>
              <w:t xml:space="preserve">VL. </w:t>
            </w:r>
            <w:r w:rsidR="004570B4">
              <w:rPr>
                <w:bCs/>
              </w:rPr>
              <w:t>Engelbert Gruber</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26062" id="Gerader Verbinder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9301E12"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r w:rsidR="00A21520">
        <w:rPr>
          <w:bCs/>
          <w:szCs w:val="24"/>
        </w:rPr>
        <w:t>,</w:t>
      </w:r>
      <w:r w:rsidR="0060668F">
        <w:rPr>
          <w:bCs/>
          <w:szCs w:val="24"/>
        </w:rPr>
        <w:t xml:space="preserve"> BEd</w:t>
      </w:r>
      <w:r w:rsidR="00A21520">
        <w:rPr>
          <w:bCs/>
          <w:szCs w:val="24"/>
        </w:rPr>
        <w:t xml:space="preserve"> </w:t>
      </w:r>
    </w:p>
    <w:p w14:paraId="312864AB" w14:textId="6E1C9EC2"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r w:rsidR="00A21520">
        <w:rPr>
          <w:bCs/>
          <w:szCs w:val="24"/>
        </w:rPr>
        <w:tab/>
      </w:r>
      <w:r w:rsidR="00A21520">
        <w:rPr>
          <w:bCs/>
          <w:szCs w:val="24"/>
        </w:rPr>
        <w:tab/>
      </w:r>
      <w:r w:rsidR="00A21520">
        <w:rPr>
          <w:bCs/>
          <w:szCs w:val="24"/>
        </w:rPr>
        <w:tab/>
      </w:r>
      <w:r w:rsidR="0060668F">
        <w:rPr>
          <w:bCs/>
          <w:szCs w:val="24"/>
        </w:rPr>
        <w:t xml:space="preserve">         </w:t>
      </w:r>
      <w:r w:rsidR="00A21520">
        <w:rPr>
          <w:bCs/>
        </w:rPr>
        <w:t>VL. Engelbert Gruber</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even" r:id="rId8"/>
          <w:headerReference w:type="default" r:id="rId9"/>
          <w:footerReference w:type="even" r:id="rId10"/>
          <w:footerReference w:type="default" r:id="rId11"/>
          <w:headerReference w:type="first" r:id="rId12"/>
          <w:footerReference w:type="first" r:id="rId13"/>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4676CE2" w:rsidR="00A72F96" w:rsidRPr="00C822DA" w:rsidRDefault="00D85522" w:rsidP="00B316AF">
      <w:pPr>
        <w:pStyle w:val="berschrift2"/>
        <w:numPr>
          <w:ilvl w:val="0"/>
          <w:numId w:val="0"/>
        </w:numPr>
        <w:rPr>
          <w:lang w:val="de-AT"/>
        </w:rPr>
      </w:pPr>
      <w:bookmarkStart w:id="1" w:name="_Toc130494807"/>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76FCEBF6"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w:t>
      </w:r>
      <w:r w:rsidR="004F10CD">
        <w:t xml:space="preserve"> und</w:t>
      </w:r>
      <w:r w:rsidR="00B316AF" w:rsidRPr="00B316AF">
        <w:t xml:space="preserve">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 xml:space="preserve">Ziel der Diplomarbeit ist die Entwicklung eines virtuellen Servers, welcher </w:t>
      </w:r>
      <w:r w:rsidR="00EF2F0F">
        <w:t>Basisw</w:t>
      </w:r>
      <w:r w:rsidR="005156C8" w:rsidRPr="005156C8">
        <w:t>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2278E049" w:rsidR="00665EF1" w:rsidRDefault="005746CB" w:rsidP="00B316AF">
      <w:pPr>
        <w:rPr>
          <w:lang w:val="en-US"/>
        </w:rPr>
        <w:sectPr w:rsidR="00665EF1" w:rsidSect="008751A6">
          <w:headerReference w:type="default" r:id="rId14"/>
          <w:footerReference w:type="default" r:id="rId15"/>
          <w:headerReference w:type="first" r:id="rId16"/>
          <w:footerReference w:type="first" r:id="rId17"/>
          <w:pgSz w:w="11905" w:h="16837"/>
          <w:pgMar w:top="1985" w:right="1418" w:bottom="1418" w:left="1701" w:header="720" w:footer="720" w:gutter="0"/>
          <w:pgNumType w:fmt="upp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w:t>
      </w:r>
      <w:r w:rsidR="00826E36">
        <w:rPr>
          <w:lang w:val="en-US"/>
        </w:rPr>
        <w:t xml:space="preserve">basic </w:t>
      </w:r>
      <w:r w:rsidRPr="005746CB">
        <w:rPr>
          <w:lang w:val="en-US"/>
        </w:rPr>
        <w:t>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494808"/>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47ACFA8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4D7BD4">
        <w:t>, BEd</w:t>
      </w:r>
      <w:r w:rsidR="00BA2C58">
        <w:t xml:space="preserve"> und an Herrn </w:t>
      </w:r>
      <w:r w:rsidR="00BA2C58">
        <w:rPr>
          <w:bCs/>
        </w:rPr>
        <w:t>Engelbert Gruber</w:t>
      </w:r>
      <w:r w:rsidR="00BA2C58">
        <w:t xml:space="preserve"> VL. </w:t>
      </w:r>
      <w:r w:rsidRPr="00B1719D">
        <w:rPr>
          <w:lang w:val="de-AT"/>
        </w:rPr>
        <w:t>d</w:t>
      </w:r>
      <w:r w:rsidR="00BA2C58">
        <w:rPr>
          <w:lang w:val="de-AT"/>
        </w:rPr>
        <w:t>ie</w:t>
      </w:r>
      <w:r w:rsidRPr="00B1719D">
        <w:rPr>
          <w:lang w:val="de-AT"/>
        </w:rPr>
        <w:t xml:space="preserve"> unsere Diplomarbeit betreut und begutachtet ha</w:t>
      </w:r>
      <w:r w:rsidR="00BA2C58">
        <w:rPr>
          <w:lang w:val="de-AT"/>
        </w:rPr>
        <w:t>ben</w:t>
      </w:r>
      <w:r w:rsidRPr="00B1719D">
        <w:rPr>
          <w:lang w:val="de-AT"/>
        </w:rPr>
        <w:t xml:space="preserve">. </w:t>
      </w:r>
      <w:r w:rsidR="00BA2C58">
        <w:rPr>
          <w:lang w:val="de-AT"/>
        </w:rPr>
        <w:t>Ihre</w:t>
      </w:r>
      <w:r w:rsidRPr="00B1719D">
        <w:rPr>
          <w:lang w:val="de-AT"/>
        </w:rPr>
        <w:t xml:space="preserve"> hilfreichen Anregungen sowie </w:t>
      </w:r>
      <w:r w:rsidR="00BA2C58">
        <w:rPr>
          <w:lang w:val="de-AT"/>
        </w:rPr>
        <w:t>ihre</w:t>
      </w:r>
      <w:r w:rsidRPr="00B1719D">
        <w:rPr>
          <w:lang w:val="de-AT"/>
        </w:rPr>
        <w:t xml:space="preserv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F8C9EF3" w14:textId="77777777" w:rsidR="00903678" w:rsidRDefault="00903678" w:rsidP="000361BC">
      <w:pPr>
        <w:rPr>
          <w:lang w:val="de-AT"/>
        </w:rPr>
        <w:sectPr w:rsidR="00903678" w:rsidSect="008751A6">
          <w:footerReference w:type="default" r:id="rId18"/>
          <w:pgSz w:w="11905" w:h="16837"/>
          <w:pgMar w:top="1985" w:right="1418" w:bottom="1418" w:left="1701" w:header="720" w:footer="720" w:gutter="0"/>
          <w:pgNumType w:fmt="upperRoman"/>
          <w:cols w:space="720"/>
          <w:docGrid w:linePitch="326"/>
        </w:sectPr>
      </w:pPr>
    </w:p>
    <w:p w14:paraId="17587D85" w14:textId="35459BBA" w:rsidR="00C61EAC" w:rsidRDefault="00C61EAC" w:rsidP="00C61EAC">
      <w:pPr>
        <w:pStyle w:val="berschrift2"/>
        <w:numPr>
          <w:ilvl w:val="0"/>
          <w:numId w:val="0"/>
        </w:numPr>
        <w:rPr>
          <w:lang w:val="de-AT"/>
        </w:rPr>
      </w:pPr>
      <w:bookmarkStart w:id="4" w:name="_Toc130494809"/>
      <w:r>
        <w:rPr>
          <w:lang w:val="de-AT"/>
        </w:rPr>
        <w:lastRenderedPageBreak/>
        <w:t>Gender</w:t>
      </w:r>
      <w:r w:rsidR="00903678">
        <w:rPr>
          <w:lang w:val="de-AT"/>
        </w:rPr>
        <w:t>vermerk</w:t>
      </w:r>
      <w:bookmarkEnd w:id="4"/>
      <w:r w:rsidR="00903678">
        <w:rPr>
          <w:lang w:val="de-AT"/>
        </w:rPr>
        <w:t xml:space="preserve"> </w:t>
      </w:r>
    </w:p>
    <w:p w14:paraId="783AC624" w14:textId="77777777" w:rsidR="00903678" w:rsidRDefault="00903678" w:rsidP="00903678">
      <w:pPr>
        <w:spacing w:after="160"/>
        <w:rPr>
          <w:b/>
        </w:rPr>
      </w:pPr>
      <w:r>
        <w:t>Aus Gründen der besseren Lesbarkeit wird in dieser Diplomarbeit die Sprachform des generischen Maskulinums angewendet. Es wird darauf hingewiesen, dass die ausschließliche Verwendung der männlichen Form geschlechtsunabhängig verstanden werden soll.</w:t>
      </w:r>
    </w:p>
    <w:p w14:paraId="658E40FA" w14:textId="77777777" w:rsidR="00C61EAC" w:rsidRPr="00903678" w:rsidRDefault="00C61EAC" w:rsidP="00C61EAC"/>
    <w:p w14:paraId="3BD3E6B8" w14:textId="77777777" w:rsidR="00C61EAC" w:rsidRDefault="00C61EAC" w:rsidP="000361BC">
      <w:pPr>
        <w:rPr>
          <w:lang w:val="de-AT"/>
        </w:rPr>
      </w:pPr>
    </w:p>
    <w:p w14:paraId="679E833A" w14:textId="38D4191B" w:rsidR="00C61EAC" w:rsidRPr="000361BC" w:rsidRDefault="00C61EAC" w:rsidP="000361BC">
      <w:pPr>
        <w:rPr>
          <w:lang w:val="de-AT"/>
        </w:rPr>
        <w:sectPr w:rsidR="00C61EAC" w:rsidRPr="000361BC" w:rsidSect="008751A6">
          <w:footerReference w:type="default" r:id="rId19"/>
          <w:pgSz w:w="11905" w:h="16837"/>
          <w:pgMar w:top="1985" w:right="1418" w:bottom="1418" w:left="1701" w:header="720" w:footer="720" w:gutter="0"/>
          <w:pgNumType w:fmt="upperRoman"/>
          <w:cols w:space="720"/>
          <w:docGrid w:linePitch="326"/>
        </w:sectPr>
      </w:pPr>
    </w:p>
    <w:p w14:paraId="523E465E" w14:textId="41F72F44" w:rsidR="00C0287C" w:rsidRPr="002C7AD1" w:rsidRDefault="00A72F96" w:rsidP="00C0287C">
      <w:pPr>
        <w:pStyle w:val="berschrift2"/>
        <w:numPr>
          <w:ilvl w:val="0"/>
          <w:numId w:val="0"/>
        </w:numPr>
        <w:rPr>
          <w:lang w:val="de-AT"/>
        </w:rPr>
      </w:pPr>
      <w:bookmarkStart w:id="5" w:name="_Toc130494810"/>
      <w:r w:rsidRPr="002C7AD1">
        <w:rPr>
          <w:lang w:val="de-AT"/>
        </w:rPr>
        <w:lastRenderedPageBreak/>
        <w:t>Projektergebnis</w:t>
      </w:r>
      <w:bookmarkEnd w:id="2"/>
      <w:bookmarkEnd w:id="5"/>
    </w:p>
    <w:p w14:paraId="42550A36" w14:textId="7774A073" w:rsidR="00C0287C" w:rsidRPr="00444BEA" w:rsidRDefault="00D408D4" w:rsidP="009232BB">
      <w:pPr>
        <w:rPr>
          <w:lang w:val="de-AT"/>
        </w:rPr>
      </w:pPr>
      <w:bookmarkStart w:id="6" w:name="_Hlk126677074"/>
      <w:r w:rsidRPr="00D408D4">
        <w:rPr>
          <w:lang w:val="de-AT"/>
        </w:rPr>
        <w:t xml:space="preserve">Es wurden </w:t>
      </w:r>
      <w:r>
        <w:rPr>
          <w:lang w:val="de-AT"/>
        </w:rPr>
        <w:t xml:space="preserve">alle Aufgaben laut </w:t>
      </w:r>
      <w:r w:rsidR="0023265F">
        <w:rPr>
          <w:lang w:val="de-AT"/>
        </w:rPr>
        <w:t xml:space="preserve">den </w:t>
      </w:r>
      <w:r>
        <w:rPr>
          <w:lang w:val="de-AT"/>
        </w:rPr>
        <w:t>Meilensteine</w:t>
      </w:r>
      <w:r w:rsidR="0023265F">
        <w:rPr>
          <w:lang w:val="de-AT"/>
        </w:rPr>
        <w:t>n</w:t>
      </w:r>
      <w:r>
        <w:rPr>
          <w:lang w:val="de-AT"/>
        </w:rPr>
        <w:t xml:space="preserv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Der Server bietet Benutzern die Möglichkeit, ihre Netzwerkressourcen zu schützen. Dazu gehört die Verwendung der Firewall, die den Netzwerkverkehr kontrolliert und unerwünschte</w:t>
      </w:r>
      <w:r w:rsidR="00032DC1">
        <w:rPr>
          <w:lang w:val="de-AT"/>
        </w:rPr>
        <w:t>n</w:t>
      </w:r>
      <w:r w:rsidR="00444BEA" w:rsidRPr="00444BEA">
        <w:rPr>
          <w:lang w:val="de-AT"/>
        </w:rPr>
        <w:t xml:space="preserv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6"/>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8751A6">
          <w:footerReference w:type="default" r:id="rId20"/>
          <w:pgSz w:w="11905" w:h="16837"/>
          <w:pgMar w:top="1985" w:right="1418" w:bottom="1418" w:left="1701" w:header="720" w:footer="720" w:gutter="0"/>
          <w:pgNumType w:fmt="upperRoman"/>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6871CB">
          <w:footerReference w:type="default" r:id="rId21"/>
          <w:pgSz w:w="11905" w:h="16837"/>
          <w:pgMar w:top="1985" w:right="1418" w:bottom="1418" w:left="1701" w:header="720" w:footer="720" w:gutter="0"/>
          <w:pgNumType w:fmt="upperRoman" w:start="5"/>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8CA94A6" w14:textId="77777777" w:rsidR="000B3C19" w:rsidRDefault="00C50367">
          <w:pPr>
            <w:pStyle w:val="Verzeichnis2"/>
            <w:tabs>
              <w:tab w:val="right" w:leader="dot" w:pos="9061"/>
            </w:tabs>
            <w:rPr>
              <w:noProof/>
            </w:rPr>
          </w:pPr>
          <w:r>
            <w:tab/>
          </w:r>
          <w:r w:rsidR="00D46FDD">
            <w:fldChar w:fldCharType="begin"/>
          </w:r>
          <w:r w:rsidR="00D46FDD">
            <w:instrText xml:space="preserve"> TOC \o "1-3" \h \z \u </w:instrText>
          </w:r>
          <w:r w:rsidR="00D46FDD">
            <w:fldChar w:fldCharType="separate"/>
          </w:r>
        </w:p>
        <w:p w14:paraId="653AF11E" w14:textId="67F994EE" w:rsidR="000B3C19" w:rsidRDefault="000B3C19">
          <w:pPr>
            <w:pStyle w:val="Verzeichnis2"/>
            <w:tabs>
              <w:tab w:val="right" w:leader="dot" w:pos="9061"/>
            </w:tabs>
            <w:rPr>
              <w:rFonts w:asciiTheme="minorHAnsi" w:eastAsiaTheme="minorEastAsia" w:hAnsiTheme="minorHAnsi" w:cstheme="minorBidi"/>
              <w:noProof/>
              <w:sz w:val="22"/>
              <w:szCs w:val="22"/>
              <w:lang w:val="de-AT" w:eastAsia="de-AT"/>
            </w:rPr>
          </w:pPr>
          <w:hyperlink w:anchor="_Toc130494807" w:history="1">
            <w:r w:rsidRPr="00331C54">
              <w:rPr>
                <w:rStyle w:val="Hyperlink"/>
                <w:noProof/>
                <w:lang w:val="de-AT"/>
              </w:rPr>
              <w:t>Kurzfassung /Abstract</w:t>
            </w:r>
            <w:r>
              <w:rPr>
                <w:noProof/>
                <w:webHidden/>
              </w:rPr>
              <w:tab/>
            </w:r>
            <w:r>
              <w:rPr>
                <w:noProof/>
                <w:webHidden/>
              </w:rPr>
              <w:fldChar w:fldCharType="begin"/>
            </w:r>
            <w:r>
              <w:rPr>
                <w:noProof/>
                <w:webHidden/>
              </w:rPr>
              <w:instrText xml:space="preserve"> PAGEREF _Toc130494807 \h </w:instrText>
            </w:r>
            <w:r>
              <w:rPr>
                <w:noProof/>
                <w:webHidden/>
              </w:rPr>
            </w:r>
            <w:r>
              <w:rPr>
                <w:noProof/>
                <w:webHidden/>
              </w:rPr>
              <w:fldChar w:fldCharType="separate"/>
            </w:r>
            <w:r>
              <w:rPr>
                <w:noProof/>
                <w:webHidden/>
              </w:rPr>
              <w:t>I</w:t>
            </w:r>
            <w:r>
              <w:rPr>
                <w:noProof/>
                <w:webHidden/>
              </w:rPr>
              <w:fldChar w:fldCharType="end"/>
            </w:r>
          </w:hyperlink>
        </w:p>
        <w:p w14:paraId="2141012A" w14:textId="4DDB4FAD" w:rsidR="000B3C19" w:rsidRDefault="000B3C19">
          <w:pPr>
            <w:pStyle w:val="Verzeichnis2"/>
            <w:tabs>
              <w:tab w:val="right" w:leader="dot" w:pos="9061"/>
            </w:tabs>
            <w:rPr>
              <w:rFonts w:asciiTheme="minorHAnsi" w:eastAsiaTheme="minorEastAsia" w:hAnsiTheme="minorHAnsi" w:cstheme="minorBidi"/>
              <w:noProof/>
              <w:sz w:val="22"/>
              <w:szCs w:val="22"/>
              <w:lang w:val="de-AT" w:eastAsia="de-AT"/>
            </w:rPr>
          </w:pPr>
          <w:hyperlink w:anchor="_Toc130494808" w:history="1">
            <w:r w:rsidRPr="00331C54">
              <w:rPr>
                <w:rStyle w:val="Hyperlink"/>
                <w:noProof/>
                <w:lang w:val="de-AT"/>
              </w:rPr>
              <w:t>Vorwort/Danksagung</w:t>
            </w:r>
            <w:r>
              <w:rPr>
                <w:noProof/>
                <w:webHidden/>
              </w:rPr>
              <w:tab/>
            </w:r>
            <w:r>
              <w:rPr>
                <w:noProof/>
                <w:webHidden/>
              </w:rPr>
              <w:fldChar w:fldCharType="begin"/>
            </w:r>
            <w:r>
              <w:rPr>
                <w:noProof/>
                <w:webHidden/>
              </w:rPr>
              <w:instrText xml:space="preserve"> PAGEREF _Toc130494808 \h </w:instrText>
            </w:r>
            <w:r>
              <w:rPr>
                <w:noProof/>
                <w:webHidden/>
              </w:rPr>
            </w:r>
            <w:r>
              <w:rPr>
                <w:noProof/>
                <w:webHidden/>
              </w:rPr>
              <w:fldChar w:fldCharType="separate"/>
            </w:r>
            <w:r>
              <w:rPr>
                <w:noProof/>
                <w:webHidden/>
              </w:rPr>
              <w:t>II</w:t>
            </w:r>
            <w:r>
              <w:rPr>
                <w:noProof/>
                <w:webHidden/>
              </w:rPr>
              <w:fldChar w:fldCharType="end"/>
            </w:r>
          </w:hyperlink>
        </w:p>
        <w:p w14:paraId="55D67176" w14:textId="26247CE7" w:rsidR="000B3C19" w:rsidRDefault="000B3C19">
          <w:pPr>
            <w:pStyle w:val="Verzeichnis2"/>
            <w:tabs>
              <w:tab w:val="right" w:leader="dot" w:pos="9061"/>
            </w:tabs>
            <w:rPr>
              <w:rFonts w:asciiTheme="minorHAnsi" w:eastAsiaTheme="minorEastAsia" w:hAnsiTheme="minorHAnsi" w:cstheme="minorBidi"/>
              <w:noProof/>
              <w:sz w:val="22"/>
              <w:szCs w:val="22"/>
              <w:lang w:val="de-AT" w:eastAsia="de-AT"/>
            </w:rPr>
          </w:pPr>
          <w:hyperlink w:anchor="_Toc130494809" w:history="1">
            <w:r w:rsidRPr="00331C54">
              <w:rPr>
                <w:rStyle w:val="Hyperlink"/>
                <w:noProof/>
                <w:lang w:val="de-AT"/>
              </w:rPr>
              <w:t>Gendervermerk</w:t>
            </w:r>
            <w:r>
              <w:rPr>
                <w:noProof/>
                <w:webHidden/>
              </w:rPr>
              <w:tab/>
            </w:r>
            <w:r>
              <w:rPr>
                <w:noProof/>
                <w:webHidden/>
              </w:rPr>
              <w:fldChar w:fldCharType="begin"/>
            </w:r>
            <w:r>
              <w:rPr>
                <w:noProof/>
                <w:webHidden/>
              </w:rPr>
              <w:instrText xml:space="preserve"> PAGEREF _Toc130494809 \h </w:instrText>
            </w:r>
            <w:r>
              <w:rPr>
                <w:noProof/>
                <w:webHidden/>
              </w:rPr>
            </w:r>
            <w:r>
              <w:rPr>
                <w:noProof/>
                <w:webHidden/>
              </w:rPr>
              <w:fldChar w:fldCharType="separate"/>
            </w:r>
            <w:r>
              <w:rPr>
                <w:noProof/>
                <w:webHidden/>
              </w:rPr>
              <w:t>III</w:t>
            </w:r>
            <w:r>
              <w:rPr>
                <w:noProof/>
                <w:webHidden/>
              </w:rPr>
              <w:fldChar w:fldCharType="end"/>
            </w:r>
          </w:hyperlink>
        </w:p>
        <w:p w14:paraId="1ECBA777" w14:textId="612760AA" w:rsidR="000B3C19" w:rsidRDefault="000B3C19">
          <w:pPr>
            <w:pStyle w:val="Verzeichnis2"/>
            <w:tabs>
              <w:tab w:val="right" w:leader="dot" w:pos="9061"/>
            </w:tabs>
            <w:rPr>
              <w:rFonts w:asciiTheme="minorHAnsi" w:eastAsiaTheme="minorEastAsia" w:hAnsiTheme="minorHAnsi" w:cstheme="minorBidi"/>
              <w:noProof/>
              <w:sz w:val="22"/>
              <w:szCs w:val="22"/>
              <w:lang w:val="de-AT" w:eastAsia="de-AT"/>
            </w:rPr>
          </w:pPr>
          <w:hyperlink w:anchor="_Toc130494810" w:history="1">
            <w:r w:rsidRPr="00331C54">
              <w:rPr>
                <w:rStyle w:val="Hyperlink"/>
                <w:noProof/>
                <w:lang w:val="de-AT"/>
              </w:rPr>
              <w:t>Projektergebnis</w:t>
            </w:r>
            <w:r>
              <w:rPr>
                <w:noProof/>
                <w:webHidden/>
              </w:rPr>
              <w:tab/>
            </w:r>
            <w:r>
              <w:rPr>
                <w:noProof/>
                <w:webHidden/>
              </w:rPr>
              <w:fldChar w:fldCharType="begin"/>
            </w:r>
            <w:r>
              <w:rPr>
                <w:noProof/>
                <w:webHidden/>
              </w:rPr>
              <w:instrText xml:space="preserve"> PAGEREF _Toc130494810 \h </w:instrText>
            </w:r>
            <w:r>
              <w:rPr>
                <w:noProof/>
                <w:webHidden/>
              </w:rPr>
            </w:r>
            <w:r>
              <w:rPr>
                <w:noProof/>
                <w:webHidden/>
              </w:rPr>
              <w:fldChar w:fldCharType="separate"/>
            </w:r>
            <w:r>
              <w:rPr>
                <w:noProof/>
                <w:webHidden/>
              </w:rPr>
              <w:t>IV</w:t>
            </w:r>
            <w:r>
              <w:rPr>
                <w:noProof/>
                <w:webHidden/>
              </w:rPr>
              <w:fldChar w:fldCharType="end"/>
            </w:r>
          </w:hyperlink>
        </w:p>
        <w:p w14:paraId="05E453C8" w14:textId="57C8C864"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11" w:history="1">
            <w:r w:rsidRPr="00331C54">
              <w:rPr>
                <w:rStyle w:val="Hyperlink"/>
                <w:noProof/>
              </w:rPr>
              <w:t>1</w:t>
            </w:r>
            <w:r>
              <w:rPr>
                <w:rFonts w:asciiTheme="minorHAnsi" w:eastAsiaTheme="minorEastAsia" w:hAnsiTheme="minorHAnsi" w:cstheme="minorBidi"/>
                <w:noProof/>
                <w:sz w:val="22"/>
                <w:szCs w:val="22"/>
                <w:lang w:val="de-AT" w:eastAsia="de-AT"/>
              </w:rPr>
              <w:tab/>
            </w:r>
            <w:r w:rsidRPr="00331C54">
              <w:rPr>
                <w:rStyle w:val="Hyperlink"/>
                <w:noProof/>
              </w:rPr>
              <w:t>Einleitung</w:t>
            </w:r>
            <w:r>
              <w:rPr>
                <w:noProof/>
                <w:webHidden/>
              </w:rPr>
              <w:tab/>
            </w:r>
            <w:r>
              <w:rPr>
                <w:noProof/>
                <w:webHidden/>
              </w:rPr>
              <w:fldChar w:fldCharType="begin"/>
            </w:r>
            <w:r>
              <w:rPr>
                <w:noProof/>
                <w:webHidden/>
              </w:rPr>
              <w:instrText xml:space="preserve"> PAGEREF _Toc130494811 \h </w:instrText>
            </w:r>
            <w:r>
              <w:rPr>
                <w:noProof/>
                <w:webHidden/>
              </w:rPr>
            </w:r>
            <w:r>
              <w:rPr>
                <w:noProof/>
                <w:webHidden/>
              </w:rPr>
              <w:fldChar w:fldCharType="separate"/>
            </w:r>
            <w:r>
              <w:rPr>
                <w:noProof/>
                <w:webHidden/>
              </w:rPr>
              <w:t>1</w:t>
            </w:r>
            <w:r>
              <w:rPr>
                <w:noProof/>
                <w:webHidden/>
              </w:rPr>
              <w:fldChar w:fldCharType="end"/>
            </w:r>
          </w:hyperlink>
        </w:p>
        <w:p w14:paraId="236EC114" w14:textId="0E0CB77B"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12" w:history="1">
            <w:r w:rsidRPr="00331C54">
              <w:rPr>
                <w:rStyle w:val="Hyperlink"/>
                <w:noProof/>
              </w:rPr>
              <w:t>2</w:t>
            </w:r>
            <w:r>
              <w:rPr>
                <w:rFonts w:asciiTheme="minorHAnsi" w:eastAsiaTheme="minorEastAsia" w:hAnsiTheme="minorHAnsi" w:cstheme="minorBidi"/>
                <w:noProof/>
                <w:sz w:val="22"/>
                <w:szCs w:val="22"/>
                <w:lang w:val="de-AT" w:eastAsia="de-AT"/>
              </w:rPr>
              <w:tab/>
            </w:r>
            <w:r w:rsidRPr="00331C54">
              <w:rPr>
                <w:rStyle w:val="Hyperlink"/>
                <w:noProof/>
              </w:rPr>
              <w:t>Vertiefende Aufgabenstellung</w:t>
            </w:r>
            <w:r>
              <w:rPr>
                <w:noProof/>
                <w:webHidden/>
              </w:rPr>
              <w:tab/>
            </w:r>
            <w:r>
              <w:rPr>
                <w:noProof/>
                <w:webHidden/>
              </w:rPr>
              <w:fldChar w:fldCharType="begin"/>
            </w:r>
            <w:r>
              <w:rPr>
                <w:noProof/>
                <w:webHidden/>
              </w:rPr>
              <w:instrText xml:space="preserve"> PAGEREF _Toc130494812 \h </w:instrText>
            </w:r>
            <w:r>
              <w:rPr>
                <w:noProof/>
                <w:webHidden/>
              </w:rPr>
            </w:r>
            <w:r>
              <w:rPr>
                <w:noProof/>
                <w:webHidden/>
              </w:rPr>
              <w:fldChar w:fldCharType="separate"/>
            </w:r>
            <w:r>
              <w:rPr>
                <w:noProof/>
                <w:webHidden/>
              </w:rPr>
              <w:t>1</w:t>
            </w:r>
            <w:r>
              <w:rPr>
                <w:noProof/>
                <w:webHidden/>
              </w:rPr>
              <w:fldChar w:fldCharType="end"/>
            </w:r>
          </w:hyperlink>
        </w:p>
        <w:p w14:paraId="6AF1D030" w14:textId="10B460F2"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13" w:history="1">
            <w:r w:rsidRPr="00331C54">
              <w:rPr>
                <w:rStyle w:val="Hyperlink"/>
                <w:noProof/>
              </w:rPr>
              <w:t>2.1</w:t>
            </w:r>
            <w:r>
              <w:rPr>
                <w:rFonts w:asciiTheme="minorHAnsi" w:eastAsiaTheme="minorEastAsia" w:hAnsiTheme="minorHAnsi" w:cstheme="minorBidi"/>
                <w:noProof/>
                <w:sz w:val="22"/>
                <w:szCs w:val="22"/>
                <w:lang w:val="de-AT" w:eastAsia="de-AT"/>
              </w:rPr>
              <w:tab/>
            </w:r>
            <w:r w:rsidRPr="00331C54">
              <w:rPr>
                <w:rStyle w:val="Hyperlink"/>
                <w:noProof/>
              </w:rPr>
              <w:t>Patrick Edelmann</w:t>
            </w:r>
            <w:r>
              <w:rPr>
                <w:noProof/>
                <w:webHidden/>
              </w:rPr>
              <w:tab/>
            </w:r>
            <w:r>
              <w:rPr>
                <w:noProof/>
                <w:webHidden/>
              </w:rPr>
              <w:fldChar w:fldCharType="begin"/>
            </w:r>
            <w:r>
              <w:rPr>
                <w:noProof/>
                <w:webHidden/>
              </w:rPr>
              <w:instrText xml:space="preserve"> PAGEREF _Toc130494813 \h </w:instrText>
            </w:r>
            <w:r>
              <w:rPr>
                <w:noProof/>
                <w:webHidden/>
              </w:rPr>
            </w:r>
            <w:r>
              <w:rPr>
                <w:noProof/>
                <w:webHidden/>
              </w:rPr>
              <w:fldChar w:fldCharType="separate"/>
            </w:r>
            <w:r>
              <w:rPr>
                <w:noProof/>
                <w:webHidden/>
              </w:rPr>
              <w:t>1</w:t>
            </w:r>
            <w:r>
              <w:rPr>
                <w:noProof/>
                <w:webHidden/>
              </w:rPr>
              <w:fldChar w:fldCharType="end"/>
            </w:r>
          </w:hyperlink>
        </w:p>
        <w:p w14:paraId="59CCBCEB" w14:textId="146F32CD"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14" w:history="1">
            <w:r w:rsidRPr="00331C54">
              <w:rPr>
                <w:rStyle w:val="Hyperlink"/>
                <w:noProof/>
              </w:rPr>
              <w:t>2.2</w:t>
            </w:r>
            <w:r>
              <w:rPr>
                <w:rFonts w:asciiTheme="minorHAnsi" w:eastAsiaTheme="minorEastAsia" w:hAnsiTheme="minorHAnsi" w:cstheme="minorBidi"/>
                <w:noProof/>
                <w:sz w:val="22"/>
                <w:szCs w:val="22"/>
                <w:lang w:val="de-AT" w:eastAsia="de-AT"/>
              </w:rPr>
              <w:tab/>
            </w:r>
            <w:r w:rsidRPr="00331C54">
              <w:rPr>
                <w:rStyle w:val="Hyperlink"/>
                <w:noProof/>
              </w:rPr>
              <w:t>Simon Angerer</w:t>
            </w:r>
            <w:r>
              <w:rPr>
                <w:noProof/>
                <w:webHidden/>
              </w:rPr>
              <w:tab/>
            </w:r>
            <w:r>
              <w:rPr>
                <w:noProof/>
                <w:webHidden/>
              </w:rPr>
              <w:fldChar w:fldCharType="begin"/>
            </w:r>
            <w:r>
              <w:rPr>
                <w:noProof/>
                <w:webHidden/>
              </w:rPr>
              <w:instrText xml:space="preserve"> PAGEREF _Toc130494814 \h </w:instrText>
            </w:r>
            <w:r>
              <w:rPr>
                <w:noProof/>
                <w:webHidden/>
              </w:rPr>
            </w:r>
            <w:r>
              <w:rPr>
                <w:noProof/>
                <w:webHidden/>
              </w:rPr>
              <w:fldChar w:fldCharType="separate"/>
            </w:r>
            <w:r>
              <w:rPr>
                <w:noProof/>
                <w:webHidden/>
              </w:rPr>
              <w:t>1</w:t>
            </w:r>
            <w:r>
              <w:rPr>
                <w:noProof/>
                <w:webHidden/>
              </w:rPr>
              <w:fldChar w:fldCharType="end"/>
            </w:r>
          </w:hyperlink>
        </w:p>
        <w:p w14:paraId="1E786A66" w14:textId="762EC816"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15" w:history="1">
            <w:r w:rsidRPr="00331C54">
              <w:rPr>
                <w:rStyle w:val="Hyperlink"/>
                <w:noProof/>
              </w:rPr>
              <w:t>3</w:t>
            </w:r>
            <w:r>
              <w:rPr>
                <w:rFonts w:asciiTheme="minorHAnsi" w:eastAsiaTheme="minorEastAsia" w:hAnsiTheme="minorHAnsi" w:cstheme="minorBidi"/>
                <w:noProof/>
                <w:sz w:val="22"/>
                <w:szCs w:val="22"/>
                <w:lang w:val="de-AT" w:eastAsia="de-AT"/>
              </w:rPr>
              <w:tab/>
            </w:r>
            <w:r w:rsidRPr="00331C54">
              <w:rPr>
                <w:rStyle w:val="Hyperlink"/>
                <w:noProof/>
              </w:rPr>
              <w:t>Dokumentation der Arbeit</w:t>
            </w:r>
            <w:r>
              <w:rPr>
                <w:noProof/>
                <w:webHidden/>
              </w:rPr>
              <w:tab/>
            </w:r>
            <w:r>
              <w:rPr>
                <w:noProof/>
                <w:webHidden/>
              </w:rPr>
              <w:fldChar w:fldCharType="begin"/>
            </w:r>
            <w:r>
              <w:rPr>
                <w:noProof/>
                <w:webHidden/>
              </w:rPr>
              <w:instrText xml:space="preserve"> PAGEREF _Toc130494815 \h </w:instrText>
            </w:r>
            <w:r>
              <w:rPr>
                <w:noProof/>
                <w:webHidden/>
              </w:rPr>
            </w:r>
            <w:r>
              <w:rPr>
                <w:noProof/>
                <w:webHidden/>
              </w:rPr>
              <w:fldChar w:fldCharType="separate"/>
            </w:r>
            <w:r>
              <w:rPr>
                <w:noProof/>
                <w:webHidden/>
              </w:rPr>
              <w:t>2</w:t>
            </w:r>
            <w:r>
              <w:rPr>
                <w:noProof/>
                <w:webHidden/>
              </w:rPr>
              <w:fldChar w:fldCharType="end"/>
            </w:r>
          </w:hyperlink>
        </w:p>
        <w:p w14:paraId="0C969B88" w14:textId="37DD6F25"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16" w:history="1">
            <w:r w:rsidRPr="00331C54">
              <w:rPr>
                <w:rStyle w:val="Hyperlink"/>
                <w:noProof/>
              </w:rPr>
              <w:t>3.1</w:t>
            </w:r>
            <w:r>
              <w:rPr>
                <w:rFonts w:asciiTheme="minorHAnsi" w:eastAsiaTheme="minorEastAsia" w:hAnsiTheme="minorHAnsi" w:cstheme="minorBidi"/>
                <w:noProof/>
                <w:sz w:val="22"/>
                <w:szCs w:val="22"/>
                <w:lang w:val="de-AT" w:eastAsia="de-AT"/>
              </w:rPr>
              <w:tab/>
            </w:r>
            <w:r w:rsidRPr="00331C54">
              <w:rPr>
                <w:rStyle w:val="Hyperlink"/>
                <w:noProof/>
              </w:rPr>
              <w:t>Grundkonzept</w:t>
            </w:r>
            <w:r>
              <w:rPr>
                <w:noProof/>
                <w:webHidden/>
              </w:rPr>
              <w:tab/>
            </w:r>
            <w:r>
              <w:rPr>
                <w:noProof/>
                <w:webHidden/>
              </w:rPr>
              <w:fldChar w:fldCharType="begin"/>
            </w:r>
            <w:r>
              <w:rPr>
                <w:noProof/>
                <w:webHidden/>
              </w:rPr>
              <w:instrText xml:space="preserve"> PAGEREF _Toc130494816 \h </w:instrText>
            </w:r>
            <w:r>
              <w:rPr>
                <w:noProof/>
                <w:webHidden/>
              </w:rPr>
            </w:r>
            <w:r>
              <w:rPr>
                <w:noProof/>
                <w:webHidden/>
              </w:rPr>
              <w:fldChar w:fldCharType="separate"/>
            </w:r>
            <w:r>
              <w:rPr>
                <w:noProof/>
                <w:webHidden/>
              </w:rPr>
              <w:t>2</w:t>
            </w:r>
            <w:r>
              <w:rPr>
                <w:noProof/>
                <w:webHidden/>
              </w:rPr>
              <w:fldChar w:fldCharType="end"/>
            </w:r>
          </w:hyperlink>
        </w:p>
        <w:p w14:paraId="08D96708" w14:textId="26540983"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17" w:history="1">
            <w:r w:rsidRPr="00331C54">
              <w:rPr>
                <w:rStyle w:val="Hyperlink"/>
                <w:noProof/>
              </w:rPr>
              <w:t>3.2</w:t>
            </w:r>
            <w:r>
              <w:rPr>
                <w:rFonts w:asciiTheme="minorHAnsi" w:eastAsiaTheme="minorEastAsia" w:hAnsiTheme="minorHAnsi" w:cstheme="minorBidi"/>
                <w:noProof/>
                <w:sz w:val="22"/>
                <w:szCs w:val="22"/>
                <w:lang w:val="de-AT" w:eastAsia="de-AT"/>
              </w:rPr>
              <w:tab/>
            </w:r>
            <w:r w:rsidRPr="00331C54">
              <w:rPr>
                <w:rStyle w:val="Hyperlink"/>
                <w:noProof/>
              </w:rPr>
              <w:t>Theoretischer Teil</w:t>
            </w:r>
            <w:r>
              <w:rPr>
                <w:noProof/>
                <w:webHidden/>
              </w:rPr>
              <w:tab/>
            </w:r>
            <w:r>
              <w:rPr>
                <w:noProof/>
                <w:webHidden/>
              </w:rPr>
              <w:fldChar w:fldCharType="begin"/>
            </w:r>
            <w:r>
              <w:rPr>
                <w:noProof/>
                <w:webHidden/>
              </w:rPr>
              <w:instrText xml:space="preserve"> PAGEREF _Toc130494817 \h </w:instrText>
            </w:r>
            <w:r>
              <w:rPr>
                <w:noProof/>
                <w:webHidden/>
              </w:rPr>
            </w:r>
            <w:r>
              <w:rPr>
                <w:noProof/>
                <w:webHidden/>
              </w:rPr>
              <w:fldChar w:fldCharType="separate"/>
            </w:r>
            <w:r>
              <w:rPr>
                <w:noProof/>
                <w:webHidden/>
              </w:rPr>
              <w:t>3</w:t>
            </w:r>
            <w:r>
              <w:rPr>
                <w:noProof/>
                <w:webHidden/>
              </w:rPr>
              <w:fldChar w:fldCharType="end"/>
            </w:r>
          </w:hyperlink>
        </w:p>
        <w:p w14:paraId="17526158" w14:textId="1CFCB8BC"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18" w:history="1">
            <w:r w:rsidRPr="00331C54">
              <w:rPr>
                <w:rStyle w:val="Hyperlink"/>
                <w:noProof/>
              </w:rPr>
              <w:t>3.2.1</w:t>
            </w:r>
            <w:r>
              <w:rPr>
                <w:rFonts w:asciiTheme="minorHAnsi" w:eastAsiaTheme="minorEastAsia" w:hAnsiTheme="minorHAnsi" w:cstheme="minorBidi"/>
                <w:noProof/>
                <w:sz w:val="22"/>
                <w:szCs w:val="22"/>
                <w:lang w:val="de-AT" w:eastAsia="de-AT"/>
              </w:rPr>
              <w:tab/>
            </w:r>
            <w:r w:rsidRPr="00331C54">
              <w:rPr>
                <w:rStyle w:val="Hyperlink"/>
                <w:noProof/>
              </w:rPr>
              <w:t>DHCP</w:t>
            </w:r>
            <w:r>
              <w:rPr>
                <w:noProof/>
                <w:webHidden/>
              </w:rPr>
              <w:tab/>
            </w:r>
            <w:r>
              <w:rPr>
                <w:noProof/>
                <w:webHidden/>
              </w:rPr>
              <w:fldChar w:fldCharType="begin"/>
            </w:r>
            <w:r>
              <w:rPr>
                <w:noProof/>
                <w:webHidden/>
              </w:rPr>
              <w:instrText xml:space="preserve"> PAGEREF _Toc130494818 \h </w:instrText>
            </w:r>
            <w:r>
              <w:rPr>
                <w:noProof/>
                <w:webHidden/>
              </w:rPr>
            </w:r>
            <w:r>
              <w:rPr>
                <w:noProof/>
                <w:webHidden/>
              </w:rPr>
              <w:fldChar w:fldCharType="separate"/>
            </w:r>
            <w:r>
              <w:rPr>
                <w:noProof/>
                <w:webHidden/>
              </w:rPr>
              <w:t>3</w:t>
            </w:r>
            <w:r>
              <w:rPr>
                <w:noProof/>
                <w:webHidden/>
              </w:rPr>
              <w:fldChar w:fldCharType="end"/>
            </w:r>
          </w:hyperlink>
        </w:p>
        <w:p w14:paraId="4E6D32BA" w14:textId="06891C02"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19" w:history="1">
            <w:r w:rsidRPr="00331C54">
              <w:rPr>
                <w:rStyle w:val="Hyperlink"/>
                <w:noProof/>
              </w:rPr>
              <w:t>3.2.2</w:t>
            </w:r>
            <w:r>
              <w:rPr>
                <w:rFonts w:asciiTheme="minorHAnsi" w:eastAsiaTheme="minorEastAsia" w:hAnsiTheme="minorHAnsi" w:cstheme="minorBidi"/>
                <w:noProof/>
                <w:sz w:val="22"/>
                <w:szCs w:val="22"/>
                <w:lang w:val="de-AT" w:eastAsia="de-AT"/>
              </w:rPr>
              <w:tab/>
            </w:r>
            <w:r w:rsidRPr="00331C54">
              <w:rPr>
                <w:rStyle w:val="Hyperlink"/>
                <w:noProof/>
              </w:rPr>
              <w:t>Admin-Benutzer</w:t>
            </w:r>
            <w:r>
              <w:rPr>
                <w:noProof/>
                <w:webHidden/>
              </w:rPr>
              <w:tab/>
            </w:r>
            <w:r>
              <w:rPr>
                <w:noProof/>
                <w:webHidden/>
              </w:rPr>
              <w:fldChar w:fldCharType="begin"/>
            </w:r>
            <w:r>
              <w:rPr>
                <w:noProof/>
                <w:webHidden/>
              </w:rPr>
              <w:instrText xml:space="preserve"> PAGEREF _Toc130494819 \h </w:instrText>
            </w:r>
            <w:r>
              <w:rPr>
                <w:noProof/>
                <w:webHidden/>
              </w:rPr>
            </w:r>
            <w:r>
              <w:rPr>
                <w:noProof/>
                <w:webHidden/>
              </w:rPr>
              <w:fldChar w:fldCharType="separate"/>
            </w:r>
            <w:r>
              <w:rPr>
                <w:noProof/>
                <w:webHidden/>
              </w:rPr>
              <w:t>7</w:t>
            </w:r>
            <w:r>
              <w:rPr>
                <w:noProof/>
                <w:webHidden/>
              </w:rPr>
              <w:fldChar w:fldCharType="end"/>
            </w:r>
          </w:hyperlink>
        </w:p>
        <w:p w14:paraId="4E3FE788" w14:textId="610A31EE"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0" w:history="1">
            <w:r w:rsidRPr="00331C54">
              <w:rPr>
                <w:rStyle w:val="Hyperlink"/>
                <w:noProof/>
              </w:rPr>
              <w:t>3.2.3</w:t>
            </w:r>
            <w:r>
              <w:rPr>
                <w:rFonts w:asciiTheme="minorHAnsi" w:eastAsiaTheme="minorEastAsia" w:hAnsiTheme="minorHAnsi" w:cstheme="minorBidi"/>
                <w:noProof/>
                <w:sz w:val="22"/>
                <w:szCs w:val="22"/>
                <w:lang w:val="de-AT" w:eastAsia="de-AT"/>
              </w:rPr>
              <w:tab/>
            </w:r>
            <w:r w:rsidRPr="00331C54">
              <w:rPr>
                <w:rStyle w:val="Hyperlink"/>
                <w:noProof/>
              </w:rPr>
              <w:t>Mail-Server</w:t>
            </w:r>
            <w:r>
              <w:rPr>
                <w:noProof/>
                <w:webHidden/>
              </w:rPr>
              <w:tab/>
            </w:r>
            <w:r>
              <w:rPr>
                <w:noProof/>
                <w:webHidden/>
              </w:rPr>
              <w:fldChar w:fldCharType="begin"/>
            </w:r>
            <w:r>
              <w:rPr>
                <w:noProof/>
                <w:webHidden/>
              </w:rPr>
              <w:instrText xml:space="preserve"> PAGEREF _Toc130494820 \h </w:instrText>
            </w:r>
            <w:r>
              <w:rPr>
                <w:noProof/>
                <w:webHidden/>
              </w:rPr>
            </w:r>
            <w:r>
              <w:rPr>
                <w:noProof/>
                <w:webHidden/>
              </w:rPr>
              <w:fldChar w:fldCharType="separate"/>
            </w:r>
            <w:r>
              <w:rPr>
                <w:noProof/>
                <w:webHidden/>
              </w:rPr>
              <w:t>9</w:t>
            </w:r>
            <w:r>
              <w:rPr>
                <w:noProof/>
                <w:webHidden/>
              </w:rPr>
              <w:fldChar w:fldCharType="end"/>
            </w:r>
          </w:hyperlink>
        </w:p>
        <w:p w14:paraId="04A21DB5" w14:textId="1EAF13BE"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1" w:history="1">
            <w:r w:rsidRPr="00331C54">
              <w:rPr>
                <w:rStyle w:val="Hyperlink"/>
                <w:noProof/>
              </w:rPr>
              <w:t>3.2.4</w:t>
            </w:r>
            <w:r>
              <w:rPr>
                <w:rFonts w:asciiTheme="minorHAnsi" w:eastAsiaTheme="minorEastAsia" w:hAnsiTheme="minorHAnsi" w:cstheme="minorBidi"/>
                <w:noProof/>
                <w:sz w:val="22"/>
                <w:szCs w:val="22"/>
                <w:lang w:val="de-AT" w:eastAsia="de-AT"/>
              </w:rPr>
              <w:tab/>
            </w:r>
            <w:r w:rsidRPr="00331C54">
              <w:rPr>
                <w:rStyle w:val="Hyperlink"/>
                <w:noProof/>
              </w:rPr>
              <w:t>Python Client</w:t>
            </w:r>
            <w:r>
              <w:rPr>
                <w:noProof/>
                <w:webHidden/>
              </w:rPr>
              <w:tab/>
            </w:r>
            <w:r>
              <w:rPr>
                <w:noProof/>
                <w:webHidden/>
              </w:rPr>
              <w:fldChar w:fldCharType="begin"/>
            </w:r>
            <w:r>
              <w:rPr>
                <w:noProof/>
                <w:webHidden/>
              </w:rPr>
              <w:instrText xml:space="preserve"> PAGEREF _Toc130494821 \h </w:instrText>
            </w:r>
            <w:r>
              <w:rPr>
                <w:noProof/>
                <w:webHidden/>
              </w:rPr>
            </w:r>
            <w:r>
              <w:rPr>
                <w:noProof/>
                <w:webHidden/>
              </w:rPr>
              <w:fldChar w:fldCharType="separate"/>
            </w:r>
            <w:r>
              <w:rPr>
                <w:noProof/>
                <w:webHidden/>
              </w:rPr>
              <w:t>12</w:t>
            </w:r>
            <w:r>
              <w:rPr>
                <w:noProof/>
                <w:webHidden/>
              </w:rPr>
              <w:fldChar w:fldCharType="end"/>
            </w:r>
          </w:hyperlink>
        </w:p>
        <w:p w14:paraId="5A5A5F4D" w14:textId="4331E343"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2" w:history="1">
            <w:r w:rsidRPr="00331C54">
              <w:rPr>
                <w:rStyle w:val="Hyperlink"/>
                <w:noProof/>
              </w:rPr>
              <w:t>3.2.5</w:t>
            </w:r>
            <w:r>
              <w:rPr>
                <w:rFonts w:asciiTheme="minorHAnsi" w:eastAsiaTheme="minorEastAsia" w:hAnsiTheme="minorHAnsi" w:cstheme="minorBidi"/>
                <w:noProof/>
                <w:sz w:val="22"/>
                <w:szCs w:val="22"/>
                <w:lang w:val="de-AT" w:eastAsia="de-AT"/>
              </w:rPr>
              <w:tab/>
            </w:r>
            <w:r w:rsidRPr="00331C54">
              <w:rPr>
                <w:rStyle w:val="Hyperlink"/>
                <w:noProof/>
              </w:rPr>
              <w:t>NCAT</w:t>
            </w:r>
            <w:r>
              <w:rPr>
                <w:noProof/>
                <w:webHidden/>
              </w:rPr>
              <w:tab/>
            </w:r>
            <w:r>
              <w:rPr>
                <w:noProof/>
                <w:webHidden/>
              </w:rPr>
              <w:fldChar w:fldCharType="begin"/>
            </w:r>
            <w:r>
              <w:rPr>
                <w:noProof/>
                <w:webHidden/>
              </w:rPr>
              <w:instrText xml:space="preserve"> PAGEREF _Toc130494822 \h </w:instrText>
            </w:r>
            <w:r>
              <w:rPr>
                <w:noProof/>
                <w:webHidden/>
              </w:rPr>
            </w:r>
            <w:r>
              <w:rPr>
                <w:noProof/>
                <w:webHidden/>
              </w:rPr>
              <w:fldChar w:fldCharType="separate"/>
            </w:r>
            <w:r>
              <w:rPr>
                <w:noProof/>
                <w:webHidden/>
              </w:rPr>
              <w:t>13</w:t>
            </w:r>
            <w:r>
              <w:rPr>
                <w:noProof/>
                <w:webHidden/>
              </w:rPr>
              <w:fldChar w:fldCharType="end"/>
            </w:r>
          </w:hyperlink>
        </w:p>
        <w:p w14:paraId="5806EFCD" w14:textId="71E34766"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3" w:history="1">
            <w:r w:rsidRPr="00331C54">
              <w:rPr>
                <w:rStyle w:val="Hyperlink"/>
                <w:noProof/>
              </w:rPr>
              <w:t>3.2.6</w:t>
            </w:r>
            <w:r>
              <w:rPr>
                <w:rFonts w:asciiTheme="minorHAnsi" w:eastAsiaTheme="minorEastAsia" w:hAnsiTheme="minorHAnsi" w:cstheme="minorBidi"/>
                <w:noProof/>
                <w:sz w:val="22"/>
                <w:szCs w:val="22"/>
                <w:lang w:val="de-AT" w:eastAsia="de-AT"/>
              </w:rPr>
              <w:tab/>
            </w:r>
            <w:r w:rsidRPr="00331C54">
              <w:rPr>
                <w:rStyle w:val="Hyperlink"/>
                <w:noProof/>
              </w:rPr>
              <w:t>Geschichte der virtuellen Server</w:t>
            </w:r>
            <w:r>
              <w:rPr>
                <w:noProof/>
                <w:webHidden/>
              </w:rPr>
              <w:tab/>
            </w:r>
            <w:r>
              <w:rPr>
                <w:noProof/>
                <w:webHidden/>
              </w:rPr>
              <w:fldChar w:fldCharType="begin"/>
            </w:r>
            <w:r>
              <w:rPr>
                <w:noProof/>
                <w:webHidden/>
              </w:rPr>
              <w:instrText xml:space="preserve"> PAGEREF _Toc130494823 \h </w:instrText>
            </w:r>
            <w:r>
              <w:rPr>
                <w:noProof/>
                <w:webHidden/>
              </w:rPr>
            </w:r>
            <w:r>
              <w:rPr>
                <w:noProof/>
                <w:webHidden/>
              </w:rPr>
              <w:fldChar w:fldCharType="separate"/>
            </w:r>
            <w:r>
              <w:rPr>
                <w:noProof/>
                <w:webHidden/>
              </w:rPr>
              <w:t>14</w:t>
            </w:r>
            <w:r>
              <w:rPr>
                <w:noProof/>
                <w:webHidden/>
              </w:rPr>
              <w:fldChar w:fldCharType="end"/>
            </w:r>
          </w:hyperlink>
        </w:p>
        <w:p w14:paraId="1D2A7BB8" w14:textId="04839BDB"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4" w:history="1">
            <w:r w:rsidRPr="00331C54">
              <w:rPr>
                <w:rStyle w:val="Hyperlink"/>
                <w:noProof/>
              </w:rPr>
              <w:t>3.2.7</w:t>
            </w:r>
            <w:r>
              <w:rPr>
                <w:rFonts w:asciiTheme="minorHAnsi" w:eastAsiaTheme="minorEastAsia" w:hAnsiTheme="minorHAnsi" w:cstheme="minorBidi"/>
                <w:noProof/>
                <w:sz w:val="22"/>
                <w:szCs w:val="22"/>
                <w:lang w:val="de-AT" w:eastAsia="de-AT"/>
              </w:rPr>
              <w:tab/>
            </w:r>
            <w:r w:rsidRPr="00331C54">
              <w:rPr>
                <w:rStyle w:val="Hyperlink"/>
                <w:noProof/>
              </w:rPr>
              <w:t>RFC</w:t>
            </w:r>
            <w:r>
              <w:rPr>
                <w:noProof/>
                <w:webHidden/>
              </w:rPr>
              <w:tab/>
            </w:r>
            <w:r>
              <w:rPr>
                <w:noProof/>
                <w:webHidden/>
              </w:rPr>
              <w:fldChar w:fldCharType="begin"/>
            </w:r>
            <w:r>
              <w:rPr>
                <w:noProof/>
                <w:webHidden/>
              </w:rPr>
              <w:instrText xml:space="preserve"> PAGEREF _Toc130494824 \h </w:instrText>
            </w:r>
            <w:r>
              <w:rPr>
                <w:noProof/>
                <w:webHidden/>
              </w:rPr>
            </w:r>
            <w:r>
              <w:rPr>
                <w:noProof/>
                <w:webHidden/>
              </w:rPr>
              <w:fldChar w:fldCharType="separate"/>
            </w:r>
            <w:r>
              <w:rPr>
                <w:noProof/>
                <w:webHidden/>
              </w:rPr>
              <w:t>16</w:t>
            </w:r>
            <w:r>
              <w:rPr>
                <w:noProof/>
                <w:webHidden/>
              </w:rPr>
              <w:fldChar w:fldCharType="end"/>
            </w:r>
          </w:hyperlink>
        </w:p>
        <w:p w14:paraId="01D8F912" w14:textId="2205030A"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5" w:history="1">
            <w:r w:rsidRPr="00331C54">
              <w:rPr>
                <w:rStyle w:val="Hyperlink"/>
                <w:noProof/>
              </w:rPr>
              <w:t>3.2.8</w:t>
            </w:r>
            <w:r>
              <w:rPr>
                <w:rFonts w:asciiTheme="minorHAnsi" w:eastAsiaTheme="minorEastAsia" w:hAnsiTheme="minorHAnsi" w:cstheme="minorBidi"/>
                <w:noProof/>
                <w:sz w:val="22"/>
                <w:szCs w:val="22"/>
                <w:lang w:val="de-AT" w:eastAsia="de-AT"/>
              </w:rPr>
              <w:tab/>
            </w:r>
            <w:r w:rsidRPr="00331C54">
              <w:rPr>
                <w:rStyle w:val="Hyperlink"/>
                <w:noProof/>
              </w:rPr>
              <w:t>DNS</w:t>
            </w:r>
            <w:r>
              <w:rPr>
                <w:noProof/>
                <w:webHidden/>
              </w:rPr>
              <w:tab/>
            </w:r>
            <w:r>
              <w:rPr>
                <w:noProof/>
                <w:webHidden/>
              </w:rPr>
              <w:fldChar w:fldCharType="begin"/>
            </w:r>
            <w:r>
              <w:rPr>
                <w:noProof/>
                <w:webHidden/>
              </w:rPr>
              <w:instrText xml:space="preserve"> PAGEREF _Toc130494825 \h </w:instrText>
            </w:r>
            <w:r>
              <w:rPr>
                <w:noProof/>
                <w:webHidden/>
              </w:rPr>
            </w:r>
            <w:r>
              <w:rPr>
                <w:noProof/>
                <w:webHidden/>
              </w:rPr>
              <w:fldChar w:fldCharType="separate"/>
            </w:r>
            <w:r>
              <w:rPr>
                <w:noProof/>
                <w:webHidden/>
              </w:rPr>
              <w:t>17</w:t>
            </w:r>
            <w:r>
              <w:rPr>
                <w:noProof/>
                <w:webHidden/>
              </w:rPr>
              <w:fldChar w:fldCharType="end"/>
            </w:r>
          </w:hyperlink>
        </w:p>
        <w:p w14:paraId="7BD7D5FE" w14:textId="54ACFA49"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26" w:history="1">
            <w:r w:rsidRPr="00331C54">
              <w:rPr>
                <w:rStyle w:val="Hyperlink"/>
                <w:noProof/>
              </w:rPr>
              <w:t>3.2.9</w:t>
            </w:r>
            <w:r>
              <w:rPr>
                <w:rFonts w:asciiTheme="minorHAnsi" w:eastAsiaTheme="minorEastAsia" w:hAnsiTheme="minorHAnsi" w:cstheme="minorBidi"/>
                <w:noProof/>
                <w:sz w:val="22"/>
                <w:szCs w:val="22"/>
                <w:lang w:val="de-AT" w:eastAsia="de-AT"/>
              </w:rPr>
              <w:tab/>
            </w:r>
            <w:r w:rsidRPr="00331C54">
              <w:rPr>
                <w:rStyle w:val="Hyperlink"/>
                <w:noProof/>
              </w:rPr>
              <w:t>Normaler Benutzer</w:t>
            </w:r>
            <w:r>
              <w:rPr>
                <w:noProof/>
                <w:webHidden/>
              </w:rPr>
              <w:tab/>
            </w:r>
            <w:r>
              <w:rPr>
                <w:noProof/>
                <w:webHidden/>
              </w:rPr>
              <w:fldChar w:fldCharType="begin"/>
            </w:r>
            <w:r>
              <w:rPr>
                <w:noProof/>
                <w:webHidden/>
              </w:rPr>
              <w:instrText xml:space="preserve"> PAGEREF _Toc130494826 \h </w:instrText>
            </w:r>
            <w:r>
              <w:rPr>
                <w:noProof/>
                <w:webHidden/>
              </w:rPr>
            </w:r>
            <w:r>
              <w:rPr>
                <w:noProof/>
                <w:webHidden/>
              </w:rPr>
              <w:fldChar w:fldCharType="separate"/>
            </w:r>
            <w:r>
              <w:rPr>
                <w:noProof/>
                <w:webHidden/>
              </w:rPr>
              <w:t>20</w:t>
            </w:r>
            <w:r>
              <w:rPr>
                <w:noProof/>
                <w:webHidden/>
              </w:rPr>
              <w:fldChar w:fldCharType="end"/>
            </w:r>
          </w:hyperlink>
        </w:p>
        <w:p w14:paraId="223962CB" w14:textId="29EF2F2B" w:rsidR="000B3C19" w:rsidRDefault="000B3C19">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494827" w:history="1">
            <w:r w:rsidRPr="00331C54">
              <w:rPr>
                <w:rStyle w:val="Hyperlink"/>
                <w:noProof/>
              </w:rPr>
              <w:t>3.2.10</w:t>
            </w:r>
            <w:r>
              <w:rPr>
                <w:rFonts w:asciiTheme="minorHAnsi" w:eastAsiaTheme="minorEastAsia" w:hAnsiTheme="minorHAnsi" w:cstheme="minorBidi"/>
                <w:noProof/>
                <w:sz w:val="22"/>
                <w:szCs w:val="22"/>
                <w:lang w:val="de-AT" w:eastAsia="de-AT"/>
              </w:rPr>
              <w:tab/>
            </w:r>
            <w:r w:rsidRPr="00331C54">
              <w:rPr>
                <w:rStyle w:val="Hyperlink"/>
                <w:noProof/>
              </w:rPr>
              <w:t>Active Directory</w:t>
            </w:r>
            <w:r>
              <w:rPr>
                <w:noProof/>
                <w:webHidden/>
              </w:rPr>
              <w:tab/>
            </w:r>
            <w:r>
              <w:rPr>
                <w:noProof/>
                <w:webHidden/>
              </w:rPr>
              <w:fldChar w:fldCharType="begin"/>
            </w:r>
            <w:r>
              <w:rPr>
                <w:noProof/>
                <w:webHidden/>
              </w:rPr>
              <w:instrText xml:space="preserve"> PAGEREF _Toc130494827 \h </w:instrText>
            </w:r>
            <w:r>
              <w:rPr>
                <w:noProof/>
                <w:webHidden/>
              </w:rPr>
            </w:r>
            <w:r>
              <w:rPr>
                <w:noProof/>
                <w:webHidden/>
              </w:rPr>
              <w:fldChar w:fldCharType="separate"/>
            </w:r>
            <w:r>
              <w:rPr>
                <w:noProof/>
                <w:webHidden/>
              </w:rPr>
              <w:t>21</w:t>
            </w:r>
            <w:r>
              <w:rPr>
                <w:noProof/>
                <w:webHidden/>
              </w:rPr>
              <w:fldChar w:fldCharType="end"/>
            </w:r>
          </w:hyperlink>
        </w:p>
        <w:p w14:paraId="0E8FD759" w14:textId="7ECA3AC8" w:rsidR="000B3C19" w:rsidRDefault="000B3C19">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494828" w:history="1">
            <w:r w:rsidRPr="00331C54">
              <w:rPr>
                <w:rStyle w:val="Hyperlink"/>
                <w:noProof/>
              </w:rPr>
              <w:t>3.2.11</w:t>
            </w:r>
            <w:r>
              <w:rPr>
                <w:rFonts w:asciiTheme="minorHAnsi" w:eastAsiaTheme="minorEastAsia" w:hAnsiTheme="minorHAnsi" w:cstheme="minorBidi"/>
                <w:noProof/>
                <w:sz w:val="22"/>
                <w:szCs w:val="22"/>
                <w:lang w:val="de-AT" w:eastAsia="de-AT"/>
              </w:rPr>
              <w:tab/>
            </w:r>
            <w:r w:rsidRPr="00331C54">
              <w:rPr>
                <w:rStyle w:val="Hyperlink"/>
                <w:noProof/>
              </w:rPr>
              <w:t>Firewall</w:t>
            </w:r>
            <w:r>
              <w:rPr>
                <w:noProof/>
                <w:webHidden/>
              </w:rPr>
              <w:tab/>
            </w:r>
            <w:r>
              <w:rPr>
                <w:noProof/>
                <w:webHidden/>
              </w:rPr>
              <w:fldChar w:fldCharType="begin"/>
            </w:r>
            <w:r>
              <w:rPr>
                <w:noProof/>
                <w:webHidden/>
              </w:rPr>
              <w:instrText xml:space="preserve"> PAGEREF _Toc130494828 \h </w:instrText>
            </w:r>
            <w:r>
              <w:rPr>
                <w:noProof/>
                <w:webHidden/>
              </w:rPr>
            </w:r>
            <w:r>
              <w:rPr>
                <w:noProof/>
                <w:webHidden/>
              </w:rPr>
              <w:fldChar w:fldCharType="separate"/>
            </w:r>
            <w:r>
              <w:rPr>
                <w:noProof/>
                <w:webHidden/>
              </w:rPr>
              <w:t>22</w:t>
            </w:r>
            <w:r>
              <w:rPr>
                <w:noProof/>
                <w:webHidden/>
              </w:rPr>
              <w:fldChar w:fldCharType="end"/>
            </w:r>
          </w:hyperlink>
        </w:p>
        <w:p w14:paraId="3F451D64" w14:textId="124104C2"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29" w:history="1">
            <w:r w:rsidRPr="00331C54">
              <w:rPr>
                <w:rStyle w:val="Hyperlink"/>
                <w:noProof/>
              </w:rPr>
              <w:t>3.3</w:t>
            </w:r>
            <w:r>
              <w:rPr>
                <w:rFonts w:asciiTheme="minorHAnsi" w:eastAsiaTheme="minorEastAsia" w:hAnsiTheme="minorHAnsi" w:cstheme="minorBidi"/>
                <w:noProof/>
                <w:sz w:val="22"/>
                <w:szCs w:val="22"/>
                <w:lang w:val="de-AT" w:eastAsia="de-AT"/>
              </w:rPr>
              <w:tab/>
            </w:r>
            <w:r w:rsidRPr="00331C54">
              <w:rPr>
                <w:rStyle w:val="Hyperlink"/>
                <w:noProof/>
              </w:rPr>
              <w:t>Praktischer Teil</w:t>
            </w:r>
            <w:r>
              <w:rPr>
                <w:noProof/>
                <w:webHidden/>
              </w:rPr>
              <w:tab/>
            </w:r>
            <w:r>
              <w:rPr>
                <w:noProof/>
                <w:webHidden/>
              </w:rPr>
              <w:fldChar w:fldCharType="begin"/>
            </w:r>
            <w:r>
              <w:rPr>
                <w:noProof/>
                <w:webHidden/>
              </w:rPr>
              <w:instrText xml:space="preserve"> PAGEREF _Toc130494829 \h </w:instrText>
            </w:r>
            <w:r>
              <w:rPr>
                <w:noProof/>
                <w:webHidden/>
              </w:rPr>
            </w:r>
            <w:r>
              <w:rPr>
                <w:noProof/>
                <w:webHidden/>
              </w:rPr>
              <w:fldChar w:fldCharType="separate"/>
            </w:r>
            <w:r>
              <w:rPr>
                <w:noProof/>
                <w:webHidden/>
              </w:rPr>
              <w:t>24</w:t>
            </w:r>
            <w:r>
              <w:rPr>
                <w:noProof/>
                <w:webHidden/>
              </w:rPr>
              <w:fldChar w:fldCharType="end"/>
            </w:r>
          </w:hyperlink>
        </w:p>
        <w:p w14:paraId="598557AC" w14:textId="3ED11ED4"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0" w:history="1">
            <w:r w:rsidRPr="00331C54">
              <w:rPr>
                <w:rStyle w:val="Hyperlink"/>
                <w:noProof/>
              </w:rPr>
              <w:t>3.3.1</w:t>
            </w:r>
            <w:r>
              <w:rPr>
                <w:rFonts w:asciiTheme="minorHAnsi" w:eastAsiaTheme="minorEastAsia" w:hAnsiTheme="minorHAnsi" w:cstheme="minorBidi"/>
                <w:noProof/>
                <w:sz w:val="22"/>
                <w:szCs w:val="22"/>
                <w:lang w:val="de-AT" w:eastAsia="de-AT"/>
              </w:rPr>
              <w:tab/>
            </w:r>
            <w:r w:rsidRPr="00331C54">
              <w:rPr>
                <w:rStyle w:val="Hyperlink"/>
                <w:noProof/>
              </w:rPr>
              <w:t>Praktische Umsetzung</w:t>
            </w:r>
            <w:r>
              <w:rPr>
                <w:noProof/>
                <w:webHidden/>
              </w:rPr>
              <w:tab/>
            </w:r>
            <w:r>
              <w:rPr>
                <w:noProof/>
                <w:webHidden/>
              </w:rPr>
              <w:fldChar w:fldCharType="begin"/>
            </w:r>
            <w:r>
              <w:rPr>
                <w:noProof/>
                <w:webHidden/>
              </w:rPr>
              <w:instrText xml:space="preserve"> PAGEREF _Toc130494830 \h </w:instrText>
            </w:r>
            <w:r>
              <w:rPr>
                <w:noProof/>
                <w:webHidden/>
              </w:rPr>
            </w:r>
            <w:r>
              <w:rPr>
                <w:noProof/>
                <w:webHidden/>
              </w:rPr>
              <w:fldChar w:fldCharType="separate"/>
            </w:r>
            <w:r>
              <w:rPr>
                <w:noProof/>
                <w:webHidden/>
              </w:rPr>
              <w:t>24</w:t>
            </w:r>
            <w:r>
              <w:rPr>
                <w:noProof/>
                <w:webHidden/>
              </w:rPr>
              <w:fldChar w:fldCharType="end"/>
            </w:r>
          </w:hyperlink>
        </w:p>
        <w:p w14:paraId="6B815339" w14:textId="17B57B8B"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1" w:history="1">
            <w:r w:rsidRPr="00331C54">
              <w:rPr>
                <w:rStyle w:val="Hyperlink"/>
                <w:noProof/>
              </w:rPr>
              <w:t>3.3.2</w:t>
            </w:r>
            <w:r>
              <w:rPr>
                <w:rFonts w:asciiTheme="minorHAnsi" w:eastAsiaTheme="minorEastAsia" w:hAnsiTheme="minorHAnsi" w:cstheme="minorBidi"/>
                <w:noProof/>
                <w:sz w:val="22"/>
                <w:szCs w:val="22"/>
                <w:lang w:val="de-AT" w:eastAsia="de-AT"/>
              </w:rPr>
              <w:tab/>
            </w:r>
            <w:r w:rsidRPr="00331C54">
              <w:rPr>
                <w:rStyle w:val="Hyperlink"/>
                <w:noProof/>
              </w:rPr>
              <w:t>Server</w:t>
            </w:r>
            <w:r>
              <w:rPr>
                <w:noProof/>
                <w:webHidden/>
              </w:rPr>
              <w:tab/>
            </w:r>
            <w:r>
              <w:rPr>
                <w:noProof/>
                <w:webHidden/>
              </w:rPr>
              <w:fldChar w:fldCharType="begin"/>
            </w:r>
            <w:r>
              <w:rPr>
                <w:noProof/>
                <w:webHidden/>
              </w:rPr>
              <w:instrText xml:space="preserve"> PAGEREF _Toc130494831 \h </w:instrText>
            </w:r>
            <w:r>
              <w:rPr>
                <w:noProof/>
                <w:webHidden/>
              </w:rPr>
            </w:r>
            <w:r>
              <w:rPr>
                <w:noProof/>
                <w:webHidden/>
              </w:rPr>
              <w:fldChar w:fldCharType="separate"/>
            </w:r>
            <w:r>
              <w:rPr>
                <w:noProof/>
                <w:webHidden/>
              </w:rPr>
              <w:t>25</w:t>
            </w:r>
            <w:r>
              <w:rPr>
                <w:noProof/>
                <w:webHidden/>
              </w:rPr>
              <w:fldChar w:fldCharType="end"/>
            </w:r>
          </w:hyperlink>
        </w:p>
        <w:p w14:paraId="5B62A791" w14:textId="6164E4EE"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2" w:history="1">
            <w:r w:rsidRPr="00331C54">
              <w:rPr>
                <w:rStyle w:val="Hyperlink"/>
                <w:noProof/>
              </w:rPr>
              <w:t>3.3.3</w:t>
            </w:r>
            <w:r>
              <w:rPr>
                <w:rFonts w:asciiTheme="minorHAnsi" w:eastAsiaTheme="minorEastAsia" w:hAnsiTheme="minorHAnsi" w:cstheme="minorBidi"/>
                <w:noProof/>
                <w:sz w:val="22"/>
                <w:szCs w:val="22"/>
                <w:lang w:val="de-AT" w:eastAsia="de-AT"/>
              </w:rPr>
              <w:tab/>
            </w:r>
            <w:r w:rsidRPr="00331C54">
              <w:rPr>
                <w:rStyle w:val="Hyperlink"/>
                <w:noProof/>
              </w:rPr>
              <w:t>DHCP-Server</w:t>
            </w:r>
            <w:r>
              <w:rPr>
                <w:noProof/>
                <w:webHidden/>
              </w:rPr>
              <w:tab/>
            </w:r>
            <w:r>
              <w:rPr>
                <w:noProof/>
                <w:webHidden/>
              </w:rPr>
              <w:fldChar w:fldCharType="begin"/>
            </w:r>
            <w:r>
              <w:rPr>
                <w:noProof/>
                <w:webHidden/>
              </w:rPr>
              <w:instrText xml:space="preserve"> PAGEREF _Toc130494832 \h </w:instrText>
            </w:r>
            <w:r>
              <w:rPr>
                <w:noProof/>
                <w:webHidden/>
              </w:rPr>
            </w:r>
            <w:r>
              <w:rPr>
                <w:noProof/>
                <w:webHidden/>
              </w:rPr>
              <w:fldChar w:fldCharType="separate"/>
            </w:r>
            <w:r>
              <w:rPr>
                <w:noProof/>
                <w:webHidden/>
              </w:rPr>
              <w:t>31</w:t>
            </w:r>
            <w:r>
              <w:rPr>
                <w:noProof/>
                <w:webHidden/>
              </w:rPr>
              <w:fldChar w:fldCharType="end"/>
            </w:r>
          </w:hyperlink>
        </w:p>
        <w:p w14:paraId="72C35B3C" w14:textId="4DDB952E"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3" w:history="1">
            <w:r w:rsidRPr="00331C54">
              <w:rPr>
                <w:rStyle w:val="Hyperlink"/>
                <w:noProof/>
              </w:rPr>
              <w:t>3.3.4</w:t>
            </w:r>
            <w:r>
              <w:rPr>
                <w:rFonts w:asciiTheme="minorHAnsi" w:eastAsiaTheme="minorEastAsia" w:hAnsiTheme="minorHAnsi" w:cstheme="minorBidi"/>
                <w:noProof/>
                <w:sz w:val="22"/>
                <w:szCs w:val="22"/>
                <w:lang w:val="de-AT" w:eastAsia="de-AT"/>
              </w:rPr>
              <w:tab/>
            </w:r>
            <w:r w:rsidRPr="00331C54">
              <w:rPr>
                <w:rStyle w:val="Hyperlink"/>
                <w:noProof/>
              </w:rPr>
              <w:t>Admin Benutzer</w:t>
            </w:r>
            <w:r>
              <w:rPr>
                <w:noProof/>
                <w:webHidden/>
              </w:rPr>
              <w:tab/>
            </w:r>
            <w:r>
              <w:rPr>
                <w:noProof/>
                <w:webHidden/>
              </w:rPr>
              <w:fldChar w:fldCharType="begin"/>
            </w:r>
            <w:r>
              <w:rPr>
                <w:noProof/>
                <w:webHidden/>
              </w:rPr>
              <w:instrText xml:space="preserve"> PAGEREF _Toc130494833 \h </w:instrText>
            </w:r>
            <w:r>
              <w:rPr>
                <w:noProof/>
                <w:webHidden/>
              </w:rPr>
            </w:r>
            <w:r>
              <w:rPr>
                <w:noProof/>
                <w:webHidden/>
              </w:rPr>
              <w:fldChar w:fldCharType="separate"/>
            </w:r>
            <w:r>
              <w:rPr>
                <w:noProof/>
                <w:webHidden/>
              </w:rPr>
              <w:t>34</w:t>
            </w:r>
            <w:r>
              <w:rPr>
                <w:noProof/>
                <w:webHidden/>
              </w:rPr>
              <w:fldChar w:fldCharType="end"/>
            </w:r>
          </w:hyperlink>
        </w:p>
        <w:p w14:paraId="4B900CC6" w14:textId="6585EBB2"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4" w:history="1">
            <w:r w:rsidRPr="00331C54">
              <w:rPr>
                <w:rStyle w:val="Hyperlink"/>
                <w:noProof/>
              </w:rPr>
              <w:t>3.3.5</w:t>
            </w:r>
            <w:r>
              <w:rPr>
                <w:rFonts w:asciiTheme="minorHAnsi" w:eastAsiaTheme="minorEastAsia" w:hAnsiTheme="minorHAnsi" w:cstheme="minorBidi"/>
                <w:noProof/>
                <w:sz w:val="22"/>
                <w:szCs w:val="22"/>
                <w:lang w:val="de-AT" w:eastAsia="de-AT"/>
              </w:rPr>
              <w:tab/>
            </w:r>
            <w:r w:rsidRPr="00331C54">
              <w:rPr>
                <w:rStyle w:val="Hyperlink"/>
                <w:noProof/>
              </w:rPr>
              <w:t>Mail-Server</w:t>
            </w:r>
            <w:r>
              <w:rPr>
                <w:noProof/>
                <w:webHidden/>
              </w:rPr>
              <w:tab/>
            </w:r>
            <w:r>
              <w:rPr>
                <w:noProof/>
                <w:webHidden/>
              </w:rPr>
              <w:fldChar w:fldCharType="begin"/>
            </w:r>
            <w:r>
              <w:rPr>
                <w:noProof/>
                <w:webHidden/>
              </w:rPr>
              <w:instrText xml:space="preserve"> PAGEREF _Toc130494834 \h </w:instrText>
            </w:r>
            <w:r>
              <w:rPr>
                <w:noProof/>
                <w:webHidden/>
              </w:rPr>
            </w:r>
            <w:r>
              <w:rPr>
                <w:noProof/>
                <w:webHidden/>
              </w:rPr>
              <w:fldChar w:fldCharType="separate"/>
            </w:r>
            <w:r>
              <w:rPr>
                <w:noProof/>
                <w:webHidden/>
              </w:rPr>
              <w:t>35</w:t>
            </w:r>
            <w:r>
              <w:rPr>
                <w:noProof/>
                <w:webHidden/>
              </w:rPr>
              <w:fldChar w:fldCharType="end"/>
            </w:r>
          </w:hyperlink>
        </w:p>
        <w:p w14:paraId="7046EB0F" w14:textId="054DA72F"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5" w:history="1">
            <w:r w:rsidRPr="00331C54">
              <w:rPr>
                <w:rStyle w:val="Hyperlink"/>
                <w:noProof/>
              </w:rPr>
              <w:t>3.3.6</w:t>
            </w:r>
            <w:r>
              <w:rPr>
                <w:rFonts w:asciiTheme="minorHAnsi" w:eastAsiaTheme="minorEastAsia" w:hAnsiTheme="minorHAnsi" w:cstheme="minorBidi"/>
                <w:noProof/>
                <w:sz w:val="22"/>
                <w:szCs w:val="22"/>
                <w:lang w:val="de-AT" w:eastAsia="de-AT"/>
              </w:rPr>
              <w:tab/>
            </w:r>
            <w:r w:rsidRPr="00331C54">
              <w:rPr>
                <w:rStyle w:val="Hyperlink"/>
                <w:noProof/>
              </w:rPr>
              <w:t>Python Client Programm</w:t>
            </w:r>
            <w:r>
              <w:rPr>
                <w:noProof/>
                <w:webHidden/>
              </w:rPr>
              <w:tab/>
            </w:r>
            <w:r>
              <w:rPr>
                <w:noProof/>
                <w:webHidden/>
              </w:rPr>
              <w:fldChar w:fldCharType="begin"/>
            </w:r>
            <w:r>
              <w:rPr>
                <w:noProof/>
                <w:webHidden/>
              </w:rPr>
              <w:instrText xml:space="preserve"> PAGEREF _Toc130494835 \h </w:instrText>
            </w:r>
            <w:r>
              <w:rPr>
                <w:noProof/>
                <w:webHidden/>
              </w:rPr>
            </w:r>
            <w:r>
              <w:rPr>
                <w:noProof/>
                <w:webHidden/>
              </w:rPr>
              <w:fldChar w:fldCharType="separate"/>
            </w:r>
            <w:r>
              <w:rPr>
                <w:noProof/>
                <w:webHidden/>
              </w:rPr>
              <w:t>39</w:t>
            </w:r>
            <w:r>
              <w:rPr>
                <w:noProof/>
                <w:webHidden/>
              </w:rPr>
              <w:fldChar w:fldCharType="end"/>
            </w:r>
          </w:hyperlink>
        </w:p>
        <w:p w14:paraId="6BB48433" w14:textId="4325F79D"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6" w:history="1">
            <w:r w:rsidRPr="00331C54">
              <w:rPr>
                <w:rStyle w:val="Hyperlink"/>
                <w:noProof/>
              </w:rPr>
              <w:t>3.3.7</w:t>
            </w:r>
            <w:r>
              <w:rPr>
                <w:rFonts w:asciiTheme="minorHAnsi" w:eastAsiaTheme="minorEastAsia" w:hAnsiTheme="minorHAnsi" w:cstheme="minorBidi"/>
                <w:noProof/>
                <w:sz w:val="22"/>
                <w:szCs w:val="22"/>
                <w:lang w:val="de-AT" w:eastAsia="de-AT"/>
              </w:rPr>
              <w:tab/>
            </w:r>
            <w:r w:rsidRPr="00331C54">
              <w:rPr>
                <w:rStyle w:val="Hyperlink"/>
                <w:noProof/>
              </w:rPr>
              <w:t>DNS-Server</w:t>
            </w:r>
            <w:r>
              <w:rPr>
                <w:noProof/>
                <w:webHidden/>
              </w:rPr>
              <w:tab/>
            </w:r>
            <w:r>
              <w:rPr>
                <w:noProof/>
                <w:webHidden/>
              </w:rPr>
              <w:fldChar w:fldCharType="begin"/>
            </w:r>
            <w:r>
              <w:rPr>
                <w:noProof/>
                <w:webHidden/>
              </w:rPr>
              <w:instrText xml:space="preserve"> PAGEREF _Toc130494836 \h </w:instrText>
            </w:r>
            <w:r>
              <w:rPr>
                <w:noProof/>
                <w:webHidden/>
              </w:rPr>
            </w:r>
            <w:r>
              <w:rPr>
                <w:noProof/>
                <w:webHidden/>
              </w:rPr>
              <w:fldChar w:fldCharType="separate"/>
            </w:r>
            <w:r>
              <w:rPr>
                <w:noProof/>
                <w:webHidden/>
              </w:rPr>
              <w:t>42</w:t>
            </w:r>
            <w:r>
              <w:rPr>
                <w:noProof/>
                <w:webHidden/>
              </w:rPr>
              <w:fldChar w:fldCharType="end"/>
            </w:r>
          </w:hyperlink>
        </w:p>
        <w:p w14:paraId="07408C25" w14:textId="242556C0"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7" w:history="1">
            <w:r w:rsidRPr="00331C54">
              <w:rPr>
                <w:rStyle w:val="Hyperlink"/>
                <w:noProof/>
              </w:rPr>
              <w:t>3.3.8</w:t>
            </w:r>
            <w:r>
              <w:rPr>
                <w:rFonts w:asciiTheme="minorHAnsi" w:eastAsiaTheme="minorEastAsia" w:hAnsiTheme="minorHAnsi" w:cstheme="minorBidi"/>
                <w:noProof/>
                <w:sz w:val="22"/>
                <w:szCs w:val="22"/>
                <w:lang w:val="de-AT" w:eastAsia="de-AT"/>
              </w:rPr>
              <w:tab/>
            </w:r>
            <w:r w:rsidRPr="00331C54">
              <w:rPr>
                <w:rStyle w:val="Hyperlink"/>
                <w:noProof/>
              </w:rPr>
              <w:t>Normaler Benutzer</w:t>
            </w:r>
            <w:r>
              <w:rPr>
                <w:noProof/>
                <w:webHidden/>
              </w:rPr>
              <w:tab/>
            </w:r>
            <w:r>
              <w:rPr>
                <w:noProof/>
                <w:webHidden/>
              </w:rPr>
              <w:fldChar w:fldCharType="begin"/>
            </w:r>
            <w:r>
              <w:rPr>
                <w:noProof/>
                <w:webHidden/>
              </w:rPr>
              <w:instrText xml:space="preserve"> PAGEREF _Toc130494837 \h </w:instrText>
            </w:r>
            <w:r>
              <w:rPr>
                <w:noProof/>
                <w:webHidden/>
              </w:rPr>
            </w:r>
            <w:r>
              <w:rPr>
                <w:noProof/>
                <w:webHidden/>
              </w:rPr>
              <w:fldChar w:fldCharType="separate"/>
            </w:r>
            <w:r>
              <w:rPr>
                <w:noProof/>
                <w:webHidden/>
              </w:rPr>
              <w:t>47</w:t>
            </w:r>
            <w:r>
              <w:rPr>
                <w:noProof/>
                <w:webHidden/>
              </w:rPr>
              <w:fldChar w:fldCharType="end"/>
            </w:r>
          </w:hyperlink>
        </w:p>
        <w:p w14:paraId="524D2568" w14:textId="0E42895F" w:rsidR="000B3C19" w:rsidRDefault="000B3C19">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494838" w:history="1">
            <w:r w:rsidRPr="00331C54">
              <w:rPr>
                <w:rStyle w:val="Hyperlink"/>
                <w:noProof/>
              </w:rPr>
              <w:t>3.3.9</w:t>
            </w:r>
            <w:r>
              <w:rPr>
                <w:rFonts w:asciiTheme="minorHAnsi" w:eastAsiaTheme="minorEastAsia" w:hAnsiTheme="minorHAnsi" w:cstheme="minorBidi"/>
                <w:noProof/>
                <w:sz w:val="22"/>
                <w:szCs w:val="22"/>
                <w:lang w:val="de-AT" w:eastAsia="de-AT"/>
              </w:rPr>
              <w:tab/>
            </w:r>
            <w:r w:rsidRPr="00331C54">
              <w:rPr>
                <w:rStyle w:val="Hyperlink"/>
                <w:noProof/>
              </w:rPr>
              <w:t>Active Directory</w:t>
            </w:r>
            <w:r>
              <w:rPr>
                <w:noProof/>
                <w:webHidden/>
              </w:rPr>
              <w:tab/>
            </w:r>
            <w:r>
              <w:rPr>
                <w:noProof/>
                <w:webHidden/>
              </w:rPr>
              <w:fldChar w:fldCharType="begin"/>
            </w:r>
            <w:r>
              <w:rPr>
                <w:noProof/>
                <w:webHidden/>
              </w:rPr>
              <w:instrText xml:space="preserve"> PAGEREF _Toc130494838 \h </w:instrText>
            </w:r>
            <w:r>
              <w:rPr>
                <w:noProof/>
                <w:webHidden/>
              </w:rPr>
            </w:r>
            <w:r>
              <w:rPr>
                <w:noProof/>
                <w:webHidden/>
              </w:rPr>
              <w:fldChar w:fldCharType="separate"/>
            </w:r>
            <w:r>
              <w:rPr>
                <w:noProof/>
                <w:webHidden/>
              </w:rPr>
              <w:t>49</w:t>
            </w:r>
            <w:r>
              <w:rPr>
                <w:noProof/>
                <w:webHidden/>
              </w:rPr>
              <w:fldChar w:fldCharType="end"/>
            </w:r>
          </w:hyperlink>
        </w:p>
        <w:p w14:paraId="74A0E8EF" w14:textId="1980D93E" w:rsidR="000B3C19" w:rsidRDefault="000B3C19">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494839" w:history="1">
            <w:r w:rsidRPr="00331C54">
              <w:rPr>
                <w:rStyle w:val="Hyperlink"/>
                <w:noProof/>
              </w:rPr>
              <w:t>3.3.10</w:t>
            </w:r>
            <w:r>
              <w:rPr>
                <w:rFonts w:asciiTheme="minorHAnsi" w:eastAsiaTheme="minorEastAsia" w:hAnsiTheme="minorHAnsi" w:cstheme="minorBidi"/>
                <w:noProof/>
                <w:sz w:val="22"/>
                <w:szCs w:val="22"/>
                <w:lang w:val="de-AT" w:eastAsia="de-AT"/>
              </w:rPr>
              <w:tab/>
            </w:r>
            <w:r w:rsidRPr="00331C54">
              <w:rPr>
                <w:rStyle w:val="Hyperlink"/>
                <w:noProof/>
              </w:rPr>
              <w:t>Firewall</w:t>
            </w:r>
            <w:r>
              <w:rPr>
                <w:noProof/>
                <w:webHidden/>
              </w:rPr>
              <w:tab/>
            </w:r>
            <w:r>
              <w:rPr>
                <w:noProof/>
                <w:webHidden/>
              </w:rPr>
              <w:fldChar w:fldCharType="begin"/>
            </w:r>
            <w:r>
              <w:rPr>
                <w:noProof/>
                <w:webHidden/>
              </w:rPr>
              <w:instrText xml:space="preserve"> PAGEREF _Toc130494839 \h </w:instrText>
            </w:r>
            <w:r>
              <w:rPr>
                <w:noProof/>
                <w:webHidden/>
              </w:rPr>
            </w:r>
            <w:r>
              <w:rPr>
                <w:noProof/>
                <w:webHidden/>
              </w:rPr>
              <w:fldChar w:fldCharType="separate"/>
            </w:r>
            <w:r>
              <w:rPr>
                <w:noProof/>
                <w:webHidden/>
              </w:rPr>
              <w:t>52</w:t>
            </w:r>
            <w:r>
              <w:rPr>
                <w:noProof/>
                <w:webHidden/>
              </w:rPr>
              <w:fldChar w:fldCharType="end"/>
            </w:r>
          </w:hyperlink>
        </w:p>
        <w:p w14:paraId="5C151714" w14:textId="23919077"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0" w:history="1">
            <w:r w:rsidRPr="00331C54">
              <w:rPr>
                <w:rStyle w:val="Hyperlink"/>
                <w:noProof/>
              </w:rPr>
              <w:t>4</w:t>
            </w:r>
            <w:r>
              <w:rPr>
                <w:rFonts w:asciiTheme="minorHAnsi" w:eastAsiaTheme="minorEastAsia" w:hAnsiTheme="minorHAnsi" w:cstheme="minorBidi"/>
                <w:noProof/>
                <w:sz w:val="22"/>
                <w:szCs w:val="22"/>
                <w:lang w:val="de-AT" w:eastAsia="de-AT"/>
              </w:rPr>
              <w:tab/>
            </w:r>
            <w:r w:rsidRPr="00331C54">
              <w:rPr>
                <w:rStyle w:val="Hyperlink"/>
                <w:noProof/>
              </w:rPr>
              <w:t>Erklärung der Eigenständigkeit der Arbeit</w:t>
            </w:r>
            <w:r>
              <w:rPr>
                <w:noProof/>
                <w:webHidden/>
              </w:rPr>
              <w:tab/>
            </w:r>
            <w:r>
              <w:rPr>
                <w:noProof/>
                <w:webHidden/>
              </w:rPr>
              <w:fldChar w:fldCharType="begin"/>
            </w:r>
            <w:r>
              <w:rPr>
                <w:noProof/>
                <w:webHidden/>
              </w:rPr>
              <w:instrText xml:space="preserve"> PAGEREF _Toc130494840 \h </w:instrText>
            </w:r>
            <w:r>
              <w:rPr>
                <w:noProof/>
                <w:webHidden/>
              </w:rPr>
            </w:r>
            <w:r>
              <w:rPr>
                <w:noProof/>
                <w:webHidden/>
              </w:rPr>
              <w:fldChar w:fldCharType="separate"/>
            </w:r>
            <w:r>
              <w:rPr>
                <w:noProof/>
                <w:webHidden/>
              </w:rPr>
              <w:t>54</w:t>
            </w:r>
            <w:r>
              <w:rPr>
                <w:noProof/>
                <w:webHidden/>
              </w:rPr>
              <w:fldChar w:fldCharType="end"/>
            </w:r>
          </w:hyperlink>
        </w:p>
        <w:p w14:paraId="302336A7" w14:textId="0B24E0CA"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1" w:history="1">
            <w:r w:rsidRPr="00331C54">
              <w:rPr>
                <w:rStyle w:val="Hyperlink"/>
                <w:noProof/>
              </w:rPr>
              <w:t>5</w:t>
            </w:r>
            <w:r>
              <w:rPr>
                <w:rFonts w:asciiTheme="minorHAnsi" w:eastAsiaTheme="minorEastAsia" w:hAnsiTheme="minorHAnsi" w:cstheme="minorBidi"/>
                <w:noProof/>
                <w:sz w:val="22"/>
                <w:szCs w:val="22"/>
                <w:lang w:val="de-AT" w:eastAsia="de-AT"/>
              </w:rPr>
              <w:tab/>
            </w:r>
            <w:r w:rsidRPr="00331C54">
              <w:rPr>
                <w:rStyle w:val="Hyperlink"/>
                <w:noProof/>
              </w:rPr>
              <w:t>Abbildungsverzeichnis</w:t>
            </w:r>
            <w:r>
              <w:rPr>
                <w:noProof/>
                <w:webHidden/>
              </w:rPr>
              <w:tab/>
            </w:r>
            <w:r>
              <w:rPr>
                <w:noProof/>
                <w:webHidden/>
              </w:rPr>
              <w:fldChar w:fldCharType="begin"/>
            </w:r>
            <w:r>
              <w:rPr>
                <w:noProof/>
                <w:webHidden/>
              </w:rPr>
              <w:instrText xml:space="preserve"> PAGEREF _Toc130494841 \h </w:instrText>
            </w:r>
            <w:r>
              <w:rPr>
                <w:noProof/>
                <w:webHidden/>
              </w:rPr>
            </w:r>
            <w:r>
              <w:rPr>
                <w:noProof/>
                <w:webHidden/>
              </w:rPr>
              <w:fldChar w:fldCharType="separate"/>
            </w:r>
            <w:r>
              <w:rPr>
                <w:noProof/>
                <w:webHidden/>
              </w:rPr>
              <w:t>55</w:t>
            </w:r>
            <w:r>
              <w:rPr>
                <w:noProof/>
                <w:webHidden/>
              </w:rPr>
              <w:fldChar w:fldCharType="end"/>
            </w:r>
          </w:hyperlink>
        </w:p>
        <w:p w14:paraId="51F47D15" w14:textId="6FA7608A"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2" w:history="1">
            <w:r w:rsidRPr="00331C54">
              <w:rPr>
                <w:rStyle w:val="Hyperlink"/>
                <w:noProof/>
              </w:rPr>
              <w:t>6</w:t>
            </w:r>
            <w:r>
              <w:rPr>
                <w:rFonts w:asciiTheme="minorHAnsi" w:eastAsiaTheme="minorEastAsia" w:hAnsiTheme="minorHAnsi" w:cstheme="minorBidi"/>
                <w:noProof/>
                <w:sz w:val="22"/>
                <w:szCs w:val="22"/>
                <w:lang w:val="de-AT" w:eastAsia="de-AT"/>
              </w:rPr>
              <w:tab/>
            </w:r>
            <w:r w:rsidRPr="00331C54">
              <w:rPr>
                <w:rStyle w:val="Hyperlink"/>
                <w:noProof/>
              </w:rPr>
              <w:t>Tabellenverzeichnis</w:t>
            </w:r>
            <w:r>
              <w:rPr>
                <w:noProof/>
                <w:webHidden/>
              </w:rPr>
              <w:tab/>
            </w:r>
            <w:r>
              <w:rPr>
                <w:noProof/>
                <w:webHidden/>
              </w:rPr>
              <w:fldChar w:fldCharType="begin"/>
            </w:r>
            <w:r>
              <w:rPr>
                <w:noProof/>
                <w:webHidden/>
              </w:rPr>
              <w:instrText xml:space="preserve"> PAGEREF _Toc130494842 \h </w:instrText>
            </w:r>
            <w:r>
              <w:rPr>
                <w:noProof/>
                <w:webHidden/>
              </w:rPr>
            </w:r>
            <w:r>
              <w:rPr>
                <w:noProof/>
                <w:webHidden/>
              </w:rPr>
              <w:fldChar w:fldCharType="separate"/>
            </w:r>
            <w:r>
              <w:rPr>
                <w:noProof/>
                <w:webHidden/>
              </w:rPr>
              <w:t>56</w:t>
            </w:r>
            <w:r>
              <w:rPr>
                <w:noProof/>
                <w:webHidden/>
              </w:rPr>
              <w:fldChar w:fldCharType="end"/>
            </w:r>
          </w:hyperlink>
        </w:p>
        <w:p w14:paraId="2B6F755B" w14:textId="275EEFCC"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3" w:history="1">
            <w:r w:rsidRPr="00331C54">
              <w:rPr>
                <w:rStyle w:val="Hyperlink"/>
                <w:noProof/>
              </w:rPr>
              <w:t>7</w:t>
            </w:r>
            <w:r>
              <w:rPr>
                <w:rFonts w:asciiTheme="minorHAnsi" w:eastAsiaTheme="minorEastAsia" w:hAnsiTheme="minorHAnsi" w:cstheme="minorBidi"/>
                <w:noProof/>
                <w:sz w:val="22"/>
                <w:szCs w:val="22"/>
                <w:lang w:val="de-AT" w:eastAsia="de-AT"/>
              </w:rPr>
              <w:tab/>
            </w:r>
            <w:r w:rsidRPr="00331C54">
              <w:rPr>
                <w:rStyle w:val="Hyperlink"/>
                <w:noProof/>
              </w:rPr>
              <w:t>Literaturverzeichnis</w:t>
            </w:r>
            <w:r>
              <w:rPr>
                <w:noProof/>
                <w:webHidden/>
              </w:rPr>
              <w:tab/>
            </w:r>
            <w:r>
              <w:rPr>
                <w:noProof/>
                <w:webHidden/>
              </w:rPr>
              <w:fldChar w:fldCharType="begin"/>
            </w:r>
            <w:r>
              <w:rPr>
                <w:noProof/>
                <w:webHidden/>
              </w:rPr>
              <w:instrText xml:space="preserve"> PAGEREF _Toc130494843 \h </w:instrText>
            </w:r>
            <w:r>
              <w:rPr>
                <w:noProof/>
                <w:webHidden/>
              </w:rPr>
            </w:r>
            <w:r>
              <w:rPr>
                <w:noProof/>
                <w:webHidden/>
              </w:rPr>
              <w:fldChar w:fldCharType="separate"/>
            </w:r>
            <w:r>
              <w:rPr>
                <w:noProof/>
                <w:webHidden/>
              </w:rPr>
              <w:t>57</w:t>
            </w:r>
            <w:r>
              <w:rPr>
                <w:noProof/>
                <w:webHidden/>
              </w:rPr>
              <w:fldChar w:fldCharType="end"/>
            </w:r>
          </w:hyperlink>
        </w:p>
        <w:p w14:paraId="6DF5FF05" w14:textId="6DB699B5"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4" w:history="1">
            <w:r w:rsidRPr="00331C54">
              <w:rPr>
                <w:rStyle w:val="Hyperlink"/>
                <w:noProof/>
              </w:rPr>
              <w:t>8</w:t>
            </w:r>
            <w:r>
              <w:rPr>
                <w:rFonts w:asciiTheme="minorHAnsi" w:eastAsiaTheme="minorEastAsia" w:hAnsiTheme="minorHAnsi" w:cstheme="minorBidi"/>
                <w:noProof/>
                <w:sz w:val="22"/>
                <w:szCs w:val="22"/>
                <w:lang w:val="de-AT" w:eastAsia="de-AT"/>
              </w:rPr>
              <w:tab/>
            </w:r>
            <w:r w:rsidRPr="00331C54">
              <w:rPr>
                <w:rStyle w:val="Hyperlink"/>
                <w:noProof/>
              </w:rPr>
              <w:t>Abkürzungs- und Symbolverzeichnis</w:t>
            </w:r>
            <w:r>
              <w:rPr>
                <w:noProof/>
                <w:webHidden/>
              </w:rPr>
              <w:tab/>
            </w:r>
            <w:r>
              <w:rPr>
                <w:noProof/>
                <w:webHidden/>
              </w:rPr>
              <w:fldChar w:fldCharType="begin"/>
            </w:r>
            <w:r>
              <w:rPr>
                <w:noProof/>
                <w:webHidden/>
              </w:rPr>
              <w:instrText xml:space="preserve"> PAGEREF _Toc130494844 \h </w:instrText>
            </w:r>
            <w:r>
              <w:rPr>
                <w:noProof/>
                <w:webHidden/>
              </w:rPr>
            </w:r>
            <w:r>
              <w:rPr>
                <w:noProof/>
                <w:webHidden/>
              </w:rPr>
              <w:fldChar w:fldCharType="separate"/>
            </w:r>
            <w:r>
              <w:rPr>
                <w:noProof/>
                <w:webHidden/>
              </w:rPr>
              <w:t>61</w:t>
            </w:r>
            <w:r>
              <w:rPr>
                <w:noProof/>
                <w:webHidden/>
              </w:rPr>
              <w:fldChar w:fldCharType="end"/>
            </w:r>
          </w:hyperlink>
        </w:p>
        <w:p w14:paraId="1145504A" w14:textId="43EE954C" w:rsidR="000B3C19" w:rsidRDefault="000B3C19">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494845" w:history="1">
            <w:r w:rsidRPr="00331C54">
              <w:rPr>
                <w:rStyle w:val="Hyperlink"/>
                <w:noProof/>
              </w:rPr>
              <w:t>9</w:t>
            </w:r>
            <w:r>
              <w:rPr>
                <w:rFonts w:asciiTheme="minorHAnsi" w:eastAsiaTheme="minorEastAsia" w:hAnsiTheme="minorHAnsi" w:cstheme="minorBidi"/>
                <w:noProof/>
                <w:sz w:val="22"/>
                <w:szCs w:val="22"/>
                <w:lang w:val="de-AT" w:eastAsia="de-AT"/>
              </w:rPr>
              <w:tab/>
            </w:r>
            <w:r w:rsidRPr="00331C54">
              <w:rPr>
                <w:rStyle w:val="Hyperlink"/>
                <w:noProof/>
              </w:rPr>
              <w:t>Anhang</w:t>
            </w:r>
            <w:r>
              <w:rPr>
                <w:noProof/>
                <w:webHidden/>
              </w:rPr>
              <w:tab/>
            </w:r>
            <w:r>
              <w:rPr>
                <w:noProof/>
                <w:webHidden/>
              </w:rPr>
              <w:fldChar w:fldCharType="begin"/>
            </w:r>
            <w:r>
              <w:rPr>
                <w:noProof/>
                <w:webHidden/>
              </w:rPr>
              <w:instrText xml:space="preserve"> PAGEREF _Toc130494845 \h </w:instrText>
            </w:r>
            <w:r>
              <w:rPr>
                <w:noProof/>
                <w:webHidden/>
              </w:rPr>
            </w:r>
            <w:r>
              <w:rPr>
                <w:noProof/>
                <w:webHidden/>
              </w:rPr>
              <w:fldChar w:fldCharType="separate"/>
            </w:r>
            <w:r>
              <w:rPr>
                <w:noProof/>
                <w:webHidden/>
              </w:rPr>
              <w:t>62</w:t>
            </w:r>
            <w:r>
              <w:rPr>
                <w:noProof/>
                <w:webHidden/>
              </w:rPr>
              <w:fldChar w:fldCharType="end"/>
            </w:r>
          </w:hyperlink>
        </w:p>
        <w:p w14:paraId="2B25E8E5" w14:textId="6ED8BF12" w:rsidR="000B3C19" w:rsidRDefault="000B3C19">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494846" w:history="1">
            <w:r w:rsidRPr="00331C54">
              <w:rPr>
                <w:rStyle w:val="Hyperlink"/>
                <w:noProof/>
              </w:rPr>
              <w:t>9.1</w:t>
            </w:r>
            <w:r>
              <w:rPr>
                <w:rFonts w:asciiTheme="minorHAnsi" w:eastAsiaTheme="minorEastAsia" w:hAnsiTheme="minorHAnsi" w:cstheme="minorBidi"/>
                <w:noProof/>
                <w:sz w:val="22"/>
                <w:szCs w:val="22"/>
                <w:lang w:val="de-AT" w:eastAsia="de-AT"/>
              </w:rPr>
              <w:tab/>
            </w:r>
            <w:r w:rsidRPr="00331C54">
              <w:rPr>
                <w:rStyle w:val="Hyperlink"/>
                <w:noProof/>
              </w:rPr>
              <w:t>Schlussfolgerung / Projekterfahrung</w:t>
            </w:r>
            <w:r>
              <w:rPr>
                <w:noProof/>
                <w:webHidden/>
              </w:rPr>
              <w:tab/>
            </w:r>
            <w:r>
              <w:rPr>
                <w:noProof/>
                <w:webHidden/>
              </w:rPr>
              <w:fldChar w:fldCharType="begin"/>
            </w:r>
            <w:r>
              <w:rPr>
                <w:noProof/>
                <w:webHidden/>
              </w:rPr>
              <w:instrText xml:space="preserve"> PAGEREF _Toc130494846 \h </w:instrText>
            </w:r>
            <w:r>
              <w:rPr>
                <w:noProof/>
                <w:webHidden/>
              </w:rPr>
            </w:r>
            <w:r>
              <w:rPr>
                <w:noProof/>
                <w:webHidden/>
              </w:rPr>
              <w:fldChar w:fldCharType="separate"/>
            </w:r>
            <w:r>
              <w:rPr>
                <w:noProof/>
                <w:webHidden/>
              </w:rPr>
              <w:t>62</w:t>
            </w:r>
            <w:r>
              <w:rPr>
                <w:noProof/>
                <w:webHidden/>
              </w:rPr>
              <w:fldChar w:fldCharType="end"/>
            </w:r>
          </w:hyperlink>
        </w:p>
        <w:p w14:paraId="68647401" w14:textId="6F783646" w:rsidR="000B3C19" w:rsidRDefault="000B3C19">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494847" w:history="1">
            <w:r w:rsidRPr="00331C54">
              <w:rPr>
                <w:rStyle w:val="Hyperlink"/>
                <w:noProof/>
              </w:rPr>
              <w:t>10</w:t>
            </w:r>
            <w:r>
              <w:rPr>
                <w:rFonts w:asciiTheme="minorHAnsi" w:eastAsiaTheme="minorEastAsia" w:hAnsiTheme="minorHAnsi" w:cstheme="minorBidi"/>
                <w:noProof/>
                <w:sz w:val="22"/>
                <w:szCs w:val="22"/>
                <w:lang w:val="de-AT" w:eastAsia="de-AT"/>
              </w:rPr>
              <w:tab/>
            </w:r>
            <w:r w:rsidRPr="00331C54">
              <w:rPr>
                <w:rStyle w:val="Hyperlink"/>
                <w:noProof/>
              </w:rPr>
              <w:t>Projektterminplanung</w:t>
            </w:r>
            <w:r>
              <w:rPr>
                <w:noProof/>
                <w:webHidden/>
              </w:rPr>
              <w:tab/>
            </w:r>
            <w:r>
              <w:rPr>
                <w:noProof/>
                <w:webHidden/>
              </w:rPr>
              <w:fldChar w:fldCharType="begin"/>
            </w:r>
            <w:r>
              <w:rPr>
                <w:noProof/>
                <w:webHidden/>
              </w:rPr>
              <w:instrText xml:space="preserve"> PAGEREF _Toc130494847 \h </w:instrText>
            </w:r>
            <w:r>
              <w:rPr>
                <w:noProof/>
                <w:webHidden/>
              </w:rPr>
            </w:r>
            <w:r>
              <w:rPr>
                <w:noProof/>
                <w:webHidden/>
              </w:rPr>
              <w:fldChar w:fldCharType="separate"/>
            </w:r>
            <w:r>
              <w:rPr>
                <w:noProof/>
                <w:webHidden/>
              </w:rPr>
              <w:t>63</w:t>
            </w:r>
            <w:r>
              <w:rPr>
                <w:noProof/>
                <w:webHidden/>
              </w:rPr>
              <w:fldChar w:fldCharType="end"/>
            </w:r>
          </w:hyperlink>
        </w:p>
        <w:p w14:paraId="70C329E5" w14:textId="31F9BB69" w:rsidR="000B3C19" w:rsidRDefault="000B3C19">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494848" w:history="1">
            <w:r w:rsidRPr="00331C54">
              <w:rPr>
                <w:rStyle w:val="Hyperlink"/>
                <w:noProof/>
              </w:rPr>
              <w:t>10.1</w:t>
            </w:r>
            <w:r>
              <w:rPr>
                <w:rFonts w:asciiTheme="minorHAnsi" w:eastAsiaTheme="minorEastAsia" w:hAnsiTheme="minorHAnsi" w:cstheme="minorBidi"/>
                <w:noProof/>
                <w:sz w:val="22"/>
                <w:szCs w:val="22"/>
                <w:lang w:val="de-AT" w:eastAsia="de-AT"/>
              </w:rPr>
              <w:tab/>
            </w:r>
            <w:r w:rsidRPr="00331C54">
              <w:rPr>
                <w:rStyle w:val="Hyperlink"/>
                <w:noProof/>
              </w:rPr>
              <w:t>Simon Angerer</w:t>
            </w:r>
            <w:r>
              <w:rPr>
                <w:noProof/>
                <w:webHidden/>
              </w:rPr>
              <w:tab/>
            </w:r>
            <w:r>
              <w:rPr>
                <w:noProof/>
                <w:webHidden/>
              </w:rPr>
              <w:fldChar w:fldCharType="begin"/>
            </w:r>
            <w:r>
              <w:rPr>
                <w:noProof/>
                <w:webHidden/>
              </w:rPr>
              <w:instrText xml:space="preserve"> PAGEREF _Toc130494848 \h </w:instrText>
            </w:r>
            <w:r>
              <w:rPr>
                <w:noProof/>
                <w:webHidden/>
              </w:rPr>
            </w:r>
            <w:r>
              <w:rPr>
                <w:noProof/>
                <w:webHidden/>
              </w:rPr>
              <w:fldChar w:fldCharType="separate"/>
            </w:r>
            <w:r>
              <w:rPr>
                <w:noProof/>
                <w:webHidden/>
              </w:rPr>
              <w:t>63</w:t>
            </w:r>
            <w:r>
              <w:rPr>
                <w:noProof/>
                <w:webHidden/>
              </w:rPr>
              <w:fldChar w:fldCharType="end"/>
            </w:r>
          </w:hyperlink>
        </w:p>
        <w:p w14:paraId="0A2B26BD" w14:textId="2E3E6B74" w:rsidR="000B3C19" w:rsidRDefault="000B3C19">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494849" w:history="1">
            <w:r w:rsidRPr="00331C54">
              <w:rPr>
                <w:rStyle w:val="Hyperlink"/>
                <w:noProof/>
              </w:rPr>
              <w:t>10.2</w:t>
            </w:r>
            <w:r>
              <w:rPr>
                <w:rFonts w:asciiTheme="minorHAnsi" w:eastAsiaTheme="minorEastAsia" w:hAnsiTheme="minorHAnsi" w:cstheme="minorBidi"/>
                <w:noProof/>
                <w:sz w:val="22"/>
                <w:szCs w:val="22"/>
                <w:lang w:val="de-AT" w:eastAsia="de-AT"/>
              </w:rPr>
              <w:tab/>
            </w:r>
            <w:r w:rsidRPr="00331C54">
              <w:rPr>
                <w:rStyle w:val="Hyperlink"/>
                <w:noProof/>
              </w:rPr>
              <w:t>Patrick Edelmann</w:t>
            </w:r>
            <w:r>
              <w:rPr>
                <w:noProof/>
                <w:webHidden/>
              </w:rPr>
              <w:tab/>
            </w:r>
            <w:r>
              <w:rPr>
                <w:noProof/>
                <w:webHidden/>
              </w:rPr>
              <w:fldChar w:fldCharType="begin"/>
            </w:r>
            <w:r>
              <w:rPr>
                <w:noProof/>
                <w:webHidden/>
              </w:rPr>
              <w:instrText xml:space="preserve"> PAGEREF _Toc130494849 \h </w:instrText>
            </w:r>
            <w:r>
              <w:rPr>
                <w:noProof/>
                <w:webHidden/>
              </w:rPr>
            </w:r>
            <w:r>
              <w:rPr>
                <w:noProof/>
                <w:webHidden/>
              </w:rPr>
              <w:fldChar w:fldCharType="separate"/>
            </w:r>
            <w:r>
              <w:rPr>
                <w:noProof/>
                <w:webHidden/>
              </w:rPr>
              <w:t>63</w:t>
            </w:r>
            <w:r>
              <w:rPr>
                <w:noProof/>
                <w:webHidden/>
              </w:rPr>
              <w:fldChar w:fldCharType="end"/>
            </w:r>
          </w:hyperlink>
        </w:p>
        <w:p w14:paraId="3479CD8B" w14:textId="4E8EF97F" w:rsidR="000B3C19" w:rsidRDefault="000B3C19">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494850" w:history="1">
            <w:r w:rsidRPr="00331C54">
              <w:rPr>
                <w:rStyle w:val="Hyperlink"/>
                <w:noProof/>
              </w:rPr>
              <w:t>11</w:t>
            </w:r>
            <w:r>
              <w:rPr>
                <w:rFonts w:asciiTheme="minorHAnsi" w:eastAsiaTheme="minorEastAsia" w:hAnsiTheme="minorHAnsi" w:cstheme="minorBidi"/>
                <w:noProof/>
                <w:sz w:val="22"/>
                <w:szCs w:val="22"/>
                <w:lang w:val="de-AT" w:eastAsia="de-AT"/>
              </w:rPr>
              <w:tab/>
            </w:r>
            <w:r w:rsidRPr="00331C54">
              <w:rPr>
                <w:rStyle w:val="Hyperlink"/>
                <w:noProof/>
              </w:rPr>
              <w:t>Arbeitsnachweis Diplomarbeit</w:t>
            </w:r>
            <w:r>
              <w:rPr>
                <w:noProof/>
                <w:webHidden/>
              </w:rPr>
              <w:tab/>
            </w:r>
            <w:r>
              <w:rPr>
                <w:noProof/>
                <w:webHidden/>
              </w:rPr>
              <w:fldChar w:fldCharType="begin"/>
            </w:r>
            <w:r>
              <w:rPr>
                <w:noProof/>
                <w:webHidden/>
              </w:rPr>
              <w:instrText xml:space="preserve"> PAGEREF _Toc130494850 \h </w:instrText>
            </w:r>
            <w:r>
              <w:rPr>
                <w:noProof/>
                <w:webHidden/>
              </w:rPr>
            </w:r>
            <w:r>
              <w:rPr>
                <w:noProof/>
                <w:webHidden/>
              </w:rPr>
              <w:fldChar w:fldCharType="separate"/>
            </w:r>
            <w:r>
              <w:rPr>
                <w:noProof/>
                <w:webHidden/>
              </w:rPr>
              <w:t>64</w:t>
            </w:r>
            <w:r>
              <w:rPr>
                <w:noProof/>
                <w:webHidden/>
              </w:rPr>
              <w:fldChar w:fldCharType="end"/>
            </w:r>
          </w:hyperlink>
        </w:p>
        <w:p w14:paraId="1E47ACDD" w14:textId="43A9EAD6"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C40D41">
          <w:headerReference w:type="even" r:id="rId22"/>
          <w:headerReference w:type="default" r:id="rId23"/>
          <w:footerReference w:type="even" r:id="rId24"/>
          <w:headerReference w:type="first" r:id="rId25"/>
          <w:footerReference w:type="first" r:id="rId26"/>
          <w:type w:val="continuous"/>
          <w:pgSz w:w="11905" w:h="16837"/>
          <w:pgMar w:top="1531" w:right="1417" w:bottom="1304" w:left="1417" w:header="720" w:footer="720" w:gutter="0"/>
          <w:pgNumType w:fmt="upperRoman" w:start="6"/>
          <w:cols w:space="720"/>
        </w:sectPr>
      </w:pPr>
      <w:r>
        <w:tab/>
      </w:r>
    </w:p>
    <w:p w14:paraId="1A686C27" w14:textId="065EAF46" w:rsidR="00AC1E1C" w:rsidRDefault="00AC1E1C" w:rsidP="00AC1E1C">
      <w:pPr>
        <w:pStyle w:val="Titel"/>
      </w:pPr>
      <w:bookmarkStart w:id="7" w:name="_Toc343525846"/>
      <w:bookmarkStart w:id="8" w:name="_Toc130494811"/>
      <w:r>
        <w:lastRenderedPageBreak/>
        <w:t>Einleitung</w:t>
      </w:r>
      <w:bookmarkEnd w:id="8"/>
    </w:p>
    <w:p w14:paraId="5B98CDF9" w14:textId="3E5F354F" w:rsidR="00DE2D4E" w:rsidRPr="007D3C01" w:rsidRDefault="00DE2D4E" w:rsidP="00DE2D4E">
      <w:pPr>
        <w:rPr>
          <w:rFonts w:cs="Arial"/>
          <w:lang w:val="de-AT"/>
        </w:rPr>
      </w:pPr>
      <w:r w:rsidRPr="001A25A6">
        <w:rPr>
          <w:lang w:val="de-AT"/>
        </w:rPr>
        <w:t xml:space="preserve">Viele Firmen bieten keine geeigneten virtuellen Server für den allgemeinen Gebrauch </w:t>
      </w:r>
      <w:r w:rsidR="002D6A74">
        <w:rPr>
          <w:lang w:val="de-AT"/>
        </w:rPr>
        <w:t>junger</w:t>
      </w:r>
      <w:r w:rsidRPr="001A25A6">
        <w:rPr>
          <w:lang w:val="de-AT"/>
        </w:rPr>
        <w:t xml:space="preserve"> Menschen an. </w:t>
      </w:r>
      <w:r w:rsidRPr="00C822DA">
        <w:rPr>
          <w:lang w:val="de-AT"/>
        </w:rPr>
        <w:t>Entweder der Preis oder die unübersichtliche Konfigurationsvielfalt stellt ein Problem dar. Aus diesen Gründen, soll diese Arbeit Firme</w:t>
      </w:r>
      <w:r w:rsidR="0052541A">
        <w:rPr>
          <w:lang w:val="de-AT"/>
        </w:rPr>
        <w:t>n und</w:t>
      </w:r>
      <w:r w:rsidRPr="00C822DA">
        <w:rPr>
          <w:lang w:val="de-AT"/>
        </w:rPr>
        <w:t xml:space="preserve">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w:t>
      </w:r>
      <w:r w:rsidR="00A4597C">
        <w:rPr>
          <w:rFonts w:cs="Arial"/>
          <w:lang w:val="de-AT"/>
        </w:rPr>
        <w:t>, Firewall</w:t>
      </w:r>
      <w:r w:rsidR="001A25A6">
        <w:rPr>
          <w:rFonts w:cs="Arial"/>
          <w:lang w:val="de-AT"/>
        </w:rPr>
        <w:t xml:space="preserve"> und normalen Benutzer</w:t>
      </w:r>
      <w:r w:rsidR="00A4597C">
        <w:rPr>
          <w:rFonts w:cs="Arial"/>
          <w:lang w:val="de-AT"/>
        </w:rPr>
        <w:t>n</w:t>
      </w:r>
      <w:r w:rsidR="001A25A6">
        <w:rPr>
          <w:rFonts w:cs="Arial"/>
          <w:lang w:val="de-AT"/>
        </w:rPr>
        <w:t xml:space="preserve">.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20512EED" w:rsidR="00AC1E1C" w:rsidRDefault="00AC1E1C" w:rsidP="00AC1E1C">
      <w:pPr>
        <w:pStyle w:val="Titel"/>
      </w:pPr>
      <w:bookmarkStart w:id="9" w:name="_Toc130494812"/>
      <w:r w:rsidRPr="003B7933">
        <w:t>Vertiefende Aufgabenstellung</w:t>
      </w:r>
      <w:bookmarkEnd w:id="9"/>
    </w:p>
    <w:p w14:paraId="6B634721" w14:textId="65039F2F" w:rsidR="00AC1E1C" w:rsidRDefault="003A60EC" w:rsidP="00E06C6A">
      <w:pPr>
        <w:pStyle w:val="berschrift2"/>
      </w:pPr>
      <w:bookmarkStart w:id="10" w:name="_Toc130494813"/>
      <w:r>
        <w:t>Patrick Edelmann</w:t>
      </w:r>
      <w:bookmarkEnd w:id="10"/>
    </w:p>
    <w:p w14:paraId="4FA755C7" w14:textId="5F4C1CA4"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w:t>
      </w:r>
      <w:r w:rsidR="000A1E8B">
        <w:rPr>
          <w:rFonts w:cs="Arial"/>
          <w:lang w:val="de-AT"/>
        </w:rPr>
        <w:t xml:space="preserve"> mit Admin Rechten</w:t>
      </w:r>
      <w:r w:rsidRPr="007D3C01">
        <w:rPr>
          <w:rFonts w:cs="Arial"/>
          <w:lang w:val="de-AT"/>
        </w:rPr>
        <w:t xml:space="preserve"> an, befasst sich mit </w:t>
      </w:r>
      <w:r w:rsidR="00B27CAE">
        <w:rPr>
          <w:rFonts w:cs="Arial"/>
          <w:lang w:val="de-AT"/>
        </w:rPr>
        <w:t xml:space="preserve">dem </w:t>
      </w:r>
      <w:r w:rsidRPr="007D3C01">
        <w:rPr>
          <w:rFonts w:cs="Arial"/>
          <w:lang w:val="de-AT"/>
        </w:rPr>
        <w:t xml:space="preserve">Grundkonzept und </w:t>
      </w:r>
      <w:r w:rsidR="00CB4AFD">
        <w:rPr>
          <w:rFonts w:cs="Arial"/>
          <w:lang w:val="de-AT"/>
        </w:rPr>
        <w:t xml:space="preserve">der </w:t>
      </w:r>
      <w:r w:rsidRPr="007D3C01">
        <w:rPr>
          <w:rFonts w:cs="Arial"/>
          <w:lang w:val="de-AT"/>
        </w:rPr>
        <w:t>praktische</w:t>
      </w:r>
      <w:r w:rsidR="00CB4AFD">
        <w:rPr>
          <w:rFonts w:cs="Arial"/>
          <w:lang w:val="de-AT"/>
        </w:rPr>
        <w:t>n</w:t>
      </w:r>
      <w:r w:rsidRPr="007D3C01">
        <w:rPr>
          <w:rFonts w:cs="Arial"/>
          <w:lang w:val="de-AT"/>
        </w:rPr>
        <w:t xml:space="preserve"> Umsetzung. Ebenfalls befasst er sich mit einem Mail-Server und mit einem Python Client-Programm.</w:t>
      </w:r>
    </w:p>
    <w:p w14:paraId="2D2B31D9" w14:textId="31B9DF9D" w:rsidR="00AC1E1C" w:rsidRDefault="003A60EC" w:rsidP="00E06C6A">
      <w:pPr>
        <w:pStyle w:val="berschrift2"/>
      </w:pPr>
      <w:bookmarkStart w:id="11" w:name="_Toc130494814"/>
      <w:r>
        <w:t>Simon Angerer</w:t>
      </w:r>
      <w:bookmarkEnd w:id="11"/>
    </w:p>
    <w:p w14:paraId="72A70B86" w14:textId="56E8DF48" w:rsidR="003A6485" w:rsidRDefault="00C639A0" w:rsidP="007D3C01">
      <w:pPr>
        <w:pStyle w:val="Textkrper"/>
        <w:rPr>
          <w:rFonts w:cs="Arial"/>
          <w:sz w:val="24"/>
          <w:lang w:val="de-AT"/>
        </w:rPr>
        <w:sectPr w:rsidR="003A6485" w:rsidSect="00751263">
          <w:headerReference w:type="default" r:id="rId27"/>
          <w:footerReference w:type="default" r:id="rId28"/>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w:t>
      </w:r>
      <w:r w:rsidR="007C3826">
        <w:rPr>
          <w:rFonts w:cs="Arial"/>
          <w:sz w:val="24"/>
          <w:lang w:val="de-AT"/>
        </w:rPr>
        <w:t>n</w:t>
      </w:r>
      <w:r w:rsidRPr="00C639A0">
        <w:rPr>
          <w:rFonts w:cs="Arial"/>
          <w:sz w:val="24"/>
          <w:lang w:val="de-AT"/>
        </w:rPr>
        <w:t xml:space="preserve"> mit </w:t>
      </w:r>
      <w:r w:rsidR="007C3826">
        <w:rPr>
          <w:rFonts w:cs="Arial"/>
          <w:sz w:val="24"/>
          <w:lang w:val="de-AT"/>
        </w:rPr>
        <w:t>beschränkten</w:t>
      </w:r>
      <w:r w:rsidRPr="00C639A0">
        <w:rPr>
          <w:rFonts w:cs="Arial"/>
          <w:sz w:val="24"/>
          <w:lang w:val="de-AT"/>
        </w:rPr>
        <w:t xml:space="preserve"> Rechten, der Geschichte der virtuellen Server</w:t>
      </w:r>
      <w:r w:rsidR="00782096">
        <w:rPr>
          <w:rFonts w:cs="Arial"/>
          <w:sz w:val="24"/>
          <w:lang w:val="de-AT"/>
        </w:rPr>
        <w:t xml:space="preserve"> und</w:t>
      </w:r>
      <w:r w:rsidRPr="00C639A0">
        <w:rPr>
          <w:rFonts w:cs="Arial"/>
          <w:sz w:val="24"/>
          <w:lang w:val="de-AT"/>
        </w:rPr>
        <w:t xml:space="preserve"> mit der DNS-Konfiguration am Server. Er befasst sich auch mit </w:t>
      </w:r>
      <w:r w:rsidR="00081ED4">
        <w:rPr>
          <w:rFonts w:cs="Arial"/>
          <w:sz w:val="24"/>
          <w:lang w:val="de-AT"/>
        </w:rPr>
        <w:t>der Anlage</w:t>
      </w:r>
      <w:r w:rsidRPr="00C639A0">
        <w:rPr>
          <w:rFonts w:cs="Arial"/>
          <w:sz w:val="24"/>
          <w:lang w:val="de-AT"/>
        </w:rPr>
        <w:t xml:space="preserve"> eines Benutzers, der nur Lese-</w:t>
      </w:r>
      <w:r w:rsidR="00081ED4">
        <w:rPr>
          <w:rFonts w:cs="Arial"/>
          <w:sz w:val="24"/>
          <w:lang w:val="de-AT"/>
        </w:rPr>
        <w:t xml:space="preserve"> </w:t>
      </w:r>
      <w:r w:rsidRPr="00C639A0">
        <w:rPr>
          <w:rFonts w:cs="Arial"/>
          <w:sz w:val="24"/>
          <w:lang w:val="de-AT"/>
        </w:rPr>
        <w:t>oder Schreibrechte hat</w:t>
      </w:r>
      <w:r w:rsidR="00EE61EE">
        <w:rPr>
          <w:rFonts w:cs="Arial"/>
          <w:sz w:val="24"/>
          <w:lang w:val="de-AT"/>
        </w:rPr>
        <w:t>.</w:t>
      </w:r>
      <w:r w:rsidRPr="00C639A0">
        <w:rPr>
          <w:rFonts w:cs="Arial"/>
          <w:sz w:val="24"/>
          <w:lang w:val="de-AT"/>
        </w:rPr>
        <w:t xml:space="preserve"> </w:t>
      </w:r>
      <w:r w:rsidR="00EE61EE">
        <w:rPr>
          <w:rFonts w:cs="Arial"/>
          <w:sz w:val="24"/>
          <w:lang w:val="de-AT"/>
        </w:rPr>
        <w:t>Ebenfalls wird sich</w:t>
      </w:r>
      <w:r w:rsidRPr="00C639A0">
        <w:rPr>
          <w:rFonts w:cs="Arial"/>
          <w:sz w:val="24"/>
          <w:lang w:val="de-AT"/>
        </w:rPr>
        <w:t xml:space="preserve"> mit Active Directory und der Installation der Firewall</w:t>
      </w:r>
      <w:r w:rsidR="00EE61EE">
        <w:rPr>
          <w:rFonts w:cs="Arial"/>
          <w:sz w:val="24"/>
          <w:lang w:val="de-AT"/>
        </w:rPr>
        <w:t xml:space="preserve"> beschäftigt</w:t>
      </w:r>
      <w:r w:rsidR="003A6485">
        <w:rPr>
          <w:rFonts w:cs="Arial"/>
          <w:sz w:val="24"/>
          <w:lang w:val="de-AT"/>
        </w:rPr>
        <w:t>.</w:t>
      </w:r>
    </w:p>
    <w:p w14:paraId="487D8F40" w14:textId="330AACEB" w:rsidR="006F34A0" w:rsidRDefault="006F34A0">
      <w:pPr>
        <w:pStyle w:val="berschrift1"/>
        <w:numPr>
          <w:ilvl w:val="0"/>
          <w:numId w:val="1"/>
        </w:numPr>
        <w:tabs>
          <w:tab w:val="left" w:pos="432"/>
        </w:tabs>
      </w:pPr>
      <w:bookmarkStart w:id="12" w:name="_Toc130494815"/>
      <w:r>
        <w:lastRenderedPageBreak/>
        <w:t>Dokumentation der Arbeit</w:t>
      </w:r>
      <w:bookmarkEnd w:id="12"/>
    </w:p>
    <w:p w14:paraId="5F50A961" w14:textId="2509B01C" w:rsidR="00240C26" w:rsidRDefault="00240C26" w:rsidP="00240C26">
      <w:pPr>
        <w:pStyle w:val="berschrift2"/>
      </w:pPr>
      <w:bookmarkStart w:id="13" w:name="_Toc130494816"/>
      <w:r>
        <w:t>Grundkonzept</w:t>
      </w:r>
      <w:bookmarkEnd w:id="13"/>
    </w:p>
    <w:p w14:paraId="0F556C25" w14:textId="72885F90" w:rsidR="00A65D65" w:rsidRPr="003A6485" w:rsidRDefault="00240C26" w:rsidP="003A6485">
      <w:pPr>
        <w:rPr>
          <w:szCs w:val="24"/>
        </w:rPr>
        <w:sectPr w:rsidR="00A65D65" w:rsidRPr="003A6485" w:rsidSect="00A744F3">
          <w:footerReference w:type="default" r:id="rId29"/>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4" w:name="_Toc492122948"/>
    </w:p>
    <w:p w14:paraId="37DF0107" w14:textId="35CCCF9C" w:rsidR="00E06C6A" w:rsidRDefault="00240C26" w:rsidP="00240C26">
      <w:pPr>
        <w:pStyle w:val="berschrift2"/>
      </w:pPr>
      <w:bookmarkStart w:id="15" w:name="_Toc130494817"/>
      <w:r>
        <w:lastRenderedPageBreak/>
        <w:t>Theoretischer Teil</w:t>
      </w:r>
      <w:bookmarkEnd w:id="15"/>
      <w:r>
        <w:t xml:space="preserve"> </w:t>
      </w:r>
    </w:p>
    <w:p w14:paraId="0D4570D0" w14:textId="0008200C" w:rsidR="00240C26" w:rsidRDefault="00240C26" w:rsidP="00240C26">
      <w:pPr>
        <w:pStyle w:val="berschrift3"/>
      </w:pPr>
      <w:bookmarkStart w:id="16" w:name="_Toc130494818"/>
      <w:r>
        <w:t>DHCP</w:t>
      </w:r>
      <w:bookmarkEnd w:id="16"/>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58D0E6F8">
                <wp:simplePos x="0" y="0"/>
                <wp:positionH relativeFrom="column">
                  <wp:posOffset>3575685</wp:posOffset>
                </wp:positionH>
                <wp:positionV relativeFrom="paragraph">
                  <wp:posOffset>100330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5951926A" w:rsidR="00C91386" w:rsidRPr="00F93360" w:rsidRDefault="00C91386" w:rsidP="00192B39">
                            <w:pPr>
                              <w:pStyle w:val="Beschriftung"/>
                              <w:rPr>
                                <w:noProof/>
                                <w:sz w:val="24"/>
                                <w:szCs w:val="20"/>
                              </w:rPr>
                            </w:pPr>
                            <w:bookmarkStart w:id="17" w:name="_Toc130477311"/>
                            <w:bookmarkStart w:id="18" w:name="_Toc130493883"/>
                            <w:r w:rsidRPr="00F93360">
                              <w:t xml:space="preserve">Abbildung </w:t>
                            </w:r>
                            <w:r w:rsidR="00BA50E6">
                              <w:fldChar w:fldCharType="begin"/>
                            </w:r>
                            <w:r w:rsidR="00BA50E6">
                              <w:instrText xml:space="preserve"> SEQ Abbildung \* ARABIC </w:instrText>
                            </w:r>
                            <w:r w:rsidR="00BA50E6">
                              <w:fldChar w:fldCharType="separate"/>
                            </w:r>
                            <w:r w:rsidR="00A73E94">
                              <w:rPr>
                                <w:noProof/>
                              </w:rPr>
                              <w:t>1</w:t>
                            </w:r>
                            <w:r w:rsidR="00BA50E6">
                              <w:rPr>
                                <w:noProof/>
                              </w:rPr>
                              <w:fldChar w:fldCharType="end"/>
                            </w:r>
                            <w:r w:rsidRPr="00F93360">
                              <w:t xml:space="preserve"> Zeichnung </w:t>
                            </w:r>
                            <w:r w:rsidRPr="00192B39">
                              <w:t>eines</w:t>
                            </w:r>
                            <w:r w:rsidRPr="00F93360">
                              <w:t xml:space="preserve"> DHCP-Paketes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81.55pt;margin-top:7.9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" stroked="f">
                <v:textbox style="mso-fit-shape-to-text:t" inset="0,0,0,0">
                  <w:txbxContent>
                    <w:p w14:paraId="4509D0DE" w14:textId="5951926A" w:rsidR="00C91386" w:rsidRPr="00F93360" w:rsidRDefault="00C91386" w:rsidP="00192B39">
                      <w:pPr>
                        <w:pStyle w:val="Beschriftung"/>
                        <w:rPr>
                          <w:noProof/>
                          <w:sz w:val="24"/>
                          <w:szCs w:val="20"/>
                        </w:rPr>
                      </w:pPr>
                      <w:bookmarkStart w:id="19" w:name="_Toc130477311"/>
                      <w:bookmarkStart w:id="20" w:name="_Toc130493883"/>
                      <w:r w:rsidRPr="00F93360">
                        <w:t xml:space="preserve">Abbildung </w:t>
                      </w:r>
                      <w:r w:rsidR="00BA50E6">
                        <w:fldChar w:fldCharType="begin"/>
                      </w:r>
                      <w:r w:rsidR="00BA50E6">
                        <w:instrText xml:space="preserve"> SEQ Abbildung \* ARABIC </w:instrText>
                      </w:r>
                      <w:r w:rsidR="00BA50E6">
                        <w:fldChar w:fldCharType="separate"/>
                      </w:r>
                      <w:r w:rsidR="00A73E94">
                        <w:rPr>
                          <w:noProof/>
                        </w:rPr>
                        <w:t>1</w:t>
                      </w:r>
                      <w:r w:rsidR="00BA50E6">
                        <w:rPr>
                          <w:noProof/>
                        </w:rPr>
                        <w:fldChar w:fldCharType="end"/>
                      </w:r>
                      <w:r w:rsidRPr="00F93360">
                        <w:t xml:space="preserve"> Zeichnung </w:t>
                      </w:r>
                      <w:r w:rsidRPr="00192B39">
                        <w:t>eines</w:t>
                      </w:r>
                      <w:r w:rsidRPr="00F93360">
                        <w:t xml:space="preserve"> DHCP-Paketes</w:t>
                      </w:r>
                      <w:bookmarkEnd w:id="19"/>
                      <w:bookmarkEnd w:id="20"/>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1" w:name="_Toc130494819"/>
      <w:r>
        <w:lastRenderedPageBreak/>
        <w:t>Admin-Benutzer</w:t>
      </w:r>
      <w:bookmarkEnd w:id="21"/>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2" w:name="_Toc130494820"/>
      <w:r>
        <w:t>Mail-Server</w:t>
      </w:r>
      <w:bookmarkEnd w:id="22"/>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3" w:name="_Toc130494821"/>
      <w:r>
        <w:t>Python Client</w:t>
      </w:r>
      <w:bookmarkEnd w:id="23"/>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4" w:name="_Toc130494822"/>
      <w:r>
        <w:t>NCAT</w:t>
      </w:r>
      <w:bookmarkEnd w:id="24"/>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31"/>
          <w:footerReference w:type="default" r:id="rId32"/>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CDEAF23" w:rsidR="00DD163C" w:rsidRDefault="00C82CB9" w:rsidP="00043FF1">
      <w:pPr>
        <w:pStyle w:val="berschrift3"/>
      </w:pPr>
      <w:bookmarkStart w:id="25" w:name="_Toc130494823"/>
      <w:r>
        <w:lastRenderedPageBreak/>
        <w:t xml:space="preserve">Geschichte </w:t>
      </w:r>
      <w:r w:rsidR="00EA3EE2">
        <w:t>der</w:t>
      </w:r>
      <w:r>
        <w:t xml:space="preserve"> virtuellen Server</w:t>
      </w:r>
      <w:bookmarkEnd w:id="25"/>
    </w:p>
    <w:p w14:paraId="5BEFD17E" w14:textId="6DC5E2EA" w:rsidR="003C10EB" w:rsidRPr="00474EA8" w:rsidRDefault="003C10EB" w:rsidP="003C10EB">
      <w:pPr>
        <w:rPr>
          <w:lang w:val="de-AT"/>
        </w:rPr>
      </w:pPr>
      <w:r>
        <w:t>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w:t>
      </w:r>
      <w:r w:rsidR="00D81C4E">
        <w:t xml:space="preserve">Diese Erfindung war in dem Sinne bahnbrechend, </w:t>
      </w:r>
      <w:r w:rsidR="007A3355">
        <w:t>dass</w:t>
      </w:r>
      <w:r w:rsidR="00D81C4E">
        <w:t xml:space="preserve"> nun Server auf engstem </w:t>
      </w:r>
      <w:r w:rsidR="007A3355">
        <w:t xml:space="preserve">Raum gestapelt werden konnten. </w:t>
      </w:r>
      <w:r>
        <w:t>Das einzige</w:t>
      </w:r>
      <w:r w:rsidR="001E3C9A">
        <w:t>,</w:t>
      </w:r>
      <w:r>
        <w:t xml:space="preserve"> noch nicht gelöste Problem</w:t>
      </w:r>
      <w:r w:rsidR="001E3C9A">
        <w:t>,</w:t>
      </w:r>
      <w:r>
        <w:t xml:space="preserve">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w:t>
      </w:r>
      <w:r w:rsidR="00673AD5">
        <w:t xml:space="preserve">beispielsweise die </w:t>
      </w:r>
      <w:r>
        <w:t xml:space="preserve">Kühlung bereitstellen konnte und die Rack-Server, die dann im Blade Gehäuse montiert wurden. Einer von vielen Vorteilen dieser Zusammensetzung war, dass nun die Anzahl der Server in kleinen Räumen merklich gesteigert werden konnte. </w:t>
      </w:r>
    </w:p>
    <w:p w14:paraId="1A44AEE9" w14:textId="77D0BA71" w:rsidR="003C10EB" w:rsidRDefault="003C10EB" w:rsidP="003C10EB">
      <w:r>
        <w:t>2005 stand die effiziente Nutzung der schon bestehenden Serverarten im Vordergrund. Eine Idee dazu waren</w:t>
      </w:r>
      <w:r w:rsidR="00293C21">
        <w:t xml:space="preserve"> die</w:t>
      </w:r>
      <w:r>
        <w:t xml:space="preserve"> Server Cluster.</w:t>
      </w:r>
      <w:r w:rsidR="00474EA8">
        <w:t xml:space="preserve"> Ein Cluster bedeutet, dass nun mehrere Server als Einzelnes angesehen werden, heißt, dass derer Blade Server unabhängig funktioniert</w:t>
      </w:r>
      <w:r w:rsidR="001E567B">
        <w:t>. J</w:t>
      </w:r>
      <w:r w:rsidR="00474EA8">
        <w:t>edoch können diese auch auf Anfrage alle gleich arbeiten.</w:t>
      </w:r>
      <w:r>
        <w:t xml:space="preserve"> Dadurch konnte</w:t>
      </w:r>
      <w:r w:rsidR="001105E2">
        <w:t xml:space="preserve"> im Falle eines Server Ausfall</w:t>
      </w:r>
      <w:r w:rsidR="0034412E">
        <w:t>s</w:t>
      </w:r>
      <w:r>
        <w:t xml:space="preserve">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w:t>
      </w:r>
      <w:r w:rsidR="00352B61">
        <w:t>durchführen zu können</w:t>
      </w:r>
      <w:r>
        <w:t xml:space="preserve">. Diese neue Vorgehensweise ermöglichte eine Prozessoptimierung in der Technik. Ebenfalls wurden nun weniger IT-Techniker/Administratoren benötigt.  </w:t>
      </w:r>
    </w:p>
    <w:p w14:paraId="67B07FB2" w14:textId="44C87E0C"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r w:rsidR="008E6322">
        <w:t>Diese</w:t>
      </w:r>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310A5599" w:rsidR="003C10EB" w:rsidRDefault="003C10EB" w:rsidP="003C10EB">
      <w:r>
        <w:t xml:space="preserve">Cloud Computing </w:t>
      </w:r>
      <w:r w:rsidR="0067687B">
        <w:t>ist</w:t>
      </w:r>
      <w:r>
        <w:t xml:space="preserve"> Teil der Virtualisierung. Virtuelle Server haben die gleichen Fähigkeiten wie ein „echter“, also Hardware basierter Server. Virtualisierungssoftwares, auch Hypervisor genannt, unterteilen den physischen Server </w:t>
      </w:r>
      <w:r w:rsidR="00A751A3">
        <w:t>in mehrere kleine, virtuelle Server</w:t>
      </w:r>
      <w:r>
        <w:t xml:space="preserve">.  </w:t>
      </w:r>
    </w:p>
    <w:p w14:paraId="729AADBE" w14:textId="574E7081" w:rsidR="00A92461" w:rsidRDefault="003C10EB" w:rsidP="003C10EB">
      <w:r>
        <w:t xml:space="preserve">Nach Installation der Virtualisierungssoftware können je nach Einstellung der virtuellen Maschine Ressourcen und Speicherplatz vom darunter liegenden System abgezogen werden. </w:t>
      </w:r>
      <w:r w:rsidR="000549BA">
        <w:t xml:space="preserve">Die </w:t>
      </w:r>
      <w:r>
        <w:t xml:space="preserve">Vorteile </w:t>
      </w:r>
      <w:r w:rsidR="000549BA">
        <w:t>v</w:t>
      </w:r>
      <w:r>
        <w:t>irtueller Server sind zum Beispiel die einfache Verwaltung, die leichte Skalierbarkeit und die Kostensenkung.</w:t>
      </w:r>
    </w:p>
    <w:p w14:paraId="47753999" w14:textId="6CA083DB"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6" w:name="_Toc130494824"/>
      <w:r>
        <w:lastRenderedPageBreak/>
        <w:t>RFC</w:t>
      </w:r>
      <w:bookmarkEnd w:id="26"/>
    </w:p>
    <w:p w14:paraId="32FC8611" w14:textId="3988E8AE"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um </w:t>
      </w:r>
      <w:bookmarkStart w:id="27" w:name="_Int_sYVGb5Ov"/>
      <w:r>
        <w:t>reinen</w:t>
      </w:r>
      <w:bookmarkEnd w:id="27"/>
      <w:r>
        <w:t xml:space="preserve"> Text handelt. Jedes Protokoll, Konzept, jede Methode und jedes Programm sind mit einem eindeutigen Titel und einer Nummer identifizierbar.</w:t>
      </w:r>
    </w:p>
    <w:p w14:paraId="60742CCE" w14:textId="277A3492" w:rsidR="00EC2AF3" w:rsidRPr="00EC2AF3" w:rsidRDefault="00D65B96" w:rsidP="00EC2AF3">
      <w:r>
        <w:t>Weiters folgen einige nähere Beschreibungen zu RFC-Protokollen um die DNS vereinfacht zu erklären</w:t>
      </w:r>
      <w:r w:rsidR="007C5BD2">
        <w:t>.</w:t>
      </w:r>
    </w:p>
    <w:p w14:paraId="2ECC1B2F" w14:textId="53B82DDA" w:rsidR="00EC2AF3" w:rsidRDefault="00EC2AF3" w:rsidP="00EC2AF3">
      <w:pPr>
        <w:pStyle w:val="berschrift4"/>
      </w:pPr>
      <w:r>
        <w:t>RFC 799</w:t>
      </w:r>
    </w:p>
    <w:p w14:paraId="05718234" w14:textId="6951FF0B" w:rsidR="006E717F" w:rsidRPr="00B0518B" w:rsidRDefault="006E717F" w:rsidP="006E717F">
      <w:pPr>
        <w:rPr>
          <w:sz w:val="28"/>
          <w:szCs w:val="22"/>
        </w:rPr>
      </w:pPr>
      <w:r>
        <w:t>Dieses Protokoll beschreibt, wie ein Host eindeutig über eine oder mehrere 32-bit Internet Adressen identifiziert werden kann.</w:t>
      </w:r>
    </w:p>
    <w:p w14:paraId="65B1FB82" w14:textId="685E5850" w:rsidR="006E717F" w:rsidRDefault="00EC2AF3" w:rsidP="006E717F">
      <w:pPr>
        <w:pStyle w:val="berschrift4"/>
      </w:pPr>
      <w:r>
        <w:t>RFC 819</w:t>
      </w:r>
    </w:p>
    <w:p w14:paraId="24A78D15" w14:textId="2AAB9DDD" w:rsidR="006E717F" w:rsidRPr="006E717F" w:rsidRDefault="00BD584B" w:rsidP="006E717F">
      <w:r>
        <w:t>Wurde im August 1928 definiert</w:t>
      </w:r>
      <w:r w:rsidR="00796F17">
        <w:t xml:space="preserve"> und sagt aus</w:t>
      </w:r>
      <w:r>
        <w:t xml:space="preserve">,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015F32DD" w:rsidR="00BD584B" w:rsidRPr="00BD584B" w:rsidRDefault="00677331" w:rsidP="00BD584B">
      <w:r>
        <w:t xml:space="preserve">Paul Mockapetris beschrieb 1982 als Erster das Domaine Name System. RFC 882 und RFC 883 wurden bereits von den zwei </w:t>
      </w:r>
      <w:r w:rsidR="00640E07">
        <w:t>aktuelleren</w:t>
      </w:r>
      <w:r>
        <w:t xml:space="preserve">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8" w:name="_Toc130494825"/>
      <w:r>
        <w:lastRenderedPageBreak/>
        <w:t>DNS</w:t>
      </w:r>
      <w:bookmarkEnd w:id="28"/>
    </w:p>
    <w:p w14:paraId="5204C2ED" w14:textId="5A2D8EEC" w:rsidR="007E484B" w:rsidRPr="00D4476A" w:rsidRDefault="002F121C" w:rsidP="0094326B">
      <w:r>
        <w:t>In weiterer Folge werden die Vorgängermodelle de</w:t>
      </w:r>
      <w:r w:rsidR="0094326B">
        <w:t>s DNS erläutert</w:t>
      </w:r>
      <w:r w:rsidR="008D6036">
        <w:t>.</w:t>
      </w:r>
      <w:r w:rsidR="004C517E">
        <w:t xml:space="preserve"> Ebenso wird das DNS als solches genauer erklärt und </w:t>
      </w:r>
      <w:r w:rsidR="00B71D13">
        <w:t xml:space="preserve">es werden </w:t>
      </w:r>
      <w:r w:rsidR="004C517E">
        <w:t>Beispiele hierfür genannt.</w:t>
      </w:r>
    </w:p>
    <w:p w14:paraId="4ED1F784" w14:textId="2D18049A" w:rsidR="007E484B" w:rsidRPr="003B44C3" w:rsidRDefault="007E484B" w:rsidP="008D6036">
      <w:pPr>
        <w:pStyle w:val="berschrift4"/>
      </w:pPr>
      <w:r w:rsidRPr="003B44C3">
        <w:t xml:space="preserve">Host.txt </w:t>
      </w:r>
    </w:p>
    <w:p w14:paraId="518AB1AC" w14:textId="3957183F" w:rsidR="007E484B" w:rsidRPr="007E484B" w:rsidRDefault="00B736E9"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079E8769">
                <wp:simplePos x="0" y="0"/>
                <wp:positionH relativeFrom="column">
                  <wp:posOffset>1002030</wp:posOffset>
                </wp:positionH>
                <wp:positionV relativeFrom="paragraph">
                  <wp:posOffset>4360545</wp:posOffset>
                </wp:positionV>
                <wp:extent cx="3349625" cy="635"/>
                <wp:effectExtent l="0" t="0" r="3175" b="0"/>
                <wp:wrapTopAndBottom/>
                <wp:docPr id="44" name="Textfeld 44"/>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wps:spPr>
                      <wps:txbx>
                        <w:txbxContent>
                          <w:p w14:paraId="2F03A17E" w14:textId="77777777" w:rsidR="00A751A3" w:rsidRPr="00B6293C" w:rsidRDefault="00A751A3" w:rsidP="00192B39">
                            <w:pPr>
                              <w:pStyle w:val="Beschriftung"/>
                              <w:rPr>
                                <w:noProof/>
                                <w:sz w:val="24"/>
                                <w:szCs w:val="20"/>
                              </w:rPr>
                            </w:pPr>
                            <w:bookmarkStart w:id="29" w:name="_Toc130493884"/>
                            <w:r>
                              <w:t xml:space="preserve">Abbildung </w:t>
                            </w:r>
                            <w:r w:rsidR="00BA50E6">
                              <w:fldChar w:fldCharType="begin"/>
                            </w:r>
                            <w:r w:rsidR="00BA50E6">
                              <w:instrText xml:space="preserve"> SEQ Abbildung \* ARABIC </w:instrText>
                            </w:r>
                            <w:r w:rsidR="00BA50E6">
                              <w:fldChar w:fldCharType="separate"/>
                            </w:r>
                            <w:r w:rsidR="00A73E94">
                              <w:rPr>
                                <w:noProof/>
                              </w:rPr>
                              <w:t>2</w:t>
                            </w:r>
                            <w:r w:rsidR="00BA50E6">
                              <w:rPr>
                                <w:noProof/>
                              </w:rPr>
                              <w:fldChar w:fldCharType="end"/>
                            </w:r>
                            <w:r>
                              <w:t xml:space="preserve"> </w:t>
                            </w:r>
                            <w:r w:rsidRPr="00F202AB">
                              <w:t>Screenshot vom privaten Computer host.txt; Dateipfad C:\Windows\System32\Drivers\etc.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85979" id="Textfeld 44" o:spid="_x0000_s1027" type="#_x0000_t202" style="position:absolute;left:0;text-align:left;margin-left:78.9pt;margin-top:343.35pt;width:263.75pt;height:.0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" stroked="f">
                <v:textbox style="mso-fit-shape-to-text:t" inset="0,0,0,0">
                  <w:txbxContent>
                    <w:p w14:paraId="2F03A17E" w14:textId="77777777" w:rsidR="00A751A3" w:rsidRPr="00B6293C" w:rsidRDefault="00A751A3" w:rsidP="00192B39">
                      <w:pPr>
                        <w:pStyle w:val="Beschriftung"/>
                        <w:rPr>
                          <w:noProof/>
                          <w:sz w:val="24"/>
                          <w:szCs w:val="20"/>
                        </w:rPr>
                      </w:pPr>
                      <w:bookmarkStart w:id="30" w:name="_Toc130493884"/>
                      <w:r>
                        <w:t xml:space="preserve">Abbildung </w:t>
                      </w:r>
                      <w:r w:rsidR="00BA50E6">
                        <w:fldChar w:fldCharType="begin"/>
                      </w:r>
                      <w:r w:rsidR="00BA50E6">
                        <w:instrText xml:space="preserve"> SEQ Abbildung \* ARABIC </w:instrText>
                      </w:r>
                      <w:r w:rsidR="00BA50E6">
                        <w:fldChar w:fldCharType="separate"/>
                      </w:r>
                      <w:r w:rsidR="00A73E94">
                        <w:rPr>
                          <w:noProof/>
                        </w:rPr>
                        <w:t>2</w:t>
                      </w:r>
                      <w:r w:rsidR="00BA50E6">
                        <w:rPr>
                          <w:noProof/>
                        </w:rPr>
                        <w:fldChar w:fldCharType="end"/>
                      </w:r>
                      <w:r>
                        <w:t xml:space="preserve"> </w:t>
                      </w:r>
                      <w:r w:rsidRPr="00F202AB">
                        <w:t>Screenshot vom privaten Computer host.txt; Dateipfad C:\Windows\System32\Drivers\etc.</w:t>
                      </w:r>
                      <w:bookmarkEnd w:id="30"/>
                    </w:p>
                  </w:txbxContent>
                </v:textbox>
                <w10:wrap type="topAndBottom"/>
              </v:shape>
            </w:pict>
          </mc:Fallback>
        </mc:AlternateContent>
      </w:r>
      <w:r w:rsidR="00C43A19" w:rsidRPr="00790A56">
        <w:rPr>
          <w:noProof/>
        </w:rPr>
        <w:drawing>
          <wp:anchor distT="0" distB="0" distL="114300" distR="114300" simplePos="0" relativeHeight="251658245" behindDoc="1" locked="0" layoutInCell="1" allowOverlap="1" wp14:anchorId="21639495" wp14:editId="4F50ED3B">
            <wp:simplePos x="0" y="0"/>
            <wp:positionH relativeFrom="page">
              <wp:posOffset>2083973</wp:posOffset>
            </wp:positionH>
            <wp:positionV relativeFrom="margin">
              <wp:align>center</wp:align>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8D6036">
      <w:pPr>
        <w:pStyle w:val="berschrift4"/>
        <w:rPr>
          <w:lang w:val="de-AT"/>
        </w:rPr>
      </w:pPr>
      <w:r w:rsidRPr="007E484B">
        <w:t xml:space="preserve">WINS </w:t>
      </w:r>
    </w:p>
    <w:p w14:paraId="41D650F8" w14:textId="212CA805" w:rsidR="007E484B" w:rsidRPr="007E484B" w:rsidRDefault="007E484B" w:rsidP="007E484B">
      <w:pPr>
        <w:rPr>
          <w:lang w:val="de-AT"/>
        </w:rPr>
      </w:pPr>
      <w:r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Pr="007E484B">
        <w:rPr>
          <w:lang w:val="de-AT"/>
        </w:rPr>
        <w:t>werden</w:t>
      </w:r>
      <w:proofErr w:type="gramEnd"/>
      <w:r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705976FE"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w:t>
      </w:r>
      <w:r w:rsidR="006C5EB7">
        <w:rPr>
          <w:lang w:val="de-AT"/>
        </w:rPr>
        <w:t>angewandt</w:t>
      </w:r>
      <w:r w:rsidRPr="007E484B">
        <w:rPr>
          <w:lang w:val="de-AT"/>
        </w:rPr>
        <w:t xml:space="preserve">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643C2B">
        <w:rPr>
          <w:lang w:val="de-AT"/>
        </w:rPr>
        <w:t>der</w:t>
      </w:r>
      <w:r w:rsidR="00DD2969">
        <w:rPr>
          <w:lang w:val="de-AT"/>
        </w:rPr>
        <w:t xml:space="preserv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34"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2EC71862"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 xml:space="preserve">kennen alle darunter liegenden, </w:t>
      </w:r>
      <w:r w:rsidR="00AF2922">
        <w:rPr>
          <w:lang w:val="de-AT"/>
        </w:rPr>
        <w:t>für jeweils</w:t>
      </w:r>
      <w:r w:rsidRPr="007E484B">
        <w:rPr>
          <w:lang w:val="de-AT"/>
        </w:rPr>
        <w:t xml:space="preserve">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68874CD" w:rsidR="00455039" w:rsidRDefault="00455039" w:rsidP="00192B39">
      <w:pPr>
        <w:pStyle w:val="Beschriftung"/>
      </w:pPr>
      <w:bookmarkStart w:id="31" w:name="_Toc130493885"/>
      <w:r>
        <w:t xml:space="preserve">Abbildung </w:t>
      </w:r>
      <w:r w:rsidR="00BA50E6">
        <w:fldChar w:fldCharType="begin"/>
      </w:r>
      <w:r w:rsidR="00BA50E6">
        <w:instrText xml:space="preserve"> SEQ Abbildung \* ARABIC </w:instrText>
      </w:r>
      <w:r w:rsidR="00BA50E6">
        <w:fldChar w:fldCharType="separate"/>
      </w:r>
      <w:r w:rsidR="00A73E94">
        <w:rPr>
          <w:noProof/>
        </w:rPr>
        <w:t>3</w:t>
      </w:r>
      <w:r w:rsidR="00BA50E6">
        <w:rPr>
          <w:noProof/>
        </w:rPr>
        <w:fldChar w:fldCharType="end"/>
      </w:r>
      <w:r>
        <w:t xml:space="preserve"> Aufbau DNS Server; </w:t>
      </w:r>
      <w:r w:rsidRPr="00E8467F">
        <w:t>https://www.elektronik-kompendium.de/sites/net/bilder/09011414.gif</w:t>
      </w:r>
      <w:bookmarkEnd w:id="31"/>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611272AC" w:rsidR="007E484B" w:rsidRPr="007E484B" w:rsidRDefault="001E2966" w:rsidP="007E484B">
      <w:pPr>
        <w:rPr>
          <w:lang w:val="de-AT"/>
        </w:rPr>
      </w:pPr>
      <w:r>
        <w:rPr>
          <w:lang w:val="de-AT"/>
        </w:rPr>
        <w:t>Angenommen</w:t>
      </w:r>
      <w:r w:rsidR="007E484B" w:rsidRPr="007E484B">
        <w:rPr>
          <w:lang w:val="de-AT"/>
        </w:rPr>
        <w:t xml:space="preserve">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2" w:name="_Toc130494826"/>
      <w:r>
        <w:lastRenderedPageBreak/>
        <w:t>Normaler Benutzer</w:t>
      </w:r>
      <w:bookmarkEnd w:id="32"/>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1C52657C" w14:textId="77777777" w:rsidR="00622F32" w:rsidRDefault="00622F32" w:rsidP="00FE1FC6"/>
    <w:p w14:paraId="06060024" w14:textId="7986E67E" w:rsidR="00622F32" w:rsidRDefault="00622F32"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3" w:name="_Toc130494827"/>
      <w:r>
        <w:lastRenderedPageBreak/>
        <w:t>Active Directory</w:t>
      </w:r>
      <w:bookmarkEnd w:id="33"/>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405B3133"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 xml:space="preserve">t. </w:t>
      </w:r>
      <w:r w:rsidR="00DB4E15">
        <w:rPr>
          <w:noProof/>
        </w:rPr>
        <w:t xml:space="preserve">Verglichen werden kann </w:t>
      </w:r>
      <w:r>
        <w:rPr>
          <w:noProof/>
        </w:rPr>
        <w:t>dieses System mit einem erweitertem Telefonbuch. Es kann Administratoren, normale Benutzer und Objekte abfragen und je nach Berechtigungsniveau auch Daten bearbeiten und verwalten. Mit Active Directory lassen sich in einem Unternehmen Benutzerkonte</w:t>
      </w:r>
      <w:r w:rsidR="00624C74">
        <w:rPr>
          <w:noProof/>
        </w:rPr>
        <w:t>n</w:t>
      </w:r>
      <w:r>
        <w:rPr>
          <w:noProof/>
        </w:rPr>
        <w:t>,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4B36532" w:rsidR="00A93F44" w:rsidRPr="00A93F44" w:rsidRDefault="00A93F44" w:rsidP="00192B39">
      <w:pPr>
        <w:pStyle w:val="Beschriftung"/>
      </w:pPr>
      <w:bookmarkStart w:id="34" w:name="_Toc130493886"/>
      <w:r>
        <w:t xml:space="preserve">Abbildung </w:t>
      </w:r>
      <w:r w:rsidR="00BA50E6">
        <w:fldChar w:fldCharType="begin"/>
      </w:r>
      <w:r w:rsidR="00BA50E6">
        <w:instrText xml:space="preserve"> SEQ Abbildung \* ARABIC </w:instrText>
      </w:r>
      <w:r w:rsidR="00BA50E6">
        <w:fldChar w:fldCharType="separate"/>
      </w:r>
      <w:r w:rsidR="00A73E94">
        <w:rPr>
          <w:noProof/>
        </w:rPr>
        <w:t>4</w:t>
      </w:r>
      <w:r w:rsidR="00BA50E6">
        <w:rPr>
          <w:noProof/>
        </w:rPr>
        <w:fldChar w:fldCharType="end"/>
      </w:r>
      <w:r>
        <w:t xml:space="preserve"> Vereinfachte Darstellung - Active Directory; </w:t>
      </w:r>
      <w:r w:rsidRPr="004163D0">
        <w:t>https://www.ionos.at/digitalguide/server/knowhow/was-ist-active-directory/</w:t>
      </w:r>
      <w:bookmarkEnd w:id="34"/>
    </w:p>
    <w:p w14:paraId="0F14468B" w14:textId="77777777" w:rsidR="00E6320D" w:rsidRDefault="00E6320D" w:rsidP="00E6320D"/>
    <w:p w14:paraId="670CDCBA" w14:textId="77777777" w:rsidR="00FE1FC6" w:rsidRDefault="003233FF" w:rsidP="00E6320D">
      <w:pPr>
        <w:pStyle w:val="berschrift3"/>
      </w:pPr>
      <w:bookmarkStart w:id="35" w:name="_Toc130494828"/>
      <w:r>
        <w:lastRenderedPageBreak/>
        <w:t>Firewal</w:t>
      </w:r>
      <w:r w:rsidR="00E6320D">
        <w:t>l</w:t>
      </w:r>
      <w:bookmarkEnd w:id="35"/>
    </w:p>
    <w:p w14:paraId="5A952858" w14:textId="15D098A5" w:rsidR="000A2984" w:rsidRDefault="000A2984" w:rsidP="000A2984">
      <w:r w:rsidRPr="159227C0">
        <w:t>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w:t>
      </w:r>
      <w:r w:rsidR="008B026E">
        <w:t>m</w:t>
      </w:r>
      <w:r w:rsidRPr="159227C0">
        <w:t xml:space="preserve"> </w:t>
      </w:r>
      <w:r w:rsidR="008B026E">
        <w:t>Zugriff</w:t>
      </w:r>
      <w:r w:rsidRPr="159227C0">
        <w:t xml:space="preserve"> auf sensible Daten. </w:t>
      </w:r>
    </w:p>
    <w:p w14:paraId="75C91B3E" w14:textId="44EAE157" w:rsidR="00210052" w:rsidRDefault="000A2984" w:rsidP="000A2984">
      <w:r w:rsidRPr="159227C0">
        <w:t>In der IT-Geschichte haben sich bis heute fünf wesentliche Firewall-Typen herauskristallisiert, welche in den folgenden Kapiteln genauer beschrieben werden.</w:t>
      </w:r>
    </w:p>
    <w:p w14:paraId="1381A70A" w14:textId="4745340E" w:rsidR="008D14A5" w:rsidRDefault="008D14A5" w:rsidP="00937B54">
      <w:pPr>
        <w:pStyle w:val="berschrift4"/>
      </w:pPr>
      <w:r>
        <w:t>Paket Filter</w:t>
      </w:r>
    </w:p>
    <w:p w14:paraId="5017177D" w14:textId="04D96698"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15695472"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D31CC3">
      <w:pPr>
        <w:pStyle w:val="berschrift4"/>
      </w:pPr>
      <w:r>
        <w:t>Circuit Level Gateway</w:t>
      </w:r>
    </w:p>
    <w:p w14:paraId="3CE5E668" w14:textId="379C6E83" w:rsidR="00087D44" w:rsidRDefault="00087D44" w:rsidP="00087D44">
      <w:r w:rsidRPr="159227C0">
        <w:t>Die TCP-Dateien im gesamten System werden überwacht</w:t>
      </w:r>
      <w:r>
        <w:t>.</w:t>
      </w:r>
      <w:r w:rsidRPr="159227C0">
        <w:t xml:space="preserve"> </w:t>
      </w:r>
      <w:r>
        <w:t>D</w:t>
      </w:r>
      <w:r w:rsidRPr="159227C0">
        <w:t xml:space="preserve">adurch ist </w:t>
      </w:r>
      <w:r w:rsidR="00080471" w:rsidRPr="159227C0">
        <w:t>eine</w:t>
      </w:r>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D31CC3">
      <w:pPr>
        <w:pStyle w:val="berschrift4"/>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D31CC3">
      <w:pPr>
        <w:pStyle w:val="berschrift4"/>
      </w:pPr>
      <w:r>
        <w:t>Proxy</w:t>
      </w:r>
      <w:r w:rsidR="00C21E99">
        <w:t>-</w:t>
      </w:r>
      <w:r>
        <w:t>Firewall</w:t>
      </w:r>
    </w:p>
    <w:p w14:paraId="0083F049" w14:textId="1AF1FB1E"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 Pakets</w:t>
      </w:r>
      <w:r w:rsidRPr="159227C0">
        <w:t>, sondern analysiert den Traffic auf dem Application-Layer. Die Proxy-Firewall agiert zwischen eigenem und fremdem Netzwerk. Anfragen aus dem Internet werden abgefangen, gefiltert</w:t>
      </w:r>
      <w:r w:rsidR="004263B3">
        <w:t>,</w:t>
      </w:r>
      <w:r w:rsidRPr="159227C0">
        <w:t xml:space="preserve">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D31CC3">
      <w:pPr>
        <w:pStyle w:val="berschrift4"/>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7"/>
          <w:footerReference w:type="default" r:id="rId38"/>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30494829"/>
      <w:r>
        <w:lastRenderedPageBreak/>
        <w:t>Praktischer Teil</w:t>
      </w:r>
      <w:bookmarkEnd w:id="36"/>
    </w:p>
    <w:p w14:paraId="257A7312" w14:textId="722E75AB" w:rsidR="005127E8" w:rsidRDefault="005127E8" w:rsidP="005127E8">
      <w:pPr>
        <w:pStyle w:val="berschrift3"/>
      </w:pPr>
      <w:bookmarkStart w:id="37" w:name="_Toc130494830"/>
      <w:r>
        <w:t>Praktische Umsetzung</w:t>
      </w:r>
      <w:bookmarkEnd w:id="37"/>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30494831"/>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9" w:history="1">
        <w:r>
          <w:rPr>
            <w:rStyle w:val="Hyperlink"/>
          </w:rPr>
          <w:t>VirtualBox herunterladen | heise Download</w:t>
        </w:r>
      </w:hyperlink>
      <w:r>
        <w:t xml:space="preserve">. Wenn das erledigt ist, benötigt man die Installation des Ubuntu Server </w:t>
      </w:r>
      <w:hyperlink r:id="rId40"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1"/>
                    <a:stretch>
                      <a:fillRect/>
                    </a:stretch>
                  </pic:blipFill>
                  <pic:spPr>
                    <a:xfrm>
                      <a:off x="0" y="0"/>
                      <a:ext cx="4727422" cy="2712848"/>
                    </a:xfrm>
                    <a:prstGeom prst="rect">
                      <a:avLst/>
                    </a:prstGeom>
                  </pic:spPr>
                </pic:pic>
              </a:graphicData>
            </a:graphic>
          </wp:inline>
        </w:drawing>
      </w:r>
    </w:p>
    <w:p w14:paraId="71E0ECFF" w14:textId="1F8ABBE7" w:rsidR="00AC55F3" w:rsidRDefault="00C91386" w:rsidP="00192B39">
      <w:pPr>
        <w:pStyle w:val="Beschriftung"/>
      </w:pPr>
      <w:bookmarkStart w:id="39" w:name="_Toc130493887"/>
      <w:r>
        <w:t xml:space="preserve">Abbildung </w:t>
      </w:r>
      <w:r w:rsidR="00BA50E6">
        <w:fldChar w:fldCharType="begin"/>
      </w:r>
      <w:r w:rsidR="00BA50E6">
        <w:instrText xml:space="preserve"> SEQ Abbildung \* ARABIC </w:instrText>
      </w:r>
      <w:r w:rsidR="00BA50E6">
        <w:fldChar w:fldCharType="separate"/>
      </w:r>
      <w:r w:rsidR="00A73E94">
        <w:rPr>
          <w:noProof/>
        </w:rPr>
        <w:t>5</w:t>
      </w:r>
      <w:r w:rsidR="00BA50E6">
        <w:rPr>
          <w:noProof/>
        </w:rPr>
        <w:fldChar w:fldCharType="end"/>
      </w:r>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2"/>
                    <a:stretch>
                      <a:fillRect/>
                    </a:stretch>
                  </pic:blipFill>
                  <pic:spPr>
                    <a:xfrm>
                      <a:off x="0" y="0"/>
                      <a:ext cx="2841594" cy="2197636"/>
                    </a:xfrm>
                    <a:prstGeom prst="rect">
                      <a:avLst/>
                    </a:prstGeom>
                  </pic:spPr>
                </pic:pic>
              </a:graphicData>
            </a:graphic>
          </wp:inline>
        </w:drawing>
      </w:r>
    </w:p>
    <w:p w14:paraId="708078C6" w14:textId="28F64D5B" w:rsidR="00AC55F3" w:rsidRPr="00AC55F3" w:rsidRDefault="00C91386" w:rsidP="00192B39">
      <w:pPr>
        <w:pStyle w:val="Beschriftung"/>
      </w:pPr>
      <w:bookmarkStart w:id="40" w:name="_Toc130493888"/>
      <w:r>
        <w:t xml:space="preserve">Abbildung </w:t>
      </w:r>
      <w:r w:rsidR="00BA50E6">
        <w:fldChar w:fldCharType="begin"/>
      </w:r>
      <w:r w:rsidR="00BA50E6">
        <w:instrText xml:space="preserve"> SEQ Abbildung \* ARABIC </w:instrText>
      </w:r>
      <w:r w:rsidR="00BA50E6">
        <w:fldChar w:fldCharType="separate"/>
      </w:r>
      <w:r w:rsidR="00A73E94">
        <w:rPr>
          <w:noProof/>
        </w:rPr>
        <w:t>6</w:t>
      </w:r>
      <w:r w:rsidR="00BA50E6">
        <w:rPr>
          <w:noProof/>
        </w:rPr>
        <w:fldChar w:fldCharType="end"/>
      </w:r>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3"/>
                    <a:stretch>
                      <a:fillRect/>
                    </a:stretch>
                  </pic:blipFill>
                  <pic:spPr>
                    <a:xfrm>
                      <a:off x="0" y="0"/>
                      <a:ext cx="4132176" cy="2356233"/>
                    </a:xfrm>
                    <a:prstGeom prst="rect">
                      <a:avLst/>
                    </a:prstGeom>
                  </pic:spPr>
                </pic:pic>
              </a:graphicData>
            </a:graphic>
          </wp:inline>
        </w:drawing>
      </w:r>
    </w:p>
    <w:p w14:paraId="4DFB0C57" w14:textId="47BD5FE0" w:rsidR="00AC55F3" w:rsidRDefault="00E12B80" w:rsidP="00192B39">
      <w:pPr>
        <w:pStyle w:val="Beschriftung"/>
      </w:pPr>
      <w:r>
        <w:t xml:space="preserve">     </w:t>
      </w:r>
      <w:bookmarkStart w:id="41" w:name="_Toc130493889"/>
      <w:r w:rsidR="00C91386">
        <w:t xml:space="preserve">Abbildung </w:t>
      </w:r>
      <w:r w:rsidR="00BA50E6">
        <w:fldChar w:fldCharType="begin"/>
      </w:r>
      <w:r w:rsidR="00BA50E6">
        <w:instrText xml:space="preserve"> SEQ Abbildung \* ARABIC </w:instrText>
      </w:r>
      <w:r w:rsidR="00BA50E6">
        <w:fldChar w:fldCharType="separate"/>
      </w:r>
      <w:r w:rsidR="00A73E94">
        <w:rPr>
          <w:noProof/>
        </w:rPr>
        <w:t>7</w:t>
      </w:r>
      <w:r w:rsidR="00BA50E6">
        <w:rPr>
          <w:noProof/>
        </w:rPr>
        <w:fldChar w:fldCharType="end"/>
      </w:r>
      <w:r w:rsidR="00C91386">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4"/>
                    <a:stretch>
                      <a:fillRect/>
                    </a:stretch>
                  </pic:blipFill>
                  <pic:spPr>
                    <a:xfrm>
                      <a:off x="0" y="0"/>
                      <a:ext cx="4067684" cy="3487931"/>
                    </a:xfrm>
                    <a:prstGeom prst="rect">
                      <a:avLst/>
                    </a:prstGeom>
                  </pic:spPr>
                </pic:pic>
              </a:graphicData>
            </a:graphic>
          </wp:inline>
        </w:drawing>
      </w:r>
    </w:p>
    <w:p w14:paraId="200BE122" w14:textId="6C35906B" w:rsidR="008C63DF" w:rsidRDefault="00C91386" w:rsidP="00192B39">
      <w:pPr>
        <w:pStyle w:val="Beschriftung"/>
      </w:pPr>
      <w:bookmarkStart w:id="42" w:name="_Toc130493890"/>
      <w:r>
        <w:t xml:space="preserve">Abbildung </w:t>
      </w:r>
      <w:r w:rsidR="00BA50E6">
        <w:fldChar w:fldCharType="begin"/>
      </w:r>
      <w:r w:rsidR="00BA50E6">
        <w:instrText xml:space="preserve"> SEQ Abbildung \* ARABIC </w:instrText>
      </w:r>
      <w:r w:rsidR="00BA50E6">
        <w:fldChar w:fldCharType="separate"/>
      </w:r>
      <w:r w:rsidR="00A73E94">
        <w:rPr>
          <w:noProof/>
        </w:rPr>
        <w:t>8</w:t>
      </w:r>
      <w:r w:rsidR="00BA50E6">
        <w:rPr>
          <w:noProof/>
        </w:rPr>
        <w:fldChar w:fldCharType="end"/>
      </w:r>
      <w:r>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5"/>
                    <a:stretch>
                      <a:fillRect/>
                    </a:stretch>
                  </pic:blipFill>
                  <pic:spPr>
                    <a:xfrm>
                      <a:off x="0" y="0"/>
                      <a:ext cx="3605889" cy="3114610"/>
                    </a:xfrm>
                    <a:prstGeom prst="rect">
                      <a:avLst/>
                    </a:prstGeom>
                  </pic:spPr>
                </pic:pic>
              </a:graphicData>
            </a:graphic>
          </wp:inline>
        </w:drawing>
      </w:r>
    </w:p>
    <w:p w14:paraId="2DD0619F" w14:textId="637D2D8E" w:rsidR="00AC55F3" w:rsidRPr="00AC55F3" w:rsidRDefault="00E12B80" w:rsidP="00192B39">
      <w:pPr>
        <w:pStyle w:val="Beschriftung"/>
      </w:pPr>
      <w:r>
        <w:t xml:space="preserve">     </w:t>
      </w:r>
      <w:bookmarkStart w:id="43" w:name="_Toc130493891"/>
      <w:r w:rsidR="00C91386">
        <w:t xml:space="preserve">Abbildung </w:t>
      </w:r>
      <w:r w:rsidR="00BA50E6">
        <w:fldChar w:fldCharType="begin"/>
      </w:r>
      <w:r w:rsidR="00BA50E6">
        <w:instrText xml:space="preserve"> SEQ Abbildung \* ARABIC </w:instrText>
      </w:r>
      <w:r w:rsidR="00BA50E6">
        <w:fldChar w:fldCharType="separate"/>
      </w:r>
      <w:r w:rsidR="00A73E94">
        <w:rPr>
          <w:noProof/>
        </w:rPr>
        <w:t>9</w:t>
      </w:r>
      <w:r w:rsidR="00BA50E6">
        <w:rPr>
          <w:noProof/>
        </w:rPr>
        <w:fldChar w:fldCharType="end"/>
      </w:r>
      <w:r w:rsidR="00C91386">
        <w:t xml:space="preserve"> Profil des Server Benutzers anlegen</w:t>
      </w:r>
      <w:bookmarkEnd w:id="43"/>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6"/>
                    <a:stretch>
                      <a:fillRect/>
                    </a:stretch>
                  </pic:blipFill>
                  <pic:spPr>
                    <a:xfrm>
                      <a:off x="0" y="0"/>
                      <a:ext cx="4719584" cy="4053681"/>
                    </a:xfrm>
                    <a:prstGeom prst="rect">
                      <a:avLst/>
                    </a:prstGeom>
                  </pic:spPr>
                </pic:pic>
              </a:graphicData>
            </a:graphic>
          </wp:inline>
        </w:drawing>
      </w:r>
    </w:p>
    <w:p w14:paraId="5960CEA0" w14:textId="72A9DF5E" w:rsidR="008C63DF" w:rsidRDefault="00C91386" w:rsidP="00192B39">
      <w:pPr>
        <w:pStyle w:val="Beschriftung"/>
      </w:pPr>
      <w:bookmarkStart w:id="44" w:name="_Toc130493892"/>
      <w:r>
        <w:t xml:space="preserve">Abbildung </w:t>
      </w:r>
      <w:r w:rsidR="00BA50E6">
        <w:fldChar w:fldCharType="begin"/>
      </w:r>
      <w:r w:rsidR="00BA50E6">
        <w:instrText xml:space="preserve"> SEQ Abbildung \* ARABIC </w:instrText>
      </w:r>
      <w:r w:rsidR="00BA50E6">
        <w:fldChar w:fldCharType="separate"/>
      </w:r>
      <w:r w:rsidR="00A73E94">
        <w:rPr>
          <w:noProof/>
        </w:rPr>
        <w:t>10</w:t>
      </w:r>
      <w:r w:rsidR="00BA50E6">
        <w:rPr>
          <w:noProof/>
        </w:rPr>
        <w:fldChar w:fldCharType="end"/>
      </w:r>
      <w:r>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5" w:name="_Toc130494832"/>
      <w:r>
        <w:lastRenderedPageBreak/>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7"/>
                    <a:stretch>
                      <a:fillRect/>
                    </a:stretch>
                  </pic:blipFill>
                  <pic:spPr>
                    <a:xfrm>
                      <a:off x="0" y="0"/>
                      <a:ext cx="3993756" cy="3425860"/>
                    </a:xfrm>
                    <a:prstGeom prst="rect">
                      <a:avLst/>
                    </a:prstGeom>
                  </pic:spPr>
                </pic:pic>
              </a:graphicData>
            </a:graphic>
          </wp:inline>
        </w:drawing>
      </w:r>
    </w:p>
    <w:p w14:paraId="6541ACB8" w14:textId="7132A3CE" w:rsidR="0016307B" w:rsidRDefault="00C91386" w:rsidP="00192B39">
      <w:pPr>
        <w:pStyle w:val="Beschriftung"/>
      </w:pPr>
      <w:bookmarkStart w:id="46" w:name="_Toc130493893"/>
      <w:r>
        <w:t xml:space="preserve">Abbildung </w:t>
      </w:r>
      <w:r w:rsidR="00BA50E6">
        <w:fldChar w:fldCharType="begin"/>
      </w:r>
      <w:r w:rsidR="00BA50E6">
        <w:instrText xml:space="preserve"> SEQ Abbildung \* ARABIC </w:instrText>
      </w:r>
      <w:r w:rsidR="00BA50E6">
        <w:fldChar w:fldCharType="separate"/>
      </w:r>
      <w:r w:rsidR="00A73E94">
        <w:rPr>
          <w:noProof/>
        </w:rPr>
        <w:t>11</w:t>
      </w:r>
      <w:r w:rsidR="00BA50E6">
        <w:rPr>
          <w:noProof/>
        </w:rPr>
        <w:fldChar w:fldCharType="end"/>
      </w:r>
      <w:r>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8"/>
                    <a:stretch>
                      <a:fillRect/>
                    </a:stretch>
                  </pic:blipFill>
                  <pic:spPr>
                    <a:xfrm>
                      <a:off x="0" y="0"/>
                      <a:ext cx="4074035" cy="3110763"/>
                    </a:xfrm>
                    <a:prstGeom prst="rect">
                      <a:avLst/>
                    </a:prstGeom>
                  </pic:spPr>
                </pic:pic>
              </a:graphicData>
            </a:graphic>
          </wp:inline>
        </w:drawing>
      </w:r>
    </w:p>
    <w:p w14:paraId="4104941D" w14:textId="0F843EDF" w:rsidR="0016307B" w:rsidRDefault="00A67547" w:rsidP="00192B39">
      <w:pPr>
        <w:pStyle w:val="Beschriftung"/>
      </w:pPr>
      <w:r>
        <w:t xml:space="preserve">       </w:t>
      </w:r>
      <w:bookmarkStart w:id="47" w:name="_Toc130493894"/>
      <w:r w:rsidR="00C91386">
        <w:t xml:space="preserve">Abbildung </w:t>
      </w:r>
      <w:r w:rsidR="00BA50E6">
        <w:fldChar w:fldCharType="begin"/>
      </w:r>
      <w:r w:rsidR="00BA50E6">
        <w:instrText xml:space="preserve"> SEQ Abbildung \* ARABIC </w:instrText>
      </w:r>
      <w:r w:rsidR="00BA50E6">
        <w:fldChar w:fldCharType="separate"/>
      </w:r>
      <w:r w:rsidR="00A73E94">
        <w:rPr>
          <w:noProof/>
        </w:rPr>
        <w:t>12</w:t>
      </w:r>
      <w:r w:rsidR="00BA50E6">
        <w:rPr>
          <w:noProof/>
        </w:rPr>
        <w:fldChar w:fldCharType="end"/>
      </w:r>
      <w:r w:rsidR="00C91386">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A11652" w:rsidRDefault="0016307B" w:rsidP="002D053D">
      <w:pPr>
        <w:pStyle w:val="HTMLVorformatiert"/>
        <w:textAlignment w:val="baseline"/>
        <w:rPr>
          <w:rFonts w:ascii="Arial" w:hAnsi="Arial" w:cs="Times New Roman"/>
          <w:sz w:val="24"/>
          <w:lang w:val="de-DE" w:eastAsia="ar-SA"/>
        </w:rPr>
      </w:pPr>
      <w:r w:rsidRPr="00A11652">
        <w:rPr>
          <w:rFonts w:ascii="Arial" w:hAnsi="Arial" w:cs="Times New Roman"/>
          <w:sz w:val="24"/>
          <w:lang w:val="de-DE" w:eastAsia="ar-SA"/>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A11652">
        <w:rPr>
          <w:rFonts w:ascii="Arial" w:hAnsi="Arial" w:cs="Times New Roman"/>
          <w:sz w:val="24"/>
          <w:lang w:val="de-DE" w:eastAsia="ar-SA"/>
        </w:rPr>
        <w:t>Auch mit dem Befhel „sudo nmap --script broadcast-dhcp-discover</w:t>
      </w:r>
    </w:p>
    <w:p w14:paraId="25075E5F" w14:textId="58AE201E" w:rsidR="0016307B" w:rsidRPr="00A11652" w:rsidRDefault="002D053D" w:rsidP="002D053D">
      <w:pPr>
        <w:spacing w:line="480" w:lineRule="auto"/>
      </w:pPr>
      <w:r w:rsidRPr="00A11652">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9"/>
                    <a:stretch>
                      <a:fillRect/>
                    </a:stretch>
                  </pic:blipFill>
                  <pic:spPr>
                    <a:xfrm>
                      <a:off x="0" y="0"/>
                      <a:ext cx="3057958" cy="2286727"/>
                    </a:xfrm>
                    <a:prstGeom prst="rect">
                      <a:avLst/>
                    </a:prstGeom>
                  </pic:spPr>
                </pic:pic>
              </a:graphicData>
            </a:graphic>
          </wp:inline>
        </w:drawing>
      </w:r>
    </w:p>
    <w:p w14:paraId="3FE7E566" w14:textId="082D4AA3" w:rsidR="0016307B" w:rsidRPr="00653454" w:rsidRDefault="00C91386" w:rsidP="00192B39">
      <w:pPr>
        <w:pStyle w:val="Beschriftung"/>
      </w:pPr>
      <w:bookmarkStart w:id="48" w:name="_Toc130493895"/>
      <w:r>
        <w:t xml:space="preserve">Abbildung </w:t>
      </w:r>
      <w:r w:rsidR="00BA50E6">
        <w:fldChar w:fldCharType="begin"/>
      </w:r>
      <w:r w:rsidR="00BA50E6">
        <w:instrText xml:space="preserve"> SEQ Abbildung \* ARABIC </w:instrText>
      </w:r>
      <w:r w:rsidR="00BA50E6">
        <w:fldChar w:fldCharType="separate"/>
      </w:r>
      <w:r w:rsidR="00A73E94">
        <w:rPr>
          <w:noProof/>
        </w:rPr>
        <w:t>13</w:t>
      </w:r>
      <w:r w:rsidR="00BA50E6">
        <w:rPr>
          <w:noProof/>
        </w:rPr>
        <w:fldChar w:fldCharType="end"/>
      </w:r>
      <w:r>
        <w:t xml:space="preserve"> Funktionstest des DHCP-Servers</w:t>
      </w:r>
      <w:r w:rsidR="002D053D">
        <w:t xml:space="preserve"> mit ip r</w:t>
      </w:r>
      <w:bookmarkEnd w:id="48"/>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50"/>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56890D0" w:rsidR="002D053D" w:rsidRPr="002D053D" w:rsidRDefault="002D053D" w:rsidP="00192B39">
      <w:pPr>
        <w:pStyle w:val="Beschriftung"/>
        <w:rPr>
          <w:rFonts w:ascii="var(--ff-mono)" w:hAnsi="var(--ff-mono)"/>
          <w:sz w:val="20"/>
          <w:lang w:val="de-AT" w:eastAsia="de-AT"/>
        </w:rPr>
      </w:pPr>
      <w:bookmarkStart w:id="49" w:name="_Toc130493896"/>
      <w:r>
        <w:t xml:space="preserve">Abbildung </w:t>
      </w:r>
      <w:r w:rsidR="00BA50E6">
        <w:fldChar w:fldCharType="begin"/>
      </w:r>
      <w:r w:rsidR="00BA50E6">
        <w:instrText xml:space="preserve"> SEQ Abbildung \* ARABIC </w:instrText>
      </w:r>
      <w:r w:rsidR="00BA50E6">
        <w:fldChar w:fldCharType="separate"/>
      </w:r>
      <w:r w:rsidR="00A73E94">
        <w:rPr>
          <w:noProof/>
        </w:rPr>
        <w:t>14</w:t>
      </w:r>
      <w:r w:rsidR="00BA50E6">
        <w:rPr>
          <w:noProof/>
        </w:rPr>
        <w:fldChar w:fldCharType="end"/>
      </w:r>
      <w:r>
        <w:t xml:space="preserve"> Funktionstest des DHCP-Servers mit nmap</w:t>
      </w:r>
      <w:bookmarkEnd w:id="49"/>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50" w:name="_Toc130494833"/>
      <w:r>
        <w:lastRenderedPageBreak/>
        <w:t>Admin Benutzer</w:t>
      </w:r>
      <w:bookmarkEnd w:id="50"/>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51"/>
                    <a:stretch>
                      <a:fillRect/>
                    </a:stretch>
                  </pic:blipFill>
                  <pic:spPr>
                    <a:xfrm>
                      <a:off x="0" y="0"/>
                      <a:ext cx="4569972" cy="982301"/>
                    </a:xfrm>
                    <a:prstGeom prst="rect">
                      <a:avLst/>
                    </a:prstGeom>
                  </pic:spPr>
                </pic:pic>
              </a:graphicData>
            </a:graphic>
          </wp:inline>
        </w:drawing>
      </w:r>
    </w:p>
    <w:p w14:paraId="541545EB" w14:textId="6D800BDF" w:rsidR="00931954" w:rsidRDefault="00C91386" w:rsidP="00052A32">
      <w:pPr>
        <w:pStyle w:val="Beschriftung"/>
      </w:pPr>
      <w:bookmarkStart w:id="51" w:name="_Toc130493897"/>
      <w:r>
        <w:t xml:space="preserve">Abbildung </w:t>
      </w:r>
      <w:r w:rsidR="00BA50E6">
        <w:fldChar w:fldCharType="begin"/>
      </w:r>
      <w:r w:rsidR="00BA50E6">
        <w:instrText xml:space="preserve"> SEQ Abbildung \* ARABIC </w:instrText>
      </w:r>
      <w:r w:rsidR="00BA50E6">
        <w:fldChar w:fldCharType="separate"/>
      </w:r>
      <w:r w:rsidR="00A73E94">
        <w:rPr>
          <w:noProof/>
        </w:rPr>
        <w:t>15</w:t>
      </w:r>
      <w:r w:rsidR="00BA50E6">
        <w:rPr>
          <w:noProof/>
        </w:rPr>
        <w:fldChar w:fldCharType="end"/>
      </w:r>
      <w:r>
        <w:t xml:space="preserve"> Passwort für Admin anlegen</w:t>
      </w:r>
      <w:bookmarkEnd w:id="51"/>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2"/>
                    <a:stretch>
                      <a:fillRect/>
                    </a:stretch>
                  </pic:blipFill>
                  <pic:spPr>
                    <a:xfrm>
                      <a:off x="0" y="0"/>
                      <a:ext cx="4683342" cy="1054681"/>
                    </a:xfrm>
                    <a:prstGeom prst="rect">
                      <a:avLst/>
                    </a:prstGeom>
                  </pic:spPr>
                </pic:pic>
              </a:graphicData>
            </a:graphic>
          </wp:inline>
        </w:drawing>
      </w:r>
    </w:p>
    <w:p w14:paraId="6E32A24B" w14:textId="6675BEE9" w:rsidR="00931954" w:rsidRDefault="00DC491C" w:rsidP="00192B39">
      <w:pPr>
        <w:pStyle w:val="Beschriftung"/>
      </w:pPr>
      <w:r>
        <w:t xml:space="preserve">   </w:t>
      </w:r>
      <w:bookmarkStart w:id="52" w:name="_Toc130493898"/>
      <w:r w:rsidR="00C91386">
        <w:t xml:space="preserve">Abbildung </w:t>
      </w:r>
      <w:r w:rsidR="00BA50E6">
        <w:fldChar w:fldCharType="begin"/>
      </w:r>
      <w:r w:rsidR="00BA50E6">
        <w:instrText xml:space="preserve"> SEQ Abbildung \* ARABIC </w:instrText>
      </w:r>
      <w:r w:rsidR="00BA50E6">
        <w:fldChar w:fldCharType="separate"/>
      </w:r>
      <w:r w:rsidR="00A73E94">
        <w:rPr>
          <w:noProof/>
        </w:rPr>
        <w:t>16</w:t>
      </w:r>
      <w:r w:rsidR="00BA50E6">
        <w:rPr>
          <w:noProof/>
        </w:rPr>
        <w:fldChar w:fldCharType="end"/>
      </w:r>
      <w:r w:rsidR="00C91386">
        <w:t xml:space="preserve"> Wechsel zum Admin-Benutzer</w:t>
      </w:r>
      <w:bookmarkEnd w:id="52"/>
    </w:p>
    <w:p w14:paraId="4672C7F2" w14:textId="33539904" w:rsidR="005127E8" w:rsidRDefault="005127E8" w:rsidP="005127E8">
      <w:pPr>
        <w:pStyle w:val="berschrift3"/>
      </w:pPr>
      <w:bookmarkStart w:id="53" w:name="_Toc130494834"/>
      <w:r>
        <w:lastRenderedPageBreak/>
        <w:t>Mail-Server</w:t>
      </w:r>
      <w:bookmarkEnd w:id="53"/>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53"/>
                    <a:stretch>
                      <a:fillRect/>
                    </a:stretch>
                  </pic:blipFill>
                  <pic:spPr>
                    <a:xfrm>
                      <a:off x="0" y="0"/>
                      <a:ext cx="3829922" cy="2495444"/>
                    </a:xfrm>
                    <a:prstGeom prst="rect">
                      <a:avLst/>
                    </a:prstGeom>
                  </pic:spPr>
                </pic:pic>
              </a:graphicData>
            </a:graphic>
          </wp:inline>
        </w:drawing>
      </w:r>
    </w:p>
    <w:p w14:paraId="08267EBB" w14:textId="553CE5D5" w:rsidR="007769E0" w:rsidRPr="00C91386" w:rsidRDefault="00090A98" w:rsidP="00192B39">
      <w:pPr>
        <w:pStyle w:val="Beschriftung"/>
        <w:rPr>
          <w:rFonts w:cs="Arial"/>
          <w:szCs w:val="24"/>
        </w:rPr>
      </w:pPr>
      <w:r>
        <w:t xml:space="preserve">    </w:t>
      </w:r>
      <w:bookmarkStart w:id="54" w:name="_Toc130493899"/>
      <w:r w:rsidR="00C91386">
        <w:t xml:space="preserve">Abbildung </w:t>
      </w:r>
      <w:r w:rsidR="00BA50E6">
        <w:fldChar w:fldCharType="begin"/>
      </w:r>
      <w:r w:rsidR="00BA50E6">
        <w:instrText xml:space="preserve"> SEQ Abbildung \* ARABIC </w:instrText>
      </w:r>
      <w:r w:rsidR="00BA50E6">
        <w:fldChar w:fldCharType="separate"/>
      </w:r>
      <w:r w:rsidR="00A73E94">
        <w:rPr>
          <w:noProof/>
        </w:rPr>
        <w:t>17</w:t>
      </w:r>
      <w:r w:rsidR="00BA50E6">
        <w:rPr>
          <w:noProof/>
        </w:rPr>
        <w:fldChar w:fldCharType="end"/>
      </w:r>
      <w:r w:rsidR="00C91386">
        <w:t xml:space="preserve"> Name des Mail-Servers</w:t>
      </w:r>
      <w:bookmarkEnd w:id="54"/>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54"/>
                    <a:stretch>
                      <a:fillRect/>
                    </a:stretch>
                  </pic:blipFill>
                  <pic:spPr>
                    <a:xfrm>
                      <a:off x="0" y="0"/>
                      <a:ext cx="3126739" cy="2344020"/>
                    </a:xfrm>
                    <a:prstGeom prst="rect">
                      <a:avLst/>
                    </a:prstGeom>
                  </pic:spPr>
                </pic:pic>
              </a:graphicData>
            </a:graphic>
          </wp:inline>
        </w:drawing>
      </w:r>
    </w:p>
    <w:p w14:paraId="69D522FD" w14:textId="7901D6E2" w:rsidR="007769E0" w:rsidRPr="00C91386" w:rsidRDefault="00090A98" w:rsidP="00192B39">
      <w:pPr>
        <w:pStyle w:val="Beschriftung"/>
        <w:jc w:val="left"/>
        <w:rPr>
          <w:rFonts w:cs="Arial"/>
          <w:szCs w:val="24"/>
        </w:rPr>
      </w:pPr>
      <w:r>
        <w:t xml:space="preserve">                                  </w:t>
      </w:r>
      <w:bookmarkStart w:id="55" w:name="_Toc130493900"/>
      <w:r w:rsidR="00C91386">
        <w:t xml:space="preserve">Abbildung </w:t>
      </w:r>
      <w:r w:rsidR="00BA50E6">
        <w:fldChar w:fldCharType="begin"/>
      </w:r>
      <w:r w:rsidR="00BA50E6">
        <w:instrText xml:space="preserve"> SEQ Abbildung \* ARABIC </w:instrText>
      </w:r>
      <w:r w:rsidR="00BA50E6">
        <w:fldChar w:fldCharType="separate"/>
      </w:r>
      <w:r w:rsidR="00A73E94">
        <w:rPr>
          <w:noProof/>
        </w:rPr>
        <w:t>18</w:t>
      </w:r>
      <w:r w:rsidR="00BA50E6">
        <w:rPr>
          <w:noProof/>
        </w:rPr>
        <w:fldChar w:fldCharType="end"/>
      </w:r>
      <w:r w:rsidR="00C91386">
        <w:t xml:space="preserve"> Postfix Erweiterung und Postfix Daemon starten</w:t>
      </w:r>
      <w:bookmarkEnd w:id="55"/>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5"/>
                    <a:stretch>
                      <a:fillRect/>
                    </a:stretch>
                  </pic:blipFill>
                  <pic:spPr>
                    <a:xfrm>
                      <a:off x="0" y="0"/>
                      <a:ext cx="4220943" cy="739383"/>
                    </a:xfrm>
                    <a:prstGeom prst="rect">
                      <a:avLst/>
                    </a:prstGeom>
                  </pic:spPr>
                </pic:pic>
              </a:graphicData>
            </a:graphic>
          </wp:inline>
        </w:drawing>
      </w:r>
    </w:p>
    <w:p w14:paraId="7DFBA0CD" w14:textId="4D496D90" w:rsidR="007769E0" w:rsidRDefault="00090A98" w:rsidP="00192B39">
      <w:pPr>
        <w:pStyle w:val="Beschriftung"/>
      </w:pPr>
      <w:r>
        <w:t xml:space="preserve"> </w:t>
      </w:r>
      <w:bookmarkStart w:id="56" w:name="_Toc130493901"/>
      <w:r w:rsidR="00C91386">
        <w:t xml:space="preserve">Abbildung </w:t>
      </w:r>
      <w:r w:rsidR="00BA50E6">
        <w:fldChar w:fldCharType="begin"/>
      </w:r>
      <w:r w:rsidR="00BA50E6">
        <w:instrText xml:space="preserve"> SEQ Abbildung \* ARABIC </w:instrText>
      </w:r>
      <w:r w:rsidR="00BA50E6">
        <w:fldChar w:fldCharType="separate"/>
      </w:r>
      <w:r w:rsidR="00A73E94">
        <w:rPr>
          <w:noProof/>
        </w:rPr>
        <w:t>19</w:t>
      </w:r>
      <w:r w:rsidR="00BA50E6">
        <w:rPr>
          <w:noProof/>
        </w:rPr>
        <w:fldChar w:fldCharType="end"/>
      </w:r>
      <w:r w:rsidR="00C91386">
        <w:t xml:space="preserve"> Output der Verbindung des Mail-Servers</w:t>
      </w:r>
      <w:bookmarkEnd w:id="56"/>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6824C001"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6"/>
                    <a:stretch>
                      <a:fillRect/>
                    </a:stretch>
                  </pic:blipFill>
                  <pic:spPr>
                    <a:xfrm>
                      <a:off x="0" y="0"/>
                      <a:ext cx="3769858" cy="1545841"/>
                    </a:xfrm>
                    <a:prstGeom prst="rect">
                      <a:avLst/>
                    </a:prstGeom>
                  </pic:spPr>
                </pic:pic>
              </a:graphicData>
            </a:graphic>
          </wp:inline>
        </w:drawing>
      </w:r>
    </w:p>
    <w:p w14:paraId="0007CB3C" w14:textId="53508136" w:rsidR="007769E0" w:rsidRPr="00C91386" w:rsidRDefault="00C91386" w:rsidP="00192B39">
      <w:pPr>
        <w:pStyle w:val="Beschriftung"/>
        <w:rPr>
          <w:rFonts w:cs="Arial"/>
          <w:szCs w:val="24"/>
        </w:rPr>
      </w:pPr>
      <w:bookmarkStart w:id="57" w:name="_Toc130493902"/>
      <w:r>
        <w:t xml:space="preserve">Abbildung </w:t>
      </w:r>
      <w:r w:rsidR="00BA50E6">
        <w:fldChar w:fldCharType="begin"/>
      </w:r>
      <w:r w:rsidR="00BA50E6">
        <w:instrText xml:space="preserve"> SEQ Abbildung \* ARABIC </w:instrText>
      </w:r>
      <w:r w:rsidR="00BA50E6">
        <w:fldChar w:fldCharType="separate"/>
      </w:r>
      <w:r w:rsidR="00A73E94">
        <w:rPr>
          <w:noProof/>
        </w:rPr>
        <w:t>20</w:t>
      </w:r>
      <w:r w:rsidR="00BA50E6">
        <w:rPr>
          <w:noProof/>
        </w:rPr>
        <w:fldChar w:fldCharType="end"/>
      </w:r>
      <w:r>
        <w:t xml:space="preserve"> Ausgabe des ehlo localhost</w:t>
      </w:r>
      <w:bookmarkEnd w:id="57"/>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7"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8"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9"/>
                    <a:stretch>
                      <a:fillRect/>
                    </a:stretch>
                  </pic:blipFill>
                  <pic:spPr>
                    <a:xfrm>
                      <a:off x="0" y="0"/>
                      <a:ext cx="4390578" cy="1603878"/>
                    </a:xfrm>
                    <a:prstGeom prst="rect">
                      <a:avLst/>
                    </a:prstGeom>
                  </pic:spPr>
                </pic:pic>
              </a:graphicData>
            </a:graphic>
          </wp:inline>
        </w:drawing>
      </w:r>
    </w:p>
    <w:p w14:paraId="50EF2040" w14:textId="66F850BE" w:rsidR="007769E0" w:rsidRDefault="00C91386" w:rsidP="00192B39">
      <w:pPr>
        <w:pStyle w:val="Beschriftung"/>
        <w:rPr>
          <w:rFonts w:cs="Arial"/>
          <w:szCs w:val="24"/>
        </w:rPr>
      </w:pPr>
      <w:bookmarkStart w:id="58" w:name="_Toc130493903"/>
      <w:r>
        <w:t xml:space="preserve">Abbildung </w:t>
      </w:r>
      <w:r w:rsidR="00BA50E6">
        <w:fldChar w:fldCharType="begin"/>
      </w:r>
      <w:r w:rsidR="00BA50E6">
        <w:instrText xml:space="preserve"> SEQ Abbildung \* ARABIC </w:instrText>
      </w:r>
      <w:r w:rsidR="00BA50E6">
        <w:fldChar w:fldCharType="separate"/>
      </w:r>
      <w:r w:rsidR="00A73E94">
        <w:rPr>
          <w:noProof/>
        </w:rPr>
        <w:t>21</w:t>
      </w:r>
      <w:r w:rsidR="00BA50E6">
        <w:rPr>
          <w:noProof/>
        </w:rPr>
        <w:fldChar w:fldCharType="end"/>
      </w:r>
      <w:r>
        <w:t xml:space="preserve"> Ausgabe der E-Mail die versendet wurde</w:t>
      </w:r>
      <w:bookmarkEnd w:id="58"/>
    </w:p>
    <w:p w14:paraId="3DCEA969" w14:textId="4D8DCA5D" w:rsidR="005127E8" w:rsidRDefault="005127E8" w:rsidP="005127E8">
      <w:pPr>
        <w:pStyle w:val="berschrift3"/>
      </w:pPr>
      <w:bookmarkStart w:id="59" w:name="_Toc130494835"/>
      <w:r>
        <w:lastRenderedPageBreak/>
        <w:t>Python Client Programm</w:t>
      </w:r>
      <w:bookmarkEnd w:id="59"/>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w:t>
            </w:r>
            <w:proofErr w:type="gramStart"/>
            <w:r w:rsidRPr="00BE420A">
              <w:rPr>
                <w:rFonts w:ascii="Consolas" w:hAnsi="Consolas"/>
                <w:color w:val="7F7F7F" w:themeColor="text1" w:themeTint="80"/>
                <w:sz w:val="20"/>
                <w:szCs w:val="20"/>
                <w:lang w:val="en-US"/>
              </w:rPr>
              <w:t>modul</w:t>
            </w:r>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0"/>
                    <a:stretch>
                      <a:fillRect/>
                    </a:stretch>
                  </pic:blipFill>
                  <pic:spPr>
                    <a:xfrm>
                      <a:off x="0" y="0"/>
                      <a:ext cx="3819682" cy="3032336"/>
                    </a:xfrm>
                    <a:prstGeom prst="rect">
                      <a:avLst/>
                    </a:prstGeom>
                  </pic:spPr>
                </pic:pic>
              </a:graphicData>
            </a:graphic>
          </wp:inline>
        </w:drawing>
      </w:r>
    </w:p>
    <w:p w14:paraId="6961A262" w14:textId="3B3356D4" w:rsidR="001C673A" w:rsidRDefault="00C91386" w:rsidP="00192B39">
      <w:pPr>
        <w:pStyle w:val="Beschriftung"/>
      </w:pPr>
      <w:bookmarkStart w:id="60" w:name="_Toc130493904"/>
      <w:r>
        <w:t xml:space="preserve">Abbildung </w:t>
      </w:r>
      <w:r w:rsidR="00BA50E6">
        <w:fldChar w:fldCharType="begin"/>
      </w:r>
      <w:r w:rsidR="00BA50E6">
        <w:instrText xml:space="preserve"> SEQ Abbildung \* ARABIC </w:instrText>
      </w:r>
      <w:r w:rsidR="00BA50E6">
        <w:fldChar w:fldCharType="separate"/>
      </w:r>
      <w:r w:rsidR="00A73E94">
        <w:rPr>
          <w:noProof/>
        </w:rPr>
        <w:t>22</w:t>
      </w:r>
      <w:r w:rsidR="00BA50E6">
        <w:rPr>
          <w:noProof/>
        </w:rPr>
        <w:fldChar w:fldCharType="end"/>
      </w:r>
      <w:r>
        <w:t xml:space="preserve"> Server Ausgabe von dem Programmcode</w:t>
      </w:r>
      <w:bookmarkEnd w:id="60"/>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61"/>
          <w:footerReference w:type="default" r:id="rId62"/>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1" w:name="_Toc130494836"/>
      <w:r>
        <w:lastRenderedPageBreak/>
        <w:t>DNS-Ser</w:t>
      </w:r>
      <w:r w:rsidR="00C702E0">
        <w:t>ver</w:t>
      </w:r>
      <w:bookmarkEnd w:id="61"/>
    </w:p>
    <w:p w14:paraId="11C765EB" w14:textId="58ED3AEC" w:rsidR="00A27402" w:rsidRDefault="00A27402" w:rsidP="00A27402">
      <w:r w:rsidRPr="2F545E14">
        <w:t xml:space="preserve">Nach Inbetriebnahme des Servers wird zuerst der Befehl </w:t>
      </w:r>
      <w:r w:rsidR="00A2410C">
        <w:t>"</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w:t>
      </w:r>
      <w:r>
        <w:t xml:space="preserve"> </w:t>
      </w:r>
      <w:r w:rsidRPr="2F545E14">
        <w:t>“</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“sudo apt install dnsutils” ein hilfreiches Tool installiert, welches gern für Troubleshooting und Testen von DNS-Problemen verwendet wird. “Dnsutils”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 xml:space="preserve">Im Verzeichnis „/var/cache/bind“ wird unter „forwarders“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enn eine Datenabfrage erfolgt, wird zuerst im lokal Cache nach einer Antwort gesucht. Falls dieser die gewünschte Information nicht liefern kann, wird auf den in den „forwarders“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 xml:space="preserve">Zuerst wird im Verzeichnis „db.local“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31207EC6" w:rsidR="00A27402" w:rsidRDefault="00A27402" w:rsidP="00192B39">
      <w:pPr>
        <w:pStyle w:val="Beschriftung"/>
      </w:pPr>
      <w:bookmarkStart w:id="62" w:name="_Toc130493905"/>
      <w:r>
        <w:t xml:space="preserve">Abbildung </w:t>
      </w:r>
      <w:r w:rsidR="00BA50E6">
        <w:fldChar w:fldCharType="begin"/>
      </w:r>
      <w:r w:rsidR="00BA50E6">
        <w:instrText xml:space="preserve"> SEQ Abbildung \* ARABIC </w:instrText>
      </w:r>
      <w:r w:rsidR="00BA50E6">
        <w:fldChar w:fldCharType="separate"/>
      </w:r>
      <w:r w:rsidR="00A73E94">
        <w:rPr>
          <w:noProof/>
        </w:rPr>
        <w:t>23</w:t>
      </w:r>
      <w:r w:rsidR="00BA50E6">
        <w:rPr>
          <w:noProof/>
        </w:rPr>
        <w:fldChar w:fldCharType="end"/>
      </w:r>
      <w:r>
        <w:t xml:space="preserve"> Verzeichnis unter /etc/bind/db.local</w:t>
      </w:r>
      <w:bookmarkEnd w:id="62"/>
    </w:p>
    <w:p w14:paraId="0EEBB2C8" w14:textId="36836F99" w:rsidR="00A27402" w:rsidRDefault="00A27402" w:rsidP="00A27402">
      <w:r>
        <w:t>„</w:t>
      </w:r>
      <w:proofErr w:type="spellStart"/>
      <w:r>
        <w:t>zone</w:t>
      </w:r>
      <w:proofErr w:type="spellEnd"/>
      <w:r>
        <w:t xml:space="preserve">“ steht vor dem Domainnamen, für welchen DNS-Einträge erstellt werden sollen. „IN“ bedeutet, dass es sich um eine Internet-Adresse handelt. Nach der </w:t>
      </w:r>
      <w:r w:rsidR="00E007F1">
        <w:t>Akkolade</w:t>
      </w:r>
      <w:r>
        <w:t xml:space="preserve"> werden dann alle benötigten Konfigurationsparameter entworfen. „type </w:t>
      </w:r>
      <w:proofErr w:type="spellStart"/>
      <w:r>
        <w:t>master</w:t>
      </w:r>
      <w:proofErr w:type="spellEnd"/>
      <w:r>
        <w:t>“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w:t>
      </w:r>
      <w:r w:rsidR="000714B0">
        <w:t>Akkolade</w:t>
      </w:r>
      <w:r>
        <w:t xml:space="preserve"> schließt die Konfiguration ab. Dieses Verzeichnis kann nun verlassen werden. Nun wird der Befehl „</w:t>
      </w:r>
      <w:proofErr w:type="spellStart"/>
      <w:r>
        <w:t>sudo</w:t>
      </w:r>
      <w:proofErr w:type="spellEnd"/>
      <w:r>
        <w:t xml:space="preserve"> </w:t>
      </w:r>
      <w:proofErr w:type="spellStart"/>
      <w:r>
        <w:t>cp</w:t>
      </w:r>
      <w:proofErr w:type="spellEnd"/>
      <w:r>
        <w:t xml:space="preserve"> /</w:t>
      </w:r>
      <w:proofErr w:type="spellStart"/>
      <w:r>
        <w:t>etc</w:t>
      </w:r>
      <w:proofErr w:type="spellEnd"/>
      <w:r>
        <w:t>/bind/</w:t>
      </w:r>
      <w:proofErr w:type="spellStart"/>
      <w:r>
        <w:t>db.local</w:t>
      </w:r>
      <w:proofErr w:type="spellEnd"/>
      <w:r>
        <w:t xml:space="preserve"> /</w:t>
      </w:r>
      <w:proofErr w:type="spellStart"/>
      <w:r>
        <w:t>etc</w:t>
      </w:r>
      <w:proofErr w:type="spellEnd"/>
      <w:r>
        <w:t>/bind/db.angerer.com“ angewendet, um die Datei „</w:t>
      </w:r>
      <w:proofErr w:type="spellStart"/>
      <w:proofErr w:type="gramStart"/>
      <w:r>
        <w:t>db.local</w:t>
      </w:r>
      <w:proofErr w:type="spellEnd"/>
      <w:proofErr w:type="gramEnd"/>
      <w:r>
        <w:t>“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 xml:space="preserve">Anschließend wird das Verzeichnis unter „nano /etc/bind/db.angerer.com“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3CC0A60D" w:rsidR="00A27402" w:rsidRDefault="00A27402" w:rsidP="00192B39">
      <w:pPr>
        <w:pStyle w:val="Beschriftung"/>
      </w:pPr>
      <w:bookmarkStart w:id="63" w:name="_Toc130493906"/>
      <w:r>
        <w:t xml:space="preserve">Abbildung </w:t>
      </w:r>
      <w:r w:rsidR="00BA50E6">
        <w:fldChar w:fldCharType="begin"/>
      </w:r>
      <w:r w:rsidR="00BA50E6">
        <w:instrText xml:space="preserve"> SEQ Abbildung \* ARABIC </w:instrText>
      </w:r>
      <w:r w:rsidR="00BA50E6">
        <w:fldChar w:fldCharType="separate"/>
      </w:r>
      <w:r w:rsidR="00A73E94">
        <w:rPr>
          <w:noProof/>
        </w:rPr>
        <w:t>24</w:t>
      </w:r>
      <w:r w:rsidR="00BA50E6">
        <w:rPr>
          <w:noProof/>
        </w:rPr>
        <w:fldChar w:fldCharType="end"/>
      </w:r>
      <w:r>
        <w:t xml:space="preserve"> Einstellung im Verzeichnis /etc/bind/db.angerer.com</w:t>
      </w:r>
      <w:bookmarkEnd w:id="63"/>
    </w:p>
    <w:p w14:paraId="7E9F79CC" w14:textId="5CDF5524" w:rsidR="00A27402" w:rsidRDefault="00EF7881" w:rsidP="00A93C83">
      <w:r>
        <w:t>„</w:t>
      </w:r>
      <w:r w:rsidR="00A27402">
        <w:t>$TTL 604800</w:t>
      </w:r>
      <w:r>
        <w:t>“</w:t>
      </w:r>
      <w:r w:rsidR="00A27402">
        <w:t xml:space="preserve"> gibt an, dass der DNS-Server lokale Kopien der DNS-Einträge 6048000 Sekunden, bzw. eine Woche lang im Cache speichert. Nach dieser Woche wäre ein erneutes Abrufen der Einträge nötig. Die darauffolgende Zeile bestimmt, dass der Server „angerer.com“ der </w:t>
      </w:r>
      <w:r w:rsidR="00A27402" w:rsidRPr="00A93C83">
        <w:t>SOA-Server</w:t>
      </w:r>
      <w:r w:rsidR="00A27402">
        <w:t xml:space="preserve"> und der </w:t>
      </w:r>
      <w:r w:rsidR="00466D1C">
        <w:t>„</w:t>
      </w:r>
      <w:r w:rsidR="00A27402">
        <w:t>root.angerer.com</w:t>
      </w:r>
      <w:r w:rsidR="00466D1C">
        <w:t>“</w:t>
      </w:r>
      <w:r w:rsidR="00A27402">
        <w:t xml:space="preserve"> der Verantwortliche ist. Serial ist die Versionsnummer der erstellten DNS-Zone. Durch diese Nummer wird sichergestellt, dass DNS-Clients immer die neusten Informationen vom DNS-Server erhalten. Die Refresh-Dauer gibt an, dass der </w:t>
      </w:r>
      <w:r w:rsidR="007F62E7">
        <w:t>„</w:t>
      </w:r>
      <w:r w:rsidR="00A27402">
        <w:t>angerer.com</w:t>
      </w:r>
      <w:r w:rsidR="007F62E7">
        <w:t>“</w:t>
      </w:r>
      <w:r w:rsidR="00A27402">
        <w:t xml:space="preserve"> Server mindestens einmal wöchentlich aktualisiert werden muss, um immer auf neuster Informationsebene zu sein. „86400 ;Retry“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 xml:space="preserve">die Adresse mit der der Domainname „angerer.com“ verknüpft ist angegeben - in diesem Fall: 192.168.1.10. Die vorletzte Zeile gibt einen AAAA-Eintrag für „root.angerer.com“ an. Das bedeutet, dass eine IPv6-Loopback-Adresse nun definiert ist. </w:t>
      </w:r>
      <w:proofErr w:type="gramStart"/>
      <w:r>
        <w:t>„::</w:t>
      </w:r>
      <w:proofErr w:type="gramEnd"/>
      <w:r>
        <w:t>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4A958AB6" w:rsidR="00A27402" w:rsidRDefault="00A27402" w:rsidP="00192B39">
      <w:pPr>
        <w:pStyle w:val="Beschriftung"/>
        <w:rPr>
          <w:noProof/>
        </w:rPr>
      </w:pPr>
      <w:bookmarkStart w:id="64" w:name="_Toc130493907"/>
      <w:r>
        <w:t xml:space="preserve">Abbildung </w:t>
      </w:r>
      <w:r w:rsidR="00BA50E6">
        <w:fldChar w:fldCharType="begin"/>
      </w:r>
      <w:r w:rsidR="00BA50E6">
        <w:instrText xml:space="preserve"> SEQ Abbildung \* ARABIC </w:instrText>
      </w:r>
      <w:r w:rsidR="00BA50E6">
        <w:fldChar w:fldCharType="separate"/>
      </w:r>
      <w:r w:rsidR="00A73E94">
        <w:rPr>
          <w:noProof/>
        </w:rPr>
        <w:t>25</w:t>
      </w:r>
      <w:r w:rsidR="00BA50E6">
        <w:rPr>
          <w:noProof/>
        </w:rPr>
        <w:fldChar w:fldCharType="end"/>
      </w:r>
      <w:r>
        <w:t xml:space="preserve"> </w:t>
      </w:r>
      <w:r w:rsidRPr="00237B03">
        <w:t>Einstellung im Verzeichnis /etc/bind/</w:t>
      </w:r>
      <w:r>
        <w:t>named.conf.local</w:t>
      </w:r>
      <w:bookmarkEnd w:id="64"/>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73596368"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1B39A204" w:rsidR="00A27402" w:rsidRPr="005D5C4F" w:rsidRDefault="00A27402" w:rsidP="00192B39">
      <w:pPr>
        <w:pStyle w:val="Beschriftung"/>
        <w:rPr>
          <w:lang w:val="de-AT"/>
        </w:rPr>
      </w:pPr>
      <w:bookmarkStart w:id="65" w:name="_Toc130493908"/>
      <w:r>
        <w:t xml:space="preserve">Abbildung </w:t>
      </w:r>
      <w:r w:rsidR="00BA50E6">
        <w:fldChar w:fldCharType="begin"/>
      </w:r>
      <w:r w:rsidR="00BA50E6">
        <w:instrText xml:space="preserve"> SEQ Abbildung \* ARABIC </w:instrText>
      </w:r>
      <w:r w:rsidR="00BA50E6">
        <w:fldChar w:fldCharType="separate"/>
      </w:r>
      <w:r w:rsidR="00A73E94">
        <w:rPr>
          <w:noProof/>
        </w:rPr>
        <w:t>26</w:t>
      </w:r>
      <w:r w:rsidR="00BA50E6">
        <w:rPr>
          <w:noProof/>
        </w:rPr>
        <w:fldChar w:fldCharType="end"/>
      </w:r>
      <w:r>
        <w:t xml:space="preserve"> </w:t>
      </w:r>
      <w:r w:rsidRPr="00AF4AB8">
        <w:t>Einstellung im Verzeichnis /etc/bi</w:t>
      </w:r>
      <w:r>
        <w:t>nd/db.10</w:t>
      </w:r>
      <w:bookmarkEnd w:id="65"/>
    </w:p>
    <w:p w14:paraId="70E3A350" w14:textId="2E329B94" w:rsidR="00A27402" w:rsidRDefault="007F62E7" w:rsidP="00A27402">
      <w:r>
        <w:t>„</w:t>
      </w:r>
      <w:r w:rsidR="002E2473">
        <w:t>$</w:t>
      </w:r>
      <w:r w:rsidR="00A27402">
        <w:t>TTL</w:t>
      </w:r>
      <w:r>
        <w:t>“</w:t>
      </w:r>
      <w:r w:rsidR="00A27402">
        <w:t xml:space="preserve"> ist gleich wie unter </w:t>
      </w:r>
      <w:r>
        <w:t>„</w:t>
      </w:r>
      <w:r w:rsidR="00A27402">
        <w:t>db.angerer.com</w:t>
      </w:r>
      <w:r>
        <w:t>“</w:t>
      </w:r>
      <w:r w:rsidR="00A27402">
        <w:t xml:space="preserve"> definiert. Die nächste Zeile gibt Auskunft über die Zone und den Server, der für die Verwaltung der jeweiligen Zone verantwortlich ist. Hier ist das „@“ Platzhalter für den vorher in Datei „/etc/bind/named.conf.local“ Namen der Zone.</w:t>
      </w:r>
    </w:p>
    <w:p w14:paraId="67FD225B" w14:textId="6DF1D521" w:rsidR="00A27402" w:rsidRPr="005D5C4F" w:rsidRDefault="00A27402" w:rsidP="00A27402">
      <w:pPr>
        <w:rPr>
          <w:lang w:val="de-AT"/>
        </w:rPr>
      </w:pPr>
      <w:r>
        <w:t>Die vorletzte Zeile weist den Namenserver „</w:t>
      </w:r>
      <w:proofErr w:type="spellStart"/>
      <w:r>
        <w:t>ns</w:t>
      </w:r>
      <w:proofErr w:type="spellEnd"/>
      <w:r>
        <w:t xml:space="preserve">“ als </w:t>
      </w:r>
      <w:r w:rsidR="00D27716">
        <w:t>autoritativer</w:t>
      </w:r>
      <w:r>
        <w:t xml:space="preserve"> Name</w:t>
      </w:r>
      <w:r w:rsidR="006F266A">
        <w:t>n</w:t>
      </w:r>
      <w:r>
        <w:t>server für die in der Datei „</w:t>
      </w:r>
      <w:proofErr w:type="spellStart"/>
      <w:r>
        <w:t>named.</w:t>
      </w:r>
      <w:proofErr w:type="gramStart"/>
      <w:r>
        <w:t>conf.local</w:t>
      </w:r>
      <w:proofErr w:type="spellEnd"/>
      <w:proofErr w:type="gramEnd"/>
      <w:r>
        <w:t>“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6" w:name="_Toc130494837"/>
      <w:r>
        <w:lastRenderedPageBreak/>
        <w:t>Normaler Benutzer</w:t>
      </w:r>
      <w:bookmarkEnd w:id="66"/>
      <w:r>
        <w:t xml:space="preserve"> </w:t>
      </w:r>
    </w:p>
    <w:p w14:paraId="71787688" w14:textId="6235FFF2"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“sudo”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87309A">
        <w:t>27</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3B194B52" w:rsidR="00C607F8" w:rsidRPr="000B1F59" w:rsidRDefault="00C607F8" w:rsidP="00C607F8">
      <w:r w:rsidRPr="42152671">
        <w:t xml:space="preserve">Danach wird nach einem neuen Passwort für den User </w:t>
      </w:r>
      <w:r w:rsidR="0087309A">
        <w:t>„</w:t>
      </w:r>
      <w:proofErr w:type="spellStart"/>
      <w:r w:rsidRPr="42152671">
        <w:t>angerer</w:t>
      </w:r>
      <w:proofErr w:type="spellEnd"/>
      <w:r w:rsidR="0087309A">
        <w:t>“</w:t>
      </w:r>
      <w:r w:rsidRPr="42152671">
        <w:t xml:space="preserve">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26CF00E3" w:rsidR="00020C14" w:rsidRDefault="00DD4B3E" w:rsidP="00192B39">
      <w:pPr>
        <w:pStyle w:val="Beschriftung"/>
      </w:pPr>
      <w:r>
        <w:t xml:space="preserve">  </w:t>
      </w:r>
      <w:bookmarkStart w:id="67" w:name="_Toc130493909"/>
      <w:r w:rsidR="003400D1">
        <w:t xml:space="preserve">Abbildung </w:t>
      </w:r>
      <w:r w:rsidR="00BA50E6">
        <w:fldChar w:fldCharType="begin"/>
      </w:r>
      <w:r w:rsidR="00BA50E6">
        <w:instrText xml:space="preserve"> SEQ Abbildung \* ARABIC </w:instrText>
      </w:r>
      <w:r w:rsidR="00BA50E6">
        <w:fldChar w:fldCharType="separate"/>
      </w:r>
      <w:r w:rsidR="00A73E94">
        <w:rPr>
          <w:noProof/>
        </w:rPr>
        <w:t>27</w:t>
      </w:r>
      <w:r w:rsidR="00BA50E6">
        <w:rPr>
          <w:noProof/>
        </w:rPr>
        <w:fldChar w:fldCharType="end"/>
      </w:r>
      <w:r w:rsidR="003400D1">
        <w:t xml:space="preserve"> normaler Benutzer; Initialisierung</w:t>
      </w:r>
      <w:bookmarkEnd w:id="67"/>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02BDA361" w:rsidR="00C607F8" w:rsidRDefault="00C607F8" w:rsidP="00192B39">
      <w:pPr>
        <w:pStyle w:val="Beschriftung"/>
      </w:pPr>
      <w:bookmarkStart w:id="68" w:name="_Toc130493910"/>
      <w:r>
        <w:t xml:space="preserve">Abbildung </w:t>
      </w:r>
      <w:r w:rsidR="00BA50E6">
        <w:fldChar w:fldCharType="begin"/>
      </w:r>
      <w:r w:rsidR="00BA50E6">
        <w:instrText xml:space="preserve"> SEQ Abbildung \* ARABIC </w:instrText>
      </w:r>
      <w:r w:rsidR="00BA50E6">
        <w:fldChar w:fldCharType="separate"/>
      </w:r>
      <w:r w:rsidR="00A73E94">
        <w:rPr>
          <w:noProof/>
        </w:rPr>
        <w:t>28</w:t>
      </w:r>
      <w:r w:rsidR="00BA50E6">
        <w:rPr>
          <w:noProof/>
        </w:rPr>
        <w:fldChar w:fldCharType="end"/>
      </w:r>
      <w:r>
        <w:t xml:space="preserve"> normaler Benutzer; Login</w:t>
      </w:r>
      <w:bookmarkEnd w:id="68"/>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9" w:name="_Toc130494838"/>
      <w:r>
        <w:lastRenderedPageBreak/>
        <w:t>Active Directory</w:t>
      </w:r>
      <w:bookmarkEnd w:id="69"/>
    </w:p>
    <w:p w14:paraId="49EFBCAE" w14:textId="0FCB7F79"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00DC7AB9">
        <w:rPr>
          <w:noProof/>
        </w:rPr>
        <w:t>„</w:t>
      </w:r>
      <w:proofErr w:type="spellStart"/>
      <w:r w:rsidRPr="00000B53">
        <w:t>cat</w:t>
      </w:r>
      <w:proofErr w:type="spellEnd"/>
      <w:r w:rsidRPr="00000B53">
        <w:t>/</w:t>
      </w:r>
      <w:proofErr w:type="spellStart"/>
      <w:r w:rsidRPr="00000B53">
        <w:t>etc</w:t>
      </w:r>
      <w:proofErr w:type="spellEnd"/>
      <w:r w:rsidRPr="00000B53">
        <w:t>/</w:t>
      </w:r>
      <w:proofErr w:type="spellStart"/>
      <w:r w:rsidRPr="00000B53">
        <w:t>resolv.conf</w:t>
      </w:r>
      <w:proofErr w:type="spellEnd"/>
      <w:r w:rsidR="00DC7AB9">
        <w:rPr>
          <w:noProof/>
        </w:rPr>
        <w:t>“</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20D5DE37" w:rsidR="00441340" w:rsidRPr="00DD4B3E" w:rsidRDefault="00441340" w:rsidP="00192B39">
      <w:pPr>
        <w:pStyle w:val="Beschriftung"/>
      </w:pPr>
      <w:bookmarkStart w:id="70" w:name="_Toc130493911"/>
      <w:r w:rsidRPr="00DD4B3E">
        <w:t xml:space="preserve">Abbildung </w:t>
      </w:r>
      <w:r w:rsidR="00BA50E6">
        <w:fldChar w:fldCharType="begin"/>
      </w:r>
      <w:r w:rsidR="00BA50E6">
        <w:instrText xml:space="preserve"> SEQ Abbildung \* ARABIC </w:instrText>
      </w:r>
      <w:r w:rsidR="00BA50E6">
        <w:fldChar w:fldCharType="separate"/>
      </w:r>
      <w:r w:rsidR="00A73E94">
        <w:rPr>
          <w:noProof/>
        </w:rPr>
        <w:t>29</w:t>
      </w:r>
      <w:r w:rsidR="00BA50E6">
        <w:rPr>
          <w:noProof/>
        </w:rPr>
        <w:fldChar w:fldCharType="end"/>
      </w:r>
      <w:r w:rsidRPr="00DD4B3E">
        <w:t xml:space="preserve"> Hostname Konfirmation</w:t>
      </w:r>
      <w:bookmarkEnd w:id="70"/>
    </w:p>
    <w:p w14:paraId="4A36507D" w14:textId="77777777" w:rsidR="00441340" w:rsidRPr="00000B53" w:rsidRDefault="00441340" w:rsidP="00441340">
      <w:pPr>
        <w:rPr>
          <w:noProof/>
        </w:rPr>
      </w:pPr>
    </w:p>
    <w:p w14:paraId="340072CF" w14:textId="768A2680"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11B101" w14:textId="201A4BE0"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w:t>
      </w:r>
      <w:r w:rsidR="00BB22B4">
        <w:rPr>
          <w:noProof/>
        </w:rPr>
        <w:t>D</w:t>
      </w:r>
      <w:r w:rsidRPr="00000B53">
        <w:rPr>
          <w:noProof/>
        </w:rPr>
        <w:t>omain Konfiguration, und benötigte Packages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7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60CF3076" w:rsidR="00441340" w:rsidRPr="009F5108" w:rsidRDefault="00C71347" w:rsidP="00192B39">
      <w:pPr>
        <w:pStyle w:val="Beschriftung"/>
        <w:rPr>
          <w:lang w:val="en-US"/>
        </w:rPr>
      </w:pPr>
      <w:bookmarkStart w:id="71" w:name="_Toc130493912"/>
      <w:r w:rsidRPr="009F5108">
        <w:rPr>
          <w:lang w:val="en-US"/>
        </w:rPr>
        <w:t xml:space="preserve">Abbildung </w:t>
      </w:r>
      <w:r>
        <w:fldChar w:fldCharType="begin"/>
      </w:r>
      <w:r w:rsidRPr="009F5108">
        <w:rPr>
          <w:lang w:val="en-US"/>
        </w:rPr>
        <w:instrText xml:space="preserve"> SEQ Abbildung \* ARABIC </w:instrText>
      </w:r>
      <w:r>
        <w:fldChar w:fldCharType="separate"/>
      </w:r>
      <w:r w:rsidR="00A73E94" w:rsidRPr="009F5108">
        <w:rPr>
          <w:lang w:val="en-US"/>
        </w:rPr>
        <w:t>30</w:t>
      </w:r>
      <w:r>
        <w:fldChar w:fldCharType="end"/>
      </w:r>
      <w:r w:rsidRPr="009F5108">
        <w:rPr>
          <w:lang w:val="en-US"/>
        </w:rPr>
        <w:t xml:space="preserve"> Domain Konfiguration von Active Directory</w:t>
      </w:r>
      <w:bookmarkEnd w:id="71"/>
    </w:p>
    <w:p w14:paraId="5AFA511C" w14:textId="77777777" w:rsidR="00441340" w:rsidRPr="009F5108" w:rsidRDefault="00441340" w:rsidP="00441340">
      <w:pPr>
        <w:rPr>
          <w:lang w:val="en-US"/>
        </w:rPr>
      </w:pPr>
    </w:p>
    <w:p w14:paraId="3E14F180" w14:textId="23796631"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w:t>
      </w:r>
      <w:r w:rsidR="00C374B1">
        <w:rPr>
          <w:noProof/>
        </w:rPr>
        <w:t>wird</w:t>
      </w:r>
      <w:r w:rsidRPr="00000B53">
        <w:rPr>
          <w:noProof/>
        </w:rPr>
        <w:t xml:space="preserve"> die Anwendung </w:t>
      </w:r>
      <w:r w:rsidR="00C374B1">
        <w:rPr>
          <w:noProof/>
        </w:rPr>
        <w:t>geschlossen</w:t>
      </w:r>
      <w:r w:rsidRPr="00000B53">
        <w:rPr>
          <w:noProof/>
        </w:rPr>
        <w:t>.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7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491926DC" w:rsidR="00441340" w:rsidRPr="00000B53" w:rsidRDefault="00694892" w:rsidP="00192B39">
      <w:pPr>
        <w:pStyle w:val="Beschriftung"/>
        <w:rPr>
          <w:noProof/>
        </w:rPr>
      </w:pPr>
      <w:bookmarkStart w:id="72" w:name="_Toc130493913"/>
      <w:r>
        <w:t xml:space="preserve">Abbildung </w:t>
      </w:r>
      <w:r w:rsidR="00BA50E6">
        <w:fldChar w:fldCharType="begin"/>
      </w:r>
      <w:r w:rsidR="00BA50E6">
        <w:instrText xml:space="preserve"> SEQ Abbildung \* ARABIC </w:instrText>
      </w:r>
      <w:r w:rsidR="00BA50E6">
        <w:fldChar w:fldCharType="separate"/>
      </w:r>
      <w:r w:rsidR="00A73E94">
        <w:rPr>
          <w:noProof/>
        </w:rPr>
        <w:t>31</w:t>
      </w:r>
      <w:r w:rsidR="00BA50E6">
        <w:rPr>
          <w:noProof/>
        </w:rPr>
        <w:fldChar w:fldCharType="end"/>
      </w:r>
      <w:r>
        <w:t xml:space="preserve">  Aktivierung PAM-Profil</w:t>
      </w:r>
      <w:bookmarkEnd w:id="72"/>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0B64C777" w:rsidR="00441340" w:rsidRPr="00000B53" w:rsidRDefault="00694892" w:rsidP="00192B39">
      <w:pPr>
        <w:pStyle w:val="Beschriftung"/>
        <w:rPr>
          <w:noProof/>
        </w:rPr>
      </w:pPr>
      <w:bookmarkStart w:id="73" w:name="_Toc130493914"/>
      <w:r>
        <w:t xml:space="preserve">Abbildung </w:t>
      </w:r>
      <w:r w:rsidR="00BA50E6">
        <w:fldChar w:fldCharType="begin"/>
      </w:r>
      <w:r w:rsidR="00BA50E6">
        <w:instrText xml:space="preserve"> SEQ Abbildung \* ARABIC </w:instrText>
      </w:r>
      <w:r w:rsidR="00BA50E6">
        <w:fldChar w:fldCharType="separate"/>
      </w:r>
      <w:r w:rsidR="00A73E94">
        <w:rPr>
          <w:noProof/>
        </w:rPr>
        <w:t>32</w:t>
      </w:r>
      <w:r w:rsidR="00BA50E6">
        <w:rPr>
          <w:noProof/>
        </w:rPr>
        <w:fldChar w:fldCharType="end"/>
      </w:r>
      <w:r>
        <w:t xml:space="preserve"> User Information mit id.ad1.angerer.com</w:t>
      </w:r>
      <w:bookmarkEnd w:id="73"/>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7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6D189BF5" w:rsidR="00441340" w:rsidRPr="00000B53" w:rsidRDefault="001B2554" w:rsidP="00192B39">
      <w:pPr>
        <w:pStyle w:val="Beschriftung"/>
        <w:rPr>
          <w:noProof/>
        </w:rPr>
      </w:pPr>
      <w:bookmarkStart w:id="74" w:name="_Toc130493915"/>
      <w:r>
        <w:t xml:space="preserve">Abbildung </w:t>
      </w:r>
      <w:r w:rsidR="00BA50E6">
        <w:fldChar w:fldCharType="begin"/>
      </w:r>
      <w:r w:rsidR="00BA50E6">
        <w:instrText xml:space="preserve"> SEQ Abbildung \* ARABIC </w:instrText>
      </w:r>
      <w:r w:rsidR="00BA50E6">
        <w:fldChar w:fldCharType="separate"/>
      </w:r>
      <w:r w:rsidR="00A73E94">
        <w:rPr>
          <w:noProof/>
        </w:rPr>
        <w:t>33</w:t>
      </w:r>
      <w:r w:rsidR="00BA50E6">
        <w:rPr>
          <w:noProof/>
        </w:rPr>
        <w:fldChar w:fldCharType="end"/>
      </w:r>
      <w:r>
        <w:t xml:space="preserve"> Statusvergabe AD</w:t>
      </w:r>
      <w:bookmarkEnd w:id="74"/>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w:t>
      </w:r>
      <w:proofErr w:type="gramStart"/>
      <w:r w:rsidRPr="00000B53">
        <w:t>sudoers.d</w:t>
      </w:r>
      <w:proofErr w:type="gramEnd"/>
      <w:r w:rsidRPr="00000B53">
        <w:t>/domain_admins”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5959FD04">
            <wp:extent cx="5578959" cy="198755"/>
            <wp:effectExtent l="0" t="0" r="3175"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74">
                      <a:extLst>
                        <a:ext uri="{28A0092B-C50C-407E-A947-70E740481C1C}">
                          <a14:useLocalDpi xmlns:a14="http://schemas.microsoft.com/office/drawing/2010/main" val="0"/>
                        </a:ext>
                      </a:extLst>
                    </a:blip>
                    <a:srcRect t="3709" b="91875"/>
                    <a:stretch/>
                  </pic:blipFill>
                  <pic:spPr bwMode="auto">
                    <a:xfrm>
                      <a:off x="0" y="0"/>
                      <a:ext cx="5585040" cy="198972"/>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29F45024" w:rsidR="005F157D" w:rsidRPr="00000B53" w:rsidRDefault="005F157D" w:rsidP="00192B39">
      <w:pPr>
        <w:pStyle w:val="Beschriftung"/>
        <w:rPr>
          <w:noProof/>
        </w:rPr>
      </w:pPr>
      <w:bookmarkStart w:id="75" w:name="_Toc130493916"/>
      <w:r>
        <w:t xml:space="preserve">Abbildung </w:t>
      </w:r>
      <w:r w:rsidR="00BA50E6">
        <w:fldChar w:fldCharType="begin"/>
      </w:r>
      <w:r w:rsidR="00BA50E6">
        <w:instrText xml:space="preserve"> SEQ Abbildung \* ARABIC </w:instrText>
      </w:r>
      <w:r w:rsidR="00BA50E6">
        <w:fldChar w:fldCharType="separate"/>
      </w:r>
      <w:r w:rsidR="00A73E94">
        <w:rPr>
          <w:noProof/>
        </w:rPr>
        <w:t>34</w:t>
      </w:r>
      <w:r w:rsidR="00BA50E6">
        <w:rPr>
          <w:noProof/>
        </w:rPr>
        <w:fldChar w:fldCharType="end"/>
      </w:r>
      <w:r>
        <w:t xml:space="preserve"> Rechtevergabe</w:t>
      </w:r>
      <w:bookmarkEnd w:id="75"/>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5"/>
                    <a:stretch>
                      <a:fillRect/>
                    </a:stretch>
                  </pic:blipFill>
                  <pic:spPr>
                    <a:xfrm>
                      <a:off x="0" y="0"/>
                      <a:ext cx="5579745" cy="1019810"/>
                    </a:xfrm>
                    <a:prstGeom prst="rect">
                      <a:avLst/>
                    </a:prstGeom>
                  </pic:spPr>
                </pic:pic>
              </a:graphicData>
            </a:graphic>
          </wp:inline>
        </w:drawing>
      </w:r>
    </w:p>
    <w:p w14:paraId="23BC95FE" w14:textId="34D139AD" w:rsidR="009609A0" w:rsidRPr="00C71347" w:rsidRDefault="00424AAF" w:rsidP="00192B39">
      <w:pPr>
        <w:pStyle w:val="Beschriftung"/>
        <w:rPr>
          <w:lang w:val="de-AT"/>
        </w:rPr>
      </w:pPr>
      <w:bookmarkStart w:id="76" w:name="_Toc130493917"/>
      <w:r>
        <w:t xml:space="preserve">Abbildung </w:t>
      </w:r>
      <w:r w:rsidR="00BA50E6">
        <w:fldChar w:fldCharType="begin"/>
      </w:r>
      <w:r w:rsidR="00BA50E6">
        <w:instrText xml:space="preserve"> SEQ Abbildung \* ARABIC </w:instrText>
      </w:r>
      <w:r w:rsidR="00BA50E6">
        <w:fldChar w:fldCharType="separate"/>
      </w:r>
      <w:r w:rsidR="00A73E94">
        <w:rPr>
          <w:noProof/>
        </w:rPr>
        <w:t>35</w:t>
      </w:r>
      <w:r w:rsidR="00BA50E6">
        <w:rPr>
          <w:noProof/>
        </w:rPr>
        <w:fldChar w:fldCharType="end"/>
      </w:r>
      <w:r>
        <w:t xml:space="preserve"> SSH-Test für den Zugriff</w:t>
      </w:r>
      <w:bookmarkEnd w:id="76"/>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7" w:name="_Toc130494839"/>
      <w:r>
        <w:lastRenderedPageBreak/>
        <w:t>Firewall</w:t>
      </w:r>
      <w:bookmarkEnd w:id="7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Das Standard Firewall System für Ubuntu ist ufw</w:t>
      </w:r>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2924051D"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w:t>
      </w:r>
      <w:r w:rsidR="004F375E">
        <w:rPr>
          <w:lang w:val="de-AT"/>
        </w:rPr>
        <w:t>,</w:t>
      </w:r>
      <w:r w:rsidRPr="159227C0">
        <w:rPr>
          <w:lang w:val="de-AT"/>
        </w:rPr>
        <w:t xml:space="preserve">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6">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00702F1F" w14:textId="77777777" w:rsidR="00AA4941" w:rsidRDefault="00E468DC" w:rsidP="00E06837">
      <w:pPr>
        <w:pStyle w:val="Beschriftung"/>
      </w:pPr>
      <w:bookmarkStart w:id="78" w:name="_Toc130493918"/>
      <w:r>
        <w:t xml:space="preserve">Abbildung </w:t>
      </w:r>
      <w:r w:rsidR="00BA50E6">
        <w:fldChar w:fldCharType="begin"/>
      </w:r>
      <w:r w:rsidR="00BA50E6">
        <w:instrText xml:space="preserve"> SEQ Abbildung \* ARABIC </w:instrText>
      </w:r>
      <w:r w:rsidR="00BA50E6">
        <w:fldChar w:fldCharType="separate"/>
      </w:r>
      <w:r w:rsidR="00A73E94">
        <w:rPr>
          <w:noProof/>
        </w:rPr>
        <w:t>36</w:t>
      </w:r>
      <w:r w:rsidR="00BA50E6">
        <w:rPr>
          <w:noProof/>
        </w:rP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rsidR="00DC126A">
        <w:t xml:space="preserve"> </w:t>
      </w:r>
    </w:p>
    <w:p w14:paraId="25436969" w14:textId="0D1BD968" w:rsidR="00E06837" w:rsidRDefault="00DC126A" w:rsidP="00E06837">
      <w:pPr>
        <w:pStyle w:val="Beschriftung"/>
        <w:rPr>
          <w:lang w:val="de-AT"/>
        </w:rPr>
      </w:pPr>
      <w:r w:rsidRPr="00DC126A">
        <w:rPr>
          <w:lang w:val="de-AT"/>
        </w:rPr>
        <w:t>Es werden die wichtigsten Daten zum Status der Firewall angezeigt.</w:t>
      </w:r>
      <w:bookmarkEnd w:id="78"/>
    </w:p>
    <w:p w14:paraId="3A605100" w14:textId="794CFA79" w:rsidR="005F157D" w:rsidRPr="00E06837" w:rsidRDefault="00E06837" w:rsidP="00E06837">
      <w:pPr>
        <w:suppressAutoHyphens w:val="0"/>
        <w:spacing w:after="0" w:line="240" w:lineRule="auto"/>
        <w:jc w:val="left"/>
        <w:rPr>
          <w:b/>
          <w:bCs/>
          <w:sz w:val="18"/>
          <w:szCs w:val="18"/>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6E393F03">
            <wp:extent cx="5723407" cy="2006221"/>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6">
                      <a:extLst>
                        <a:ext uri="{28A0092B-C50C-407E-A947-70E740481C1C}">
                          <a14:useLocalDpi xmlns:a14="http://schemas.microsoft.com/office/drawing/2010/main" val="0"/>
                        </a:ext>
                      </a:extLst>
                    </a:blip>
                    <a:srcRect t="52578" b="979"/>
                    <a:stretch/>
                  </pic:blipFill>
                  <pic:spPr bwMode="auto">
                    <a:xfrm>
                      <a:off x="0" y="0"/>
                      <a:ext cx="5771304" cy="2023010"/>
                    </a:xfrm>
                    <a:prstGeom prst="rect">
                      <a:avLst/>
                    </a:prstGeom>
                    <a:noFill/>
                    <a:ln>
                      <a:noFill/>
                    </a:ln>
                    <a:extLst>
                      <a:ext uri="{53640926-AAD7-44D8-BBD7-CCE9431645EC}">
                        <a14:shadowObscured xmlns:a14="http://schemas.microsoft.com/office/drawing/2010/main"/>
                      </a:ext>
                    </a:extLst>
                  </pic:spPr>
                </pic:pic>
              </a:graphicData>
            </a:graphic>
          </wp:inline>
        </w:drawing>
      </w:r>
    </w:p>
    <w:p w14:paraId="10510388" w14:textId="116F28C8" w:rsidR="00466C77" w:rsidRDefault="00FB6AC7" w:rsidP="00DC126A">
      <w:pPr>
        <w:pStyle w:val="Beschriftung"/>
        <w:rPr>
          <w:lang w:val="de-AT"/>
        </w:rPr>
      </w:pPr>
      <w:bookmarkStart w:id="79" w:name="_Toc130493919"/>
      <w:r>
        <w:t xml:space="preserve">Abbildung </w:t>
      </w:r>
      <w:r w:rsidR="00BA50E6">
        <w:fldChar w:fldCharType="begin"/>
      </w:r>
      <w:r w:rsidR="00BA50E6">
        <w:instrText xml:space="preserve"> SEQ Abbildung \* ARABIC </w:instrText>
      </w:r>
      <w:r w:rsidR="00BA50E6">
        <w:fldChar w:fldCharType="separate"/>
      </w:r>
      <w:r w:rsidR="00A73E94">
        <w:rPr>
          <w:noProof/>
        </w:rPr>
        <w:t>37</w:t>
      </w:r>
      <w:r w:rsidR="00BA50E6">
        <w:rPr>
          <w:noProof/>
        </w:rP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rsidR="00C443B7">
        <w:t xml:space="preserve"> verbose</w:t>
      </w:r>
      <w:r w:rsidR="00DC126A">
        <w:t xml:space="preserve"> </w:t>
      </w:r>
      <w:r w:rsidR="00DC126A" w:rsidRPr="00DC126A">
        <w:rPr>
          <w:lang w:val="de-AT"/>
        </w:rPr>
        <w:t>Detaillierte Auflistung der Firewall-Daten</w:t>
      </w:r>
      <w:bookmarkEnd w:id="79"/>
    </w:p>
    <w:p w14:paraId="6B3E879C" w14:textId="77777777" w:rsidR="00DC126A" w:rsidRPr="00DC126A" w:rsidRDefault="00DC126A" w:rsidP="00DC126A">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7">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046B31A9" w14:textId="30A541D1" w:rsidR="00DC126A" w:rsidRPr="00DC126A" w:rsidRDefault="00FB6AC7" w:rsidP="00DC126A">
      <w:pPr>
        <w:pStyle w:val="Beschriftung"/>
      </w:pPr>
      <w:bookmarkStart w:id="80" w:name="_Toc130493920"/>
      <w:r>
        <w:t xml:space="preserve">Abbildung </w:t>
      </w:r>
      <w:r w:rsidR="00BA50E6">
        <w:fldChar w:fldCharType="begin"/>
      </w:r>
      <w:r w:rsidR="00BA50E6">
        <w:instrText xml:space="preserve"> SEQ Abbildung \* ARABIC </w:instrText>
      </w:r>
      <w:r w:rsidR="00BA50E6">
        <w:fldChar w:fldCharType="separate"/>
      </w:r>
      <w:r w:rsidR="00A73E94">
        <w:rPr>
          <w:noProof/>
        </w:rPr>
        <w:t>38</w:t>
      </w:r>
      <w:r w:rsidR="00BA50E6">
        <w:rPr>
          <w:noProof/>
        </w:rP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proofErr w:type="spellEnd"/>
      <w:r w:rsidR="00DC126A">
        <w:t xml:space="preserve"> - </w:t>
      </w:r>
      <w:r w:rsidR="00DC126A" w:rsidRPr="00DC126A">
        <w:t>Zeigt die Liste gleich wie Punkt a) an, mit dem Unterschied, dass die Tabelle nummeriert, angezeigt wird</w:t>
      </w:r>
      <w:bookmarkEnd w:id="80"/>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8"/>
          <w:pgSz w:w="11906" w:h="16838"/>
          <w:pgMar w:top="1418" w:right="1418" w:bottom="1418" w:left="1701" w:header="720" w:footer="720" w:gutter="0"/>
          <w:cols w:space="708"/>
          <w:docGrid w:linePitch="360"/>
        </w:sectPr>
      </w:pPr>
    </w:p>
    <w:p w14:paraId="419F2713" w14:textId="503A200D" w:rsidR="006F34A0" w:rsidRPr="00CD281A" w:rsidRDefault="006F34A0">
      <w:pPr>
        <w:pStyle w:val="berschrift1"/>
        <w:numPr>
          <w:ilvl w:val="0"/>
          <w:numId w:val="1"/>
        </w:numPr>
        <w:tabs>
          <w:tab w:val="left" w:pos="432"/>
        </w:tabs>
      </w:pPr>
      <w:bookmarkStart w:id="81" w:name="_Toc130494840"/>
      <w:r>
        <w:lastRenderedPageBreak/>
        <w:t>Erklärung der Eigenständigkeit der Arbeit</w:t>
      </w:r>
      <w:bookmarkEnd w:id="14"/>
      <w:bookmarkEnd w:id="8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2" w:name="OLE_LINK48"/>
      <w:bookmarkStart w:id="83" w:name="OLE_LINK49"/>
      <w:bookmarkStart w:id="8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2"/>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3"/>
        <w:bookmarkEnd w:id="8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38D2D246" w:rsidR="00B316AF" w:rsidRDefault="00790F13" w:rsidP="00790F13">
      <w:pPr>
        <w:tabs>
          <w:tab w:val="left" w:pos="6530"/>
        </w:tabs>
        <w:suppressAutoHyphens w:val="0"/>
        <w:spacing w:after="0" w:line="240" w:lineRule="auto"/>
        <w:jc w:val="left"/>
      </w:pPr>
      <w:r>
        <w:tab/>
      </w: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9"/>
          <w:pgSz w:w="11906" w:h="16838"/>
          <w:pgMar w:top="1418" w:right="1418" w:bottom="1418" w:left="1701" w:header="720" w:footer="720" w:gutter="0"/>
          <w:cols w:space="708"/>
          <w:docGrid w:linePitch="360"/>
        </w:sectPr>
      </w:pPr>
    </w:p>
    <w:p w14:paraId="3ADDDB52" w14:textId="31B3A2BA" w:rsidR="00853F61" w:rsidRDefault="00895840" w:rsidP="00C27459">
      <w:pPr>
        <w:pStyle w:val="Titel"/>
      </w:pPr>
      <w:bookmarkStart w:id="85" w:name="_Toc130494841"/>
      <w:bookmarkEnd w:id="7"/>
      <w:r>
        <w:lastRenderedPageBreak/>
        <w:t>Abbildungsverzeichnis</w:t>
      </w:r>
      <w:bookmarkEnd w:id="85"/>
    </w:p>
    <w:p w14:paraId="6CCA970C" w14:textId="0E76F955" w:rsidR="00790F13"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80" w:anchor="_Toc130493883" w:history="1">
        <w:r w:rsidR="00790F13" w:rsidRPr="0014757A">
          <w:rPr>
            <w:rStyle w:val="Hyperlink"/>
            <w:noProof/>
          </w:rPr>
          <w:t>Abbildung 1 Zeichnung eines DHCP-Paketes</w:t>
        </w:r>
        <w:r w:rsidR="00790F13">
          <w:rPr>
            <w:noProof/>
            <w:webHidden/>
          </w:rPr>
          <w:tab/>
        </w:r>
        <w:r w:rsidR="00790F13">
          <w:rPr>
            <w:noProof/>
            <w:webHidden/>
          </w:rPr>
          <w:fldChar w:fldCharType="begin"/>
        </w:r>
        <w:r w:rsidR="00790F13">
          <w:rPr>
            <w:noProof/>
            <w:webHidden/>
          </w:rPr>
          <w:instrText xml:space="preserve"> PAGEREF _Toc130493883 \h </w:instrText>
        </w:r>
        <w:r w:rsidR="00790F13">
          <w:rPr>
            <w:noProof/>
            <w:webHidden/>
          </w:rPr>
        </w:r>
        <w:r w:rsidR="00790F13">
          <w:rPr>
            <w:noProof/>
            <w:webHidden/>
          </w:rPr>
          <w:fldChar w:fldCharType="separate"/>
        </w:r>
        <w:r w:rsidR="00790F13">
          <w:rPr>
            <w:noProof/>
            <w:webHidden/>
          </w:rPr>
          <w:t>4</w:t>
        </w:r>
        <w:r w:rsidR="00790F13">
          <w:rPr>
            <w:noProof/>
            <w:webHidden/>
          </w:rPr>
          <w:fldChar w:fldCharType="end"/>
        </w:r>
      </w:hyperlink>
    </w:p>
    <w:p w14:paraId="3311AA09" w14:textId="256DFB20"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81" w:anchor="_Toc130493884" w:history="1">
        <w:r w:rsidR="00790F13" w:rsidRPr="0014757A">
          <w:rPr>
            <w:rStyle w:val="Hyperlink"/>
            <w:noProof/>
          </w:rPr>
          <w:t>Abbildung 2 Screenshot vom privaten Computer host.txt; Dateipfad C:\Windows\System32\Drivers\etc.</w:t>
        </w:r>
        <w:r w:rsidR="00790F13">
          <w:rPr>
            <w:noProof/>
            <w:webHidden/>
          </w:rPr>
          <w:tab/>
        </w:r>
        <w:r w:rsidR="00790F13">
          <w:rPr>
            <w:noProof/>
            <w:webHidden/>
          </w:rPr>
          <w:fldChar w:fldCharType="begin"/>
        </w:r>
        <w:r w:rsidR="00790F13">
          <w:rPr>
            <w:noProof/>
            <w:webHidden/>
          </w:rPr>
          <w:instrText xml:space="preserve"> PAGEREF _Toc130493884 \h </w:instrText>
        </w:r>
        <w:r w:rsidR="00790F13">
          <w:rPr>
            <w:noProof/>
            <w:webHidden/>
          </w:rPr>
        </w:r>
        <w:r w:rsidR="00790F13">
          <w:rPr>
            <w:noProof/>
            <w:webHidden/>
          </w:rPr>
          <w:fldChar w:fldCharType="separate"/>
        </w:r>
        <w:r w:rsidR="00790F13">
          <w:rPr>
            <w:noProof/>
            <w:webHidden/>
          </w:rPr>
          <w:t>17</w:t>
        </w:r>
        <w:r w:rsidR="00790F13">
          <w:rPr>
            <w:noProof/>
            <w:webHidden/>
          </w:rPr>
          <w:fldChar w:fldCharType="end"/>
        </w:r>
      </w:hyperlink>
    </w:p>
    <w:p w14:paraId="47B4ECB7" w14:textId="13131557"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85" w:history="1">
        <w:r w:rsidR="00790F13" w:rsidRPr="0014757A">
          <w:rPr>
            <w:rStyle w:val="Hyperlink"/>
            <w:noProof/>
          </w:rPr>
          <w:t>Abbildung 3 Aufbau DNS Server; https://www.elektronik-kompendium.de/sites/net/bilder/09011414.gif</w:t>
        </w:r>
        <w:r w:rsidR="00790F13">
          <w:rPr>
            <w:noProof/>
            <w:webHidden/>
          </w:rPr>
          <w:tab/>
        </w:r>
        <w:r w:rsidR="00790F13">
          <w:rPr>
            <w:noProof/>
            <w:webHidden/>
          </w:rPr>
          <w:fldChar w:fldCharType="begin"/>
        </w:r>
        <w:r w:rsidR="00790F13">
          <w:rPr>
            <w:noProof/>
            <w:webHidden/>
          </w:rPr>
          <w:instrText xml:space="preserve"> PAGEREF _Toc130493885 \h </w:instrText>
        </w:r>
        <w:r w:rsidR="00790F13">
          <w:rPr>
            <w:noProof/>
            <w:webHidden/>
          </w:rPr>
        </w:r>
        <w:r w:rsidR="00790F13">
          <w:rPr>
            <w:noProof/>
            <w:webHidden/>
          </w:rPr>
          <w:fldChar w:fldCharType="separate"/>
        </w:r>
        <w:r w:rsidR="00790F13">
          <w:rPr>
            <w:noProof/>
            <w:webHidden/>
          </w:rPr>
          <w:t>18</w:t>
        </w:r>
        <w:r w:rsidR="00790F13">
          <w:rPr>
            <w:noProof/>
            <w:webHidden/>
          </w:rPr>
          <w:fldChar w:fldCharType="end"/>
        </w:r>
      </w:hyperlink>
    </w:p>
    <w:p w14:paraId="02EA1355" w14:textId="6A99038F"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86" w:history="1">
        <w:r w:rsidR="00790F13" w:rsidRPr="0014757A">
          <w:rPr>
            <w:rStyle w:val="Hyperlink"/>
            <w:noProof/>
          </w:rPr>
          <w:t>Abbildung 4 Vereinfachte Darstellung - Active Directory; https://www.ionos.at/digitalguide/server/knowhow/was-ist-active-directory/</w:t>
        </w:r>
        <w:r w:rsidR="00790F13">
          <w:rPr>
            <w:noProof/>
            <w:webHidden/>
          </w:rPr>
          <w:tab/>
        </w:r>
        <w:r w:rsidR="00790F13">
          <w:rPr>
            <w:noProof/>
            <w:webHidden/>
          </w:rPr>
          <w:fldChar w:fldCharType="begin"/>
        </w:r>
        <w:r w:rsidR="00790F13">
          <w:rPr>
            <w:noProof/>
            <w:webHidden/>
          </w:rPr>
          <w:instrText xml:space="preserve"> PAGEREF _Toc130493886 \h </w:instrText>
        </w:r>
        <w:r w:rsidR="00790F13">
          <w:rPr>
            <w:noProof/>
            <w:webHidden/>
          </w:rPr>
        </w:r>
        <w:r w:rsidR="00790F13">
          <w:rPr>
            <w:noProof/>
            <w:webHidden/>
          </w:rPr>
          <w:fldChar w:fldCharType="separate"/>
        </w:r>
        <w:r w:rsidR="00790F13">
          <w:rPr>
            <w:noProof/>
            <w:webHidden/>
          </w:rPr>
          <w:t>21</w:t>
        </w:r>
        <w:r w:rsidR="00790F13">
          <w:rPr>
            <w:noProof/>
            <w:webHidden/>
          </w:rPr>
          <w:fldChar w:fldCharType="end"/>
        </w:r>
      </w:hyperlink>
    </w:p>
    <w:p w14:paraId="68F4581A" w14:textId="5314E261"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87" w:history="1">
        <w:r w:rsidR="00790F13" w:rsidRPr="0014757A">
          <w:rPr>
            <w:rStyle w:val="Hyperlink"/>
            <w:noProof/>
          </w:rPr>
          <w:t>Abbildung 5 Virtual Box Oberfläche</w:t>
        </w:r>
        <w:r w:rsidR="00790F13">
          <w:rPr>
            <w:noProof/>
            <w:webHidden/>
          </w:rPr>
          <w:tab/>
        </w:r>
        <w:r w:rsidR="00790F13">
          <w:rPr>
            <w:noProof/>
            <w:webHidden/>
          </w:rPr>
          <w:fldChar w:fldCharType="begin"/>
        </w:r>
        <w:r w:rsidR="00790F13">
          <w:rPr>
            <w:noProof/>
            <w:webHidden/>
          </w:rPr>
          <w:instrText xml:space="preserve"> PAGEREF _Toc130493887 \h </w:instrText>
        </w:r>
        <w:r w:rsidR="00790F13">
          <w:rPr>
            <w:noProof/>
            <w:webHidden/>
          </w:rPr>
        </w:r>
        <w:r w:rsidR="00790F13">
          <w:rPr>
            <w:noProof/>
            <w:webHidden/>
          </w:rPr>
          <w:fldChar w:fldCharType="separate"/>
        </w:r>
        <w:r w:rsidR="00790F13">
          <w:rPr>
            <w:noProof/>
            <w:webHidden/>
          </w:rPr>
          <w:t>25</w:t>
        </w:r>
        <w:r w:rsidR="00790F13">
          <w:rPr>
            <w:noProof/>
            <w:webHidden/>
          </w:rPr>
          <w:fldChar w:fldCharType="end"/>
        </w:r>
      </w:hyperlink>
    </w:p>
    <w:p w14:paraId="00E4CE72" w14:textId="2D44C6C3"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88" w:history="1">
        <w:r w:rsidR="00790F13" w:rsidRPr="0014757A">
          <w:rPr>
            <w:rStyle w:val="Hyperlink"/>
            <w:noProof/>
          </w:rPr>
          <w:t>Abbildung 6 Name und Betriebssystem für VM auswählen</w:t>
        </w:r>
        <w:r w:rsidR="00790F13">
          <w:rPr>
            <w:noProof/>
            <w:webHidden/>
          </w:rPr>
          <w:tab/>
        </w:r>
        <w:r w:rsidR="00790F13">
          <w:rPr>
            <w:noProof/>
            <w:webHidden/>
          </w:rPr>
          <w:fldChar w:fldCharType="begin"/>
        </w:r>
        <w:r w:rsidR="00790F13">
          <w:rPr>
            <w:noProof/>
            <w:webHidden/>
          </w:rPr>
          <w:instrText xml:space="preserve"> PAGEREF _Toc130493888 \h </w:instrText>
        </w:r>
        <w:r w:rsidR="00790F13">
          <w:rPr>
            <w:noProof/>
            <w:webHidden/>
          </w:rPr>
        </w:r>
        <w:r w:rsidR="00790F13">
          <w:rPr>
            <w:noProof/>
            <w:webHidden/>
          </w:rPr>
          <w:fldChar w:fldCharType="separate"/>
        </w:r>
        <w:r w:rsidR="00790F13">
          <w:rPr>
            <w:noProof/>
            <w:webHidden/>
          </w:rPr>
          <w:t>26</w:t>
        </w:r>
        <w:r w:rsidR="00790F13">
          <w:rPr>
            <w:noProof/>
            <w:webHidden/>
          </w:rPr>
          <w:fldChar w:fldCharType="end"/>
        </w:r>
      </w:hyperlink>
    </w:p>
    <w:p w14:paraId="64D08C3B" w14:textId="3B2D7C61"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89" w:history="1">
        <w:r w:rsidR="00790F13" w:rsidRPr="0014757A">
          <w:rPr>
            <w:rStyle w:val="Hyperlink"/>
            <w:noProof/>
          </w:rPr>
          <w:t>Abbildung 7 Speichergröße von der VM einstellen</w:t>
        </w:r>
        <w:r w:rsidR="00790F13">
          <w:rPr>
            <w:noProof/>
            <w:webHidden/>
          </w:rPr>
          <w:tab/>
        </w:r>
        <w:r w:rsidR="00790F13">
          <w:rPr>
            <w:noProof/>
            <w:webHidden/>
          </w:rPr>
          <w:fldChar w:fldCharType="begin"/>
        </w:r>
        <w:r w:rsidR="00790F13">
          <w:rPr>
            <w:noProof/>
            <w:webHidden/>
          </w:rPr>
          <w:instrText xml:space="preserve"> PAGEREF _Toc130493889 \h </w:instrText>
        </w:r>
        <w:r w:rsidR="00790F13">
          <w:rPr>
            <w:noProof/>
            <w:webHidden/>
          </w:rPr>
        </w:r>
        <w:r w:rsidR="00790F13">
          <w:rPr>
            <w:noProof/>
            <w:webHidden/>
          </w:rPr>
          <w:fldChar w:fldCharType="separate"/>
        </w:r>
        <w:r w:rsidR="00790F13">
          <w:rPr>
            <w:noProof/>
            <w:webHidden/>
          </w:rPr>
          <w:t>26</w:t>
        </w:r>
        <w:r w:rsidR="00790F13">
          <w:rPr>
            <w:noProof/>
            <w:webHidden/>
          </w:rPr>
          <w:fldChar w:fldCharType="end"/>
        </w:r>
      </w:hyperlink>
    </w:p>
    <w:p w14:paraId="2FA0A2B4" w14:textId="22B7E6F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0" w:history="1">
        <w:r w:rsidR="00790F13" w:rsidRPr="0014757A">
          <w:rPr>
            <w:rStyle w:val="Hyperlink"/>
            <w:noProof/>
          </w:rPr>
          <w:t>Abbildung 8 Speicherplatzkonfigurieren am Server</w:t>
        </w:r>
        <w:r w:rsidR="00790F13">
          <w:rPr>
            <w:noProof/>
            <w:webHidden/>
          </w:rPr>
          <w:tab/>
        </w:r>
        <w:r w:rsidR="00790F13">
          <w:rPr>
            <w:noProof/>
            <w:webHidden/>
          </w:rPr>
          <w:fldChar w:fldCharType="begin"/>
        </w:r>
        <w:r w:rsidR="00790F13">
          <w:rPr>
            <w:noProof/>
            <w:webHidden/>
          </w:rPr>
          <w:instrText xml:space="preserve"> PAGEREF _Toc130493890 \h </w:instrText>
        </w:r>
        <w:r w:rsidR="00790F13">
          <w:rPr>
            <w:noProof/>
            <w:webHidden/>
          </w:rPr>
        </w:r>
        <w:r w:rsidR="00790F13">
          <w:rPr>
            <w:noProof/>
            <w:webHidden/>
          </w:rPr>
          <w:fldChar w:fldCharType="separate"/>
        </w:r>
        <w:r w:rsidR="00790F13">
          <w:rPr>
            <w:noProof/>
            <w:webHidden/>
          </w:rPr>
          <w:t>28</w:t>
        </w:r>
        <w:r w:rsidR="00790F13">
          <w:rPr>
            <w:noProof/>
            <w:webHidden/>
          </w:rPr>
          <w:fldChar w:fldCharType="end"/>
        </w:r>
      </w:hyperlink>
    </w:p>
    <w:p w14:paraId="408EAE94" w14:textId="07097498"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1" w:history="1">
        <w:r w:rsidR="00790F13" w:rsidRPr="0014757A">
          <w:rPr>
            <w:rStyle w:val="Hyperlink"/>
            <w:noProof/>
          </w:rPr>
          <w:t>Abbildung 9 Profil des Server Benutzers anlegen</w:t>
        </w:r>
        <w:r w:rsidR="00790F13">
          <w:rPr>
            <w:noProof/>
            <w:webHidden/>
          </w:rPr>
          <w:tab/>
        </w:r>
        <w:r w:rsidR="00790F13">
          <w:rPr>
            <w:noProof/>
            <w:webHidden/>
          </w:rPr>
          <w:fldChar w:fldCharType="begin"/>
        </w:r>
        <w:r w:rsidR="00790F13">
          <w:rPr>
            <w:noProof/>
            <w:webHidden/>
          </w:rPr>
          <w:instrText xml:space="preserve"> PAGEREF _Toc130493891 \h </w:instrText>
        </w:r>
        <w:r w:rsidR="00790F13">
          <w:rPr>
            <w:noProof/>
            <w:webHidden/>
          </w:rPr>
        </w:r>
        <w:r w:rsidR="00790F13">
          <w:rPr>
            <w:noProof/>
            <w:webHidden/>
          </w:rPr>
          <w:fldChar w:fldCharType="separate"/>
        </w:r>
        <w:r w:rsidR="00790F13">
          <w:rPr>
            <w:noProof/>
            <w:webHidden/>
          </w:rPr>
          <w:t>29</w:t>
        </w:r>
        <w:r w:rsidR="00790F13">
          <w:rPr>
            <w:noProof/>
            <w:webHidden/>
          </w:rPr>
          <w:fldChar w:fldCharType="end"/>
        </w:r>
      </w:hyperlink>
    </w:p>
    <w:p w14:paraId="3CCC3FC7" w14:textId="2DE43383"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2" w:history="1">
        <w:r w:rsidR="00790F13" w:rsidRPr="0014757A">
          <w:rPr>
            <w:rStyle w:val="Hyperlink"/>
            <w:noProof/>
          </w:rPr>
          <w:t>Abbildung 10 Server Oberfläche nach dem Neustart</w:t>
        </w:r>
        <w:r w:rsidR="00790F13">
          <w:rPr>
            <w:noProof/>
            <w:webHidden/>
          </w:rPr>
          <w:tab/>
        </w:r>
        <w:r w:rsidR="00790F13">
          <w:rPr>
            <w:noProof/>
            <w:webHidden/>
          </w:rPr>
          <w:fldChar w:fldCharType="begin"/>
        </w:r>
        <w:r w:rsidR="00790F13">
          <w:rPr>
            <w:noProof/>
            <w:webHidden/>
          </w:rPr>
          <w:instrText xml:space="preserve"> PAGEREF _Toc130493892 \h </w:instrText>
        </w:r>
        <w:r w:rsidR="00790F13">
          <w:rPr>
            <w:noProof/>
            <w:webHidden/>
          </w:rPr>
        </w:r>
        <w:r w:rsidR="00790F13">
          <w:rPr>
            <w:noProof/>
            <w:webHidden/>
          </w:rPr>
          <w:fldChar w:fldCharType="separate"/>
        </w:r>
        <w:r w:rsidR="00790F13">
          <w:rPr>
            <w:noProof/>
            <w:webHidden/>
          </w:rPr>
          <w:t>30</w:t>
        </w:r>
        <w:r w:rsidR="00790F13">
          <w:rPr>
            <w:noProof/>
            <w:webHidden/>
          </w:rPr>
          <w:fldChar w:fldCharType="end"/>
        </w:r>
      </w:hyperlink>
    </w:p>
    <w:p w14:paraId="02B7913C" w14:textId="3466F491"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3" w:history="1">
        <w:r w:rsidR="00790F13" w:rsidRPr="0014757A">
          <w:rPr>
            <w:rStyle w:val="Hyperlink"/>
            <w:noProof/>
          </w:rPr>
          <w:t>Abbildung 11 Installation der DHCP-Pakete</w:t>
        </w:r>
        <w:r w:rsidR="00790F13">
          <w:rPr>
            <w:noProof/>
            <w:webHidden/>
          </w:rPr>
          <w:tab/>
        </w:r>
        <w:r w:rsidR="00790F13">
          <w:rPr>
            <w:noProof/>
            <w:webHidden/>
          </w:rPr>
          <w:fldChar w:fldCharType="begin"/>
        </w:r>
        <w:r w:rsidR="00790F13">
          <w:rPr>
            <w:noProof/>
            <w:webHidden/>
          </w:rPr>
          <w:instrText xml:space="preserve"> PAGEREF _Toc130493893 \h </w:instrText>
        </w:r>
        <w:r w:rsidR="00790F13">
          <w:rPr>
            <w:noProof/>
            <w:webHidden/>
          </w:rPr>
        </w:r>
        <w:r w:rsidR="00790F13">
          <w:rPr>
            <w:noProof/>
            <w:webHidden/>
          </w:rPr>
          <w:fldChar w:fldCharType="separate"/>
        </w:r>
        <w:r w:rsidR="00790F13">
          <w:rPr>
            <w:noProof/>
            <w:webHidden/>
          </w:rPr>
          <w:t>31</w:t>
        </w:r>
        <w:r w:rsidR="00790F13">
          <w:rPr>
            <w:noProof/>
            <w:webHidden/>
          </w:rPr>
          <w:fldChar w:fldCharType="end"/>
        </w:r>
      </w:hyperlink>
    </w:p>
    <w:p w14:paraId="574B5967" w14:textId="18CC7A1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4" w:history="1">
        <w:r w:rsidR="00790F13" w:rsidRPr="0014757A">
          <w:rPr>
            <w:rStyle w:val="Hyperlink"/>
            <w:noProof/>
          </w:rPr>
          <w:t>Abbildung 12 DHCP-Lease definieren</w:t>
        </w:r>
        <w:r w:rsidR="00790F13">
          <w:rPr>
            <w:noProof/>
            <w:webHidden/>
          </w:rPr>
          <w:tab/>
        </w:r>
        <w:r w:rsidR="00790F13">
          <w:rPr>
            <w:noProof/>
            <w:webHidden/>
          </w:rPr>
          <w:fldChar w:fldCharType="begin"/>
        </w:r>
        <w:r w:rsidR="00790F13">
          <w:rPr>
            <w:noProof/>
            <w:webHidden/>
          </w:rPr>
          <w:instrText xml:space="preserve"> PAGEREF _Toc130493894 \h </w:instrText>
        </w:r>
        <w:r w:rsidR="00790F13">
          <w:rPr>
            <w:noProof/>
            <w:webHidden/>
          </w:rPr>
        </w:r>
        <w:r w:rsidR="00790F13">
          <w:rPr>
            <w:noProof/>
            <w:webHidden/>
          </w:rPr>
          <w:fldChar w:fldCharType="separate"/>
        </w:r>
        <w:r w:rsidR="00790F13">
          <w:rPr>
            <w:noProof/>
            <w:webHidden/>
          </w:rPr>
          <w:t>32</w:t>
        </w:r>
        <w:r w:rsidR="00790F13">
          <w:rPr>
            <w:noProof/>
            <w:webHidden/>
          </w:rPr>
          <w:fldChar w:fldCharType="end"/>
        </w:r>
      </w:hyperlink>
    </w:p>
    <w:p w14:paraId="00B19D84" w14:textId="183FF73A"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5" w:history="1">
        <w:r w:rsidR="00790F13" w:rsidRPr="0014757A">
          <w:rPr>
            <w:rStyle w:val="Hyperlink"/>
            <w:noProof/>
          </w:rPr>
          <w:t>Abbildung 13 Funktionstest des DHCP-Servers mit ip r</w:t>
        </w:r>
        <w:r w:rsidR="00790F13">
          <w:rPr>
            <w:noProof/>
            <w:webHidden/>
          </w:rPr>
          <w:tab/>
        </w:r>
        <w:r w:rsidR="00790F13">
          <w:rPr>
            <w:noProof/>
            <w:webHidden/>
          </w:rPr>
          <w:fldChar w:fldCharType="begin"/>
        </w:r>
        <w:r w:rsidR="00790F13">
          <w:rPr>
            <w:noProof/>
            <w:webHidden/>
          </w:rPr>
          <w:instrText xml:space="preserve"> PAGEREF _Toc130493895 \h </w:instrText>
        </w:r>
        <w:r w:rsidR="00790F13">
          <w:rPr>
            <w:noProof/>
            <w:webHidden/>
          </w:rPr>
        </w:r>
        <w:r w:rsidR="00790F13">
          <w:rPr>
            <w:noProof/>
            <w:webHidden/>
          </w:rPr>
          <w:fldChar w:fldCharType="separate"/>
        </w:r>
        <w:r w:rsidR="00790F13">
          <w:rPr>
            <w:noProof/>
            <w:webHidden/>
          </w:rPr>
          <w:t>33</w:t>
        </w:r>
        <w:r w:rsidR="00790F13">
          <w:rPr>
            <w:noProof/>
            <w:webHidden/>
          </w:rPr>
          <w:fldChar w:fldCharType="end"/>
        </w:r>
      </w:hyperlink>
    </w:p>
    <w:p w14:paraId="38F473F2" w14:textId="06B12917"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6" w:history="1">
        <w:r w:rsidR="00790F13" w:rsidRPr="0014757A">
          <w:rPr>
            <w:rStyle w:val="Hyperlink"/>
            <w:noProof/>
          </w:rPr>
          <w:t>Abbildung 14 Funktionstest des DHCP-Servers mit nmap</w:t>
        </w:r>
        <w:r w:rsidR="00790F13">
          <w:rPr>
            <w:noProof/>
            <w:webHidden/>
          </w:rPr>
          <w:tab/>
        </w:r>
        <w:r w:rsidR="00790F13">
          <w:rPr>
            <w:noProof/>
            <w:webHidden/>
          </w:rPr>
          <w:fldChar w:fldCharType="begin"/>
        </w:r>
        <w:r w:rsidR="00790F13">
          <w:rPr>
            <w:noProof/>
            <w:webHidden/>
          </w:rPr>
          <w:instrText xml:space="preserve"> PAGEREF _Toc130493896 \h </w:instrText>
        </w:r>
        <w:r w:rsidR="00790F13">
          <w:rPr>
            <w:noProof/>
            <w:webHidden/>
          </w:rPr>
        </w:r>
        <w:r w:rsidR="00790F13">
          <w:rPr>
            <w:noProof/>
            <w:webHidden/>
          </w:rPr>
          <w:fldChar w:fldCharType="separate"/>
        </w:r>
        <w:r w:rsidR="00790F13">
          <w:rPr>
            <w:noProof/>
            <w:webHidden/>
          </w:rPr>
          <w:t>33</w:t>
        </w:r>
        <w:r w:rsidR="00790F13">
          <w:rPr>
            <w:noProof/>
            <w:webHidden/>
          </w:rPr>
          <w:fldChar w:fldCharType="end"/>
        </w:r>
      </w:hyperlink>
    </w:p>
    <w:p w14:paraId="1510DE17" w14:textId="1D5F0A79"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7" w:history="1">
        <w:r w:rsidR="00790F13" w:rsidRPr="0014757A">
          <w:rPr>
            <w:rStyle w:val="Hyperlink"/>
            <w:noProof/>
          </w:rPr>
          <w:t>Abbildung 15 Passwort für Admin anlegen</w:t>
        </w:r>
        <w:r w:rsidR="00790F13">
          <w:rPr>
            <w:noProof/>
            <w:webHidden/>
          </w:rPr>
          <w:tab/>
        </w:r>
        <w:r w:rsidR="00790F13">
          <w:rPr>
            <w:noProof/>
            <w:webHidden/>
          </w:rPr>
          <w:fldChar w:fldCharType="begin"/>
        </w:r>
        <w:r w:rsidR="00790F13">
          <w:rPr>
            <w:noProof/>
            <w:webHidden/>
          </w:rPr>
          <w:instrText xml:space="preserve"> PAGEREF _Toc130493897 \h </w:instrText>
        </w:r>
        <w:r w:rsidR="00790F13">
          <w:rPr>
            <w:noProof/>
            <w:webHidden/>
          </w:rPr>
        </w:r>
        <w:r w:rsidR="00790F13">
          <w:rPr>
            <w:noProof/>
            <w:webHidden/>
          </w:rPr>
          <w:fldChar w:fldCharType="separate"/>
        </w:r>
        <w:r w:rsidR="00790F13">
          <w:rPr>
            <w:noProof/>
            <w:webHidden/>
          </w:rPr>
          <w:t>34</w:t>
        </w:r>
        <w:r w:rsidR="00790F13">
          <w:rPr>
            <w:noProof/>
            <w:webHidden/>
          </w:rPr>
          <w:fldChar w:fldCharType="end"/>
        </w:r>
      </w:hyperlink>
    </w:p>
    <w:p w14:paraId="4324C8C2" w14:textId="1CE799C8"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8" w:history="1">
        <w:r w:rsidR="00790F13" w:rsidRPr="0014757A">
          <w:rPr>
            <w:rStyle w:val="Hyperlink"/>
            <w:noProof/>
          </w:rPr>
          <w:t>Abbildung 16 Wechsel zum Admin-Benutzer</w:t>
        </w:r>
        <w:r w:rsidR="00790F13">
          <w:rPr>
            <w:noProof/>
            <w:webHidden/>
          </w:rPr>
          <w:tab/>
        </w:r>
        <w:r w:rsidR="00790F13">
          <w:rPr>
            <w:noProof/>
            <w:webHidden/>
          </w:rPr>
          <w:fldChar w:fldCharType="begin"/>
        </w:r>
        <w:r w:rsidR="00790F13">
          <w:rPr>
            <w:noProof/>
            <w:webHidden/>
          </w:rPr>
          <w:instrText xml:space="preserve"> PAGEREF _Toc130493898 \h </w:instrText>
        </w:r>
        <w:r w:rsidR="00790F13">
          <w:rPr>
            <w:noProof/>
            <w:webHidden/>
          </w:rPr>
        </w:r>
        <w:r w:rsidR="00790F13">
          <w:rPr>
            <w:noProof/>
            <w:webHidden/>
          </w:rPr>
          <w:fldChar w:fldCharType="separate"/>
        </w:r>
        <w:r w:rsidR="00790F13">
          <w:rPr>
            <w:noProof/>
            <w:webHidden/>
          </w:rPr>
          <w:t>34</w:t>
        </w:r>
        <w:r w:rsidR="00790F13">
          <w:rPr>
            <w:noProof/>
            <w:webHidden/>
          </w:rPr>
          <w:fldChar w:fldCharType="end"/>
        </w:r>
      </w:hyperlink>
    </w:p>
    <w:p w14:paraId="7536A15A" w14:textId="533C505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899" w:history="1">
        <w:r w:rsidR="00790F13" w:rsidRPr="0014757A">
          <w:rPr>
            <w:rStyle w:val="Hyperlink"/>
            <w:noProof/>
          </w:rPr>
          <w:t>Abbildung 17 Name des Mail-Servers</w:t>
        </w:r>
        <w:r w:rsidR="00790F13">
          <w:rPr>
            <w:noProof/>
            <w:webHidden/>
          </w:rPr>
          <w:tab/>
        </w:r>
        <w:r w:rsidR="00790F13">
          <w:rPr>
            <w:noProof/>
            <w:webHidden/>
          </w:rPr>
          <w:fldChar w:fldCharType="begin"/>
        </w:r>
        <w:r w:rsidR="00790F13">
          <w:rPr>
            <w:noProof/>
            <w:webHidden/>
          </w:rPr>
          <w:instrText xml:space="preserve"> PAGEREF _Toc130493899 \h </w:instrText>
        </w:r>
        <w:r w:rsidR="00790F13">
          <w:rPr>
            <w:noProof/>
            <w:webHidden/>
          </w:rPr>
        </w:r>
        <w:r w:rsidR="00790F13">
          <w:rPr>
            <w:noProof/>
            <w:webHidden/>
          </w:rPr>
          <w:fldChar w:fldCharType="separate"/>
        </w:r>
        <w:r w:rsidR="00790F13">
          <w:rPr>
            <w:noProof/>
            <w:webHidden/>
          </w:rPr>
          <w:t>36</w:t>
        </w:r>
        <w:r w:rsidR="00790F13">
          <w:rPr>
            <w:noProof/>
            <w:webHidden/>
          </w:rPr>
          <w:fldChar w:fldCharType="end"/>
        </w:r>
      </w:hyperlink>
    </w:p>
    <w:p w14:paraId="4BD8E298" w14:textId="046462CC"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0" w:history="1">
        <w:r w:rsidR="00790F13" w:rsidRPr="0014757A">
          <w:rPr>
            <w:rStyle w:val="Hyperlink"/>
            <w:noProof/>
          </w:rPr>
          <w:t>Abbildung 18 Postfix Erweiterung und Postfix Daemon starten</w:t>
        </w:r>
        <w:r w:rsidR="00790F13">
          <w:rPr>
            <w:noProof/>
            <w:webHidden/>
          </w:rPr>
          <w:tab/>
        </w:r>
        <w:r w:rsidR="00790F13">
          <w:rPr>
            <w:noProof/>
            <w:webHidden/>
          </w:rPr>
          <w:fldChar w:fldCharType="begin"/>
        </w:r>
        <w:r w:rsidR="00790F13">
          <w:rPr>
            <w:noProof/>
            <w:webHidden/>
          </w:rPr>
          <w:instrText xml:space="preserve"> PAGEREF _Toc130493900 \h </w:instrText>
        </w:r>
        <w:r w:rsidR="00790F13">
          <w:rPr>
            <w:noProof/>
            <w:webHidden/>
          </w:rPr>
        </w:r>
        <w:r w:rsidR="00790F13">
          <w:rPr>
            <w:noProof/>
            <w:webHidden/>
          </w:rPr>
          <w:fldChar w:fldCharType="separate"/>
        </w:r>
        <w:r w:rsidR="00790F13">
          <w:rPr>
            <w:noProof/>
            <w:webHidden/>
          </w:rPr>
          <w:t>37</w:t>
        </w:r>
        <w:r w:rsidR="00790F13">
          <w:rPr>
            <w:noProof/>
            <w:webHidden/>
          </w:rPr>
          <w:fldChar w:fldCharType="end"/>
        </w:r>
      </w:hyperlink>
    </w:p>
    <w:p w14:paraId="5A79C672" w14:textId="73E9B714"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1" w:history="1">
        <w:r w:rsidR="00790F13" w:rsidRPr="0014757A">
          <w:rPr>
            <w:rStyle w:val="Hyperlink"/>
            <w:noProof/>
          </w:rPr>
          <w:t>Abbildung 19 Output der Verbindung des Mail-Servers</w:t>
        </w:r>
        <w:r w:rsidR="00790F13">
          <w:rPr>
            <w:noProof/>
            <w:webHidden/>
          </w:rPr>
          <w:tab/>
        </w:r>
        <w:r w:rsidR="00790F13">
          <w:rPr>
            <w:noProof/>
            <w:webHidden/>
          </w:rPr>
          <w:fldChar w:fldCharType="begin"/>
        </w:r>
        <w:r w:rsidR="00790F13">
          <w:rPr>
            <w:noProof/>
            <w:webHidden/>
          </w:rPr>
          <w:instrText xml:space="preserve"> PAGEREF _Toc130493901 \h </w:instrText>
        </w:r>
        <w:r w:rsidR="00790F13">
          <w:rPr>
            <w:noProof/>
            <w:webHidden/>
          </w:rPr>
        </w:r>
        <w:r w:rsidR="00790F13">
          <w:rPr>
            <w:noProof/>
            <w:webHidden/>
          </w:rPr>
          <w:fldChar w:fldCharType="separate"/>
        </w:r>
        <w:r w:rsidR="00790F13">
          <w:rPr>
            <w:noProof/>
            <w:webHidden/>
          </w:rPr>
          <w:t>38</w:t>
        </w:r>
        <w:r w:rsidR="00790F13">
          <w:rPr>
            <w:noProof/>
            <w:webHidden/>
          </w:rPr>
          <w:fldChar w:fldCharType="end"/>
        </w:r>
      </w:hyperlink>
    </w:p>
    <w:p w14:paraId="0CBEEC78" w14:textId="59BD553C"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2" w:history="1">
        <w:r w:rsidR="00790F13" w:rsidRPr="0014757A">
          <w:rPr>
            <w:rStyle w:val="Hyperlink"/>
            <w:noProof/>
          </w:rPr>
          <w:t>Abbildung 20 Ausgabe des ehlo localhost</w:t>
        </w:r>
        <w:r w:rsidR="00790F13">
          <w:rPr>
            <w:noProof/>
            <w:webHidden/>
          </w:rPr>
          <w:tab/>
        </w:r>
        <w:r w:rsidR="00790F13">
          <w:rPr>
            <w:noProof/>
            <w:webHidden/>
          </w:rPr>
          <w:fldChar w:fldCharType="begin"/>
        </w:r>
        <w:r w:rsidR="00790F13">
          <w:rPr>
            <w:noProof/>
            <w:webHidden/>
          </w:rPr>
          <w:instrText xml:space="preserve"> PAGEREF _Toc130493902 \h </w:instrText>
        </w:r>
        <w:r w:rsidR="00790F13">
          <w:rPr>
            <w:noProof/>
            <w:webHidden/>
          </w:rPr>
        </w:r>
        <w:r w:rsidR="00790F13">
          <w:rPr>
            <w:noProof/>
            <w:webHidden/>
          </w:rPr>
          <w:fldChar w:fldCharType="separate"/>
        </w:r>
        <w:r w:rsidR="00790F13">
          <w:rPr>
            <w:noProof/>
            <w:webHidden/>
          </w:rPr>
          <w:t>38</w:t>
        </w:r>
        <w:r w:rsidR="00790F13">
          <w:rPr>
            <w:noProof/>
            <w:webHidden/>
          </w:rPr>
          <w:fldChar w:fldCharType="end"/>
        </w:r>
      </w:hyperlink>
    </w:p>
    <w:p w14:paraId="13825E09" w14:textId="5EA4E782"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3" w:history="1">
        <w:r w:rsidR="00790F13" w:rsidRPr="0014757A">
          <w:rPr>
            <w:rStyle w:val="Hyperlink"/>
            <w:noProof/>
          </w:rPr>
          <w:t>Abbildung 21 Ausgabe der E-Mail die versendet wurde</w:t>
        </w:r>
        <w:r w:rsidR="00790F13">
          <w:rPr>
            <w:noProof/>
            <w:webHidden/>
          </w:rPr>
          <w:tab/>
        </w:r>
        <w:r w:rsidR="00790F13">
          <w:rPr>
            <w:noProof/>
            <w:webHidden/>
          </w:rPr>
          <w:fldChar w:fldCharType="begin"/>
        </w:r>
        <w:r w:rsidR="00790F13">
          <w:rPr>
            <w:noProof/>
            <w:webHidden/>
          </w:rPr>
          <w:instrText xml:space="preserve"> PAGEREF _Toc130493903 \h </w:instrText>
        </w:r>
        <w:r w:rsidR="00790F13">
          <w:rPr>
            <w:noProof/>
            <w:webHidden/>
          </w:rPr>
        </w:r>
        <w:r w:rsidR="00790F13">
          <w:rPr>
            <w:noProof/>
            <w:webHidden/>
          </w:rPr>
          <w:fldChar w:fldCharType="separate"/>
        </w:r>
        <w:r w:rsidR="00790F13">
          <w:rPr>
            <w:noProof/>
            <w:webHidden/>
          </w:rPr>
          <w:t>38</w:t>
        </w:r>
        <w:r w:rsidR="00790F13">
          <w:rPr>
            <w:noProof/>
            <w:webHidden/>
          </w:rPr>
          <w:fldChar w:fldCharType="end"/>
        </w:r>
      </w:hyperlink>
    </w:p>
    <w:p w14:paraId="0B5E39B8" w14:textId="64514C87"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4" w:history="1">
        <w:r w:rsidR="00790F13" w:rsidRPr="0014757A">
          <w:rPr>
            <w:rStyle w:val="Hyperlink"/>
            <w:noProof/>
          </w:rPr>
          <w:t>Abbildung 22 Server Ausgabe von dem Programmcode</w:t>
        </w:r>
        <w:r w:rsidR="00790F13">
          <w:rPr>
            <w:noProof/>
            <w:webHidden/>
          </w:rPr>
          <w:tab/>
        </w:r>
        <w:r w:rsidR="00790F13">
          <w:rPr>
            <w:noProof/>
            <w:webHidden/>
          </w:rPr>
          <w:fldChar w:fldCharType="begin"/>
        </w:r>
        <w:r w:rsidR="00790F13">
          <w:rPr>
            <w:noProof/>
            <w:webHidden/>
          </w:rPr>
          <w:instrText xml:space="preserve"> PAGEREF _Toc130493904 \h </w:instrText>
        </w:r>
        <w:r w:rsidR="00790F13">
          <w:rPr>
            <w:noProof/>
            <w:webHidden/>
          </w:rPr>
        </w:r>
        <w:r w:rsidR="00790F13">
          <w:rPr>
            <w:noProof/>
            <w:webHidden/>
          </w:rPr>
          <w:fldChar w:fldCharType="separate"/>
        </w:r>
        <w:r w:rsidR="00790F13">
          <w:rPr>
            <w:noProof/>
            <w:webHidden/>
          </w:rPr>
          <w:t>41</w:t>
        </w:r>
        <w:r w:rsidR="00790F13">
          <w:rPr>
            <w:noProof/>
            <w:webHidden/>
          </w:rPr>
          <w:fldChar w:fldCharType="end"/>
        </w:r>
      </w:hyperlink>
    </w:p>
    <w:p w14:paraId="38D8EF08" w14:textId="1633E54B"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5" w:history="1">
        <w:r w:rsidR="00790F13" w:rsidRPr="0014757A">
          <w:rPr>
            <w:rStyle w:val="Hyperlink"/>
            <w:noProof/>
          </w:rPr>
          <w:t>Abbildung 23 Verzeichnis unter /etc/bind/db.local</w:t>
        </w:r>
        <w:r w:rsidR="00790F13">
          <w:rPr>
            <w:noProof/>
            <w:webHidden/>
          </w:rPr>
          <w:tab/>
        </w:r>
        <w:r w:rsidR="00790F13">
          <w:rPr>
            <w:noProof/>
            <w:webHidden/>
          </w:rPr>
          <w:fldChar w:fldCharType="begin"/>
        </w:r>
        <w:r w:rsidR="00790F13">
          <w:rPr>
            <w:noProof/>
            <w:webHidden/>
          </w:rPr>
          <w:instrText xml:space="preserve"> PAGEREF _Toc130493905 \h </w:instrText>
        </w:r>
        <w:r w:rsidR="00790F13">
          <w:rPr>
            <w:noProof/>
            <w:webHidden/>
          </w:rPr>
        </w:r>
        <w:r w:rsidR="00790F13">
          <w:rPr>
            <w:noProof/>
            <w:webHidden/>
          </w:rPr>
          <w:fldChar w:fldCharType="separate"/>
        </w:r>
        <w:r w:rsidR="00790F13">
          <w:rPr>
            <w:noProof/>
            <w:webHidden/>
          </w:rPr>
          <w:t>43</w:t>
        </w:r>
        <w:r w:rsidR="00790F13">
          <w:rPr>
            <w:noProof/>
            <w:webHidden/>
          </w:rPr>
          <w:fldChar w:fldCharType="end"/>
        </w:r>
      </w:hyperlink>
    </w:p>
    <w:p w14:paraId="7556DFAB" w14:textId="595B6FDB"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6" w:history="1">
        <w:r w:rsidR="00790F13" w:rsidRPr="0014757A">
          <w:rPr>
            <w:rStyle w:val="Hyperlink"/>
            <w:noProof/>
          </w:rPr>
          <w:t>Abbildung 24 Einstellung im Verzeichnis /etc/bind/db.angerer.com</w:t>
        </w:r>
        <w:r w:rsidR="00790F13">
          <w:rPr>
            <w:noProof/>
            <w:webHidden/>
          </w:rPr>
          <w:tab/>
        </w:r>
        <w:r w:rsidR="00790F13">
          <w:rPr>
            <w:noProof/>
            <w:webHidden/>
          </w:rPr>
          <w:fldChar w:fldCharType="begin"/>
        </w:r>
        <w:r w:rsidR="00790F13">
          <w:rPr>
            <w:noProof/>
            <w:webHidden/>
          </w:rPr>
          <w:instrText xml:space="preserve"> PAGEREF _Toc130493906 \h </w:instrText>
        </w:r>
        <w:r w:rsidR="00790F13">
          <w:rPr>
            <w:noProof/>
            <w:webHidden/>
          </w:rPr>
        </w:r>
        <w:r w:rsidR="00790F13">
          <w:rPr>
            <w:noProof/>
            <w:webHidden/>
          </w:rPr>
          <w:fldChar w:fldCharType="separate"/>
        </w:r>
        <w:r w:rsidR="00790F13">
          <w:rPr>
            <w:noProof/>
            <w:webHidden/>
          </w:rPr>
          <w:t>44</w:t>
        </w:r>
        <w:r w:rsidR="00790F13">
          <w:rPr>
            <w:noProof/>
            <w:webHidden/>
          </w:rPr>
          <w:fldChar w:fldCharType="end"/>
        </w:r>
      </w:hyperlink>
    </w:p>
    <w:p w14:paraId="20CF9431" w14:textId="34DB0E81"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7" w:history="1">
        <w:r w:rsidR="00790F13" w:rsidRPr="0014757A">
          <w:rPr>
            <w:rStyle w:val="Hyperlink"/>
            <w:noProof/>
          </w:rPr>
          <w:t>Abbildung 25 Einstellung im Verzeichnis /etc/bind/named.conf.local</w:t>
        </w:r>
        <w:r w:rsidR="00790F13">
          <w:rPr>
            <w:noProof/>
            <w:webHidden/>
          </w:rPr>
          <w:tab/>
        </w:r>
        <w:r w:rsidR="00790F13">
          <w:rPr>
            <w:noProof/>
            <w:webHidden/>
          </w:rPr>
          <w:fldChar w:fldCharType="begin"/>
        </w:r>
        <w:r w:rsidR="00790F13">
          <w:rPr>
            <w:noProof/>
            <w:webHidden/>
          </w:rPr>
          <w:instrText xml:space="preserve"> PAGEREF _Toc130493907 \h </w:instrText>
        </w:r>
        <w:r w:rsidR="00790F13">
          <w:rPr>
            <w:noProof/>
            <w:webHidden/>
          </w:rPr>
        </w:r>
        <w:r w:rsidR="00790F13">
          <w:rPr>
            <w:noProof/>
            <w:webHidden/>
          </w:rPr>
          <w:fldChar w:fldCharType="separate"/>
        </w:r>
        <w:r w:rsidR="00790F13">
          <w:rPr>
            <w:noProof/>
            <w:webHidden/>
          </w:rPr>
          <w:t>45</w:t>
        </w:r>
        <w:r w:rsidR="00790F13">
          <w:rPr>
            <w:noProof/>
            <w:webHidden/>
          </w:rPr>
          <w:fldChar w:fldCharType="end"/>
        </w:r>
      </w:hyperlink>
    </w:p>
    <w:p w14:paraId="5674D306" w14:textId="216458E4"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8" w:history="1">
        <w:r w:rsidR="00790F13" w:rsidRPr="0014757A">
          <w:rPr>
            <w:rStyle w:val="Hyperlink"/>
            <w:noProof/>
          </w:rPr>
          <w:t>Abbildung 26 Einstellung im Verzeichnis /etc/bind/db.10</w:t>
        </w:r>
        <w:r w:rsidR="00790F13">
          <w:rPr>
            <w:noProof/>
            <w:webHidden/>
          </w:rPr>
          <w:tab/>
        </w:r>
        <w:r w:rsidR="00790F13">
          <w:rPr>
            <w:noProof/>
            <w:webHidden/>
          </w:rPr>
          <w:fldChar w:fldCharType="begin"/>
        </w:r>
        <w:r w:rsidR="00790F13">
          <w:rPr>
            <w:noProof/>
            <w:webHidden/>
          </w:rPr>
          <w:instrText xml:space="preserve"> PAGEREF _Toc130493908 \h </w:instrText>
        </w:r>
        <w:r w:rsidR="00790F13">
          <w:rPr>
            <w:noProof/>
            <w:webHidden/>
          </w:rPr>
        </w:r>
        <w:r w:rsidR="00790F13">
          <w:rPr>
            <w:noProof/>
            <w:webHidden/>
          </w:rPr>
          <w:fldChar w:fldCharType="separate"/>
        </w:r>
        <w:r w:rsidR="00790F13">
          <w:rPr>
            <w:noProof/>
            <w:webHidden/>
          </w:rPr>
          <w:t>46</w:t>
        </w:r>
        <w:r w:rsidR="00790F13">
          <w:rPr>
            <w:noProof/>
            <w:webHidden/>
          </w:rPr>
          <w:fldChar w:fldCharType="end"/>
        </w:r>
      </w:hyperlink>
    </w:p>
    <w:p w14:paraId="5AD061FF" w14:textId="5E5AE285"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09" w:history="1">
        <w:r w:rsidR="00790F13" w:rsidRPr="0014757A">
          <w:rPr>
            <w:rStyle w:val="Hyperlink"/>
            <w:noProof/>
          </w:rPr>
          <w:t>Abbildung 27 normaler Benutzer; Initialisierung</w:t>
        </w:r>
        <w:r w:rsidR="00790F13">
          <w:rPr>
            <w:noProof/>
            <w:webHidden/>
          </w:rPr>
          <w:tab/>
        </w:r>
        <w:r w:rsidR="00790F13">
          <w:rPr>
            <w:noProof/>
            <w:webHidden/>
          </w:rPr>
          <w:fldChar w:fldCharType="begin"/>
        </w:r>
        <w:r w:rsidR="00790F13">
          <w:rPr>
            <w:noProof/>
            <w:webHidden/>
          </w:rPr>
          <w:instrText xml:space="preserve"> PAGEREF _Toc130493909 \h </w:instrText>
        </w:r>
        <w:r w:rsidR="00790F13">
          <w:rPr>
            <w:noProof/>
            <w:webHidden/>
          </w:rPr>
        </w:r>
        <w:r w:rsidR="00790F13">
          <w:rPr>
            <w:noProof/>
            <w:webHidden/>
          </w:rPr>
          <w:fldChar w:fldCharType="separate"/>
        </w:r>
        <w:r w:rsidR="00790F13">
          <w:rPr>
            <w:noProof/>
            <w:webHidden/>
          </w:rPr>
          <w:t>47</w:t>
        </w:r>
        <w:r w:rsidR="00790F13">
          <w:rPr>
            <w:noProof/>
            <w:webHidden/>
          </w:rPr>
          <w:fldChar w:fldCharType="end"/>
        </w:r>
      </w:hyperlink>
    </w:p>
    <w:p w14:paraId="074C6528" w14:textId="4AE49F33"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0" w:history="1">
        <w:r w:rsidR="00790F13" w:rsidRPr="0014757A">
          <w:rPr>
            <w:rStyle w:val="Hyperlink"/>
            <w:noProof/>
          </w:rPr>
          <w:t>Abbildung 28 normaler Benutzer; Login</w:t>
        </w:r>
        <w:r w:rsidR="00790F13">
          <w:rPr>
            <w:noProof/>
            <w:webHidden/>
          </w:rPr>
          <w:tab/>
        </w:r>
        <w:r w:rsidR="00790F13">
          <w:rPr>
            <w:noProof/>
            <w:webHidden/>
          </w:rPr>
          <w:fldChar w:fldCharType="begin"/>
        </w:r>
        <w:r w:rsidR="00790F13">
          <w:rPr>
            <w:noProof/>
            <w:webHidden/>
          </w:rPr>
          <w:instrText xml:space="preserve"> PAGEREF _Toc130493910 \h </w:instrText>
        </w:r>
        <w:r w:rsidR="00790F13">
          <w:rPr>
            <w:noProof/>
            <w:webHidden/>
          </w:rPr>
        </w:r>
        <w:r w:rsidR="00790F13">
          <w:rPr>
            <w:noProof/>
            <w:webHidden/>
          </w:rPr>
          <w:fldChar w:fldCharType="separate"/>
        </w:r>
        <w:r w:rsidR="00790F13">
          <w:rPr>
            <w:noProof/>
            <w:webHidden/>
          </w:rPr>
          <w:t>48</w:t>
        </w:r>
        <w:r w:rsidR="00790F13">
          <w:rPr>
            <w:noProof/>
            <w:webHidden/>
          </w:rPr>
          <w:fldChar w:fldCharType="end"/>
        </w:r>
      </w:hyperlink>
    </w:p>
    <w:p w14:paraId="18D16A21" w14:textId="26C5AD2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1" w:history="1">
        <w:r w:rsidR="00790F13" w:rsidRPr="0014757A">
          <w:rPr>
            <w:rStyle w:val="Hyperlink"/>
            <w:noProof/>
          </w:rPr>
          <w:t>Abbildung 29 Hostname Konfirmation</w:t>
        </w:r>
        <w:r w:rsidR="00790F13">
          <w:rPr>
            <w:noProof/>
            <w:webHidden/>
          </w:rPr>
          <w:tab/>
        </w:r>
        <w:r w:rsidR="00790F13">
          <w:rPr>
            <w:noProof/>
            <w:webHidden/>
          </w:rPr>
          <w:fldChar w:fldCharType="begin"/>
        </w:r>
        <w:r w:rsidR="00790F13">
          <w:rPr>
            <w:noProof/>
            <w:webHidden/>
          </w:rPr>
          <w:instrText xml:space="preserve"> PAGEREF _Toc130493911 \h </w:instrText>
        </w:r>
        <w:r w:rsidR="00790F13">
          <w:rPr>
            <w:noProof/>
            <w:webHidden/>
          </w:rPr>
        </w:r>
        <w:r w:rsidR="00790F13">
          <w:rPr>
            <w:noProof/>
            <w:webHidden/>
          </w:rPr>
          <w:fldChar w:fldCharType="separate"/>
        </w:r>
        <w:r w:rsidR="00790F13">
          <w:rPr>
            <w:noProof/>
            <w:webHidden/>
          </w:rPr>
          <w:t>49</w:t>
        </w:r>
        <w:r w:rsidR="00790F13">
          <w:rPr>
            <w:noProof/>
            <w:webHidden/>
          </w:rPr>
          <w:fldChar w:fldCharType="end"/>
        </w:r>
      </w:hyperlink>
    </w:p>
    <w:p w14:paraId="34E1291D" w14:textId="51FC6BE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2" w:history="1">
        <w:r w:rsidR="00790F13" w:rsidRPr="0014757A">
          <w:rPr>
            <w:rStyle w:val="Hyperlink"/>
            <w:noProof/>
            <w:lang w:val="en-US"/>
          </w:rPr>
          <w:t>Abbildung 30 Domain Konfiguration von Active Directory</w:t>
        </w:r>
        <w:r w:rsidR="00790F13">
          <w:rPr>
            <w:noProof/>
            <w:webHidden/>
          </w:rPr>
          <w:tab/>
        </w:r>
        <w:r w:rsidR="00790F13">
          <w:rPr>
            <w:noProof/>
            <w:webHidden/>
          </w:rPr>
          <w:fldChar w:fldCharType="begin"/>
        </w:r>
        <w:r w:rsidR="00790F13">
          <w:rPr>
            <w:noProof/>
            <w:webHidden/>
          </w:rPr>
          <w:instrText xml:space="preserve"> PAGEREF _Toc130493912 \h </w:instrText>
        </w:r>
        <w:r w:rsidR="00790F13">
          <w:rPr>
            <w:noProof/>
            <w:webHidden/>
          </w:rPr>
        </w:r>
        <w:r w:rsidR="00790F13">
          <w:rPr>
            <w:noProof/>
            <w:webHidden/>
          </w:rPr>
          <w:fldChar w:fldCharType="separate"/>
        </w:r>
        <w:r w:rsidR="00790F13">
          <w:rPr>
            <w:noProof/>
            <w:webHidden/>
          </w:rPr>
          <w:t>50</w:t>
        </w:r>
        <w:r w:rsidR="00790F13">
          <w:rPr>
            <w:noProof/>
            <w:webHidden/>
          </w:rPr>
          <w:fldChar w:fldCharType="end"/>
        </w:r>
      </w:hyperlink>
    </w:p>
    <w:p w14:paraId="3CF30F0F" w14:textId="0383A224"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3" w:history="1">
        <w:r w:rsidR="00790F13" w:rsidRPr="0014757A">
          <w:rPr>
            <w:rStyle w:val="Hyperlink"/>
            <w:noProof/>
          </w:rPr>
          <w:t>Abbildung 31  Aktivierung PAM-Profil</w:t>
        </w:r>
        <w:r w:rsidR="00790F13">
          <w:rPr>
            <w:noProof/>
            <w:webHidden/>
          </w:rPr>
          <w:tab/>
        </w:r>
        <w:r w:rsidR="00790F13">
          <w:rPr>
            <w:noProof/>
            <w:webHidden/>
          </w:rPr>
          <w:fldChar w:fldCharType="begin"/>
        </w:r>
        <w:r w:rsidR="00790F13">
          <w:rPr>
            <w:noProof/>
            <w:webHidden/>
          </w:rPr>
          <w:instrText xml:space="preserve"> PAGEREF _Toc130493913 \h </w:instrText>
        </w:r>
        <w:r w:rsidR="00790F13">
          <w:rPr>
            <w:noProof/>
            <w:webHidden/>
          </w:rPr>
        </w:r>
        <w:r w:rsidR="00790F13">
          <w:rPr>
            <w:noProof/>
            <w:webHidden/>
          </w:rPr>
          <w:fldChar w:fldCharType="separate"/>
        </w:r>
        <w:r w:rsidR="00790F13">
          <w:rPr>
            <w:noProof/>
            <w:webHidden/>
          </w:rPr>
          <w:t>50</w:t>
        </w:r>
        <w:r w:rsidR="00790F13">
          <w:rPr>
            <w:noProof/>
            <w:webHidden/>
          </w:rPr>
          <w:fldChar w:fldCharType="end"/>
        </w:r>
      </w:hyperlink>
    </w:p>
    <w:p w14:paraId="53957DE7" w14:textId="0749BF75"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4" w:history="1">
        <w:r w:rsidR="00790F13" w:rsidRPr="0014757A">
          <w:rPr>
            <w:rStyle w:val="Hyperlink"/>
            <w:noProof/>
          </w:rPr>
          <w:t>Abbildung 32 User Information mit id.ad1.angerer.com</w:t>
        </w:r>
        <w:r w:rsidR="00790F13">
          <w:rPr>
            <w:noProof/>
            <w:webHidden/>
          </w:rPr>
          <w:tab/>
        </w:r>
        <w:r w:rsidR="00790F13">
          <w:rPr>
            <w:noProof/>
            <w:webHidden/>
          </w:rPr>
          <w:fldChar w:fldCharType="begin"/>
        </w:r>
        <w:r w:rsidR="00790F13">
          <w:rPr>
            <w:noProof/>
            <w:webHidden/>
          </w:rPr>
          <w:instrText xml:space="preserve"> PAGEREF _Toc130493914 \h </w:instrText>
        </w:r>
        <w:r w:rsidR="00790F13">
          <w:rPr>
            <w:noProof/>
            <w:webHidden/>
          </w:rPr>
        </w:r>
        <w:r w:rsidR="00790F13">
          <w:rPr>
            <w:noProof/>
            <w:webHidden/>
          </w:rPr>
          <w:fldChar w:fldCharType="separate"/>
        </w:r>
        <w:r w:rsidR="00790F13">
          <w:rPr>
            <w:noProof/>
            <w:webHidden/>
          </w:rPr>
          <w:t>50</w:t>
        </w:r>
        <w:r w:rsidR="00790F13">
          <w:rPr>
            <w:noProof/>
            <w:webHidden/>
          </w:rPr>
          <w:fldChar w:fldCharType="end"/>
        </w:r>
      </w:hyperlink>
    </w:p>
    <w:p w14:paraId="290BDD63" w14:textId="524A2344"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5" w:history="1">
        <w:r w:rsidR="00790F13" w:rsidRPr="0014757A">
          <w:rPr>
            <w:rStyle w:val="Hyperlink"/>
            <w:noProof/>
          </w:rPr>
          <w:t>Abbildung 33 Statusvergabe AD</w:t>
        </w:r>
        <w:r w:rsidR="00790F13">
          <w:rPr>
            <w:noProof/>
            <w:webHidden/>
          </w:rPr>
          <w:tab/>
        </w:r>
        <w:r w:rsidR="00790F13">
          <w:rPr>
            <w:noProof/>
            <w:webHidden/>
          </w:rPr>
          <w:fldChar w:fldCharType="begin"/>
        </w:r>
        <w:r w:rsidR="00790F13">
          <w:rPr>
            <w:noProof/>
            <w:webHidden/>
          </w:rPr>
          <w:instrText xml:space="preserve"> PAGEREF _Toc130493915 \h </w:instrText>
        </w:r>
        <w:r w:rsidR="00790F13">
          <w:rPr>
            <w:noProof/>
            <w:webHidden/>
          </w:rPr>
        </w:r>
        <w:r w:rsidR="00790F13">
          <w:rPr>
            <w:noProof/>
            <w:webHidden/>
          </w:rPr>
          <w:fldChar w:fldCharType="separate"/>
        </w:r>
        <w:r w:rsidR="00790F13">
          <w:rPr>
            <w:noProof/>
            <w:webHidden/>
          </w:rPr>
          <w:t>51</w:t>
        </w:r>
        <w:r w:rsidR="00790F13">
          <w:rPr>
            <w:noProof/>
            <w:webHidden/>
          </w:rPr>
          <w:fldChar w:fldCharType="end"/>
        </w:r>
      </w:hyperlink>
    </w:p>
    <w:p w14:paraId="4738E9F8" w14:textId="704A8289"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6" w:history="1">
        <w:r w:rsidR="00790F13" w:rsidRPr="0014757A">
          <w:rPr>
            <w:rStyle w:val="Hyperlink"/>
            <w:noProof/>
          </w:rPr>
          <w:t>Abbildung 34 Rechtevergabe</w:t>
        </w:r>
        <w:r w:rsidR="00790F13">
          <w:rPr>
            <w:noProof/>
            <w:webHidden/>
          </w:rPr>
          <w:tab/>
        </w:r>
        <w:r w:rsidR="00790F13">
          <w:rPr>
            <w:noProof/>
            <w:webHidden/>
          </w:rPr>
          <w:fldChar w:fldCharType="begin"/>
        </w:r>
        <w:r w:rsidR="00790F13">
          <w:rPr>
            <w:noProof/>
            <w:webHidden/>
          </w:rPr>
          <w:instrText xml:space="preserve"> PAGEREF _Toc130493916 \h </w:instrText>
        </w:r>
        <w:r w:rsidR="00790F13">
          <w:rPr>
            <w:noProof/>
            <w:webHidden/>
          </w:rPr>
        </w:r>
        <w:r w:rsidR="00790F13">
          <w:rPr>
            <w:noProof/>
            <w:webHidden/>
          </w:rPr>
          <w:fldChar w:fldCharType="separate"/>
        </w:r>
        <w:r w:rsidR="00790F13">
          <w:rPr>
            <w:noProof/>
            <w:webHidden/>
          </w:rPr>
          <w:t>51</w:t>
        </w:r>
        <w:r w:rsidR="00790F13">
          <w:rPr>
            <w:noProof/>
            <w:webHidden/>
          </w:rPr>
          <w:fldChar w:fldCharType="end"/>
        </w:r>
      </w:hyperlink>
    </w:p>
    <w:p w14:paraId="6D74A21D" w14:textId="14C424FB"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7" w:history="1">
        <w:r w:rsidR="00790F13" w:rsidRPr="0014757A">
          <w:rPr>
            <w:rStyle w:val="Hyperlink"/>
            <w:noProof/>
          </w:rPr>
          <w:t>Abbildung 35 SSH-Test für den Zugriff</w:t>
        </w:r>
        <w:r w:rsidR="00790F13">
          <w:rPr>
            <w:noProof/>
            <w:webHidden/>
          </w:rPr>
          <w:tab/>
        </w:r>
        <w:r w:rsidR="00790F13">
          <w:rPr>
            <w:noProof/>
            <w:webHidden/>
          </w:rPr>
          <w:fldChar w:fldCharType="begin"/>
        </w:r>
        <w:r w:rsidR="00790F13">
          <w:rPr>
            <w:noProof/>
            <w:webHidden/>
          </w:rPr>
          <w:instrText xml:space="preserve"> PAGEREF _Toc130493917 \h </w:instrText>
        </w:r>
        <w:r w:rsidR="00790F13">
          <w:rPr>
            <w:noProof/>
            <w:webHidden/>
          </w:rPr>
        </w:r>
        <w:r w:rsidR="00790F13">
          <w:rPr>
            <w:noProof/>
            <w:webHidden/>
          </w:rPr>
          <w:fldChar w:fldCharType="separate"/>
        </w:r>
        <w:r w:rsidR="00790F13">
          <w:rPr>
            <w:noProof/>
            <w:webHidden/>
          </w:rPr>
          <w:t>51</w:t>
        </w:r>
        <w:r w:rsidR="00790F13">
          <w:rPr>
            <w:noProof/>
            <w:webHidden/>
          </w:rPr>
          <w:fldChar w:fldCharType="end"/>
        </w:r>
      </w:hyperlink>
    </w:p>
    <w:p w14:paraId="2E7C1644" w14:textId="5DF4E75C"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8" w:history="1">
        <w:r w:rsidR="00790F13" w:rsidRPr="0014757A">
          <w:rPr>
            <w:rStyle w:val="Hyperlink"/>
            <w:noProof/>
          </w:rPr>
          <w:t xml:space="preserve">Abbildung 36 Firewall; sudo ufw status </w:t>
        </w:r>
        <w:r w:rsidR="00790F13" w:rsidRPr="0014757A">
          <w:rPr>
            <w:rStyle w:val="Hyperlink"/>
            <w:noProof/>
            <w:lang w:val="de-AT"/>
          </w:rPr>
          <w:t>Es werden die wichtigsten Daten zum Status der Firewall angezeigt.</w:t>
        </w:r>
        <w:r w:rsidR="00790F13">
          <w:rPr>
            <w:noProof/>
            <w:webHidden/>
          </w:rPr>
          <w:tab/>
        </w:r>
        <w:r w:rsidR="00790F13">
          <w:rPr>
            <w:noProof/>
            <w:webHidden/>
          </w:rPr>
          <w:fldChar w:fldCharType="begin"/>
        </w:r>
        <w:r w:rsidR="00790F13">
          <w:rPr>
            <w:noProof/>
            <w:webHidden/>
          </w:rPr>
          <w:instrText xml:space="preserve"> PAGEREF _Toc130493918 \h </w:instrText>
        </w:r>
        <w:r w:rsidR="00790F13">
          <w:rPr>
            <w:noProof/>
            <w:webHidden/>
          </w:rPr>
        </w:r>
        <w:r w:rsidR="00790F13">
          <w:rPr>
            <w:noProof/>
            <w:webHidden/>
          </w:rPr>
          <w:fldChar w:fldCharType="separate"/>
        </w:r>
        <w:r w:rsidR="00790F13">
          <w:rPr>
            <w:noProof/>
            <w:webHidden/>
          </w:rPr>
          <w:t>52</w:t>
        </w:r>
        <w:r w:rsidR="00790F13">
          <w:rPr>
            <w:noProof/>
            <w:webHidden/>
          </w:rPr>
          <w:fldChar w:fldCharType="end"/>
        </w:r>
      </w:hyperlink>
    </w:p>
    <w:p w14:paraId="696EFF8C" w14:textId="6ED7216E"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19" w:history="1">
        <w:r w:rsidR="00790F13" w:rsidRPr="0014757A">
          <w:rPr>
            <w:rStyle w:val="Hyperlink"/>
            <w:noProof/>
          </w:rPr>
          <w:t>Abbildung 37 Fir</w:t>
        </w:r>
        <w:r w:rsidR="00790F13" w:rsidRPr="0014757A">
          <w:rPr>
            <w:rStyle w:val="Hyperlink"/>
            <w:noProof/>
          </w:rPr>
          <w:t>e</w:t>
        </w:r>
        <w:r w:rsidR="00790F13" w:rsidRPr="0014757A">
          <w:rPr>
            <w:rStyle w:val="Hyperlink"/>
            <w:noProof/>
          </w:rPr>
          <w:t xml:space="preserve">wall; sudo ufw status verbose </w:t>
        </w:r>
        <w:r w:rsidR="00790F13" w:rsidRPr="0014757A">
          <w:rPr>
            <w:rStyle w:val="Hyperlink"/>
            <w:noProof/>
            <w:lang w:val="de-AT"/>
          </w:rPr>
          <w:t>Detaillierte Auflistung der Firewall-Daten</w:t>
        </w:r>
        <w:r w:rsidR="00790F13">
          <w:rPr>
            <w:noProof/>
            <w:webHidden/>
          </w:rPr>
          <w:tab/>
        </w:r>
        <w:r w:rsidR="00790F13">
          <w:rPr>
            <w:noProof/>
            <w:webHidden/>
          </w:rPr>
          <w:fldChar w:fldCharType="begin"/>
        </w:r>
        <w:r w:rsidR="00790F13">
          <w:rPr>
            <w:noProof/>
            <w:webHidden/>
          </w:rPr>
          <w:instrText xml:space="preserve"> PAGEREF _Toc130493919 \h </w:instrText>
        </w:r>
        <w:r w:rsidR="00790F13">
          <w:rPr>
            <w:noProof/>
            <w:webHidden/>
          </w:rPr>
        </w:r>
        <w:r w:rsidR="00790F13">
          <w:rPr>
            <w:noProof/>
            <w:webHidden/>
          </w:rPr>
          <w:fldChar w:fldCharType="separate"/>
        </w:r>
        <w:r w:rsidR="00790F13">
          <w:rPr>
            <w:noProof/>
            <w:webHidden/>
          </w:rPr>
          <w:t>53</w:t>
        </w:r>
        <w:r w:rsidR="00790F13">
          <w:rPr>
            <w:noProof/>
            <w:webHidden/>
          </w:rPr>
          <w:fldChar w:fldCharType="end"/>
        </w:r>
      </w:hyperlink>
    </w:p>
    <w:p w14:paraId="624E9DAF" w14:textId="2FA28A7D"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20" w:history="1">
        <w:r w:rsidR="00790F13" w:rsidRPr="0014757A">
          <w:rPr>
            <w:rStyle w:val="Hyperlink"/>
            <w:noProof/>
          </w:rPr>
          <w:t>Abbildung 38 Firewall; sudo ufw status numbered - Zeigt die Liste gleich wie Punkt a) an, mit dem Unterschied, dass die Tabelle nummeriert, angezeigt wird</w:t>
        </w:r>
        <w:r w:rsidR="00790F13">
          <w:rPr>
            <w:noProof/>
            <w:webHidden/>
          </w:rPr>
          <w:tab/>
        </w:r>
        <w:r w:rsidR="00790F13">
          <w:rPr>
            <w:noProof/>
            <w:webHidden/>
          </w:rPr>
          <w:fldChar w:fldCharType="begin"/>
        </w:r>
        <w:r w:rsidR="00790F13">
          <w:rPr>
            <w:noProof/>
            <w:webHidden/>
          </w:rPr>
          <w:instrText xml:space="preserve"> PAGEREF _Toc130493920 \h </w:instrText>
        </w:r>
        <w:r w:rsidR="00790F13">
          <w:rPr>
            <w:noProof/>
            <w:webHidden/>
          </w:rPr>
        </w:r>
        <w:r w:rsidR="00790F13">
          <w:rPr>
            <w:noProof/>
            <w:webHidden/>
          </w:rPr>
          <w:fldChar w:fldCharType="separate"/>
        </w:r>
        <w:r w:rsidR="00790F13">
          <w:rPr>
            <w:noProof/>
            <w:webHidden/>
          </w:rPr>
          <w:t>53</w:t>
        </w:r>
        <w:r w:rsidR="00790F13">
          <w:rPr>
            <w:noProof/>
            <w:webHidden/>
          </w:rPr>
          <w:fldChar w:fldCharType="end"/>
        </w:r>
      </w:hyperlink>
    </w:p>
    <w:p w14:paraId="7D043E21" w14:textId="7F159943"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21" w:history="1">
        <w:r w:rsidR="00790F13" w:rsidRPr="0014757A">
          <w:rPr>
            <w:rStyle w:val="Hyperlink"/>
            <w:noProof/>
          </w:rPr>
          <w:t>Abbildung 39 Gantt-Diagramm Angerer Simon</w:t>
        </w:r>
        <w:r w:rsidR="00790F13">
          <w:rPr>
            <w:noProof/>
            <w:webHidden/>
          </w:rPr>
          <w:tab/>
        </w:r>
        <w:r w:rsidR="00790F13">
          <w:rPr>
            <w:noProof/>
            <w:webHidden/>
          </w:rPr>
          <w:fldChar w:fldCharType="begin"/>
        </w:r>
        <w:r w:rsidR="00790F13">
          <w:rPr>
            <w:noProof/>
            <w:webHidden/>
          </w:rPr>
          <w:instrText xml:space="preserve"> PAGEREF _Toc130493921 \h </w:instrText>
        </w:r>
        <w:r w:rsidR="00790F13">
          <w:rPr>
            <w:noProof/>
            <w:webHidden/>
          </w:rPr>
        </w:r>
        <w:r w:rsidR="00790F13">
          <w:rPr>
            <w:noProof/>
            <w:webHidden/>
          </w:rPr>
          <w:fldChar w:fldCharType="separate"/>
        </w:r>
        <w:r w:rsidR="00790F13">
          <w:rPr>
            <w:noProof/>
            <w:webHidden/>
          </w:rPr>
          <w:t>63</w:t>
        </w:r>
        <w:r w:rsidR="00790F13">
          <w:rPr>
            <w:noProof/>
            <w:webHidden/>
          </w:rPr>
          <w:fldChar w:fldCharType="end"/>
        </w:r>
      </w:hyperlink>
    </w:p>
    <w:p w14:paraId="26D065FC" w14:textId="4686B4CC"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82" w:anchor="_Toc130493922" w:history="1">
        <w:r w:rsidR="00790F13" w:rsidRPr="0014757A">
          <w:rPr>
            <w:rStyle w:val="Hyperlink"/>
            <w:noProof/>
          </w:rPr>
          <w:t>Abbildung 40 Gantt-Diagramm Edelmann Patrick</w:t>
        </w:r>
        <w:r w:rsidR="00790F13">
          <w:rPr>
            <w:noProof/>
            <w:webHidden/>
          </w:rPr>
          <w:tab/>
        </w:r>
        <w:r w:rsidR="00790F13">
          <w:rPr>
            <w:noProof/>
            <w:webHidden/>
          </w:rPr>
          <w:fldChar w:fldCharType="begin"/>
        </w:r>
        <w:r w:rsidR="00790F13">
          <w:rPr>
            <w:noProof/>
            <w:webHidden/>
          </w:rPr>
          <w:instrText xml:space="preserve"> PAGEREF _Toc130493922 \h </w:instrText>
        </w:r>
        <w:r w:rsidR="00790F13">
          <w:rPr>
            <w:noProof/>
            <w:webHidden/>
          </w:rPr>
        </w:r>
        <w:r w:rsidR="00790F13">
          <w:rPr>
            <w:noProof/>
            <w:webHidden/>
          </w:rPr>
          <w:fldChar w:fldCharType="separate"/>
        </w:r>
        <w:r w:rsidR="00790F13">
          <w:rPr>
            <w:noProof/>
            <w:webHidden/>
          </w:rPr>
          <w:t>63</w:t>
        </w:r>
        <w:r w:rsidR="00790F13">
          <w:rPr>
            <w:noProof/>
            <w:webHidden/>
          </w:rPr>
          <w:fldChar w:fldCharType="end"/>
        </w:r>
      </w:hyperlink>
    </w:p>
    <w:p w14:paraId="6314D164" w14:textId="23E540E7" w:rsidR="00E86A5A" w:rsidRDefault="00E86A5A" w:rsidP="00E86A5A">
      <w:r>
        <w:fldChar w:fldCharType="end"/>
      </w:r>
      <w:bookmarkStart w:id="86" w:name="_Toc129303241"/>
    </w:p>
    <w:p w14:paraId="6C33AD15" w14:textId="787BF9DA" w:rsidR="00853F61" w:rsidRDefault="00853F61" w:rsidP="00C27459">
      <w:pPr>
        <w:pStyle w:val="Titel"/>
      </w:pPr>
      <w:bookmarkStart w:id="87" w:name="_Toc343525873"/>
      <w:bookmarkStart w:id="88" w:name="_Toc130494842"/>
      <w:r>
        <w:t>Tabellenverzeichnis</w:t>
      </w:r>
      <w:bookmarkEnd w:id="87"/>
      <w:bookmarkEnd w:id="88"/>
    </w:p>
    <w:p w14:paraId="73C12971" w14:textId="3324D832" w:rsidR="00790F13"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493923" w:history="1">
        <w:r w:rsidR="00790F13" w:rsidRPr="00476374">
          <w:rPr>
            <w:rStyle w:val="Hyperlink"/>
            <w:noProof/>
          </w:rPr>
          <w:t>Tabelle 1 Arbeitsnachweis der Diplomarbeit; Angerer Simon</w:t>
        </w:r>
        <w:r w:rsidR="00790F13">
          <w:rPr>
            <w:noProof/>
            <w:webHidden/>
          </w:rPr>
          <w:tab/>
        </w:r>
        <w:r w:rsidR="00790F13">
          <w:rPr>
            <w:noProof/>
            <w:webHidden/>
          </w:rPr>
          <w:fldChar w:fldCharType="begin"/>
        </w:r>
        <w:r w:rsidR="00790F13">
          <w:rPr>
            <w:noProof/>
            <w:webHidden/>
          </w:rPr>
          <w:instrText xml:space="preserve"> PAGEREF _Toc130493923 \h </w:instrText>
        </w:r>
        <w:r w:rsidR="00790F13">
          <w:rPr>
            <w:noProof/>
            <w:webHidden/>
          </w:rPr>
        </w:r>
        <w:r w:rsidR="00790F13">
          <w:rPr>
            <w:noProof/>
            <w:webHidden/>
          </w:rPr>
          <w:fldChar w:fldCharType="separate"/>
        </w:r>
        <w:r w:rsidR="00790F13">
          <w:rPr>
            <w:noProof/>
            <w:webHidden/>
          </w:rPr>
          <w:t>64</w:t>
        </w:r>
        <w:r w:rsidR="00790F13">
          <w:rPr>
            <w:noProof/>
            <w:webHidden/>
          </w:rPr>
          <w:fldChar w:fldCharType="end"/>
        </w:r>
      </w:hyperlink>
    </w:p>
    <w:p w14:paraId="545FBFF2" w14:textId="3184F8E6" w:rsidR="00790F13"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493924" w:history="1">
        <w:r w:rsidR="00790F13" w:rsidRPr="00476374">
          <w:rPr>
            <w:rStyle w:val="Hyperlink"/>
            <w:noProof/>
          </w:rPr>
          <w:t>Tabelle 2 Arbeitsnachweis der Diplomarbeit; Edelmann Patrick</w:t>
        </w:r>
        <w:r w:rsidR="00790F13">
          <w:rPr>
            <w:noProof/>
            <w:webHidden/>
          </w:rPr>
          <w:tab/>
        </w:r>
        <w:r w:rsidR="00790F13">
          <w:rPr>
            <w:noProof/>
            <w:webHidden/>
          </w:rPr>
          <w:fldChar w:fldCharType="begin"/>
        </w:r>
        <w:r w:rsidR="00790F13">
          <w:rPr>
            <w:noProof/>
            <w:webHidden/>
          </w:rPr>
          <w:instrText xml:space="preserve"> PAGEREF _Toc130493924 \h </w:instrText>
        </w:r>
        <w:r w:rsidR="00790F13">
          <w:rPr>
            <w:noProof/>
            <w:webHidden/>
          </w:rPr>
        </w:r>
        <w:r w:rsidR="00790F13">
          <w:rPr>
            <w:noProof/>
            <w:webHidden/>
          </w:rPr>
          <w:fldChar w:fldCharType="separate"/>
        </w:r>
        <w:r w:rsidR="00790F13">
          <w:rPr>
            <w:noProof/>
            <w:webHidden/>
          </w:rPr>
          <w:t>66</w:t>
        </w:r>
        <w:r w:rsidR="00790F13">
          <w:rPr>
            <w:noProof/>
            <w:webHidden/>
          </w:rPr>
          <w:fldChar w:fldCharType="end"/>
        </w:r>
      </w:hyperlink>
    </w:p>
    <w:p w14:paraId="4F882F60" w14:textId="78539654"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83"/>
          <w:pgSz w:w="11906" w:h="16838"/>
          <w:pgMar w:top="1418" w:right="1418" w:bottom="1418" w:left="1701" w:header="720" w:footer="720" w:gutter="0"/>
          <w:cols w:space="708"/>
          <w:docGrid w:linePitch="360"/>
        </w:sectPr>
      </w:pPr>
    </w:p>
    <w:bookmarkStart w:id="89" w:name="_Toc130494843"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9"/>
          <w:r w:rsidRPr="00C27459">
            <w:t xml:space="preserve"> </w:t>
          </w:r>
        </w:p>
        <w:p w14:paraId="2396D7B2" w14:textId="77777777" w:rsidR="00015731" w:rsidRDefault="00C27459" w:rsidP="00015731">
          <w:pPr>
            <w:pStyle w:val="Literaturverzeichnis"/>
            <w:rPr>
              <w:noProof/>
              <w:szCs w:val="24"/>
              <w:lang w:val="de-DE"/>
            </w:rPr>
          </w:pPr>
          <w:r w:rsidRPr="00762339">
            <w:fldChar w:fldCharType="begin"/>
          </w:r>
          <w:r w:rsidRPr="00EF6FF2">
            <w:rPr>
              <w:lang w:val="en-US"/>
            </w:rPr>
            <w:instrText>BIBLIOGRAPHY</w:instrText>
          </w:r>
          <w:r w:rsidRPr="00762339">
            <w:fldChar w:fldCharType="separate"/>
          </w:r>
          <w:r w:rsidR="00015731" w:rsidRPr="00015731">
            <w:rPr>
              <w:b/>
              <w:bCs/>
              <w:noProof/>
              <w:lang w:val="en-US"/>
            </w:rPr>
            <w:t>Brehm, Till.</w:t>
          </w:r>
          <w:r w:rsidR="00015731" w:rsidRPr="00015731">
            <w:rPr>
              <w:noProof/>
              <w:lang w:val="en-US"/>
            </w:rPr>
            <w:t xml:space="preserve"> How to Forge. </w:t>
          </w:r>
          <w:r w:rsidR="00015731">
            <w:rPr>
              <w:noProof/>
              <w:lang w:val="de-DE"/>
            </w:rPr>
            <w:t>[Online] [Zitat vom: 23. Jänner 2023.] https://www.howtoforge.de/anleitung/wie-man-einen-dhcp-server-unter-ubuntu-20-04-installiert-und-konfiguriert/.</w:t>
          </w:r>
        </w:p>
        <w:p w14:paraId="6CDD913E" w14:textId="77777777" w:rsidR="00015731" w:rsidRPr="00015731" w:rsidRDefault="00015731" w:rsidP="00015731">
          <w:pPr>
            <w:pStyle w:val="Literaturverzeichnis"/>
            <w:rPr>
              <w:noProof/>
              <w:lang w:val="en-US"/>
            </w:rPr>
          </w:pPr>
          <w:r w:rsidRPr="00015731">
            <w:rPr>
              <w:b/>
              <w:bCs/>
              <w:noProof/>
              <w:lang w:val="en-US"/>
            </w:rPr>
            <w:t>Conda. 2021.</w:t>
          </w:r>
          <w:r w:rsidRPr="00015731">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B19DF9A" w14:textId="77777777" w:rsidR="00015731" w:rsidRPr="00015731" w:rsidRDefault="00015731" w:rsidP="00015731">
          <w:pPr>
            <w:pStyle w:val="Literaturverzeichnis"/>
            <w:rPr>
              <w:noProof/>
              <w:lang w:val="en-US"/>
            </w:rPr>
          </w:pPr>
          <w:r>
            <w:rPr>
              <w:b/>
              <w:bCs/>
              <w:noProof/>
              <w:lang w:val="de-DE"/>
            </w:rPr>
            <w:t>Dancuk, Milicia.</w:t>
          </w:r>
          <w:r>
            <w:rPr>
              <w:noProof/>
              <w:lang w:val="de-DE"/>
            </w:rPr>
            <w:t xml:space="preserve"> phoenixnap. [Online] [Zitat vom: 16. </w:t>
          </w:r>
          <w:r w:rsidRPr="00015731">
            <w:rPr>
              <w:noProof/>
              <w:lang w:val="en-US"/>
            </w:rPr>
            <w:t>September 2022.] https://phoenixnap.com/kb/useradd-vs-adduser.</w:t>
          </w:r>
        </w:p>
        <w:p w14:paraId="7AA3D5F5" w14:textId="77777777" w:rsidR="00015731" w:rsidRDefault="00015731" w:rsidP="00015731">
          <w:pPr>
            <w:pStyle w:val="Literaturverzeichnis"/>
            <w:rPr>
              <w:noProof/>
              <w:lang w:val="de-DE"/>
            </w:rPr>
          </w:pPr>
          <w:r>
            <w:rPr>
              <w:noProof/>
              <w:lang w:val="de-DE"/>
            </w:rPr>
            <w:t>de.barracuda.com. [Online] [Zitat vom: 10. Januar 2023.] https://de.barracuda.com/support/glossary/next-generation-firewall.</w:t>
          </w:r>
        </w:p>
        <w:p w14:paraId="7A540EFD" w14:textId="77777777" w:rsidR="00015731" w:rsidRDefault="00015731" w:rsidP="00015731">
          <w:pPr>
            <w:pStyle w:val="Literaturverzeichnis"/>
            <w:rPr>
              <w:noProof/>
              <w:lang w:val="de-DE"/>
            </w:rPr>
          </w:pPr>
          <w:r>
            <w:rPr>
              <w:b/>
              <w:bCs/>
              <w:noProof/>
              <w:lang w:val="de-DE"/>
            </w:rPr>
            <w:t>Edelmann, Patrick.</w:t>
          </w:r>
          <w:r>
            <w:rPr>
              <w:noProof/>
              <w:lang w:val="de-DE"/>
            </w:rPr>
            <w:t xml:space="preserve"> GitHub. [Online] [Zitat vom: 18. März 2023.] https://github.com/Patrick2345564/Diplomarbeit-.git.</w:t>
          </w:r>
        </w:p>
        <w:p w14:paraId="05CFEAD6" w14:textId="77777777" w:rsidR="00015731" w:rsidRDefault="00015731" w:rsidP="00015731">
          <w:pPr>
            <w:pStyle w:val="Literaturverzeichnis"/>
            <w:rPr>
              <w:noProof/>
              <w:lang w:val="de-DE"/>
            </w:rPr>
          </w:pPr>
          <w:r w:rsidRPr="00015731">
            <w:rPr>
              <w:b/>
              <w:bCs/>
              <w:noProof/>
              <w:lang w:val="en-US"/>
            </w:rPr>
            <w:t>Ferrell, Robert G. 2018.</w:t>
          </w:r>
          <w:r w:rsidRPr="00015731">
            <w:rPr>
              <w:noProof/>
              <w:lang w:val="en-US"/>
            </w:rPr>
            <w:t xml:space="preserve"> computerweekly.com. [Online] 02. </w:t>
          </w:r>
          <w:r>
            <w:rPr>
              <w:noProof/>
              <w:lang w:val="de-DE"/>
            </w:rPr>
            <w:t>Juli 2018. https://www.computerweekly.com/de/feature/Die-fuenf-verschiedenen-Arten-von-Firewalls.</w:t>
          </w:r>
        </w:p>
        <w:p w14:paraId="1470CF03" w14:textId="77777777" w:rsidR="00015731" w:rsidRDefault="00015731" w:rsidP="00015731">
          <w:pPr>
            <w:pStyle w:val="Literaturverzeichnis"/>
            <w:rPr>
              <w:noProof/>
              <w:lang w:val="de-DE"/>
            </w:rPr>
          </w:pP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46C27391" w14:textId="77777777" w:rsidR="00015731" w:rsidRDefault="00015731" w:rsidP="00015731">
          <w:pPr>
            <w:pStyle w:val="Literaturverzeichnis"/>
            <w:rPr>
              <w:noProof/>
              <w:lang w:val="de-DE"/>
            </w:rPr>
          </w:pPr>
          <w:r>
            <w:rPr>
              <w:b/>
              <w:bCs/>
              <w:noProof/>
              <w:lang w:val="de-DE"/>
            </w:rPr>
            <w:t>—.</w:t>
          </w:r>
          <w:r>
            <w:rPr>
              <w:noProof/>
              <w:lang w:val="de-DE"/>
            </w:rPr>
            <w:t xml:space="preserve"> ubuntu.com. [Online] [Zitat vom: 29. Oktober 2022.] https://manpages.ubuntu.com/manpages/xenial/man8/adduser.8.html?_ga=2.56716458.1281046089.1678049659-1113399391.1672302534.</w:t>
          </w:r>
        </w:p>
        <w:p w14:paraId="2CD85479" w14:textId="77777777" w:rsidR="00015731" w:rsidRPr="00015731" w:rsidRDefault="00015731" w:rsidP="00015731">
          <w:pPr>
            <w:pStyle w:val="Literaturverzeichnis"/>
            <w:rPr>
              <w:noProof/>
              <w:lang w:val="en-US"/>
            </w:rPr>
          </w:pPr>
          <w:r>
            <w:rPr>
              <w:b/>
              <w:bCs/>
              <w:noProof/>
              <w:lang w:val="de-DE"/>
            </w:rPr>
            <w:t xml:space="preserve">Güttich, Dr. Götz und Schmitz, Peter. </w:t>
          </w:r>
          <w:r w:rsidRPr="00015731">
            <w:rPr>
              <w:b/>
              <w:bCs/>
              <w:noProof/>
              <w:lang w:val="en-US"/>
            </w:rPr>
            <w:t>2017.</w:t>
          </w:r>
          <w:r w:rsidRPr="00015731">
            <w:rPr>
              <w:noProof/>
              <w:lang w:val="en-US"/>
            </w:rPr>
            <w:t xml:space="preserve"> security-insider.de. [Online] 06. Oktober 2017. https://www.security-insider.de/grundlagen-der-next-generation-firewall-ngfw-a-648098/.</w:t>
          </w:r>
        </w:p>
        <w:p w14:paraId="022D74C9" w14:textId="77777777" w:rsidR="00015731" w:rsidRDefault="00015731" w:rsidP="00015731">
          <w:pPr>
            <w:pStyle w:val="Literaturverzeichnis"/>
            <w:rPr>
              <w:noProof/>
              <w:lang w:val="de-DE"/>
            </w:rPr>
          </w:pPr>
          <w:r>
            <w:rPr>
              <w:b/>
              <w:bCs/>
              <w:noProof/>
              <w:lang w:val="de-DE"/>
            </w:rPr>
            <w:lastRenderedPageBreak/>
            <w:t>Hatem, Naguib.</w:t>
          </w:r>
          <w:r>
            <w:rPr>
              <w:noProof/>
              <w:lang w:val="de-DE"/>
            </w:rPr>
            <w:t xml:space="preserve"> Baracuda. [Online] [Zitat vom: 24. November 2022.] https://de.barracuda.com/support/glossary/next-generation-firewall.</w:t>
          </w:r>
        </w:p>
        <w:p w14:paraId="24E5F9CB" w14:textId="77777777" w:rsidR="00015731" w:rsidRDefault="00015731" w:rsidP="00015731">
          <w:pPr>
            <w:pStyle w:val="Literaturverzeichnis"/>
            <w:rPr>
              <w:noProof/>
              <w:lang w:val="de-DE"/>
            </w:rPr>
          </w:pPr>
          <w:r>
            <w:rPr>
              <w:b/>
              <w:bCs/>
              <w:noProof/>
              <w:lang w:val="de-DE"/>
            </w:rPr>
            <w:t>Jellyfish, Jammy. 2022.</w:t>
          </w:r>
          <w:r>
            <w:rPr>
              <w:noProof/>
              <w:lang w:val="de-DE"/>
            </w:rPr>
            <w:t xml:space="preserve"> ubuntuuser.de. [Online] 8. Oktober 2022. https://wiki.ubuntuusers.de/DNS-Server_Bind/.</w:t>
          </w:r>
        </w:p>
        <w:p w14:paraId="25ACB21F" w14:textId="77777777" w:rsidR="00015731" w:rsidRDefault="00015731" w:rsidP="00015731">
          <w:pPr>
            <w:pStyle w:val="Literaturverzeichnis"/>
            <w:rPr>
              <w:noProof/>
              <w:lang w:val="de-DE"/>
            </w:rPr>
          </w:pPr>
          <w:r>
            <w:rPr>
              <w:b/>
              <w:bCs/>
              <w:noProof/>
              <w:lang w:val="de-DE"/>
            </w:rPr>
            <w:t>Joos, Thomas.</w:t>
          </w:r>
          <w:r>
            <w:rPr>
              <w:noProof/>
              <w:lang w:val="de-DE"/>
            </w:rPr>
            <w:t xml:space="preserve"> dev-insider.de. [Online] [Zitat vom: 9. Februar 2023.] https://www.dev-insider.de/netzwerkanbindung-in-python-apps-programmieren-a-9a50eee2d9512da23f6f32045da8b871/#:~:text=Bei%20der%20Programmierung%20einer%20Client,auf%20eingehende%20Anfragen%20im%20Netzwerk..</w:t>
          </w:r>
        </w:p>
        <w:p w14:paraId="6D3A23C7" w14:textId="77777777" w:rsidR="00015731" w:rsidRDefault="00015731" w:rsidP="00015731">
          <w:pPr>
            <w:pStyle w:val="Literaturverzeichnis"/>
            <w:rPr>
              <w:noProof/>
              <w:lang w:val="de-DE"/>
            </w:rPr>
          </w:pPr>
          <w:r>
            <w:rPr>
              <w:b/>
              <w:bCs/>
              <w:noProof/>
              <w:lang w:val="de-DE"/>
            </w:rPr>
            <w:t>—. 2021.</w:t>
          </w:r>
          <w:r>
            <w:rPr>
              <w:noProof/>
              <w:lang w:val="de-DE"/>
            </w:rPr>
            <w:t xml:space="preserve"> ip-insider.de. [Online] 14. Mai 2021. https://www.ip-insider.de/bind9-dns-server-auf-ubuntu-betreiben-a-ddeb1effd2105872585a05554dc142ea/.</w:t>
          </w:r>
        </w:p>
        <w:p w14:paraId="6A7B854C" w14:textId="77777777" w:rsidR="00015731" w:rsidRDefault="00015731" w:rsidP="00015731">
          <w:pPr>
            <w:pStyle w:val="Literaturverzeichnis"/>
            <w:rPr>
              <w:noProof/>
              <w:lang w:val="de-DE"/>
            </w:rPr>
          </w:pP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1FB5A621" w14:textId="77777777" w:rsidR="00015731" w:rsidRPr="00015731" w:rsidRDefault="00015731" w:rsidP="00015731">
          <w:pPr>
            <w:pStyle w:val="Literaturverzeichnis"/>
            <w:rPr>
              <w:noProof/>
              <w:lang w:val="en-US"/>
            </w:rPr>
          </w:pPr>
          <w:r>
            <w:rPr>
              <w:b/>
              <w:bCs/>
              <w:noProof/>
              <w:lang w:val="de-DE"/>
            </w:rPr>
            <w:t>—.</w:t>
          </w:r>
          <w:r>
            <w:rPr>
              <w:noProof/>
              <w:lang w:val="de-DE"/>
            </w:rPr>
            <w:t xml:space="preserve"> Ionos.de. [Online] [Zitat vom: 19. </w:t>
          </w:r>
          <w:r w:rsidRPr="00015731">
            <w:rPr>
              <w:noProof/>
              <w:lang w:val="en-US"/>
            </w:rPr>
            <w:t>September 2022.] https://www.ionos.at/digitalguide/e-mail/e-mail-technik/postfix-mail-server-mit-dovecot-und-squirrelmail-auf-ubuntu/.</w:t>
          </w:r>
        </w:p>
        <w:p w14:paraId="16B2FA96" w14:textId="77777777" w:rsidR="00015731" w:rsidRPr="00015731" w:rsidRDefault="00015731" w:rsidP="00015731">
          <w:pPr>
            <w:pStyle w:val="Literaturverzeichnis"/>
            <w:rPr>
              <w:noProof/>
              <w:lang w:val="en-US"/>
            </w:rPr>
          </w:pPr>
          <w:r>
            <w:rPr>
              <w:b/>
              <w:bCs/>
              <w:noProof/>
              <w:lang w:val="de-DE"/>
            </w:rPr>
            <w:t xml:space="preserve">Luber, Dipl.-Ing. (FH) Stefan und Donner, Dipl.-Ing. </w:t>
          </w:r>
          <w:r w:rsidRPr="00015731">
            <w:rPr>
              <w:b/>
              <w:bCs/>
              <w:noProof/>
              <w:lang w:val="en-US"/>
            </w:rPr>
            <w:t>(FH) Andreas. 2018.</w:t>
          </w:r>
          <w:r w:rsidRPr="00015731">
            <w:rPr>
              <w:noProof/>
              <w:lang w:val="en-US"/>
            </w:rPr>
            <w:t xml:space="preserve"> ip.insider.de. [Online] 01. August 2018. https://www.ip-insider.de/was-ist-eine-proxy-firewall-a-621987/.</w:t>
          </w:r>
        </w:p>
        <w:p w14:paraId="6B44019D" w14:textId="77777777" w:rsidR="00015731" w:rsidRPr="00015731" w:rsidRDefault="00015731" w:rsidP="00015731">
          <w:pPr>
            <w:pStyle w:val="Literaturverzeichnis"/>
            <w:rPr>
              <w:noProof/>
              <w:lang w:val="en-US"/>
            </w:rPr>
          </w:pPr>
          <w:r w:rsidRPr="00015731">
            <w:rPr>
              <w:b/>
              <w:bCs/>
              <w:noProof/>
              <w:lang w:val="en-US"/>
            </w:rPr>
            <w:t>Mills, D. L. 1981.</w:t>
          </w:r>
          <w:r w:rsidRPr="00015731">
            <w:rPr>
              <w:noProof/>
              <w:lang w:val="en-US"/>
            </w:rPr>
            <w:t xml:space="preserve"> rfc-editor.org. [Online] September 1981. https://www.rfc-editor.org/rfc/pdfrfc/rfc799.txt.pdf.</w:t>
          </w:r>
        </w:p>
        <w:p w14:paraId="2AFEDBEC" w14:textId="77777777" w:rsidR="00015731" w:rsidRPr="00015731" w:rsidRDefault="00015731" w:rsidP="00015731">
          <w:pPr>
            <w:pStyle w:val="Literaturverzeichnis"/>
            <w:rPr>
              <w:noProof/>
              <w:lang w:val="en-US"/>
            </w:rPr>
          </w:pPr>
          <w:r w:rsidRPr="00015731">
            <w:rPr>
              <w:b/>
              <w:bCs/>
              <w:noProof/>
              <w:lang w:val="en-US"/>
            </w:rPr>
            <w:t>Mockapetris, P. 1983.</w:t>
          </w:r>
          <w:r w:rsidRPr="00015731">
            <w:rPr>
              <w:noProof/>
              <w:lang w:val="en-US"/>
            </w:rPr>
            <w:t xml:space="preserve"> rfc-editor.org. [Online] November 1983. https://www.rfc-editor.org/rfc/pdfrfc/rfc882.txt.pdf.</w:t>
          </w:r>
        </w:p>
        <w:p w14:paraId="0E47B831" w14:textId="77777777" w:rsidR="00015731" w:rsidRPr="00015731" w:rsidRDefault="00015731" w:rsidP="00015731">
          <w:pPr>
            <w:pStyle w:val="Literaturverzeichnis"/>
            <w:rPr>
              <w:noProof/>
              <w:lang w:val="en-US"/>
            </w:rPr>
          </w:pPr>
          <w:r w:rsidRPr="00015731">
            <w:rPr>
              <w:b/>
              <w:bCs/>
              <w:noProof/>
              <w:lang w:val="en-US"/>
            </w:rPr>
            <w:t>—. 1983.</w:t>
          </w:r>
          <w:r w:rsidRPr="00015731">
            <w:rPr>
              <w:noProof/>
              <w:lang w:val="en-US"/>
            </w:rPr>
            <w:t xml:space="preserve"> rfc-editor.org. [Online] November 1983. https://www.rfc-editor.org/rfc/pdfrfc/rfc883.txt.pdf.</w:t>
          </w:r>
        </w:p>
        <w:p w14:paraId="7071DFE7" w14:textId="77777777" w:rsidR="00015731" w:rsidRDefault="00015731" w:rsidP="00015731">
          <w:pPr>
            <w:pStyle w:val="Literaturverzeichnis"/>
            <w:rPr>
              <w:noProof/>
              <w:lang w:val="de-DE"/>
            </w:rPr>
          </w:pPr>
          <w:r>
            <w:rPr>
              <w:b/>
              <w:bCs/>
              <w:noProof/>
              <w:lang w:val="de-DE"/>
            </w:rPr>
            <w:t>Mrugalski, Tomek.</w:t>
          </w:r>
          <w:r>
            <w:rPr>
              <w:noProof/>
              <w:lang w:val="de-DE"/>
            </w:rPr>
            <w:t xml:space="preserve"> internet system consortium. [Online] [Zitat vom: 11. Dezember 2022.] https://www.isc.org/dhcphistory/.</w:t>
          </w:r>
        </w:p>
        <w:p w14:paraId="5BA79248" w14:textId="77777777" w:rsidR="00015731" w:rsidRDefault="00015731" w:rsidP="00015731">
          <w:pPr>
            <w:pStyle w:val="Literaturverzeichnis"/>
            <w:rPr>
              <w:noProof/>
              <w:lang w:val="de-DE"/>
            </w:rPr>
          </w:pPr>
          <w:r w:rsidRPr="00015731">
            <w:rPr>
              <w:b/>
              <w:bCs/>
              <w:noProof/>
              <w:lang w:val="en-US"/>
            </w:rPr>
            <w:lastRenderedPageBreak/>
            <w:t>Mutai, Josphat. 2020.</w:t>
          </w:r>
          <w:r w:rsidRPr="00015731">
            <w:rPr>
              <w:noProof/>
              <w:lang w:val="en-US"/>
            </w:rPr>
            <w:t xml:space="preserve"> computingforgeeks.com. [Online] 23. </w:t>
          </w:r>
          <w:r>
            <w:rPr>
              <w:noProof/>
              <w:lang w:val="de-DE"/>
            </w:rPr>
            <w:t>Januar 2020. https://computingforgeeks.com/join-ubuntu-debian-to-active-directory-ad-domain/.</w:t>
          </w:r>
        </w:p>
        <w:p w14:paraId="46A3CD9D" w14:textId="77777777" w:rsidR="00015731" w:rsidRDefault="00015731" w:rsidP="00015731">
          <w:pPr>
            <w:pStyle w:val="Literaturverzeichnis"/>
            <w:rPr>
              <w:noProof/>
              <w:lang w:val="de-DE"/>
            </w:rPr>
          </w:pPr>
          <w:r>
            <w:rPr>
              <w:b/>
              <w:bCs/>
              <w:noProof/>
              <w:lang w:val="de-DE"/>
            </w:rPr>
            <w:t>Nair, Abhishek. 2022.</w:t>
          </w:r>
          <w:r>
            <w:rPr>
              <w:noProof/>
              <w:lang w:val="de-DE"/>
            </w:rPr>
            <w:t xml:space="preserve"> geekflare.com. [Online] 29. November 2022. https://geekflare.com/de/apt-command-examples/.</w:t>
          </w:r>
        </w:p>
        <w:p w14:paraId="1513EABC" w14:textId="77777777" w:rsidR="00015731" w:rsidRDefault="00015731" w:rsidP="00015731">
          <w:pPr>
            <w:pStyle w:val="Literaturverzeichnis"/>
            <w:rPr>
              <w:noProof/>
              <w:lang w:val="de-DE"/>
            </w:rPr>
          </w:pPr>
          <w:r>
            <w:rPr>
              <w:b/>
              <w:bCs/>
              <w:noProof/>
              <w:lang w:val="de-DE"/>
            </w:rPr>
            <w:t>Postel, J. und Reynolds, J. 1984.</w:t>
          </w:r>
          <w:r>
            <w:rPr>
              <w:noProof/>
              <w:lang w:val="de-DE"/>
            </w:rPr>
            <w:t xml:space="preserve"> rfc-editor.org. [Online] Oktober 1984. https://www.rfc-editor.org/rfc/pdfrfc/rfc920.txt.pdf.</w:t>
          </w:r>
        </w:p>
        <w:p w14:paraId="3820FAF3" w14:textId="77777777" w:rsidR="00015731" w:rsidRDefault="00015731" w:rsidP="00015731">
          <w:pPr>
            <w:pStyle w:val="Literaturverzeichnis"/>
            <w:rPr>
              <w:noProof/>
              <w:lang w:val="de-DE"/>
            </w:rPr>
          </w:pPr>
          <w:r>
            <w:rPr>
              <w:b/>
              <w:bCs/>
              <w:noProof/>
              <w:lang w:val="de-DE"/>
            </w:rPr>
            <w:t>Schemberg, Axel,, Linten, Martin und Surendorf, Kai. 2019.</w:t>
          </w:r>
          <w:r>
            <w:rPr>
              <w:noProof/>
              <w:lang w:val="de-DE"/>
            </w:rPr>
            <w:t xml:space="preserve"> </w:t>
          </w:r>
          <w:r>
            <w:rPr>
              <w:i/>
              <w:iCs/>
              <w:noProof/>
              <w:lang w:val="de-DE"/>
            </w:rPr>
            <w:t xml:space="preserve">PC-Netzwerke. </w:t>
          </w:r>
          <w:r>
            <w:rPr>
              <w:noProof/>
              <w:lang w:val="de-DE"/>
            </w:rPr>
            <w:t>Nördlingen : Rheinwerk Computing, 2019.</w:t>
          </w:r>
        </w:p>
        <w:p w14:paraId="64480F25" w14:textId="77777777" w:rsidR="00015731" w:rsidRDefault="00015731" w:rsidP="00015731">
          <w:pPr>
            <w:pStyle w:val="Literaturverzeichnis"/>
            <w:rPr>
              <w:noProof/>
              <w:lang w:val="de-DE"/>
            </w:rPr>
          </w:pPr>
          <w:r>
            <w:rPr>
              <w:b/>
              <w:bCs/>
              <w:noProof/>
              <w:lang w:val="de-DE"/>
            </w:rPr>
            <w:t>Su, Zwa-Sing und Postel, Jon. 1982.</w:t>
          </w:r>
          <w:r>
            <w:rPr>
              <w:noProof/>
              <w:lang w:val="de-DE"/>
            </w:rPr>
            <w:t xml:space="preserve"> rfc-editor.org. [Online] August 1982. https://www.rfc-editor.org/rfc/pdfrfc/rfc819.txt.pdf.</w:t>
          </w:r>
        </w:p>
        <w:p w14:paraId="3B79FA99" w14:textId="77777777" w:rsidR="00015731" w:rsidRDefault="00015731" w:rsidP="00015731">
          <w:pPr>
            <w:pStyle w:val="Literaturverzeichnis"/>
            <w:rPr>
              <w:noProof/>
              <w:lang w:val="de-DE"/>
            </w:rPr>
          </w:pPr>
          <w:r>
            <w:rPr>
              <w:b/>
              <w:bCs/>
              <w:noProof/>
              <w:lang w:val="de-DE"/>
            </w:rPr>
            <w:t>tech, root.</w:t>
          </w:r>
          <w:r>
            <w:rPr>
              <w:noProof/>
              <w:lang w:val="de-DE"/>
            </w:rPr>
            <w:t xml:space="preserve"> Youtube. [Online] [Zitat vom: 2. Dezember 2022.] https://www.youtube.com/watch?v=1csFmQeXHlg.</w:t>
          </w:r>
        </w:p>
        <w:p w14:paraId="518F9899" w14:textId="77777777" w:rsidR="00015731" w:rsidRDefault="00015731" w:rsidP="00015731">
          <w:pPr>
            <w:pStyle w:val="Literaturverzeichnis"/>
            <w:rPr>
              <w:noProof/>
              <w:lang w:val="de-DE"/>
            </w:rPr>
          </w:pP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0CDDF755" w14:textId="77777777" w:rsidR="00015731" w:rsidRDefault="00015731" w:rsidP="00015731">
          <w:pPr>
            <w:pStyle w:val="Literaturverzeichnis"/>
            <w:rPr>
              <w:noProof/>
              <w:lang w:val="de-DE"/>
            </w:rPr>
          </w:pPr>
          <w:r w:rsidRPr="00015731">
            <w:rPr>
              <w:b/>
              <w:bCs/>
              <w:noProof/>
              <w:lang w:val="en-US"/>
            </w:rPr>
            <w:t>Theo. 2018.</w:t>
          </w:r>
          <w:r w:rsidRPr="00015731">
            <w:rPr>
              <w:noProof/>
              <w:lang w:val="en-US"/>
            </w:rPr>
            <w:t xml:space="preserve"> blog.to.com. [Online] 04. </w:t>
          </w:r>
          <w:r>
            <w:rPr>
              <w:noProof/>
              <w:lang w:val="de-DE"/>
            </w:rPr>
            <w:t>Dezember 2018. https://blog.to.com/was-ist-eigentlich-dns/.</w:t>
          </w:r>
        </w:p>
        <w:p w14:paraId="3A6631E0" w14:textId="77777777" w:rsidR="00015731" w:rsidRDefault="00015731" w:rsidP="00015731">
          <w:pPr>
            <w:pStyle w:val="Literaturverzeichnis"/>
            <w:rPr>
              <w:noProof/>
              <w:lang w:val="de-DE"/>
            </w:rPr>
          </w:pPr>
          <w:r>
            <w:rPr>
              <w:b/>
              <w:bCs/>
              <w:noProof/>
              <w:lang w:val="de-DE"/>
            </w:rPr>
            <w:t>Torsten, Franz.</w:t>
          </w:r>
          <w:r>
            <w:rPr>
              <w:noProof/>
              <w:lang w:val="de-DE"/>
            </w:rPr>
            <w:t xml:space="preserve"> wiki.ubuntuuser. [Online] [Zitat vom: 15. November 2022.] https://wiki.ubuntuusers.de/snap/.</w:t>
          </w:r>
        </w:p>
        <w:p w14:paraId="7D94287A" w14:textId="77777777" w:rsidR="00015731" w:rsidRDefault="00015731" w:rsidP="00015731">
          <w:pPr>
            <w:pStyle w:val="Literaturverzeichnis"/>
            <w:rPr>
              <w:noProof/>
              <w:lang w:val="de-DE"/>
            </w:rPr>
          </w:pPr>
          <w:r>
            <w:rPr>
              <w:b/>
              <w:bCs/>
              <w:noProof/>
              <w:lang w:val="de-DE"/>
            </w:rPr>
            <w:t>Triebel, Jonas.</w:t>
          </w:r>
          <w:r>
            <w:rPr>
              <w:noProof/>
              <w:lang w:val="de-DE"/>
            </w:rPr>
            <w:t xml:space="preserve"> Computerwoche. [Online] [Zitat vom: 1. November 2022.] https://www.tecchannel.de/a/vier-tricks-gegen-linux-netzwerkprobleme,2075503.</w:t>
          </w:r>
        </w:p>
        <w:p w14:paraId="37E1C2D0" w14:textId="77777777" w:rsidR="00015731" w:rsidRPr="00015731" w:rsidRDefault="00015731" w:rsidP="00015731">
          <w:pPr>
            <w:pStyle w:val="Literaturverzeichnis"/>
            <w:rPr>
              <w:noProof/>
              <w:lang w:val="en-US"/>
            </w:rPr>
          </w:pPr>
          <w:r w:rsidRPr="00015731">
            <w:rPr>
              <w:noProof/>
              <w:lang w:val="en-US"/>
            </w:rPr>
            <w:t>ubuntu.com. [Online] https://manpages.ubuntu.com/manpages/xenial/man8/adduser.8.html?_ga=2.56716458.1281046089.1678049659-1113399391.1672302534 .</w:t>
          </w:r>
        </w:p>
        <w:p w14:paraId="6AFB6E04" w14:textId="77777777" w:rsidR="00015731" w:rsidRDefault="00015731" w:rsidP="00015731">
          <w:pPr>
            <w:pStyle w:val="Literaturverzeichnis"/>
            <w:rPr>
              <w:noProof/>
              <w:lang w:val="de-DE"/>
            </w:rPr>
          </w:pPr>
          <w:r>
            <w:rPr>
              <w:b/>
              <w:bCs/>
              <w:noProof/>
              <w:lang w:val="de-DE"/>
            </w:rPr>
            <w:t>2023.</w:t>
          </w:r>
          <w:r>
            <w:rPr>
              <w:noProof/>
              <w:lang w:val="de-DE"/>
            </w:rPr>
            <w:t xml:space="preserve"> ubuntu.com. [Online] 11. März 2023. https://ubuntu.com/server/docs/security-firewall.</w:t>
          </w:r>
        </w:p>
        <w:p w14:paraId="4AB88218" w14:textId="77777777" w:rsidR="00015731" w:rsidRPr="00015731" w:rsidRDefault="00015731" w:rsidP="00015731">
          <w:pPr>
            <w:pStyle w:val="Literaturverzeichnis"/>
            <w:rPr>
              <w:noProof/>
              <w:lang w:val="en-US"/>
            </w:rPr>
          </w:pPr>
          <w:r>
            <w:rPr>
              <w:b/>
              <w:bCs/>
              <w:noProof/>
              <w:lang w:val="de-DE"/>
            </w:rPr>
            <w:lastRenderedPageBreak/>
            <w:t>Vog, Monika.</w:t>
          </w:r>
          <w:r>
            <w:rPr>
              <w:noProof/>
              <w:lang w:val="de-DE"/>
            </w:rPr>
            <w:t xml:space="preserve"> foerdermittel-wissenswert. [Online] [Zitat vom: 8. </w:t>
          </w:r>
          <w:r w:rsidRPr="00015731">
            <w:rPr>
              <w:noProof/>
              <w:lang w:val="en-US"/>
            </w:rPr>
            <w:t>September 2022.] https://foerdermittel-wissenswert.de/so-schreibst-du-ein-konzept/.</w:t>
          </w:r>
        </w:p>
        <w:p w14:paraId="2363A943" w14:textId="77777777" w:rsidR="00015731" w:rsidRPr="00015731" w:rsidRDefault="00015731" w:rsidP="00015731">
          <w:pPr>
            <w:pStyle w:val="Literaturverzeichnis"/>
            <w:rPr>
              <w:noProof/>
              <w:lang w:val="en-US"/>
            </w:rPr>
          </w:pPr>
          <w:r w:rsidRPr="00015731">
            <w:rPr>
              <w:noProof/>
              <w:lang w:val="en-US"/>
            </w:rPr>
            <w:t>wachemo-elearning.net. [Online] https://wachemo-elearning.net/courses/information-assurance-and-security/lessons/chapter-four-review-of-shared-key-cryptography-and-hash-functions/topic/firewalls/.</w:t>
          </w:r>
        </w:p>
        <w:p w14:paraId="41614150" w14:textId="77777777" w:rsidR="00015731" w:rsidRDefault="00015731" w:rsidP="00015731">
          <w:pPr>
            <w:pStyle w:val="Literaturverzeichnis"/>
            <w:rPr>
              <w:noProof/>
              <w:lang w:val="de-DE"/>
            </w:rPr>
          </w:pPr>
          <w:r w:rsidRPr="00015731">
            <w:rPr>
              <w:b/>
              <w:bCs/>
              <w:noProof/>
              <w:lang w:val="en-US"/>
            </w:rPr>
            <w:t>Wienströer, Stefan.</w:t>
          </w:r>
          <w:r w:rsidRPr="00015731">
            <w:rPr>
              <w:noProof/>
              <w:lang w:val="en-US"/>
            </w:rPr>
            <w:t xml:space="preserve"> a-coding-project. </w:t>
          </w:r>
          <w:r>
            <w:rPr>
              <w:noProof/>
              <w:lang w:val="de-DE"/>
            </w:rPr>
            <w:t>[Online] [Zitat vom: 14. Dezember 2022.] https://www.a-coding-project.de/ratgeber/virtualisierung/ubuntu-server-installation-auf-virtualbox.</w:t>
          </w:r>
        </w:p>
        <w:p w14:paraId="0C10C1EA" w14:textId="4A2B2E44" w:rsidR="00C27459" w:rsidRDefault="00C27459" w:rsidP="00015731">
          <w:r w:rsidRPr="00762339">
            <w:fldChar w:fldCharType="end"/>
          </w:r>
        </w:p>
      </w:sdtContent>
    </w:sdt>
    <w:p w14:paraId="61ADDFF6" w14:textId="22A7363F" w:rsidR="00E86A5A" w:rsidRDefault="00CE1407" w:rsidP="00CE1407">
      <w:pPr>
        <w:tabs>
          <w:tab w:val="left" w:pos="2041"/>
        </w:tabs>
      </w:pPr>
      <w:r>
        <w:tab/>
      </w:r>
    </w:p>
    <w:p w14:paraId="7D5086FA" w14:textId="77777777" w:rsidR="00B928C7" w:rsidRDefault="00B928C7" w:rsidP="00E86A5A">
      <w:pPr>
        <w:sectPr w:rsidR="00B928C7" w:rsidSect="00C71347">
          <w:footerReference w:type="default" r:id="rId84"/>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90" w:name="_Toc130494844"/>
      <w:r>
        <w:lastRenderedPageBreak/>
        <w:t>Abkürzungs- und Symbolverzeichnis</w:t>
      </w:r>
      <w:bookmarkEnd w:id="90"/>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5"/>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91" w:name="_Toc343525863"/>
      <w:bookmarkStart w:id="92" w:name="_Toc130494845"/>
      <w:r w:rsidR="00A417D1" w:rsidRPr="00C27459">
        <w:t>Anhang</w:t>
      </w:r>
      <w:bookmarkEnd w:id="91"/>
      <w:bookmarkEnd w:id="92"/>
    </w:p>
    <w:p w14:paraId="66D3A29D" w14:textId="374E825F" w:rsidR="00A417D1" w:rsidRDefault="00A417D1" w:rsidP="00A42C89">
      <w:pPr>
        <w:pStyle w:val="berschrift2"/>
      </w:pPr>
      <w:bookmarkStart w:id="93" w:name="_Toc343525865"/>
      <w:bookmarkStart w:id="94" w:name="OLE_LINK6"/>
      <w:bookmarkStart w:id="95" w:name="OLE_LINK7"/>
      <w:bookmarkStart w:id="96" w:name="_Toc130494846"/>
      <w:r>
        <w:t>Schlussfolgerung / Projekterfahrung</w:t>
      </w:r>
      <w:bookmarkEnd w:id="93"/>
      <w:bookmarkEnd w:id="94"/>
      <w:bookmarkEnd w:id="95"/>
      <w:bookmarkEnd w:id="96"/>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6"/>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7" w:name="_Toc343525867"/>
      <w:r w:rsidRPr="00A42C89">
        <w:lastRenderedPageBreak/>
        <w:t xml:space="preserve"> </w:t>
      </w:r>
      <w:bookmarkStart w:id="98" w:name="_Toc130494847"/>
      <w:r w:rsidR="00A417D1" w:rsidRPr="00A42C89">
        <w:t>Projektterminplanung</w:t>
      </w:r>
      <w:bookmarkEnd w:id="97"/>
      <w:bookmarkEnd w:id="98"/>
    </w:p>
    <w:p w14:paraId="1BAA3445" w14:textId="6813970C" w:rsidR="004B2218" w:rsidRDefault="004B2218" w:rsidP="004B2218">
      <w:pPr>
        <w:pStyle w:val="berschrift2"/>
      </w:pPr>
      <w:bookmarkStart w:id="99" w:name="_Toc130494848"/>
      <w:r>
        <w:t>Simon Angerer</w:t>
      </w:r>
      <w:bookmarkEnd w:id="99"/>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132ED0CF" w:rsidR="004B2218" w:rsidRDefault="00BE2A43" w:rsidP="00192B39">
      <w:pPr>
        <w:pStyle w:val="Beschriftung"/>
      </w:pPr>
      <w:bookmarkStart w:id="100" w:name="_Toc130493921"/>
      <w:r>
        <w:t xml:space="preserve">Abbildung </w:t>
      </w:r>
      <w:r w:rsidR="00BA50E6">
        <w:fldChar w:fldCharType="begin"/>
      </w:r>
      <w:r w:rsidR="00BA50E6">
        <w:instrText xml:space="preserve"> SEQ Abbildung \* ARABIC </w:instrText>
      </w:r>
      <w:r w:rsidR="00BA50E6">
        <w:fldChar w:fldCharType="separate"/>
      </w:r>
      <w:r w:rsidR="00A73E94">
        <w:rPr>
          <w:noProof/>
        </w:rPr>
        <w:t>39</w:t>
      </w:r>
      <w:r w:rsidR="00BA50E6">
        <w:rPr>
          <w:noProof/>
        </w:rPr>
        <w:fldChar w:fldCharType="end"/>
      </w:r>
      <w:r>
        <w:t xml:space="preserve"> Gantt-Diagramm Angerer Simon</w:t>
      </w:r>
      <w:bookmarkEnd w:id="86"/>
      <w:bookmarkEnd w:id="100"/>
    </w:p>
    <w:p w14:paraId="122A4633" w14:textId="77777777" w:rsidR="004B2218" w:rsidRPr="004B2218" w:rsidRDefault="004B2218" w:rsidP="004B2218"/>
    <w:p w14:paraId="29BB631A" w14:textId="587B83D7" w:rsidR="004B2218" w:rsidRDefault="00C443B7" w:rsidP="004B2218">
      <w:pPr>
        <w:pStyle w:val="berschrift2"/>
      </w:pPr>
      <w:bookmarkStart w:id="101" w:name="_Toc130494849"/>
      <w:r>
        <w:rPr>
          <w:noProof/>
        </w:rPr>
        <mc:AlternateContent>
          <mc:Choice Requires="wps">
            <w:drawing>
              <wp:anchor distT="0" distB="0" distL="114300" distR="114300" simplePos="0" relativeHeight="251658244" behindDoc="1" locked="0" layoutInCell="1" allowOverlap="1" wp14:anchorId="30CCBC68" wp14:editId="5592A50A">
                <wp:simplePos x="0" y="0"/>
                <wp:positionH relativeFrom="column">
                  <wp:posOffset>-1905</wp:posOffset>
                </wp:positionH>
                <wp:positionV relativeFrom="paragraph">
                  <wp:posOffset>2808605</wp:posOffset>
                </wp:positionV>
                <wp:extent cx="5981700" cy="172085"/>
                <wp:effectExtent l="0" t="0" r="0" b="0"/>
                <wp:wrapTight wrapText="bothSides">
                  <wp:wrapPolygon edited="0">
                    <wp:start x="0" y="0"/>
                    <wp:lineTo x="0" y="19129"/>
                    <wp:lineTo x="21531" y="19129"/>
                    <wp:lineTo x="21531"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172085"/>
                        </a:xfrm>
                        <a:prstGeom prst="rect">
                          <a:avLst/>
                        </a:prstGeom>
                        <a:solidFill>
                          <a:prstClr val="white"/>
                        </a:solidFill>
                        <a:ln>
                          <a:noFill/>
                        </a:ln>
                      </wps:spPr>
                      <wps:txbx>
                        <w:txbxContent>
                          <w:p w14:paraId="2F79C5F5" w14:textId="59249C2D" w:rsidR="004B2218" w:rsidRPr="005B5F35" w:rsidRDefault="004B2218" w:rsidP="00192B39">
                            <w:pPr>
                              <w:pStyle w:val="Beschriftung"/>
                              <w:rPr>
                                <w:sz w:val="28"/>
                                <w:szCs w:val="20"/>
                              </w:rPr>
                            </w:pPr>
                            <w:bookmarkStart w:id="102" w:name="_Toc130493922"/>
                            <w:r>
                              <w:t xml:space="preserve">Abbildung </w:t>
                            </w:r>
                            <w:r w:rsidR="00BA50E6">
                              <w:fldChar w:fldCharType="begin"/>
                            </w:r>
                            <w:r w:rsidR="00BA50E6">
                              <w:instrText xml:space="preserve"> SEQ Abbildung \* ARABIC </w:instrText>
                            </w:r>
                            <w:r w:rsidR="00BA50E6">
                              <w:fldChar w:fldCharType="separate"/>
                            </w:r>
                            <w:r w:rsidR="00A73E94">
                              <w:rPr>
                                <w:noProof/>
                              </w:rPr>
                              <w:t>40</w:t>
                            </w:r>
                            <w:r w:rsidR="00BA50E6">
                              <w:rPr>
                                <w:noProof/>
                              </w:rPr>
                              <w:fldChar w:fldCharType="end"/>
                            </w:r>
                            <w:r>
                              <w:t xml:space="preserve"> Gantt-Diagramm Edelmann Patric</w:t>
                            </w:r>
                            <w:r w:rsidR="003A09E2">
                              <w:t>k</w:t>
                            </w:r>
                            <w:bookmarkEnd w:id="102"/>
                          </w:p>
                          <w:p w14:paraId="6DAC04C5" w14:textId="77777777" w:rsidR="00513715" w:rsidRDefault="00513715"/>
                          <w:p w14:paraId="203BFC86" w14:textId="423F1CD9" w:rsidR="004B2218" w:rsidRPr="005B5F35" w:rsidRDefault="004B2218" w:rsidP="00C443B7">
                            <w:pPr>
                              <w:pStyle w:val="Beschriftung"/>
                              <w:jc w:val="both"/>
                              <w:rPr>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CBC68" id="Textfeld 12" o:spid="_x0000_s1028" type="#_x0000_t202" style="position:absolute;left:0;text-align:left;margin-left:-.15pt;margin-top:221.15pt;width:471pt;height:13.55pt;z-index:-2516582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" stroked="f">
                <v:textbox inset="0,0,0,0">
                  <w:txbxContent>
                    <w:p w14:paraId="2F79C5F5" w14:textId="59249C2D" w:rsidR="004B2218" w:rsidRPr="005B5F35" w:rsidRDefault="004B2218" w:rsidP="00192B39">
                      <w:pPr>
                        <w:pStyle w:val="Beschriftung"/>
                        <w:rPr>
                          <w:sz w:val="28"/>
                          <w:szCs w:val="20"/>
                        </w:rPr>
                      </w:pPr>
                      <w:bookmarkStart w:id="103" w:name="_Toc130493922"/>
                      <w:r>
                        <w:t xml:space="preserve">Abbildung </w:t>
                      </w:r>
                      <w:r w:rsidR="00BA50E6">
                        <w:fldChar w:fldCharType="begin"/>
                      </w:r>
                      <w:r w:rsidR="00BA50E6">
                        <w:instrText xml:space="preserve"> SEQ Abbildung \* ARABIC </w:instrText>
                      </w:r>
                      <w:r w:rsidR="00BA50E6">
                        <w:fldChar w:fldCharType="separate"/>
                      </w:r>
                      <w:r w:rsidR="00A73E94">
                        <w:rPr>
                          <w:noProof/>
                        </w:rPr>
                        <w:t>40</w:t>
                      </w:r>
                      <w:r w:rsidR="00BA50E6">
                        <w:rPr>
                          <w:noProof/>
                        </w:rPr>
                        <w:fldChar w:fldCharType="end"/>
                      </w:r>
                      <w:r>
                        <w:t xml:space="preserve"> Gantt-Diagramm Edelmann Patric</w:t>
                      </w:r>
                      <w:r w:rsidR="003A09E2">
                        <w:t>k</w:t>
                      </w:r>
                      <w:bookmarkEnd w:id="103"/>
                    </w:p>
                    <w:p w14:paraId="6DAC04C5" w14:textId="77777777" w:rsidR="00513715" w:rsidRDefault="00513715"/>
                    <w:p w14:paraId="203BFC86" w14:textId="423F1CD9" w:rsidR="004B2218" w:rsidRPr="005B5F35" w:rsidRDefault="004B2218" w:rsidP="00C443B7">
                      <w:pPr>
                        <w:pStyle w:val="Beschriftung"/>
                        <w:jc w:val="both"/>
                        <w:rPr>
                          <w:sz w:val="28"/>
                          <w:szCs w:val="20"/>
                        </w:rPr>
                      </w:pPr>
                    </w:p>
                  </w:txbxContent>
                </v:textbox>
                <w10:wrap type="tight"/>
              </v:shape>
            </w:pict>
          </mc:Fallback>
        </mc:AlternateContent>
      </w:r>
      <w:r w:rsidR="004B2218" w:rsidRPr="004B2218">
        <w:rPr>
          <w:noProof/>
        </w:rPr>
        <w:drawing>
          <wp:anchor distT="0" distB="0" distL="114300" distR="114300" simplePos="0" relativeHeight="251658243" behindDoc="1" locked="0" layoutInCell="1" allowOverlap="1" wp14:anchorId="7E61FADB" wp14:editId="6A5376D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sidR="004B2218">
        <w:t>Patrick Edelmann</w:t>
      </w:r>
      <w:bookmarkEnd w:id="101"/>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9"/>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4" w:name="_Toc343525870"/>
      <w:bookmarkStart w:id="105" w:name="_Toc130494850"/>
      <w:r>
        <w:lastRenderedPageBreak/>
        <w:t>Arbeitsnachweis</w:t>
      </w:r>
      <w:bookmarkEnd w:id="104"/>
      <w:r>
        <w:t xml:space="preserve"> Diplomarbei</w:t>
      </w:r>
      <w:r w:rsidR="00EE42F3">
        <w:t>t</w:t>
      </w:r>
      <w:bookmarkEnd w:id="105"/>
    </w:p>
    <w:p w14:paraId="6D7DC81A" w14:textId="0F282E0A" w:rsidR="008D5197" w:rsidRDefault="008D5197" w:rsidP="00192B39">
      <w:pPr>
        <w:pStyle w:val="Beschriftung"/>
      </w:pPr>
      <w:bookmarkStart w:id="106" w:name="_Toc130493923"/>
      <w:r>
        <w:t xml:space="preserve">Tabelle </w:t>
      </w:r>
      <w:r w:rsidR="00BA50E6">
        <w:fldChar w:fldCharType="begin"/>
      </w:r>
      <w:r w:rsidR="00BA50E6">
        <w:instrText xml:space="preserve"> SEQ Tabelle \* ARABIC </w:instrText>
      </w:r>
      <w:r w:rsidR="00BA50E6">
        <w:fldChar w:fldCharType="separate"/>
      </w:r>
      <w:r w:rsidR="00A73E94">
        <w:rPr>
          <w:noProof/>
        </w:rPr>
        <w:t>1</w:t>
      </w:r>
      <w:r w:rsidR="00BA50E6">
        <w:rPr>
          <w:noProof/>
        </w:rPr>
        <w:fldChar w:fldCharType="end"/>
      </w:r>
      <w:r>
        <w:t xml:space="preserve"> Arbeitsnachweis der Diplomarbeit; Angerer Simon</w:t>
      </w:r>
      <w:bookmarkEnd w:id="106"/>
    </w:p>
    <w:tbl>
      <w:tblPr>
        <w:tblW w:w="9638" w:type="dxa"/>
        <w:tblLayout w:type="fixed"/>
        <w:tblCellMar>
          <w:top w:w="15" w:type="dxa"/>
          <w:left w:w="70" w:type="dxa"/>
          <w:right w:w="70" w:type="dxa"/>
        </w:tblCellMar>
        <w:tblLook w:val="04A0" w:firstRow="1" w:lastRow="0" w:firstColumn="1" w:lastColumn="0" w:noHBand="0" w:noVBand="1"/>
      </w:tblPr>
      <w:tblGrid>
        <w:gridCol w:w="952"/>
        <w:gridCol w:w="998"/>
        <w:gridCol w:w="810"/>
        <w:gridCol w:w="4885"/>
        <w:gridCol w:w="1993"/>
      </w:tblGrid>
      <w:tr w:rsidR="008D5197" w:rsidRPr="008D5197" w14:paraId="61924DFC" w14:textId="77777777" w:rsidTr="008E7231">
        <w:trPr>
          <w:trHeight w:val="307"/>
        </w:trPr>
        <w:tc>
          <w:tcPr>
            <w:tcW w:w="9638"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8E7231">
        <w:trPr>
          <w:trHeight w:val="307"/>
        </w:trPr>
        <w:tc>
          <w:tcPr>
            <w:tcW w:w="952"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98"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1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885"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1993"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25.02.2022</w:t>
            </w:r>
          </w:p>
        </w:tc>
        <w:tc>
          <w:tcPr>
            <w:tcW w:w="998"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09:30-11:00</w:t>
            </w:r>
          </w:p>
        </w:tc>
        <w:tc>
          <w:tcPr>
            <w:tcW w:w="81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01:30</w:t>
            </w:r>
          </w:p>
        </w:tc>
        <w:tc>
          <w:tcPr>
            <w:tcW w:w="4885"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Themenfindung; Diplomarbeitsdatenbank Info, 1. Besprechung</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07663AF2"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15.04.2022</w:t>
            </w:r>
          </w:p>
        </w:tc>
        <w:tc>
          <w:tcPr>
            <w:tcW w:w="998"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12:30-1</w:t>
            </w:r>
            <w:r w:rsidR="007654E7" w:rsidRPr="008E7231">
              <w:rPr>
                <w:rFonts w:cs="Arial"/>
                <w:color w:val="000000"/>
                <w:sz w:val="16"/>
                <w:szCs w:val="16"/>
                <w:lang w:val="de-AT" w:eastAsia="de-AT"/>
              </w:rPr>
              <w:t>5</w:t>
            </w:r>
            <w:r w:rsidRPr="008E7231">
              <w:rPr>
                <w:rFonts w:cs="Arial"/>
                <w:color w:val="000000"/>
                <w:sz w:val="16"/>
                <w:szCs w:val="16"/>
                <w:lang w:val="de-AT" w:eastAsia="de-AT"/>
              </w:rPr>
              <w:t>:00</w:t>
            </w:r>
          </w:p>
        </w:tc>
        <w:tc>
          <w:tcPr>
            <w:tcW w:w="81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E7231" w:rsidRDefault="00280F74"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02:30</w:t>
            </w:r>
          </w:p>
        </w:tc>
        <w:tc>
          <w:tcPr>
            <w:tcW w:w="4885"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Überlegung Projekt</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6D4259FB"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19.05.2022</w:t>
            </w:r>
          </w:p>
        </w:tc>
        <w:tc>
          <w:tcPr>
            <w:tcW w:w="998"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11:40-1</w:t>
            </w:r>
            <w:r w:rsidR="00280F74" w:rsidRPr="008E7231">
              <w:rPr>
                <w:rFonts w:cs="Arial"/>
                <w:color w:val="000000"/>
                <w:sz w:val="16"/>
                <w:szCs w:val="16"/>
                <w:lang w:val="de-AT" w:eastAsia="de-AT"/>
              </w:rPr>
              <w:t>3</w:t>
            </w:r>
            <w:r w:rsidRPr="008E7231">
              <w:rPr>
                <w:rFonts w:cs="Arial"/>
                <w:color w:val="000000"/>
                <w:sz w:val="16"/>
                <w:szCs w:val="16"/>
                <w:lang w:val="de-AT" w:eastAsia="de-AT"/>
              </w:rPr>
              <w:t>:20</w:t>
            </w:r>
          </w:p>
        </w:tc>
        <w:tc>
          <w:tcPr>
            <w:tcW w:w="81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BE4AAF" w:rsidRPr="008E7231">
              <w:rPr>
                <w:rFonts w:cs="Arial"/>
                <w:color w:val="000000"/>
                <w:sz w:val="16"/>
                <w:szCs w:val="16"/>
                <w:lang w:val="de-AT" w:eastAsia="de-AT"/>
              </w:rPr>
              <w:t>1</w:t>
            </w:r>
            <w:r w:rsidRPr="008E7231">
              <w:rPr>
                <w:rFonts w:cs="Arial"/>
                <w:color w:val="000000"/>
                <w:sz w:val="16"/>
                <w:szCs w:val="16"/>
                <w:lang w:val="de-AT" w:eastAsia="de-AT"/>
              </w:rPr>
              <w:t>:40</w:t>
            </w:r>
          </w:p>
        </w:tc>
        <w:tc>
          <w:tcPr>
            <w:tcW w:w="4885"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 xml:space="preserve">Besprechung über Zielvorstellung und </w:t>
            </w:r>
            <w:r w:rsidR="00C80CB6" w:rsidRPr="008E7231">
              <w:rPr>
                <w:rFonts w:cs="Arial"/>
                <w:color w:val="000000"/>
                <w:sz w:val="16"/>
                <w:szCs w:val="16"/>
                <w:lang w:val="de-AT" w:eastAsia="de-AT"/>
              </w:rPr>
              <w:t>Ergebnis</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3776A0F9"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20.05.2022</w:t>
            </w:r>
          </w:p>
        </w:tc>
        <w:tc>
          <w:tcPr>
            <w:tcW w:w="998"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15:00-17:00</w:t>
            </w:r>
          </w:p>
        </w:tc>
        <w:tc>
          <w:tcPr>
            <w:tcW w:w="81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02:00</w:t>
            </w:r>
          </w:p>
        </w:tc>
        <w:tc>
          <w:tcPr>
            <w:tcW w:w="4885"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Brainstorming Zielvorstellung</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5DED8875"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01.06.2022</w:t>
            </w:r>
          </w:p>
        </w:tc>
        <w:tc>
          <w:tcPr>
            <w:tcW w:w="998"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14:10-15:20</w:t>
            </w:r>
          </w:p>
        </w:tc>
        <w:tc>
          <w:tcPr>
            <w:tcW w:w="81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01:10</w:t>
            </w:r>
          </w:p>
        </w:tc>
        <w:tc>
          <w:tcPr>
            <w:tcW w:w="4885"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Überlegung Projektablauf und Zeitplan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36B30629"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13.09.2022</w:t>
            </w:r>
          </w:p>
        </w:tc>
        <w:tc>
          <w:tcPr>
            <w:tcW w:w="998"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16:00-18:45</w:t>
            </w:r>
          </w:p>
        </w:tc>
        <w:tc>
          <w:tcPr>
            <w:tcW w:w="81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02:45</w:t>
            </w:r>
          </w:p>
        </w:tc>
        <w:tc>
          <w:tcPr>
            <w:tcW w:w="4885"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Überlegung eigener Zielvorstellung und Einteilung</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280B86C5"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14.09.2022</w:t>
            </w:r>
          </w:p>
        </w:tc>
        <w:tc>
          <w:tcPr>
            <w:tcW w:w="998"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13:30-15:20</w:t>
            </w:r>
          </w:p>
        </w:tc>
        <w:tc>
          <w:tcPr>
            <w:tcW w:w="81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01:50</w:t>
            </w:r>
          </w:p>
        </w:tc>
        <w:tc>
          <w:tcPr>
            <w:tcW w:w="4885"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 xml:space="preserve">Notizerstellung, Bild </w:t>
            </w:r>
            <w:r w:rsidR="00C80CB6" w:rsidRPr="008E7231">
              <w:rPr>
                <w:rFonts w:cs="Arial"/>
                <w:color w:val="000000"/>
                <w:sz w:val="16"/>
                <w:szCs w:val="16"/>
                <w:lang w:val="de-AT" w:eastAsia="de-AT"/>
              </w:rPr>
              <w:t>eigenen Arbeitsaufwandes</w:t>
            </w:r>
            <w:r w:rsidRPr="008E7231">
              <w:rPr>
                <w:rFonts w:cs="Arial"/>
                <w:color w:val="000000"/>
                <w:sz w:val="16"/>
                <w:szCs w:val="16"/>
                <w:lang w:val="de-AT" w:eastAsia="de-AT"/>
              </w:rPr>
              <w:t xml:space="preserve"> machen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7258214B"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16.09.2022</w:t>
            </w:r>
          </w:p>
        </w:tc>
        <w:tc>
          <w:tcPr>
            <w:tcW w:w="998" w:type="dxa"/>
            <w:tcBorders>
              <w:top w:val="nil"/>
              <w:left w:val="single" w:sz="8" w:space="0" w:color="000000"/>
              <w:bottom w:val="single" w:sz="8" w:space="0" w:color="000000"/>
              <w:right w:val="nil"/>
            </w:tcBorders>
            <w:shd w:val="clear" w:color="auto" w:fill="auto"/>
            <w:vAlign w:val="center"/>
            <w:hideMark/>
          </w:tcPr>
          <w:p w14:paraId="40FC74D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12:00-12:45</w:t>
            </w:r>
          </w:p>
          <w:p w14:paraId="307861BF" w14:textId="20A0504D" w:rsidR="00BE4AAF" w:rsidRPr="008E7231" w:rsidRDefault="00BE4AAF"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13:20-14:00</w:t>
            </w:r>
          </w:p>
        </w:tc>
        <w:tc>
          <w:tcPr>
            <w:tcW w:w="81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E7231" w:rsidRDefault="00E9133B"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01:25</w:t>
            </w:r>
          </w:p>
        </w:tc>
        <w:tc>
          <w:tcPr>
            <w:tcW w:w="4885"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alte Diplomarbeiten Bibliothek</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53CA86BC"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17.09.2022</w:t>
            </w:r>
          </w:p>
        </w:tc>
        <w:tc>
          <w:tcPr>
            <w:tcW w:w="998"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E9133B" w:rsidRPr="008E7231">
              <w:rPr>
                <w:rFonts w:cs="Arial"/>
                <w:color w:val="000000"/>
                <w:sz w:val="16"/>
                <w:szCs w:val="16"/>
                <w:lang w:val="de-AT" w:eastAsia="de-AT"/>
              </w:rPr>
              <w:t>7:40</w:t>
            </w:r>
            <w:r w:rsidRPr="008E7231">
              <w:rPr>
                <w:rFonts w:cs="Arial"/>
                <w:color w:val="000000"/>
                <w:sz w:val="16"/>
                <w:szCs w:val="16"/>
                <w:lang w:val="de-AT" w:eastAsia="de-AT"/>
              </w:rPr>
              <w:t>-</w:t>
            </w:r>
            <w:r w:rsidR="000D00C3" w:rsidRPr="008E7231">
              <w:rPr>
                <w:rFonts w:cs="Arial"/>
                <w:color w:val="000000"/>
                <w:sz w:val="16"/>
                <w:szCs w:val="16"/>
                <w:lang w:val="de-AT" w:eastAsia="de-AT"/>
              </w:rPr>
              <w:t>10</w:t>
            </w:r>
            <w:r w:rsidRPr="008E7231">
              <w:rPr>
                <w:rFonts w:cs="Arial"/>
                <w:color w:val="000000"/>
                <w:sz w:val="16"/>
                <w:szCs w:val="16"/>
                <w:lang w:val="de-AT" w:eastAsia="de-AT"/>
              </w:rPr>
              <w:t>:20</w:t>
            </w:r>
          </w:p>
        </w:tc>
        <w:tc>
          <w:tcPr>
            <w:tcW w:w="81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01:20</w:t>
            </w:r>
          </w:p>
        </w:tc>
        <w:tc>
          <w:tcPr>
            <w:tcW w:w="4885"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proofErr w:type="gramStart"/>
            <w:r w:rsidRPr="008E7231">
              <w:rPr>
                <w:rFonts w:cs="Arial"/>
                <w:color w:val="000000"/>
                <w:sz w:val="16"/>
                <w:szCs w:val="16"/>
                <w:lang w:val="de-AT" w:eastAsia="de-AT"/>
              </w:rPr>
              <w:t>Info Diplomarbeiten</w:t>
            </w:r>
            <w:proofErr w:type="gramEnd"/>
            <w:r w:rsidRPr="008E7231">
              <w:rPr>
                <w:rFonts w:cs="Arial"/>
                <w:color w:val="000000"/>
                <w:sz w:val="16"/>
                <w:szCs w:val="16"/>
                <w:lang w:val="de-AT" w:eastAsia="de-AT"/>
              </w:rPr>
              <w:t xml:space="preserve"> auf www.diplomarbeiten-bbs.at</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02CD0700"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19.09.2022</w:t>
            </w:r>
          </w:p>
        </w:tc>
        <w:tc>
          <w:tcPr>
            <w:tcW w:w="998"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12:35-1</w:t>
            </w:r>
            <w:r w:rsidR="00F723B4" w:rsidRPr="008E7231">
              <w:rPr>
                <w:rFonts w:cs="Arial"/>
                <w:color w:val="000000"/>
                <w:sz w:val="16"/>
                <w:szCs w:val="16"/>
                <w:lang w:val="de-AT" w:eastAsia="de-AT"/>
              </w:rPr>
              <w:t>5</w:t>
            </w:r>
            <w:r w:rsidRPr="008E7231">
              <w:rPr>
                <w:rFonts w:cs="Arial"/>
                <w:color w:val="000000"/>
                <w:sz w:val="16"/>
                <w:szCs w:val="16"/>
                <w:lang w:val="de-AT" w:eastAsia="de-AT"/>
              </w:rPr>
              <w:t>:40</w:t>
            </w:r>
          </w:p>
        </w:tc>
        <w:tc>
          <w:tcPr>
            <w:tcW w:w="81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F723B4" w:rsidRPr="008E7231">
              <w:rPr>
                <w:rFonts w:cs="Arial"/>
                <w:color w:val="000000"/>
                <w:sz w:val="16"/>
                <w:szCs w:val="16"/>
                <w:lang w:val="de-AT" w:eastAsia="de-AT"/>
              </w:rPr>
              <w:t>2</w:t>
            </w:r>
            <w:r w:rsidRPr="008E7231">
              <w:rPr>
                <w:rFonts w:cs="Arial"/>
                <w:color w:val="000000"/>
                <w:sz w:val="16"/>
                <w:szCs w:val="16"/>
                <w:lang w:val="de-AT" w:eastAsia="de-AT"/>
              </w:rPr>
              <w:t>:55</w:t>
            </w:r>
          </w:p>
        </w:tc>
        <w:tc>
          <w:tcPr>
            <w:tcW w:w="4885"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 xml:space="preserve">DNS erste Vorschläge und Überlegungen </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5157128C"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23.09.2022</w:t>
            </w:r>
          </w:p>
        </w:tc>
        <w:tc>
          <w:tcPr>
            <w:tcW w:w="998"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15:50-19:00</w:t>
            </w:r>
          </w:p>
        </w:tc>
        <w:tc>
          <w:tcPr>
            <w:tcW w:w="81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03:10</w:t>
            </w:r>
          </w:p>
        </w:tc>
        <w:tc>
          <w:tcPr>
            <w:tcW w:w="4885"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 xml:space="preserve">DNS-Informationen sammeln, </w:t>
            </w:r>
            <w:r w:rsidR="002431F1" w:rsidRPr="008E7231">
              <w:rPr>
                <w:rFonts w:cs="Arial"/>
                <w:color w:val="000000"/>
                <w:sz w:val="16"/>
                <w:szCs w:val="16"/>
                <w:lang w:val="de-AT" w:eastAsia="de-AT"/>
              </w:rPr>
              <w:t>YouTube</w:t>
            </w:r>
            <w:r w:rsidRPr="008E7231">
              <w:rPr>
                <w:rFonts w:cs="Arial"/>
                <w:color w:val="000000"/>
                <w:sz w:val="16"/>
                <w:szCs w:val="16"/>
                <w:lang w:val="de-AT" w:eastAsia="de-AT"/>
              </w:rPr>
              <w:t xml:space="preserve">/Internet, </w:t>
            </w:r>
            <w:r w:rsidR="002431F1" w:rsidRPr="008E7231">
              <w:rPr>
                <w:rFonts w:cs="Arial"/>
                <w:color w:val="000000"/>
                <w:sz w:val="16"/>
                <w:szCs w:val="16"/>
                <w:lang w:val="de-AT" w:eastAsia="de-AT"/>
              </w:rPr>
              <w:t>etc.</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7C84910D"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02.10.2022</w:t>
            </w:r>
          </w:p>
        </w:tc>
        <w:tc>
          <w:tcPr>
            <w:tcW w:w="998" w:type="dxa"/>
            <w:tcBorders>
              <w:top w:val="nil"/>
              <w:left w:val="single" w:sz="8" w:space="0" w:color="000000"/>
              <w:bottom w:val="single" w:sz="8" w:space="0" w:color="000000"/>
              <w:right w:val="nil"/>
            </w:tcBorders>
            <w:shd w:val="clear" w:color="auto" w:fill="auto"/>
            <w:vAlign w:val="center"/>
            <w:hideMark/>
          </w:tcPr>
          <w:p w14:paraId="12C405D8" w14:textId="29CF7DAF"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08:00-</w:t>
            </w:r>
            <w:r w:rsidR="00F723B4" w:rsidRPr="008E7231">
              <w:rPr>
                <w:rFonts w:cs="Arial"/>
                <w:color w:val="000000"/>
                <w:sz w:val="16"/>
                <w:szCs w:val="16"/>
                <w:lang w:val="de-AT" w:eastAsia="de-AT"/>
              </w:rPr>
              <w:t>12</w:t>
            </w:r>
            <w:r w:rsidRPr="008E7231">
              <w:rPr>
                <w:rFonts w:cs="Arial"/>
                <w:color w:val="000000"/>
                <w:sz w:val="16"/>
                <w:szCs w:val="16"/>
                <w:lang w:val="de-AT" w:eastAsia="de-AT"/>
              </w:rPr>
              <w:t>:45</w:t>
            </w:r>
          </w:p>
        </w:tc>
        <w:tc>
          <w:tcPr>
            <w:tcW w:w="81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F723B4" w:rsidRPr="008E7231">
              <w:rPr>
                <w:rFonts w:cs="Arial"/>
                <w:color w:val="000000"/>
                <w:sz w:val="16"/>
                <w:szCs w:val="16"/>
                <w:lang w:val="de-AT" w:eastAsia="de-AT"/>
              </w:rPr>
              <w:t>4</w:t>
            </w:r>
            <w:r w:rsidRPr="008E7231">
              <w:rPr>
                <w:rFonts w:cs="Arial"/>
                <w:color w:val="000000"/>
                <w:sz w:val="16"/>
                <w:szCs w:val="16"/>
                <w:lang w:val="de-AT" w:eastAsia="de-AT"/>
              </w:rPr>
              <w:t>:45</w:t>
            </w:r>
          </w:p>
        </w:tc>
        <w:tc>
          <w:tcPr>
            <w:tcW w:w="4885"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DNS-Theoretische Grundlagen</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7A6451B2"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05.10.2022</w:t>
            </w:r>
          </w:p>
        </w:tc>
        <w:tc>
          <w:tcPr>
            <w:tcW w:w="998"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12:30-1</w:t>
            </w:r>
            <w:r w:rsidR="00F723B4" w:rsidRPr="008E7231">
              <w:rPr>
                <w:rFonts w:cs="Arial"/>
                <w:color w:val="000000"/>
                <w:sz w:val="16"/>
                <w:szCs w:val="16"/>
                <w:lang w:val="de-AT" w:eastAsia="de-AT"/>
              </w:rPr>
              <w:t>7:30</w:t>
            </w:r>
          </w:p>
        </w:tc>
        <w:tc>
          <w:tcPr>
            <w:tcW w:w="81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E7231" w:rsidRDefault="00D80E38" w:rsidP="00F723B4">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05:00</w:t>
            </w:r>
          </w:p>
        </w:tc>
        <w:tc>
          <w:tcPr>
            <w:tcW w:w="4885"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und Doku DNS-Theoretische Grundlagen angefangen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2F0E1ACD"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10.10.2022</w:t>
            </w:r>
          </w:p>
        </w:tc>
        <w:tc>
          <w:tcPr>
            <w:tcW w:w="998"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09:05-10:30</w:t>
            </w:r>
          </w:p>
        </w:tc>
        <w:tc>
          <w:tcPr>
            <w:tcW w:w="81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01:25</w:t>
            </w:r>
          </w:p>
        </w:tc>
        <w:tc>
          <w:tcPr>
            <w:tcW w:w="4885"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 DNS Konfiguration 1. Fehlversuch</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72DEB35F"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17.10.2022</w:t>
            </w:r>
          </w:p>
        </w:tc>
        <w:tc>
          <w:tcPr>
            <w:tcW w:w="998"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12:00-15:30</w:t>
            </w:r>
          </w:p>
        </w:tc>
        <w:tc>
          <w:tcPr>
            <w:tcW w:w="81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03:30</w:t>
            </w:r>
          </w:p>
        </w:tc>
        <w:tc>
          <w:tcPr>
            <w:tcW w:w="4885"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 DNS Konfiguration 2. Versuch</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4CFABDC2"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19.10.2022</w:t>
            </w:r>
          </w:p>
        </w:tc>
        <w:tc>
          <w:tcPr>
            <w:tcW w:w="998"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10:15-11:00</w:t>
            </w:r>
          </w:p>
        </w:tc>
        <w:tc>
          <w:tcPr>
            <w:tcW w:w="81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00:45</w:t>
            </w:r>
          </w:p>
        </w:tc>
        <w:tc>
          <w:tcPr>
            <w:tcW w:w="4885"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Admin Nutzer/ normaler Nutzer Unterschiede Notizen</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10B2FED8"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22.10.2022</w:t>
            </w:r>
          </w:p>
        </w:tc>
        <w:tc>
          <w:tcPr>
            <w:tcW w:w="998"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13:55-15:00</w:t>
            </w:r>
          </w:p>
        </w:tc>
        <w:tc>
          <w:tcPr>
            <w:tcW w:w="81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01:05</w:t>
            </w:r>
          </w:p>
        </w:tc>
        <w:tc>
          <w:tcPr>
            <w:tcW w:w="4885"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Vorbereitung normalen Benutzer anzulegen/ Informationen sammeln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0FE627AE"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09.11.2022</w:t>
            </w:r>
          </w:p>
        </w:tc>
        <w:tc>
          <w:tcPr>
            <w:tcW w:w="998"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11:00-12:30</w:t>
            </w:r>
          </w:p>
        </w:tc>
        <w:tc>
          <w:tcPr>
            <w:tcW w:w="81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01:30</w:t>
            </w:r>
          </w:p>
        </w:tc>
        <w:tc>
          <w:tcPr>
            <w:tcW w:w="4885"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 Anlegen normaler Benutzer</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5C5397B4"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14.11.2022</w:t>
            </w:r>
          </w:p>
        </w:tc>
        <w:tc>
          <w:tcPr>
            <w:tcW w:w="998"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w:t>
            </w:r>
            <w:r w:rsidR="00D80E38" w:rsidRPr="008E7231">
              <w:rPr>
                <w:rFonts w:cs="Arial"/>
                <w:color w:val="000000"/>
                <w:sz w:val="16"/>
                <w:szCs w:val="16"/>
                <w:lang w:val="de-AT" w:eastAsia="de-AT"/>
              </w:rPr>
              <w:t>7</w:t>
            </w:r>
            <w:r w:rsidRPr="008E7231">
              <w:rPr>
                <w:rFonts w:cs="Arial"/>
                <w:color w:val="000000"/>
                <w:sz w:val="16"/>
                <w:szCs w:val="16"/>
                <w:lang w:val="de-AT" w:eastAsia="de-AT"/>
              </w:rPr>
              <w:t>:00-22:30</w:t>
            </w:r>
          </w:p>
        </w:tc>
        <w:tc>
          <w:tcPr>
            <w:tcW w:w="81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D80E38" w:rsidRPr="008E7231">
              <w:rPr>
                <w:rFonts w:cs="Arial"/>
                <w:color w:val="000000"/>
                <w:sz w:val="16"/>
                <w:szCs w:val="16"/>
                <w:lang w:val="de-AT" w:eastAsia="de-AT"/>
              </w:rPr>
              <w:t>5</w:t>
            </w:r>
            <w:r w:rsidRPr="008E7231">
              <w:rPr>
                <w:rFonts w:cs="Arial"/>
                <w:color w:val="000000"/>
                <w:sz w:val="16"/>
                <w:szCs w:val="16"/>
                <w:lang w:val="de-AT" w:eastAsia="de-AT"/>
              </w:rPr>
              <w:t>:30</w:t>
            </w:r>
          </w:p>
        </w:tc>
        <w:tc>
          <w:tcPr>
            <w:tcW w:w="4885"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E7231" w:rsidRDefault="008D5197" w:rsidP="008D5197">
            <w:pPr>
              <w:suppressAutoHyphens w:val="0"/>
              <w:spacing w:after="0" w:line="240" w:lineRule="auto"/>
              <w:jc w:val="center"/>
              <w:rPr>
                <w:rFonts w:cs="Arial"/>
                <w:color w:val="000000"/>
                <w:sz w:val="16"/>
                <w:szCs w:val="16"/>
                <w:lang w:val="en-US" w:eastAsia="de-AT"/>
              </w:rPr>
            </w:pPr>
            <w:r w:rsidRPr="008E7231">
              <w:rPr>
                <w:rFonts w:cs="Arial"/>
                <w:color w:val="000000"/>
                <w:sz w:val="16"/>
                <w:szCs w:val="16"/>
                <w:lang w:val="en-US" w:eastAsia="de-AT"/>
              </w:rPr>
              <w:t>Active Directory über Windows - Recherche</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4E869B8E"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17.11.2022</w:t>
            </w:r>
          </w:p>
        </w:tc>
        <w:tc>
          <w:tcPr>
            <w:tcW w:w="998"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14:00-17:15</w:t>
            </w:r>
          </w:p>
        </w:tc>
        <w:tc>
          <w:tcPr>
            <w:tcW w:w="81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02:45</w:t>
            </w:r>
          </w:p>
        </w:tc>
        <w:tc>
          <w:tcPr>
            <w:tcW w:w="4885"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Samba</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3CD5DB8E"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20.11.2022</w:t>
            </w:r>
          </w:p>
        </w:tc>
        <w:tc>
          <w:tcPr>
            <w:tcW w:w="998"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13:50-16:20</w:t>
            </w:r>
          </w:p>
        </w:tc>
        <w:tc>
          <w:tcPr>
            <w:tcW w:w="81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02:30</w:t>
            </w:r>
          </w:p>
        </w:tc>
        <w:tc>
          <w:tcPr>
            <w:tcW w:w="4885"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Notizen/Themensuche - Samba/AD</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15F2F3AF"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21.11.2022</w:t>
            </w:r>
          </w:p>
        </w:tc>
        <w:tc>
          <w:tcPr>
            <w:tcW w:w="998"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w:t>
            </w:r>
            <w:r w:rsidR="00D80E38" w:rsidRPr="008E7231">
              <w:rPr>
                <w:rFonts w:cs="Arial"/>
                <w:color w:val="000000"/>
                <w:sz w:val="16"/>
                <w:szCs w:val="16"/>
                <w:lang w:val="de-AT" w:eastAsia="de-AT"/>
              </w:rPr>
              <w:t>0</w:t>
            </w:r>
            <w:r w:rsidRPr="008E7231">
              <w:rPr>
                <w:rFonts w:cs="Arial"/>
                <w:color w:val="000000"/>
                <w:sz w:val="16"/>
                <w:szCs w:val="16"/>
                <w:lang w:val="de-AT" w:eastAsia="de-AT"/>
              </w:rPr>
              <w:t>:00-12:30</w:t>
            </w:r>
          </w:p>
        </w:tc>
        <w:tc>
          <w:tcPr>
            <w:tcW w:w="81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D21115" w:rsidRPr="008E7231">
              <w:rPr>
                <w:rFonts w:cs="Arial"/>
                <w:color w:val="000000"/>
                <w:sz w:val="16"/>
                <w:szCs w:val="16"/>
                <w:lang w:val="de-AT" w:eastAsia="de-AT"/>
              </w:rPr>
              <w:t>2</w:t>
            </w:r>
            <w:r w:rsidRPr="008E7231">
              <w:rPr>
                <w:rFonts w:cs="Arial"/>
                <w:color w:val="000000"/>
                <w:sz w:val="16"/>
                <w:szCs w:val="16"/>
                <w:lang w:val="de-AT" w:eastAsia="de-AT"/>
              </w:rPr>
              <w:t>:30</w:t>
            </w:r>
          </w:p>
        </w:tc>
        <w:tc>
          <w:tcPr>
            <w:tcW w:w="4885"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 Samba; Fehlversuch</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63DB6834"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27.11.2022</w:t>
            </w:r>
          </w:p>
        </w:tc>
        <w:tc>
          <w:tcPr>
            <w:tcW w:w="998"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08:00-</w:t>
            </w:r>
            <w:r w:rsidR="00D21115" w:rsidRPr="008E7231">
              <w:rPr>
                <w:rFonts w:cs="Arial"/>
                <w:color w:val="000000"/>
                <w:sz w:val="16"/>
                <w:szCs w:val="16"/>
                <w:lang w:val="de-AT" w:eastAsia="de-AT"/>
              </w:rPr>
              <w:t>12:00</w:t>
            </w:r>
          </w:p>
        </w:tc>
        <w:tc>
          <w:tcPr>
            <w:tcW w:w="81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D21115" w:rsidRPr="008E7231">
              <w:rPr>
                <w:rFonts w:cs="Arial"/>
                <w:color w:val="000000"/>
                <w:sz w:val="16"/>
                <w:szCs w:val="16"/>
                <w:lang w:val="de-AT" w:eastAsia="de-AT"/>
              </w:rPr>
              <w:t>4:00</w:t>
            </w:r>
          </w:p>
        </w:tc>
        <w:tc>
          <w:tcPr>
            <w:tcW w:w="4885"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Firewall</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66FE8054"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01.12.2022</w:t>
            </w:r>
          </w:p>
        </w:tc>
        <w:tc>
          <w:tcPr>
            <w:tcW w:w="998"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09:00-16:45</w:t>
            </w:r>
          </w:p>
        </w:tc>
        <w:tc>
          <w:tcPr>
            <w:tcW w:w="81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07:45</w:t>
            </w:r>
          </w:p>
        </w:tc>
        <w:tc>
          <w:tcPr>
            <w:tcW w:w="4885"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Stadtbibliothek, Information technischer Literatur</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233E96FB"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04.12.2022</w:t>
            </w:r>
          </w:p>
        </w:tc>
        <w:tc>
          <w:tcPr>
            <w:tcW w:w="998"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16:00-</w:t>
            </w:r>
            <w:r w:rsidR="00D21115" w:rsidRPr="008E7231">
              <w:rPr>
                <w:rFonts w:cs="Arial"/>
                <w:color w:val="000000"/>
                <w:sz w:val="16"/>
                <w:szCs w:val="16"/>
                <w:lang w:val="de-AT" w:eastAsia="de-AT"/>
              </w:rPr>
              <w:t>20</w:t>
            </w:r>
            <w:r w:rsidRPr="008E7231">
              <w:rPr>
                <w:rFonts w:cs="Arial"/>
                <w:color w:val="000000"/>
                <w:sz w:val="16"/>
                <w:szCs w:val="16"/>
                <w:lang w:val="de-AT" w:eastAsia="de-AT"/>
              </w:rPr>
              <w:t>:</w:t>
            </w:r>
            <w:r w:rsidR="00D21115" w:rsidRPr="008E7231">
              <w:rPr>
                <w:rFonts w:cs="Arial"/>
                <w:color w:val="000000"/>
                <w:sz w:val="16"/>
                <w:szCs w:val="16"/>
                <w:lang w:val="de-AT" w:eastAsia="de-AT"/>
              </w:rPr>
              <w:t>45</w:t>
            </w:r>
          </w:p>
        </w:tc>
        <w:tc>
          <w:tcPr>
            <w:tcW w:w="81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E7231" w:rsidRDefault="00C41521"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04:45</w:t>
            </w:r>
          </w:p>
        </w:tc>
        <w:tc>
          <w:tcPr>
            <w:tcW w:w="4885"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und Doku Firewall Theoretische Grundlagen Anfang</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168C5486"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lastRenderedPageBreak/>
              <w:t>07.12.2022</w:t>
            </w:r>
          </w:p>
        </w:tc>
        <w:tc>
          <w:tcPr>
            <w:tcW w:w="998"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12:15-14:00</w:t>
            </w:r>
          </w:p>
        </w:tc>
        <w:tc>
          <w:tcPr>
            <w:tcW w:w="81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01:45</w:t>
            </w:r>
          </w:p>
        </w:tc>
        <w:tc>
          <w:tcPr>
            <w:tcW w:w="4885"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 Firewall</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12B920EC"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10.12.2022</w:t>
            </w:r>
          </w:p>
        </w:tc>
        <w:tc>
          <w:tcPr>
            <w:tcW w:w="998"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10:15-11:00</w:t>
            </w:r>
          </w:p>
        </w:tc>
        <w:tc>
          <w:tcPr>
            <w:tcW w:w="81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00:45</w:t>
            </w:r>
          </w:p>
        </w:tc>
        <w:tc>
          <w:tcPr>
            <w:tcW w:w="4885"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Fehlersuche Samba/ Recherche Active Directory andere Vorgehensweise</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6DB9E56C"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12.12.2022</w:t>
            </w:r>
          </w:p>
        </w:tc>
        <w:tc>
          <w:tcPr>
            <w:tcW w:w="998"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13:20-17:45</w:t>
            </w:r>
          </w:p>
        </w:tc>
        <w:tc>
          <w:tcPr>
            <w:tcW w:w="81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04:25</w:t>
            </w:r>
          </w:p>
        </w:tc>
        <w:tc>
          <w:tcPr>
            <w:tcW w:w="4885"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Active Directory Theoretische Grundlagen Anfang</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2F921FA1"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23.12.2022</w:t>
            </w:r>
          </w:p>
        </w:tc>
        <w:tc>
          <w:tcPr>
            <w:tcW w:w="998"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09:00-09:40</w:t>
            </w:r>
          </w:p>
        </w:tc>
        <w:tc>
          <w:tcPr>
            <w:tcW w:w="81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00:40</w:t>
            </w:r>
          </w:p>
        </w:tc>
        <w:tc>
          <w:tcPr>
            <w:tcW w:w="4885"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Praktischer Teil Active Directory Vorbereitung</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6FD00EBC"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29.12.2022</w:t>
            </w:r>
          </w:p>
        </w:tc>
        <w:tc>
          <w:tcPr>
            <w:tcW w:w="998"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08:30-13:15</w:t>
            </w:r>
          </w:p>
        </w:tc>
        <w:tc>
          <w:tcPr>
            <w:tcW w:w="81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04:45</w:t>
            </w:r>
          </w:p>
        </w:tc>
        <w:tc>
          <w:tcPr>
            <w:tcW w:w="4885"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Recherche und Praktischer Teil Active Directory</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7FC464A6"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02.01.2023</w:t>
            </w:r>
          </w:p>
        </w:tc>
        <w:tc>
          <w:tcPr>
            <w:tcW w:w="998"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09:30-14:40</w:t>
            </w:r>
          </w:p>
        </w:tc>
        <w:tc>
          <w:tcPr>
            <w:tcW w:w="81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05:10</w:t>
            </w:r>
          </w:p>
        </w:tc>
        <w:tc>
          <w:tcPr>
            <w:tcW w:w="4885"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praktischer Teil: Firewall, normaler Benutzer</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1EE0D1F7"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03.01.2023</w:t>
            </w:r>
          </w:p>
        </w:tc>
        <w:tc>
          <w:tcPr>
            <w:tcW w:w="998"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17:00-</w:t>
            </w:r>
            <w:r w:rsidR="008B6787" w:rsidRPr="008E7231">
              <w:rPr>
                <w:rFonts w:cs="Arial"/>
                <w:color w:val="000000"/>
                <w:sz w:val="16"/>
                <w:szCs w:val="16"/>
                <w:lang w:val="de-AT" w:eastAsia="de-AT"/>
              </w:rPr>
              <w:t>19:45</w:t>
            </w:r>
          </w:p>
        </w:tc>
        <w:tc>
          <w:tcPr>
            <w:tcW w:w="81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E7231" w:rsidRDefault="008B678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02:45</w:t>
            </w:r>
          </w:p>
        </w:tc>
        <w:tc>
          <w:tcPr>
            <w:tcW w:w="4885"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praktischer Teil: Firewall, normaler Benutzer</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325A0EDB"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05.01.2023</w:t>
            </w:r>
          </w:p>
        </w:tc>
        <w:tc>
          <w:tcPr>
            <w:tcW w:w="998"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13:20-17:</w:t>
            </w:r>
            <w:r w:rsidR="008B6787" w:rsidRPr="008E7231">
              <w:rPr>
                <w:rFonts w:cs="Arial"/>
                <w:color w:val="000000"/>
                <w:sz w:val="16"/>
                <w:szCs w:val="16"/>
                <w:lang w:val="de-AT" w:eastAsia="de-AT"/>
              </w:rPr>
              <w:t>45</w:t>
            </w:r>
          </w:p>
        </w:tc>
        <w:tc>
          <w:tcPr>
            <w:tcW w:w="81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8B6787" w:rsidRPr="008E7231">
              <w:rPr>
                <w:rFonts w:cs="Arial"/>
                <w:color w:val="000000"/>
                <w:sz w:val="16"/>
                <w:szCs w:val="16"/>
                <w:lang w:val="de-AT" w:eastAsia="de-AT"/>
              </w:rPr>
              <w:t>4:25</w:t>
            </w:r>
          </w:p>
        </w:tc>
        <w:tc>
          <w:tcPr>
            <w:tcW w:w="4885"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praktischer Teil Active Directory Ende</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5A3697FC"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05.01.2023</w:t>
            </w:r>
          </w:p>
        </w:tc>
        <w:tc>
          <w:tcPr>
            <w:tcW w:w="998"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09:00-15:45</w:t>
            </w:r>
          </w:p>
        </w:tc>
        <w:tc>
          <w:tcPr>
            <w:tcW w:w="81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06:45</w:t>
            </w:r>
          </w:p>
        </w:tc>
        <w:tc>
          <w:tcPr>
            <w:tcW w:w="4885"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Theoretische Hintergründe DNS</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00C10447"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06.01.2023</w:t>
            </w:r>
          </w:p>
        </w:tc>
        <w:tc>
          <w:tcPr>
            <w:tcW w:w="998"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08:45-1</w:t>
            </w:r>
            <w:r w:rsidR="008B6787" w:rsidRPr="008E7231">
              <w:rPr>
                <w:rFonts w:cs="Arial"/>
                <w:color w:val="000000"/>
                <w:sz w:val="16"/>
                <w:szCs w:val="16"/>
                <w:lang w:val="de-AT" w:eastAsia="de-AT"/>
              </w:rPr>
              <w:t>2</w:t>
            </w:r>
            <w:r w:rsidRPr="008E7231">
              <w:rPr>
                <w:rFonts w:cs="Arial"/>
                <w:color w:val="000000"/>
                <w:sz w:val="16"/>
                <w:szCs w:val="16"/>
                <w:lang w:val="de-AT" w:eastAsia="de-AT"/>
              </w:rPr>
              <w:t>:15</w:t>
            </w:r>
          </w:p>
        </w:tc>
        <w:tc>
          <w:tcPr>
            <w:tcW w:w="81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w:t>
            </w:r>
            <w:r w:rsidR="008B6787" w:rsidRPr="008E7231">
              <w:rPr>
                <w:rFonts w:cs="Arial"/>
                <w:color w:val="000000"/>
                <w:sz w:val="16"/>
                <w:szCs w:val="16"/>
                <w:lang w:val="de-AT" w:eastAsia="de-AT"/>
              </w:rPr>
              <w:t>3</w:t>
            </w:r>
            <w:r w:rsidRPr="008E7231">
              <w:rPr>
                <w:rFonts w:cs="Arial"/>
                <w:color w:val="000000"/>
                <w:sz w:val="16"/>
                <w:szCs w:val="16"/>
                <w:lang w:val="de-AT" w:eastAsia="de-AT"/>
              </w:rPr>
              <w:t>:30</w:t>
            </w:r>
          </w:p>
        </w:tc>
        <w:tc>
          <w:tcPr>
            <w:tcW w:w="4885"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theoretischer Hintergründe Active Directory</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2768C071"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08.01.2023</w:t>
            </w:r>
          </w:p>
        </w:tc>
        <w:tc>
          <w:tcPr>
            <w:tcW w:w="998"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07:45-11:30</w:t>
            </w:r>
          </w:p>
        </w:tc>
        <w:tc>
          <w:tcPr>
            <w:tcW w:w="81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03:45</w:t>
            </w:r>
          </w:p>
        </w:tc>
        <w:tc>
          <w:tcPr>
            <w:tcW w:w="4885"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theoretischer Hintergründe Firewall</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2EB339B5"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15.01.2023</w:t>
            </w:r>
          </w:p>
        </w:tc>
        <w:tc>
          <w:tcPr>
            <w:tcW w:w="998"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14:00-15:20</w:t>
            </w:r>
          </w:p>
        </w:tc>
        <w:tc>
          <w:tcPr>
            <w:tcW w:w="81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01:20</w:t>
            </w:r>
          </w:p>
        </w:tc>
        <w:tc>
          <w:tcPr>
            <w:tcW w:w="4885"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Doku theoretischer Hintergründe normaler Benutzer</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6F5EED0B"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20.01.2023</w:t>
            </w:r>
          </w:p>
        </w:tc>
        <w:tc>
          <w:tcPr>
            <w:tcW w:w="998"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09:15-10:00</w:t>
            </w:r>
          </w:p>
        </w:tc>
        <w:tc>
          <w:tcPr>
            <w:tcW w:w="81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00:45:00</w:t>
            </w:r>
          </w:p>
        </w:tc>
        <w:tc>
          <w:tcPr>
            <w:tcW w:w="4885"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 xml:space="preserve">Doku praktischer teil DNS </w:t>
            </w:r>
            <w:r w:rsidR="002E354D" w:rsidRPr="008E7231">
              <w:rPr>
                <w:rFonts w:cs="Arial"/>
                <w:color w:val="000000"/>
                <w:sz w:val="16"/>
                <w:szCs w:val="16"/>
                <w:lang w:val="de-AT" w:eastAsia="de-AT"/>
              </w:rPr>
              <w:t>teilweise</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479AD34A"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23.01.2023</w:t>
            </w:r>
          </w:p>
        </w:tc>
        <w:tc>
          <w:tcPr>
            <w:tcW w:w="998"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18:30-21:20</w:t>
            </w:r>
          </w:p>
        </w:tc>
        <w:tc>
          <w:tcPr>
            <w:tcW w:w="81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02:50</w:t>
            </w:r>
          </w:p>
        </w:tc>
        <w:tc>
          <w:tcPr>
            <w:tcW w:w="4885"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val="de-AT" w:eastAsia="de-AT"/>
              </w:rPr>
              <w:t>Verbesserung bereits verfasster Dokumentation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1761FD51"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31.01.2023</w:t>
            </w:r>
          </w:p>
        </w:tc>
        <w:tc>
          <w:tcPr>
            <w:tcW w:w="998"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16:30.20:30</w:t>
            </w:r>
          </w:p>
        </w:tc>
        <w:tc>
          <w:tcPr>
            <w:tcW w:w="81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04:00</w:t>
            </w:r>
          </w:p>
        </w:tc>
        <w:tc>
          <w:tcPr>
            <w:tcW w:w="4885"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Kurzbeschreibung und Abstract geschrieben und verbessert</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1BB6B257"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01.02.2023</w:t>
            </w:r>
          </w:p>
        </w:tc>
        <w:tc>
          <w:tcPr>
            <w:tcW w:w="998"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15:00-19:30</w:t>
            </w:r>
          </w:p>
        </w:tc>
        <w:tc>
          <w:tcPr>
            <w:tcW w:w="81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04:30</w:t>
            </w:r>
          </w:p>
        </w:tc>
        <w:tc>
          <w:tcPr>
            <w:tcW w:w="4885"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Diplomarbeitsdatenbank ausgefüllt mit Abstract und Einleitung dokumentiert</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74F09AAE"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02.02.2023</w:t>
            </w:r>
          </w:p>
        </w:tc>
        <w:tc>
          <w:tcPr>
            <w:tcW w:w="998"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18:00-21:30</w:t>
            </w:r>
          </w:p>
        </w:tc>
        <w:tc>
          <w:tcPr>
            <w:tcW w:w="81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03:30</w:t>
            </w:r>
          </w:p>
        </w:tc>
        <w:tc>
          <w:tcPr>
            <w:tcW w:w="4885"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Projektergebnisse dokumentiert und Abstract nochmal verbessert</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05245945"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07.02.2023</w:t>
            </w:r>
          </w:p>
        </w:tc>
        <w:tc>
          <w:tcPr>
            <w:tcW w:w="998"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17:00-19:30</w:t>
            </w:r>
          </w:p>
        </w:tc>
        <w:tc>
          <w:tcPr>
            <w:tcW w:w="81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02:30</w:t>
            </w:r>
          </w:p>
        </w:tc>
        <w:tc>
          <w:tcPr>
            <w:tcW w:w="4885"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Vertiefende Aufgabenstellung geschrieben</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2A0622C4"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08.02.2023</w:t>
            </w:r>
          </w:p>
        </w:tc>
        <w:tc>
          <w:tcPr>
            <w:tcW w:w="998"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14:00-18:00</w:t>
            </w:r>
          </w:p>
        </w:tc>
        <w:tc>
          <w:tcPr>
            <w:tcW w:w="81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04:00</w:t>
            </w:r>
          </w:p>
        </w:tc>
        <w:tc>
          <w:tcPr>
            <w:tcW w:w="4885"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 xml:space="preserve">Doku verfeinert mit Abstract </w:t>
            </w:r>
            <w:r w:rsidR="00F624F2" w:rsidRPr="008E7231">
              <w:rPr>
                <w:rFonts w:cs="Arial"/>
                <w:color w:val="000000"/>
                <w:sz w:val="16"/>
                <w:szCs w:val="16"/>
                <w:lang w:eastAsia="de-AT"/>
              </w:rPr>
              <w:t>Verbesserung</w:t>
            </w:r>
            <w:r w:rsidRPr="008E7231">
              <w:rPr>
                <w:rFonts w:cs="Arial"/>
                <w:color w:val="000000"/>
                <w:sz w:val="16"/>
                <w:szCs w:val="16"/>
                <w:lang w:eastAsia="de-AT"/>
              </w:rPr>
              <w:t>, Zusammenfassung etc.</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4CFE33AA"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09.02.2023</w:t>
            </w:r>
          </w:p>
        </w:tc>
        <w:tc>
          <w:tcPr>
            <w:tcW w:w="998"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18:00-21:00</w:t>
            </w:r>
          </w:p>
        </w:tc>
        <w:tc>
          <w:tcPr>
            <w:tcW w:w="81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03:00</w:t>
            </w:r>
          </w:p>
        </w:tc>
        <w:tc>
          <w:tcPr>
            <w:tcW w:w="4885"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 xml:space="preserve">Recherche Software für Gantt Diagramm </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D5197" w:rsidRPr="008D5197" w14:paraId="40327006"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13.02.2023</w:t>
            </w:r>
          </w:p>
        </w:tc>
        <w:tc>
          <w:tcPr>
            <w:tcW w:w="998"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16:00-20:00</w:t>
            </w:r>
          </w:p>
        </w:tc>
        <w:tc>
          <w:tcPr>
            <w:tcW w:w="81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04:00</w:t>
            </w:r>
          </w:p>
        </w:tc>
        <w:tc>
          <w:tcPr>
            <w:tcW w:w="4885"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Gantt Diagramm Erstellung</w:t>
            </w:r>
          </w:p>
        </w:tc>
        <w:tc>
          <w:tcPr>
            <w:tcW w:w="1993"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color w:val="000000"/>
                <w:sz w:val="16"/>
                <w:szCs w:val="16"/>
                <w:lang w:eastAsia="de-AT"/>
              </w:rPr>
              <w:t>Schiechtl Kevin, Dipl.-Ing. (FH)</w:t>
            </w:r>
          </w:p>
        </w:tc>
      </w:tr>
      <w:tr w:rsidR="007654E7" w:rsidRPr="008D5197" w14:paraId="34C509B8"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14.02.2023</w:t>
            </w:r>
          </w:p>
        </w:tc>
        <w:tc>
          <w:tcPr>
            <w:tcW w:w="998"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08:00-13:00</w:t>
            </w:r>
          </w:p>
        </w:tc>
        <w:tc>
          <w:tcPr>
            <w:tcW w:w="81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05:00</w:t>
            </w:r>
          </w:p>
        </w:tc>
        <w:tc>
          <w:tcPr>
            <w:tcW w:w="4885"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 xml:space="preserve">Fehlersuche abgeschlossen und Diagramm erstellt </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7654E7" w:rsidRPr="008D5197" w14:paraId="28133EC8" w14:textId="77777777" w:rsidTr="008E7231">
        <w:trPr>
          <w:trHeight w:val="453"/>
        </w:trPr>
        <w:tc>
          <w:tcPr>
            <w:tcW w:w="952"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31.03.2023</w:t>
            </w:r>
          </w:p>
        </w:tc>
        <w:tc>
          <w:tcPr>
            <w:tcW w:w="998"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08:00-11:00</w:t>
            </w:r>
          </w:p>
        </w:tc>
        <w:tc>
          <w:tcPr>
            <w:tcW w:w="81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03:30</w:t>
            </w:r>
          </w:p>
        </w:tc>
        <w:tc>
          <w:tcPr>
            <w:tcW w:w="4885"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Verbesserungen gemacht und Abgabe der Diplomarbeit</w:t>
            </w:r>
          </w:p>
        </w:tc>
        <w:tc>
          <w:tcPr>
            <w:tcW w:w="1993"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7654E7" w:rsidRPr="008D5197" w14:paraId="5D241EBC" w14:textId="77777777" w:rsidTr="008E7231">
        <w:trPr>
          <w:trHeight w:val="453"/>
        </w:trPr>
        <w:tc>
          <w:tcPr>
            <w:tcW w:w="952"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09.03.2023</w:t>
            </w:r>
          </w:p>
        </w:tc>
        <w:tc>
          <w:tcPr>
            <w:tcW w:w="998"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16:30-18:30</w:t>
            </w:r>
          </w:p>
        </w:tc>
        <w:tc>
          <w:tcPr>
            <w:tcW w:w="81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02:30</w:t>
            </w:r>
          </w:p>
        </w:tc>
        <w:tc>
          <w:tcPr>
            <w:tcW w:w="4885"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Projekterfahrung verfasst</w:t>
            </w:r>
          </w:p>
        </w:tc>
        <w:tc>
          <w:tcPr>
            <w:tcW w:w="1993"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7654E7" w:rsidRPr="008D5197" w14:paraId="30F5140F" w14:textId="77777777" w:rsidTr="008E7231">
        <w:trPr>
          <w:trHeight w:val="453"/>
        </w:trPr>
        <w:tc>
          <w:tcPr>
            <w:tcW w:w="952"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10.03.2023</w:t>
            </w:r>
          </w:p>
        </w:tc>
        <w:tc>
          <w:tcPr>
            <w:tcW w:w="998"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09:30-11:00</w:t>
            </w:r>
          </w:p>
        </w:tc>
        <w:tc>
          <w:tcPr>
            <w:tcW w:w="81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01:30</w:t>
            </w:r>
          </w:p>
        </w:tc>
        <w:tc>
          <w:tcPr>
            <w:tcW w:w="4885"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 xml:space="preserve">Danksagung verfasst </w:t>
            </w:r>
          </w:p>
        </w:tc>
        <w:tc>
          <w:tcPr>
            <w:tcW w:w="1993"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E7231" w:rsidRDefault="008D5197" w:rsidP="008D5197">
            <w:pPr>
              <w:suppressAutoHyphens w:val="0"/>
              <w:spacing w:after="0" w:line="240" w:lineRule="auto"/>
              <w:jc w:val="center"/>
              <w:rPr>
                <w:rFonts w:cs="Arial"/>
                <w:color w:val="000000"/>
                <w:sz w:val="16"/>
                <w:szCs w:val="16"/>
                <w:lang w:val="de-AT" w:eastAsia="de-AT"/>
              </w:rPr>
            </w:pPr>
            <w:r w:rsidRPr="008E7231">
              <w:rPr>
                <w:rFonts w:cs="Arial"/>
                <w:sz w:val="16"/>
                <w:szCs w:val="16"/>
                <w:lang w:eastAsia="de-AT"/>
              </w:rPr>
              <w:t>Schiechtl Kevin, Dipl.-Ing. (FH)</w:t>
            </w:r>
          </w:p>
        </w:tc>
      </w:tr>
      <w:tr w:rsidR="008366C2" w:rsidRPr="008D5197" w14:paraId="1EBA63C3" w14:textId="77777777" w:rsidTr="008E7231">
        <w:trPr>
          <w:trHeight w:val="453"/>
        </w:trPr>
        <w:tc>
          <w:tcPr>
            <w:tcW w:w="952"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E7231" w:rsidRDefault="008366C2" w:rsidP="008366C2">
            <w:pPr>
              <w:suppressAutoHyphens w:val="0"/>
              <w:spacing w:after="0" w:line="240" w:lineRule="auto"/>
              <w:jc w:val="center"/>
              <w:rPr>
                <w:rFonts w:cs="Arial"/>
                <w:sz w:val="16"/>
                <w:szCs w:val="16"/>
                <w:lang w:eastAsia="de-AT"/>
              </w:rPr>
            </w:pPr>
            <w:r w:rsidRPr="008E7231">
              <w:rPr>
                <w:rFonts w:cs="Arial"/>
                <w:sz w:val="16"/>
                <w:szCs w:val="16"/>
                <w:lang w:eastAsia="de-AT"/>
              </w:rPr>
              <w:t>18.03.2023</w:t>
            </w:r>
          </w:p>
        </w:tc>
        <w:tc>
          <w:tcPr>
            <w:tcW w:w="998"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E7231" w:rsidRDefault="008366C2" w:rsidP="008366C2">
            <w:pPr>
              <w:suppressAutoHyphens w:val="0"/>
              <w:spacing w:after="0" w:line="240" w:lineRule="auto"/>
              <w:jc w:val="center"/>
              <w:rPr>
                <w:rFonts w:cs="Arial"/>
                <w:sz w:val="16"/>
                <w:szCs w:val="16"/>
                <w:lang w:eastAsia="de-AT"/>
              </w:rPr>
            </w:pPr>
            <w:r w:rsidRPr="008E7231">
              <w:rPr>
                <w:rFonts w:cs="Arial"/>
                <w:sz w:val="16"/>
                <w:szCs w:val="16"/>
                <w:lang w:eastAsia="de-AT"/>
              </w:rPr>
              <w:t>15:05-18:00</w:t>
            </w:r>
          </w:p>
        </w:tc>
        <w:tc>
          <w:tcPr>
            <w:tcW w:w="810"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E7231" w:rsidRDefault="008366C2" w:rsidP="008366C2">
            <w:pPr>
              <w:suppressAutoHyphens w:val="0"/>
              <w:spacing w:after="0" w:line="240" w:lineRule="auto"/>
              <w:jc w:val="center"/>
              <w:rPr>
                <w:rFonts w:cs="Arial"/>
                <w:sz w:val="16"/>
                <w:szCs w:val="16"/>
                <w:lang w:eastAsia="de-AT"/>
              </w:rPr>
            </w:pPr>
            <w:r w:rsidRPr="008E7231">
              <w:rPr>
                <w:rFonts w:cs="Arial"/>
                <w:sz w:val="16"/>
                <w:szCs w:val="16"/>
                <w:lang w:eastAsia="de-AT"/>
              </w:rPr>
              <w:t>02:55</w:t>
            </w:r>
          </w:p>
        </w:tc>
        <w:tc>
          <w:tcPr>
            <w:tcW w:w="4885"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E7231" w:rsidRDefault="008366C2" w:rsidP="008366C2">
            <w:pPr>
              <w:suppressAutoHyphens w:val="0"/>
              <w:spacing w:after="0" w:line="240" w:lineRule="auto"/>
              <w:jc w:val="center"/>
              <w:rPr>
                <w:rFonts w:cs="Arial"/>
                <w:sz w:val="16"/>
                <w:szCs w:val="16"/>
                <w:lang w:eastAsia="de-AT"/>
              </w:rPr>
            </w:pPr>
            <w:r w:rsidRPr="008E7231">
              <w:rPr>
                <w:rFonts w:cs="Arial"/>
                <w:sz w:val="16"/>
                <w:szCs w:val="16"/>
                <w:lang w:eastAsia="de-AT"/>
              </w:rPr>
              <w:t>DNS praktischer Teil Doku neu</w:t>
            </w:r>
          </w:p>
        </w:tc>
        <w:tc>
          <w:tcPr>
            <w:tcW w:w="1993"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E7231" w:rsidRDefault="008366C2" w:rsidP="008366C2">
            <w:pPr>
              <w:suppressAutoHyphens w:val="0"/>
              <w:spacing w:after="0" w:line="240" w:lineRule="auto"/>
              <w:jc w:val="center"/>
              <w:rPr>
                <w:rFonts w:cs="Arial"/>
                <w:sz w:val="16"/>
                <w:szCs w:val="16"/>
                <w:lang w:eastAsia="de-AT"/>
              </w:rPr>
            </w:pPr>
            <w:r w:rsidRPr="008E7231">
              <w:rPr>
                <w:rFonts w:cs="Arial"/>
                <w:sz w:val="16"/>
                <w:szCs w:val="16"/>
                <w:lang w:eastAsia="de-AT"/>
              </w:rPr>
              <w:t>Schiechtl Kevin, Dipl.-Ing. (FH)</w:t>
            </w:r>
          </w:p>
        </w:tc>
      </w:tr>
      <w:tr w:rsidR="008E7231" w:rsidRPr="008D5197" w14:paraId="0F46BDD7" w14:textId="77777777" w:rsidTr="008E7231">
        <w:trPr>
          <w:trHeight w:val="453"/>
        </w:trPr>
        <w:tc>
          <w:tcPr>
            <w:tcW w:w="952" w:type="dxa"/>
            <w:tcBorders>
              <w:top w:val="nil"/>
              <w:left w:val="single" w:sz="8" w:space="0" w:color="000000"/>
              <w:bottom w:val="single" w:sz="8" w:space="0" w:color="000000"/>
              <w:right w:val="nil"/>
            </w:tcBorders>
            <w:shd w:val="clear" w:color="auto" w:fill="auto"/>
            <w:vAlign w:val="center"/>
          </w:tcPr>
          <w:p w14:paraId="6A012EE5" w14:textId="658A699E"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20.03.2023</w:t>
            </w:r>
          </w:p>
        </w:tc>
        <w:tc>
          <w:tcPr>
            <w:tcW w:w="998" w:type="dxa"/>
            <w:tcBorders>
              <w:top w:val="nil"/>
              <w:left w:val="single" w:sz="8" w:space="0" w:color="000000"/>
              <w:bottom w:val="single" w:sz="8" w:space="0" w:color="000000"/>
              <w:right w:val="nil"/>
            </w:tcBorders>
            <w:shd w:val="clear" w:color="auto" w:fill="auto"/>
            <w:vAlign w:val="center"/>
          </w:tcPr>
          <w:p w14:paraId="4A71006D" w14:textId="0A02B0A9"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12:30-18:45</w:t>
            </w:r>
          </w:p>
        </w:tc>
        <w:tc>
          <w:tcPr>
            <w:tcW w:w="810" w:type="dxa"/>
            <w:tcBorders>
              <w:top w:val="nil"/>
              <w:left w:val="single" w:sz="8" w:space="0" w:color="000000"/>
              <w:bottom w:val="single" w:sz="8" w:space="0" w:color="000000"/>
              <w:right w:val="nil"/>
            </w:tcBorders>
            <w:shd w:val="clear" w:color="auto" w:fill="auto"/>
            <w:vAlign w:val="center"/>
          </w:tcPr>
          <w:p w14:paraId="6C2A2B63" w14:textId="24400A34"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06:15</w:t>
            </w:r>
          </w:p>
        </w:tc>
        <w:tc>
          <w:tcPr>
            <w:tcW w:w="4885" w:type="dxa"/>
            <w:tcBorders>
              <w:top w:val="nil"/>
              <w:left w:val="single" w:sz="8" w:space="0" w:color="000000"/>
              <w:bottom w:val="single" w:sz="8" w:space="0" w:color="000000"/>
              <w:right w:val="nil"/>
            </w:tcBorders>
            <w:shd w:val="clear" w:color="auto" w:fill="auto"/>
            <w:vAlign w:val="center"/>
          </w:tcPr>
          <w:p w14:paraId="28CF7458" w14:textId="47D43951"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DNS praktischer Teil Doku neu</w:t>
            </w:r>
          </w:p>
        </w:tc>
        <w:tc>
          <w:tcPr>
            <w:tcW w:w="1993" w:type="dxa"/>
            <w:tcBorders>
              <w:top w:val="nil"/>
              <w:left w:val="single" w:sz="8" w:space="0" w:color="000000"/>
              <w:bottom w:val="single" w:sz="8" w:space="0" w:color="000000"/>
              <w:right w:val="single" w:sz="8" w:space="0" w:color="000000"/>
            </w:tcBorders>
            <w:shd w:val="clear" w:color="auto" w:fill="auto"/>
            <w:vAlign w:val="center"/>
          </w:tcPr>
          <w:p w14:paraId="39AF25B7" w14:textId="45011A45"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Schiechtl Kevin, Dipl.-Ing. (FH)</w:t>
            </w:r>
          </w:p>
        </w:tc>
      </w:tr>
      <w:tr w:rsidR="008E7231" w:rsidRPr="008D5197" w14:paraId="3E94D9DA" w14:textId="77777777" w:rsidTr="008E7231">
        <w:trPr>
          <w:trHeight w:val="453"/>
        </w:trPr>
        <w:tc>
          <w:tcPr>
            <w:tcW w:w="952" w:type="dxa"/>
            <w:tcBorders>
              <w:top w:val="nil"/>
              <w:left w:val="single" w:sz="8" w:space="0" w:color="000000"/>
              <w:bottom w:val="single" w:sz="8" w:space="0" w:color="000000"/>
              <w:right w:val="nil"/>
            </w:tcBorders>
            <w:shd w:val="clear" w:color="auto" w:fill="DBE5F1" w:themeFill="accent1" w:themeFillTint="33"/>
            <w:vAlign w:val="center"/>
          </w:tcPr>
          <w:p w14:paraId="085A9C70" w14:textId="5AADEE89"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23.03.2023</w:t>
            </w:r>
          </w:p>
        </w:tc>
        <w:tc>
          <w:tcPr>
            <w:tcW w:w="998" w:type="dxa"/>
            <w:tcBorders>
              <w:top w:val="nil"/>
              <w:left w:val="single" w:sz="8" w:space="0" w:color="000000"/>
              <w:bottom w:val="single" w:sz="8" w:space="0" w:color="000000"/>
              <w:right w:val="nil"/>
            </w:tcBorders>
            <w:shd w:val="clear" w:color="auto" w:fill="DBE5F1" w:themeFill="accent1" w:themeFillTint="33"/>
            <w:vAlign w:val="center"/>
          </w:tcPr>
          <w:p w14:paraId="17301D60" w14:textId="5DA4F31B"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13:20-14:00</w:t>
            </w:r>
          </w:p>
        </w:tc>
        <w:tc>
          <w:tcPr>
            <w:tcW w:w="810" w:type="dxa"/>
            <w:tcBorders>
              <w:top w:val="nil"/>
              <w:left w:val="single" w:sz="8" w:space="0" w:color="000000"/>
              <w:bottom w:val="single" w:sz="8" w:space="0" w:color="000000"/>
              <w:right w:val="nil"/>
            </w:tcBorders>
            <w:shd w:val="clear" w:color="auto" w:fill="DBE5F1" w:themeFill="accent1" w:themeFillTint="33"/>
            <w:vAlign w:val="center"/>
          </w:tcPr>
          <w:p w14:paraId="2BE3B78E" w14:textId="1C0F3DE2"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00:40</w:t>
            </w:r>
          </w:p>
        </w:tc>
        <w:tc>
          <w:tcPr>
            <w:tcW w:w="4885" w:type="dxa"/>
            <w:tcBorders>
              <w:top w:val="nil"/>
              <w:left w:val="single" w:sz="8" w:space="0" w:color="000000"/>
              <w:bottom w:val="single" w:sz="8" w:space="0" w:color="000000"/>
              <w:right w:val="nil"/>
            </w:tcBorders>
            <w:shd w:val="clear" w:color="auto" w:fill="DBE5F1" w:themeFill="accent1" w:themeFillTint="33"/>
            <w:vAlign w:val="center"/>
          </w:tcPr>
          <w:p w14:paraId="5A058798" w14:textId="0FC5D03C"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Abschlussbesprechung</w:t>
            </w:r>
          </w:p>
        </w:tc>
        <w:tc>
          <w:tcPr>
            <w:tcW w:w="1993"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212FB739" w14:textId="32D24C10"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Schiechtl Kevin, Dipl.-Ing. (FH)</w:t>
            </w:r>
          </w:p>
        </w:tc>
      </w:tr>
      <w:tr w:rsidR="008E7231" w:rsidRPr="008D5197" w14:paraId="31F710C4" w14:textId="77777777" w:rsidTr="008E7231">
        <w:trPr>
          <w:trHeight w:val="453"/>
        </w:trPr>
        <w:tc>
          <w:tcPr>
            <w:tcW w:w="952" w:type="dxa"/>
            <w:tcBorders>
              <w:top w:val="nil"/>
              <w:left w:val="single" w:sz="8" w:space="0" w:color="000000"/>
              <w:bottom w:val="single" w:sz="8" w:space="0" w:color="000000"/>
              <w:right w:val="nil"/>
            </w:tcBorders>
            <w:shd w:val="clear" w:color="auto" w:fill="FFFFFF" w:themeFill="background1"/>
            <w:vAlign w:val="center"/>
          </w:tcPr>
          <w:p w14:paraId="2999A50B" w14:textId="6D68586A"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23.03.2023</w:t>
            </w:r>
          </w:p>
        </w:tc>
        <w:tc>
          <w:tcPr>
            <w:tcW w:w="998" w:type="dxa"/>
            <w:tcBorders>
              <w:top w:val="nil"/>
              <w:left w:val="single" w:sz="8" w:space="0" w:color="000000"/>
              <w:bottom w:val="single" w:sz="8" w:space="0" w:color="000000"/>
              <w:right w:val="nil"/>
            </w:tcBorders>
            <w:shd w:val="clear" w:color="auto" w:fill="FFFFFF" w:themeFill="background1"/>
            <w:vAlign w:val="center"/>
          </w:tcPr>
          <w:p w14:paraId="065D617B" w14:textId="72BFFEC8"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17:45-2</w:t>
            </w:r>
            <w:r w:rsidR="00BA50E6">
              <w:rPr>
                <w:rFonts w:cs="Arial"/>
                <w:sz w:val="16"/>
                <w:szCs w:val="16"/>
                <w:lang w:eastAsia="de-AT"/>
              </w:rPr>
              <w:t>1</w:t>
            </w:r>
            <w:r>
              <w:rPr>
                <w:rFonts w:cs="Arial"/>
                <w:sz w:val="16"/>
                <w:szCs w:val="16"/>
                <w:lang w:eastAsia="de-AT"/>
              </w:rPr>
              <w:t>:</w:t>
            </w:r>
            <w:r w:rsidR="00790F13">
              <w:rPr>
                <w:rFonts w:cs="Arial"/>
                <w:sz w:val="16"/>
                <w:szCs w:val="16"/>
                <w:lang w:eastAsia="de-AT"/>
              </w:rPr>
              <w:t>00</w:t>
            </w:r>
          </w:p>
        </w:tc>
        <w:tc>
          <w:tcPr>
            <w:tcW w:w="810" w:type="dxa"/>
            <w:tcBorders>
              <w:top w:val="nil"/>
              <w:left w:val="single" w:sz="8" w:space="0" w:color="000000"/>
              <w:bottom w:val="single" w:sz="8" w:space="0" w:color="000000"/>
              <w:right w:val="nil"/>
            </w:tcBorders>
            <w:shd w:val="clear" w:color="auto" w:fill="FFFFFF" w:themeFill="background1"/>
            <w:vAlign w:val="center"/>
          </w:tcPr>
          <w:p w14:paraId="47714DED" w14:textId="32969E6A"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03:</w:t>
            </w:r>
            <w:r w:rsidR="00BA50E6">
              <w:rPr>
                <w:rFonts w:cs="Arial"/>
                <w:sz w:val="16"/>
                <w:szCs w:val="16"/>
                <w:lang w:eastAsia="de-AT"/>
              </w:rPr>
              <w:t>4</w:t>
            </w:r>
            <w:r>
              <w:rPr>
                <w:rFonts w:cs="Arial"/>
                <w:sz w:val="16"/>
                <w:szCs w:val="16"/>
                <w:lang w:eastAsia="de-AT"/>
              </w:rPr>
              <w:t>5</w:t>
            </w:r>
          </w:p>
        </w:tc>
        <w:tc>
          <w:tcPr>
            <w:tcW w:w="4885" w:type="dxa"/>
            <w:tcBorders>
              <w:top w:val="nil"/>
              <w:left w:val="single" w:sz="8" w:space="0" w:color="000000"/>
              <w:bottom w:val="single" w:sz="8" w:space="0" w:color="000000"/>
              <w:right w:val="nil"/>
            </w:tcBorders>
            <w:shd w:val="clear" w:color="auto" w:fill="FFFFFF" w:themeFill="background1"/>
            <w:vAlign w:val="center"/>
          </w:tcPr>
          <w:p w14:paraId="60C7574F" w14:textId="6BA69E70" w:rsidR="008E7231" w:rsidRPr="008E7231" w:rsidRDefault="008E7231" w:rsidP="008E7231">
            <w:pPr>
              <w:suppressAutoHyphens w:val="0"/>
              <w:spacing w:after="0" w:line="240" w:lineRule="auto"/>
              <w:jc w:val="center"/>
              <w:rPr>
                <w:rFonts w:cs="Arial"/>
                <w:sz w:val="16"/>
                <w:szCs w:val="16"/>
                <w:lang w:eastAsia="de-AT"/>
              </w:rPr>
            </w:pPr>
            <w:r>
              <w:rPr>
                <w:rFonts w:cs="Arial"/>
                <w:sz w:val="16"/>
                <w:szCs w:val="16"/>
                <w:lang w:eastAsia="de-AT"/>
              </w:rPr>
              <w:t>Verbesserung</w:t>
            </w:r>
            <w:r w:rsidR="008D1D41">
              <w:rPr>
                <w:rFonts w:cs="Arial"/>
                <w:sz w:val="16"/>
                <w:szCs w:val="16"/>
                <w:lang w:eastAsia="de-AT"/>
              </w:rPr>
              <w:t xml:space="preserve"> Dokumentation</w:t>
            </w:r>
          </w:p>
        </w:tc>
        <w:tc>
          <w:tcPr>
            <w:tcW w:w="1993"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75985FF" w:rsidR="008E7231" w:rsidRPr="008E7231" w:rsidRDefault="008E7231" w:rsidP="008E7231">
            <w:pPr>
              <w:suppressAutoHyphens w:val="0"/>
              <w:spacing w:after="0" w:line="240" w:lineRule="auto"/>
              <w:jc w:val="center"/>
              <w:rPr>
                <w:rFonts w:cs="Arial"/>
                <w:sz w:val="16"/>
                <w:szCs w:val="16"/>
                <w:lang w:eastAsia="de-AT"/>
              </w:rPr>
            </w:pPr>
            <w:r w:rsidRPr="008E7231">
              <w:rPr>
                <w:rFonts w:cs="Arial"/>
                <w:sz w:val="16"/>
                <w:szCs w:val="16"/>
                <w:lang w:eastAsia="de-AT"/>
              </w:rPr>
              <w:t>Schiechtl Kevin, Dipl.-Ing. (FH)</w:t>
            </w:r>
          </w:p>
        </w:tc>
      </w:tr>
    </w:tbl>
    <w:p w14:paraId="089F5B36" w14:textId="7C2F6BB0"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w:t>
      </w:r>
      <w:r w:rsidR="008E7231">
        <w:rPr>
          <w:rFonts w:cs="Arial"/>
          <w:b/>
          <w:bCs/>
          <w:color w:val="000000"/>
          <w:sz w:val="16"/>
          <w:szCs w:val="16"/>
          <w:lang w:eastAsia="de-AT"/>
        </w:rPr>
        <w:t>1</w:t>
      </w:r>
      <w:r w:rsidR="00BA50E6">
        <w:rPr>
          <w:rFonts w:cs="Arial"/>
          <w:b/>
          <w:bCs/>
          <w:color w:val="000000"/>
          <w:sz w:val="16"/>
          <w:szCs w:val="16"/>
          <w:lang w:eastAsia="de-AT"/>
        </w:rPr>
        <w:t>70.3</w:t>
      </w:r>
      <w:r>
        <w:rPr>
          <w:rFonts w:cs="Arial"/>
          <w:b/>
          <w:bCs/>
          <w:color w:val="000000"/>
          <w:sz w:val="16"/>
          <w:szCs w:val="16"/>
          <w:lang w:eastAsia="de-AT"/>
        </w:rPr>
        <w:t>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90"/>
          <w:pgSz w:w="11906" w:h="16838"/>
          <w:pgMar w:top="1418" w:right="1418" w:bottom="1418" w:left="1701" w:header="720" w:footer="720" w:gutter="0"/>
          <w:cols w:space="708"/>
          <w:docGrid w:linePitch="360"/>
        </w:sectPr>
      </w:pPr>
    </w:p>
    <w:p w14:paraId="0E595506" w14:textId="0F20FDEE" w:rsidR="00333CAA" w:rsidRDefault="00333CAA" w:rsidP="00192B39">
      <w:pPr>
        <w:pStyle w:val="Beschriftung"/>
      </w:pPr>
      <w:bookmarkStart w:id="107" w:name="_Toc130493924"/>
      <w:r>
        <w:lastRenderedPageBreak/>
        <w:t xml:space="preserve">Tabelle </w:t>
      </w:r>
      <w:r w:rsidR="00BA50E6">
        <w:fldChar w:fldCharType="begin"/>
      </w:r>
      <w:r w:rsidR="00BA50E6">
        <w:instrText xml:space="preserve"> SEQ Tabelle \* ARABIC </w:instrText>
      </w:r>
      <w:r w:rsidR="00BA50E6">
        <w:fldChar w:fldCharType="separate"/>
      </w:r>
      <w:r w:rsidR="00A73E94">
        <w:rPr>
          <w:noProof/>
        </w:rPr>
        <w:t>2</w:t>
      </w:r>
      <w:r w:rsidR="00BA50E6">
        <w:rPr>
          <w:noProof/>
        </w:rPr>
        <w:fldChar w:fldCharType="end"/>
      </w:r>
      <w:r>
        <w:t xml:space="preserve"> Arbeitsnachweis der Diplomarbeit</w:t>
      </w:r>
      <w:r w:rsidR="008D5197">
        <w:t xml:space="preserve">; </w:t>
      </w:r>
      <w:r>
        <w:t>Edelmann Patrick</w:t>
      </w:r>
      <w:bookmarkEnd w:id="107"/>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91"/>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4701" w14:textId="77777777" w:rsidR="00F1142C" w:rsidRDefault="00F1142C">
      <w:pPr>
        <w:spacing w:after="0" w:line="240" w:lineRule="auto"/>
      </w:pPr>
      <w:r>
        <w:separator/>
      </w:r>
    </w:p>
  </w:endnote>
  <w:endnote w:type="continuationSeparator" w:id="0">
    <w:p w14:paraId="2E444E2C" w14:textId="77777777" w:rsidR="00F1142C" w:rsidRDefault="00F1142C">
      <w:pPr>
        <w:spacing w:after="0" w:line="240" w:lineRule="auto"/>
      </w:pPr>
      <w:r>
        <w:continuationSeparator/>
      </w:r>
    </w:p>
  </w:endnote>
  <w:endnote w:type="continuationNotice" w:id="1">
    <w:p w14:paraId="431ACAC9" w14:textId="77777777" w:rsidR="00F1142C" w:rsidRDefault="00F114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859F" w14:textId="77777777" w:rsidR="008751A6" w:rsidRDefault="008751A6">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3A29" w14:textId="77777777" w:rsidR="008751A6" w:rsidRDefault="008751A6">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CFFC" w14:textId="77777777" w:rsidR="008751A6" w:rsidRDefault="008751A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9534" w14:textId="64A35F59" w:rsidR="00903678" w:rsidRDefault="00903678">
    <w:pPr>
      <w:pStyle w:val="Fuzeile"/>
      <w:jc w:val="right"/>
    </w:pPr>
    <w:r>
      <w:t>Simon Angerer/Patrick Edelmann</w:t>
    </w:r>
    <w:r>
      <w:tab/>
      <w:t>Gendervermerk</w:t>
    </w:r>
    <w:r>
      <w:tab/>
    </w:r>
    <w:sdt>
      <w:sdtPr>
        <w:id w:val="1829129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0C709451" w14:textId="77777777" w:rsidR="00903678" w:rsidRDefault="00903678">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147E828" w:rsidR="00217A4B" w:rsidRDefault="00E43EFA">
    <w:pPr>
      <w:pStyle w:val="Fuzeile"/>
      <w:jc w:val="right"/>
    </w:pPr>
    <w:r w:rsidRPr="00E43EFA">
      <w:rPr>
        <w:lang w:val="de-AT"/>
      </w:rPr>
      <w:t>Simon Angerer</w:t>
    </w:r>
    <w:r>
      <w:rPr>
        <w:lang w:val="de-AT"/>
      </w:rPr>
      <w:t>/Patrick Edelmann</w:t>
    </w:r>
    <w:r w:rsidR="00217A4B">
      <w:tab/>
      <w:t>Projektergebnis</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7CEF" w14:textId="1C36B782" w:rsidR="001F5FD6" w:rsidRDefault="001F5FD6" w:rsidP="00C40D41">
    <w:pPr>
      <w:pStyle w:val="Fuzeile"/>
      <w:jc w:val="right"/>
    </w:pPr>
    <w:r>
      <w:t>Patrick Edelmann</w:t>
    </w:r>
    <w:r w:rsidR="00636150">
      <w:t>/Simon Angerer</w:t>
    </w:r>
    <w:r>
      <w:tab/>
      <w:t>Inhaltsverzeichnis</w:t>
    </w:r>
    <w:r>
      <w:tab/>
    </w:r>
    <w:r w:rsidR="00C40D41">
      <w:t>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213A8" w14:textId="77777777" w:rsidR="00F1142C" w:rsidRDefault="00F1142C">
      <w:pPr>
        <w:spacing w:after="0" w:line="240" w:lineRule="auto"/>
      </w:pPr>
      <w:r>
        <w:separator/>
      </w:r>
    </w:p>
  </w:footnote>
  <w:footnote w:type="continuationSeparator" w:id="0">
    <w:p w14:paraId="5CCFADED" w14:textId="77777777" w:rsidR="00F1142C" w:rsidRDefault="00F1142C">
      <w:pPr>
        <w:spacing w:after="0" w:line="240" w:lineRule="auto"/>
      </w:pPr>
      <w:r>
        <w:continuationSeparator/>
      </w:r>
    </w:p>
  </w:footnote>
  <w:footnote w:type="continuationNotice" w:id="1">
    <w:p w14:paraId="6ED4014C" w14:textId="77777777" w:rsidR="00F1142C" w:rsidRDefault="00F114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E637" w14:textId="77777777" w:rsidR="008751A6" w:rsidRDefault="008751A6">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04C28"/>
    <w:rsid w:val="000112A8"/>
    <w:rsid w:val="00012B23"/>
    <w:rsid w:val="00013B0E"/>
    <w:rsid w:val="00015731"/>
    <w:rsid w:val="00016295"/>
    <w:rsid w:val="00020C14"/>
    <w:rsid w:val="00021D53"/>
    <w:rsid w:val="0002236C"/>
    <w:rsid w:val="00023762"/>
    <w:rsid w:val="00023904"/>
    <w:rsid w:val="0002447F"/>
    <w:rsid w:val="00032DC1"/>
    <w:rsid w:val="00036190"/>
    <w:rsid w:val="000361BC"/>
    <w:rsid w:val="00040521"/>
    <w:rsid w:val="00041413"/>
    <w:rsid w:val="00043F2B"/>
    <w:rsid w:val="00043FF1"/>
    <w:rsid w:val="000468E3"/>
    <w:rsid w:val="00050A2E"/>
    <w:rsid w:val="00051B5C"/>
    <w:rsid w:val="000525A4"/>
    <w:rsid w:val="00052A32"/>
    <w:rsid w:val="00052ADB"/>
    <w:rsid w:val="00053CAD"/>
    <w:rsid w:val="000549BA"/>
    <w:rsid w:val="00054E6A"/>
    <w:rsid w:val="00062F31"/>
    <w:rsid w:val="000641D4"/>
    <w:rsid w:val="000714B0"/>
    <w:rsid w:val="00071E81"/>
    <w:rsid w:val="00073403"/>
    <w:rsid w:val="00080471"/>
    <w:rsid w:val="00081ED4"/>
    <w:rsid w:val="00087423"/>
    <w:rsid w:val="00087D44"/>
    <w:rsid w:val="000903EF"/>
    <w:rsid w:val="00090A98"/>
    <w:rsid w:val="00093039"/>
    <w:rsid w:val="000950AA"/>
    <w:rsid w:val="0009604F"/>
    <w:rsid w:val="000A003E"/>
    <w:rsid w:val="000A1E8B"/>
    <w:rsid w:val="000A2984"/>
    <w:rsid w:val="000A542F"/>
    <w:rsid w:val="000A5551"/>
    <w:rsid w:val="000A5D99"/>
    <w:rsid w:val="000B14FD"/>
    <w:rsid w:val="000B3C19"/>
    <w:rsid w:val="000B4023"/>
    <w:rsid w:val="000B5828"/>
    <w:rsid w:val="000B62CB"/>
    <w:rsid w:val="000C1A26"/>
    <w:rsid w:val="000C2DB7"/>
    <w:rsid w:val="000C5BF9"/>
    <w:rsid w:val="000D00C3"/>
    <w:rsid w:val="000D10DA"/>
    <w:rsid w:val="000D3963"/>
    <w:rsid w:val="000D4295"/>
    <w:rsid w:val="000D78BA"/>
    <w:rsid w:val="000E0025"/>
    <w:rsid w:val="000E16CD"/>
    <w:rsid w:val="000E17B2"/>
    <w:rsid w:val="000E2A10"/>
    <w:rsid w:val="000E2C8A"/>
    <w:rsid w:val="000E2D07"/>
    <w:rsid w:val="000E72EF"/>
    <w:rsid w:val="000F1F0E"/>
    <w:rsid w:val="000F6423"/>
    <w:rsid w:val="00100E24"/>
    <w:rsid w:val="001029D3"/>
    <w:rsid w:val="00102F1B"/>
    <w:rsid w:val="001054D4"/>
    <w:rsid w:val="001060C0"/>
    <w:rsid w:val="00106481"/>
    <w:rsid w:val="001105E2"/>
    <w:rsid w:val="00110649"/>
    <w:rsid w:val="0011100B"/>
    <w:rsid w:val="0011438D"/>
    <w:rsid w:val="00116072"/>
    <w:rsid w:val="001164E2"/>
    <w:rsid w:val="00116F42"/>
    <w:rsid w:val="00122764"/>
    <w:rsid w:val="001235CF"/>
    <w:rsid w:val="00126C02"/>
    <w:rsid w:val="00140ADE"/>
    <w:rsid w:val="00141397"/>
    <w:rsid w:val="0014614E"/>
    <w:rsid w:val="0015186B"/>
    <w:rsid w:val="00154A52"/>
    <w:rsid w:val="001617AE"/>
    <w:rsid w:val="00161D9C"/>
    <w:rsid w:val="0016307B"/>
    <w:rsid w:val="001661CB"/>
    <w:rsid w:val="00167148"/>
    <w:rsid w:val="00181EF6"/>
    <w:rsid w:val="001824AC"/>
    <w:rsid w:val="0018261A"/>
    <w:rsid w:val="0018280F"/>
    <w:rsid w:val="00182EE2"/>
    <w:rsid w:val="00183AC1"/>
    <w:rsid w:val="00183C26"/>
    <w:rsid w:val="00186889"/>
    <w:rsid w:val="00187F1C"/>
    <w:rsid w:val="00190D14"/>
    <w:rsid w:val="00192B39"/>
    <w:rsid w:val="00193B91"/>
    <w:rsid w:val="0019611C"/>
    <w:rsid w:val="001A1570"/>
    <w:rsid w:val="001A25A6"/>
    <w:rsid w:val="001A2DF0"/>
    <w:rsid w:val="001A4DA6"/>
    <w:rsid w:val="001A6ED4"/>
    <w:rsid w:val="001B22E7"/>
    <w:rsid w:val="001B2554"/>
    <w:rsid w:val="001B2AF9"/>
    <w:rsid w:val="001B33E9"/>
    <w:rsid w:val="001B7DFE"/>
    <w:rsid w:val="001C1120"/>
    <w:rsid w:val="001C3413"/>
    <w:rsid w:val="001C673A"/>
    <w:rsid w:val="001C6F76"/>
    <w:rsid w:val="001C7AFA"/>
    <w:rsid w:val="001D1E9F"/>
    <w:rsid w:val="001D26F2"/>
    <w:rsid w:val="001D3368"/>
    <w:rsid w:val="001D7E92"/>
    <w:rsid w:val="001E0029"/>
    <w:rsid w:val="001E2966"/>
    <w:rsid w:val="001E3C9A"/>
    <w:rsid w:val="001E4603"/>
    <w:rsid w:val="001E567B"/>
    <w:rsid w:val="001E5EE6"/>
    <w:rsid w:val="001E63C0"/>
    <w:rsid w:val="001F1D6F"/>
    <w:rsid w:val="001F5345"/>
    <w:rsid w:val="001F5FD6"/>
    <w:rsid w:val="001F74ED"/>
    <w:rsid w:val="001F7CBA"/>
    <w:rsid w:val="0020086C"/>
    <w:rsid w:val="00203D58"/>
    <w:rsid w:val="00205AD0"/>
    <w:rsid w:val="00207975"/>
    <w:rsid w:val="00207C92"/>
    <w:rsid w:val="00210052"/>
    <w:rsid w:val="0021104E"/>
    <w:rsid w:val="00212CF8"/>
    <w:rsid w:val="00216A5B"/>
    <w:rsid w:val="00217A4B"/>
    <w:rsid w:val="002228A4"/>
    <w:rsid w:val="00223842"/>
    <w:rsid w:val="00224E9E"/>
    <w:rsid w:val="0022592E"/>
    <w:rsid w:val="002268EC"/>
    <w:rsid w:val="0023265F"/>
    <w:rsid w:val="00233A2B"/>
    <w:rsid w:val="00236AF0"/>
    <w:rsid w:val="00237031"/>
    <w:rsid w:val="00240549"/>
    <w:rsid w:val="00240C26"/>
    <w:rsid w:val="002431F1"/>
    <w:rsid w:val="00254074"/>
    <w:rsid w:val="0025648F"/>
    <w:rsid w:val="00257081"/>
    <w:rsid w:val="002603F6"/>
    <w:rsid w:val="00260429"/>
    <w:rsid w:val="0026157E"/>
    <w:rsid w:val="00270737"/>
    <w:rsid w:val="00270855"/>
    <w:rsid w:val="002735A8"/>
    <w:rsid w:val="00274E6D"/>
    <w:rsid w:val="0027508E"/>
    <w:rsid w:val="00275859"/>
    <w:rsid w:val="00276ABC"/>
    <w:rsid w:val="00280F74"/>
    <w:rsid w:val="00284A05"/>
    <w:rsid w:val="002859D8"/>
    <w:rsid w:val="002878F6"/>
    <w:rsid w:val="00293C21"/>
    <w:rsid w:val="00294F4E"/>
    <w:rsid w:val="00296666"/>
    <w:rsid w:val="002A0C9F"/>
    <w:rsid w:val="002A195B"/>
    <w:rsid w:val="002A1A9B"/>
    <w:rsid w:val="002A1FDA"/>
    <w:rsid w:val="002A301E"/>
    <w:rsid w:val="002A4191"/>
    <w:rsid w:val="002B01C6"/>
    <w:rsid w:val="002B3581"/>
    <w:rsid w:val="002B4136"/>
    <w:rsid w:val="002C2226"/>
    <w:rsid w:val="002C374A"/>
    <w:rsid w:val="002C3C97"/>
    <w:rsid w:val="002C5D85"/>
    <w:rsid w:val="002C5DF4"/>
    <w:rsid w:val="002C6DD0"/>
    <w:rsid w:val="002C7AD1"/>
    <w:rsid w:val="002D053D"/>
    <w:rsid w:val="002D2361"/>
    <w:rsid w:val="002D38D4"/>
    <w:rsid w:val="002D420A"/>
    <w:rsid w:val="002D6A74"/>
    <w:rsid w:val="002D74EC"/>
    <w:rsid w:val="002D7CE2"/>
    <w:rsid w:val="002E2473"/>
    <w:rsid w:val="002E354D"/>
    <w:rsid w:val="002E3DD1"/>
    <w:rsid w:val="002E4A0B"/>
    <w:rsid w:val="002E5D1A"/>
    <w:rsid w:val="002E7C86"/>
    <w:rsid w:val="002F121C"/>
    <w:rsid w:val="002F3FB4"/>
    <w:rsid w:val="002F578B"/>
    <w:rsid w:val="003034A9"/>
    <w:rsid w:val="00310179"/>
    <w:rsid w:val="00311E72"/>
    <w:rsid w:val="00312393"/>
    <w:rsid w:val="00317F3A"/>
    <w:rsid w:val="00321547"/>
    <w:rsid w:val="00322061"/>
    <w:rsid w:val="003221B3"/>
    <w:rsid w:val="003233FF"/>
    <w:rsid w:val="00324A69"/>
    <w:rsid w:val="00327593"/>
    <w:rsid w:val="003279B5"/>
    <w:rsid w:val="00333CAA"/>
    <w:rsid w:val="00337852"/>
    <w:rsid w:val="003400D1"/>
    <w:rsid w:val="00343F2D"/>
    <w:rsid w:val="0034412E"/>
    <w:rsid w:val="003444E3"/>
    <w:rsid w:val="00345490"/>
    <w:rsid w:val="00346FD9"/>
    <w:rsid w:val="0034740F"/>
    <w:rsid w:val="00352B61"/>
    <w:rsid w:val="00355CF8"/>
    <w:rsid w:val="00357CE8"/>
    <w:rsid w:val="00360804"/>
    <w:rsid w:val="00360A6A"/>
    <w:rsid w:val="00364D0B"/>
    <w:rsid w:val="00372EB1"/>
    <w:rsid w:val="003737C3"/>
    <w:rsid w:val="0037393C"/>
    <w:rsid w:val="00375E92"/>
    <w:rsid w:val="00383FC2"/>
    <w:rsid w:val="0038597D"/>
    <w:rsid w:val="00390344"/>
    <w:rsid w:val="0039071F"/>
    <w:rsid w:val="00392770"/>
    <w:rsid w:val="003944DB"/>
    <w:rsid w:val="003961E5"/>
    <w:rsid w:val="003A09E2"/>
    <w:rsid w:val="003A60EC"/>
    <w:rsid w:val="003A6485"/>
    <w:rsid w:val="003B25ED"/>
    <w:rsid w:val="003B2AEC"/>
    <w:rsid w:val="003B44C3"/>
    <w:rsid w:val="003B7933"/>
    <w:rsid w:val="003C056A"/>
    <w:rsid w:val="003C10EB"/>
    <w:rsid w:val="003C1941"/>
    <w:rsid w:val="003C7220"/>
    <w:rsid w:val="003D37A8"/>
    <w:rsid w:val="003D5AA2"/>
    <w:rsid w:val="003D7BEB"/>
    <w:rsid w:val="003E027B"/>
    <w:rsid w:val="003E0903"/>
    <w:rsid w:val="003E1F07"/>
    <w:rsid w:val="003E2370"/>
    <w:rsid w:val="003E75E0"/>
    <w:rsid w:val="003F2995"/>
    <w:rsid w:val="003F467D"/>
    <w:rsid w:val="00402325"/>
    <w:rsid w:val="004042C0"/>
    <w:rsid w:val="00405693"/>
    <w:rsid w:val="00410714"/>
    <w:rsid w:val="00412404"/>
    <w:rsid w:val="004127F4"/>
    <w:rsid w:val="00414084"/>
    <w:rsid w:val="00417380"/>
    <w:rsid w:val="00417E93"/>
    <w:rsid w:val="00421B0C"/>
    <w:rsid w:val="00421E38"/>
    <w:rsid w:val="00422A05"/>
    <w:rsid w:val="00424AAF"/>
    <w:rsid w:val="004255BB"/>
    <w:rsid w:val="004255D2"/>
    <w:rsid w:val="004263B3"/>
    <w:rsid w:val="0043182A"/>
    <w:rsid w:val="004353C2"/>
    <w:rsid w:val="00441340"/>
    <w:rsid w:val="0044269F"/>
    <w:rsid w:val="00444BEA"/>
    <w:rsid w:val="00451285"/>
    <w:rsid w:val="00452278"/>
    <w:rsid w:val="004540B5"/>
    <w:rsid w:val="00455039"/>
    <w:rsid w:val="00456D33"/>
    <w:rsid w:val="004570B4"/>
    <w:rsid w:val="004603D2"/>
    <w:rsid w:val="00460554"/>
    <w:rsid w:val="004632D2"/>
    <w:rsid w:val="0046522A"/>
    <w:rsid w:val="0046643D"/>
    <w:rsid w:val="00466C77"/>
    <w:rsid w:val="00466D1C"/>
    <w:rsid w:val="00473903"/>
    <w:rsid w:val="00474EA8"/>
    <w:rsid w:val="0047590A"/>
    <w:rsid w:val="0049078B"/>
    <w:rsid w:val="00494F03"/>
    <w:rsid w:val="00497E21"/>
    <w:rsid w:val="004A0A79"/>
    <w:rsid w:val="004A237A"/>
    <w:rsid w:val="004A2878"/>
    <w:rsid w:val="004A520F"/>
    <w:rsid w:val="004A7D3B"/>
    <w:rsid w:val="004B110F"/>
    <w:rsid w:val="004B2218"/>
    <w:rsid w:val="004C1506"/>
    <w:rsid w:val="004C1A02"/>
    <w:rsid w:val="004C2428"/>
    <w:rsid w:val="004C517E"/>
    <w:rsid w:val="004C6FF9"/>
    <w:rsid w:val="004D2F9C"/>
    <w:rsid w:val="004D2FC7"/>
    <w:rsid w:val="004D35F1"/>
    <w:rsid w:val="004D595D"/>
    <w:rsid w:val="004D5DF1"/>
    <w:rsid w:val="004D7BD4"/>
    <w:rsid w:val="004E1ADC"/>
    <w:rsid w:val="004E2061"/>
    <w:rsid w:val="004F10CD"/>
    <w:rsid w:val="004F32B3"/>
    <w:rsid w:val="004F3360"/>
    <w:rsid w:val="004F375E"/>
    <w:rsid w:val="004F4D12"/>
    <w:rsid w:val="0050440A"/>
    <w:rsid w:val="00510B12"/>
    <w:rsid w:val="00511CA7"/>
    <w:rsid w:val="0051237C"/>
    <w:rsid w:val="005127E8"/>
    <w:rsid w:val="00513715"/>
    <w:rsid w:val="005156C8"/>
    <w:rsid w:val="00515826"/>
    <w:rsid w:val="0052069E"/>
    <w:rsid w:val="00520C19"/>
    <w:rsid w:val="005210E7"/>
    <w:rsid w:val="00522990"/>
    <w:rsid w:val="00522C3E"/>
    <w:rsid w:val="0052541A"/>
    <w:rsid w:val="00525E68"/>
    <w:rsid w:val="0053149B"/>
    <w:rsid w:val="00533EAF"/>
    <w:rsid w:val="00535D99"/>
    <w:rsid w:val="00537361"/>
    <w:rsid w:val="005375C7"/>
    <w:rsid w:val="00537BD3"/>
    <w:rsid w:val="0054220F"/>
    <w:rsid w:val="00545A84"/>
    <w:rsid w:val="005474BC"/>
    <w:rsid w:val="00555322"/>
    <w:rsid w:val="005558AF"/>
    <w:rsid w:val="00560B8B"/>
    <w:rsid w:val="00561B68"/>
    <w:rsid w:val="005622B0"/>
    <w:rsid w:val="00562E8B"/>
    <w:rsid w:val="00566F23"/>
    <w:rsid w:val="005731F2"/>
    <w:rsid w:val="005746CB"/>
    <w:rsid w:val="00583497"/>
    <w:rsid w:val="005834CA"/>
    <w:rsid w:val="00583E46"/>
    <w:rsid w:val="00584B1F"/>
    <w:rsid w:val="00585A14"/>
    <w:rsid w:val="00587247"/>
    <w:rsid w:val="00590AA5"/>
    <w:rsid w:val="00593F40"/>
    <w:rsid w:val="005A10FC"/>
    <w:rsid w:val="005A504B"/>
    <w:rsid w:val="005A72EB"/>
    <w:rsid w:val="005A79AB"/>
    <w:rsid w:val="005A7E87"/>
    <w:rsid w:val="005B189F"/>
    <w:rsid w:val="005B2473"/>
    <w:rsid w:val="005B28F1"/>
    <w:rsid w:val="005B543C"/>
    <w:rsid w:val="005C175B"/>
    <w:rsid w:val="005C2A9E"/>
    <w:rsid w:val="005C32BD"/>
    <w:rsid w:val="005C3DA8"/>
    <w:rsid w:val="005C5579"/>
    <w:rsid w:val="005C6643"/>
    <w:rsid w:val="005C733A"/>
    <w:rsid w:val="005D4FB8"/>
    <w:rsid w:val="005D735D"/>
    <w:rsid w:val="005D77A8"/>
    <w:rsid w:val="005E0339"/>
    <w:rsid w:val="005E045A"/>
    <w:rsid w:val="005E3A64"/>
    <w:rsid w:val="005E3D9F"/>
    <w:rsid w:val="005E4BD2"/>
    <w:rsid w:val="005F157D"/>
    <w:rsid w:val="005F1ADE"/>
    <w:rsid w:val="005F30FB"/>
    <w:rsid w:val="005F348D"/>
    <w:rsid w:val="005F415A"/>
    <w:rsid w:val="005F5364"/>
    <w:rsid w:val="005F647D"/>
    <w:rsid w:val="005F7241"/>
    <w:rsid w:val="005F7615"/>
    <w:rsid w:val="005F7C66"/>
    <w:rsid w:val="005F7DD7"/>
    <w:rsid w:val="006017E5"/>
    <w:rsid w:val="00603257"/>
    <w:rsid w:val="0060668F"/>
    <w:rsid w:val="00610191"/>
    <w:rsid w:val="00610D32"/>
    <w:rsid w:val="00611BB2"/>
    <w:rsid w:val="00611C10"/>
    <w:rsid w:val="0061292D"/>
    <w:rsid w:val="00615777"/>
    <w:rsid w:val="00616381"/>
    <w:rsid w:val="00617A65"/>
    <w:rsid w:val="00617D0C"/>
    <w:rsid w:val="006228B3"/>
    <w:rsid w:val="00622F32"/>
    <w:rsid w:val="00623D54"/>
    <w:rsid w:val="00624C74"/>
    <w:rsid w:val="00624ED3"/>
    <w:rsid w:val="00626931"/>
    <w:rsid w:val="00627796"/>
    <w:rsid w:val="0063435D"/>
    <w:rsid w:val="00636150"/>
    <w:rsid w:val="00637246"/>
    <w:rsid w:val="006402E3"/>
    <w:rsid w:val="00640E07"/>
    <w:rsid w:val="00643C2B"/>
    <w:rsid w:val="00646E35"/>
    <w:rsid w:val="00647EA0"/>
    <w:rsid w:val="0065178D"/>
    <w:rsid w:val="00651AE9"/>
    <w:rsid w:val="00651C29"/>
    <w:rsid w:val="00652954"/>
    <w:rsid w:val="00654088"/>
    <w:rsid w:val="00657845"/>
    <w:rsid w:val="00665EF1"/>
    <w:rsid w:val="00667D27"/>
    <w:rsid w:val="00673AD5"/>
    <w:rsid w:val="006756CB"/>
    <w:rsid w:val="00675F45"/>
    <w:rsid w:val="0067660B"/>
    <w:rsid w:val="0067687B"/>
    <w:rsid w:val="00677331"/>
    <w:rsid w:val="006810C9"/>
    <w:rsid w:val="006810CB"/>
    <w:rsid w:val="00683E45"/>
    <w:rsid w:val="00684891"/>
    <w:rsid w:val="0068628F"/>
    <w:rsid w:val="006871CB"/>
    <w:rsid w:val="00687806"/>
    <w:rsid w:val="00691576"/>
    <w:rsid w:val="00694892"/>
    <w:rsid w:val="006966F7"/>
    <w:rsid w:val="006A0ACF"/>
    <w:rsid w:val="006A46A3"/>
    <w:rsid w:val="006A729B"/>
    <w:rsid w:val="006B16F2"/>
    <w:rsid w:val="006B2FBD"/>
    <w:rsid w:val="006B5978"/>
    <w:rsid w:val="006C5EB7"/>
    <w:rsid w:val="006C608C"/>
    <w:rsid w:val="006D0119"/>
    <w:rsid w:val="006D087E"/>
    <w:rsid w:val="006D149D"/>
    <w:rsid w:val="006D3EB3"/>
    <w:rsid w:val="006D455B"/>
    <w:rsid w:val="006D73E5"/>
    <w:rsid w:val="006E690E"/>
    <w:rsid w:val="006E6CE2"/>
    <w:rsid w:val="006E717F"/>
    <w:rsid w:val="006F266A"/>
    <w:rsid w:val="006F34A0"/>
    <w:rsid w:val="006F37F3"/>
    <w:rsid w:val="006F3890"/>
    <w:rsid w:val="006F39D8"/>
    <w:rsid w:val="006F3C6F"/>
    <w:rsid w:val="006F60FC"/>
    <w:rsid w:val="00701431"/>
    <w:rsid w:val="00701ABE"/>
    <w:rsid w:val="007040E0"/>
    <w:rsid w:val="007123C4"/>
    <w:rsid w:val="00713004"/>
    <w:rsid w:val="00713EF6"/>
    <w:rsid w:val="00716713"/>
    <w:rsid w:val="0071700E"/>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1F2F"/>
    <w:rsid w:val="00772FD0"/>
    <w:rsid w:val="0077384B"/>
    <w:rsid w:val="00773E94"/>
    <w:rsid w:val="00775B7B"/>
    <w:rsid w:val="007769E0"/>
    <w:rsid w:val="00780C1F"/>
    <w:rsid w:val="00782096"/>
    <w:rsid w:val="00785F26"/>
    <w:rsid w:val="0078667F"/>
    <w:rsid w:val="00787670"/>
    <w:rsid w:val="00787FF4"/>
    <w:rsid w:val="00790864"/>
    <w:rsid w:val="00790F13"/>
    <w:rsid w:val="007925BF"/>
    <w:rsid w:val="00792FB1"/>
    <w:rsid w:val="00793338"/>
    <w:rsid w:val="00793378"/>
    <w:rsid w:val="00794CFA"/>
    <w:rsid w:val="00796F17"/>
    <w:rsid w:val="007A224B"/>
    <w:rsid w:val="007A3355"/>
    <w:rsid w:val="007A472D"/>
    <w:rsid w:val="007A638E"/>
    <w:rsid w:val="007A69AF"/>
    <w:rsid w:val="007B0DEB"/>
    <w:rsid w:val="007B18C8"/>
    <w:rsid w:val="007B1DBF"/>
    <w:rsid w:val="007B361F"/>
    <w:rsid w:val="007B3A5D"/>
    <w:rsid w:val="007B4D87"/>
    <w:rsid w:val="007C367F"/>
    <w:rsid w:val="007C3826"/>
    <w:rsid w:val="007C5BD2"/>
    <w:rsid w:val="007D022D"/>
    <w:rsid w:val="007D20BF"/>
    <w:rsid w:val="007D2410"/>
    <w:rsid w:val="007D3C01"/>
    <w:rsid w:val="007D468B"/>
    <w:rsid w:val="007D50E6"/>
    <w:rsid w:val="007E484B"/>
    <w:rsid w:val="007E56C5"/>
    <w:rsid w:val="007F0B97"/>
    <w:rsid w:val="007F275A"/>
    <w:rsid w:val="007F62E7"/>
    <w:rsid w:val="00801601"/>
    <w:rsid w:val="00802D29"/>
    <w:rsid w:val="00804DA9"/>
    <w:rsid w:val="0080700D"/>
    <w:rsid w:val="0080744C"/>
    <w:rsid w:val="00807EFA"/>
    <w:rsid w:val="0081030D"/>
    <w:rsid w:val="008175C1"/>
    <w:rsid w:val="0081798A"/>
    <w:rsid w:val="0082380B"/>
    <w:rsid w:val="00824F66"/>
    <w:rsid w:val="00826E3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62B07"/>
    <w:rsid w:val="008632AA"/>
    <w:rsid w:val="00867597"/>
    <w:rsid w:val="00872E45"/>
    <w:rsid w:val="0087309A"/>
    <w:rsid w:val="008749DF"/>
    <w:rsid w:val="008751A6"/>
    <w:rsid w:val="00881D3F"/>
    <w:rsid w:val="00881E6D"/>
    <w:rsid w:val="008825ED"/>
    <w:rsid w:val="00883C8F"/>
    <w:rsid w:val="00884B9A"/>
    <w:rsid w:val="00885ACA"/>
    <w:rsid w:val="008953B4"/>
    <w:rsid w:val="00895840"/>
    <w:rsid w:val="008974DD"/>
    <w:rsid w:val="008A0B7D"/>
    <w:rsid w:val="008A2921"/>
    <w:rsid w:val="008A33E9"/>
    <w:rsid w:val="008A364A"/>
    <w:rsid w:val="008A364B"/>
    <w:rsid w:val="008A57A8"/>
    <w:rsid w:val="008A7611"/>
    <w:rsid w:val="008B010E"/>
    <w:rsid w:val="008B026E"/>
    <w:rsid w:val="008B0F4C"/>
    <w:rsid w:val="008B493A"/>
    <w:rsid w:val="008B6787"/>
    <w:rsid w:val="008B7631"/>
    <w:rsid w:val="008C0B61"/>
    <w:rsid w:val="008C0ED4"/>
    <w:rsid w:val="008C1F8B"/>
    <w:rsid w:val="008C41E1"/>
    <w:rsid w:val="008C5198"/>
    <w:rsid w:val="008C63DF"/>
    <w:rsid w:val="008D093C"/>
    <w:rsid w:val="008D14A5"/>
    <w:rsid w:val="008D1D41"/>
    <w:rsid w:val="008D3C61"/>
    <w:rsid w:val="008D5197"/>
    <w:rsid w:val="008D5959"/>
    <w:rsid w:val="008D6036"/>
    <w:rsid w:val="008D7B7E"/>
    <w:rsid w:val="008E1889"/>
    <w:rsid w:val="008E27D7"/>
    <w:rsid w:val="008E34EC"/>
    <w:rsid w:val="008E6322"/>
    <w:rsid w:val="008E7231"/>
    <w:rsid w:val="008F0DB5"/>
    <w:rsid w:val="008F2DF2"/>
    <w:rsid w:val="008F3955"/>
    <w:rsid w:val="008F48FD"/>
    <w:rsid w:val="008F5361"/>
    <w:rsid w:val="008F7004"/>
    <w:rsid w:val="008F7233"/>
    <w:rsid w:val="00901168"/>
    <w:rsid w:val="00901B5A"/>
    <w:rsid w:val="00903678"/>
    <w:rsid w:val="00903FD2"/>
    <w:rsid w:val="009074F8"/>
    <w:rsid w:val="009132D4"/>
    <w:rsid w:val="009203F3"/>
    <w:rsid w:val="009232BB"/>
    <w:rsid w:val="00925053"/>
    <w:rsid w:val="009267D6"/>
    <w:rsid w:val="00930A60"/>
    <w:rsid w:val="00930EFA"/>
    <w:rsid w:val="00931954"/>
    <w:rsid w:val="0093212F"/>
    <w:rsid w:val="0093382E"/>
    <w:rsid w:val="00933DDB"/>
    <w:rsid w:val="00937A59"/>
    <w:rsid w:val="00937B54"/>
    <w:rsid w:val="00941361"/>
    <w:rsid w:val="0094326B"/>
    <w:rsid w:val="0094701D"/>
    <w:rsid w:val="00947040"/>
    <w:rsid w:val="009500AC"/>
    <w:rsid w:val="00950DB0"/>
    <w:rsid w:val="00955BE5"/>
    <w:rsid w:val="009602F2"/>
    <w:rsid w:val="009609A0"/>
    <w:rsid w:val="00964089"/>
    <w:rsid w:val="00966CC9"/>
    <w:rsid w:val="00966EC7"/>
    <w:rsid w:val="00967575"/>
    <w:rsid w:val="00967F13"/>
    <w:rsid w:val="0097125E"/>
    <w:rsid w:val="009712A7"/>
    <w:rsid w:val="009762AC"/>
    <w:rsid w:val="009778D2"/>
    <w:rsid w:val="00981A06"/>
    <w:rsid w:val="00991F61"/>
    <w:rsid w:val="009960A5"/>
    <w:rsid w:val="009969A7"/>
    <w:rsid w:val="009A0002"/>
    <w:rsid w:val="009A1A23"/>
    <w:rsid w:val="009A33EE"/>
    <w:rsid w:val="009A4654"/>
    <w:rsid w:val="009A62C6"/>
    <w:rsid w:val="009B0240"/>
    <w:rsid w:val="009B1180"/>
    <w:rsid w:val="009B1BE5"/>
    <w:rsid w:val="009B2B23"/>
    <w:rsid w:val="009B65A2"/>
    <w:rsid w:val="009B79BA"/>
    <w:rsid w:val="009C2A07"/>
    <w:rsid w:val="009C5B13"/>
    <w:rsid w:val="009C64F1"/>
    <w:rsid w:val="009C77D3"/>
    <w:rsid w:val="009D01A6"/>
    <w:rsid w:val="009D1B77"/>
    <w:rsid w:val="009D2D84"/>
    <w:rsid w:val="009D3942"/>
    <w:rsid w:val="009D6737"/>
    <w:rsid w:val="009D78F7"/>
    <w:rsid w:val="009E08D1"/>
    <w:rsid w:val="009E2792"/>
    <w:rsid w:val="009E4BB1"/>
    <w:rsid w:val="009E560E"/>
    <w:rsid w:val="009E717B"/>
    <w:rsid w:val="009F1AC4"/>
    <w:rsid w:val="009F2D74"/>
    <w:rsid w:val="009F40A9"/>
    <w:rsid w:val="009F4247"/>
    <w:rsid w:val="009F4C12"/>
    <w:rsid w:val="009F5108"/>
    <w:rsid w:val="009F6923"/>
    <w:rsid w:val="009F7CB9"/>
    <w:rsid w:val="00A007B3"/>
    <w:rsid w:val="00A0306D"/>
    <w:rsid w:val="00A0789D"/>
    <w:rsid w:val="00A110E6"/>
    <w:rsid w:val="00A11652"/>
    <w:rsid w:val="00A12679"/>
    <w:rsid w:val="00A128F6"/>
    <w:rsid w:val="00A2075D"/>
    <w:rsid w:val="00A21520"/>
    <w:rsid w:val="00A21751"/>
    <w:rsid w:val="00A21ED2"/>
    <w:rsid w:val="00A2410C"/>
    <w:rsid w:val="00A24348"/>
    <w:rsid w:val="00A2691D"/>
    <w:rsid w:val="00A27402"/>
    <w:rsid w:val="00A31509"/>
    <w:rsid w:val="00A34DAF"/>
    <w:rsid w:val="00A3651E"/>
    <w:rsid w:val="00A36CE8"/>
    <w:rsid w:val="00A40904"/>
    <w:rsid w:val="00A40E51"/>
    <w:rsid w:val="00A417D1"/>
    <w:rsid w:val="00A421A2"/>
    <w:rsid w:val="00A42C89"/>
    <w:rsid w:val="00A454B1"/>
    <w:rsid w:val="00A45737"/>
    <w:rsid w:val="00A4597C"/>
    <w:rsid w:val="00A45A08"/>
    <w:rsid w:val="00A53D9D"/>
    <w:rsid w:val="00A565D2"/>
    <w:rsid w:val="00A61524"/>
    <w:rsid w:val="00A62318"/>
    <w:rsid w:val="00A65D65"/>
    <w:rsid w:val="00A67547"/>
    <w:rsid w:val="00A7117A"/>
    <w:rsid w:val="00A72921"/>
    <w:rsid w:val="00A72F96"/>
    <w:rsid w:val="00A73E94"/>
    <w:rsid w:val="00A744F3"/>
    <w:rsid w:val="00A751A3"/>
    <w:rsid w:val="00A77DAF"/>
    <w:rsid w:val="00A80365"/>
    <w:rsid w:val="00A80902"/>
    <w:rsid w:val="00A92461"/>
    <w:rsid w:val="00A92916"/>
    <w:rsid w:val="00A92DA8"/>
    <w:rsid w:val="00A93C83"/>
    <w:rsid w:val="00A93F44"/>
    <w:rsid w:val="00A96C4D"/>
    <w:rsid w:val="00AA40A9"/>
    <w:rsid w:val="00AA4941"/>
    <w:rsid w:val="00AA79DD"/>
    <w:rsid w:val="00AA7A69"/>
    <w:rsid w:val="00AC1E1C"/>
    <w:rsid w:val="00AC3764"/>
    <w:rsid w:val="00AC412E"/>
    <w:rsid w:val="00AC4709"/>
    <w:rsid w:val="00AC55F3"/>
    <w:rsid w:val="00AC5C04"/>
    <w:rsid w:val="00AC60C5"/>
    <w:rsid w:val="00AC6DD8"/>
    <w:rsid w:val="00AC7042"/>
    <w:rsid w:val="00AD0FC2"/>
    <w:rsid w:val="00AD1888"/>
    <w:rsid w:val="00AD2936"/>
    <w:rsid w:val="00AD5FCD"/>
    <w:rsid w:val="00AE344D"/>
    <w:rsid w:val="00AE3EC7"/>
    <w:rsid w:val="00AF07C0"/>
    <w:rsid w:val="00AF14FA"/>
    <w:rsid w:val="00AF1CDB"/>
    <w:rsid w:val="00AF2922"/>
    <w:rsid w:val="00AF5077"/>
    <w:rsid w:val="00AF6C16"/>
    <w:rsid w:val="00AF6CBA"/>
    <w:rsid w:val="00AF7460"/>
    <w:rsid w:val="00B003E6"/>
    <w:rsid w:val="00B00B0E"/>
    <w:rsid w:val="00B029A9"/>
    <w:rsid w:val="00B04D90"/>
    <w:rsid w:val="00B0518B"/>
    <w:rsid w:val="00B0738E"/>
    <w:rsid w:val="00B0747F"/>
    <w:rsid w:val="00B14C02"/>
    <w:rsid w:val="00B1719D"/>
    <w:rsid w:val="00B172D8"/>
    <w:rsid w:val="00B205B8"/>
    <w:rsid w:val="00B22453"/>
    <w:rsid w:val="00B224A5"/>
    <w:rsid w:val="00B27CAE"/>
    <w:rsid w:val="00B316AF"/>
    <w:rsid w:val="00B324B4"/>
    <w:rsid w:val="00B42DF4"/>
    <w:rsid w:val="00B4739B"/>
    <w:rsid w:val="00B500A2"/>
    <w:rsid w:val="00B50927"/>
    <w:rsid w:val="00B50DD9"/>
    <w:rsid w:val="00B521AF"/>
    <w:rsid w:val="00B53B5D"/>
    <w:rsid w:val="00B54FB6"/>
    <w:rsid w:val="00B61845"/>
    <w:rsid w:val="00B639E2"/>
    <w:rsid w:val="00B671EF"/>
    <w:rsid w:val="00B71B34"/>
    <w:rsid w:val="00B71D13"/>
    <w:rsid w:val="00B736E9"/>
    <w:rsid w:val="00B8658D"/>
    <w:rsid w:val="00B86C4C"/>
    <w:rsid w:val="00B928C7"/>
    <w:rsid w:val="00B95708"/>
    <w:rsid w:val="00B96AC6"/>
    <w:rsid w:val="00BA2662"/>
    <w:rsid w:val="00BA28AF"/>
    <w:rsid w:val="00BA2C58"/>
    <w:rsid w:val="00BA4B5C"/>
    <w:rsid w:val="00BA50E6"/>
    <w:rsid w:val="00BB0D45"/>
    <w:rsid w:val="00BB22B4"/>
    <w:rsid w:val="00BB4506"/>
    <w:rsid w:val="00BC0456"/>
    <w:rsid w:val="00BC1901"/>
    <w:rsid w:val="00BC2CDC"/>
    <w:rsid w:val="00BC3FB0"/>
    <w:rsid w:val="00BD51BD"/>
    <w:rsid w:val="00BD584B"/>
    <w:rsid w:val="00BD659D"/>
    <w:rsid w:val="00BD70F3"/>
    <w:rsid w:val="00BE1F99"/>
    <w:rsid w:val="00BE2239"/>
    <w:rsid w:val="00BE2A43"/>
    <w:rsid w:val="00BE420A"/>
    <w:rsid w:val="00BE4AAF"/>
    <w:rsid w:val="00BE568A"/>
    <w:rsid w:val="00BE698A"/>
    <w:rsid w:val="00BF2F94"/>
    <w:rsid w:val="00BF456A"/>
    <w:rsid w:val="00BF6545"/>
    <w:rsid w:val="00BF67BB"/>
    <w:rsid w:val="00C00776"/>
    <w:rsid w:val="00C015EF"/>
    <w:rsid w:val="00C01E5B"/>
    <w:rsid w:val="00C01E70"/>
    <w:rsid w:val="00C0287C"/>
    <w:rsid w:val="00C05A77"/>
    <w:rsid w:val="00C07F20"/>
    <w:rsid w:val="00C115D6"/>
    <w:rsid w:val="00C13ED1"/>
    <w:rsid w:val="00C16BC2"/>
    <w:rsid w:val="00C21E99"/>
    <w:rsid w:val="00C22343"/>
    <w:rsid w:val="00C2609D"/>
    <w:rsid w:val="00C26D05"/>
    <w:rsid w:val="00C27459"/>
    <w:rsid w:val="00C27ED4"/>
    <w:rsid w:val="00C32A62"/>
    <w:rsid w:val="00C344E5"/>
    <w:rsid w:val="00C35136"/>
    <w:rsid w:val="00C353E6"/>
    <w:rsid w:val="00C36B48"/>
    <w:rsid w:val="00C371C8"/>
    <w:rsid w:val="00C374B1"/>
    <w:rsid w:val="00C40D41"/>
    <w:rsid w:val="00C41521"/>
    <w:rsid w:val="00C43A19"/>
    <w:rsid w:val="00C443B7"/>
    <w:rsid w:val="00C50367"/>
    <w:rsid w:val="00C52DFB"/>
    <w:rsid w:val="00C607F8"/>
    <w:rsid w:val="00C61EAC"/>
    <w:rsid w:val="00C639A0"/>
    <w:rsid w:val="00C639DB"/>
    <w:rsid w:val="00C646A1"/>
    <w:rsid w:val="00C65233"/>
    <w:rsid w:val="00C67E1C"/>
    <w:rsid w:val="00C702E0"/>
    <w:rsid w:val="00C71347"/>
    <w:rsid w:val="00C7717C"/>
    <w:rsid w:val="00C776E3"/>
    <w:rsid w:val="00C80CB6"/>
    <w:rsid w:val="00C81A8C"/>
    <w:rsid w:val="00C822DA"/>
    <w:rsid w:val="00C82676"/>
    <w:rsid w:val="00C82CB9"/>
    <w:rsid w:val="00C82CCC"/>
    <w:rsid w:val="00C91386"/>
    <w:rsid w:val="00C92783"/>
    <w:rsid w:val="00C95433"/>
    <w:rsid w:val="00C9663B"/>
    <w:rsid w:val="00CA14DA"/>
    <w:rsid w:val="00CA1823"/>
    <w:rsid w:val="00CA1AB8"/>
    <w:rsid w:val="00CA3401"/>
    <w:rsid w:val="00CA38EC"/>
    <w:rsid w:val="00CA53C1"/>
    <w:rsid w:val="00CA5D9B"/>
    <w:rsid w:val="00CB0471"/>
    <w:rsid w:val="00CB04C1"/>
    <w:rsid w:val="00CB0CD7"/>
    <w:rsid w:val="00CB2008"/>
    <w:rsid w:val="00CB4AFD"/>
    <w:rsid w:val="00CB5EFF"/>
    <w:rsid w:val="00CC07EB"/>
    <w:rsid w:val="00CC1126"/>
    <w:rsid w:val="00CC2151"/>
    <w:rsid w:val="00CC2E7F"/>
    <w:rsid w:val="00CC402F"/>
    <w:rsid w:val="00CD1327"/>
    <w:rsid w:val="00CD1A1D"/>
    <w:rsid w:val="00CD212E"/>
    <w:rsid w:val="00CD281A"/>
    <w:rsid w:val="00CE1407"/>
    <w:rsid w:val="00CE1760"/>
    <w:rsid w:val="00CE2203"/>
    <w:rsid w:val="00CE4A3E"/>
    <w:rsid w:val="00CE5613"/>
    <w:rsid w:val="00CE76E4"/>
    <w:rsid w:val="00CE7F4A"/>
    <w:rsid w:val="00CF0316"/>
    <w:rsid w:val="00CF185F"/>
    <w:rsid w:val="00CF3268"/>
    <w:rsid w:val="00CF3500"/>
    <w:rsid w:val="00CF4F57"/>
    <w:rsid w:val="00CF6C24"/>
    <w:rsid w:val="00D00F54"/>
    <w:rsid w:val="00D012E2"/>
    <w:rsid w:val="00D04739"/>
    <w:rsid w:val="00D055D1"/>
    <w:rsid w:val="00D06964"/>
    <w:rsid w:val="00D06C43"/>
    <w:rsid w:val="00D075DB"/>
    <w:rsid w:val="00D10295"/>
    <w:rsid w:val="00D14F61"/>
    <w:rsid w:val="00D15225"/>
    <w:rsid w:val="00D170B7"/>
    <w:rsid w:val="00D21115"/>
    <w:rsid w:val="00D232AE"/>
    <w:rsid w:val="00D24087"/>
    <w:rsid w:val="00D2523D"/>
    <w:rsid w:val="00D2631A"/>
    <w:rsid w:val="00D26930"/>
    <w:rsid w:val="00D27716"/>
    <w:rsid w:val="00D27DDC"/>
    <w:rsid w:val="00D30889"/>
    <w:rsid w:val="00D31CC3"/>
    <w:rsid w:val="00D32439"/>
    <w:rsid w:val="00D344D9"/>
    <w:rsid w:val="00D35072"/>
    <w:rsid w:val="00D36687"/>
    <w:rsid w:val="00D36D74"/>
    <w:rsid w:val="00D408D4"/>
    <w:rsid w:val="00D40FBA"/>
    <w:rsid w:val="00D41F5E"/>
    <w:rsid w:val="00D43796"/>
    <w:rsid w:val="00D4476A"/>
    <w:rsid w:val="00D45596"/>
    <w:rsid w:val="00D46FDD"/>
    <w:rsid w:val="00D4786D"/>
    <w:rsid w:val="00D51193"/>
    <w:rsid w:val="00D527B7"/>
    <w:rsid w:val="00D53292"/>
    <w:rsid w:val="00D6001F"/>
    <w:rsid w:val="00D61A8A"/>
    <w:rsid w:val="00D629E6"/>
    <w:rsid w:val="00D65B96"/>
    <w:rsid w:val="00D71FE5"/>
    <w:rsid w:val="00D744C1"/>
    <w:rsid w:val="00D75DF4"/>
    <w:rsid w:val="00D80E38"/>
    <w:rsid w:val="00D81C4E"/>
    <w:rsid w:val="00D83DEB"/>
    <w:rsid w:val="00D85522"/>
    <w:rsid w:val="00D86B58"/>
    <w:rsid w:val="00D90FF2"/>
    <w:rsid w:val="00D927C9"/>
    <w:rsid w:val="00D9326F"/>
    <w:rsid w:val="00D9373F"/>
    <w:rsid w:val="00D93D20"/>
    <w:rsid w:val="00D94256"/>
    <w:rsid w:val="00DA2FFC"/>
    <w:rsid w:val="00DA5B64"/>
    <w:rsid w:val="00DA6E0F"/>
    <w:rsid w:val="00DA74FF"/>
    <w:rsid w:val="00DA7706"/>
    <w:rsid w:val="00DB0DF4"/>
    <w:rsid w:val="00DB3DBA"/>
    <w:rsid w:val="00DB4E15"/>
    <w:rsid w:val="00DC126A"/>
    <w:rsid w:val="00DC161E"/>
    <w:rsid w:val="00DC2363"/>
    <w:rsid w:val="00DC491C"/>
    <w:rsid w:val="00DC5AC7"/>
    <w:rsid w:val="00DC6071"/>
    <w:rsid w:val="00DC7AB9"/>
    <w:rsid w:val="00DD163C"/>
    <w:rsid w:val="00DD2969"/>
    <w:rsid w:val="00DD2DBF"/>
    <w:rsid w:val="00DD4B3E"/>
    <w:rsid w:val="00DD53F6"/>
    <w:rsid w:val="00DE0E85"/>
    <w:rsid w:val="00DE2D4E"/>
    <w:rsid w:val="00DF0DBE"/>
    <w:rsid w:val="00DF2328"/>
    <w:rsid w:val="00DF293F"/>
    <w:rsid w:val="00DF4A4A"/>
    <w:rsid w:val="00DF7612"/>
    <w:rsid w:val="00E007F1"/>
    <w:rsid w:val="00E031ED"/>
    <w:rsid w:val="00E04A34"/>
    <w:rsid w:val="00E06837"/>
    <w:rsid w:val="00E06C6A"/>
    <w:rsid w:val="00E07AA8"/>
    <w:rsid w:val="00E10234"/>
    <w:rsid w:val="00E10D43"/>
    <w:rsid w:val="00E1264F"/>
    <w:rsid w:val="00E12B80"/>
    <w:rsid w:val="00E152B0"/>
    <w:rsid w:val="00E171D6"/>
    <w:rsid w:val="00E17FF6"/>
    <w:rsid w:val="00E21A26"/>
    <w:rsid w:val="00E246DB"/>
    <w:rsid w:val="00E24BD1"/>
    <w:rsid w:val="00E27D6D"/>
    <w:rsid w:val="00E36074"/>
    <w:rsid w:val="00E36302"/>
    <w:rsid w:val="00E36CA4"/>
    <w:rsid w:val="00E37764"/>
    <w:rsid w:val="00E378BA"/>
    <w:rsid w:val="00E37EEA"/>
    <w:rsid w:val="00E43E90"/>
    <w:rsid w:val="00E43EFA"/>
    <w:rsid w:val="00E468DC"/>
    <w:rsid w:val="00E500B9"/>
    <w:rsid w:val="00E529EF"/>
    <w:rsid w:val="00E53813"/>
    <w:rsid w:val="00E55365"/>
    <w:rsid w:val="00E579FB"/>
    <w:rsid w:val="00E63050"/>
    <w:rsid w:val="00E63065"/>
    <w:rsid w:val="00E6320D"/>
    <w:rsid w:val="00E6789A"/>
    <w:rsid w:val="00E74CAC"/>
    <w:rsid w:val="00E8095E"/>
    <w:rsid w:val="00E859CF"/>
    <w:rsid w:val="00E86A5A"/>
    <w:rsid w:val="00E9133B"/>
    <w:rsid w:val="00E939EE"/>
    <w:rsid w:val="00E95B81"/>
    <w:rsid w:val="00E965DB"/>
    <w:rsid w:val="00E9675C"/>
    <w:rsid w:val="00E972B5"/>
    <w:rsid w:val="00E97C94"/>
    <w:rsid w:val="00E97D2E"/>
    <w:rsid w:val="00EA1E7D"/>
    <w:rsid w:val="00EA3EE2"/>
    <w:rsid w:val="00EA5C35"/>
    <w:rsid w:val="00EA68A1"/>
    <w:rsid w:val="00EA7680"/>
    <w:rsid w:val="00EA7E00"/>
    <w:rsid w:val="00EB0599"/>
    <w:rsid w:val="00EB0F93"/>
    <w:rsid w:val="00EB1CC1"/>
    <w:rsid w:val="00EB4D94"/>
    <w:rsid w:val="00EB6E2A"/>
    <w:rsid w:val="00EC2108"/>
    <w:rsid w:val="00EC2AF3"/>
    <w:rsid w:val="00EC2C1A"/>
    <w:rsid w:val="00EC30B1"/>
    <w:rsid w:val="00EC3521"/>
    <w:rsid w:val="00EC6E8C"/>
    <w:rsid w:val="00ED0494"/>
    <w:rsid w:val="00ED1897"/>
    <w:rsid w:val="00ED1DCC"/>
    <w:rsid w:val="00ED27F6"/>
    <w:rsid w:val="00ED2F08"/>
    <w:rsid w:val="00ED33D6"/>
    <w:rsid w:val="00ED4626"/>
    <w:rsid w:val="00EE26B3"/>
    <w:rsid w:val="00EE41F2"/>
    <w:rsid w:val="00EE42F3"/>
    <w:rsid w:val="00EE4DED"/>
    <w:rsid w:val="00EE61EE"/>
    <w:rsid w:val="00EE6C4A"/>
    <w:rsid w:val="00EF05E6"/>
    <w:rsid w:val="00EF0980"/>
    <w:rsid w:val="00EF0A56"/>
    <w:rsid w:val="00EF0AD4"/>
    <w:rsid w:val="00EF296D"/>
    <w:rsid w:val="00EF2B15"/>
    <w:rsid w:val="00EF2F0F"/>
    <w:rsid w:val="00EF3DD8"/>
    <w:rsid w:val="00EF403D"/>
    <w:rsid w:val="00EF6FF2"/>
    <w:rsid w:val="00EF703F"/>
    <w:rsid w:val="00EF7881"/>
    <w:rsid w:val="00F00017"/>
    <w:rsid w:val="00F064EA"/>
    <w:rsid w:val="00F076B0"/>
    <w:rsid w:val="00F1142C"/>
    <w:rsid w:val="00F14DD9"/>
    <w:rsid w:val="00F16B6F"/>
    <w:rsid w:val="00F205A2"/>
    <w:rsid w:val="00F2265A"/>
    <w:rsid w:val="00F23088"/>
    <w:rsid w:val="00F23ABA"/>
    <w:rsid w:val="00F246C2"/>
    <w:rsid w:val="00F249AC"/>
    <w:rsid w:val="00F24A22"/>
    <w:rsid w:val="00F273A8"/>
    <w:rsid w:val="00F30C83"/>
    <w:rsid w:val="00F311C5"/>
    <w:rsid w:val="00F3615F"/>
    <w:rsid w:val="00F364B0"/>
    <w:rsid w:val="00F3742D"/>
    <w:rsid w:val="00F4160C"/>
    <w:rsid w:val="00F434DD"/>
    <w:rsid w:val="00F44465"/>
    <w:rsid w:val="00F44795"/>
    <w:rsid w:val="00F4694F"/>
    <w:rsid w:val="00F52C0A"/>
    <w:rsid w:val="00F6066F"/>
    <w:rsid w:val="00F61BBC"/>
    <w:rsid w:val="00F624F2"/>
    <w:rsid w:val="00F64037"/>
    <w:rsid w:val="00F723B4"/>
    <w:rsid w:val="00F7297A"/>
    <w:rsid w:val="00F74E91"/>
    <w:rsid w:val="00F86607"/>
    <w:rsid w:val="00F86627"/>
    <w:rsid w:val="00F87453"/>
    <w:rsid w:val="00F93360"/>
    <w:rsid w:val="00F9376C"/>
    <w:rsid w:val="00F9538C"/>
    <w:rsid w:val="00FA77A2"/>
    <w:rsid w:val="00FB47C0"/>
    <w:rsid w:val="00FB6AC7"/>
    <w:rsid w:val="00FC1F3F"/>
    <w:rsid w:val="00FC289F"/>
    <w:rsid w:val="00FC55A1"/>
    <w:rsid w:val="00FC5B8B"/>
    <w:rsid w:val="00FD04FF"/>
    <w:rsid w:val="00FD2C20"/>
    <w:rsid w:val="00FD41B4"/>
    <w:rsid w:val="00FD7CBE"/>
    <w:rsid w:val="00FE0565"/>
    <w:rsid w:val="00FE1FC6"/>
    <w:rsid w:val="00FE2F90"/>
    <w:rsid w:val="00FE2F9C"/>
    <w:rsid w:val="00FE612E"/>
    <w:rsid w:val="00FE7FC4"/>
    <w:rsid w:val="00FF17B3"/>
    <w:rsid w:val="00FF39C8"/>
    <w:rsid w:val="00FF4A4F"/>
    <w:rsid w:val="00FF6DBB"/>
    <w:rsid w:val="00FF6E90"/>
    <w:rsid w:val="157A15A3"/>
    <w:rsid w:val="2F545E14"/>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0EB8F0F4-6442-4218-BC9B-01B16BC37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C126A"/>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192B39"/>
    <w:pPr>
      <w:spacing w:after="200" w:line="240" w:lineRule="auto"/>
      <w:jc w:val="center"/>
    </w:pPr>
    <w:rPr>
      <w:b/>
      <w:bCs/>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 w:type="paragraph" w:styleId="berarbeitung">
    <w:name w:val="Revision"/>
    <w:hidden/>
    <w:uiPriority w:val="99"/>
    <w:semiHidden/>
    <w:rsid w:val="008B0F4C"/>
    <w:rPr>
      <w:rFonts w:ascii="Arial" w:hAnsi="Arial"/>
      <w:sz w:val="24"/>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68044396">
      <w:bodyDiv w:val="1"/>
      <w:marLeft w:val="0"/>
      <w:marRight w:val="0"/>
      <w:marTop w:val="0"/>
      <w:marBottom w:val="0"/>
      <w:divBdr>
        <w:top w:val="none" w:sz="0" w:space="0" w:color="auto"/>
        <w:left w:val="none" w:sz="0" w:space="0" w:color="auto"/>
        <w:bottom w:val="none" w:sz="0" w:space="0" w:color="auto"/>
        <w:right w:val="none" w:sz="0" w:space="0" w:color="auto"/>
      </w:divBdr>
    </w:div>
    <w:div w:id="78793183">
      <w:bodyDiv w:val="1"/>
      <w:marLeft w:val="0"/>
      <w:marRight w:val="0"/>
      <w:marTop w:val="0"/>
      <w:marBottom w:val="0"/>
      <w:divBdr>
        <w:top w:val="none" w:sz="0" w:space="0" w:color="auto"/>
        <w:left w:val="none" w:sz="0" w:space="0" w:color="auto"/>
        <w:bottom w:val="none" w:sz="0" w:space="0" w:color="auto"/>
        <w:right w:val="none" w:sz="0" w:space="0" w:color="auto"/>
      </w:divBdr>
    </w:div>
    <w:div w:id="87313894">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1980467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1614059">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0115246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381440413">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688991091">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747918633">
      <w:bodyDiv w:val="1"/>
      <w:marLeft w:val="0"/>
      <w:marRight w:val="0"/>
      <w:marTop w:val="0"/>
      <w:marBottom w:val="0"/>
      <w:divBdr>
        <w:top w:val="none" w:sz="0" w:space="0" w:color="auto"/>
        <w:left w:val="none" w:sz="0" w:space="0" w:color="auto"/>
        <w:bottom w:val="none" w:sz="0" w:space="0" w:color="auto"/>
        <w:right w:val="none" w:sz="0" w:space="0" w:color="auto"/>
      </w:divBdr>
    </w:div>
    <w:div w:id="791173170">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1314201">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5820870">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2253619">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27351646">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62486893">
      <w:bodyDiv w:val="1"/>
      <w:marLeft w:val="0"/>
      <w:marRight w:val="0"/>
      <w:marTop w:val="0"/>
      <w:marBottom w:val="0"/>
      <w:divBdr>
        <w:top w:val="none" w:sz="0" w:space="0" w:color="auto"/>
        <w:left w:val="none" w:sz="0" w:space="0" w:color="auto"/>
        <w:bottom w:val="none" w:sz="0" w:space="0" w:color="auto"/>
        <w:right w:val="none" w:sz="0" w:space="0" w:color="auto"/>
      </w:divBdr>
    </w:div>
    <w:div w:id="1063866185">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0070482">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292244224">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58776447">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71951689">
      <w:bodyDiv w:val="1"/>
      <w:marLeft w:val="0"/>
      <w:marRight w:val="0"/>
      <w:marTop w:val="0"/>
      <w:marBottom w:val="0"/>
      <w:divBdr>
        <w:top w:val="none" w:sz="0" w:space="0" w:color="auto"/>
        <w:left w:val="none" w:sz="0" w:space="0" w:color="auto"/>
        <w:bottom w:val="none" w:sz="0" w:space="0" w:color="auto"/>
        <w:right w:val="none" w:sz="0" w:space="0" w:color="auto"/>
      </w:divBdr>
    </w:div>
    <w:div w:id="1382364472">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51398102">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09989045">
      <w:bodyDiv w:val="1"/>
      <w:marLeft w:val="0"/>
      <w:marRight w:val="0"/>
      <w:marTop w:val="0"/>
      <w:marBottom w:val="0"/>
      <w:divBdr>
        <w:top w:val="none" w:sz="0" w:space="0" w:color="auto"/>
        <w:left w:val="none" w:sz="0" w:space="0" w:color="auto"/>
        <w:bottom w:val="none" w:sz="0" w:space="0" w:color="auto"/>
        <w:right w:val="none" w:sz="0" w:space="0" w:color="auto"/>
      </w:divBdr>
    </w:div>
    <w:div w:id="1725714846">
      <w:bodyDiv w:val="1"/>
      <w:marLeft w:val="0"/>
      <w:marRight w:val="0"/>
      <w:marTop w:val="0"/>
      <w:marBottom w:val="0"/>
      <w:divBdr>
        <w:top w:val="none" w:sz="0" w:space="0" w:color="auto"/>
        <w:left w:val="none" w:sz="0" w:space="0" w:color="auto"/>
        <w:bottom w:val="none" w:sz="0" w:space="0" w:color="auto"/>
        <w:right w:val="none" w:sz="0" w:space="0" w:color="auto"/>
      </w:divBdr>
    </w:div>
    <w:div w:id="1741710111">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4473819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2022735">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8161197">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9.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20.xml"/><Relationship Id="rId89" Type="http://schemas.openxmlformats.org/officeDocument/2006/relationships/footer" Target="footer23.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14.xml"/><Relationship Id="rId37" Type="http://schemas.openxmlformats.org/officeDocument/2006/relationships/header" Target="header11.xml"/><Relationship Id="rId53" Type="http://schemas.openxmlformats.org/officeDocument/2006/relationships/image" Target="media/image21.png"/><Relationship Id="rId58" Type="http://schemas.openxmlformats.org/officeDocument/2006/relationships/hyperlink" Target="mailto:root@patrickedelmann.com" TargetMode="External"/><Relationship Id="rId74" Type="http://schemas.openxmlformats.org/officeDocument/2006/relationships/image" Target="media/image38.png"/><Relationship Id="rId79" Type="http://schemas.openxmlformats.org/officeDocument/2006/relationships/footer" Target="footer18.xml"/><Relationship Id="rId5" Type="http://schemas.openxmlformats.org/officeDocument/2006/relationships/webSettings" Target="webSettings.xml"/><Relationship Id="rId90" Type="http://schemas.openxmlformats.org/officeDocument/2006/relationships/footer" Target="footer24.xml"/><Relationship Id="rId22" Type="http://schemas.openxmlformats.org/officeDocument/2006/relationships/header" Target="header6.xml"/><Relationship Id="rId27" Type="http://schemas.openxmlformats.org/officeDocument/2006/relationships/header" Target="header9.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hyperlink" Target="https://d.docs.live.net/ae28fdee9714b46f/Dokumente/Simon%20Angerer/Diplomarbeit.docx" TargetMode="External"/><Relationship Id="rId85" Type="http://schemas.openxmlformats.org/officeDocument/2006/relationships/footer" Target="footer2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footer" Target="footer15.xm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footer" Target="foot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16.xm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oter" Target="footer19.xml"/><Relationship Id="rId88" Type="http://schemas.openxmlformats.org/officeDocument/2006/relationships/image" Target="media/image43.png"/><Relationship Id="rId91"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2.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hyperlink" Target="mailto:some-person@some-other-server.com" TargetMode="Externa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footer" Target="footer17.xml"/><Relationship Id="rId81" Type="http://schemas.openxmlformats.org/officeDocument/2006/relationships/hyperlink" Target="https://d.docs.live.net/ae28fdee9714b46f/Dokumente/Simon%20Angerer/Diplomarbeit.docx" TargetMode="External"/><Relationship Id="rId86"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yperlink" Target="https://www.heise.de/download/product/virtualbox-40385/download" TargetMode="External"/><Relationship Id="rId34" Type="http://schemas.openxmlformats.org/officeDocument/2006/relationships/hyperlink" Target="https://www.nic.at"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10.xml"/><Relationship Id="rId40" Type="http://schemas.openxmlformats.org/officeDocument/2006/relationships/hyperlink" Target="https://ubuntu.com/download/server" TargetMode="External"/><Relationship Id="rId45" Type="http://schemas.openxmlformats.org/officeDocument/2006/relationships/image" Target="media/image13.png"/><Relationship Id="rId66" Type="http://schemas.openxmlformats.org/officeDocument/2006/relationships/image" Target="media/image30.png"/><Relationship Id="rId87" Type="http://schemas.openxmlformats.org/officeDocument/2006/relationships/image" Target="media/image42.emf"/><Relationship Id="rId61" Type="http://schemas.openxmlformats.org/officeDocument/2006/relationships/header" Target="header12.xml"/><Relationship Id="rId82" Type="http://schemas.openxmlformats.org/officeDocument/2006/relationships/hyperlink" Target="https://d.docs.live.net/ae28fdee9714b46f/Dokumente/Simon%20Angerer/Diplomarbeit.docx" TargetMode="External"/><Relationship Id="rId19" Type="http://schemas.openxmlformats.org/officeDocument/2006/relationships/footer" Target="footer7.xml"/><Relationship Id="rId14" Type="http://schemas.openxmlformats.org/officeDocument/2006/relationships/header" Target="header4.xml"/><Relationship Id="rId30" Type="http://schemas.openxmlformats.org/officeDocument/2006/relationships/image" Target="media/image5.png"/><Relationship Id="rId35" Type="http://schemas.openxmlformats.org/officeDocument/2006/relationships/image" Target="media/image7.gif"/><Relationship Id="rId56" Type="http://schemas.openxmlformats.org/officeDocument/2006/relationships/image" Target="media/image24.png"/><Relationship Id="rId77"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
    <b:Tag>Jam22</b:Tag>
    <b:SourceType>InternetSite</b:SourceType>
    <b:Guid>{9BACD99D-3926-4117-AE86-1519E35B62AE}</b:Guid>
    <b:Author>
      <b:Author>
        <b:NameList>
          <b:Person>
            <b:Last>Jellyfish</b:Last>
            <b:First>Jammy</b:First>
          </b:Person>
        </b:NameList>
      </b:Author>
    </b:Author>
    <b:Title>ubuntuuser.de</b:Title>
    <b:Year>2022</b:Year>
    <b:Month>Oktober</b:Month>
    <b:Day>8</b:Day>
    <b:URL>https://wiki.ubuntuusers.de/DNS-Server_Bind/</b:URL>
    <b:RefOrder>30</b:RefOrder>
  </b:Source>
  <b:Source>
    <b:Tag>Pos84</b:Tag>
    <b:SourceType>InternetSite</b:SourceType>
    <b:Guid>{4CDBA6CE-B9D2-4487-98B3-280B189D44D2}</b:Guid>
    <b:Author>
      <b:Author>
        <b:NameList>
          <b:Person>
            <b:Last>Postel</b:Last>
            <b:First>J.</b:First>
          </b:Person>
          <b:Person>
            <b:Last>Reynolds</b:Last>
            <b:First>J.</b:First>
          </b:Person>
        </b:NameList>
      </b:Author>
    </b:Author>
    <b:Title>rfc-editor.org</b:Title>
    <b:Year>1984</b:Year>
    <b:Month>Oktober</b:Month>
    <b:YearAccessed>2023</b:YearAccessed>
    <b:URL>https://www.rfc-editor.org/rfc/pdfrfc/rfc920.txt.pdf</b:URL>
    <b:RefOrder>31</b:RefOrder>
  </b:Source>
  <b:Source>
    <b:Tag>DLM81</b:Tag>
    <b:SourceType>InternetSite</b:SourceType>
    <b:Guid>{F15070DB-0A12-4E13-9ACB-97D2ABBC44A7}</b:Guid>
    <b:Author>
      <b:Author>
        <b:NameList>
          <b:Person>
            <b:Last>Mills</b:Last>
            <b:First>D.</b:First>
            <b:Middle>L.</b:Middle>
          </b:Person>
        </b:NameList>
      </b:Author>
    </b:Author>
    <b:Title>rfc-editor.org</b:Title>
    <b:Year>1981</b:Year>
    <b:Month>September</b:Month>
    <b:YearAccessed>2023</b:YearAccessed>
    <b:URL>https://www.rfc-editor.org/rfc/pdfrfc/rfc799.txt.pdf</b:URL>
    <b:RefOrder>32</b:RefOrder>
  </b:Source>
  <b:Source>
    <b:Tag>Zwa82</b:Tag>
    <b:SourceType>InternetSite</b:SourceType>
    <b:Guid>{E5EC6CE8-8B53-4AD3-8BA9-3E87E40B0780}</b:Guid>
    <b:Author>
      <b:Author>
        <b:NameList>
          <b:Person>
            <b:Last>Su</b:Last>
            <b:First>Zwa-Sing</b:First>
          </b:Person>
          <b:Person>
            <b:Last>Postel</b:Last>
            <b:First>Jon</b:First>
          </b:Person>
        </b:NameList>
      </b:Author>
    </b:Author>
    <b:Title>rfc-editor.org</b:Title>
    <b:Year>1982</b:Year>
    <b:Month>August</b:Month>
    <b:YearAccessed>2023</b:YearAccessed>
    <b:URL>https://www.rfc-editor.org/rfc/pdfrfc/rfc819.txt.pdf</b:URL>
    <b:RefOrder>33</b:RefOrder>
  </b:Source>
  <b:Source>
    <b:Tag>PMo83</b:Tag>
    <b:SourceType>InternetSite</b:SourceType>
    <b:Guid>{E90C9896-550B-49B8-B93E-448DEEFD2262}</b:Guid>
    <b:Author>
      <b:Author>
        <b:NameList>
          <b:Person>
            <b:Last>Mockapetris</b:Last>
            <b:First>P.</b:First>
          </b:Person>
        </b:NameList>
      </b:Author>
    </b:Author>
    <b:Title>rfc-editor.org</b:Title>
    <b:Year>1983</b:Year>
    <b:Month>November</b:Month>
    <b:YearAccessed>2023</b:YearAccessed>
    <b:URL>https://www.rfc-editor.org/rfc/pdfrfc/rfc882.txt.pdf</b:URL>
    <b:RefOrder>34</b:RefOrder>
  </b:Source>
  <b:Source>
    <b:Tag>PMo831</b:Tag>
    <b:SourceType>InternetSite</b:SourceType>
    <b:Guid>{0F97BF19-E5BA-4D2B-B978-F83CDE08F21C}</b:Guid>
    <b:Author>
      <b:Author>
        <b:NameList>
          <b:Person>
            <b:Last>Mockapetris</b:Last>
            <b:First>P.</b:First>
          </b:Person>
        </b:NameList>
      </b:Author>
    </b:Author>
    <b:Title>rfc-editor.org</b:Title>
    <b:Year>1983</b:Year>
    <b:Month>November</b:Month>
    <b:YearAccessed>2023</b:YearAccessed>
    <b:URL>https://www.rfc-editor.org/rfc/pdfrfc/rfc883.txt.pdf</b:URL>
    <b:RefOrder>35</b:RefOrder>
  </b:Source>
</b:Sources>
</file>

<file path=customXml/itemProps1.xml><?xml version="1.0" encoding="utf-8"?>
<ds:datastoreItem xmlns:ds="http://schemas.openxmlformats.org/officeDocument/2006/customXml" ds:itemID="{6E91A626-180D-4441-A322-359A931B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15163</Words>
  <Characters>95533</Characters>
  <Application>Microsoft Office Word</Application>
  <DocSecurity>0</DocSecurity>
  <Lines>796</Lines>
  <Paragraphs>220</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110476</CharactersWithSpaces>
  <SharedDoc>false</SharedDoc>
  <HLinks>
    <vt:vector size="546" baseType="variant">
      <vt:variant>
        <vt:i4>1114160</vt:i4>
      </vt:variant>
      <vt:variant>
        <vt:i4>641</vt:i4>
      </vt:variant>
      <vt:variant>
        <vt:i4>0</vt:i4>
      </vt:variant>
      <vt:variant>
        <vt:i4>5</vt:i4>
      </vt:variant>
      <vt:variant>
        <vt:lpwstr/>
      </vt:variant>
      <vt:variant>
        <vt:lpwstr>_Toc130492839</vt:lpwstr>
      </vt:variant>
      <vt:variant>
        <vt:i4>1114160</vt:i4>
      </vt:variant>
      <vt:variant>
        <vt:i4>635</vt:i4>
      </vt:variant>
      <vt:variant>
        <vt:i4>0</vt:i4>
      </vt:variant>
      <vt:variant>
        <vt:i4>5</vt:i4>
      </vt:variant>
      <vt:variant>
        <vt:lpwstr/>
      </vt:variant>
      <vt:variant>
        <vt:lpwstr>_Toc130492838</vt:lpwstr>
      </vt:variant>
      <vt:variant>
        <vt:i4>7733319</vt:i4>
      </vt:variant>
      <vt:variant>
        <vt:i4>626</vt:i4>
      </vt:variant>
      <vt:variant>
        <vt:i4>0</vt:i4>
      </vt:variant>
      <vt:variant>
        <vt:i4>5</vt:i4>
      </vt:variant>
      <vt:variant>
        <vt:lpwstr>https://d.docs.live.net/ae28fdee9714b46f/Dokumente/Simon Angerer/Diplomarbeit.docx</vt:lpwstr>
      </vt:variant>
      <vt:variant>
        <vt:lpwstr>_Toc130492837</vt:lpwstr>
      </vt:variant>
      <vt:variant>
        <vt:i4>1114160</vt:i4>
      </vt:variant>
      <vt:variant>
        <vt:i4>620</vt:i4>
      </vt:variant>
      <vt:variant>
        <vt:i4>0</vt:i4>
      </vt:variant>
      <vt:variant>
        <vt:i4>5</vt:i4>
      </vt:variant>
      <vt:variant>
        <vt:lpwstr/>
      </vt:variant>
      <vt:variant>
        <vt:lpwstr>_Toc130492836</vt:lpwstr>
      </vt:variant>
      <vt:variant>
        <vt:i4>1114160</vt:i4>
      </vt:variant>
      <vt:variant>
        <vt:i4>614</vt:i4>
      </vt:variant>
      <vt:variant>
        <vt:i4>0</vt:i4>
      </vt:variant>
      <vt:variant>
        <vt:i4>5</vt:i4>
      </vt:variant>
      <vt:variant>
        <vt:lpwstr/>
      </vt:variant>
      <vt:variant>
        <vt:lpwstr>_Toc130492835</vt:lpwstr>
      </vt:variant>
      <vt:variant>
        <vt:i4>1114160</vt:i4>
      </vt:variant>
      <vt:variant>
        <vt:i4>608</vt:i4>
      </vt:variant>
      <vt:variant>
        <vt:i4>0</vt:i4>
      </vt:variant>
      <vt:variant>
        <vt:i4>5</vt:i4>
      </vt:variant>
      <vt:variant>
        <vt:lpwstr/>
      </vt:variant>
      <vt:variant>
        <vt:lpwstr>_Toc130492834</vt:lpwstr>
      </vt:variant>
      <vt:variant>
        <vt:i4>1114160</vt:i4>
      </vt:variant>
      <vt:variant>
        <vt:i4>602</vt:i4>
      </vt:variant>
      <vt:variant>
        <vt:i4>0</vt:i4>
      </vt:variant>
      <vt:variant>
        <vt:i4>5</vt:i4>
      </vt:variant>
      <vt:variant>
        <vt:lpwstr/>
      </vt:variant>
      <vt:variant>
        <vt:lpwstr>_Toc130492833</vt:lpwstr>
      </vt:variant>
      <vt:variant>
        <vt:i4>1114160</vt:i4>
      </vt:variant>
      <vt:variant>
        <vt:i4>596</vt:i4>
      </vt:variant>
      <vt:variant>
        <vt:i4>0</vt:i4>
      </vt:variant>
      <vt:variant>
        <vt:i4>5</vt:i4>
      </vt:variant>
      <vt:variant>
        <vt:lpwstr/>
      </vt:variant>
      <vt:variant>
        <vt:lpwstr>_Toc130492832</vt:lpwstr>
      </vt:variant>
      <vt:variant>
        <vt:i4>1114160</vt:i4>
      </vt:variant>
      <vt:variant>
        <vt:i4>590</vt:i4>
      </vt:variant>
      <vt:variant>
        <vt:i4>0</vt:i4>
      </vt:variant>
      <vt:variant>
        <vt:i4>5</vt:i4>
      </vt:variant>
      <vt:variant>
        <vt:lpwstr/>
      </vt:variant>
      <vt:variant>
        <vt:lpwstr>_Toc130492831</vt:lpwstr>
      </vt:variant>
      <vt:variant>
        <vt:i4>1114160</vt:i4>
      </vt:variant>
      <vt:variant>
        <vt:i4>584</vt:i4>
      </vt:variant>
      <vt:variant>
        <vt:i4>0</vt:i4>
      </vt:variant>
      <vt:variant>
        <vt:i4>5</vt:i4>
      </vt:variant>
      <vt:variant>
        <vt:lpwstr/>
      </vt:variant>
      <vt:variant>
        <vt:lpwstr>_Toc130492830</vt:lpwstr>
      </vt:variant>
      <vt:variant>
        <vt:i4>1048624</vt:i4>
      </vt:variant>
      <vt:variant>
        <vt:i4>578</vt:i4>
      </vt:variant>
      <vt:variant>
        <vt:i4>0</vt:i4>
      </vt:variant>
      <vt:variant>
        <vt:i4>5</vt:i4>
      </vt:variant>
      <vt:variant>
        <vt:lpwstr/>
      </vt:variant>
      <vt:variant>
        <vt:lpwstr>_Toc130492829</vt:lpwstr>
      </vt:variant>
      <vt:variant>
        <vt:i4>1048624</vt:i4>
      </vt:variant>
      <vt:variant>
        <vt:i4>572</vt:i4>
      </vt:variant>
      <vt:variant>
        <vt:i4>0</vt:i4>
      </vt:variant>
      <vt:variant>
        <vt:i4>5</vt:i4>
      </vt:variant>
      <vt:variant>
        <vt:lpwstr/>
      </vt:variant>
      <vt:variant>
        <vt:lpwstr>_Toc130492828</vt:lpwstr>
      </vt:variant>
      <vt:variant>
        <vt:i4>1048624</vt:i4>
      </vt:variant>
      <vt:variant>
        <vt:i4>566</vt:i4>
      </vt:variant>
      <vt:variant>
        <vt:i4>0</vt:i4>
      </vt:variant>
      <vt:variant>
        <vt:i4>5</vt:i4>
      </vt:variant>
      <vt:variant>
        <vt:lpwstr/>
      </vt:variant>
      <vt:variant>
        <vt:lpwstr>_Toc130492827</vt:lpwstr>
      </vt:variant>
      <vt:variant>
        <vt:i4>1048624</vt:i4>
      </vt:variant>
      <vt:variant>
        <vt:i4>560</vt:i4>
      </vt:variant>
      <vt:variant>
        <vt:i4>0</vt:i4>
      </vt:variant>
      <vt:variant>
        <vt:i4>5</vt:i4>
      </vt:variant>
      <vt:variant>
        <vt:lpwstr/>
      </vt:variant>
      <vt:variant>
        <vt:lpwstr>_Toc130492826</vt:lpwstr>
      </vt:variant>
      <vt:variant>
        <vt:i4>1048624</vt:i4>
      </vt:variant>
      <vt:variant>
        <vt:i4>554</vt:i4>
      </vt:variant>
      <vt:variant>
        <vt:i4>0</vt:i4>
      </vt:variant>
      <vt:variant>
        <vt:i4>5</vt:i4>
      </vt:variant>
      <vt:variant>
        <vt:lpwstr/>
      </vt:variant>
      <vt:variant>
        <vt:lpwstr>_Toc130492825</vt:lpwstr>
      </vt:variant>
      <vt:variant>
        <vt:i4>1048624</vt:i4>
      </vt:variant>
      <vt:variant>
        <vt:i4>548</vt:i4>
      </vt:variant>
      <vt:variant>
        <vt:i4>0</vt:i4>
      </vt:variant>
      <vt:variant>
        <vt:i4>5</vt:i4>
      </vt:variant>
      <vt:variant>
        <vt:lpwstr/>
      </vt:variant>
      <vt:variant>
        <vt:lpwstr>_Toc130492824</vt:lpwstr>
      </vt:variant>
      <vt:variant>
        <vt:i4>1048624</vt:i4>
      </vt:variant>
      <vt:variant>
        <vt:i4>542</vt:i4>
      </vt:variant>
      <vt:variant>
        <vt:i4>0</vt:i4>
      </vt:variant>
      <vt:variant>
        <vt:i4>5</vt:i4>
      </vt:variant>
      <vt:variant>
        <vt:lpwstr/>
      </vt:variant>
      <vt:variant>
        <vt:lpwstr>_Toc130492823</vt:lpwstr>
      </vt:variant>
      <vt:variant>
        <vt:i4>1048624</vt:i4>
      </vt:variant>
      <vt:variant>
        <vt:i4>536</vt:i4>
      </vt:variant>
      <vt:variant>
        <vt:i4>0</vt:i4>
      </vt:variant>
      <vt:variant>
        <vt:i4>5</vt:i4>
      </vt:variant>
      <vt:variant>
        <vt:lpwstr/>
      </vt:variant>
      <vt:variant>
        <vt:lpwstr>_Toc130492822</vt:lpwstr>
      </vt:variant>
      <vt:variant>
        <vt:i4>1048624</vt:i4>
      </vt:variant>
      <vt:variant>
        <vt:i4>530</vt:i4>
      </vt:variant>
      <vt:variant>
        <vt:i4>0</vt:i4>
      </vt:variant>
      <vt:variant>
        <vt:i4>5</vt:i4>
      </vt:variant>
      <vt:variant>
        <vt:lpwstr/>
      </vt:variant>
      <vt:variant>
        <vt:lpwstr>_Toc130492821</vt:lpwstr>
      </vt:variant>
      <vt:variant>
        <vt:i4>1048624</vt:i4>
      </vt:variant>
      <vt:variant>
        <vt:i4>524</vt:i4>
      </vt:variant>
      <vt:variant>
        <vt:i4>0</vt:i4>
      </vt:variant>
      <vt:variant>
        <vt:i4>5</vt:i4>
      </vt:variant>
      <vt:variant>
        <vt:lpwstr/>
      </vt:variant>
      <vt:variant>
        <vt:lpwstr>_Toc130492820</vt:lpwstr>
      </vt:variant>
      <vt:variant>
        <vt:i4>1245232</vt:i4>
      </vt:variant>
      <vt:variant>
        <vt:i4>518</vt:i4>
      </vt:variant>
      <vt:variant>
        <vt:i4>0</vt:i4>
      </vt:variant>
      <vt:variant>
        <vt:i4>5</vt:i4>
      </vt:variant>
      <vt:variant>
        <vt:lpwstr/>
      </vt:variant>
      <vt:variant>
        <vt:lpwstr>_Toc130492819</vt:lpwstr>
      </vt:variant>
      <vt:variant>
        <vt:i4>1245232</vt:i4>
      </vt:variant>
      <vt:variant>
        <vt:i4>512</vt:i4>
      </vt:variant>
      <vt:variant>
        <vt:i4>0</vt:i4>
      </vt:variant>
      <vt:variant>
        <vt:i4>5</vt:i4>
      </vt:variant>
      <vt:variant>
        <vt:lpwstr/>
      </vt:variant>
      <vt:variant>
        <vt:lpwstr>_Toc130492818</vt:lpwstr>
      </vt:variant>
      <vt:variant>
        <vt:i4>1245232</vt:i4>
      </vt:variant>
      <vt:variant>
        <vt:i4>506</vt:i4>
      </vt:variant>
      <vt:variant>
        <vt:i4>0</vt:i4>
      </vt:variant>
      <vt:variant>
        <vt:i4>5</vt:i4>
      </vt:variant>
      <vt:variant>
        <vt:lpwstr/>
      </vt:variant>
      <vt:variant>
        <vt:lpwstr>_Toc130492817</vt:lpwstr>
      </vt:variant>
      <vt:variant>
        <vt:i4>1245232</vt:i4>
      </vt:variant>
      <vt:variant>
        <vt:i4>500</vt:i4>
      </vt:variant>
      <vt:variant>
        <vt:i4>0</vt:i4>
      </vt:variant>
      <vt:variant>
        <vt:i4>5</vt:i4>
      </vt:variant>
      <vt:variant>
        <vt:lpwstr/>
      </vt:variant>
      <vt:variant>
        <vt:lpwstr>_Toc130492816</vt:lpwstr>
      </vt:variant>
      <vt:variant>
        <vt:i4>1245232</vt:i4>
      </vt:variant>
      <vt:variant>
        <vt:i4>494</vt:i4>
      </vt:variant>
      <vt:variant>
        <vt:i4>0</vt:i4>
      </vt:variant>
      <vt:variant>
        <vt:i4>5</vt:i4>
      </vt:variant>
      <vt:variant>
        <vt:lpwstr/>
      </vt:variant>
      <vt:variant>
        <vt:lpwstr>_Toc130492815</vt:lpwstr>
      </vt:variant>
      <vt:variant>
        <vt:i4>1245232</vt:i4>
      </vt:variant>
      <vt:variant>
        <vt:i4>488</vt:i4>
      </vt:variant>
      <vt:variant>
        <vt:i4>0</vt:i4>
      </vt:variant>
      <vt:variant>
        <vt:i4>5</vt:i4>
      </vt:variant>
      <vt:variant>
        <vt:lpwstr/>
      </vt:variant>
      <vt:variant>
        <vt:lpwstr>_Toc130492814</vt:lpwstr>
      </vt:variant>
      <vt:variant>
        <vt:i4>1245232</vt:i4>
      </vt:variant>
      <vt:variant>
        <vt:i4>482</vt:i4>
      </vt:variant>
      <vt:variant>
        <vt:i4>0</vt:i4>
      </vt:variant>
      <vt:variant>
        <vt:i4>5</vt:i4>
      </vt:variant>
      <vt:variant>
        <vt:lpwstr/>
      </vt:variant>
      <vt:variant>
        <vt:lpwstr>_Toc130492813</vt:lpwstr>
      </vt:variant>
      <vt:variant>
        <vt:i4>1245232</vt:i4>
      </vt:variant>
      <vt:variant>
        <vt:i4>476</vt:i4>
      </vt:variant>
      <vt:variant>
        <vt:i4>0</vt:i4>
      </vt:variant>
      <vt:variant>
        <vt:i4>5</vt:i4>
      </vt:variant>
      <vt:variant>
        <vt:lpwstr/>
      </vt:variant>
      <vt:variant>
        <vt:lpwstr>_Toc130492812</vt:lpwstr>
      </vt:variant>
      <vt:variant>
        <vt:i4>1245232</vt:i4>
      </vt:variant>
      <vt:variant>
        <vt:i4>470</vt:i4>
      </vt:variant>
      <vt:variant>
        <vt:i4>0</vt:i4>
      </vt:variant>
      <vt:variant>
        <vt:i4>5</vt:i4>
      </vt:variant>
      <vt:variant>
        <vt:lpwstr/>
      </vt:variant>
      <vt:variant>
        <vt:lpwstr>_Toc130492811</vt:lpwstr>
      </vt:variant>
      <vt:variant>
        <vt:i4>1245232</vt:i4>
      </vt:variant>
      <vt:variant>
        <vt:i4>464</vt:i4>
      </vt:variant>
      <vt:variant>
        <vt:i4>0</vt:i4>
      </vt:variant>
      <vt:variant>
        <vt:i4>5</vt:i4>
      </vt:variant>
      <vt:variant>
        <vt:lpwstr/>
      </vt:variant>
      <vt:variant>
        <vt:lpwstr>_Toc130492810</vt:lpwstr>
      </vt:variant>
      <vt:variant>
        <vt:i4>1179696</vt:i4>
      </vt:variant>
      <vt:variant>
        <vt:i4>458</vt:i4>
      </vt:variant>
      <vt:variant>
        <vt:i4>0</vt:i4>
      </vt:variant>
      <vt:variant>
        <vt:i4>5</vt:i4>
      </vt:variant>
      <vt:variant>
        <vt:lpwstr/>
      </vt:variant>
      <vt:variant>
        <vt:lpwstr>_Toc130492809</vt:lpwstr>
      </vt:variant>
      <vt:variant>
        <vt:i4>1179696</vt:i4>
      </vt:variant>
      <vt:variant>
        <vt:i4>452</vt:i4>
      </vt:variant>
      <vt:variant>
        <vt:i4>0</vt:i4>
      </vt:variant>
      <vt:variant>
        <vt:i4>5</vt:i4>
      </vt:variant>
      <vt:variant>
        <vt:lpwstr/>
      </vt:variant>
      <vt:variant>
        <vt:lpwstr>_Toc130492808</vt:lpwstr>
      </vt:variant>
      <vt:variant>
        <vt:i4>1179696</vt:i4>
      </vt:variant>
      <vt:variant>
        <vt:i4>446</vt:i4>
      </vt:variant>
      <vt:variant>
        <vt:i4>0</vt:i4>
      </vt:variant>
      <vt:variant>
        <vt:i4>5</vt:i4>
      </vt:variant>
      <vt:variant>
        <vt:lpwstr/>
      </vt:variant>
      <vt:variant>
        <vt:lpwstr>_Toc130492807</vt:lpwstr>
      </vt:variant>
      <vt:variant>
        <vt:i4>1179696</vt:i4>
      </vt:variant>
      <vt:variant>
        <vt:i4>440</vt:i4>
      </vt:variant>
      <vt:variant>
        <vt:i4>0</vt:i4>
      </vt:variant>
      <vt:variant>
        <vt:i4>5</vt:i4>
      </vt:variant>
      <vt:variant>
        <vt:lpwstr/>
      </vt:variant>
      <vt:variant>
        <vt:lpwstr>_Toc130492806</vt:lpwstr>
      </vt:variant>
      <vt:variant>
        <vt:i4>1179696</vt:i4>
      </vt:variant>
      <vt:variant>
        <vt:i4>434</vt:i4>
      </vt:variant>
      <vt:variant>
        <vt:i4>0</vt:i4>
      </vt:variant>
      <vt:variant>
        <vt:i4>5</vt:i4>
      </vt:variant>
      <vt:variant>
        <vt:lpwstr/>
      </vt:variant>
      <vt:variant>
        <vt:lpwstr>_Toc130492805</vt:lpwstr>
      </vt:variant>
      <vt:variant>
        <vt:i4>1179696</vt:i4>
      </vt:variant>
      <vt:variant>
        <vt:i4>428</vt:i4>
      </vt:variant>
      <vt:variant>
        <vt:i4>0</vt:i4>
      </vt:variant>
      <vt:variant>
        <vt:i4>5</vt:i4>
      </vt:variant>
      <vt:variant>
        <vt:lpwstr/>
      </vt:variant>
      <vt:variant>
        <vt:lpwstr>_Toc130492804</vt:lpwstr>
      </vt:variant>
      <vt:variant>
        <vt:i4>1179696</vt:i4>
      </vt:variant>
      <vt:variant>
        <vt:i4>422</vt:i4>
      </vt:variant>
      <vt:variant>
        <vt:i4>0</vt:i4>
      </vt:variant>
      <vt:variant>
        <vt:i4>5</vt:i4>
      </vt:variant>
      <vt:variant>
        <vt:lpwstr/>
      </vt:variant>
      <vt:variant>
        <vt:lpwstr>_Toc130492803</vt:lpwstr>
      </vt:variant>
      <vt:variant>
        <vt:i4>1179696</vt:i4>
      </vt:variant>
      <vt:variant>
        <vt:i4>416</vt:i4>
      </vt:variant>
      <vt:variant>
        <vt:i4>0</vt:i4>
      </vt:variant>
      <vt:variant>
        <vt:i4>5</vt:i4>
      </vt:variant>
      <vt:variant>
        <vt:lpwstr/>
      </vt:variant>
      <vt:variant>
        <vt:lpwstr>_Toc130492802</vt:lpwstr>
      </vt:variant>
      <vt:variant>
        <vt:i4>1179696</vt:i4>
      </vt:variant>
      <vt:variant>
        <vt:i4>410</vt:i4>
      </vt:variant>
      <vt:variant>
        <vt:i4>0</vt:i4>
      </vt:variant>
      <vt:variant>
        <vt:i4>5</vt:i4>
      </vt:variant>
      <vt:variant>
        <vt:lpwstr/>
      </vt:variant>
      <vt:variant>
        <vt:lpwstr>_Toc130492801</vt:lpwstr>
      </vt:variant>
      <vt:variant>
        <vt:i4>1179696</vt:i4>
      </vt:variant>
      <vt:variant>
        <vt:i4>404</vt:i4>
      </vt:variant>
      <vt:variant>
        <vt:i4>0</vt:i4>
      </vt:variant>
      <vt:variant>
        <vt:i4>5</vt:i4>
      </vt:variant>
      <vt:variant>
        <vt:lpwstr/>
      </vt:variant>
      <vt:variant>
        <vt:lpwstr>_Toc130492800</vt:lpwstr>
      </vt:variant>
      <vt:variant>
        <vt:i4>8126536</vt:i4>
      </vt:variant>
      <vt:variant>
        <vt:i4>398</vt:i4>
      </vt:variant>
      <vt:variant>
        <vt:i4>0</vt:i4>
      </vt:variant>
      <vt:variant>
        <vt:i4>5</vt:i4>
      </vt:variant>
      <vt:variant>
        <vt:lpwstr>https://d.docs.live.net/ae28fdee9714b46f/Dokumente/Simon Angerer/Diplomarbeit.docx</vt:lpwstr>
      </vt:variant>
      <vt:variant>
        <vt:lpwstr>_Toc130492799</vt:lpwstr>
      </vt:variant>
      <vt:variant>
        <vt:i4>8126536</vt:i4>
      </vt:variant>
      <vt:variant>
        <vt:i4>392</vt:i4>
      </vt:variant>
      <vt:variant>
        <vt:i4>0</vt:i4>
      </vt:variant>
      <vt:variant>
        <vt:i4>5</vt:i4>
      </vt:variant>
      <vt:variant>
        <vt:lpwstr>https://d.docs.live.net/ae28fdee9714b46f/Dokumente/Simon Angerer/Diplomarbeit.docx</vt:lpwstr>
      </vt:variant>
      <vt:variant>
        <vt:lpwstr>_Toc130492798</vt:lpwstr>
      </vt:variant>
      <vt:variant>
        <vt:i4>852019</vt:i4>
      </vt:variant>
      <vt:variant>
        <vt:i4>333</vt:i4>
      </vt:variant>
      <vt:variant>
        <vt:i4>0</vt:i4>
      </vt:variant>
      <vt:variant>
        <vt:i4>5</vt:i4>
      </vt:variant>
      <vt:variant>
        <vt:lpwstr>mailto:root@patrickedelmann.com</vt:lpwstr>
      </vt:variant>
      <vt:variant>
        <vt:lpwstr/>
      </vt:variant>
      <vt:variant>
        <vt:i4>4784183</vt:i4>
      </vt:variant>
      <vt:variant>
        <vt:i4>330</vt:i4>
      </vt:variant>
      <vt:variant>
        <vt:i4>0</vt:i4>
      </vt:variant>
      <vt:variant>
        <vt:i4>5</vt:i4>
      </vt:variant>
      <vt:variant>
        <vt:lpwstr>mailto:some-person@some-other-server.com</vt:lpwstr>
      </vt:variant>
      <vt:variant>
        <vt:lpwstr/>
      </vt:variant>
      <vt:variant>
        <vt:i4>3538996</vt:i4>
      </vt:variant>
      <vt:variant>
        <vt:i4>279</vt:i4>
      </vt:variant>
      <vt:variant>
        <vt:i4>0</vt:i4>
      </vt:variant>
      <vt:variant>
        <vt:i4>5</vt:i4>
      </vt:variant>
      <vt:variant>
        <vt:lpwstr>https://ubuntu.com/download/server</vt:lpwstr>
      </vt:variant>
      <vt:variant>
        <vt:lpwstr/>
      </vt:variant>
      <vt:variant>
        <vt:i4>3407981</vt:i4>
      </vt:variant>
      <vt:variant>
        <vt:i4>276</vt:i4>
      </vt:variant>
      <vt:variant>
        <vt:i4>0</vt:i4>
      </vt:variant>
      <vt:variant>
        <vt:i4>5</vt:i4>
      </vt:variant>
      <vt:variant>
        <vt:lpwstr>https://www.heise.de/download/product/virtualbox-40385/download</vt:lpwstr>
      </vt:variant>
      <vt:variant>
        <vt:lpwstr/>
      </vt:variant>
      <vt:variant>
        <vt:i4>8060972</vt:i4>
      </vt:variant>
      <vt:variant>
        <vt:i4>267</vt:i4>
      </vt:variant>
      <vt:variant>
        <vt:i4>0</vt:i4>
      </vt:variant>
      <vt:variant>
        <vt:i4>5</vt:i4>
      </vt:variant>
      <vt:variant>
        <vt:lpwstr>https://www.nic.at/</vt:lpwstr>
      </vt:variant>
      <vt:variant>
        <vt:lpwstr/>
      </vt:variant>
      <vt:variant>
        <vt:i4>1441852</vt:i4>
      </vt:variant>
      <vt:variant>
        <vt:i4>260</vt:i4>
      </vt:variant>
      <vt:variant>
        <vt:i4>0</vt:i4>
      </vt:variant>
      <vt:variant>
        <vt:i4>5</vt:i4>
      </vt:variant>
      <vt:variant>
        <vt:lpwstr/>
      </vt:variant>
      <vt:variant>
        <vt:lpwstr>_Toc130487511</vt:lpwstr>
      </vt:variant>
      <vt:variant>
        <vt:i4>1441852</vt:i4>
      </vt:variant>
      <vt:variant>
        <vt:i4>254</vt:i4>
      </vt:variant>
      <vt:variant>
        <vt:i4>0</vt:i4>
      </vt:variant>
      <vt:variant>
        <vt:i4>5</vt:i4>
      </vt:variant>
      <vt:variant>
        <vt:lpwstr/>
      </vt:variant>
      <vt:variant>
        <vt:lpwstr>_Toc130487510</vt:lpwstr>
      </vt:variant>
      <vt:variant>
        <vt:i4>1507388</vt:i4>
      </vt:variant>
      <vt:variant>
        <vt:i4>248</vt:i4>
      </vt:variant>
      <vt:variant>
        <vt:i4>0</vt:i4>
      </vt:variant>
      <vt:variant>
        <vt:i4>5</vt:i4>
      </vt:variant>
      <vt:variant>
        <vt:lpwstr/>
      </vt:variant>
      <vt:variant>
        <vt:lpwstr>_Toc130487509</vt:lpwstr>
      </vt:variant>
      <vt:variant>
        <vt:i4>1507388</vt:i4>
      </vt:variant>
      <vt:variant>
        <vt:i4>242</vt:i4>
      </vt:variant>
      <vt:variant>
        <vt:i4>0</vt:i4>
      </vt:variant>
      <vt:variant>
        <vt:i4>5</vt:i4>
      </vt:variant>
      <vt:variant>
        <vt:lpwstr/>
      </vt:variant>
      <vt:variant>
        <vt:lpwstr>_Toc130487508</vt:lpwstr>
      </vt:variant>
      <vt:variant>
        <vt:i4>1507388</vt:i4>
      </vt:variant>
      <vt:variant>
        <vt:i4>236</vt:i4>
      </vt:variant>
      <vt:variant>
        <vt:i4>0</vt:i4>
      </vt:variant>
      <vt:variant>
        <vt:i4>5</vt:i4>
      </vt:variant>
      <vt:variant>
        <vt:lpwstr/>
      </vt:variant>
      <vt:variant>
        <vt:lpwstr>_Toc130487507</vt:lpwstr>
      </vt:variant>
      <vt:variant>
        <vt:i4>1507388</vt:i4>
      </vt:variant>
      <vt:variant>
        <vt:i4>230</vt:i4>
      </vt:variant>
      <vt:variant>
        <vt:i4>0</vt:i4>
      </vt:variant>
      <vt:variant>
        <vt:i4>5</vt:i4>
      </vt:variant>
      <vt:variant>
        <vt:lpwstr/>
      </vt:variant>
      <vt:variant>
        <vt:lpwstr>_Toc130487506</vt:lpwstr>
      </vt:variant>
      <vt:variant>
        <vt:i4>1507388</vt:i4>
      </vt:variant>
      <vt:variant>
        <vt:i4>224</vt:i4>
      </vt:variant>
      <vt:variant>
        <vt:i4>0</vt:i4>
      </vt:variant>
      <vt:variant>
        <vt:i4>5</vt:i4>
      </vt:variant>
      <vt:variant>
        <vt:lpwstr/>
      </vt:variant>
      <vt:variant>
        <vt:lpwstr>_Toc130487505</vt:lpwstr>
      </vt:variant>
      <vt:variant>
        <vt:i4>1507388</vt:i4>
      </vt:variant>
      <vt:variant>
        <vt:i4>218</vt:i4>
      </vt:variant>
      <vt:variant>
        <vt:i4>0</vt:i4>
      </vt:variant>
      <vt:variant>
        <vt:i4>5</vt:i4>
      </vt:variant>
      <vt:variant>
        <vt:lpwstr/>
      </vt:variant>
      <vt:variant>
        <vt:lpwstr>_Toc130487504</vt:lpwstr>
      </vt:variant>
      <vt:variant>
        <vt:i4>1507388</vt:i4>
      </vt:variant>
      <vt:variant>
        <vt:i4>212</vt:i4>
      </vt:variant>
      <vt:variant>
        <vt:i4>0</vt:i4>
      </vt:variant>
      <vt:variant>
        <vt:i4>5</vt:i4>
      </vt:variant>
      <vt:variant>
        <vt:lpwstr/>
      </vt:variant>
      <vt:variant>
        <vt:lpwstr>_Toc130487503</vt:lpwstr>
      </vt:variant>
      <vt:variant>
        <vt:i4>1507388</vt:i4>
      </vt:variant>
      <vt:variant>
        <vt:i4>206</vt:i4>
      </vt:variant>
      <vt:variant>
        <vt:i4>0</vt:i4>
      </vt:variant>
      <vt:variant>
        <vt:i4>5</vt:i4>
      </vt:variant>
      <vt:variant>
        <vt:lpwstr/>
      </vt:variant>
      <vt:variant>
        <vt:lpwstr>_Toc130487502</vt:lpwstr>
      </vt:variant>
      <vt:variant>
        <vt:i4>1507388</vt:i4>
      </vt:variant>
      <vt:variant>
        <vt:i4>200</vt:i4>
      </vt:variant>
      <vt:variant>
        <vt:i4>0</vt:i4>
      </vt:variant>
      <vt:variant>
        <vt:i4>5</vt:i4>
      </vt:variant>
      <vt:variant>
        <vt:lpwstr/>
      </vt:variant>
      <vt:variant>
        <vt:lpwstr>_Toc130487501</vt:lpwstr>
      </vt:variant>
      <vt:variant>
        <vt:i4>1507388</vt:i4>
      </vt:variant>
      <vt:variant>
        <vt:i4>194</vt:i4>
      </vt:variant>
      <vt:variant>
        <vt:i4>0</vt:i4>
      </vt:variant>
      <vt:variant>
        <vt:i4>5</vt:i4>
      </vt:variant>
      <vt:variant>
        <vt:lpwstr/>
      </vt:variant>
      <vt:variant>
        <vt:lpwstr>_Toc130487500</vt:lpwstr>
      </vt:variant>
      <vt:variant>
        <vt:i4>1966141</vt:i4>
      </vt:variant>
      <vt:variant>
        <vt:i4>188</vt:i4>
      </vt:variant>
      <vt:variant>
        <vt:i4>0</vt:i4>
      </vt:variant>
      <vt:variant>
        <vt:i4>5</vt:i4>
      </vt:variant>
      <vt:variant>
        <vt:lpwstr/>
      </vt:variant>
      <vt:variant>
        <vt:lpwstr>_Toc130487499</vt:lpwstr>
      </vt:variant>
      <vt:variant>
        <vt:i4>1966141</vt:i4>
      </vt:variant>
      <vt:variant>
        <vt:i4>182</vt:i4>
      </vt:variant>
      <vt:variant>
        <vt:i4>0</vt:i4>
      </vt:variant>
      <vt:variant>
        <vt:i4>5</vt:i4>
      </vt:variant>
      <vt:variant>
        <vt:lpwstr/>
      </vt:variant>
      <vt:variant>
        <vt:lpwstr>_Toc130487498</vt:lpwstr>
      </vt:variant>
      <vt:variant>
        <vt:i4>1966141</vt:i4>
      </vt:variant>
      <vt:variant>
        <vt:i4>176</vt:i4>
      </vt:variant>
      <vt:variant>
        <vt:i4>0</vt:i4>
      </vt:variant>
      <vt:variant>
        <vt:i4>5</vt:i4>
      </vt:variant>
      <vt:variant>
        <vt:lpwstr/>
      </vt:variant>
      <vt:variant>
        <vt:lpwstr>_Toc130487497</vt:lpwstr>
      </vt:variant>
      <vt:variant>
        <vt:i4>1966141</vt:i4>
      </vt:variant>
      <vt:variant>
        <vt:i4>170</vt:i4>
      </vt:variant>
      <vt:variant>
        <vt:i4>0</vt:i4>
      </vt:variant>
      <vt:variant>
        <vt:i4>5</vt:i4>
      </vt:variant>
      <vt:variant>
        <vt:lpwstr/>
      </vt:variant>
      <vt:variant>
        <vt:lpwstr>_Toc130487496</vt:lpwstr>
      </vt:variant>
      <vt:variant>
        <vt:i4>1966141</vt:i4>
      </vt:variant>
      <vt:variant>
        <vt:i4>164</vt:i4>
      </vt:variant>
      <vt:variant>
        <vt:i4>0</vt:i4>
      </vt:variant>
      <vt:variant>
        <vt:i4>5</vt:i4>
      </vt:variant>
      <vt:variant>
        <vt:lpwstr/>
      </vt:variant>
      <vt:variant>
        <vt:lpwstr>_Toc130487495</vt:lpwstr>
      </vt:variant>
      <vt:variant>
        <vt:i4>1966141</vt:i4>
      </vt:variant>
      <vt:variant>
        <vt:i4>158</vt:i4>
      </vt:variant>
      <vt:variant>
        <vt:i4>0</vt:i4>
      </vt:variant>
      <vt:variant>
        <vt:i4>5</vt:i4>
      </vt:variant>
      <vt:variant>
        <vt:lpwstr/>
      </vt:variant>
      <vt:variant>
        <vt:lpwstr>_Toc130487494</vt:lpwstr>
      </vt:variant>
      <vt:variant>
        <vt:i4>1966141</vt:i4>
      </vt:variant>
      <vt:variant>
        <vt:i4>152</vt:i4>
      </vt:variant>
      <vt:variant>
        <vt:i4>0</vt:i4>
      </vt:variant>
      <vt:variant>
        <vt:i4>5</vt:i4>
      </vt:variant>
      <vt:variant>
        <vt:lpwstr/>
      </vt:variant>
      <vt:variant>
        <vt:lpwstr>_Toc130487493</vt:lpwstr>
      </vt:variant>
      <vt:variant>
        <vt:i4>1966141</vt:i4>
      </vt:variant>
      <vt:variant>
        <vt:i4>146</vt:i4>
      </vt:variant>
      <vt:variant>
        <vt:i4>0</vt:i4>
      </vt:variant>
      <vt:variant>
        <vt:i4>5</vt:i4>
      </vt:variant>
      <vt:variant>
        <vt:lpwstr/>
      </vt:variant>
      <vt:variant>
        <vt:lpwstr>_Toc130487492</vt:lpwstr>
      </vt:variant>
      <vt:variant>
        <vt:i4>1966141</vt:i4>
      </vt:variant>
      <vt:variant>
        <vt:i4>140</vt:i4>
      </vt:variant>
      <vt:variant>
        <vt:i4>0</vt:i4>
      </vt:variant>
      <vt:variant>
        <vt:i4>5</vt:i4>
      </vt:variant>
      <vt:variant>
        <vt:lpwstr/>
      </vt:variant>
      <vt:variant>
        <vt:lpwstr>_Toc130487491</vt:lpwstr>
      </vt:variant>
      <vt:variant>
        <vt:i4>1966141</vt:i4>
      </vt:variant>
      <vt:variant>
        <vt:i4>134</vt:i4>
      </vt:variant>
      <vt:variant>
        <vt:i4>0</vt:i4>
      </vt:variant>
      <vt:variant>
        <vt:i4>5</vt:i4>
      </vt:variant>
      <vt:variant>
        <vt:lpwstr/>
      </vt:variant>
      <vt:variant>
        <vt:lpwstr>_Toc130487490</vt:lpwstr>
      </vt:variant>
      <vt:variant>
        <vt:i4>2031677</vt:i4>
      </vt:variant>
      <vt:variant>
        <vt:i4>128</vt:i4>
      </vt:variant>
      <vt:variant>
        <vt:i4>0</vt:i4>
      </vt:variant>
      <vt:variant>
        <vt:i4>5</vt:i4>
      </vt:variant>
      <vt:variant>
        <vt:lpwstr/>
      </vt:variant>
      <vt:variant>
        <vt:lpwstr>_Toc130487489</vt:lpwstr>
      </vt:variant>
      <vt:variant>
        <vt:i4>2031677</vt:i4>
      </vt:variant>
      <vt:variant>
        <vt:i4>122</vt:i4>
      </vt:variant>
      <vt:variant>
        <vt:i4>0</vt:i4>
      </vt:variant>
      <vt:variant>
        <vt:i4>5</vt:i4>
      </vt:variant>
      <vt:variant>
        <vt:lpwstr/>
      </vt:variant>
      <vt:variant>
        <vt:lpwstr>_Toc130487488</vt:lpwstr>
      </vt:variant>
      <vt:variant>
        <vt:i4>2031677</vt:i4>
      </vt:variant>
      <vt:variant>
        <vt:i4>116</vt:i4>
      </vt:variant>
      <vt:variant>
        <vt:i4>0</vt:i4>
      </vt:variant>
      <vt:variant>
        <vt:i4>5</vt:i4>
      </vt:variant>
      <vt:variant>
        <vt:lpwstr/>
      </vt:variant>
      <vt:variant>
        <vt:lpwstr>_Toc130487487</vt:lpwstr>
      </vt:variant>
      <vt:variant>
        <vt:i4>2031677</vt:i4>
      </vt:variant>
      <vt:variant>
        <vt:i4>110</vt:i4>
      </vt:variant>
      <vt:variant>
        <vt:i4>0</vt:i4>
      </vt:variant>
      <vt:variant>
        <vt:i4>5</vt:i4>
      </vt:variant>
      <vt:variant>
        <vt:lpwstr/>
      </vt:variant>
      <vt:variant>
        <vt:lpwstr>_Toc130487486</vt:lpwstr>
      </vt:variant>
      <vt:variant>
        <vt:i4>2031677</vt:i4>
      </vt:variant>
      <vt:variant>
        <vt:i4>104</vt:i4>
      </vt:variant>
      <vt:variant>
        <vt:i4>0</vt:i4>
      </vt:variant>
      <vt:variant>
        <vt:i4>5</vt:i4>
      </vt:variant>
      <vt:variant>
        <vt:lpwstr/>
      </vt:variant>
      <vt:variant>
        <vt:lpwstr>_Toc130487485</vt:lpwstr>
      </vt:variant>
      <vt:variant>
        <vt:i4>2031677</vt:i4>
      </vt:variant>
      <vt:variant>
        <vt:i4>98</vt:i4>
      </vt:variant>
      <vt:variant>
        <vt:i4>0</vt:i4>
      </vt:variant>
      <vt:variant>
        <vt:i4>5</vt:i4>
      </vt:variant>
      <vt:variant>
        <vt:lpwstr/>
      </vt:variant>
      <vt:variant>
        <vt:lpwstr>_Toc130487484</vt:lpwstr>
      </vt:variant>
      <vt:variant>
        <vt:i4>2031677</vt:i4>
      </vt:variant>
      <vt:variant>
        <vt:i4>92</vt:i4>
      </vt:variant>
      <vt:variant>
        <vt:i4>0</vt:i4>
      </vt:variant>
      <vt:variant>
        <vt:i4>5</vt:i4>
      </vt:variant>
      <vt:variant>
        <vt:lpwstr/>
      </vt:variant>
      <vt:variant>
        <vt:lpwstr>_Toc130487483</vt:lpwstr>
      </vt:variant>
      <vt:variant>
        <vt:i4>2031677</vt:i4>
      </vt:variant>
      <vt:variant>
        <vt:i4>86</vt:i4>
      </vt:variant>
      <vt:variant>
        <vt:i4>0</vt:i4>
      </vt:variant>
      <vt:variant>
        <vt:i4>5</vt:i4>
      </vt:variant>
      <vt:variant>
        <vt:lpwstr/>
      </vt:variant>
      <vt:variant>
        <vt:lpwstr>_Toc130487482</vt:lpwstr>
      </vt:variant>
      <vt:variant>
        <vt:i4>2031677</vt:i4>
      </vt:variant>
      <vt:variant>
        <vt:i4>80</vt:i4>
      </vt:variant>
      <vt:variant>
        <vt:i4>0</vt:i4>
      </vt:variant>
      <vt:variant>
        <vt:i4>5</vt:i4>
      </vt:variant>
      <vt:variant>
        <vt:lpwstr/>
      </vt:variant>
      <vt:variant>
        <vt:lpwstr>_Toc130487481</vt:lpwstr>
      </vt:variant>
      <vt:variant>
        <vt:i4>2031677</vt:i4>
      </vt:variant>
      <vt:variant>
        <vt:i4>74</vt:i4>
      </vt:variant>
      <vt:variant>
        <vt:i4>0</vt:i4>
      </vt:variant>
      <vt:variant>
        <vt:i4>5</vt:i4>
      </vt:variant>
      <vt:variant>
        <vt:lpwstr/>
      </vt:variant>
      <vt:variant>
        <vt:lpwstr>_Toc130487480</vt:lpwstr>
      </vt:variant>
      <vt:variant>
        <vt:i4>1048637</vt:i4>
      </vt:variant>
      <vt:variant>
        <vt:i4>68</vt:i4>
      </vt:variant>
      <vt:variant>
        <vt:i4>0</vt:i4>
      </vt:variant>
      <vt:variant>
        <vt:i4>5</vt:i4>
      </vt:variant>
      <vt:variant>
        <vt:lpwstr/>
      </vt:variant>
      <vt:variant>
        <vt:lpwstr>_Toc130487479</vt:lpwstr>
      </vt:variant>
      <vt:variant>
        <vt:i4>1048637</vt:i4>
      </vt:variant>
      <vt:variant>
        <vt:i4>62</vt:i4>
      </vt:variant>
      <vt:variant>
        <vt:i4>0</vt:i4>
      </vt:variant>
      <vt:variant>
        <vt:i4>5</vt:i4>
      </vt:variant>
      <vt:variant>
        <vt:lpwstr/>
      </vt:variant>
      <vt:variant>
        <vt:lpwstr>_Toc130487478</vt:lpwstr>
      </vt:variant>
      <vt:variant>
        <vt:i4>1048637</vt:i4>
      </vt:variant>
      <vt:variant>
        <vt:i4>56</vt:i4>
      </vt:variant>
      <vt:variant>
        <vt:i4>0</vt:i4>
      </vt:variant>
      <vt:variant>
        <vt:i4>5</vt:i4>
      </vt:variant>
      <vt:variant>
        <vt:lpwstr/>
      </vt:variant>
      <vt:variant>
        <vt:lpwstr>_Toc130487477</vt:lpwstr>
      </vt:variant>
      <vt:variant>
        <vt:i4>1048637</vt:i4>
      </vt:variant>
      <vt:variant>
        <vt:i4>50</vt:i4>
      </vt:variant>
      <vt:variant>
        <vt:i4>0</vt:i4>
      </vt:variant>
      <vt:variant>
        <vt:i4>5</vt:i4>
      </vt:variant>
      <vt:variant>
        <vt:lpwstr/>
      </vt:variant>
      <vt:variant>
        <vt:lpwstr>_Toc130487476</vt:lpwstr>
      </vt:variant>
      <vt:variant>
        <vt:i4>1048637</vt:i4>
      </vt:variant>
      <vt:variant>
        <vt:i4>44</vt:i4>
      </vt:variant>
      <vt:variant>
        <vt:i4>0</vt:i4>
      </vt:variant>
      <vt:variant>
        <vt:i4>5</vt:i4>
      </vt:variant>
      <vt:variant>
        <vt:lpwstr/>
      </vt:variant>
      <vt:variant>
        <vt:lpwstr>_Toc130487475</vt:lpwstr>
      </vt:variant>
      <vt:variant>
        <vt:i4>1048637</vt:i4>
      </vt:variant>
      <vt:variant>
        <vt:i4>38</vt:i4>
      </vt:variant>
      <vt:variant>
        <vt:i4>0</vt:i4>
      </vt:variant>
      <vt:variant>
        <vt:i4>5</vt:i4>
      </vt:variant>
      <vt:variant>
        <vt:lpwstr/>
      </vt:variant>
      <vt:variant>
        <vt:lpwstr>_Toc130487474</vt:lpwstr>
      </vt:variant>
      <vt:variant>
        <vt:i4>1048637</vt:i4>
      </vt:variant>
      <vt:variant>
        <vt:i4>32</vt:i4>
      </vt:variant>
      <vt:variant>
        <vt:i4>0</vt:i4>
      </vt:variant>
      <vt:variant>
        <vt:i4>5</vt:i4>
      </vt:variant>
      <vt:variant>
        <vt:lpwstr/>
      </vt:variant>
      <vt:variant>
        <vt:lpwstr>_Toc130487473</vt:lpwstr>
      </vt:variant>
      <vt:variant>
        <vt:i4>1048637</vt:i4>
      </vt:variant>
      <vt:variant>
        <vt:i4>26</vt:i4>
      </vt:variant>
      <vt:variant>
        <vt:i4>0</vt:i4>
      </vt:variant>
      <vt:variant>
        <vt:i4>5</vt:i4>
      </vt:variant>
      <vt:variant>
        <vt:lpwstr/>
      </vt:variant>
      <vt:variant>
        <vt:lpwstr>_Toc130487472</vt:lpwstr>
      </vt:variant>
      <vt:variant>
        <vt:i4>1048637</vt:i4>
      </vt:variant>
      <vt:variant>
        <vt:i4>20</vt:i4>
      </vt:variant>
      <vt:variant>
        <vt:i4>0</vt:i4>
      </vt:variant>
      <vt:variant>
        <vt:i4>5</vt:i4>
      </vt:variant>
      <vt:variant>
        <vt:lpwstr/>
      </vt:variant>
      <vt:variant>
        <vt:lpwstr>_Toc130487471</vt:lpwstr>
      </vt:variant>
      <vt:variant>
        <vt:i4>1048637</vt:i4>
      </vt:variant>
      <vt:variant>
        <vt:i4>14</vt:i4>
      </vt:variant>
      <vt:variant>
        <vt:i4>0</vt:i4>
      </vt:variant>
      <vt:variant>
        <vt:i4>5</vt:i4>
      </vt:variant>
      <vt:variant>
        <vt:lpwstr/>
      </vt:variant>
      <vt:variant>
        <vt:lpwstr>_Toc130487470</vt:lpwstr>
      </vt:variant>
      <vt:variant>
        <vt:i4>1114173</vt:i4>
      </vt:variant>
      <vt:variant>
        <vt:i4>8</vt:i4>
      </vt:variant>
      <vt:variant>
        <vt:i4>0</vt:i4>
      </vt:variant>
      <vt:variant>
        <vt:i4>5</vt:i4>
      </vt:variant>
      <vt:variant>
        <vt:lpwstr/>
      </vt:variant>
      <vt:variant>
        <vt:lpwstr>_Toc130487469</vt:lpwstr>
      </vt:variant>
      <vt:variant>
        <vt:i4>1114173</vt:i4>
      </vt:variant>
      <vt:variant>
        <vt:i4>2</vt:i4>
      </vt:variant>
      <vt:variant>
        <vt:i4>0</vt:i4>
      </vt:variant>
      <vt:variant>
        <vt:i4>5</vt:i4>
      </vt:variant>
      <vt:variant>
        <vt:lpwstr/>
      </vt:variant>
      <vt:variant>
        <vt:lpwstr>_Toc130487468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143</cp:revision>
  <cp:lastPrinted>2023-03-23T10:21:00Z</cp:lastPrinted>
  <dcterms:created xsi:type="dcterms:W3CDTF">2023-03-23T14:24:00Z</dcterms:created>
  <dcterms:modified xsi:type="dcterms:W3CDTF">2023-03-23T19:15:00Z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