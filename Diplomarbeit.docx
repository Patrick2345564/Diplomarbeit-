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61312"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C696E" id="Gerader Verbinde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9264"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00971" id="Gerader Verbinde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8739426"/>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679E833A" w14:textId="409F9EFE" w:rsidR="00217A4B" w:rsidRDefault="005746CB" w:rsidP="00B316AF">
      <w:pPr>
        <w:rPr>
          <w:lang w:val="en-US"/>
        </w:rPr>
        <w:sectPr w:rsidR="00217A4B"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523E465E" w14:textId="692F125A" w:rsidR="00C0287C" w:rsidRPr="002C7AD1" w:rsidRDefault="00A72F96" w:rsidP="00C0287C">
      <w:pPr>
        <w:pStyle w:val="berschrift2"/>
        <w:numPr>
          <w:ilvl w:val="0"/>
          <w:numId w:val="0"/>
        </w:numPr>
        <w:rPr>
          <w:lang w:val="de-AT"/>
        </w:rPr>
      </w:pPr>
      <w:bookmarkStart w:id="3" w:name="_Toc128739427"/>
      <w:r w:rsidRPr="002C7AD1">
        <w:rPr>
          <w:lang w:val="de-AT"/>
        </w:rPr>
        <w:lastRenderedPageBreak/>
        <w:t>Projektergebnis</w:t>
      </w:r>
      <w:bookmarkEnd w:id="2"/>
      <w:bookmarkEnd w:id="3"/>
    </w:p>
    <w:p w14:paraId="42550A36" w14:textId="17CEB5A6" w:rsidR="00C0287C" w:rsidRPr="00444BEA" w:rsidRDefault="00D408D4" w:rsidP="009232BB">
      <w:pPr>
        <w:rPr>
          <w:lang w:val="de-AT"/>
        </w:rPr>
      </w:pPr>
      <w:bookmarkStart w:id="4"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4"/>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4"/>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5"/>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3C077D6A" w14:textId="12BC9C6B" w:rsidR="009F7CB9"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8739426" w:history="1">
            <w:r w:rsidR="009F7CB9" w:rsidRPr="00AB7739">
              <w:rPr>
                <w:rStyle w:val="Hyperlink"/>
                <w:noProof/>
                <w:lang w:val="de-AT"/>
              </w:rPr>
              <w:t>Kurzfassung /Abstract</w:t>
            </w:r>
            <w:r w:rsidR="009F7CB9">
              <w:rPr>
                <w:noProof/>
                <w:webHidden/>
              </w:rPr>
              <w:tab/>
            </w:r>
            <w:r w:rsidR="009F7CB9">
              <w:rPr>
                <w:noProof/>
                <w:webHidden/>
              </w:rPr>
              <w:fldChar w:fldCharType="begin"/>
            </w:r>
            <w:r w:rsidR="009F7CB9">
              <w:rPr>
                <w:noProof/>
                <w:webHidden/>
              </w:rPr>
              <w:instrText xml:space="preserve"> PAGEREF _Toc128739426 \h </w:instrText>
            </w:r>
            <w:r w:rsidR="009F7CB9">
              <w:rPr>
                <w:noProof/>
                <w:webHidden/>
              </w:rPr>
            </w:r>
            <w:r w:rsidR="009F7CB9">
              <w:rPr>
                <w:noProof/>
                <w:webHidden/>
              </w:rPr>
              <w:fldChar w:fldCharType="separate"/>
            </w:r>
            <w:r w:rsidR="009F7CB9">
              <w:rPr>
                <w:noProof/>
                <w:webHidden/>
              </w:rPr>
              <w:t>i</w:t>
            </w:r>
            <w:r w:rsidR="009F7CB9">
              <w:rPr>
                <w:noProof/>
                <w:webHidden/>
              </w:rPr>
              <w:fldChar w:fldCharType="end"/>
            </w:r>
          </w:hyperlink>
        </w:p>
        <w:p w14:paraId="066319F6" w14:textId="686CBE77" w:rsidR="009F7CB9" w:rsidRDefault="009F7CB9">
          <w:pPr>
            <w:pStyle w:val="Verzeichnis2"/>
            <w:tabs>
              <w:tab w:val="right" w:leader="dot" w:pos="9061"/>
            </w:tabs>
            <w:rPr>
              <w:rFonts w:asciiTheme="minorHAnsi" w:eastAsiaTheme="minorEastAsia" w:hAnsiTheme="minorHAnsi" w:cstheme="minorBidi"/>
              <w:noProof/>
              <w:sz w:val="22"/>
              <w:szCs w:val="22"/>
              <w:lang w:val="de-AT" w:eastAsia="de-AT"/>
            </w:rPr>
          </w:pPr>
          <w:hyperlink w:anchor="_Toc128739427" w:history="1">
            <w:r w:rsidRPr="00AB7739">
              <w:rPr>
                <w:rStyle w:val="Hyperlink"/>
                <w:noProof/>
                <w:lang w:val="de-AT"/>
              </w:rPr>
              <w:t>Projektergebnis</w:t>
            </w:r>
            <w:r>
              <w:rPr>
                <w:noProof/>
                <w:webHidden/>
              </w:rPr>
              <w:tab/>
            </w:r>
            <w:r>
              <w:rPr>
                <w:noProof/>
                <w:webHidden/>
              </w:rPr>
              <w:fldChar w:fldCharType="begin"/>
            </w:r>
            <w:r>
              <w:rPr>
                <w:noProof/>
                <w:webHidden/>
              </w:rPr>
              <w:instrText xml:space="preserve"> PAGEREF _Toc128739427 \h </w:instrText>
            </w:r>
            <w:r>
              <w:rPr>
                <w:noProof/>
                <w:webHidden/>
              </w:rPr>
            </w:r>
            <w:r>
              <w:rPr>
                <w:noProof/>
                <w:webHidden/>
              </w:rPr>
              <w:fldChar w:fldCharType="separate"/>
            </w:r>
            <w:r>
              <w:rPr>
                <w:noProof/>
                <w:webHidden/>
              </w:rPr>
              <w:t>i</w:t>
            </w:r>
            <w:r>
              <w:rPr>
                <w:noProof/>
                <w:webHidden/>
              </w:rPr>
              <w:fldChar w:fldCharType="end"/>
            </w:r>
          </w:hyperlink>
        </w:p>
        <w:p w14:paraId="22E7ACAA" w14:textId="213C8FDE" w:rsidR="009F7CB9" w:rsidRDefault="009F7CB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739428" w:history="1">
            <w:r w:rsidRPr="00AB7739">
              <w:rPr>
                <w:rStyle w:val="Hyperlink"/>
                <w:noProof/>
              </w:rPr>
              <w:t>1</w:t>
            </w:r>
            <w:r>
              <w:rPr>
                <w:rFonts w:asciiTheme="minorHAnsi" w:eastAsiaTheme="minorEastAsia" w:hAnsiTheme="minorHAnsi" w:cstheme="minorBidi"/>
                <w:noProof/>
                <w:sz w:val="22"/>
                <w:szCs w:val="22"/>
                <w:lang w:val="de-AT" w:eastAsia="de-AT"/>
              </w:rPr>
              <w:tab/>
            </w:r>
            <w:r w:rsidRPr="00AB7739">
              <w:rPr>
                <w:rStyle w:val="Hyperlink"/>
                <w:noProof/>
              </w:rPr>
              <w:t>Einleitung</w:t>
            </w:r>
            <w:r>
              <w:rPr>
                <w:noProof/>
                <w:webHidden/>
              </w:rPr>
              <w:tab/>
            </w:r>
            <w:r>
              <w:rPr>
                <w:noProof/>
                <w:webHidden/>
              </w:rPr>
              <w:fldChar w:fldCharType="begin"/>
            </w:r>
            <w:r>
              <w:rPr>
                <w:noProof/>
                <w:webHidden/>
              </w:rPr>
              <w:instrText xml:space="preserve"> PAGEREF _Toc128739428 \h </w:instrText>
            </w:r>
            <w:r>
              <w:rPr>
                <w:noProof/>
                <w:webHidden/>
              </w:rPr>
            </w:r>
            <w:r>
              <w:rPr>
                <w:noProof/>
                <w:webHidden/>
              </w:rPr>
              <w:fldChar w:fldCharType="separate"/>
            </w:r>
            <w:r>
              <w:rPr>
                <w:noProof/>
                <w:webHidden/>
              </w:rPr>
              <w:t>1</w:t>
            </w:r>
            <w:r>
              <w:rPr>
                <w:noProof/>
                <w:webHidden/>
              </w:rPr>
              <w:fldChar w:fldCharType="end"/>
            </w:r>
          </w:hyperlink>
        </w:p>
        <w:p w14:paraId="2CD7B560" w14:textId="2D221930" w:rsidR="009F7CB9" w:rsidRDefault="009F7CB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739429" w:history="1">
            <w:r w:rsidRPr="00AB7739">
              <w:rPr>
                <w:rStyle w:val="Hyperlink"/>
                <w:noProof/>
              </w:rPr>
              <w:t>2</w:t>
            </w:r>
            <w:r>
              <w:rPr>
                <w:rFonts w:asciiTheme="minorHAnsi" w:eastAsiaTheme="minorEastAsia" w:hAnsiTheme="minorHAnsi" w:cstheme="minorBidi"/>
                <w:noProof/>
                <w:sz w:val="22"/>
                <w:szCs w:val="22"/>
                <w:lang w:val="de-AT" w:eastAsia="de-AT"/>
              </w:rPr>
              <w:tab/>
            </w:r>
            <w:r w:rsidRPr="00AB7739">
              <w:rPr>
                <w:rStyle w:val="Hyperlink"/>
                <w:noProof/>
              </w:rPr>
              <w:t>Vertiefende Aufgabenstellung</w:t>
            </w:r>
            <w:r>
              <w:rPr>
                <w:noProof/>
                <w:webHidden/>
              </w:rPr>
              <w:tab/>
            </w:r>
            <w:r>
              <w:rPr>
                <w:noProof/>
                <w:webHidden/>
              </w:rPr>
              <w:fldChar w:fldCharType="begin"/>
            </w:r>
            <w:r>
              <w:rPr>
                <w:noProof/>
                <w:webHidden/>
              </w:rPr>
              <w:instrText xml:space="preserve"> PAGEREF _Toc128739429 \h </w:instrText>
            </w:r>
            <w:r>
              <w:rPr>
                <w:noProof/>
                <w:webHidden/>
              </w:rPr>
            </w:r>
            <w:r>
              <w:rPr>
                <w:noProof/>
                <w:webHidden/>
              </w:rPr>
              <w:fldChar w:fldCharType="separate"/>
            </w:r>
            <w:r>
              <w:rPr>
                <w:noProof/>
                <w:webHidden/>
              </w:rPr>
              <w:t>1</w:t>
            </w:r>
            <w:r>
              <w:rPr>
                <w:noProof/>
                <w:webHidden/>
              </w:rPr>
              <w:fldChar w:fldCharType="end"/>
            </w:r>
          </w:hyperlink>
        </w:p>
        <w:p w14:paraId="6A55DF84" w14:textId="4C5BA36E" w:rsidR="009F7CB9" w:rsidRDefault="009F7CB9">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739430" w:history="1">
            <w:r w:rsidRPr="00AB7739">
              <w:rPr>
                <w:rStyle w:val="Hyperlink"/>
                <w:noProof/>
              </w:rPr>
              <w:t>2.1</w:t>
            </w:r>
            <w:r>
              <w:rPr>
                <w:rFonts w:asciiTheme="minorHAnsi" w:eastAsiaTheme="minorEastAsia" w:hAnsiTheme="minorHAnsi" w:cstheme="minorBidi"/>
                <w:noProof/>
                <w:sz w:val="22"/>
                <w:szCs w:val="22"/>
                <w:lang w:val="de-AT" w:eastAsia="de-AT"/>
              </w:rPr>
              <w:tab/>
            </w:r>
            <w:r w:rsidRPr="00AB7739">
              <w:rPr>
                <w:rStyle w:val="Hyperlink"/>
                <w:noProof/>
              </w:rPr>
              <w:t>Patrick Edelmann</w:t>
            </w:r>
            <w:r>
              <w:rPr>
                <w:noProof/>
                <w:webHidden/>
              </w:rPr>
              <w:tab/>
            </w:r>
            <w:r>
              <w:rPr>
                <w:noProof/>
                <w:webHidden/>
              </w:rPr>
              <w:fldChar w:fldCharType="begin"/>
            </w:r>
            <w:r>
              <w:rPr>
                <w:noProof/>
                <w:webHidden/>
              </w:rPr>
              <w:instrText xml:space="preserve"> PAGEREF _Toc128739430 \h </w:instrText>
            </w:r>
            <w:r>
              <w:rPr>
                <w:noProof/>
                <w:webHidden/>
              </w:rPr>
            </w:r>
            <w:r>
              <w:rPr>
                <w:noProof/>
                <w:webHidden/>
              </w:rPr>
              <w:fldChar w:fldCharType="separate"/>
            </w:r>
            <w:r>
              <w:rPr>
                <w:noProof/>
                <w:webHidden/>
              </w:rPr>
              <w:t>1</w:t>
            </w:r>
            <w:r>
              <w:rPr>
                <w:noProof/>
                <w:webHidden/>
              </w:rPr>
              <w:fldChar w:fldCharType="end"/>
            </w:r>
          </w:hyperlink>
        </w:p>
        <w:p w14:paraId="7B6CBB44" w14:textId="66F4C0EA" w:rsidR="009F7CB9" w:rsidRDefault="009F7CB9">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739431" w:history="1">
            <w:r w:rsidRPr="00AB7739">
              <w:rPr>
                <w:rStyle w:val="Hyperlink"/>
                <w:noProof/>
              </w:rPr>
              <w:t>2.2</w:t>
            </w:r>
            <w:r>
              <w:rPr>
                <w:rFonts w:asciiTheme="minorHAnsi" w:eastAsiaTheme="minorEastAsia" w:hAnsiTheme="minorHAnsi" w:cstheme="minorBidi"/>
                <w:noProof/>
                <w:sz w:val="22"/>
                <w:szCs w:val="22"/>
                <w:lang w:val="de-AT" w:eastAsia="de-AT"/>
              </w:rPr>
              <w:tab/>
            </w:r>
            <w:r w:rsidRPr="00AB7739">
              <w:rPr>
                <w:rStyle w:val="Hyperlink"/>
                <w:noProof/>
              </w:rPr>
              <w:t>Simon Angerer</w:t>
            </w:r>
            <w:r>
              <w:rPr>
                <w:noProof/>
                <w:webHidden/>
              </w:rPr>
              <w:tab/>
            </w:r>
            <w:r>
              <w:rPr>
                <w:noProof/>
                <w:webHidden/>
              </w:rPr>
              <w:fldChar w:fldCharType="begin"/>
            </w:r>
            <w:r>
              <w:rPr>
                <w:noProof/>
                <w:webHidden/>
              </w:rPr>
              <w:instrText xml:space="preserve"> PAGEREF _Toc128739431 \h </w:instrText>
            </w:r>
            <w:r>
              <w:rPr>
                <w:noProof/>
                <w:webHidden/>
              </w:rPr>
            </w:r>
            <w:r>
              <w:rPr>
                <w:noProof/>
                <w:webHidden/>
              </w:rPr>
              <w:fldChar w:fldCharType="separate"/>
            </w:r>
            <w:r>
              <w:rPr>
                <w:noProof/>
                <w:webHidden/>
              </w:rPr>
              <w:t>1</w:t>
            </w:r>
            <w:r>
              <w:rPr>
                <w:noProof/>
                <w:webHidden/>
              </w:rPr>
              <w:fldChar w:fldCharType="end"/>
            </w:r>
          </w:hyperlink>
        </w:p>
        <w:p w14:paraId="15592AA0" w14:textId="3B72571D" w:rsidR="009F7CB9" w:rsidRDefault="009F7CB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739432" w:history="1">
            <w:r w:rsidRPr="00AB7739">
              <w:rPr>
                <w:rStyle w:val="Hyperlink"/>
                <w:noProof/>
              </w:rPr>
              <w:t>3</w:t>
            </w:r>
            <w:r>
              <w:rPr>
                <w:rFonts w:asciiTheme="minorHAnsi" w:eastAsiaTheme="minorEastAsia" w:hAnsiTheme="minorHAnsi" w:cstheme="minorBidi"/>
                <w:noProof/>
                <w:sz w:val="22"/>
                <w:szCs w:val="22"/>
                <w:lang w:val="de-AT" w:eastAsia="de-AT"/>
              </w:rPr>
              <w:tab/>
            </w:r>
            <w:r w:rsidRPr="00AB7739">
              <w:rPr>
                <w:rStyle w:val="Hyperlink"/>
                <w:noProof/>
              </w:rPr>
              <w:t>Dokumentation der Arbeit</w:t>
            </w:r>
            <w:r>
              <w:rPr>
                <w:noProof/>
                <w:webHidden/>
              </w:rPr>
              <w:tab/>
            </w:r>
            <w:r>
              <w:rPr>
                <w:noProof/>
                <w:webHidden/>
              </w:rPr>
              <w:fldChar w:fldCharType="begin"/>
            </w:r>
            <w:r>
              <w:rPr>
                <w:noProof/>
                <w:webHidden/>
              </w:rPr>
              <w:instrText xml:space="preserve"> PAGEREF _Toc128739432 \h </w:instrText>
            </w:r>
            <w:r>
              <w:rPr>
                <w:noProof/>
                <w:webHidden/>
              </w:rPr>
            </w:r>
            <w:r>
              <w:rPr>
                <w:noProof/>
                <w:webHidden/>
              </w:rPr>
              <w:fldChar w:fldCharType="separate"/>
            </w:r>
            <w:r>
              <w:rPr>
                <w:noProof/>
                <w:webHidden/>
              </w:rPr>
              <w:t>1</w:t>
            </w:r>
            <w:r>
              <w:rPr>
                <w:noProof/>
                <w:webHidden/>
              </w:rPr>
              <w:fldChar w:fldCharType="end"/>
            </w:r>
          </w:hyperlink>
        </w:p>
        <w:p w14:paraId="18C4E69D" w14:textId="665AC480" w:rsidR="009F7CB9" w:rsidRDefault="009F7CB9">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739433" w:history="1">
            <w:r w:rsidRPr="00AB7739">
              <w:rPr>
                <w:rStyle w:val="Hyperlink"/>
                <w:noProof/>
              </w:rPr>
              <w:t>3.1</w:t>
            </w:r>
            <w:r>
              <w:rPr>
                <w:rFonts w:asciiTheme="minorHAnsi" w:eastAsiaTheme="minorEastAsia" w:hAnsiTheme="minorHAnsi" w:cstheme="minorBidi"/>
                <w:noProof/>
                <w:sz w:val="22"/>
                <w:szCs w:val="22"/>
                <w:lang w:val="de-AT" w:eastAsia="de-AT"/>
              </w:rPr>
              <w:tab/>
            </w:r>
            <w:r w:rsidRPr="00AB7739">
              <w:rPr>
                <w:rStyle w:val="Hyperlink"/>
                <w:noProof/>
              </w:rPr>
              <w:t>Grundkonzept</w:t>
            </w:r>
            <w:r>
              <w:rPr>
                <w:noProof/>
                <w:webHidden/>
              </w:rPr>
              <w:tab/>
            </w:r>
            <w:r>
              <w:rPr>
                <w:noProof/>
                <w:webHidden/>
              </w:rPr>
              <w:fldChar w:fldCharType="begin"/>
            </w:r>
            <w:r>
              <w:rPr>
                <w:noProof/>
                <w:webHidden/>
              </w:rPr>
              <w:instrText xml:space="preserve"> PAGEREF _Toc128739433 \h </w:instrText>
            </w:r>
            <w:r>
              <w:rPr>
                <w:noProof/>
                <w:webHidden/>
              </w:rPr>
            </w:r>
            <w:r>
              <w:rPr>
                <w:noProof/>
                <w:webHidden/>
              </w:rPr>
              <w:fldChar w:fldCharType="separate"/>
            </w:r>
            <w:r>
              <w:rPr>
                <w:noProof/>
                <w:webHidden/>
              </w:rPr>
              <w:t>1</w:t>
            </w:r>
            <w:r>
              <w:rPr>
                <w:noProof/>
                <w:webHidden/>
              </w:rPr>
              <w:fldChar w:fldCharType="end"/>
            </w:r>
          </w:hyperlink>
        </w:p>
        <w:p w14:paraId="54CFC823" w14:textId="209BE94A" w:rsidR="009F7CB9" w:rsidRDefault="009F7CB9">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739434" w:history="1">
            <w:r w:rsidRPr="00AB7739">
              <w:rPr>
                <w:rStyle w:val="Hyperlink"/>
                <w:noProof/>
              </w:rPr>
              <w:t>3.2</w:t>
            </w:r>
            <w:r>
              <w:rPr>
                <w:rFonts w:asciiTheme="minorHAnsi" w:eastAsiaTheme="minorEastAsia" w:hAnsiTheme="minorHAnsi" w:cstheme="minorBidi"/>
                <w:noProof/>
                <w:sz w:val="22"/>
                <w:szCs w:val="22"/>
                <w:lang w:val="de-AT" w:eastAsia="de-AT"/>
              </w:rPr>
              <w:tab/>
            </w:r>
            <w:r w:rsidRPr="00AB7739">
              <w:rPr>
                <w:rStyle w:val="Hyperlink"/>
                <w:noProof/>
              </w:rPr>
              <w:t>Theoretischer Teil</w:t>
            </w:r>
            <w:r>
              <w:rPr>
                <w:noProof/>
                <w:webHidden/>
              </w:rPr>
              <w:tab/>
            </w:r>
            <w:r>
              <w:rPr>
                <w:noProof/>
                <w:webHidden/>
              </w:rPr>
              <w:fldChar w:fldCharType="begin"/>
            </w:r>
            <w:r>
              <w:rPr>
                <w:noProof/>
                <w:webHidden/>
              </w:rPr>
              <w:instrText xml:space="preserve"> PAGEREF _Toc128739434 \h </w:instrText>
            </w:r>
            <w:r>
              <w:rPr>
                <w:noProof/>
                <w:webHidden/>
              </w:rPr>
            </w:r>
            <w:r>
              <w:rPr>
                <w:noProof/>
                <w:webHidden/>
              </w:rPr>
              <w:fldChar w:fldCharType="separate"/>
            </w:r>
            <w:r>
              <w:rPr>
                <w:noProof/>
                <w:webHidden/>
              </w:rPr>
              <w:t>2</w:t>
            </w:r>
            <w:r>
              <w:rPr>
                <w:noProof/>
                <w:webHidden/>
              </w:rPr>
              <w:fldChar w:fldCharType="end"/>
            </w:r>
          </w:hyperlink>
        </w:p>
        <w:p w14:paraId="423DBBE9" w14:textId="66A70088"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35" w:history="1">
            <w:r w:rsidRPr="00AB7739">
              <w:rPr>
                <w:rStyle w:val="Hyperlink"/>
                <w:noProof/>
              </w:rPr>
              <w:t>3.2.1</w:t>
            </w:r>
            <w:r>
              <w:rPr>
                <w:rFonts w:asciiTheme="minorHAnsi" w:eastAsiaTheme="minorEastAsia" w:hAnsiTheme="minorHAnsi" w:cstheme="minorBidi"/>
                <w:noProof/>
                <w:sz w:val="22"/>
                <w:szCs w:val="22"/>
                <w:lang w:val="de-AT" w:eastAsia="de-AT"/>
              </w:rPr>
              <w:tab/>
            </w:r>
            <w:r w:rsidRPr="00AB7739">
              <w:rPr>
                <w:rStyle w:val="Hyperlink"/>
                <w:noProof/>
              </w:rPr>
              <w:t>DHCP</w:t>
            </w:r>
            <w:r>
              <w:rPr>
                <w:noProof/>
                <w:webHidden/>
              </w:rPr>
              <w:tab/>
            </w:r>
            <w:r>
              <w:rPr>
                <w:noProof/>
                <w:webHidden/>
              </w:rPr>
              <w:fldChar w:fldCharType="begin"/>
            </w:r>
            <w:r>
              <w:rPr>
                <w:noProof/>
                <w:webHidden/>
              </w:rPr>
              <w:instrText xml:space="preserve"> PAGEREF _Toc128739435 \h </w:instrText>
            </w:r>
            <w:r>
              <w:rPr>
                <w:noProof/>
                <w:webHidden/>
              </w:rPr>
            </w:r>
            <w:r>
              <w:rPr>
                <w:noProof/>
                <w:webHidden/>
              </w:rPr>
              <w:fldChar w:fldCharType="separate"/>
            </w:r>
            <w:r>
              <w:rPr>
                <w:noProof/>
                <w:webHidden/>
              </w:rPr>
              <w:t>2</w:t>
            </w:r>
            <w:r>
              <w:rPr>
                <w:noProof/>
                <w:webHidden/>
              </w:rPr>
              <w:fldChar w:fldCharType="end"/>
            </w:r>
          </w:hyperlink>
        </w:p>
        <w:p w14:paraId="555EA146" w14:textId="276EF168"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36" w:history="1">
            <w:r w:rsidRPr="00AB7739">
              <w:rPr>
                <w:rStyle w:val="Hyperlink"/>
                <w:noProof/>
              </w:rPr>
              <w:t>3.2.2</w:t>
            </w:r>
            <w:r>
              <w:rPr>
                <w:rFonts w:asciiTheme="minorHAnsi" w:eastAsiaTheme="minorEastAsia" w:hAnsiTheme="minorHAnsi" w:cstheme="minorBidi"/>
                <w:noProof/>
                <w:sz w:val="22"/>
                <w:szCs w:val="22"/>
                <w:lang w:val="de-AT" w:eastAsia="de-AT"/>
              </w:rPr>
              <w:tab/>
            </w:r>
            <w:r w:rsidRPr="00AB7739">
              <w:rPr>
                <w:rStyle w:val="Hyperlink"/>
                <w:noProof/>
              </w:rPr>
              <w:t>Admin-Benutzer</w:t>
            </w:r>
            <w:r>
              <w:rPr>
                <w:noProof/>
                <w:webHidden/>
              </w:rPr>
              <w:tab/>
            </w:r>
            <w:r>
              <w:rPr>
                <w:noProof/>
                <w:webHidden/>
              </w:rPr>
              <w:fldChar w:fldCharType="begin"/>
            </w:r>
            <w:r>
              <w:rPr>
                <w:noProof/>
                <w:webHidden/>
              </w:rPr>
              <w:instrText xml:space="preserve"> PAGEREF _Toc128739436 \h </w:instrText>
            </w:r>
            <w:r>
              <w:rPr>
                <w:noProof/>
                <w:webHidden/>
              </w:rPr>
            </w:r>
            <w:r>
              <w:rPr>
                <w:noProof/>
                <w:webHidden/>
              </w:rPr>
              <w:fldChar w:fldCharType="separate"/>
            </w:r>
            <w:r>
              <w:rPr>
                <w:noProof/>
                <w:webHidden/>
              </w:rPr>
              <w:t>6</w:t>
            </w:r>
            <w:r>
              <w:rPr>
                <w:noProof/>
                <w:webHidden/>
              </w:rPr>
              <w:fldChar w:fldCharType="end"/>
            </w:r>
          </w:hyperlink>
        </w:p>
        <w:p w14:paraId="2A5DED26" w14:textId="24B534FA"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37" w:history="1">
            <w:r w:rsidRPr="00AB7739">
              <w:rPr>
                <w:rStyle w:val="Hyperlink"/>
                <w:noProof/>
              </w:rPr>
              <w:t>3.2.3</w:t>
            </w:r>
            <w:r>
              <w:rPr>
                <w:rFonts w:asciiTheme="minorHAnsi" w:eastAsiaTheme="minorEastAsia" w:hAnsiTheme="minorHAnsi" w:cstheme="minorBidi"/>
                <w:noProof/>
                <w:sz w:val="22"/>
                <w:szCs w:val="22"/>
                <w:lang w:val="de-AT" w:eastAsia="de-AT"/>
              </w:rPr>
              <w:tab/>
            </w:r>
            <w:r w:rsidRPr="00AB7739">
              <w:rPr>
                <w:rStyle w:val="Hyperlink"/>
                <w:noProof/>
              </w:rPr>
              <w:t>Mail-Server</w:t>
            </w:r>
            <w:r>
              <w:rPr>
                <w:noProof/>
                <w:webHidden/>
              </w:rPr>
              <w:tab/>
            </w:r>
            <w:r>
              <w:rPr>
                <w:noProof/>
                <w:webHidden/>
              </w:rPr>
              <w:fldChar w:fldCharType="begin"/>
            </w:r>
            <w:r>
              <w:rPr>
                <w:noProof/>
                <w:webHidden/>
              </w:rPr>
              <w:instrText xml:space="preserve"> PAGEREF _Toc128739437 \h </w:instrText>
            </w:r>
            <w:r>
              <w:rPr>
                <w:noProof/>
                <w:webHidden/>
              </w:rPr>
            </w:r>
            <w:r>
              <w:rPr>
                <w:noProof/>
                <w:webHidden/>
              </w:rPr>
              <w:fldChar w:fldCharType="separate"/>
            </w:r>
            <w:r>
              <w:rPr>
                <w:noProof/>
                <w:webHidden/>
              </w:rPr>
              <w:t>8</w:t>
            </w:r>
            <w:r>
              <w:rPr>
                <w:noProof/>
                <w:webHidden/>
              </w:rPr>
              <w:fldChar w:fldCharType="end"/>
            </w:r>
          </w:hyperlink>
        </w:p>
        <w:p w14:paraId="705F81CD" w14:textId="0DA9F2D5"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38" w:history="1">
            <w:r w:rsidRPr="00AB7739">
              <w:rPr>
                <w:rStyle w:val="Hyperlink"/>
                <w:noProof/>
              </w:rPr>
              <w:t>3.2.4</w:t>
            </w:r>
            <w:r>
              <w:rPr>
                <w:rFonts w:asciiTheme="minorHAnsi" w:eastAsiaTheme="minorEastAsia" w:hAnsiTheme="minorHAnsi" w:cstheme="minorBidi"/>
                <w:noProof/>
                <w:sz w:val="22"/>
                <w:szCs w:val="22"/>
                <w:lang w:val="de-AT" w:eastAsia="de-AT"/>
              </w:rPr>
              <w:tab/>
            </w:r>
            <w:r w:rsidRPr="00AB7739">
              <w:rPr>
                <w:rStyle w:val="Hyperlink"/>
                <w:noProof/>
              </w:rPr>
              <w:t>Python Client</w:t>
            </w:r>
            <w:r>
              <w:rPr>
                <w:noProof/>
                <w:webHidden/>
              </w:rPr>
              <w:tab/>
            </w:r>
            <w:r>
              <w:rPr>
                <w:noProof/>
                <w:webHidden/>
              </w:rPr>
              <w:fldChar w:fldCharType="begin"/>
            </w:r>
            <w:r>
              <w:rPr>
                <w:noProof/>
                <w:webHidden/>
              </w:rPr>
              <w:instrText xml:space="preserve"> PAGEREF _Toc128739438 \h </w:instrText>
            </w:r>
            <w:r>
              <w:rPr>
                <w:noProof/>
                <w:webHidden/>
              </w:rPr>
            </w:r>
            <w:r>
              <w:rPr>
                <w:noProof/>
                <w:webHidden/>
              </w:rPr>
              <w:fldChar w:fldCharType="separate"/>
            </w:r>
            <w:r>
              <w:rPr>
                <w:noProof/>
                <w:webHidden/>
              </w:rPr>
              <w:t>11</w:t>
            </w:r>
            <w:r>
              <w:rPr>
                <w:noProof/>
                <w:webHidden/>
              </w:rPr>
              <w:fldChar w:fldCharType="end"/>
            </w:r>
          </w:hyperlink>
        </w:p>
        <w:p w14:paraId="1B037BC1" w14:textId="5F0BE42E"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39" w:history="1">
            <w:r w:rsidRPr="00AB7739">
              <w:rPr>
                <w:rStyle w:val="Hyperlink"/>
                <w:noProof/>
              </w:rPr>
              <w:t>3.2.5</w:t>
            </w:r>
            <w:r>
              <w:rPr>
                <w:rFonts w:asciiTheme="minorHAnsi" w:eastAsiaTheme="minorEastAsia" w:hAnsiTheme="minorHAnsi" w:cstheme="minorBidi"/>
                <w:noProof/>
                <w:sz w:val="22"/>
                <w:szCs w:val="22"/>
                <w:lang w:val="de-AT" w:eastAsia="de-AT"/>
              </w:rPr>
              <w:tab/>
            </w:r>
            <w:r w:rsidRPr="00AB7739">
              <w:rPr>
                <w:rStyle w:val="Hyperlink"/>
                <w:noProof/>
              </w:rPr>
              <w:t>NCAT</w:t>
            </w:r>
            <w:r>
              <w:rPr>
                <w:noProof/>
                <w:webHidden/>
              </w:rPr>
              <w:tab/>
            </w:r>
            <w:r>
              <w:rPr>
                <w:noProof/>
                <w:webHidden/>
              </w:rPr>
              <w:fldChar w:fldCharType="begin"/>
            </w:r>
            <w:r>
              <w:rPr>
                <w:noProof/>
                <w:webHidden/>
              </w:rPr>
              <w:instrText xml:space="preserve"> PAGEREF _Toc128739439 \h </w:instrText>
            </w:r>
            <w:r>
              <w:rPr>
                <w:noProof/>
                <w:webHidden/>
              </w:rPr>
            </w:r>
            <w:r>
              <w:rPr>
                <w:noProof/>
                <w:webHidden/>
              </w:rPr>
              <w:fldChar w:fldCharType="separate"/>
            </w:r>
            <w:r>
              <w:rPr>
                <w:noProof/>
                <w:webHidden/>
              </w:rPr>
              <w:t>12</w:t>
            </w:r>
            <w:r>
              <w:rPr>
                <w:noProof/>
                <w:webHidden/>
              </w:rPr>
              <w:fldChar w:fldCharType="end"/>
            </w:r>
          </w:hyperlink>
        </w:p>
        <w:p w14:paraId="6FAF4C57" w14:textId="40646759"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40" w:history="1">
            <w:r w:rsidRPr="00AB7739">
              <w:rPr>
                <w:rStyle w:val="Hyperlink"/>
                <w:noProof/>
              </w:rPr>
              <w:t>3.2.6</w:t>
            </w:r>
            <w:r>
              <w:rPr>
                <w:rFonts w:asciiTheme="minorHAnsi" w:eastAsiaTheme="minorEastAsia" w:hAnsiTheme="minorHAnsi" w:cstheme="minorBidi"/>
                <w:noProof/>
                <w:sz w:val="22"/>
                <w:szCs w:val="22"/>
                <w:lang w:val="de-AT" w:eastAsia="de-AT"/>
              </w:rPr>
              <w:tab/>
            </w:r>
            <w:r w:rsidRPr="00AB7739">
              <w:rPr>
                <w:rStyle w:val="Hyperlink"/>
                <w:noProof/>
              </w:rPr>
              <w:t>Geschichte zu virtuellen Servern</w:t>
            </w:r>
            <w:r>
              <w:rPr>
                <w:noProof/>
                <w:webHidden/>
              </w:rPr>
              <w:tab/>
            </w:r>
            <w:r>
              <w:rPr>
                <w:noProof/>
                <w:webHidden/>
              </w:rPr>
              <w:fldChar w:fldCharType="begin"/>
            </w:r>
            <w:r>
              <w:rPr>
                <w:noProof/>
                <w:webHidden/>
              </w:rPr>
              <w:instrText xml:space="preserve"> PAGEREF _Toc128739440 \h </w:instrText>
            </w:r>
            <w:r>
              <w:rPr>
                <w:noProof/>
                <w:webHidden/>
              </w:rPr>
            </w:r>
            <w:r>
              <w:rPr>
                <w:noProof/>
                <w:webHidden/>
              </w:rPr>
              <w:fldChar w:fldCharType="separate"/>
            </w:r>
            <w:r>
              <w:rPr>
                <w:noProof/>
                <w:webHidden/>
              </w:rPr>
              <w:t>13</w:t>
            </w:r>
            <w:r>
              <w:rPr>
                <w:noProof/>
                <w:webHidden/>
              </w:rPr>
              <w:fldChar w:fldCharType="end"/>
            </w:r>
          </w:hyperlink>
        </w:p>
        <w:p w14:paraId="33108C68" w14:textId="5163151F"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41" w:history="1">
            <w:r w:rsidRPr="00AB7739">
              <w:rPr>
                <w:rStyle w:val="Hyperlink"/>
                <w:noProof/>
              </w:rPr>
              <w:t>3.2.7</w:t>
            </w:r>
            <w:r>
              <w:rPr>
                <w:rFonts w:asciiTheme="minorHAnsi" w:eastAsiaTheme="minorEastAsia" w:hAnsiTheme="minorHAnsi" w:cstheme="minorBidi"/>
                <w:noProof/>
                <w:sz w:val="22"/>
                <w:szCs w:val="22"/>
                <w:lang w:val="de-AT" w:eastAsia="de-AT"/>
              </w:rPr>
              <w:tab/>
            </w:r>
            <w:r w:rsidRPr="00AB7739">
              <w:rPr>
                <w:rStyle w:val="Hyperlink"/>
                <w:noProof/>
              </w:rPr>
              <w:t>DNS</w:t>
            </w:r>
            <w:r>
              <w:rPr>
                <w:noProof/>
                <w:webHidden/>
              </w:rPr>
              <w:tab/>
            </w:r>
            <w:r>
              <w:rPr>
                <w:noProof/>
                <w:webHidden/>
              </w:rPr>
              <w:fldChar w:fldCharType="begin"/>
            </w:r>
            <w:r>
              <w:rPr>
                <w:noProof/>
                <w:webHidden/>
              </w:rPr>
              <w:instrText xml:space="preserve"> PAGEREF _Toc128739441 \h </w:instrText>
            </w:r>
            <w:r>
              <w:rPr>
                <w:noProof/>
                <w:webHidden/>
              </w:rPr>
            </w:r>
            <w:r>
              <w:rPr>
                <w:noProof/>
                <w:webHidden/>
              </w:rPr>
              <w:fldChar w:fldCharType="separate"/>
            </w:r>
            <w:r>
              <w:rPr>
                <w:noProof/>
                <w:webHidden/>
              </w:rPr>
              <w:t>13</w:t>
            </w:r>
            <w:r>
              <w:rPr>
                <w:noProof/>
                <w:webHidden/>
              </w:rPr>
              <w:fldChar w:fldCharType="end"/>
            </w:r>
          </w:hyperlink>
        </w:p>
        <w:p w14:paraId="1CE753B7" w14:textId="5133AFC3"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42" w:history="1">
            <w:r w:rsidRPr="00AB7739">
              <w:rPr>
                <w:rStyle w:val="Hyperlink"/>
                <w:noProof/>
              </w:rPr>
              <w:t>3.2.8</w:t>
            </w:r>
            <w:r>
              <w:rPr>
                <w:rFonts w:asciiTheme="minorHAnsi" w:eastAsiaTheme="minorEastAsia" w:hAnsiTheme="minorHAnsi" w:cstheme="minorBidi"/>
                <w:noProof/>
                <w:sz w:val="22"/>
                <w:szCs w:val="22"/>
                <w:lang w:val="de-AT" w:eastAsia="de-AT"/>
              </w:rPr>
              <w:tab/>
            </w:r>
            <w:r w:rsidRPr="00AB7739">
              <w:rPr>
                <w:rStyle w:val="Hyperlink"/>
                <w:noProof/>
              </w:rPr>
              <w:t>Normaler Benutzer</w:t>
            </w:r>
            <w:r>
              <w:rPr>
                <w:noProof/>
                <w:webHidden/>
              </w:rPr>
              <w:tab/>
            </w:r>
            <w:r>
              <w:rPr>
                <w:noProof/>
                <w:webHidden/>
              </w:rPr>
              <w:fldChar w:fldCharType="begin"/>
            </w:r>
            <w:r>
              <w:rPr>
                <w:noProof/>
                <w:webHidden/>
              </w:rPr>
              <w:instrText xml:space="preserve"> PAGEREF _Toc128739442 \h </w:instrText>
            </w:r>
            <w:r>
              <w:rPr>
                <w:noProof/>
                <w:webHidden/>
              </w:rPr>
            </w:r>
            <w:r>
              <w:rPr>
                <w:noProof/>
                <w:webHidden/>
              </w:rPr>
              <w:fldChar w:fldCharType="separate"/>
            </w:r>
            <w:r>
              <w:rPr>
                <w:noProof/>
                <w:webHidden/>
              </w:rPr>
              <w:t>13</w:t>
            </w:r>
            <w:r>
              <w:rPr>
                <w:noProof/>
                <w:webHidden/>
              </w:rPr>
              <w:fldChar w:fldCharType="end"/>
            </w:r>
          </w:hyperlink>
        </w:p>
        <w:p w14:paraId="71835677" w14:textId="4907E1CA"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43" w:history="1">
            <w:r w:rsidRPr="00AB7739">
              <w:rPr>
                <w:rStyle w:val="Hyperlink"/>
                <w:noProof/>
              </w:rPr>
              <w:t>3.2.9</w:t>
            </w:r>
            <w:r>
              <w:rPr>
                <w:rFonts w:asciiTheme="minorHAnsi" w:eastAsiaTheme="minorEastAsia" w:hAnsiTheme="minorHAnsi" w:cstheme="minorBidi"/>
                <w:noProof/>
                <w:sz w:val="22"/>
                <w:szCs w:val="22"/>
                <w:lang w:val="de-AT" w:eastAsia="de-AT"/>
              </w:rPr>
              <w:tab/>
            </w:r>
            <w:r w:rsidRPr="00AB7739">
              <w:rPr>
                <w:rStyle w:val="Hyperlink"/>
                <w:noProof/>
              </w:rPr>
              <w:t>Active Directory</w:t>
            </w:r>
            <w:r>
              <w:rPr>
                <w:noProof/>
                <w:webHidden/>
              </w:rPr>
              <w:tab/>
            </w:r>
            <w:r>
              <w:rPr>
                <w:noProof/>
                <w:webHidden/>
              </w:rPr>
              <w:fldChar w:fldCharType="begin"/>
            </w:r>
            <w:r>
              <w:rPr>
                <w:noProof/>
                <w:webHidden/>
              </w:rPr>
              <w:instrText xml:space="preserve"> PAGEREF _Toc128739443 \h </w:instrText>
            </w:r>
            <w:r>
              <w:rPr>
                <w:noProof/>
                <w:webHidden/>
              </w:rPr>
            </w:r>
            <w:r>
              <w:rPr>
                <w:noProof/>
                <w:webHidden/>
              </w:rPr>
              <w:fldChar w:fldCharType="separate"/>
            </w:r>
            <w:r>
              <w:rPr>
                <w:noProof/>
                <w:webHidden/>
              </w:rPr>
              <w:t>13</w:t>
            </w:r>
            <w:r>
              <w:rPr>
                <w:noProof/>
                <w:webHidden/>
              </w:rPr>
              <w:fldChar w:fldCharType="end"/>
            </w:r>
          </w:hyperlink>
        </w:p>
        <w:p w14:paraId="5698FBE7" w14:textId="49B45C11" w:rsidR="009F7CB9" w:rsidRDefault="009F7CB9">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8739444" w:history="1">
            <w:r w:rsidRPr="00AB7739">
              <w:rPr>
                <w:rStyle w:val="Hyperlink"/>
                <w:noProof/>
              </w:rPr>
              <w:t>3.2.10</w:t>
            </w:r>
            <w:r>
              <w:rPr>
                <w:rFonts w:asciiTheme="minorHAnsi" w:eastAsiaTheme="minorEastAsia" w:hAnsiTheme="minorHAnsi" w:cstheme="minorBidi"/>
                <w:noProof/>
                <w:sz w:val="22"/>
                <w:szCs w:val="22"/>
                <w:lang w:val="de-AT" w:eastAsia="de-AT"/>
              </w:rPr>
              <w:tab/>
            </w:r>
            <w:r w:rsidRPr="00AB7739">
              <w:rPr>
                <w:rStyle w:val="Hyperlink"/>
                <w:noProof/>
              </w:rPr>
              <w:t>Firewal</w:t>
            </w:r>
            <w:r>
              <w:rPr>
                <w:noProof/>
                <w:webHidden/>
              </w:rPr>
              <w:tab/>
            </w:r>
            <w:r>
              <w:rPr>
                <w:noProof/>
                <w:webHidden/>
              </w:rPr>
              <w:fldChar w:fldCharType="begin"/>
            </w:r>
            <w:r>
              <w:rPr>
                <w:noProof/>
                <w:webHidden/>
              </w:rPr>
              <w:instrText xml:space="preserve"> PAGEREF _Toc128739444 \h </w:instrText>
            </w:r>
            <w:r>
              <w:rPr>
                <w:noProof/>
                <w:webHidden/>
              </w:rPr>
            </w:r>
            <w:r>
              <w:rPr>
                <w:noProof/>
                <w:webHidden/>
              </w:rPr>
              <w:fldChar w:fldCharType="separate"/>
            </w:r>
            <w:r>
              <w:rPr>
                <w:noProof/>
                <w:webHidden/>
              </w:rPr>
              <w:t>13</w:t>
            </w:r>
            <w:r>
              <w:rPr>
                <w:noProof/>
                <w:webHidden/>
              </w:rPr>
              <w:fldChar w:fldCharType="end"/>
            </w:r>
          </w:hyperlink>
        </w:p>
        <w:p w14:paraId="4604C3AE" w14:textId="46806029" w:rsidR="009F7CB9" w:rsidRDefault="009F7CB9">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739445" w:history="1">
            <w:r w:rsidRPr="00AB7739">
              <w:rPr>
                <w:rStyle w:val="Hyperlink"/>
                <w:noProof/>
              </w:rPr>
              <w:t>3.3</w:t>
            </w:r>
            <w:r>
              <w:rPr>
                <w:rFonts w:asciiTheme="minorHAnsi" w:eastAsiaTheme="minorEastAsia" w:hAnsiTheme="minorHAnsi" w:cstheme="minorBidi"/>
                <w:noProof/>
                <w:sz w:val="22"/>
                <w:szCs w:val="22"/>
                <w:lang w:val="de-AT" w:eastAsia="de-AT"/>
              </w:rPr>
              <w:tab/>
            </w:r>
            <w:r w:rsidRPr="00AB7739">
              <w:rPr>
                <w:rStyle w:val="Hyperlink"/>
                <w:noProof/>
              </w:rPr>
              <w:t>Praktischer Teil</w:t>
            </w:r>
            <w:r>
              <w:rPr>
                <w:noProof/>
                <w:webHidden/>
              </w:rPr>
              <w:tab/>
            </w:r>
            <w:r>
              <w:rPr>
                <w:noProof/>
                <w:webHidden/>
              </w:rPr>
              <w:fldChar w:fldCharType="begin"/>
            </w:r>
            <w:r>
              <w:rPr>
                <w:noProof/>
                <w:webHidden/>
              </w:rPr>
              <w:instrText xml:space="preserve"> PAGEREF _Toc128739445 \h </w:instrText>
            </w:r>
            <w:r>
              <w:rPr>
                <w:noProof/>
                <w:webHidden/>
              </w:rPr>
            </w:r>
            <w:r>
              <w:rPr>
                <w:noProof/>
                <w:webHidden/>
              </w:rPr>
              <w:fldChar w:fldCharType="separate"/>
            </w:r>
            <w:r>
              <w:rPr>
                <w:noProof/>
                <w:webHidden/>
              </w:rPr>
              <w:t>14</w:t>
            </w:r>
            <w:r>
              <w:rPr>
                <w:noProof/>
                <w:webHidden/>
              </w:rPr>
              <w:fldChar w:fldCharType="end"/>
            </w:r>
          </w:hyperlink>
        </w:p>
        <w:p w14:paraId="3FD3C03B" w14:textId="1F893825"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46" w:history="1">
            <w:r w:rsidRPr="00AB7739">
              <w:rPr>
                <w:rStyle w:val="Hyperlink"/>
                <w:noProof/>
              </w:rPr>
              <w:t>3.3.1</w:t>
            </w:r>
            <w:r>
              <w:rPr>
                <w:rFonts w:asciiTheme="minorHAnsi" w:eastAsiaTheme="minorEastAsia" w:hAnsiTheme="minorHAnsi" w:cstheme="minorBidi"/>
                <w:noProof/>
                <w:sz w:val="22"/>
                <w:szCs w:val="22"/>
                <w:lang w:val="de-AT" w:eastAsia="de-AT"/>
              </w:rPr>
              <w:tab/>
            </w:r>
            <w:r w:rsidRPr="00AB7739">
              <w:rPr>
                <w:rStyle w:val="Hyperlink"/>
                <w:noProof/>
              </w:rPr>
              <w:t>Praktische Umsetzung</w:t>
            </w:r>
            <w:r>
              <w:rPr>
                <w:noProof/>
                <w:webHidden/>
              </w:rPr>
              <w:tab/>
            </w:r>
            <w:r>
              <w:rPr>
                <w:noProof/>
                <w:webHidden/>
              </w:rPr>
              <w:fldChar w:fldCharType="begin"/>
            </w:r>
            <w:r>
              <w:rPr>
                <w:noProof/>
                <w:webHidden/>
              </w:rPr>
              <w:instrText xml:space="preserve"> PAGEREF _Toc128739446 \h </w:instrText>
            </w:r>
            <w:r>
              <w:rPr>
                <w:noProof/>
                <w:webHidden/>
              </w:rPr>
            </w:r>
            <w:r>
              <w:rPr>
                <w:noProof/>
                <w:webHidden/>
              </w:rPr>
              <w:fldChar w:fldCharType="separate"/>
            </w:r>
            <w:r>
              <w:rPr>
                <w:noProof/>
                <w:webHidden/>
              </w:rPr>
              <w:t>14</w:t>
            </w:r>
            <w:r>
              <w:rPr>
                <w:noProof/>
                <w:webHidden/>
              </w:rPr>
              <w:fldChar w:fldCharType="end"/>
            </w:r>
          </w:hyperlink>
        </w:p>
        <w:p w14:paraId="39825EFE" w14:textId="388061B3"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47" w:history="1">
            <w:r w:rsidRPr="00AB7739">
              <w:rPr>
                <w:rStyle w:val="Hyperlink"/>
                <w:noProof/>
              </w:rPr>
              <w:t>3.3.2</w:t>
            </w:r>
            <w:r>
              <w:rPr>
                <w:rFonts w:asciiTheme="minorHAnsi" w:eastAsiaTheme="minorEastAsia" w:hAnsiTheme="minorHAnsi" w:cstheme="minorBidi"/>
                <w:noProof/>
                <w:sz w:val="22"/>
                <w:szCs w:val="22"/>
                <w:lang w:val="de-AT" w:eastAsia="de-AT"/>
              </w:rPr>
              <w:tab/>
            </w:r>
            <w:r w:rsidRPr="00AB7739">
              <w:rPr>
                <w:rStyle w:val="Hyperlink"/>
                <w:noProof/>
              </w:rPr>
              <w:t>Server</w:t>
            </w:r>
            <w:r>
              <w:rPr>
                <w:noProof/>
                <w:webHidden/>
              </w:rPr>
              <w:tab/>
            </w:r>
            <w:r>
              <w:rPr>
                <w:noProof/>
                <w:webHidden/>
              </w:rPr>
              <w:fldChar w:fldCharType="begin"/>
            </w:r>
            <w:r>
              <w:rPr>
                <w:noProof/>
                <w:webHidden/>
              </w:rPr>
              <w:instrText xml:space="preserve"> PAGEREF _Toc128739447 \h </w:instrText>
            </w:r>
            <w:r>
              <w:rPr>
                <w:noProof/>
                <w:webHidden/>
              </w:rPr>
            </w:r>
            <w:r>
              <w:rPr>
                <w:noProof/>
                <w:webHidden/>
              </w:rPr>
              <w:fldChar w:fldCharType="separate"/>
            </w:r>
            <w:r>
              <w:rPr>
                <w:noProof/>
                <w:webHidden/>
              </w:rPr>
              <w:t>15</w:t>
            </w:r>
            <w:r>
              <w:rPr>
                <w:noProof/>
                <w:webHidden/>
              </w:rPr>
              <w:fldChar w:fldCharType="end"/>
            </w:r>
          </w:hyperlink>
        </w:p>
        <w:p w14:paraId="5982FBA8" w14:textId="1F06A55A"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48" w:history="1">
            <w:r w:rsidRPr="00AB7739">
              <w:rPr>
                <w:rStyle w:val="Hyperlink"/>
                <w:noProof/>
              </w:rPr>
              <w:t>3.3.3</w:t>
            </w:r>
            <w:r>
              <w:rPr>
                <w:rFonts w:asciiTheme="minorHAnsi" w:eastAsiaTheme="minorEastAsia" w:hAnsiTheme="minorHAnsi" w:cstheme="minorBidi"/>
                <w:noProof/>
                <w:sz w:val="22"/>
                <w:szCs w:val="22"/>
                <w:lang w:val="de-AT" w:eastAsia="de-AT"/>
              </w:rPr>
              <w:tab/>
            </w:r>
            <w:r w:rsidRPr="00AB7739">
              <w:rPr>
                <w:rStyle w:val="Hyperlink"/>
                <w:noProof/>
              </w:rPr>
              <w:t>DHCP-Server</w:t>
            </w:r>
            <w:r>
              <w:rPr>
                <w:noProof/>
                <w:webHidden/>
              </w:rPr>
              <w:tab/>
            </w:r>
            <w:r>
              <w:rPr>
                <w:noProof/>
                <w:webHidden/>
              </w:rPr>
              <w:fldChar w:fldCharType="begin"/>
            </w:r>
            <w:r>
              <w:rPr>
                <w:noProof/>
                <w:webHidden/>
              </w:rPr>
              <w:instrText xml:space="preserve"> PAGEREF _Toc128739448 \h </w:instrText>
            </w:r>
            <w:r>
              <w:rPr>
                <w:noProof/>
                <w:webHidden/>
              </w:rPr>
            </w:r>
            <w:r>
              <w:rPr>
                <w:noProof/>
                <w:webHidden/>
              </w:rPr>
              <w:fldChar w:fldCharType="separate"/>
            </w:r>
            <w:r>
              <w:rPr>
                <w:noProof/>
                <w:webHidden/>
              </w:rPr>
              <w:t>21</w:t>
            </w:r>
            <w:r>
              <w:rPr>
                <w:noProof/>
                <w:webHidden/>
              </w:rPr>
              <w:fldChar w:fldCharType="end"/>
            </w:r>
          </w:hyperlink>
        </w:p>
        <w:p w14:paraId="10FD3D84" w14:textId="3FC09C89"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49" w:history="1">
            <w:r w:rsidRPr="00AB7739">
              <w:rPr>
                <w:rStyle w:val="Hyperlink"/>
                <w:noProof/>
              </w:rPr>
              <w:t>3.3.4</w:t>
            </w:r>
            <w:r>
              <w:rPr>
                <w:rFonts w:asciiTheme="minorHAnsi" w:eastAsiaTheme="minorEastAsia" w:hAnsiTheme="minorHAnsi" w:cstheme="minorBidi"/>
                <w:noProof/>
                <w:sz w:val="22"/>
                <w:szCs w:val="22"/>
                <w:lang w:val="de-AT" w:eastAsia="de-AT"/>
              </w:rPr>
              <w:tab/>
            </w:r>
            <w:r w:rsidRPr="00AB7739">
              <w:rPr>
                <w:rStyle w:val="Hyperlink"/>
                <w:noProof/>
              </w:rPr>
              <w:t>Admin Benutzer</w:t>
            </w:r>
            <w:r>
              <w:rPr>
                <w:noProof/>
                <w:webHidden/>
              </w:rPr>
              <w:tab/>
            </w:r>
            <w:r>
              <w:rPr>
                <w:noProof/>
                <w:webHidden/>
              </w:rPr>
              <w:fldChar w:fldCharType="begin"/>
            </w:r>
            <w:r>
              <w:rPr>
                <w:noProof/>
                <w:webHidden/>
              </w:rPr>
              <w:instrText xml:space="preserve"> PAGEREF _Toc128739449 \h </w:instrText>
            </w:r>
            <w:r>
              <w:rPr>
                <w:noProof/>
                <w:webHidden/>
              </w:rPr>
            </w:r>
            <w:r>
              <w:rPr>
                <w:noProof/>
                <w:webHidden/>
              </w:rPr>
              <w:fldChar w:fldCharType="separate"/>
            </w:r>
            <w:r>
              <w:rPr>
                <w:noProof/>
                <w:webHidden/>
              </w:rPr>
              <w:t>23</w:t>
            </w:r>
            <w:r>
              <w:rPr>
                <w:noProof/>
                <w:webHidden/>
              </w:rPr>
              <w:fldChar w:fldCharType="end"/>
            </w:r>
          </w:hyperlink>
        </w:p>
        <w:p w14:paraId="5E2DB07E" w14:textId="2B542BDC"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50" w:history="1">
            <w:r w:rsidRPr="00AB7739">
              <w:rPr>
                <w:rStyle w:val="Hyperlink"/>
                <w:noProof/>
              </w:rPr>
              <w:t>3.3.5</w:t>
            </w:r>
            <w:r>
              <w:rPr>
                <w:rFonts w:asciiTheme="minorHAnsi" w:eastAsiaTheme="minorEastAsia" w:hAnsiTheme="minorHAnsi" w:cstheme="minorBidi"/>
                <w:noProof/>
                <w:sz w:val="22"/>
                <w:szCs w:val="22"/>
                <w:lang w:val="de-AT" w:eastAsia="de-AT"/>
              </w:rPr>
              <w:tab/>
            </w:r>
            <w:r w:rsidRPr="00AB7739">
              <w:rPr>
                <w:rStyle w:val="Hyperlink"/>
                <w:noProof/>
              </w:rPr>
              <w:t>Mail-Server</w:t>
            </w:r>
            <w:r>
              <w:rPr>
                <w:noProof/>
                <w:webHidden/>
              </w:rPr>
              <w:tab/>
            </w:r>
            <w:r>
              <w:rPr>
                <w:noProof/>
                <w:webHidden/>
              </w:rPr>
              <w:fldChar w:fldCharType="begin"/>
            </w:r>
            <w:r>
              <w:rPr>
                <w:noProof/>
                <w:webHidden/>
              </w:rPr>
              <w:instrText xml:space="preserve"> PAGEREF _Toc128739450 \h </w:instrText>
            </w:r>
            <w:r>
              <w:rPr>
                <w:noProof/>
                <w:webHidden/>
              </w:rPr>
            </w:r>
            <w:r>
              <w:rPr>
                <w:noProof/>
                <w:webHidden/>
              </w:rPr>
              <w:fldChar w:fldCharType="separate"/>
            </w:r>
            <w:r>
              <w:rPr>
                <w:noProof/>
                <w:webHidden/>
              </w:rPr>
              <w:t>25</w:t>
            </w:r>
            <w:r>
              <w:rPr>
                <w:noProof/>
                <w:webHidden/>
              </w:rPr>
              <w:fldChar w:fldCharType="end"/>
            </w:r>
          </w:hyperlink>
        </w:p>
        <w:p w14:paraId="19D8ACD0" w14:textId="2AC0C16C"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51" w:history="1">
            <w:r w:rsidRPr="00AB7739">
              <w:rPr>
                <w:rStyle w:val="Hyperlink"/>
                <w:noProof/>
              </w:rPr>
              <w:t>3.3.6</w:t>
            </w:r>
            <w:r>
              <w:rPr>
                <w:rFonts w:asciiTheme="minorHAnsi" w:eastAsiaTheme="minorEastAsia" w:hAnsiTheme="minorHAnsi" w:cstheme="minorBidi"/>
                <w:noProof/>
                <w:sz w:val="22"/>
                <w:szCs w:val="22"/>
                <w:lang w:val="de-AT" w:eastAsia="de-AT"/>
              </w:rPr>
              <w:tab/>
            </w:r>
            <w:r w:rsidRPr="00AB7739">
              <w:rPr>
                <w:rStyle w:val="Hyperlink"/>
                <w:noProof/>
              </w:rPr>
              <w:t>Python Client Programm</w:t>
            </w:r>
            <w:r>
              <w:rPr>
                <w:noProof/>
                <w:webHidden/>
              </w:rPr>
              <w:tab/>
            </w:r>
            <w:r>
              <w:rPr>
                <w:noProof/>
                <w:webHidden/>
              </w:rPr>
              <w:fldChar w:fldCharType="begin"/>
            </w:r>
            <w:r>
              <w:rPr>
                <w:noProof/>
                <w:webHidden/>
              </w:rPr>
              <w:instrText xml:space="preserve"> PAGEREF _Toc128739451 \h </w:instrText>
            </w:r>
            <w:r>
              <w:rPr>
                <w:noProof/>
                <w:webHidden/>
              </w:rPr>
            </w:r>
            <w:r>
              <w:rPr>
                <w:noProof/>
                <w:webHidden/>
              </w:rPr>
              <w:fldChar w:fldCharType="separate"/>
            </w:r>
            <w:r>
              <w:rPr>
                <w:noProof/>
                <w:webHidden/>
              </w:rPr>
              <w:t>29</w:t>
            </w:r>
            <w:r>
              <w:rPr>
                <w:noProof/>
                <w:webHidden/>
              </w:rPr>
              <w:fldChar w:fldCharType="end"/>
            </w:r>
          </w:hyperlink>
        </w:p>
        <w:p w14:paraId="286A75A4" w14:textId="2522B24D"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52" w:history="1">
            <w:r w:rsidRPr="00AB7739">
              <w:rPr>
                <w:rStyle w:val="Hyperlink"/>
                <w:noProof/>
              </w:rPr>
              <w:t>3.3.7</w:t>
            </w:r>
            <w:r>
              <w:rPr>
                <w:rFonts w:asciiTheme="minorHAnsi" w:eastAsiaTheme="minorEastAsia" w:hAnsiTheme="minorHAnsi" w:cstheme="minorBidi"/>
                <w:noProof/>
                <w:sz w:val="22"/>
                <w:szCs w:val="22"/>
                <w:lang w:val="de-AT" w:eastAsia="de-AT"/>
              </w:rPr>
              <w:tab/>
            </w:r>
            <w:r w:rsidRPr="00AB7739">
              <w:rPr>
                <w:rStyle w:val="Hyperlink"/>
                <w:noProof/>
              </w:rPr>
              <w:t>DNS-Server</w:t>
            </w:r>
            <w:r>
              <w:rPr>
                <w:noProof/>
                <w:webHidden/>
              </w:rPr>
              <w:tab/>
            </w:r>
            <w:r>
              <w:rPr>
                <w:noProof/>
                <w:webHidden/>
              </w:rPr>
              <w:fldChar w:fldCharType="begin"/>
            </w:r>
            <w:r>
              <w:rPr>
                <w:noProof/>
                <w:webHidden/>
              </w:rPr>
              <w:instrText xml:space="preserve"> PAGEREF _Toc128739452 \h </w:instrText>
            </w:r>
            <w:r>
              <w:rPr>
                <w:noProof/>
                <w:webHidden/>
              </w:rPr>
            </w:r>
            <w:r>
              <w:rPr>
                <w:noProof/>
                <w:webHidden/>
              </w:rPr>
              <w:fldChar w:fldCharType="separate"/>
            </w:r>
            <w:r>
              <w:rPr>
                <w:noProof/>
                <w:webHidden/>
              </w:rPr>
              <w:t>32</w:t>
            </w:r>
            <w:r>
              <w:rPr>
                <w:noProof/>
                <w:webHidden/>
              </w:rPr>
              <w:fldChar w:fldCharType="end"/>
            </w:r>
          </w:hyperlink>
        </w:p>
        <w:p w14:paraId="172FD266" w14:textId="6BD7BB06"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53" w:history="1">
            <w:r w:rsidRPr="00AB7739">
              <w:rPr>
                <w:rStyle w:val="Hyperlink"/>
                <w:noProof/>
              </w:rPr>
              <w:t>3.3.8</w:t>
            </w:r>
            <w:r>
              <w:rPr>
                <w:rFonts w:asciiTheme="minorHAnsi" w:eastAsiaTheme="minorEastAsia" w:hAnsiTheme="minorHAnsi" w:cstheme="minorBidi"/>
                <w:noProof/>
                <w:sz w:val="22"/>
                <w:szCs w:val="22"/>
                <w:lang w:val="de-AT" w:eastAsia="de-AT"/>
              </w:rPr>
              <w:tab/>
            </w:r>
            <w:r w:rsidRPr="00AB7739">
              <w:rPr>
                <w:rStyle w:val="Hyperlink"/>
                <w:noProof/>
              </w:rPr>
              <w:t>Normaler Benutzer</w:t>
            </w:r>
            <w:r>
              <w:rPr>
                <w:noProof/>
                <w:webHidden/>
              </w:rPr>
              <w:tab/>
            </w:r>
            <w:r>
              <w:rPr>
                <w:noProof/>
                <w:webHidden/>
              </w:rPr>
              <w:fldChar w:fldCharType="begin"/>
            </w:r>
            <w:r>
              <w:rPr>
                <w:noProof/>
                <w:webHidden/>
              </w:rPr>
              <w:instrText xml:space="preserve"> PAGEREF _Toc128739453 \h </w:instrText>
            </w:r>
            <w:r>
              <w:rPr>
                <w:noProof/>
                <w:webHidden/>
              </w:rPr>
            </w:r>
            <w:r>
              <w:rPr>
                <w:noProof/>
                <w:webHidden/>
              </w:rPr>
              <w:fldChar w:fldCharType="separate"/>
            </w:r>
            <w:r>
              <w:rPr>
                <w:noProof/>
                <w:webHidden/>
              </w:rPr>
              <w:t>32</w:t>
            </w:r>
            <w:r>
              <w:rPr>
                <w:noProof/>
                <w:webHidden/>
              </w:rPr>
              <w:fldChar w:fldCharType="end"/>
            </w:r>
          </w:hyperlink>
        </w:p>
        <w:p w14:paraId="20A740EA" w14:textId="5AB2B8BA" w:rsidR="009F7CB9" w:rsidRDefault="009F7CB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739454" w:history="1">
            <w:r w:rsidRPr="00AB7739">
              <w:rPr>
                <w:rStyle w:val="Hyperlink"/>
                <w:noProof/>
              </w:rPr>
              <w:t>3.3.9</w:t>
            </w:r>
            <w:r>
              <w:rPr>
                <w:rFonts w:asciiTheme="minorHAnsi" w:eastAsiaTheme="minorEastAsia" w:hAnsiTheme="minorHAnsi" w:cstheme="minorBidi"/>
                <w:noProof/>
                <w:sz w:val="22"/>
                <w:szCs w:val="22"/>
                <w:lang w:val="de-AT" w:eastAsia="de-AT"/>
              </w:rPr>
              <w:tab/>
            </w:r>
            <w:r w:rsidRPr="00AB7739">
              <w:rPr>
                <w:rStyle w:val="Hyperlink"/>
                <w:noProof/>
              </w:rPr>
              <w:t>Active Directory</w:t>
            </w:r>
            <w:r>
              <w:rPr>
                <w:noProof/>
                <w:webHidden/>
              </w:rPr>
              <w:tab/>
            </w:r>
            <w:r>
              <w:rPr>
                <w:noProof/>
                <w:webHidden/>
              </w:rPr>
              <w:fldChar w:fldCharType="begin"/>
            </w:r>
            <w:r>
              <w:rPr>
                <w:noProof/>
                <w:webHidden/>
              </w:rPr>
              <w:instrText xml:space="preserve"> PAGEREF _Toc128739454 \h </w:instrText>
            </w:r>
            <w:r>
              <w:rPr>
                <w:noProof/>
                <w:webHidden/>
              </w:rPr>
            </w:r>
            <w:r>
              <w:rPr>
                <w:noProof/>
                <w:webHidden/>
              </w:rPr>
              <w:fldChar w:fldCharType="separate"/>
            </w:r>
            <w:r>
              <w:rPr>
                <w:noProof/>
                <w:webHidden/>
              </w:rPr>
              <w:t>32</w:t>
            </w:r>
            <w:r>
              <w:rPr>
                <w:noProof/>
                <w:webHidden/>
              </w:rPr>
              <w:fldChar w:fldCharType="end"/>
            </w:r>
          </w:hyperlink>
        </w:p>
        <w:p w14:paraId="4B720AC7" w14:textId="2AAFACF4" w:rsidR="009F7CB9" w:rsidRDefault="009F7CB9">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8739455" w:history="1">
            <w:r w:rsidRPr="00AB7739">
              <w:rPr>
                <w:rStyle w:val="Hyperlink"/>
                <w:noProof/>
              </w:rPr>
              <w:t>3.3.10</w:t>
            </w:r>
            <w:r>
              <w:rPr>
                <w:rFonts w:asciiTheme="minorHAnsi" w:eastAsiaTheme="minorEastAsia" w:hAnsiTheme="minorHAnsi" w:cstheme="minorBidi"/>
                <w:noProof/>
                <w:sz w:val="22"/>
                <w:szCs w:val="22"/>
                <w:lang w:val="de-AT" w:eastAsia="de-AT"/>
              </w:rPr>
              <w:tab/>
            </w:r>
            <w:r w:rsidRPr="00AB7739">
              <w:rPr>
                <w:rStyle w:val="Hyperlink"/>
                <w:noProof/>
              </w:rPr>
              <w:t>Firewall</w:t>
            </w:r>
            <w:r>
              <w:rPr>
                <w:noProof/>
                <w:webHidden/>
              </w:rPr>
              <w:tab/>
            </w:r>
            <w:r>
              <w:rPr>
                <w:noProof/>
                <w:webHidden/>
              </w:rPr>
              <w:fldChar w:fldCharType="begin"/>
            </w:r>
            <w:r>
              <w:rPr>
                <w:noProof/>
                <w:webHidden/>
              </w:rPr>
              <w:instrText xml:space="preserve"> PAGEREF _Toc128739455 \h </w:instrText>
            </w:r>
            <w:r>
              <w:rPr>
                <w:noProof/>
                <w:webHidden/>
              </w:rPr>
            </w:r>
            <w:r>
              <w:rPr>
                <w:noProof/>
                <w:webHidden/>
              </w:rPr>
              <w:fldChar w:fldCharType="separate"/>
            </w:r>
            <w:r>
              <w:rPr>
                <w:noProof/>
                <w:webHidden/>
              </w:rPr>
              <w:t>32</w:t>
            </w:r>
            <w:r>
              <w:rPr>
                <w:noProof/>
                <w:webHidden/>
              </w:rPr>
              <w:fldChar w:fldCharType="end"/>
            </w:r>
          </w:hyperlink>
        </w:p>
        <w:p w14:paraId="71144FDA" w14:textId="660E7568" w:rsidR="009F7CB9" w:rsidRDefault="009F7CB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739456" w:history="1">
            <w:r w:rsidRPr="00AB7739">
              <w:rPr>
                <w:rStyle w:val="Hyperlink"/>
                <w:noProof/>
              </w:rPr>
              <w:t>4</w:t>
            </w:r>
            <w:r>
              <w:rPr>
                <w:rFonts w:asciiTheme="minorHAnsi" w:eastAsiaTheme="minorEastAsia" w:hAnsiTheme="minorHAnsi" w:cstheme="minorBidi"/>
                <w:noProof/>
                <w:sz w:val="22"/>
                <w:szCs w:val="22"/>
                <w:lang w:val="de-AT" w:eastAsia="de-AT"/>
              </w:rPr>
              <w:tab/>
            </w:r>
            <w:r w:rsidRPr="00AB7739">
              <w:rPr>
                <w:rStyle w:val="Hyperlink"/>
                <w:noProof/>
              </w:rPr>
              <w:t>Erklärung der Eigenständigkeit der Arbeit</w:t>
            </w:r>
            <w:r>
              <w:rPr>
                <w:noProof/>
                <w:webHidden/>
              </w:rPr>
              <w:tab/>
            </w:r>
            <w:r>
              <w:rPr>
                <w:noProof/>
                <w:webHidden/>
              </w:rPr>
              <w:fldChar w:fldCharType="begin"/>
            </w:r>
            <w:r>
              <w:rPr>
                <w:noProof/>
                <w:webHidden/>
              </w:rPr>
              <w:instrText xml:space="preserve"> PAGEREF _Toc128739456 \h </w:instrText>
            </w:r>
            <w:r>
              <w:rPr>
                <w:noProof/>
                <w:webHidden/>
              </w:rPr>
            </w:r>
            <w:r>
              <w:rPr>
                <w:noProof/>
                <w:webHidden/>
              </w:rPr>
              <w:fldChar w:fldCharType="separate"/>
            </w:r>
            <w:r>
              <w:rPr>
                <w:noProof/>
                <w:webHidden/>
              </w:rPr>
              <w:t>33</w:t>
            </w:r>
            <w:r>
              <w:rPr>
                <w:noProof/>
                <w:webHidden/>
              </w:rPr>
              <w:fldChar w:fldCharType="end"/>
            </w:r>
          </w:hyperlink>
        </w:p>
        <w:p w14:paraId="33485D0D" w14:textId="4DECC686" w:rsidR="009F7CB9" w:rsidRDefault="009F7CB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739457" w:history="1">
            <w:r w:rsidRPr="00AB7739">
              <w:rPr>
                <w:rStyle w:val="Hyperlink"/>
                <w:noProof/>
              </w:rPr>
              <w:t>5</w:t>
            </w:r>
            <w:r>
              <w:rPr>
                <w:rFonts w:asciiTheme="minorHAnsi" w:eastAsiaTheme="minorEastAsia" w:hAnsiTheme="minorHAnsi" w:cstheme="minorBidi"/>
                <w:noProof/>
                <w:sz w:val="22"/>
                <w:szCs w:val="22"/>
                <w:lang w:val="de-AT" w:eastAsia="de-AT"/>
              </w:rPr>
              <w:tab/>
            </w:r>
            <w:r w:rsidRPr="00AB7739">
              <w:rPr>
                <w:rStyle w:val="Hyperlink"/>
                <w:noProof/>
              </w:rPr>
              <w:t>Abbildungsverzeichnis</w:t>
            </w:r>
            <w:r>
              <w:rPr>
                <w:noProof/>
                <w:webHidden/>
              </w:rPr>
              <w:tab/>
            </w:r>
            <w:r>
              <w:rPr>
                <w:noProof/>
                <w:webHidden/>
              </w:rPr>
              <w:fldChar w:fldCharType="begin"/>
            </w:r>
            <w:r>
              <w:rPr>
                <w:noProof/>
                <w:webHidden/>
              </w:rPr>
              <w:instrText xml:space="preserve"> PAGEREF _Toc128739457 \h </w:instrText>
            </w:r>
            <w:r>
              <w:rPr>
                <w:noProof/>
                <w:webHidden/>
              </w:rPr>
            </w:r>
            <w:r>
              <w:rPr>
                <w:noProof/>
                <w:webHidden/>
              </w:rPr>
              <w:fldChar w:fldCharType="separate"/>
            </w:r>
            <w:r>
              <w:rPr>
                <w:noProof/>
                <w:webHidden/>
              </w:rPr>
              <w:t>34</w:t>
            </w:r>
            <w:r>
              <w:rPr>
                <w:noProof/>
                <w:webHidden/>
              </w:rPr>
              <w:fldChar w:fldCharType="end"/>
            </w:r>
          </w:hyperlink>
        </w:p>
        <w:p w14:paraId="7A268320" w14:textId="316BFE3D" w:rsidR="009F7CB9" w:rsidRDefault="009F7CB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739458" w:history="1">
            <w:r w:rsidRPr="00AB7739">
              <w:rPr>
                <w:rStyle w:val="Hyperlink"/>
                <w:noProof/>
              </w:rPr>
              <w:t>6</w:t>
            </w:r>
            <w:r>
              <w:rPr>
                <w:rFonts w:asciiTheme="minorHAnsi" w:eastAsiaTheme="minorEastAsia" w:hAnsiTheme="minorHAnsi" w:cstheme="minorBidi"/>
                <w:noProof/>
                <w:sz w:val="22"/>
                <w:szCs w:val="22"/>
                <w:lang w:val="de-AT" w:eastAsia="de-AT"/>
              </w:rPr>
              <w:tab/>
            </w:r>
            <w:r w:rsidRPr="00AB7739">
              <w:rPr>
                <w:rStyle w:val="Hyperlink"/>
                <w:noProof/>
              </w:rPr>
              <w:t>Tabellenverzeichnis</w:t>
            </w:r>
            <w:r>
              <w:rPr>
                <w:noProof/>
                <w:webHidden/>
              </w:rPr>
              <w:tab/>
            </w:r>
            <w:r>
              <w:rPr>
                <w:noProof/>
                <w:webHidden/>
              </w:rPr>
              <w:fldChar w:fldCharType="begin"/>
            </w:r>
            <w:r>
              <w:rPr>
                <w:noProof/>
                <w:webHidden/>
              </w:rPr>
              <w:instrText xml:space="preserve"> PAGEREF _Toc128739458 \h </w:instrText>
            </w:r>
            <w:r>
              <w:rPr>
                <w:noProof/>
                <w:webHidden/>
              </w:rPr>
            </w:r>
            <w:r>
              <w:rPr>
                <w:noProof/>
                <w:webHidden/>
              </w:rPr>
              <w:fldChar w:fldCharType="separate"/>
            </w:r>
            <w:r>
              <w:rPr>
                <w:noProof/>
                <w:webHidden/>
              </w:rPr>
              <w:t>34</w:t>
            </w:r>
            <w:r>
              <w:rPr>
                <w:noProof/>
                <w:webHidden/>
              </w:rPr>
              <w:fldChar w:fldCharType="end"/>
            </w:r>
          </w:hyperlink>
        </w:p>
        <w:p w14:paraId="328166CD" w14:textId="3A065F81" w:rsidR="009F7CB9" w:rsidRDefault="009F7CB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739459" w:history="1">
            <w:r w:rsidRPr="00AB7739">
              <w:rPr>
                <w:rStyle w:val="Hyperlink"/>
                <w:noProof/>
              </w:rPr>
              <w:t>7</w:t>
            </w:r>
            <w:r>
              <w:rPr>
                <w:rFonts w:asciiTheme="minorHAnsi" w:eastAsiaTheme="minorEastAsia" w:hAnsiTheme="minorHAnsi" w:cstheme="minorBidi"/>
                <w:noProof/>
                <w:sz w:val="22"/>
                <w:szCs w:val="22"/>
                <w:lang w:val="de-AT" w:eastAsia="de-AT"/>
              </w:rPr>
              <w:tab/>
            </w:r>
            <w:r w:rsidRPr="00AB7739">
              <w:rPr>
                <w:rStyle w:val="Hyperlink"/>
                <w:noProof/>
              </w:rPr>
              <w:t>Literaturverzeichnis</w:t>
            </w:r>
            <w:r>
              <w:rPr>
                <w:noProof/>
                <w:webHidden/>
              </w:rPr>
              <w:tab/>
            </w:r>
            <w:r>
              <w:rPr>
                <w:noProof/>
                <w:webHidden/>
              </w:rPr>
              <w:fldChar w:fldCharType="begin"/>
            </w:r>
            <w:r>
              <w:rPr>
                <w:noProof/>
                <w:webHidden/>
              </w:rPr>
              <w:instrText xml:space="preserve"> PAGEREF _Toc128739459 \h </w:instrText>
            </w:r>
            <w:r>
              <w:rPr>
                <w:noProof/>
                <w:webHidden/>
              </w:rPr>
            </w:r>
            <w:r>
              <w:rPr>
                <w:noProof/>
                <w:webHidden/>
              </w:rPr>
              <w:fldChar w:fldCharType="separate"/>
            </w:r>
            <w:r>
              <w:rPr>
                <w:noProof/>
                <w:webHidden/>
              </w:rPr>
              <w:t>35</w:t>
            </w:r>
            <w:r>
              <w:rPr>
                <w:noProof/>
                <w:webHidden/>
              </w:rPr>
              <w:fldChar w:fldCharType="end"/>
            </w:r>
          </w:hyperlink>
        </w:p>
        <w:p w14:paraId="295189D6" w14:textId="055A5B5A" w:rsidR="009F7CB9" w:rsidRDefault="009F7CB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739460" w:history="1">
            <w:r w:rsidRPr="00AB7739">
              <w:rPr>
                <w:rStyle w:val="Hyperlink"/>
                <w:noProof/>
              </w:rPr>
              <w:t>8</w:t>
            </w:r>
            <w:r>
              <w:rPr>
                <w:rFonts w:asciiTheme="minorHAnsi" w:eastAsiaTheme="minorEastAsia" w:hAnsiTheme="minorHAnsi" w:cstheme="minorBidi"/>
                <w:noProof/>
                <w:sz w:val="22"/>
                <w:szCs w:val="22"/>
                <w:lang w:val="de-AT" w:eastAsia="de-AT"/>
              </w:rPr>
              <w:tab/>
            </w:r>
            <w:r w:rsidRPr="00AB7739">
              <w:rPr>
                <w:rStyle w:val="Hyperlink"/>
                <w:noProof/>
              </w:rPr>
              <w:t>Abkürzungs- und Symbolverzeichnis</w:t>
            </w:r>
            <w:r>
              <w:rPr>
                <w:noProof/>
                <w:webHidden/>
              </w:rPr>
              <w:tab/>
            </w:r>
            <w:r>
              <w:rPr>
                <w:noProof/>
                <w:webHidden/>
              </w:rPr>
              <w:fldChar w:fldCharType="begin"/>
            </w:r>
            <w:r>
              <w:rPr>
                <w:noProof/>
                <w:webHidden/>
              </w:rPr>
              <w:instrText xml:space="preserve"> PAGEREF _Toc128739460 \h </w:instrText>
            </w:r>
            <w:r>
              <w:rPr>
                <w:noProof/>
                <w:webHidden/>
              </w:rPr>
            </w:r>
            <w:r>
              <w:rPr>
                <w:noProof/>
                <w:webHidden/>
              </w:rPr>
              <w:fldChar w:fldCharType="separate"/>
            </w:r>
            <w:r>
              <w:rPr>
                <w:noProof/>
                <w:webHidden/>
              </w:rPr>
              <w:t>38</w:t>
            </w:r>
            <w:r>
              <w:rPr>
                <w:noProof/>
                <w:webHidden/>
              </w:rPr>
              <w:fldChar w:fldCharType="end"/>
            </w:r>
          </w:hyperlink>
        </w:p>
        <w:p w14:paraId="38219588" w14:textId="1C29D23B" w:rsidR="009F7CB9" w:rsidRDefault="009F7CB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739461" w:history="1">
            <w:r w:rsidRPr="00AB7739">
              <w:rPr>
                <w:rStyle w:val="Hyperlink"/>
                <w:noProof/>
              </w:rPr>
              <w:t>9</w:t>
            </w:r>
            <w:r>
              <w:rPr>
                <w:rFonts w:asciiTheme="minorHAnsi" w:eastAsiaTheme="minorEastAsia" w:hAnsiTheme="minorHAnsi" w:cstheme="minorBidi"/>
                <w:noProof/>
                <w:sz w:val="22"/>
                <w:szCs w:val="22"/>
                <w:lang w:val="de-AT" w:eastAsia="de-AT"/>
              </w:rPr>
              <w:tab/>
            </w:r>
            <w:r w:rsidRPr="00AB7739">
              <w:rPr>
                <w:rStyle w:val="Hyperlink"/>
                <w:noProof/>
              </w:rPr>
              <w:t>Anhang</w:t>
            </w:r>
            <w:r>
              <w:rPr>
                <w:noProof/>
                <w:webHidden/>
              </w:rPr>
              <w:tab/>
            </w:r>
            <w:r>
              <w:rPr>
                <w:noProof/>
                <w:webHidden/>
              </w:rPr>
              <w:fldChar w:fldCharType="begin"/>
            </w:r>
            <w:r>
              <w:rPr>
                <w:noProof/>
                <w:webHidden/>
              </w:rPr>
              <w:instrText xml:space="preserve"> PAGEREF _Toc128739461 \h </w:instrText>
            </w:r>
            <w:r>
              <w:rPr>
                <w:noProof/>
                <w:webHidden/>
              </w:rPr>
            </w:r>
            <w:r>
              <w:rPr>
                <w:noProof/>
                <w:webHidden/>
              </w:rPr>
              <w:fldChar w:fldCharType="separate"/>
            </w:r>
            <w:r>
              <w:rPr>
                <w:noProof/>
                <w:webHidden/>
              </w:rPr>
              <w:t>39</w:t>
            </w:r>
            <w:r>
              <w:rPr>
                <w:noProof/>
                <w:webHidden/>
              </w:rPr>
              <w:fldChar w:fldCharType="end"/>
            </w:r>
          </w:hyperlink>
        </w:p>
        <w:p w14:paraId="7B72647C" w14:textId="2864CE45" w:rsidR="009F7CB9" w:rsidRDefault="009F7CB9">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739462" w:history="1">
            <w:r w:rsidRPr="00AB7739">
              <w:rPr>
                <w:rStyle w:val="Hyperlink"/>
                <w:noProof/>
              </w:rPr>
              <w:t>9.1</w:t>
            </w:r>
            <w:r>
              <w:rPr>
                <w:rFonts w:asciiTheme="minorHAnsi" w:eastAsiaTheme="minorEastAsia" w:hAnsiTheme="minorHAnsi" w:cstheme="minorBidi"/>
                <w:noProof/>
                <w:sz w:val="22"/>
                <w:szCs w:val="22"/>
                <w:lang w:val="de-AT" w:eastAsia="de-AT"/>
              </w:rPr>
              <w:tab/>
            </w:r>
            <w:r w:rsidRPr="00AB7739">
              <w:rPr>
                <w:rStyle w:val="Hyperlink"/>
                <w:noProof/>
              </w:rPr>
              <w:t>Schlussfolgerung / Projekterfahrung</w:t>
            </w:r>
            <w:r>
              <w:rPr>
                <w:noProof/>
                <w:webHidden/>
              </w:rPr>
              <w:tab/>
            </w:r>
            <w:r>
              <w:rPr>
                <w:noProof/>
                <w:webHidden/>
              </w:rPr>
              <w:fldChar w:fldCharType="begin"/>
            </w:r>
            <w:r>
              <w:rPr>
                <w:noProof/>
                <w:webHidden/>
              </w:rPr>
              <w:instrText xml:space="preserve"> PAGEREF _Toc128739462 \h </w:instrText>
            </w:r>
            <w:r>
              <w:rPr>
                <w:noProof/>
                <w:webHidden/>
              </w:rPr>
            </w:r>
            <w:r>
              <w:rPr>
                <w:noProof/>
                <w:webHidden/>
              </w:rPr>
              <w:fldChar w:fldCharType="separate"/>
            </w:r>
            <w:r>
              <w:rPr>
                <w:noProof/>
                <w:webHidden/>
              </w:rPr>
              <w:t>39</w:t>
            </w:r>
            <w:r>
              <w:rPr>
                <w:noProof/>
                <w:webHidden/>
              </w:rPr>
              <w:fldChar w:fldCharType="end"/>
            </w:r>
          </w:hyperlink>
        </w:p>
        <w:p w14:paraId="6E85E055" w14:textId="14637B3F" w:rsidR="009F7CB9" w:rsidRDefault="009F7CB9">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8739463" w:history="1">
            <w:r w:rsidRPr="00AB7739">
              <w:rPr>
                <w:rStyle w:val="Hyperlink"/>
                <w:noProof/>
              </w:rPr>
              <w:t>10</w:t>
            </w:r>
            <w:r>
              <w:rPr>
                <w:rFonts w:asciiTheme="minorHAnsi" w:eastAsiaTheme="minorEastAsia" w:hAnsiTheme="minorHAnsi" w:cstheme="minorBidi"/>
                <w:noProof/>
                <w:sz w:val="22"/>
                <w:szCs w:val="22"/>
                <w:lang w:val="de-AT" w:eastAsia="de-AT"/>
              </w:rPr>
              <w:tab/>
            </w:r>
            <w:r w:rsidRPr="00AB7739">
              <w:rPr>
                <w:rStyle w:val="Hyperlink"/>
                <w:noProof/>
              </w:rPr>
              <w:t>Projektterminplanung</w:t>
            </w:r>
            <w:r>
              <w:rPr>
                <w:noProof/>
                <w:webHidden/>
              </w:rPr>
              <w:tab/>
            </w:r>
            <w:r>
              <w:rPr>
                <w:noProof/>
                <w:webHidden/>
              </w:rPr>
              <w:fldChar w:fldCharType="begin"/>
            </w:r>
            <w:r>
              <w:rPr>
                <w:noProof/>
                <w:webHidden/>
              </w:rPr>
              <w:instrText xml:space="preserve"> PAGEREF _Toc128739463 \h </w:instrText>
            </w:r>
            <w:r>
              <w:rPr>
                <w:noProof/>
                <w:webHidden/>
              </w:rPr>
            </w:r>
            <w:r>
              <w:rPr>
                <w:noProof/>
                <w:webHidden/>
              </w:rPr>
              <w:fldChar w:fldCharType="separate"/>
            </w:r>
            <w:r>
              <w:rPr>
                <w:noProof/>
                <w:webHidden/>
              </w:rPr>
              <w:t>40</w:t>
            </w:r>
            <w:r>
              <w:rPr>
                <w:noProof/>
                <w:webHidden/>
              </w:rPr>
              <w:fldChar w:fldCharType="end"/>
            </w:r>
          </w:hyperlink>
        </w:p>
        <w:p w14:paraId="20FBFD50" w14:textId="3AB8BFF3" w:rsidR="009F7CB9" w:rsidRDefault="009F7CB9">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8739464" w:history="1">
            <w:r w:rsidRPr="00AB7739">
              <w:rPr>
                <w:rStyle w:val="Hyperlink"/>
                <w:noProof/>
              </w:rPr>
              <w:t>10.1</w:t>
            </w:r>
            <w:r>
              <w:rPr>
                <w:rFonts w:asciiTheme="minorHAnsi" w:eastAsiaTheme="minorEastAsia" w:hAnsiTheme="minorHAnsi" w:cstheme="minorBidi"/>
                <w:noProof/>
                <w:sz w:val="22"/>
                <w:szCs w:val="22"/>
                <w:lang w:val="de-AT" w:eastAsia="de-AT"/>
              </w:rPr>
              <w:tab/>
            </w:r>
            <w:r w:rsidRPr="00AB7739">
              <w:rPr>
                <w:rStyle w:val="Hyperlink"/>
                <w:noProof/>
              </w:rPr>
              <w:t>Simon Angerer</w:t>
            </w:r>
            <w:r>
              <w:rPr>
                <w:noProof/>
                <w:webHidden/>
              </w:rPr>
              <w:tab/>
            </w:r>
            <w:r>
              <w:rPr>
                <w:noProof/>
                <w:webHidden/>
              </w:rPr>
              <w:fldChar w:fldCharType="begin"/>
            </w:r>
            <w:r>
              <w:rPr>
                <w:noProof/>
                <w:webHidden/>
              </w:rPr>
              <w:instrText xml:space="preserve"> PAGEREF _Toc128739464 \h </w:instrText>
            </w:r>
            <w:r>
              <w:rPr>
                <w:noProof/>
                <w:webHidden/>
              </w:rPr>
            </w:r>
            <w:r>
              <w:rPr>
                <w:noProof/>
                <w:webHidden/>
              </w:rPr>
              <w:fldChar w:fldCharType="separate"/>
            </w:r>
            <w:r>
              <w:rPr>
                <w:noProof/>
                <w:webHidden/>
              </w:rPr>
              <w:t>40</w:t>
            </w:r>
            <w:r>
              <w:rPr>
                <w:noProof/>
                <w:webHidden/>
              </w:rPr>
              <w:fldChar w:fldCharType="end"/>
            </w:r>
          </w:hyperlink>
        </w:p>
        <w:p w14:paraId="7E31B735" w14:textId="2FE82A9D" w:rsidR="009F7CB9" w:rsidRDefault="009F7CB9">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8739465" w:history="1">
            <w:r w:rsidRPr="00AB7739">
              <w:rPr>
                <w:rStyle w:val="Hyperlink"/>
                <w:noProof/>
              </w:rPr>
              <w:t>10.2</w:t>
            </w:r>
            <w:r>
              <w:rPr>
                <w:rFonts w:asciiTheme="minorHAnsi" w:eastAsiaTheme="minorEastAsia" w:hAnsiTheme="minorHAnsi" w:cstheme="minorBidi"/>
                <w:noProof/>
                <w:sz w:val="22"/>
                <w:szCs w:val="22"/>
                <w:lang w:val="de-AT" w:eastAsia="de-AT"/>
              </w:rPr>
              <w:tab/>
            </w:r>
            <w:r w:rsidRPr="00AB7739">
              <w:rPr>
                <w:rStyle w:val="Hyperlink"/>
                <w:noProof/>
              </w:rPr>
              <w:t>Patrick Edelmann</w:t>
            </w:r>
            <w:r>
              <w:rPr>
                <w:noProof/>
                <w:webHidden/>
              </w:rPr>
              <w:tab/>
            </w:r>
            <w:r>
              <w:rPr>
                <w:noProof/>
                <w:webHidden/>
              </w:rPr>
              <w:fldChar w:fldCharType="begin"/>
            </w:r>
            <w:r>
              <w:rPr>
                <w:noProof/>
                <w:webHidden/>
              </w:rPr>
              <w:instrText xml:space="preserve"> PAGEREF _Toc128739465 \h </w:instrText>
            </w:r>
            <w:r>
              <w:rPr>
                <w:noProof/>
                <w:webHidden/>
              </w:rPr>
            </w:r>
            <w:r>
              <w:rPr>
                <w:noProof/>
                <w:webHidden/>
              </w:rPr>
              <w:fldChar w:fldCharType="separate"/>
            </w:r>
            <w:r>
              <w:rPr>
                <w:noProof/>
                <w:webHidden/>
              </w:rPr>
              <w:t>40</w:t>
            </w:r>
            <w:r>
              <w:rPr>
                <w:noProof/>
                <w:webHidden/>
              </w:rPr>
              <w:fldChar w:fldCharType="end"/>
            </w:r>
          </w:hyperlink>
        </w:p>
        <w:p w14:paraId="544E6197" w14:textId="730EBFB6" w:rsidR="009F7CB9" w:rsidRDefault="009F7CB9">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8739466" w:history="1">
            <w:r w:rsidRPr="00AB7739">
              <w:rPr>
                <w:rStyle w:val="Hyperlink"/>
                <w:noProof/>
              </w:rPr>
              <w:t>11</w:t>
            </w:r>
            <w:r>
              <w:rPr>
                <w:rFonts w:asciiTheme="minorHAnsi" w:eastAsiaTheme="minorEastAsia" w:hAnsiTheme="minorHAnsi" w:cstheme="minorBidi"/>
                <w:noProof/>
                <w:sz w:val="22"/>
                <w:szCs w:val="22"/>
                <w:lang w:val="de-AT" w:eastAsia="de-AT"/>
              </w:rPr>
              <w:tab/>
            </w:r>
            <w:r w:rsidRPr="00AB7739">
              <w:rPr>
                <w:rStyle w:val="Hyperlink"/>
                <w:noProof/>
              </w:rPr>
              <w:t>Arbeitsnachweis Diplomarbeit</w:t>
            </w:r>
            <w:r>
              <w:rPr>
                <w:noProof/>
                <w:webHidden/>
              </w:rPr>
              <w:tab/>
            </w:r>
            <w:r>
              <w:rPr>
                <w:noProof/>
                <w:webHidden/>
              </w:rPr>
              <w:fldChar w:fldCharType="begin"/>
            </w:r>
            <w:r>
              <w:rPr>
                <w:noProof/>
                <w:webHidden/>
              </w:rPr>
              <w:instrText xml:space="preserve"> PAGEREF _Toc128739466 \h </w:instrText>
            </w:r>
            <w:r>
              <w:rPr>
                <w:noProof/>
                <w:webHidden/>
              </w:rPr>
            </w:r>
            <w:r>
              <w:rPr>
                <w:noProof/>
                <w:webHidden/>
              </w:rPr>
              <w:fldChar w:fldCharType="separate"/>
            </w:r>
            <w:r>
              <w:rPr>
                <w:noProof/>
                <w:webHidden/>
              </w:rPr>
              <w:t>41</w:t>
            </w:r>
            <w:r>
              <w:rPr>
                <w:noProof/>
                <w:webHidden/>
              </w:rPr>
              <w:fldChar w:fldCharType="end"/>
            </w:r>
          </w:hyperlink>
        </w:p>
        <w:p w14:paraId="1E47ACDD" w14:textId="5E02C914"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6"/>
          <w:headerReference w:type="default" r:id="rId17"/>
          <w:footerReference w:type="even" r:id="rId18"/>
          <w:headerReference w:type="first" r:id="rId19"/>
          <w:footerReference w:type="first" r:id="rId20"/>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5" w:name="_Toc343525846"/>
      <w:bookmarkStart w:id="6" w:name="_Toc128739428"/>
      <w:r>
        <w:lastRenderedPageBreak/>
        <w:t>Einleitung</w:t>
      </w:r>
      <w:bookmarkEnd w:id="6"/>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7" w:name="_Toc128739429"/>
      <w:r w:rsidRPr="003B7933">
        <w:t>Vertiefende Aufgabenstellung</w:t>
      </w:r>
      <w:bookmarkEnd w:id="7"/>
    </w:p>
    <w:p w14:paraId="6B634721" w14:textId="7B46368A" w:rsidR="00AC1E1C" w:rsidRDefault="003A60EC" w:rsidP="00E06C6A">
      <w:pPr>
        <w:pStyle w:val="berschrift2"/>
      </w:pPr>
      <w:bookmarkStart w:id="8" w:name="_Toc128739430"/>
      <w:r>
        <w:t>Patrick Edelmann</w:t>
      </w:r>
      <w:bookmarkEnd w:id="8"/>
    </w:p>
    <w:p w14:paraId="4FA755C7" w14:textId="192DD932"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9" w:name="_Toc128739431"/>
      <w:r>
        <w:t>Simon Angerer</w:t>
      </w:r>
      <w:bookmarkEnd w:id="9"/>
    </w:p>
    <w:p w14:paraId="72A70B86" w14:textId="7877F7D6" w:rsidR="003A6485" w:rsidRDefault="00C639A0" w:rsidP="007D3C01">
      <w:pPr>
        <w:pStyle w:val="Textkrper"/>
        <w:rPr>
          <w:rFonts w:cs="Arial"/>
          <w:sz w:val="24"/>
          <w:lang w:val="de-AT"/>
        </w:rPr>
        <w:sectPr w:rsidR="003A6485" w:rsidSect="00751263">
          <w:headerReference w:type="default" r:id="rId21"/>
          <w:footerReference w:type="default" r:id="rId22"/>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Active Directory, Firewall und Benutzer mit gewissen Rechten, der Geschichte der virtuellen Server, mit der DNS-Konfiguration am Server. Er befasst sich auch mit dem Anlegen eines Benutzers, der nur Lese-oder Schreibrechte hat, ebenfalls am Server, auch mit Active Directory und der Installation der Firewall</w:t>
      </w:r>
      <w:r w:rsidR="003A6485">
        <w:rPr>
          <w:rFonts w:cs="Arial"/>
          <w:sz w:val="24"/>
          <w:lang w:val="de-AT"/>
        </w:rPr>
        <w:t>.</w:t>
      </w:r>
    </w:p>
    <w:p w14:paraId="3D5A33AF" w14:textId="0D721742" w:rsidR="006F34A0" w:rsidRDefault="006F34A0" w:rsidP="007D3C01">
      <w:pPr>
        <w:pStyle w:val="Textkrper"/>
      </w:pPr>
    </w:p>
    <w:p w14:paraId="487D8F40" w14:textId="3E9117F3" w:rsidR="006F34A0" w:rsidRDefault="006F34A0">
      <w:pPr>
        <w:pStyle w:val="berschrift1"/>
        <w:numPr>
          <w:ilvl w:val="0"/>
          <w:numId w:val="1"/>
        </w:numPr>
        <w:tabs>
          <w:tab w:val="left" w:pos="432"/>
        </w:tabs>
      </w:pPr>
      <w:bookmarkStart w:id="10" w:name="_Toc128739432"/>
      <w:r>
        <w:t>Dokumentation der Arbeit</w:t>
      </w:r>
      <w:bookmarkEnd w:id="10"/>
    </w:p>
    <w:p w14:paraId="5F50A961" w14:textId="4263815E" w:rsidR="00240C26" w:rsidRDefault="00240C26" w:rsidP="00240C26">
      <w:pPr>
        <w:pStyle w:val="berschrift2"/>
      </w:pPr>
      <w:bookmarkStart w:id="11" w:name="_Toc128739433"/>
      <w:r>
        <w:t>Grundkonzept</w:t>
      </w:r>
      <w:bookmarkEnd w:id="11"/>
    </w:p>
    <w:p w14:paraId="0F556C25" w14:textId="4DE27541" w:rsidR="00A65D65" w:rsidRPr="003A6485" w:rsidRDefault="00240C26" w:rsidP="003A6485">
      <w:pPr>
        <w:rPr>
          <w:szCs w:val="24"/>
        </w:rPr>
        <w:sectPr w:rsidR="00A65D65" w:rsidRPr="003A6485" w:rsidSect="00751263">
          <w:footerReference w:type="default" r:id="rId23"/>
          <w:pgSz w:w="11906" w:h="16838"/>
          <w:pgMar w:top="1418" w:right="1418" w:bottom="1418" w:left="1701" w:header="720" w:footer="720" w:gutter="0"/>
          <w:pgNumType w:start="1"/>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2" w:name="_Toc492122948"/>
      <w:r w:rsidR="00F3615F">
        <w:rPr>
          <w:szCs w:val="24"/>
        </w:rPr>
        <w:t>.</w:t>
      </w:r>
    </w:p>
    <w:p w14:paraId="3FC9B2D9" w14:textId="77777777" w:rsidR="00E06C6A" w:rsidRDefault="00E06C6A">
      <w:pPr>
        <w:suppressAutoHyphens w:val="0"/>
        <w:spacing w:after="0" w:line="240" w:lineRule="auto"/>
        <w:jc w:val="left"/>
      </w:pPr>
    </w:p>
    <w:p w14:paraId="37DF0107" w14:textId="35CCCF9C" w:rsidR="00E06C6A" w:rsidRDefault="00240C26" w:rsidP="00240C26">
      <w:pPr>
        <w:pStyle w:val="berschrift2"/>
      </w:pPr>
      <w:bookmarkStart w:id="13" w:name="_Toc128739434"/>
      <w:r>
        <w:t>Theoretischer Teil</w:t>
      </w:r>
      <w:bookmarkEnd w:id="13"/>
      <w:r>
        <w:t xml:space="preserve"> </w:t>
      </w:r>
    </w:p>
    <w:p w14:paraId="0D4570D0" w14:textId="0008200C" w:rsidR="00240C26" w:rsidRDefault="00240C26" w:rsidP="00240C26">
      <w:pPr>
        <w:pStyle w:val="berschrift3"/>
      </w:pPr>
      <w:bookmarkStart w:id="14" w:name="_Toc128739435"/>
      <w:r>
        <w:t>DHCP</w:t>
      </w:r>
      <w:bookmarkEnd w:id="14"/>
    </w:p>
    <w:p w14:paraId="52C22010" w14:textId="66CD4C10" w:rsidR="000E2C8A" w:rsidRDefault="000E2C8A" w:rsidP="000E2C8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0E2C8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0E2C8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op: </w:t>
      </w:r>
      <w:r w:rsidRPr="00DF5B95">
        <w:rPr>
          <w:szCs w:val="24"/>
        </w:rPr>
        <w:t>Ist, ob man eine Anfrage oder eine Antwort handelt</w:t>
      </w:r>
    </w:p>
    <w:p w14:paraId="17AE2706" w14:textId="52CF7260" w:rsidR="00312393" w:rsidRPr="009C77D3" w:rsidRDefault="00C91386">
      <w:pPr>
        <w:pStyle w:val="Listenabsatz"/>
        <w:numPr>
          <w:ilvl w:val="0"/>
          <w:numId w:val="9"/>
        </w:numPr>
        <w:suppressAutoHyphens w:val="0"/>
        <w:spacing w:after="160" w:line="259" w:lineRule="auto"/>
        <w:jc w:val="left"/>
        <w:rPr>
          <w:b/>
          <w:bCs/>
          <w:szCs w:val="24"/>
          <w:lang w:val="de-AT"/>
        </w:rPr>
      </w:pPr>
      <w:r>
        <w:rPr>
          <w:noProof/>
        </w:rPr>
        <mc:AlternateContent>
          <mc:Choice Requires="wps">
            <w:drawing>
              <wp:anchor distT="0" distB="0" distL="114300" distR="114300" simplePos="0" relativeHeight="251667456"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102CF838" w:rsidR="00C91386" w:rsidRPr="002C0F5E" w:rsidRDefault="00C91386" w:rsidP="00C91386">
                            <w:pPr>
                              <w:pStyle w:val="Beschriftung"/>
                              <w:rPr>
                                <w:noProof/>
                                <w:sz w:val="24"/>
                                <w:szCs w:val="20"/>
                              </w:rPr>
                            </w:pPr>
                            <w:bookmarkStart w:id="15" w:name="_Toc128739350"/>
                            <w:r>
                              <w:t xml:space="preserve">Abbildung </w:t>
                            </w:r>
                            <w:r>
                              <w:fldChar w:fldCharType="begin"/>
                            </w:r>
                            <w:r>
                              <w:instrText xml:space="preserve"> SEQ Abbildung \* ARABIC </w:instrText>
                            </w:r>
                            <w:r>
                              <w:fldChar w:fldCharType="separate"/>
                            </w:r>
                            <w:r w:rsidR="004B2218">
                              <w:rPr>
                                <w:noProof/>
                              </w:rPr>
                              <w:t>1</w:t>
                            </w:r>
                            <w:r>
                              <w:fldChar w:fldCharType="end"/>
                            </w:r>
                            <w:r>
                              <w:t xml:space="preserve"> Zeichnung eines DHCP-Paketes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102CF838" w:rsidR="00C91386" w:rsidRPr="002C0F5E" w:rsidRDefault="00C91386" w:rsidP="00C91386">
                      <w:pPr>
                        <w:pStyle w:val="Beschriftung"/>
                        <w:rPr>
                          <w:noProof/>
                          <w:sz w:val="24"/>
                          <w:szCs w:val="20"/>
                        </w:rPr>
                      </w:pPr>
                      <w:bookmarkStart w:id="16" w:name="_Toc128739350"/>
                      <w:r>
                        <w:t xml:space="preserve">Abbildung </w:t>
                      </w:r>
                      <w:r>
                        <w:fldChar w:fldCharType="begin"/>
                      </w:r>
                      <w:r>
                        <w:instrText xml:space="preserve"> SEQ Abbildung \* ARABIC </w:instrText>
                      </w:r>
                      <w:r>
                        <w:fldChar w:fldCharType="separate"/>
                      </w:r>
                      <w:r w:rsidR="004B2218">
                        <w:rPr>
                          <w:noProof/>
                        </w:rPr>
                        <w:t>1</w:t>
                      </w:r>
                      <w:r>
                        <w:fldChar w:fldCharType="end"/>
                      </w:r>
                      <w:r>
                        <w:t xml:space="preserve"> Zeichnung eines DHCP-Paketes</w:t>
                      </w:r>
                      <w:bookmarkEnd w:id="16"/>
                    </w:p>
                  </w:txbxContent>
                </v:textbox>
                <w10:wrap type="square"/>
              </v:shape>
            </w:pict>
          </mc:Fallback>
        </mc:AlternateContent>
      </w:r>
      <w:r w:rsidR="00312393" w:rsidRPr="004A2BB8">
        <w:rPr>
          <w:noProof/>
        </w:rPr>
        <w:drawing>
          <wp:anchor distT="0" distB="0" distL="114300" distR="114300" simplePos="0" relativeHeight="251665408"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r w:rsidR="00312393" w:rsidRPr="009C77D3">
        <w:rPr>
          <w:b/>
          <w:bCs/>
          <w:szCs w:val="24"/>
          <w:lang w:val="de-AT"/>
        </w:rPr>
        <w:t xml:space="preserve">htype: </w:t>
      </w:r>
      <w:r w:rsidR="00312393" w:rsidRPr="009C77D3">
        <w:rPr>
          <w:szCs w:val="24"/>
          <w:lang w:val="de-AT"/>
        </w:rPr>
        <w:t>Netz typ (z.B. 1 Ethernet, 6=IEEE</w:t>
      </w:r>
      <w:r w:rsidR="00CF3500">
        <w:rPr>
          <w:szCs w:val="24"/>
        </w:rPr>
        <w:fldChar w:fldCharType="begin"/>
      </w:r>
      <w:r w:rsidR="00CF3500" w:rsidRPr="009C77D3">
        <w:rPr>
          <w:lang w:val="de-AT"/>
        </w:rPr>
        <w:instrText xml:space="preserve"> XE "</w:instrText>
      </w:r>
      <w:r w:rsidR="00CF3500" w:rsidRPr="009C77D3">
        <w:rPr>
          <w:szCs w:val="24"/>
          <w:lang w:val="de-AT"/>
        </w:rPr>
        <w:instrText>IEEE</w:instrText>
      </w:r>
      <w:r w:rsidR="00CF3500" w:rsidRPr="009C77D3">
        <w:rPr>
          <w:lang w:val="de-AT"/>
        </w:rPr>
        <w:instrText>" \t "</w:instrText>
      </w:r>
      <w:r w:rsidR="00CF3500" w:rsidRPr="009C77D3">
        <w:rPr>
          <w:rFonts w:asciiTheme="minorHAnsi" w:hAnsiTheme="minorHAnsi" w:cstheme="minorHAnsi"/>
          <w:i/>
          <w:lang w:val="de-AT"/>
        </w:rPr>
        <w:instrText>Institute of Electrical and Electronics Engineers</w:instrText>
      </w:r>
      <w:r w:rsidR="00CF3500" w:rsidRPr="009C77D3">
        <w:rPr>
          <w:lang w:val="de-AT"/>
        </w:rPr>
        <w:instrText xml:space="preserve">" </w:instrText>
      </w:r>
      <w:r w:rsidR="00CF3500">
        <w:rPr>
          <w:szCs w:val="24"/>
        </w:rPr>
        <w:fldChar w:fldCharType="end"/>
      </w:r>
      <w:r w:rsidR="00312393" w:rsidRPr="009C77D3">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hlen: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-Agents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xid: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secs: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flags</w:t>
      </w:r>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ciaddr</w:t>
      </w:r>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yiaddr</w:t>
      </w:r>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siaddr</w:t>
      </w:r>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giaddr</w:t>
      </w:r>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chaddr</w:t>
      </w:r>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sname</w:t>
      </w:r>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Name einer Datei zB.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0E2C8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0E2C8A">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0E2C8A">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(range)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0E2C8A">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9D6737">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sidRPr="00B67F34">
        <w:rPr>
          <w:b/>
          <w:bCs/>
          <w:szCs w:val="24"/>
        </w:rPr>
        <w:t>Discover</w:t>
      </w:r>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2F6992D9" w14:textId="77777777" w:rsidR="00312393" w:rsidRPr="00312393" w:rsidRDefault="00312393" w:rsidP="00312393"/>
    <w:p w14:paraId="7605EC4B" w14:textId="43D48406" w:rsidR="009D6737" w:rsidRDefault="009D6737" w:rsidP="009D6737">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Starvation Attack durchführen. Das bedeutet er lässt alle Adressen am Server reservieren, dadurch die Antworten auf weitere Anfragen verhindert und anschließend er selbst als DHCP-Server auftretet. Er kann nun eine sogenannte rogue DHCP Spoofing betreiben, das bedeutet er leitet auf andere DNS-Server um, die auf Endgeräte verweisen, die dann die Kommunikation manipulieren. Ein Angreifer könnte auch ein Denial-of-Service-Angriffe starten. Er müsste nur jedem einzelnen Client ein Subnetz zuweisen, kein Gateway oder auf allen Anfragen die gleiche IP-Adresse verwenden. Er kann auch den Man-in-the-Middle-Angriff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9D6737">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IPoAC</w:t>
      </w:r>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6C8A9F7B" w14:textId="77777777" w:rsidR="00312393" w:rsidRPr="00312393" w:rsidRDefault="00312393" w:rsidP="00312393"/>
    <w:p w14:paraId="75830AEE" w14:textId="77777777" w:rsidR="00240C26" w:rsidRPr="00240C26" w:rsidRDefault="00240C26" w:rsidP="00240C26"/>
    <w:p w14:paraId="31CFCF4E" w14:textId="438852C1" w:rsidR="00240C26" w:rsidRDefault="00240C26" w:rsidP="00240C26">
      <w:pPr>
        <w:pStyle w:val="berschrift3"/>
      </w:pPr>
      <w:bookmarkStart w:id="17" w:name="_Toc128739436"/>
      <w:r>
        <w:lastRenderedPageBreak/>
        <w:t>Admin-Benutzer</w:t>
      </w:r>
      <w:bookmarkEnd w:id="17"/>
    </w:p>
    <w:p w14:paraId="5FDB8B88" w14:textId="6A523D81" w:rsidR="00522990" w:rsidRDefault="00522990" w:rsidP="00522990">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522990">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522990">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522990">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rFonts w:asciiTheme="minorHAnsi" w:hAnsiTheme="minorHAnsi" w:cstheme="minorHAnsi"/>
          <w:i/>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Ist eine Softwarevertrieb des Betriebssystem Unix. Entstanden ist diese Software in dem Jahr 1977 an der „University of California of Berkeley“.</w:t>
      </w:r>
    </w:p>
    <w:p w14:paraId="3A798EBD" w14:textId="77777777" w:rsidR="00522990" w:rsidRPr="00522990" w:rsidRDefault="00522990" w:rsidP="00522990"/>
    <w:p w14:paraId="49C97182" w14:textId="053E2BBE" w:rsidR="00522990" w:rsidRDefault="00522990" w:rsidP="00522990">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522990">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Heute wird es immer noch in vielen Unternehmens- und Industrieumgebungen verwendet.</w:t>
      </w:r>
    </w:p>
    <w:p w14:paraId="11144FA6" w14:textId="17DB339E" w:rsidR="00522990" w:rsidRDefault="00522990" w:rsidP="00522990">
      <w:pPr>
        <w:pStyle w:val="berschrift4"/>
      </w:pPr>
      <w:r>
        <w:lastRenderedPageBreak/>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18" w:name="_Toc128739437"/>
      <w:r>
        <w:t>Mail-Server</w:t>
      </w:r>
      <w:bookmarkEnd w:id="18"/>
    </w:p>
    <w:p w14:paraId="3E689E6D" w14:textId="29BE12E4" w:rsidR="00E579FB" w:rsidRDefault="00E579FB" w:rsidP="00E579FB">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E579FB">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E579FB">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E579FB">
      <w:pPr>
        <w:pStyle w:val="berschrift5"/>
      </w:pPr>
      <w:r>
        <w:t>POP3</w:t>
      </w:r>
    </w:p>
    <w:p w14:paraId="237A2070" w14:textId="4F769114" w:rsidR="00FE2F9C" w:rsidRPr="00FE2F9C" w:rsidRDefault="00FE2F9C" w:rsidP="00FE2F9C">
      <w:pPr>
        <w:rPr>
          <w:rFonts w:cs="Arial"/>
          <w:szCs w:val="24"/>
        </w:rPr>
      </w:pPr>
      <w:r w:rsidRPr="00F44A87">
        <w:rPr>
          <w:rFonts w:cs="Arial"/>
          <w:szCs w:val="24"/>
        </w:rPr>
        <w:t>POP3 ist ein Internetprotokoll zum Abrufen von E-Mails aus einem E-Mail-Konto. Es wurde im Jahr 1984 von J.V.D.Boren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zuverlässigen und zuverlässigen E-Mail-Protokoll entwickelt und ist heute ein unverzichtbares Werkzeug für E-Mail-Benutzer.</w:t>
      </w:r>
    </w:p>
    <w:p w14:paraId="1D1D4E48" w14:textId="12A88762" w:rsidR="00E579FB" w:rsidRDefault="00E579FB" w:rsidP="00E579FB">
      <w:pPr>
        <w:pStyle w:val="berschrift5"/>
      </w:pPr>
      <w:r>
        <w:lastRenderedPageBreak/>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E579FB">
      <w:pPr>
        <w:pStyle w:val="berschrift5"/>
      </w:pPr>
      <w:r>
        <w:t>SMTP</w:t>
      </w:r>
    </w:p>
    <w:p w14:paraId="70DC6C69" w14:textId="57A9FA7F" w:rsidR="00FE2F9C" w:rsidRPr="002228A4" w:rsidRDefault="00FE2F9C" w:rsidP="00FE2F9C">
      <w:pPr>
        <w:rPr>
          <w:rFonts w:cs="Arial"/>
          <w:szCs w:val="24"/>
        </w:rPr>
      </w:pPr>
      <w:r w:rsidRPr="00103728">
        <w:rPr>
          <w:rFonts w:cs="Arial"/>
          <w:szCs w:val="24"/>
        </w:rPr>
        <w:t>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E-Mail-Verkehrs. Es ist einfach zu bedienen und ermöglicht es Benutzern, E-Mails schnell und sicher zu senden und zu empfangen.</w:t>
      </w:r>
    </w:p>
    <w:p w14:paraId="3D40A8EE" w14:textId="324390DA" w:rsidR="00240C26" w:rsidRDefault="00240C26" w:rsidP="00240C26">
      <w:pPr>
        <w:pStyle w:val="berschrift3"/>
      </w:pPr>
      <w:bookmarkStart w:id="19" w:name="_Toc128739438"/>
      <w:r>
        <w:lastRenderedPageBreak/>
        <w:t>Python Client</w:t>
      </w:r>
      <w:bookmarkEnd w:id="19"/>
      <w:r>
        <w:t xml:space="preserve"> </w:t>
      </w:r>
    </w:p>
    <w:p w14:paraId="6518C6A5" w14:textId="3EAC108F" w:rsidR="00240C26" w:rsidRDefault="00106481" w:rsidP="00106481">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1011A22A" w14:textId="77777777" w:rsidR="00106481" w:rsidRPr="00106481" w:rsidRDefault="00106481" w:rsidP="00106481">
      <w:pPr>
        <w:rPr>
          <w:rFonts w:cs="Arial"/>
          <w:szCs w:val="24"/>
        </w:rPr>
      </w:pPr>
    </w:p>
    <w:p w14:paraId="6410D387" w14:textId="1F6745BC" w:rsidR="00106481" w:rsidRDefault="00106481" w:rsidP="00106481">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106481">
      <w:pPr>
        <w:pStyle w:val="berschrift4"/>
      </w:pPr>
      <w:r>
        <w:lastRenderedPageBreak/>
        <w:t>Python vs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0" w:name="_Toc128739439"/>
      <w:r>
        <w:t>NCAT</w:t>
      </w:r>
      <w:bookmarkEnd w:id="20"/>
    </w:p>
    <w:p w14:paraId="7F6F7F4A" w14:textId="49F38A8D" w:rsidR="00106481" w:rsidRDefault="00106481" w:rsidP="00106481">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Die Geschichte des Ncat</w:t>
      </w:r>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Nmap</w:t>
      </w:r>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Ncat kontinuierlich weiterentwickelt und verbessert, um die Sicherheits- und Bedienungsfunktionen zu verbessern. Ncat ist eine Kombination aus netcat, einem Unix-basierten Netzwerk-Swiss-Army-Knife,</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Ncat können Benutzer Daten über ein Netzwerk senden und empfangen, entfernte Server verwalten und verschiedene Netzwerkverbindungen herstellen. Ncat ist auch für die Verwendung von zentralen Sockets, Remote-Execution und proxying geeignet. Ncat ist ein einzigartiges Werkzeug, da es eine Reihe von Funktionen bietet, die in der Netzwerk- und Systemadministration nützlich sind. </w:t>
      </w:r>
    </w:p>
    <w:p w14:paraId="7100C0BF" w14:textId="7EEF5565" w:rsidR="00106481" w:rsidRPr="00106481" w:rsidRDefault="00106481" w:rsidP="00106481">
      <w:pPr>
        <w:pStyle w:val="berschrift4"/>
      </w:pPr>
      <w:r>
        <w:t>Funktion</w:t>
      </w:r>
    </w:p>
    <w:p w14:paraId="526708AB" w14:textId="6346252C" w:rsidR="008F48FD" w:rsidRDefault="00106481" w:rsidP="00E06C6A">
      <w:pPr>
        <w:rPr>
          <w:rFonts w:cs="Arial"/>
          <w:szCs w:val="24"/>
        </w:rPr>
      </w:pPr>
      <w:r w:rsidRPr="00141AEB">
        <w:rPr>
          <w:rFonts w:cs="Arial"/>
          <w:szCs w:val="24"/>
        </w:rPr>
        <w:t>Ncat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Ncat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Es kann auch als ein Port-Scanner, Proxy-Server, Datei-Übertragungs-Tool und als ein Netzwerk-Monitoring-Programm verwendet werden. Ncat kann auch als ein Sicherheits-Tool verwendet werden, um Netzwerk-Verbindungen zu verschlüsseln und Daten vor unerwünschten Zugriffen zu schützen. Es kann auch verwendet werden, um Netzwerk-Protokolle zu testen und zu überprüfen.</w:t>
      </w:r>
    </w:p>
    <w:p w14:paraId="67A097C9" w14:textId="77777777" w:rsidR="00C82CB9" w:rsidRDefault="00C82CB9" w:rsidP="00E06C6A">
      <w:pPr>
        <w:rPr>
          <w:rFonts w:cs="Arial"/>
          <w:szCs w:val="24"/>
        </w:rPr>
      </w:pPr>
    </w:p>
    <w:p w14:paraId="424B0FDA" w14:textId="006EDBAF" w:rsidR="00240C26" w:rsidRPr="00E031ED" w:rsidRDefault="00C82CB9" w:rsidP="00C82CB9">
      <w:pPr>
        <w:pStyle w:val="berschrift3"/>
      </w:pPr>
      <w:bookmarkStart w:id="21" w:name="_Toc128739440"/>
      <w:r>
        <w:t>Geschichte zu virtuellen Servern</w:t>
      </w:r>
      <w:bookmarkEnd w:id="21"/>
    </w:p>
    <w:p w14:paraId="133A27A7" w14:textId="420F2D8B" w:rsidR="00A80365" w:rsidRDefault="003233FF" w:rsidP="003233FF">
      <w:pPr>
        <w:pStyle w:val="berschrift3"/>
      </w:pPr>
      <w:bookmarkStart w:id="22" w:name="_Toc128739441"/>
      <w:r>
        <w:t>DNS</w:t>
      </w:r>
      <w:bookmarkEnd w:id="22"/>
    </w:p>
    <w:p w14:paraId="30BA1F48" w14:textId="531FCE62" w:rsidR="003233FF" w:rsidRDefault="003233FF" w:rsidP="003233FF">
      <w:pPr>
        <w:pStyle w:val="berschrift3"/>
      </w:pPr>
      <w:bookmarkStart w:id="23" w:name="_Toc128739442"/>
      <w:r>
        <w:t>Normaler Benutzer</w:t>
      </w:r>
      <w:bookmarkEnd w:id="23"/>
    </w:p>
    <w:p w14:paraId="063D7061" w14:textId="6AF1226A" w:rsidR="003233FF" w:rsidRDefault="003233FF" w:rsidP="003233FF">
      <w:pPr>
        <w:pStyle w:val="berschrift3"/>
      </w:pPr>
      <w:bookmarkStart w:id="24" w:name="_Toc128739443"/>
      <w:r>
        <w:t>Active Directory</w:t>
      </w:r>
      <w:bookmarkEnd w:id="24"/>
    </w:p>
    <w:p w14:paraId="04EAD7D9" w14:textId="4FEDB203" w:rsidR="001C673A" w:rsidRDefault="003233FF" w:rsidP="003233FF">
      <w:pPr>
        <w:pStyle w:val="berschrift3"/>
        <w:sectPr w:rsidR="001C673A" w:rsidSect="008F48FD">
          <w:headerReference w:type="default" r:id="rId25"/>
          <w:footerReference w:type="default" r:id="rId26"/>
          <w:pgSz w:w="11906" w:h="16838"/>
          <w:pgMar w:top="1418" w:right="1418" w:bottom="1418" w:left="1701" w:header="720" w:footer="720" w:gutter="0"/>
          <w:cols w:space="708"/>
          <w:docGrid w:linePitch="360"/>
        </w:sectPr>
      </w:pPr>
      <w:bookmarkStart w:id="25" w:name="_Toc128739444"/>
      <w:r>
        <w:t>Firewal</w:t>
      </w:r>
      <w:bookmarkEnd w:id="25"/>
    </w:p>
    <w:p w14:paraId="35449A64" w14:textId="23E3ACAC" w:rsidR="00A80365" w:rsidRDefault="00A80365" w:rsidP="00E06C6A"/>
    <w:p w14:paraId="275E4CD4" w14:textId="051F8693" w:rsidR="0039071F" w:rsidRDefault="0039071F" w:rsidP="0039071F">
      <w:pPr>
        <w:pStyle w:val="berschrift2"/>
      </w:pPr>
      <w:bookmarkStart w:id="26" w:name="_Toc128739445"/>
      <w:r>
        <w:t>Praktischer Teil</w:t>
      </w:r>
      <w:bookmarkEnd w:id="26"/>
    </w:p>
    <w:p w14:paraId="257A7312" w14:textId="722E75AB" w:rsidR="005127E8" w:rsidRDefault="005127E8" w:rsidP="005127E8">
      <w:pPr>
        <w:pStyle w:val="berschrift3"/>
      </w:pPr>
      <w:bookmarkStart w:id="27" w:name="_Toc128739446"/>
      <w:r>
        <w:t>Praktische Umsetzung</w:t>
      </w:r>
      <w:bookmarkEnd w:id="27"/>
    </w:p>
    <w:p w14:paraId="6F3B3BA9" w14:textId="5B530490"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x.y]. Der vollständige, installierte und konfigurierte Server beinhaltet keine grafische Oberfläche, sondern eine command-line. Die Erweiterungen wie zum Beispiel DHCP, DNS, AD, IMAP und Benutzer werden mittels command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PyCharm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28" w:name="_Toc128739447"/>
      <w:r>
        <w:lastRenderedPageBreak/>
        <w:t>Server</w:t>
      </w:r>
      <w:bookmarkEnd w:id="28"/>
    </w:p>
    <w:p w14:paraId="0F9D9C7E" w14:textId="1B80ED66" w:rsidR="00752AAF" w:rsidRDefault="00752AAF" w:rsidP="00752AAF">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27" w:history="1">
        <w:r>
          <w:rPr>
            <w:rStyle w:val="Hyperlink"/>
          </w:rPr>
          <w:t>VirtualBox herunterladen | heise Download</w:t>
        </w:r>
      </w:hyperlink>
      <w:r>
        <w:t xml:space="preserve">. Wenn das erledigt ist, benötigt man die Installation des Ubuntu Server </w:t>
      </w:r>
      <w:hyperlink r:id="rId28" w:history="1">
        <w:r>
          <w:rPr>
            <w:rStyle w:val="Hyperlink"/>
          </w:rPr>
          <w:t>Get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OpenSource Software Daemon Tools installieren.</w:t>
      </w:r>
    </w:p>
    <w:p w14:paraId="3C2013A8" w14:textId="77777777" w:rsidR="00AC55F3" w:rsidRPr="00AC55F3" w:rsidRDefault="00AC55F3" w:rsidP="00AC55F3"/>
    <w:p w14:paraId="04DDD8A5" w14:textId="5EFED93D" w:rsidR="00752AAF" w:rsidRDefault="00752AAF" w:rsidP="00752AAF">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9"/>
                    <a:stretch>
                      <a:fillRect/>
                    </a:stretch>
                  </pic:blipFill>
                  <pic:spPr>
                    <a:xfrm>
                      <a:off x="0" y="0"/>
                      <a:ext cx="4727422" cy="2712848"/>
                    </a:xfrm>
                    <a:prstGeom prst="rect">
                      <a:avLst/>
                    </a:prstGeom>
                  </pic:spPr>
                </pic:pic>
              </a:graphicData>
            </a:graphic>
          </wp:inline>
        </w:drawing>
      </w:r>
    </w:p>
    <w:p w14:paraId="71E0ECFF" w14:textId="20D31B18" w:rsidR="00AC55F3" w:rsidRDefault="00C91386" w:rsidP="00C91386">
      <w:pPr>
        <w:pStyle w:val="Beschriftung"/>
      </w:pPr>
      <w:bookmarkStart w:id="29" w:name="_Toc128739351"/>
      <w:r>
        <w:t xml:space="preserve">Abbildung </w:t>
      </w:r>
      <w:r>
        <w:fldChar w:fldCharType="begin"/>
      </w:r>
      <w:r>
        <w:instrText xml:space="preserve"> SEQ Abbildung \* ARABIC </w:instrText>
      </w:r>
      <w:r>
        <w:fldChar w:fldCharType="separate"/>
      </w:r>
      <w:r w:rsidR="004B2218">
        <w:rPr>
          <w:noProof/>
        </w:rPr>
        <w:t>2</w:t>
      </w:r>
      <w:r>
        <w:fldChar w:fldCharType="end"/>
      </w:r>
      <w:r>
        <w:t xml:space="preserve"> Virtual Box Oberfläche</w:t>
      </w:r>
      <w:bookmarkEnd w:id="29"/>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752AAF">
      <w:pPr>
        <w:pStyle w:val="berschrift4"/>
      </w:pPr>
      <w:r>
        <w:lastRenderedPageBreak/>
        <w:t>Name und Betriebssystem</w:t>
      </w:r>
    </w:p>
    <w:p w14:paraId="68FC8ED5" w14:textId="77777777" w:rsidR="00AC55F3" w:rsidRDefault="00AC55F3" w:rsidP="00AC55F3">
      <w:r>
        <w:t>In diesem Fenster kann man den Namen der neu angelegten virtuellen Maschine festlegen. Der komplette Server wird EdelAng-Server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0"/>
                    <a:stretch>
                      <a:fillRect/>
                    </a:stretch>
                  </pic:blipFill>
                  <pic:spPr>
                    <a:xfrm>
                      <a:off x="0" y="0"/>
                      <a:ext cx="2841594" cy="2197636"/>
                    </a:xfrm>
                    <a:prstGeom prst="rect">
                      <a:avLst/>
                    </a:prstGeom>
                  </pic:spPr>
                </pic:pic>
              </a:graphicData>
            </a:graphic>
          </wp:inline>
        </w:drawing>
      </w:r>
    </w:p>
    <w:p w14:paraId="708078C6" w14:textId="5A71D393" w:rsidR="00AC55F3" w:rsidRPr="00AC55F3" w:rsidRDefault="00C91386" w:rsidP="00C91386">
      <w:pPr>
        <w:pStyle w:val="Beschriftung"/>
      </w:pPr>
      <w:bookmarkStart w:id="30" w:name="_Toc128739352"/>
      <w:r>
        <w:t xml:space="preserve">Abbildung </w:t>
      </w:r>
      <w:r>
        <w:fldChar w:fldCharType="begin"/>
      </w:r>
      <w:r>
        <w:instrText xml:space="preserve"> SEQ Abbildung \* ARABIC </w:instrText>
      </w:r>
      <w:r>
        <w:fldChar w:fldCharType="separate"/>
      </w:r>
      <w:r w:rsidR="004B2218">
        <w:rPr>
          <w:noProof/>
        </w:rPr>
        <w:t>3</w:t>
      </w:r>
      <w:r>
        <w:fldChar w:fldCharType="end"/>
      </w:r>
      <w:r>
        <w:t xml:space="preserve"> Name und Betriebssystem für VM auswählen</w:t>
      </w:r>
      <w:bookmarkEnd w:id="30"/>
    </w:p>
    <w:p w14:paraId="34C28540" w14:textId="21B23DD6" w:rsidR="00752AAF" w:rsidRDefault="00752AAF" w:rsidP="00752AAF">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1"/>
                    <a:stretch>
                      <a:fillRect/>
                    </a:stretch>
                  </pic:blipFill>
                  <pic:spPr>
                    <a:xfrm>
                      <a:off x="0" y="0"/>
                      <a:ext cx="4132176" cy="2356233"/>
                    </a:xfrm>
                    <a:prstGeom prst="rect">
                      <a:avLst/>
                    </a:prstGeom>
                  </pic:spPr>
                </pic:pic>
              </a:graphicData>
            </a:graphic>
          </wp:inline>
        </w:drawing>
      </w:r>
    </w:p>
    <w:p w14:paraId="4DFB0C57" w14:textId="5B55D682" w:rsidR="00AC55F3" w:rsidRDefault="00C91386" w:rsidP="00C91386">
      <w:pPr>
        <w:pStyle w:val="Beschriftung"/>
      </w:pPr>
      <w:bookmarkStart w:id="31" w:name="_Toc128739353"/>
      <w:r>
        <w:t xml:space="preserve">Abbildung </w:t>
      </w:r>
      <w:r>
        <w:fldChar w:fldCharType="begin"/>
      </w:r>
      <w:r>
        <w:instrText xml:space="preserve"> SEQ Abbildung \* ARABIC </w:instrText>
      </w:r>
      <w:r>
        <w:fldChar w:fldCharType="separate"/>
      </w:r>
      <w:r w:rsidR="004B2218">
        <w:rPr>
          <w:noProof/>
        </w:rPr>
        <w:t>4</w:t>
      </w:r>
      <w:r>
        <w:fldChar w:fldCharType="end"/>
      </w:r>
      <w:r>
        <w:t xml:space="preserve"> Speichergröße von der VM einstellen</w:t>
      </w:r>
      <w:bookmarkEnd w:id="31"/>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752AAF">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4603D2">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EdelAng-Server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minimized.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2"/>
                    <a:stretch>
                      <a:fillRect/>
                    </a:stretch>
                  </pic:blipFill>
                  <pic:spPr>
                    <a:xfrm>
                      <a:off x="0" y="0"/>
                      <a:ext cx="4067684" cy="3487931"/>
                    </a:xfrm>
                    <a:prstGeom prst="rect">
                      <a:avLst/>
                    </a:prstGeom>
                  </pic:spPr>
                </pic:pic>
              </a:graphicData>
            </a:graphic>
          </wp:inline>
        </w:drawing>
      </w:r>
    </w:p>
    <w:p w14:paraId="200BE122" w14:textId="2AC35794" w:rsidR="008C63DF" w:rsidRDefault="00C91386" w:rsidP="00C91386">
      <w:pPr>
        <w:pStyle w:val="Beschriftung"/>
      </w:pPr>
      <w:bookmarkStart w:id="32" w:name="_Toc128739354"/>
      <w:r>
        <w:t xml:space="preserve">Abbildung </w:t>
      </w:r>
      <w:r>
        <w:fldChar w:fldCharType="begin"/>
      </w:r>
      <w:r>
        <w:instrText xml:space="preserve"> SEQ Abbildung \* ARABIC </w:instrText>
      </w:r>
      <w:r>
        <w:fldChar w:fldCharType="separate"/>
      </w:r>
      <w:r w:rsidR="004B2218">
        <w:rPr>
          <w:noProof/>
        </w:rPr>
        <w:t>5</w:t>
      </w:r>
      <w:r>
        <w:fldChar w:fldCharType="end"/>
      </w:r>
      <w:r>
        <w:t xml:space="preserve"> Speicherplatzkonfigurieren am Server</w:t>
      </w:r>
      <w:bookmarkEnd w:id="32"/>
    </w:p>
    <w:p w14:paraId="2B4A9024" w14:textId="77777777" w:rsidR="00AC55F3" w:rsidRPr="00AC55F3" w:rsidRDefault="00AC55F3" w:rsidP="00AC55F3"/>
    <w:p w14:paraId="5511DAF3" w14:textId="6942414F" w:rsidR="00752AAF" w:rsidRDefault="00752AAF" w:rsidP="00752AAF">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3"/>
                    <a:stretch>
                      <a:fillRect/>
                    </a:stretch>
                  </pic:blipFill>
                  <pic:spPr>
                    <a:xfrm>
                      <a:off x="0" y="0"/>
                      <a:ext cx="3605889" cy="3114610"/>
                    </a:xfrm>
                    <a:prstGeom prst="rect">
                      <a:avLst/>
                    </a:prstGeom>
                  </pic:spPr>
                </pic:pic>
              </a:graphicData>
            </a:graphic>
          </wp:inline>
        </w:drawing>
      </w:r>
    </w:p>
    <w:p w14:paraId="2DD0619F" w14:textId="20111822" w:rsidR="00AC55F3" w:rsidRPr="00AC55F3" w:rsidRDefault="00C91386" w:rsidP="00C91386">
      <w:pPr>
        <w:pStyle w:val="Beschriftung"/>
      </w:pPr>
      <w:bookmarkStart w:id="33" w:name="_Toc128739355"/>
      <w:r>
        <w:t xml:space="preserve">Abbildung </w:t>
      </w:r>
      <w:r>
        <w:fldChar w:fldCharType="begin"/>
      </w:r>
      <w:r>
        <w:instrText xml:space="preserve"> SEQ Abbildung \* ARABIC </w:instrText>
      </w:r>
      <w:r>
        <w:fldChar w:fldCharType="separate"/>
      </w:r>
      <w:r w:rsidR="004B2218">
        <w:rPr>
          <w:noProof/>
        </w:rPr>
        <w:t>6</w:t>
      </w:r>
      <w:r>
        <w:fldChar w:fldCharType="end"/>
      </w:r>
      <w:r>
        <w:t xml:space="preserve"> Profil des Server Benutzers anlegen</w:t>
      </w:r>
      <w:bookmarkEnd w:id="33"/>
    </w:p>
    <w:p w14:paraId="1CC96665" w14:textId="555350CC" w:rsidR="00752AAF" w:rsidRDefault="00752AAF" w:rsidP="00752AAF">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752AAF">
      <w:pPr>
        <w:pStyle w:val="berschrift4"/>
      </w:pPr>
      <w:r>
        <w:t>Server-Snaps</w:t>
      </w:r>
    </w:p>
    <w:p w14:paraId="3820A4A9" w14:textId="77777777" w:rsidR="008C63DF" w:rsidRDefault="008C63DF" w:rsidP="008C63DF">
      <w:r>
        <w:t>Jetzt werden beliebte Snaps angezeigt, was in Serverumgebung verwendet, werden können. Nach Recherche und gewissen Diskussionen werden keine Snaps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752AAF">
      <w:pPr>
        <w:pStyle w:val="berschrift4"/>
      </w:pPr>
      <w:r>
        <w:t>Installation und Neu starten</w:t>
      </w:r>
    </w:p>
    <w:p w14:paraId="5F2E993A" w14:textId="77777777" w:rsidR="008C63DF" w:rsidRDefault="008C63DF" w:rsidP="008C63DF">
      <w:r>
        <w:t>Hat man bei den Server Snaps auf Erledigt geklickt so wird die Grundkonfiguration installiert. Dies könnten einige Minuten dauern. Wenn das geschafft ist, kommt ganz unten ein Button Jetzt neustarten.</w:t>
      </w:r>
    </w:p>
    <w:p w14:paraId="4CC0B078" w14:textId="77777777" w:rsidR="008C63DF" w:rsidRPr="008C63DF" w:rsidRDefault="008C63DF" w:rsidP="008C63DF"/>
    <w:p w14:paraId="68C77FD5" w14:textId="58308B67" w:rsidR="00752AAF" w:rsidRDefault="00752AAF" w:rsidP="00752AAF">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4"/>
                    <a:stretch>
                      <a:fillRect/>
                    </a:stretch>
                  </pic:blipFill>
                  <pic:spPr>
                    <a:xfrm>
                      <a:off x="0" y="0"/>
                      <a:ext cx="4719584" cy="4053681"/>
                    </a:xfrm>
                    <a:prstGeom prst="rect">
                      <a:avLst/>
                    </a:prstGeom>
                  </pic:spPr>
                </pic:pic>
              </a:graphicData>
            </a:graphic>
          </wp:inline>
        </w:drawing>
      </w:r>
    </w:p>
    <w:p w14:paraId="5960CEA0" w14:textId="522E5746" w:rsidR="008C63DF" w:rsidRDefault="00C91386" w:rsidP="00C91386">
      <w:pPr>
        <w:pStyle w:val="Beschriftung"/>
      </w:pPr>
      <w:bookmarkStart w:id="34" w:name="_Toc128739356"/>
      <w:r>
        <w:t xml:space="preserve">Abbildung </w:t>
      </w:r>
      <w:r>
        <w:fldChar w:fldCharType="begin"/>
      </w:r>
      <w:r>
        <w:instrText xml:space="preserve"> SEQ Abbildung \* ARABIC </w:instrText>
      </w:r>
      <w:r>
        <w:fldChar w:fldCharType="separate"/>
      </w:r>
      <w:r w:rsidR="004B2218">
        <w:rPr>
          <w:noProof/>
        </w:rPr>
        <w:t>7</w:t>
      </w:r>
      <w:r>
        <w:fldChar w:fldCharType="end"/>
      </w:r>
      <w:r>
        <w:t xml:space="preserve"> Server Oberfläche nach dem Neustart</w:t>
      </w:r>
      <w:bookmarkEnd w:id="34"/>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6DD36AD6" w14:textId="77777777" w:rsidR="0016307B" w:rsidRPr="008C63DF" w:rsidRDefault="0016307B" w:rsidP="008C63DF"/>
    <w:p w14:paraId="03F02A75" w14:textId="62B67692" w:rsidR="005127E8" w:rsidRDefault="005127E8" w:rsidP="005127E8">
      <w:pPr>
        <w:pStyle w:val="berschrift3"/>
      </w:pPr>
      <w:bookmarkStart w:id="35" w:name="_Toc128739448"/>
      <w:r>
        <w:lastRenderedPageBreak/>
        <w:t>DHCP-Server</w:t>
      </w:r>
      <w:bookmarkEnd w:id="35"/>
    </w:p>
    <w:p w14:paraId="0CEFAF5C" w14:textId="4C207B00" w:rsidR="0016307B" w:rsidRDefault="0016307B" w:rsidP="0016307B">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w:t>
      </w:r>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5"/>
                    <a:stretch>
                      <a:fillRect/>
                    </a:stretch>
                  </pic:blipFill>
                  <pic:spPr>
                    <a:xfrm>
                      <a:off x="0" y="0"/>
                      <a:ext cx="3993756" cy="3425860"/>
                    </a:xfrm>
                    <a:prstGeom prst="rect">
                      <a:avLst/>
                    </a:prstGeom>
                  </pic:spPr>
                </pic:pic>
              </a:graphicData>
            </a:graphic>
          </wp:inline>
        </w:drawing>
      </w:r>
    </w:p>
    <w:p w14:paraId="6541ACB8" w14:textId="57B5257E" w:rsidR="0016307B" w:rsidRDefault="00C91386" w:rsidP="00C91386">
      <w:pPr>
        <w:pStyle w:val="Beschriftung"/>
      </w:pPr>
      <w:bookmarkStart w:id="36" w:name="_Toc128739357"/>
      <w:r>
        <w:t xml:space="preserve">Abbildung </w:t>
      </w:r>
      <w:r>
        <w:fldChar w:fldCharType="begin"/>
      </w:r>
      <w:r>
        <w:instrText xml:space="preserve"> SEQ Abbildung \* ARABIC </w:instrText>
      </w:r>
      <w:r>
        <w:fldChar w:fldCharType="separate"/>
      </w:r>
      <w:r w:rsidR="004B2218">
        <w:rPr>
          <w:noProof/>
        </w:rPr>
        <w:t>8</w:t>
      </w:r>
      <w:r>
        <w:fldChar w:fldCharType="end"/>
      </w:r>
      <w:r>
        <w:t xml:space="preserve"> Installation der DHCP-Pakete</w:t>
      </w:r>
      <w:bookmarkEnd w:id="36"/>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16307B">
      <w:pPr>
        <w:pStyle w:val="berschrift4"/>
      </w:pPr>
      <w:r>
        <w:lastRenderedPageBreak/>
        <w:t xml:space="preserve">Konfiguration </w:t>
      </w:r>
    </w:p>
    <w:p w14:paraId="6A801690" w14:textId="56C646D6" w:rsidR="0016307B" w:rsidRDefault="0016307B" w:rsidP="0016307B">
      <w:r>
        <w:t xml:space="preserve">DHCP soll in unserem Fall die IP-Adressen Zuweisung zufällig sein. Um das zu gewähren kann man mit Befehl „nano /etc/default/isc-dhcp-server“ erreichen. Um diesen Befehl ausführen zu können muss man zuerst ein Tool herunterladen, was dies ermöglicht. Mit dem Befehl wie angezeigt „sudo apt install embree-tools“. 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r w:rsidRPr="009030F6">
        <w:t>authoritative</w:t>
      </w:r>
      <w:r>
        <w:t>“</w:t>
      </w:r>
      <w:r w:rsidRPr="009030F6">
        <w:t xml:space="preserve"> nicht auskomm</w:t>
      </w:r>
      <w:r>
        <w:t>entieren, weil das dem DHCP-Server mitteilt, des er für die LAN-Verbindungen zuständig ist. Der Editor sollte so verändert werden das man die „Subnet“ die „option routers“ und „option“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36"/>
                    <a:stretch>
                      <a:fillRect/>
                    </a:stretch>
                  </pic:blipFill>
                  <pic:spPr>
                    <a:xfrm>
                      <a:off x="0" y="0"/>
                      <a:ext cx="3411569" cy="2604931"/>
                    </a:xfrm>
                    <a:prstGeom prst="rect">
                      <a:avLst/>
                    </a:prstGeom>
                  </pic:spPr>
                </pic:pic>
              </a:graphicData>
            </a:graphic>
          </wp:inline>
        </w:drawing>
      </w:r>
    </w:p>
    <w:p w14:paraId="4104941D" w14:textId="5D4E0C61" w:rsidR="0016307B" w:rsidRDefault="00C91386" w:rsidP="00C91386">
      <w:pPr>
        <w:pStyle w:val="Beschriftung"/>
      </w:pPr>
      <w:bookmarkStart w:id="37" w:name="_Toc128739358"/>
      <w:r>
        <w:t xml:space="preserve">Abbildung </w:t>
      </w:r>
      <w:r>
        <w:fldChar w:fldCharType="begin"/>
      </w:r>
      <w:r>
        <w:instrText xml:space="preserve"> SEQ Abbildung \* ARABIC </w:instrText>
      </w:r>
      <w:r>
        <w:fldChar w:fldCharType="separate"/>
      </w:r>
      <w:r w:rsidR="004B2218">
        <w:rPr>
          <w:noProof/>
        </w:rPr>
        <w:t>9</w:t>
      </w:r>
      <w:r>
        <w:fldChar w:fldCharType="end"/>
      </w:r>
      <w:r>
        <w:t xml:space="preserve"> DHCP-Lease definieren</w:t>
      </w:r>
      <w:bookmarkEnd w:id="37"/>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16307B">
      <w:pPr>
        <w:pStyle w:val="berschrift4"/>
      </w:pPr>
      <w:r>
        <w:lastRenderedPageBreak/>
        <w:t>Funktionstest</w:t>
      </w:r>
    </w:p>
    <w:p w14:paraId="25075E5F" w14:textId="2ACE1AD3" w:rsidR="0016307B" w:rsidRDefault="0016307B" w:rsidP="0016307B">
      <w:r>
        <w:t xml:space="preserve">Nach der ganzen Konfiguration möchte man natürlich wissen, ob der DHCP-Server aktiv ist und arbeitet. Mit dem Befehl „ip r“ sieht man gelistet die default router,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7"/>
                    <a:stretch>
                      <a:fillRect/>
                    </a:stretch>
                  </pic:blipFill>
                  <pic:spPr>
                    <a:xfrm>
                      <a:off x="0" y="0"/>
                      <a:ext cx="3801032" cy="2842395"/>
                    </a:xfrm>
                    <a:prstGeom prst="rect">
                      <a:avLst/>
                    </a:prstGeom>
                  </pic:spPr>
                </pic:pic>
              </a:graphicData>
            </a:graphic>
          </wp:inline>
        </w:drawing>
      </w:r>
    </w:p>
    <w:p w14:paraId="3FE7E566" w14:textId="1B7AA8E0" w:rsidR="0016307B" w:rsidRPr="00653454" w:rsidRDefault="00C91386" w:rsidP="00C91386">
      <w:pPr>
        <w:pStyle w:val="Beschriftung"/>
      </w:pPr>
      <w:bookmarkStart w:id="38" w:name="_Toc128739359"/>
      <w:r>
        <w:t xml:space="preserve">Abbildung </w:t>
      </w:r>
      <w:r>
        <w:fldChar w:fldCharType="begin"/>
      </w:r>
      <w:r>
        <w:instrText xml:space="preserve"> SEQ Abbildung \* ARABIC </w:instrText>
      </w:r>
      <w:r>
        <w:fldChar w:fldCharType="separate"/>
      </w:r>
      <w:r w:rsidR="004B2218">
        <w:rPr>
          <w:noProof/>
        </w:rPr>
        <w:t>10</w:t>
      </w:r>
      <w:r>
        <w:fldChar w:fldCharType="end"/>
      </w:r>
      <w:r>
        <w:t xml:space="preserve"> Funktionstest des DHCP-Servers</w:t>
      </w:r>
      <w:bookmarkEnd w:id="38"/>
    </w:p>
    <w:p w14:paraId="71B73B33" w14:textId="26BC3888" w:rsidR="004603D2" w:rsidRPr="004603D2" w:rsidRDefault="004603D2" w:rsidP="004603D2"/>
    <w:p w14:paraId="699DA567" w14:textId="3E62B58C" w:rsidR="005127E8" w:rsidRDefault="005127E8" w:rsidP="005127E8">
      <w:pPr>
        <w:pStyle w:val="berschrift3"/>
      </w:pPr>
      <w:bookmarkStart w:id="39" w:name="_Toc128739449"/>
      <w:r>
        <w:t>Admin Benutzer</w:t>
      </w:r>
      <w:bookmarkEnd w:id="39"/>
    </w:p>
    <w:p w14:paraId="6BDB92C6" w14:textId="03BB5608" w:rsidR="00931954" w:rsidRDefault="00931954" w:rsidP="00931954">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„passwd“ kann man ein Passwort für den Admin-Benutzer anlegen. Um administrative Aufgaben zu erledigen so muss man den admin</w:t>
      </w:r>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„usermod“.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176609" cy="1112696"/>
                    </a:xfrm>
                    <a:prstGeom prst="rect">
                      <a:avLst/>
                    </a:prstGeom>
                  </pic:spPr>
                </pic:pic>
              </a:graphicData>
            </a:graphic>
          </wp:inline>
        </w:drawing>
      </w:r>
    </w:p>
    <w:p w14:paraId="541545EB" w14:textId="1A083122" w:rsidR="00931954" w:rsidRDefault="00C91386" w:rsidP="00C91386">
      <w:pPr>
        <w:pStyle w:val="Beschriftung"/>
      </w:pPr>
      <w:bookmarkStart w:id="40" w:name="_Toc128739360"/>
      <w:r>
        <w:t xml:space="preserve">Abbildung </w:t>
      </w:r>
      <w:r>
        <w:fldChar w:fldCharType="begin"/>
      </w:r>
      <w:r>
        <w:instrText xml:space="preserve"> SEQ Abbildung \* ARABIC </w:instrText>
      </w:r>
      <w:r>
        <w:fldChar w:fldCharType="separate"/>
      </w:r>
      <w:r w:rsidR="004B2218">
        <w:rPr>
          <w:noProof/>
        </w:rPr>
        <w:t>11</w:t>
      </w:r>
      <w:r>
        <w:fldChar w:fldCharType="end"/>
      </w:r>
      <w:r>
        <w:t xml:space="preserve"> Passwort für Admin anlegen</w:t>
      </w:r>
      <w:bookmarkEnd w:id="40"/>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931954">
      <w:pPr>
        <w:pStyle w:val="berschrift4"/>
      </w:pPr>
      <w:r>
        <w:t>Funktionstest</w:t>
      </w:r>
    </w:p>
    <w:p w14:paraId="5386EE56" w14:textId="6F9625BC" w:rsidR="00931954" w:rsidRDefault="00931954" w:rsidP="00931954">
      <w:r>
        <w:t xml:space="preserve">Um den Admin Benutzer zu testen, muss man mit dem Befehl „su – admin“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39"/>
                    <a:stretch>
                      <a:fillRect/>
                    </a:stretch>
                  </pic:blipFill>
                  <pic:spPr>
                    <a:xfrm>
                      <a:off x="0" y="0"/>
                      <a:ext cx="5066068" cy="1140870"/>
                    </a:xfrm>
                    <a:prstGeom prst="rect">
                      <a:avLst/>
                    </a:prstGeom>
                  </pic:spPr>
                </pic:pic>
              </a:graphicData>
            </a:graphic>
          </wp:inline>
        </w:drawing>
      </w:r>
    </w:p>
    <w:p w14:paraId="6E32A24B" w14:textId="070EF1B3" w:rsidR="00931954" w:rsidRDefault="00C91386" w:rsidP="00C91386">
      <w:pPr>
        <w:pStyle w:val="Beschriftung"/>
      </w:pPr>
      <w:bookmarkStart w:id="41" w:name="_Toc128739361"/>
      <w:r>
        <w:t xml:space="preserve">Abbildung </w:t>
      </w:r>
      <w:r>
        <w:fldChar w:fldCharType="begin"/>
      </w:r>
      <w:r>
        <w:instrText xml:space="preserve"> SEQ Abbildung \* ARABIC </w:instrText>
      </w:r>
      <w:r>
        <w:fldChar w:fldCharType="separate"/>
      </w:r>
      <w:r w:rsidR="004B2218">
        <w:rPr>
          <w:noProof/>
        </w:rPr>
        <w:t>12</w:t>
      </w:r>
      <w:r>
        <w:fldChar w:fldCharType="end"/>
      </w:r>
      <w:r>
        <w:t xml:space="preserve"> Wechsel zum Admin-Benutzer</w:t>
      </w:r>
      <w:bookmarkEnd w:id="41"/>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42" w:name="_Toc128739450"/>
      <w:r>
        <w:lastRenderedPageBreak/>
        <w:t>Mail-Server</w:t>
      </w:r>
      <w:bookmarkEnd w:id="42"/>
    </w:p>
    <w:p w14:paraId="2921ECA5" w14:textId="0602A6FA" w:rsidR="00931954" w:rsidRDefault="007769E0" w:rsidP="007769E0">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2ECC809D" w14:textId="77777777" w:rsidR="007769E0" w:rsidRPr="007769E0" w:rsidRDefault="007769E0" w:rsidP="007769E0"/>
    <w:p w14:paraId="0A18472F" w14:textId="2BE19539" w:rsidR="007769E0" w:rsidRDefault="007769E0" w:rsidP="007769E0">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dpkg-reconfigure postfix“.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65A0F5AC" w14:textId="77777777" w:rsidR="00C91386" w:rsidRDefault="007769E0" w:rsidP="00C91386">
      <w:pPr>
        <w:keepNext/>
      </w:pPr>
      <w:r w:rsidRPr="002B42B6">
        <w:rPr>
          <w:noProof/>
        </w:rPr>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0"/>
                    <a:stretch>
                      <a:fillRect/>
                    </a:stretch>
                  </pic:blipFill>
                  <pic:spPr>
                    <a:xfrm>
                      <a:off x="0" y="0"/>
                      <a:ext cx="3829922" cy="2495444"/>
                    </a:xfrm>
                    <a:prstGeom prst="rect">
                      <a:avLst/>
                    </a:prstGeom>
                  </pic:spPr>
                </pic:pic>
              </a:graphicData>
            </a:graphic>
          </wp:inline>
        </w:drawing>
      </w:r>
    </w:p>
    <w:p w14:paraId="08267EBB" w14:textId="47A198F4" w:rsidR="007769E0" w:rsidRPr="00C91386" w:rsidRDefault="00C91386" w:rsidP="00C91386">
      <w:pPr>
        <w:pStyle w:val="Beschriftung"/>
        <w:rPr>
          <w:rFonts w:cs="Arial"/>
          <w:szCs w:val="24"/>
        </w:rPr>
      </w:pPr>
      <w:bookmarkStart w:id="43" w:name="_Toc128739362"/>
      <w:r>
        <w:t xml:space="preserve">Abbildung </w:t>
      </w:r>
      <w:r>
        <w:fldChar w:fldCharType="begin"/>
      </w:r>
      <w:r>
        <w:instrText xml:space="preserve"> SEQ Abbildung \* ARABIC </w:instrText>
      </w:r>
      <w:r>
        <w:fldChar w:fldCharType="separate"/>
      </w:r>
      <w:r w:rsidR="004B2218">
        <w:rPr>
          <w:noProof/>
        </w:rPr>
        <w:t>13</w:t>
      </w:r>
      <w:r>
        <w:fldChar w:fldCharType="end"/>
      </w:r>
      <w:r>
        <w:t xml:space="preserve"> Name des Mail-Servers</w:t>
      </w:r>
      <w:bookmarkEnd w:id="43"/>
    </w:p>
    <w:p w14:paraId="45DEBA36" w14:textId="179D29EB" w:rsidR="007769E0" w:rsidRDefault="007769E0" w:rsidP="007769E0">
      <w:pPr>
        <w:pStyle w:val="berschrift4"/>
      </w:pPr>
      <w:r>
        <w:lastRenderedPageBreak/>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sudo openssl req -x509 -nodes -newkey rsa:2048 -keyout mailserver.key -out mailserver.crt -nodes -days 365</w:t>
      </w:r>
      <w:r w:rsidRPr="006F6AA5">
        <w:rPr>
          <w:rFonts w:cs="Arial"/>
          <w:szCs w:val="24"/>
        </w:rPr>
        <w:t xml:space="preserve"> “, “</w:t>
      </w:r>
      <w:r w:rsidRPr="00614D9E">
        <w:t xml:space="preserve"> </w:t>
      </w:r>
      <w:r w:rsidRPr="00614D9E">
        <w:rPr>
          <w:rFonts w:cs="Arial"/>
          <w:szCs w:val="24"/>
        </w:rPr>
        <w:t>sudo openssl req -new -x509 -extensions v3_ca -keyout cakey.pem -out cacert.pem -days 3650</w:t>
      </w:r>
      <w:r w:rsidRPr="006F6AA5">
        <w:rPr>
          <w:rFonts w:cs="Arial"/>
          <w:szCs w:val="24"/>
        </w:rPr>
        <w:t>“ wir n</w:t>
      </w:r>
      <w:r>
        <w:rPr>
          <w:rFonts w:cs="Arial"/>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cs="Arial"/>
          <w:szCs w:val="24"/>
        </w:rPr>
        <w:t>sudo mv mailserver.key /etc/postfix/ssl</w:t>
      </w:r>
      <w:r>
        <w:rPr>
          <w:rFonts w:cs="Arial"/>
          <w:szCs w:val="24"/>
        </w:rPr>
        <w:t>“, „</w:t>
      </w:r>
      <w:r w:rsidRPr="006C48B1">
        <w:rPr>
          <w:rFonts w:cs="Arial"/>
          <w:szCs w:val="24"/>
        </w:rPr>
        <w:t>sudo mv mailserver.crt /etc/postfix/ssl</w:t>
      </w:r>
      <w:r>
        <w:rPr>
          <w:rFonts w:cs="Arial"/>
          <w:szCs w:val="24"/>
        </w:rPr>
        <w:t>“, „</w:t>
      </w:r>
      <w:r w:rsidRPr="006C48B1">
        <w:rPr>
          <w:rFonts w:cs="Arial"/>
          <w:szCs w:val="24"/>
        </w:rPr>
        <w:t>sudo mv cakey.pem /etc/postfix/ssl</w:t>
      </w:r>
      <w:r>
        <w:rPr>
          <w:rFonts w:cs="Arial"/>
          <w:szCs w:val="24"/>
        </w:rPr>
        <w:t>“, „</w:t>
      </w:r>
      <w:r w:rsidRPr="006C48B1">
        <w:rPr>
          <w:rFonts w:cs="Arial"/>
          <w:szCs w:val="24"/>
        </w:rPr>
        <w:t>sudo mv cacert.pem /etc/postfix/ssl</w:t>
      </w:r>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7769E0">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postconf -e ‚myhostname = patrickedelmann.com‘. Danach wir eine Datei erstellt „sudo nano /etc/postfix/sasl/smtpd.conf“ und diese wird bearbeitet und es wird reingeschrieben „pwcheck_method: saslauthd, mech_list: plain login“ Nach dieser Postfix erweiterung muss der Postfix-Daemon gestartet werden und das schafft man mit dem Befehl „sudo systemctl restart postfix“.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1"/>
                    <a:stretch>
                      <a:fillRect/>
                    </a:stretch>
                  </pic:blipFill>
                  <pic:spPr>
                    <a:xfrm>
                      <a:off x="0" y="0"/>
                      <a:ext cx="3126739" cy="2344020"/>
                    </a:xfrm>
                    <a:prstGeom prst="rect">
                      <a:avLst/>
                    </a:prstGeom>
                  </pic:spPr>
                </pic:pic>
              </a:graphicData>
            </a:graphic>
          </wp:inline>
        </w:drawing>
      </w:r>
    </w:p>
    <w:p w14:paraId="69D522FD" w14:textId="6D410E99" w:rsidR="007769E0" w:rsidRPr="00C91386" w:rsidRDefault="00C91386" w:rsidP="00C91386">
      <w:pPr>
        <w:pStyle w:val="Beschriftung"/>
        <w:rPr>
          <w:rFonts w:cs="Arial"/>
          <w:szCs w:val="24"/>
        </w:rPr>
      </w:pPr>
      <w:bookmarkStart w:id="44" w:name="_Toc128739363"/>
      <w:r>
        <w:t xml:space="preserve">Abbildung </w:t>
      </w:r>
      <w:r>
        <w:fldChar w:fldCharType="begin"/>
      </w:r>
      <w:r>
        <w:instrText xml:space="preserve"> SEQ Abbildung \* ARABIC </w:instrText>
      </w:r>
      <w:r>
        <w:fldChar w:fldCharType="separate"/>
      </w:r>
      <w:r w:rsidR="004B2218">
        <w:rPr>
          <w:noProof/>
        </w:rPr>
        <w:t>14</w:t>
      </w:r>
      <w:r>
        <w:fldChar w:fldCharType="end"/>
      </w:r>
      <w:r>
        <w:t xml:space="preserve"> Postfix Erweiterung und Postfix Daemon starten</w:t>
      </w:r>
      <w:bookmarkEnd w:id="44"/>
    </w:p>
    <w:p w14:paraId="381A0061" w14:textId="74AB20D4" w:rsidR="007769E0" w:rsidRDefault="007769E0" w:rsidP="007769E0">
      <w:pPr>
        <w:pStyle w:val="berschrift4"/>
      </w:pPr>
      <w:r>
        <w:lastRenderedPageBreak/>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cs="Arial"/>
          <w:szCs w:val="24"/>
        </w:rPr>
        <w:t>Mit dem Befehl „sudo dpkg-statoverride --force --update --add root sasl 755 /var/spool/postfix/var/run/saslauthd” um die d</w:t>
      </w:r>
      <w:r>
        <w:rPr>
          <w:rFonts w:cs="Arial"/>
          <w:szCs w:val="24"/>
        </w:rPr>
        <w:t>pkg Satus zu aktualiesiern. Für die Datei wird ein Symlink erstellt „</w:t>
      </w:r>
      <w:r w:rsidRPr="00A52AEE">
        <w:rPr>
          <w:rFonts w:cs="Arial"/>
          <w:szCs w:val="24"/>
        </w:rPr>
        <w:t>sudo ln -s /etc/default/saslauthd /etc/saslauthd</w:t>
      </w:r>
      <w:r>
        <w:rPr>
          <w:rFonts w:cs="Arial"/>
          <w:szCs w:val="24"/>
        </w:rPr>
        <w:t>“ und dann wird die SASL-Daemon gestartet mit „</w:t>
      </w:r>
      <w:r w:rsidRPr="00A52AEE">
        <w:rPr>
          <w:rFonts w:cs="Arial"/>
          <w:szCs w:val="24"/>
        </w:rPr>
        <w:t>sudo /etc/init. d/saslauthd start</w:t>
      </w:r>
      <w:r>
        <w:rPr>
          <w:rFonts w:cs="Arial"/>
          <w:szCs w:val="24"/>
        </w:rPr>
        <w:t xml:space="preserve">“. </w:t>
      </w:r>
    </w:p>
    <w:p w14:paraId="64176D15" w14:textId="77777777" w:rsidR="007769E0" w:rsidRPr="007769E0" w:rsidRDefault="007769E0" w:rsidP="007769E0"/>
    <w:p w14:paraId="75F02121" w14:textId="11BF9674" w:rsidR="007769E0" w:rsidRDefault="007769E0" w:rsidP="007769E0">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w:t>
      </w:r>
    </w:p>
    <w:p w14:paraId="5F7BA58E" w14:textId="77777777" w:rsidR="00C91386" w:rsidRDefault="007769E0" w:rsidP="00C91386">
      <w:pPr>
        <w:keepNext/>
      </w:pPr>
      <w:r w:rsidRPr="00BD3229">
        <w:rPr>
          <w:rFonts w:cs="Arial"/>
          <w:noProof/>
          <w:szCs w:val="24"/>
        </w:rPr>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2"/>
                    <a:stretch>
                      <a:fillRect/>
                    </a:stretch>
                  </pic:blipFill>
                  <pic:spPr>
                    <a:xfrm>
                      <a:off x="0" y="0"/>
                      <a:ext cx="4220943" cy="739383"/>
                    </a:xfrm>
                    <a:prstGeom prst="rect">
                      <a:avLst/>
                    </a:prstGeom>
                  </pic:spPr>
                </pic:pic>
              </a:graphicData>
            </a:graphic>
          </wp:inline>
        </w:drawing>
      </w:r>
    </w:p>
    <w:p w14:paraId="7DFBA0CD" w14:textId="0CEC62B9" w:rsidR="007769E0" w:rsidRDefault="00C91386" w:rsidP="00C91386">
      <w:pPr>
        <w:pStyle w:val="Beschriftung"/>
      </w:pPr>
      <w:bookmarkStart w:id="45" w:name="_Toc128739364"/>
      <w:r>
        <w:t xml:space="preserve">Abbildung </w:t>
      </w:r>
      <w:r>
        <w:fldChar w:fldCharType="begin"/>
      </w:r>
      <w:r>
        <w:instrText xml:space="preserve"> SEQ Abbildung \* ARABIC </w:instrText>
      </w:r>
      <w:r>
        <w:fldChar w:fldCharType="separate"/>
      </w:r>
      <w:r w:rsidR="004B2218">
        <w:rPr>
          <w:noProof/>
        </w:rPr>
        <w:t>15</w:t>
      </w:r>
      <w:r>
        <w:fldChar w:fldCharType="end"/>
      </w:r>
      <w:r>
        <w:t xml:space="preserve"> Output der Verbindung des Mail-Servers</w:t>
      </w:r>
      <w:bookmarkEnd w:id="45"/>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„ehlo localhost“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3"/>
                    <a:stretch>
                      <a:fillRect/>
                    </a:stretch>
                  </pic:blipFill>
                  <pic:spPr>
                    <a:xfrm>
                      <a:off x="0" y="0"/>
                      <a:ext cx="3769858" cy="1545841"/>
                    </a:xfrm>
                    <a:prstGeom prst="rect">
                      <a:avLst/>
                    </a:prstGeom>
                  </pic:spPr>
                </pic:pic>
              </a:graphicData>
            </a:graphic>
          </wp:inline>
        </w:drawing>
      </w:r>
    </w:p>
    <w:p w14:paraId="0007CB3C" w14:textId="7FB4A207" w:rsidR="007769E0" w:rsidRPr="00C91386" w:rsidRDefault="00C91386" w:rsidP="00C91386">
      <w:pPr>
        <w:pStyle w:val="Beschriftung"/>
        <w:rPr>
          <w:rFonts w:cs="Arial"/>
          <w:szCs w:val="24"/>
        </w:rPr>
      </w:pPr>
      <w:bookmarkStart w:id="46" w:name="_Toc128739365"/>
      <w:r>
        <w:t xml:space="preserve">Abbildung </w:t>
      </w:r>
      <w:r>
        <w:fldChar w:fldCharType="begin"/>
      </w:r>
      <w:r>
        <w:instrText xml:space="preserve"> SEQ Abbildung \* ARABIC </w:instrText>
      </w:r>
      <w:r>
        <w:fldChar w:fldCharType="separate"/>
      </w:r>
      <w:r w:rsidR="004B2218">
        <w:rPr>
          <w:noProof/>
        </w:rPr>
        <w:t>16</w:t>
      </w:r>
      <w:r>
        <w:fldChar w:fldCharType="end"/>
      </w:r>
      <w:r>
        <w:t xml:space="preserve"> Ausgabe des ehlo localhost</w:t>
      </w:r>
      <w:bookmarkEnd w:id="46"/>
    </w:p>
    <w:p w14:paraId="23796BD6" w14:textId="138ADA8D" w:rsidR="007769E0" w:rsidRDefault="007769E0" w:rsidP="007769E0">
      <w:pPr>
        <w:rPr>
          <w:rFonts w:cs="Arial"/>
          <w:szCs w:val="24"/>
        </w:rPr>
      </w:pPr>
      <w:r>
        <w:rPr>
          <w:rFonts w:cs="Arial"/>
          <w:szCs w:val="24"/>
        </w:rPr>
        <w:lastRenderedPageBreak/>
        <w:t xml:space="preserve">Die Gelbs markierten Ausgaben, sieht man, dass der SMTP AUTH funktioniert. Jetzt kann man den Server sagen, von wem die E-Mail gesendet wurde „mail from: </w:t>
      </w:r>
      <w:hyperlink r:id="rId44" w:history="1">
        <w:r w:rsidRPr="007E26C6">
          <w:rPr>
            <w:rFonts w:cs="Arial"/>
            <w:szCs w:val="24"/>
          </w:rPr>
          <w:t>some-person@some-other-server.com</w:t>
        </w:r>
      </w:hyperlink>
      <w:r>
        <w:rPr>
          <w:rFonts w:cs="Arial"/>
          <w:szCs w:val="24"/>
        </w:rPr>
        <w:t xml:space="preserve">“. Dann wird dem Server mitgeteilt an wen die E-Mail versendet werden soll „rcpt to: </w:t>
      </w:r>
      <w:hyperlink r:id="rId45" w:history="1">
        <w:r w:rsidRPr="007E26C6">
          <w:rPr>
            <w:rFonts w:cs="Arial"/>
            <w:szCs w:val="24"/>
          </w:rPr>
          <w:t>root@patrickedelmann.com</w:t>
        </w:r>
      </w:hyperlink>
      <w:r>
        <w:rPr>
          <w:rFonts w:cs="Arial"/>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57C6F5F1">
            <wp:extent cx="5093363" cy="1860605"/>
            <wp:effectExtent l="0" t="0" r="0" b="635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6"/>
                    <a:stretch>
                      <a:fillRect/>
                    </a:stretch>
                  </pic:blipFill>
                  <pic:spPr>
                    <a:xfrm>
                      <a:off x="0" y="0"/>
                      <a:ext cx="5102126" cy="1863806"/>
                    </a:xfrm>
                    <a:prstGeom prst="rect">
                      <a:avLst/>
                    </a:prstGeom>
                  </pic:spPr>
                </pic:pic>
              </a:graphicData>
            </a:graphic>
          </wp:inline>
        </w:drawing>
      </w:r>
    </w:p>
    <w:p w14:paraId="50EF2040" w14:textId="17831995" w:rsidR="007769E0" w:rsidRDefault="00C91386" w:rsidP="00C91386">
      <w:pPr>
        <w:pStyle w:val="Beschriftung"/>
        <w:rPr>
          <w:rFonts w:cs="Arial"/>
          <w:szCs w:val="24"/>
        </w:rPr>
      </w:pPr>
      <w:bookmarkStart w:id="47" w:name="_Toc128739366"/>
      <w:r>
        <w:t xml:space="preserve">Abbildung </w:t>
      </w:r>
      <w:r>
        <w:fldChar w:fldCharType="begin"/>
      </w:r>
      <w:r>
        <w:instrText xml:space="preserve"> SEQ Abbildung \* ARABIC </w:instrText>
      </w:r>
      <w:r>
        <w:fldChar w:fldCharType="separate"/>
      </w:r>
      <w:r w:rsidR="004B2218">
        <w:rPr>
          <w:noProof/>
        </w:rPr>
        <w:t>17</w:t>
      </w:r>
      <w:r>
        <w:fldChar w:fldCharType="end"/>
      </w:r>
      <w:r>
        <w:t xml:space="preserve"> Ausgabe der E-Mail die versendet wurde</w:t>
      </w:r>
      <w:bookmarkEnd w:id="47"/>
    </w:p>
    <w:p w14:paraId="678C4FF8" w14:textId="77777777" w:rsidR="007769E0" w:rsidRPr="007769E0" w:rsidRDefault="007769E0" w:rsidP="007769E0"/>
    <w:p w14:paraId="69356F72" w14:textId="06D61611" w:rsidR="007769E0" w:rsidRDefault="007769E0" w:rsidP="007769E0"/>
    <w:p w14:paraId="5E1932C9" w14:textId="07BE3419" w:rsidR="007769E0" w:rsidRDefault="007769E0" w:rsidP="007769E0"/>
    <w:p w14:paraId="26E145DA" w14:textId="5096C72D" w:rsidR="007769E0" w:rsidRDefault="007769E0" w:rsidP="007769E0"/>
    <w:p w14:paraId="4363E728" w14:textId="5FFAC648" w:rsidR="007769E0" w:rsidRDefault="007769E0" w:rsidP="007769E0"/>
    <w:p w14:paraId="3295AF71" w14:textId="067C6D46" w:rsidR="007769E0" w:rsidRDefault="007769E0" w:rsidP="007769E0"/>
    <w:p w14:paraId="6E78B8E5" w14:textId="39D62EFA" w:rsidR="007769E0" w:rsidRDefault="007769E0" w:rsidP="007769E0"/>
    <w:p w14:paraId="68D4EE3B" w14:textId="05A742CE" w:rsidR="007769E0" w:rsidRDefault="007769E0" w:rsidP="007769E0"/>
    <w:p w14:paraId="7CBA7B60" w14:textId="0001AB57" w:rsidR="007769E0" w:rsidRDefault="007769E0" w:rsidP="007769E0"/>
    <w:p w14:paraId="5B16EA9E" w14:textId="77777777" w:rsidR="007769E0" w:rsidRPr="007769E0" w:rsidRDefault="007769E0" w:rsidP="007769E0"/>
    <w:p w14:paraId="3DCEA969" w14:textId="4D8DCA5D" w:rsidR="005127E8" w:rsidRDefault="005127E8" w:rsidP="005127E8">
      <w:pPr>
        <w:pStyle w:val="berschrift3"/>
      </w:pPr>
      <w:bookmarkStart w:id="48" w:name="_Toc128739451"/>
      <w:r>
        <w:lastRenderedPageBreak/>
        <w:t>Python Client Programm</w:t>
      </w:r>
      <w:bookmarkEnd w:id="48"/>
    </w:p>
    <w:p w14:paraId="53991FA3" w14:textId="2B48DE71" w:rsidR="00EC30B1" w:rsidRDefault="00EC30B1" w:rsidP="00EC30B1">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31D9AFD5" w14:textId="77777777" w:rsidR="00687806" w:rsidRPr="00E1264F" w:rsidRDefault="00687806" w:rsidP="00E1264F"/>
    <w:p w14:paraId="421736C8" w14:textId="4E0A56A2" w:rsidR="00EC30B1" w:rsidRDefault="00EC30B1" w:rsidP="00EC30B1">
      <w:pPr>
        <w:pStyle w:val="berschrift4"/>
      </w:pPr>
      <w:r>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EC30B1">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proofErr w:type="gramStart"/>
            <w:r w:rsidRPr="00BE420A">
              <w:rPr>
                <w:rFonts w:ascii="Consolas" w:hAnsi="Consolas"/>
                <w:color w:val="7F7F7F" w:themeColor="text1" w:themeTint="80"/>
                <w:sz w:val="20"/>
                <w:szCs w:val="20"/>
                <w:lang w:val="en-US"/>
              </w:rPr>
              <w:t>modul</w:t>
            </w:r>
            <w:proofErr w:type="spellEnd"/>
            <w:proofErr w:type="gram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port = 23456</w:t>
            </w:r>
          </w:p>
          <w:p w14:paraId="71B7007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s=</w:t>
            </w:r>
            <w:proofErr w:type="spellStart"/>
            <w:proofErr w:type="gramStart"/>
            <w:r w:rsidRPr="00BE420A">
              <w:rPr>
                <w:rFonts w:ascii="Consolas" w:hAnsi="Consolas"/>
                <w:color w:val="7F7F7F" w:themeColor="text1" w:themeTint="80"/>
                <w:sz w:val="20"/>
                <w:szCs w:val="20"/>
                <w:lang w:val="en-US"/>
              </w:rPr>
              <w:t>socket.create</w:t>
            </w:r>
            <w:proofErr w:type="gramEnd"/>
            <w:r w:rsidRPr="00BE420A">
              <w:rPr>
                <w:rFonts w:ascii="Consolas" w:hAnsi="Consolas"/>
                <w:color w:val="7F7F7F" w:themeColor="text1" w:themeTint="80"/>
                <w:sz w:val="20"/>
                <w:szCs w:val="20"/>
                <w:lang w:val="en-US"/>
              </w:rPr>
              <w:t>_connection</w:t>
            </w:r>
            <w:proofErr w:type="spellEnd"/>
            <w:r w:rsidRPr="00BE420A">
              <w:rPr>
                <w:rFonts w:ascii="Consolas" w:hAnsi="Consolas"/>
                <w:color w:val="7F7F7F" w:themeColor="text1" w:themeTint="80"/>
                <w:sz w:val="20"/>
                <w:szCs w:val="20"/>
                <w:lang w:val="en-US"/>
              </w:rPr>
              <w:t>(("</w:t>
            </w:r>
            <w:proofErr w:type="spellStart"/>
            <w:r w:rsidRPr="00BE420A">
              <w:rPr>
                <w:rFonts w:ascii="Consolas" w:hAnsi="Consolas"/>
                <w:color w:val="7F7F7F" w:themeColor="text1" w:themeTint="80"/>
                <w:sz w:val="20"/>
                <w:szCs w:val="20"/>
                <w:lang w:val="en-US"/>
              </w:rPr>
              <w:t>localhost",port</w:t>
            </w:r>
            <w:proofErr w:type="spellEnd"/>
            <w:r w:rsidRPr="00BE420A">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s.send</w:t>
            </w:r>
            <w:proofErr w:type="spellEnd"/>
            <w:proofErr w:type="gramEnd"/>
            <w:r w:rsidRPr="00BE420A">
              <w:rPr>
                <w:rFonts w:ascii="Consolas" w:hAnsi="Consolas"/>
                <w:color w:val="7F7F7F" w:themeColor="text1" w:themeTint="80"/>
                <w:sz w:val="20"/>
                <w:szCs w:val="20"/>
              </w:rPr>
              <w:t>("Hallo hier ist Patrick Edelmann von der HTL-</w:t>
            </w:r>
            <w:proofErr w:type="spellStart"/>
            <w:r w:rsidRPr="00BE420A">
              <w:rPr>
                <w:rFonts w:ascii="Consolas" w:hAnsi="Consolas"/>
                <w:color w:val="7F7F7F" w:themeColor="text1" w:themeTint="80"/>
                <w:sz w:val="20"/>
                <w:szCs w:val="20"/>
              </w:rPr>
              <w:t>Anichstraße</w:t>
            </w:r>
            <w:proofErr w:type="spellEnd"/>
            <w:r w:rsidRPr="00BE420A">
              <w:rPr>
                <w:rFonts w:ascii="Consolas" w:hAnsi="Consolas"/>
                <w:color w:val="7F7F7F" w:themeColor="text1" w:themeTint="80"/>
                <w:sz w:val="20"/>
                <w:szCs w:val="20"/>
              </w:rPr>
              <w:t xml:space="preserv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proofErr w:type="gramStart"/>
            <w:r w:rsidRPr="00BE420A">
              <w:rPr>
                <w:rFonts w:ascii="Consolas" w:hAnsi="Consolas"/>
                <w:color w:val="7F7F7F" w:themeColor="text1" w:themeTint="80"/>
                <w:sz w:val="20"/>
                <w:szCs w:val="20"/>
              </w:rPr>
              <w:t>s.recv</w:t>
            </w:r>
            <w:proofErr w:type="spellEnd"/>
            <w:proofErr w:type="gram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w:t>
            </w:r>
            <w:proofErr w:type="gram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s.close</w:t>
            </w:r>
            <w:proofErr w:type="spellEnd"/>
            <w:proofErr w:type="gram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EC30B1">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7"/>
                    <a:stretch>
                      <a:fillRect/>
                    </a:stretch>
                  </pic:blipFill>
                  <pic:spPr>
                    <a:xfrm>
                      <a:off x="0" y="0"/>
                      <a:ext cx="3819682" cy="3032336"/>
                    </a:xfrm>
                    <a:prstGeom prst="rect">
                      <a:avLst/>
                    </a:prstGeom>
                  </pic:spPr>
                </pic:pic>
              </a:graphicData>
            </a:graphic>
          </wp:inline>
        </w:drawing>
      </w:r>
    </w:p>
    <w:p w14:paraId="2DD5BBE2" w14:textId="0DE00682" w:rsidR="001C673A" w:rsidRDefault="00C91386" w:rsidP="00C91386">
      <w:pPr>
        <w:pStyle w:val="Beschriftung"/>
        <w:sectPr w:rsidR="001C673A" w:rsidSect="008F48FD">
          <w:headerReference w:type="default" r:id="rId48"/>
          <w:footerReference w:type="default" r:id="rId49"/>
          <w:pgSz w:w="11906" w:h="16838"/>
          <w:pgMar w:top="1418" w:right="1418" w:bottom="1418" w:left="1701" w:header="720" w:footer="720" w:gutter="0"/>
          <w:cols w:space="708"/>
          <w:docGrid w:linePitch="360"/>
        </w:sectPr>
      </w:pPr>
      <w:bookmarkStart w:id="49" w:name="_Toc128739367"/>
      <w:r>
        <w:t xml:space="preserve">Abbildung </w:t>
      </w:r>
      <w:r>
        <w:fldChar w:fldCharType="begin"/>
      </w:r>
      <w:r>
        <w:instrText xml:space="preserve"> SEQ Abbildung \* ARABIC </w:instrText>
      </w:r>
      <w:r>
        <w:fldChar w:fldCharType="separate"/>
      </w:r>
      <w:r w:rsidR="004B2218">
        <w:rPr>
          <w:noProof/>
        </w:rPr>
        <w:t>19</w:t>
      </w:r>
      <w:r>
        <w:fldChar w:fldCharType="end"/>
      </w:r>
      <w:r>
        <w:t xml:space="preserve"> Server Ausgabe von dem Programmcode</w:t>
      </w:r>
      <w:bookmarkEnd w:id="49"/>
    </w:p>
    <w:p w14:paraId="1CF4197C" w14:textId="1AE2E4B4" w:rsidR="007A224B" w:rsidRDefault="007A224B" w:rsidP="007A224B">
      <w:pPr>
        <w:pStyle w:val="berschrift3"/>
      </w:pPr>
      <w:bookmarkStart w:id="50" w:name="_Toc128739452"/>
      <w:r>
        <w:lastRenderedPageBreak/>
        <w:t>DNS-Server</w:t>
      </w:r>
      <w:bookmarkEnd w:id="50"/>
    </w:p>
    <w:p w14:paraId="17E51C64" w14:textId="06997D0B" w:rsidR="007A224B" w:rsidRDefault="007A224B" w:rsidP="007A224B">
      <w:pPr>
        <w:pStyle w:val="berschrift3"/>
      </w:pPr>
      <w:bookmarkStart w:id="51" w:name="_Toc128739453"/>
      <w:r>
        <w:t>Normaler Benutzer</w:t>
      </w:r>
      <w:bookmarkEnd w:id="51"/>
      <w:r>
        <w:t xml:space="preserve"> </w:t>
      </w:r>
    </w:p>
    <w:p w14:paraId="495EB0F0" w14:textId="08F85CF7" w:rsidR="007A224B" w:rsidRDefault="007A224B" w:rsidP="007A224B">
      <w:pPr>
        <w:pStyle w:val="berschrift3"/>
      </w:pPr>
      <w:bookmarkStart w:id="52" w:name="_Toc128739454"/>
      <w:r>
        <w:t>Active Directory</w:t>
      </w:r>
      <w:bookmarkEnd w:id="52"/>
    </w:p>
    <w:p w14:paraId="3B131D70" w14:textId="7775D8EA" w:rsidR="007A224B" w:rsidRPr="007A224B" w:rsidRDefault="007A224B" w:rsidP="007A224B">
      <w:pPr>
        <w:pStyle w:val="berschrift3"/>
      </w:pPr>
      <w:bookmarkStart w:id="53" w:name="_Toc128739455"/>
      <w:r>
        <w:t>Firewall</w:t>
      </w:r>
      <w:bookmarkEnd w:id="53"/>
    </w:p>
    <w:p w14:paraId="33F72798" w14:textId="2BB6BA87" w:rsidR="007A224B" w:rsidRDefault="007A224B" w:rsidP="005127E8"/>
    <w:p w14:paraId="1C1E8B63" w14:textId="5AD60D3C" w:rsidR="007A224B" w:rsidRDefault="007A224B" w:rsidP="005127E8"/>
    <w:p w14:paraId="60C6A072" w14:textId="3F061399" w:rsidR="007A224B" w:rsidRDefault="007A224B" w:rsidP="005127E8"/>
    <w:p w14:paraId="672ABAC8" w14:textId="6D4C8191" w:rsidR="007A224B" w:rsidRDefault="007A224B" w:rsidP="005127E8"/>
    <w:p w14:paraId="2B137BA2" w14:textId="257AB551" w:rsidR="007A224B" w:rsidRDefault="007A224B" w:rsidP="005127E8"/>
    <w:p w14:paraId="6F8AB87E" w14:textId="37D4B255" w:rsidR="007A224B" w:rsidRDefault="007A224B" w:rsidP="005127E8"/>
    <w:p w14:paraId="75CA4AC1" w14:textId="6CA2D32F" w:rsidR="007A224B" w:rsidRDefault="007A224B" w:rsidP="005127E8"/>
    <w:p w14:paraId="3D8CA2B1" w14:textId="77777777" w:rsidR="007A224B" w:rsidRDefault="007A224B" w:rsidP="005127E8"/>
    <w:p w14:paraId="752770CE" w14:textId="738CC8C0" w:rsidR="005127E8" w:rsidRDefault="005127E8" w:rsidP="005127E8"/>
    <w:p w14:paraId="7AFE670E" w14:textId="0CC4874A" w:rsidR="00555322" w:rsidRDefault="00555322" w:rsidP="005127E8"/>
    <w:p w14:paraId="6A86D774" w14:textId="52047879" w:rsidR="00555322" w:rsidRDefault="00555322" w:rsidP="005127E8"/>
    <w:p w14:paraId="108E930D" w14:textId="48AC0C13" w:rsidR="00555322" w:rsidRDefault="00555322" w:rsidP="005127E8"/>
    <w:p w14:paraId="0B581125" w14:textId="4C965C8E" w:rsidR="00555322" w:rsidRDefault="00555322" w:rsidP="005127E8"/>
    <w:p w14:paraId="3F69A28E" w14:textId="528DFBCC" w:rsidR="00555322" w:rsidRDefault="00555322" w:rsidP="005127E8"/>
    <w:p w14:paraId="6BBD8789" w14:textId="77777777" w:rsidR="001C673A" w:rsidRDefault="001C673A" w:rsidP="005127E8">
      <w:pPr>
        <w:sectPr w:rsidR="001C673A" w:rsidSect="008F48FD">
          <w:footerReference w:type="default" r:id="rId50"/>
          <w:pgSz w:w="11906" w:h="16838"/>
          <w:pgMar w:top="1418" w:right="1418" w:bottom="1418" w:left="1701" w:header="720" w:footer="720" w:gutter="0"/>
          <w:cols w:space="708"/>
          <w:docGrid w:linePitch="360"/>
        </w:sectPr>
      </w:pPr>
    </w:p>
    <w:p w14:paraId="01374D5A" w14:textId="77777777" w:rsidR="006F34A0" w:rsidRPr="00DC5AC7" w:rsidRDefault="006F34A0" w:rsidP="006F34A0">
      <w:pPr>
        <w:rPr>
          <w:color w:val="0000FF"/>
          <w:sz w:val="2"/>
        </w:rPr>
      </w:pPr>
    </w:p>
    <w:p w14:paraId="419F2713" w14:textId="77777777" w:rsidR="006F34A0" w:rsidRPr="00CD281A" w:rsidRDefault="006F34A0">
      <w:pPr>
        <w:pStyle w:val="berschrift1"/>
        <w:numPr>
          <w:ilvl w:val="0"/>
          <w:numId w:val="1"/>
        </w:numPr>
        <w:tabs>
          <w:tab w:val="left" w:pos="432"/>
        </w:tabs>
      </w:pPr>
      <w:bookmarkStart w:id="54" w:name="_Toc128739456"/>
      <w:r>
        <w:t>Erklärung der Eigenständigkeit der Arbeit</w:t>
      </w:r>
      <w:bookmarkEnd w:id="12"/>
      <w:bookmarkEnd w:id="54"/>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55" w:name="OLE_LINK48"/>
      <w:bookmarkStart w:id="56" w:name="OLE_LINK49"/>
      <w:bookmarkStart w:id="57"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77777777" w:rsidR="006F34A0" w:rsidRDefault="006F34A0" w:rsidP="006F34A0">
      <w:r>
        <w:t>Ich erkläre an Eides statt, dass ich die vorliegende Arbeit selbständig und ohne fremde Hilfe verfasst, andere als die angegebenen Quellen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55"/>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rsidTr="009F3E28">
        <w:tc>
          <w:tcPr>
            <w:tcW w:w="3227" w:type="dxa"/>
            <w:tcBorders>
              <w:top w:val="single" w:sz="4" w:space="0" w:color="auto"/>
              <w:left w:val="nil"/>
              <w:bottom w:val="nil"/>
              <w:right w:val="nil"/>
            </w:tcBorders>
            <w:hideMark/>
          </w:tcPr>
          <w:p w14:paraId="0B1A34DB" w14:textId="77777777" w:rsidR="006F34A0" w:rsidRDefault="006F34A0" w:rsidP="009F3E28">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rsidP="009F3E28">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rsidP="009F3E28">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56"/>
        <w:bookmarkEnd w:id="57"/>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rsidTr="003335D9">
        <w:tc>
          <w:tcPr>
            <w:tcW w:w="3227" w:type="dxa"/>
            <w:tcBorders>
              <w:top w:val="single" w:sz="4" w:space="0" w:color="auto"/>
              <w:left w:val="nil"/>
              <w:bottom w:val="nil"/>
              <w:right w:val="nil"/>
            </w:tcBorders>
            <w:hideMark/>
          </w:tcPr>
          <w:p w14:paraId="26F84AAD" w14:textId="77777777" w:rsidR="00E06C6A" w:rsidRDefault="00E06C6A" w:rsidP="003335D9">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rsidP="003335D9">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rsidP="003335D9">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51"/>
          <w:pgSz w:w="11906" w:h="16838"/>
          <w:pgMar w:top="1418" w:right="1418" w:bottom="1418" w:left="1701" w:header="720" w:footer="720" w:gutter="0"/>
          <w:cols w:space="708"/>
          <w:docGrid w:linePitch="360"/>
        </w:sectPr>
      </w:pPr>
    </w:p>
    <w:p w14:paraId="5203E412" w14:textId="77777777" w:rsidR="00AC1E1C" w:rsidRDefault="00AC1E1C">
      <w:pPr>
        <w:suppressAutoHyphens w:val="0"/>
        <w:spacing w:after="0" w:line="240" w:lineRule="auto"/>
        <w:jc w:val="left"/>
        <w:rPr>
          <w:b/>
          <w:smallCaps/>
          <w:sz w:val="32"/>
        </w:rPr>
      </w:pPr>
    </w:p>
    <w:p w14:paraId="3ADDDB52" w14:textId="5BF8BCCB" w:rsidR="00853F61" w:rsidRDefault="00895840" w:rsidP="00C27459">
      <w:pPr>
        <w:pStyle w:val="Titel"/>
      </w:pPr>
      <w:bookmarkStart w:id="58" w:name="_Toc128739457"/>
      <w:bookmarkEnd w:id="5"/>
      <w:r>
        <w:t>Abbildungsverzeichnis</w:t>
      </w:r>
      <w:bookmarkEnd w:id="58"/>
    </w:p>
    <w:p w14:paraId="393DA7EB" w14:textId="413E9FF9" w:rsidR="000641D4"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52" w:anchor="_Toc128739350" w:history="1">
        <w:r w:rsidR="000641D4" w:rsidRPr="009B095D">
          <w:rPr>
            <w:rStyle w:val="Hyperlink"/>
            <w:noProof/>
          </w:rPr>
          <w:t>Abbildung 1 Zeichnung eines DHCP-Paketes</w:t>
        </w:r>
        <w:r w:rsidR="000641D4">
          <w:rPr>
            <w:noProof/>
            <w:webHidden/>
          </w:rPr>
          <w:tab/>
        </w:r>
        <w:r w:rsidR="000641D4">
          <w:rPr>
            <w:noProof/>
            <w:webHidden/>
          </w:rPr>
          <w:fldChar w:fldCharType="begin"/>
        </w:r>
        <w:r w:rsidR="000641D4">
          <w:rPr>
            <w:noProof/>
            <w:webHidden/>
          </w:rPr>
          <w:instrText xml:space="preserve"> PAGEREF _Toc128739350 \h </w:instrText>
        </w:r>
        <w:r w:rsidR="000641D4">
          <w:rPr>
            <w:noProof/>
            <w:webHidden/>
          </w:rPr>
        </w:r>
        <w:r w:rsidR="000641D4">
          <w:rPr>
            <w:noProof/>
            <w:webHidden/>
          </w:rPr>
          <w:fldChar w:fldCharType="separate"/>
        </w:r>
        <w:r w:rsidR="000641D4">
          <w:rPr>
            <w:noProof/>
            <w:webHidden/>
          </w:rPr>
          <w:t>3</w:t>
        </w:r>
        <w:r w:rsidR="000641D4">
          <w:rPr>
            <w:noProof/>
            <w:webHidden/>
          </w:rPr>
          <w:fldChar w:fldCharType="end"/>
        </w:r>
      </w:hyperlink>
    </w:p>
    <w:p w14:paraId="0D5FA7E8" w14:textId="2A99B3AE"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1" w:history="1">
        <w:r w:rsidRPr="009B095D">
          <w:rPr>
            <w:rStyle w:val="Hyperlink"/>
            <w:noProof/>
          </w:rPr>
          <w:t>Abbildung 2 Virtual Box Oberfläche</w:t>
        </w:r>
        <w:r>
          <w:rPr>
            <w:noProof/>
            <w:webHidden/>
          </w:rPr>
          <w:tab/>
        </w:r>
        <w:r>
          <w:rPr>
            <w:noProof/>
            <w:webHidden/>
          </w:rPr>
          <w:fldChar w:fldCharType="begin"/>
        </w:r>
        <w:r>
          <w:rPr>
            <w:noProof/>
            <w:webHidden/>
          </w:rPr>
          <w:instrText xml:space="preserve"> PAGEREF _Toc128739351 \h </w:instrText>
        </w:r>
        <w:r>
          <w:rPr>
            <w:noProof/>
            <w:webHidden/>
          </w:rPr>
        </w:r>
        <w:r>
          <w:rPr>
            <w:noProof/>
            <w:webHidden/>
          </w:rPr>
          <w:fldChar w:fldCharType="separate"/>
        </w:r>
        <w:r>
          <w:rPr>
            <w:noProof/>
            <w:webHidden/>
          </w:rPr>
          <w:t>15</w:t>
        </w:r>
        <w:r>
          <w:rPr>
            <w:noProof/>
            <w:webHidden/>
          </w:rPr>
          <w:fldChar w:fldCharType="end"/>
        </w:r>
      </w:hyperlink>
    </w:p>
    <w:p w14:paraId="29B93857" w14:textId="58B6B9A7"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2" w:history="1">
        <w:r w:rsidRPr="009B095D">
          <w:rPr>
            <w:rStyle w:val="Hyperlink"/>
            <w:noProof/>
          </w:rPr>
          <w:t>Abbildung 3 Name und Betriebssystem für VM auswählen</w:t>
        </w:r>
        <w:r>
          <w:rPr>
            <w:noProof/>
            <w:webHidden/>
          </w:rPr>
          <w:tab/>
        </w:r>
        <w:r>
          <w:rPr>
            <w:noProof/>
            <w:webHidden/>
          </w:rPr>
          <w:fldChar w:fldCharType="begin"/>
        </w:r>
        <w:r>
          <w:rPr>
            <w:noProof/>
            <w:webHidden/>
          </w:rPr>
          <w:instrText xml:space="preserve"> PAGEREF _Toc128739352 \h </w:instrText>
        </w:r>
        <w:r>
          <w:rPr>
            <w:noProof/>
            <w:webHidden/>
          </w:rPr>
        </w:r>
        <w:r>
          <w:rPr>
            <w:noProof/>
            <w:webHidden/>
          </w:rPr>
          <w:fldChar w:fldCharType="separate"/>
        </w:r>
        <w:r>
          <w:rPr>
            <w:noProof/>
            <w:webHidden/>
          </w:rPr>
          <w:t>16</w:t>
        </w:r>
        <w:r>
          <w:rPr>
            <w:noProof/>
            <w:webHidden/>
          </w:rPr>
          <w:fldChar w:fldCharType="end"/>
        </w:r>
      </w:hyperlink>
    </w:p>
    <w:p w14:paraId="41B318E7" w14:textId="6C42A8C9"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3" w:history="1">
        <w:r w:rsidRPr="009B095D">
          <w:rPr>
            <w:rStyle w:val="Hyperlink"/>
            <w:noProof/>
          </w:rPr>
          <w:t>Abbildung 4 Speichergröße von der VM einstellen</w:t>
        </w:r>
        <w:r>
          <w:rPr>
            <w:noProof/>
            <w:webHidden/>
          </w:rPr>
          <w:tab/>
        </w:r>
        <w:r>
          <w:rPr>
            <w:noProof/>
            <w:webHidden/>
          </w:rPr>
          <w:fldChar w:fldCharType="begin"/>
        </w:r>
        <w:r>
          <w:rPr>
            <w:noProof/>
            <w:webHidden/>
          </w:rPr>
          <w:instrText xml:space="preserve"> PAGEREF _Toc128739353 \h </w:instrText>
        </w:r>
        <w:r>
          <w:rPr>
            <w:noProof/>
            <w:webHidden/>
          </w:rPr>
        </w:r>
        <w:r>
          <w:rPr>
            <w:noProof/>
            <w:webHidden/>
          </w:rPr>
          <w:fldChar w:fldCharType="separate"/>
        </w:r>
        <w:r>
          <w:rPr>
            <w:noProof/>
            <w:webHidden/>
          </w:rPr>
          <w:t>16</w:t>
        </w:r>
        <w:r>
          <w:rPr>
            <w:noProof/>
            <w:webHidden/>
          </w:rPr>
          <w:fldChar w:fldCharType="end"/>
        </w:r>
      </w:hyperlink>
    </w:p>
    <w:p w14:paraId="0ECF31B5" w14:textId="4D734A88"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4" w:history="1">
        <w:r w:rsidRPr="009B095D">
          <w:rPr>
            <w:rStyle w:val="Hyperlink"/>
            <w:noProof/>
          </w:rPr>
          <w:t>Abbildung 5 Speicherplatzkonfigurieren am Server</w:t>
        </w:r>
        <w:r>
          <w:rPr>
            <w:noProof/>
            <w:webHidden/>
          </w:rPr>
          <w:tab/>
        </w:r>
        <w:r>
          <w:rPr>
            <w:noProof/>
            <w:webHidden/>
          </w:rPr>
          <w:fldChar w:fldCharType="begin"/>
        </w:r>
        <w:r>
          <w:rPr>
            <w:noProof/>
            <w:webHidden/>
          </w:rPr>
          <w:instrText xml:space="preserve"> PAGEREF _Toc128739354 \h </w:instrText>
        </w:r>
        <w:r>
          <w:rPr>
            <w:noProof/>
            <w:webHidden/>
          </w:rPr>
        </w:r>
        <w:r>
          <w:rPr>
            <w:noProof/>
            <w:webHidden/>
          </w:rPr>
          <w:fldChar w:fldCharType="separate"/>
        </w:r>
        <w:r>
          <w:rPr>
            <w:noProof/>
            <w:webHidden/>
          </w:rPr>
          <w:t>18</w:t>
        </w:r>
        <w:r>
          <w:rPr>
            <w:noProof/>
            <w:webHidden/>
          </w:rPr>
          <w:fldChar w:fldCharType="end"/>
        </w:r>
      </w:hyperlink>
    </w:p>
    <w:p w14:paraId="3DB2B3C9" w14:textId="33EC26F5"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5" w:history="1">
        <w:r w:rsidRPr="009B095D">
          <w:rPr>
            <w:rStyle w:val="Hyperlink"/>
            <w:noProof/>
          </w:rPr>
          <w:t>Abbildung 6 Profil des Server Benutzers anlegen</w:t>
        </w:r>
        <w:r>
          <w:rPr>
            <w:noProof/>
            <w:webHidden/>
          </w:rPr>
          <w:tab/>
        </w:r>
        <w:r>
          <w:rPr>
            <w:noProof/>
            <w:webHidden/>
          </w:rPr>
          <w:fldChar w:fldCharType="begin"/>
        </w:r>
        <w:r>
          <w:rPr>
            <w:noProof/>
            <w:webHidden/>
          </w:rPr>
          <w:instrText xml:space="preserve"> PAGEREF _Toc128739355 \h </w:instrText>
        </w:r>
        <w:r>
          <w:rPr>
            <w:noProof/>
            <w:webHidden/>
          </w:rPr>
        </w:r>
        <w:r>
          <w:rPr>
            <w:noProof/>
            <w:webHidden/>
          </w:rPr>
          <w:fldChar w:fldCharType="separate"/>
        </w:r>
        <w:r>
          <w:rPr>
            <w:noProof/>
            <w:webHidden/>
          </w:rPr>
          <w:t>19</w:t>
        </w:r>
        <w:r>
          <w:rPr>
            <w:noProof/>
            <w:webHidden/>
          </w:rPr>
          <w:fldChar w:fldCharType="end"/>
        </w:r>
      </w:hyperlink>
    </w:p>
    <w:p w14:paraId="0BA8075B" w14:textId="581E928C"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6" w:history="1">
        <w:r w:rsidRPr="009B095D">
          <w:rPr>
            <w:rStyle w:val="Hyperlink"/>
            <w:noProof/>
          </w:rPr>
          <w:t>Abbildung 7 Server Oberfläche nach dem Neustart</w:t>
        </w:r>
        <w:r>
          <w:rPr>
            <w:noProof/>
            <w:webHidden/>
          </w:rPr>
          <w:tab/>
        </w:r>
        <w:r>
          <w:rPr>
            <w:noProof/>
            <w:webHidden/>
          </w:rPr>
          <w:fldChar w:fldCharType="begin"/>
        </w:r>
        <w:r>
          <w:rPr>
            <w:noProof/>
            <w:webHidden/>
          </w:rPr>
          <w:instrText xml:space="preserve"> PAGEREF _Toc128739356 \h </w:instrText>
        </w:r>
        <w:r>
          <w:rPr>
            <w:noProof/>
            <w:webHidden/>
          </w:rPr>
        </w:r>
        <w:r>
          <w:rPr>
            <w:noProof/>
            <w:webHidden/>
          </w:rPr>
          <w:fldChar w:fldCharType="separate"/>
        </w:r>
        <w:r>
          <w:rPr>
            <w:noProof/>
            <w:webHidden/>
          </w:rPr>
          <w:t>20</w:t>
        </w:r>
        <w:r>
          <w:rPr>
            <w:noProof/>
            <w:webHidden/>
          </w:rPr>
          <w:fldChar w:fldCharType="end"/>
        </w:r>
      </w:hyperlink>
    </w:p>
    <w:p w14:paraId="482EDFA9" w14:textId="3DE7DFC7"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7" w:history="1">
        <w:r w:rsidRPr="009B095D">
          <w:rPr>
            <w:rStyle w:val="Hyperlink"/>
            <w:noProof/>
          </w:rPr>
          <w:t>Abbildung 8 Installation der DHCP-Pakete</w:t>
        </w:r>
        <w:r>
          <w:rPr>
            <w:noProof/>
            <w:webHidden/>
          </w:rPr>
          <w:tab/>
        </w:r>
        <w:r>
          <w:rPr>
            <w:noProof/>
            <w:webHidden/>
          </w:rPr>
          <w:fldChar w:fldCharType="begin"/>
        </w:r>
        <w:r>
          <w:rPr>
            <w:noProof/>
            <w:webHidden/>
          </w:rPr>
          <w:instrText xml:space="preserve"> PAGEREF _Toc128739357 \h </w:instrText>
        </w:r>
        <w:r>
          <w:rPr>
            <w:noProof/>
            <w:webHidden/>
          </w:rPr>
        </w:r>
        <w:r>
          <w:rPr>
            <w:noProof/>
            <w:webHidden/>
          </w:rPr>
          <w:fldChar w:fldCharType="separate"/>
        </w:r>
        <w:r>
          <w:rPr>
            <w:noProof/>
            <w:webHidden/>
          </w:rPr>
          <w:t>21</w:t>
        </w:r>
        <w:r>
          <w:rPr>
            <w:noProof/>
            <w:webHidden/>
          </w:rPr>
          <w:fldChar w:fldCharType="end"/>
        </w:r>
      </w:hyperlink>
    </w:p>
    <w:p w14:paraId="494739AD" w14:textId="6FF1823B"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8" w:history="1">
        <w:r w:rsidRPr="009B095D">
          <w:rPr>
            <w:rStyle w:val="Hyperlink"/>
            <w:noProof/>
          </w:rPr>
          <w:t>Abbildung 9 DHCP-Lease definieren</w:t>
        </w:r>
        <w:r>
          <w:rPr>
            <w:noProof/>
            <w:webHidden/>
          </w:rPr>
          <w:tab/>
        </w:r>
        <w:r>
          <w:rPr>
            <w:noProof/>
            <w:webHidden/>
          </w:rPr>
          <w:fldChar w:fldCharType="begin"/>
        </w:r>
        <w:r>
          <w:rPr>
            <w:noProof/>
            <w:webHidden/>
          </w:rPr>
          <w:instrText xml:space="preserve"> PAGEREF _Toc128739358 \h </w:instrText>
        </w:r>
        <w:r>
          <w:rPr>
            <w:noProof/>
            <w:webHidden/>
          </w:rPr>
        </w:r>
        <w:r>
          <w:rPr>
            <w:noProof/>
            <w:webHidden/>
          </w:rPr>
          <w:fldChar w:fldCharType="separate"/>
        </w:r>
        <w:r>
          <w:rPr>
            <w:noProof/>
            <w:webHidden/>
          </w:rPr>
          <w:t>22</w:t>
        </w:r>
        <w:r>
          <w:rPr>
            <w:noProof/>
            <w:webHidden/>
          </w:rPr>
          <w:fldChar w:fldCharType="end"/>
        </w:r>
      </w:hyperlink>
    </w:p>
    <w:p w14:paraId="4C7C6F2C" w14:textId="3A29D006"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9" w:history="1">
        <w:r w:rsidRPr="009B095D">
          <w:rPr>
            <w:rStyle w:val="Hyperlink"/>
            <w:noProof/>
          </w:rPr>
          <w:t>Abbildung 10 Funktionstest des DHCP-Servers</w:t>
        </w:r>
        <w:r>
          <w:rPr>
            <w:noProof/>
            <w:webHidden/>
          </w:rPr>
          <w:tab/>
        </w:r>
        <w:r>
          <w:rPr>
            <w:noProof/>
            <w:webHidden/>
          </w:rPr>
          <w:fldChar w:fldCharType="begin"/>
        </w:r>
        <w:r>
          <w:rPr>
            <w:noProof/>
            <w:webHidden/>
          </w:rPr>
          <w:instrText xml:space="preserve"> PAGEREF _Toc128739359 \h </w:instrText>
        </w:r>
        <w:r>
          <w:rPr>
            <w:noProof/>
            <w:webHidden/>
          </w:rPr>
        </w:r>
        <w:r>
          <w:rPr>
            <w:noProof/>
            <w:webHidden/>
          </w:rPr>
          <w:fldChar w:fldCharType="separate"/>
        </w:r>
        <w:r>
          <w:rPr>
            <w:noProof/>
            <w:webHidden/>
          </w:rPr>
          <w:t>23</w:t>
        </w:r>
        <w:r>
          <w:rPr>
            <w:noProof/>
            <w:webHidden/>
          </w:rPr>
          <w:fldChar w:fldCharType="end"/>
        </w:r>
      </w:hyperlink>
    </w:p>
    <w:p w14:paraId="5CC1D635" w14:textId="29615554"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0" w:history="1">
        <w:r w:rsidRPr="009B095D">
          <w:rPr>
            <w:rStyle w:val="Hyperlink"/>
            <w:noProof/>
          </w:rPr>
          <w:t>Abbildung 11 Passwort für Admin anlegen</w:t>
        </w:r>
        <w:r>
          <w:rPr>
            <w:noProof/>
            <w:webHidden/>
          </w:rPr>
          <w:tab/>
        </w:r>
        <w:r>
          <w:rPr>
            <w:noProof/>
            <w:webHidden/>
          </w:rPr>
          <w:fldChar w:fldCharType="begin"/>
        </w:r>
        <w:r>
          <w:rPr>
            <w:noProof/>
            <w:webHidden/>
          </w:rPr>
          <w:instrText xml:space="preserve"> PAGEREF _Toc128739360 \h </w:instrText>
        </w:r>
        <w:r>
          <w:rPr>
            <w:noProof/>
            <w:webHidden/>
          </w:rPr>
        </w:r>
        <w:r>
          <w:rPr>
            <w:noProof/>
            <w:webHidden/>
          </w:rPr>
          <w:fldChar w:fldCharType="separate"/>
        </w:r>
        <w:r>
          <w:rPr>
            <w:noProof/>
            <w:webHidden/>
          </w:rPr>
          <w:t>24</w:t>
        </w:r>
        <w:r>
          <w:rPr>
            <w:noProof/>
            <w:webHidden/>
          </w:rPr>
          <w:fldChar w:fldCharType="end"/>
        </w:r>
      </w:hyperlink>
    </w:p>
    <w:p w14:paraId="13438653" w14:textId="58DC98EB"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1" w:history="1">
        <w:r w:rsidRPr="009B095D">
          <w:rPr>
            <w:rStyle w:val="Hyperlink"/>
            <w:noProof/>
          </w:rPr>
          <w:t>Abbildung 12 Wechsel zum Admin-Benutzer</w:t>
        </w:r>
        <w:r>
          <w:rPr>
            <w:noProof/>
            <w:webHidden/>
          </w:rPr>
          <w:tab/>
        </w:r>
        <w:r>
          <w:rPr>
            <w:noProof/>
            <w:webHidden/>
          </w:rPr>
          <w:fldChar w:fldCharType="begin"/>
        </w:r>
        <w:r>
          <w:rPr>
            <w:noProof/>
            <w:webHidden/>
          </w:rPr>
          <w:instrText xml:space="preserve"> PAGEREF _Toc128739361 \h </w:instrText>
        </w:r>
        <w:r>
          <w:rPr>
            <w:noProof/>
            <w:webHidden/>
          </w:rPr>
        </w:r>
        <w:r>
          <w:rPr>
            <w:noProof/>
            <w:webHidden/>
          </w:rPr>
          <w:fldChar w:fldCharType="separate"/>
        </w:r>
        <w:r>
          <w:rPr>
            <w:noProof/>
            <w:webHidden/>
          </w:rPr>
          <w:t>24</w:t>
        </w:r>
        <w:r>
          <w:rPr>
            <w:noProof/>
            <w:webHidden/>
          </w:rPr>
          <w:fldChar w:fldCharType="end"/>
        </w:r>
      </w:hyperlink>
    </w:p>
    <w:p w14:paraId="2084D42E" w14:textId="0ED4D848"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2" w:history="1">
        <w:r w:rsidRPr="009B095D">
          <w:rPr>
            <w:rStyle w:val="Hyperlink"/>
            <w:noProof/>
          </w:rPr>
          <w:t>Abbildung 13 Name des Mail-Servers</w:t>
        </w:r>
        <w:r>
          <w:rPr>
            <w:noProof/>
            <w:webHidden/>
          </w:rPr>
          <w:tab/>
        </w:r>
        <w:r>
          <w:rPr>
            <w:noProof/>
            <w:webHidden/>
          </w:rPr>
          <w:fldChar w:fldCharType="begin"/>
        </w:r>
        <w:r>
          <w:rPr>
            <w:noProof/>
            <w:webHidden/>
          </w:rPr>
          <w:instrText xml:space="preserve"> PAGEREF _Toc128739362 \h </w:instrText>
        </w:r>
        <w:r>
          <w:rPr>
            <w:noProof/>
            <w:webHidden/>
          </w:rPr>
        </w:r>
        <w:r>
          <w:rPr>
            <w:noProof/>
            <w:webHidden/>
          </w:rPr>
          <w:fldChar w:fldCharType="separate"/>
        </w:r>
        <w:r>
          <w:rPr>
            <w:noProof/>
            <w:webHidden/>
          </w:rPr>
          <w:t>25</w:t>
        </w:r>
        <w:r>
          <w:rPr>
            <w:noProof/>
            <w:webHidden/>
          </w:rPr>
          <w:fldChar w:fldCharType="end"/>
        </w:r>
      </w:hyperlink>
    </w:p>
    <w:p w14:paraId="22CC9AC4" w14:textId="525FD805"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3" w:history="1">
        <w:r w:rsidRPr="009B095D">
          <w:rPr>
            <w:rStyle w:val="Hyperlink"/>
            <w:noProof/>
          </w:rPr>
          <w:t>Abbildung 14 Postfix Erweiterung und Postfix Daemon starten</w:t>
        </w:r>
        <w:r>
          <w:rPr>
            <w:noProof/>
            <w:webHidden/>
          </w:rPr>
          <w:tab/>
        </w:r>
        <w:r>
          <w:rPr>
            <w:noProof/>
            <w:webHidden/>
          </w:rPr>
          <w:fldChar w:fldCharType="begin"/>
        </w:r>
        <w:r>
          <w:rPr>
            <w:noProof/>
            <w:webHidden/>
          </w:rPr>
          <w:instrText xml:space="preserve"> PAGEREF _Toc128739363 \h </w:instrText>
        </w:r>
        <w:r>
          <w:rPr>
            <w:noProof/>
            <w:webHidden/>
          </w:rPr>
        </w:r>
        <w:r>
          <w:rPr>
            <w:noProof/>
            <w:webHidden/>
          </w:rPr>
          <w:fldChar w:fldCharType="separate"/>
        </w:r>
        <w:r>
          <w:rPr>
            <w:noProof/>
            <w:webHidden/>
          </w:rPr>
          <w:t>26</w:t>
        </w:r>
        <w:r>
          <w:rPr>
            <w:noProof/>
            <w:webHidden/>
          </w:rPr>
          <w:fldChar w:fldCharType="end"/>
        </w:r>
      </w:hyperlink>
    </w:p>
    <w:p w14:paraId="1E5A1192" w14:textId="2FFA4582"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4" w:history="1">
        <w:r w:rsidRPr="009B095D">
          <w:rPr>
            <w:rStyle w:val="Hyperlink"/>
            <w:noProof/>
          </w:rPr>
          <w:t>Abbildung 15 Output der Verbindung des Mail-Servers</w:t>
        </w:r>
        <w:r>
          <w:rPr>
            <w:noProof/>
            <w:webHidden/>
          </w:rPr>
          <w:tab/>
        </w:r>
        <w:r>
          <w:rPr>
            <w:noProof/>
            <w:webHidden/>
          </w:rPr>
          <w:fldChar w:fldCharType="begin"/>
        </w:r>
        <w:r>
          <w:rPr>
            <w:noProof/>
            <w:webHidden/>
          </w:rPr>
          <w:instrText xml:space="preserve"> PAGEREF _Toc128739364 \h </w:instrText>
        </w:r>
        <w:r>
          <w:rPr>
            <w:noProof/>
            <w:webHidden/>
          </w:rPr>
        </w:r>
        <w:r>
          <w:rPr>
            <w:noProof/>
            <w:webHidden/>
          </w:rPr>
          <w:fldChar w:fldCharType="separate"/>
        </w:r>
        <w:r>
          <w:rPr>
            <w:noProof/>
            <w:webHidden/>
          </w:rPr>
          <w:t>27</w:t>
        </w:r>
        <w:r>
          <w:rPr>
            <w:noProof/>
            <w:webHidden/>
          </w:rPr>
          <w:fldChar w:fldCharType="end"/>
        </w:r>
      </w:hyperlink>
    </w:p>
    <w:p w14:paraId="0060C2A5" w14:textId="6984B2C3"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5" w:history="1">
        <w:r w:rsidRPr="009B095D">
          <w:rPr>
            <w:rStyle w:val="Hyperlink"/>
            <w:noProof/>
          </w:rPr>
          <w:t>Abbildung 16 Ausgabe des ehlo localhost</w:t>
        </w:r>
        <w:r>
          <w:rPr>
            <w:noProof/>
            <w:webHidden/>
          </w:rPr>
          <w:tab/>
        </w:r>
        <w:r>
          <w:rPr>
            <w:noProof/>
            <w:webHidden/>
          </w:rPr>
          <w:fldChar w:fldCharType="begin"/>
        </w:r>
        <w:r>
          <w:rPr>
            <w:noProof/>
            <w:webHidden/>
          </w:rPr>
          <w:instrText xml:space="preserve"> PAGEREF _Toc128739365 \h </w:instrText>
        </w:r>
        <w:r>
          <w:rPr>
            <w:noProof/>
            <w:webHidden/>
          </w:rPr>
        </w:r>
        <w:r>
          <w:rPr>
            <w:noProof/>
            <w:webHidden/>
          </w:rPr>
          <w:fldChar w:fldCharType="separate"/>
        </w:r>
        <w:r>
          <w:rPr>
            <w:noProof/>
            <w:webHidden/>
          </w:rPr>
          <w:t>27</w:t>
        </w:r>
        <w:r>
          <w:rPr>
            <w:noProof/>
            <w:webHidden/>
          </w:rPr>
          <w:fldChar w:fldCharType="end"/>
        </w:r>
      </w:hyperlink>
    </w:p>
    <w:p w14:paraId="1B17D4B0" w14:textId="3841E633"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6" w:history="1">
        <w:r w:rsidRPr="009B095D">
          <w:rPr>
            <w:rStyle w:val="Hyperlink"/>
            <w:noProof/>
          </w:rPr>
          <w:t>Abbildung 17 Ausgabe der E-Mail die versendet wurde</w:t>
        </w:r>
        <w:r>
          <w:rPr>
            <w:noProof/>
            <w:webHidden/>
          </w:rPr>
          <w:tab/>
        </w:r>
        <w:r>
          <w:rPr>
            <w:noProof/>
            <w:webHidden/>
          </w:rPr>
          <w:fldChar w:fldCharType="begin"/>
        </w:r>
        <w:r>
          <w:rPr>
            <w:noProof/>
            <w:webHidden/>
          </w:rPr>
          <w:instrText xml:space="preserve"> PAGEREF _Toc128739366 \h </w:instrText>
        </w:r>
        <w:r>
          <w:rPr>
            <w:noProof/>
            <w:webHidden/>
          </w:rPr>
        </w:r>
        <w:r>
          <w:rPr>
            <w:noProof/>
            <w:webHidden/>
          </w:rPr>
          <w:fldChar w:fldCharType="separate"/>
        </w:r>
        <w:r>
          <w:rPr>
            <w:noProof/>
            <w:webHidden/>
          </w:rPr>
          <w:t>28</w:t>
        </w:r>
        <w:r>
          <w:rPr>
            <w:noProof/>
            <w:webHidden/>
          </w:rPr>
          <w:fldChar w:fldCharType="end"/>
        </w:r>
      </w:hyperlink>
    </w:p>
    <w:p w14:paraId="7C4725DF" w14:textId="13315D12"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7" w:history="1">
        <w:r w:rsidRPr="009B095D">
          <w:rPr>
            <w:rStyle w:val="Hyperlink"/>
            <w:noProof/>
          </w:rPr>
          <w:t>Abbildung 19 Server Ausgabe von dem Programmcode</w:t>
        </w:r>
        <w:r>
          <w:rPr>
            <w:noProof/>
            <w:webHidden/>
          </w:rPr>
          <w:tab/>
        </w:r>
        <w:r>
          <w:rPr>
            <w:noProof/>
            <w:webHidden/>
          </w:rPr>
          <w:fldChar w:fldCharType="begin"/>
        </w:r>
        <w:r>
          <w:rPr>
            <w:noProof/>
            <w:webHidden/>
          </w:rPr>
          <w:instrText xml:space="preserve"> PAGEREF _Toc128739367 \h </w:instrText>
        </w:r>
        <w:r>
          <w:rPr>
            <w:noProof/>
            <w:webHidden/>
          </w:rPr>
        </w:r>
        <w:r>
          <w:rPr>
            <w:noProof/>
            <w:webHidden/>
          </w:rPr>
          <w:fldChar w:fldCharType="separate"/>
        </w:r>
        <w:r>
          <w:rPr>
            <w:noProof/>
            <w:webHidden/>
          </w:rPr>
          <w:t>31</w:t>
        </w:r>
        <w:r>
          <w:rPr>
            <w:noProof/>
            <w:webHidden/>
          </w:rPr>
          <w:fldChar w:fldCharType="end"/>
        </w:r>
      </w:hyperlink>
    </w:p>
    <w:p w14:paraId="5084E49B" w14:textId="394E076C" w:rsidR="000641D4" w:rsidRDefault="000641D4">
      <w:pPr>
        <w:pStyle w:val="Abbildungsverzeichnis"/>
        <w:tabs>
          <w:tab w:val="right" w:leader="dot" w:pos="8777"/>
        </w:tabs>
        <w:rPr>
          <w:rFonts w:asciiTheme="minorHAnsi" w:eastAsiaTheme="minorEastAsia" w:hAnsiTheme="minorHAnsi" w:cstheme="minorBidi"/>
          <w:noProof/>
          <w:sz w:val="22"/>
          <w:szCs w:val="22"/>
          <w:lang w:val="de-AT" w:eastAsia="de-AT"/>
        </w:rPr>
      </w:pPr>
      <w:hyperlink r:id="rId53" w:anchor="_Toc128739368" w:history="1">
        <w:r w:rsidRPr="009B095D">
          <w:rPr>
            <w:rStyle w:val="Hyperlink"/>
            <w:noProof/>
          </w:rPr>
          <w:t>Abbildung 20 Gantt-Diagramm Edelmann Patrick</w:t>
        </w:r>
        <w:r>
          <w:rPr>
            <w:noProof/>
            <w:webHidden/>
          </w:rPr>
          <w:tab/>
        </w:r>
        <w:r>
          <w:rPr>
            <w:noProof/>
            <w:webHidden/>
          </w:rPr>
          <w:fldChar w:fldCharType="begin"/>
        </w:r>
        <w:r>
          <w:rPr>
            <w:noProof/>
            <w:webHidden/>
          </w:rPr>
          <w:instrText xml:space="preserve"> PAGEREF _Toc128739368 \h </w:instrText>
        </w:r>
        <w:r>
          <w:rPr>
            <w:noProof/>
            <w:webHidden/>
          </w:rPr>
        </w:r>
        <w:r>
          <w:rPr>
            <w:noProof/>
            <w:webHidden/>
          </w:rPr>
          <w:fldChar w:fldCharType="separate"/>
        </w:r>
        <w:r>
          <w:rPr>
            <w:noProof/>
            <w:webHidden/>
          </w:rPr>
          <w:t>40</w:t>
        </w:r>
        <w:r>
          <w:rPr>
            <w:noProof/>
            <w:webHidden/>
          </w:rPr>
          <w:fldChar w:fldCharType="end"/>
        </w:r>
      </w:hyperlink>
    </w:p>
    <w:p w14:paraId="6314D164" w14:textId="1542ED3F" w:rsidR="00E86A5A" w:rsidRDefault="00E86A5A" w:rsidP="00E86A5A">
      <w:r>
        <w:fldChar w:fldCharType="end"/>
      </w:r>
    </w:p>
    <w:p w14:paraId="6C33AD15" w14:textId="787BF9DA" w:rsidR="00853F61" w:rsidRDefault="00853F61" w:rsidP="00C27459">
      <w:pPr>
        <w:pStyle w:val="Titel"/>
      </w:pPr>
      <w:bookmarkStart w:id="59" w:name="_Toc343525873"/>
      <w:bookmarkStart w:id="60" w:name="_Toc128739458"/>
      <w:r>
        <w:t>Tabellenverzeichnis</w:t>
      </w:r>
      <w:bookmarkEnd w:id="59"/>
      <w:bookmarkEnd w:id="60"/>
    </w:p>
    <w:p w14:paraId="3B2F94E7" w14:textId="5EE2A7B5" w:rsidR="00333CAA"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8738535" w:history="1">
        <w:r w:rsidRPr="00F05A5C">
          <w:rPr>
            <w:rStyle w:val="Hyperlink"/>
            <w:noProof/>
          </w:rPr>
          <w:t>Tabelle 1 Arbeitsnachweis der Diplomarbeit von Edelmann Patrick</w:t>
        </w:r>
        <w:r>
          <w:rPr>
            <w:noProof/>
            <w:webHidden/>
          </w:rPr>
          <w:tab/>
        </w:r>
        <w:r>
          <w:rPr>
            <w:noProof/>
            <w:webHidden/>
          </w:rPr>
          <w:fldChar w:fldCharType="begin"/>
        </w:r>
        <w:r>
          <w:rPr>
            <w:noProof/>
            <w:webHidden/>
          </w:rPr>
          <w:instrText xml:space="preserve"> PAGEREF _Toc128738535 \h </w:instrText>
        </w:r>
        <w:r>
          <w:rPr>
            <w:noProof/>
            <w:webHidden/>
          </w:rPr>
        </w:r>
        <w:r>
          <w:rPr>
            <w:noProof/>
            <w:webHidden/>
          </w:rPr>
          <w:fldChar w:fldCharType="separate"/>
        </w:r>
        <w:r>
          <w:rPr>
            <w:noProof/>
            <w:webHidden/>
          </w:rPr>
          <w:t>43</w:t>
        </w:r>
        <w:r>
          <w:rPr>
            <w:noProof/>
            <w:webHidden/>
          </w:rPr>
          <w:fldChar w:fldCharType="end"/>
        </w:r>
      </w:hyperlink>
    </w:p>
    <w:p w14:paraId="607B0C8E" w14:textId="0251078E" w:rsidR="00C07F20" w:rsidRDefault="00333CAA" w:rsidP="00C07F20">
      <w:pPr>
        <w:pStyle w:val="Untertitel"/>
        <w:jc w:val="both"/>
        <w:sectPr w:rsidR="00C07F20" w:rsidSect="00C27459">
          <w:footerReference w:type="default" r:id="rId54"/>
          <w:pgSz w:w="11906" w:h="16838"/>
          <w:pgMar w:top="1418" w:right="1418" w:bottom="1418" w:left="1701" w:header="720" w:footer="720" w:gutter="0"/>
          <w:cols w:space="708"/>
          <w:docGrid w:linePitch="360"/>
        </w:sectPr>
      </w:pPr>
      <w:r>
        <w:fldChar w:fldCharType="end"/>
      </w:r>
    </w:p>
    <w:p w14:paraId="189A41AE" w14:textId="70D67B83" w:rsidR="00C27459" w:rsidRDefault="00C27459" w:rsidP="00C27459"/>
    <w:bookmarkStart w:id="61" w:name="_Toc128739459"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61"/>
          <w:r w:rsidRPr="00C27459">
            <w:t xml:space="preserve"> </w:t>
          </w:r>
        </w:p>
        <w:p w14:paraId="171CB480" w14:textId="77777777" w:rsidR="00C27459" w:rsidRDefault="00C27459" w:rsidP="00C27459">
          <w:pPr>
            <w:pStyle w:val="Literaturverzeichnis"/>
            <w:rPr>
              <w:noProof/>
              <w:szCs w:val="24"/>
              <w:lang w:val="de-DE"/>
            </w:rPr>
          </w:pPr>
          <w:r>
            <w:fldChar w:fldCharType="begin"/>
          </w:r>
          <w:r w:rsidRPr="00C27459">
            <w:rPr>
              <w:lang w:val="de-AT"/>
            </w:rPr>
            <w:instrText>BIBLIOGRAPHY</w:instrText>
          </w:r>
          <w:r>
            <w:fldChar w:fldCharType="separate"/>
          </w:r>
          <w:r>
            <w:rPr>
              <w:noProof/>
              <w:lang w:val="de-DE"/>
            </w:rPr>
            <w:t xml:space="preserve">1. </w:t>
          </w:r>
          <w:r>
            <w:rPr>
              <w:b/>
              <w:bCs/>
              <w:noProof/>
              <w:lang w:val="de-DE"/>
            </w:rPr>
            <w:t>Edelmann, Patrick.</w:t>
          </w:r>
          <w:r>
            <w:rPr>
              <w:noProof/>
              <w:lang w:val="de-DE"/>
            </w:rPr>
            <w:t xml:space="preserve"> GitHub. [Online] [Zitat vom: 18. März 2023.] https://github.com/Patrick2345564/Diplomarbeit-.git.</w:t>
          </w:r>
        </w:p>
        <w:p w14:paraId="434547A0" w14:textId="77777777" w:rsidR="00C27459" w:rsidRDefault="00C27459" w:rsidP="00C27459">
          <w:pPr>
            <w:pStyle w:val="Literaturverzeichnis"/>
            <w:rPr>
              <w:noProof/>
              <w:lang w:val="de-DE"/>
            </w:rPr>
          </w:pPr>
          <w:r>
            <w:rPr>
              <w:noProof/>
              <w:lang w:val="de-DE"/>
            </w:rPr>
            <w:t xml:space="preserve">2. </w:t>
          </w:r>
          <w:r>
            <w:rPr>
              <w:b/>
              <w:bCs/>
              <w:noProof/>
              <w:lang w:val="de-DE"/>
            </w:rPr>
            <w:t>Gärtner, Christoph.</w:t>
          </w:r>
          <w:r>
            <w:rPr>
              <w:noProof/>
              <w:lang w:val="de-DE"/>
            </w:rPr>
            <w:t xml:space="preserve"> Wintotal. [Online] 2022. [Zitat vom: 15. Oktober 2022.] https://www.wintotal.de/virtueller-server/.</w:t>
          </w:r>
        </w:p>
        <w:p w14:paraId="53D996A5" w14:textId="77777777" w:rsidR="00C27459" w:rsidRDefault="00C27459" w:rsidP="00C27459">
          <w:pPr>
            <w:pStyle w:val="Literaturverzeichnis"/>
            <w:rPr>
              <w:noProof/>
              <w:lang w:val="de-DE"/>
            </w:rPr>
          </w:pPr>
          <w:r>
            <w:rPr>
              <w:noProof/>
              <w:lang w:val="de-DE"/>
            </w:rPr>
            <w:t xml:space="preserve">3. </w:t>
          </w:r>
          <w:r>
            <w:rPr>
              <w:b/>
              <w:bCs/>
              <w:noProof/>
              <w:lang w:val="de-DE"/>
            </w:rPr>
            <w:t>Handrich, Michael.</w:t>
          </w:r>
          <w:r>
            <w:rPr>
              <w:noProof/>
              <w:lang w:val="de-DE"/>
            </w:rPr>
            <w:t xml:space="preserve"> Wikipedia. [Online] [Zitat vom: 21. Februar 2023.] https://de.wikipedia.org/w/index.php?title=Logical_Volume_Manager&amp;oldid=230227084.</w:t>
          </w:r>
        </w:p>
        <w:p w14:paraId="5D7529C2" w14:textId="77777777" w:rsidR="00C27459" w:rsidRDefault="00C27459" w:rsidP="00C27459">
          <w:pPr>
            <w:pStyle w:val="Literaturverzeichnis"/>
            <w:rPr>
              <w:noProof/>
              <w:lang w:val="de-DE"/>
            </w:rPr>
          </w:pPr>
          <w:r>
            <w:rPr>
              <w:noProof/>
              <w:lang w:val="de-DE"/>
            </w:rPr>
            <w:t xml:space="preserve">4. </w:t>
          </w:r>
          <w:r>
            <w:rPr>
              <w:b/>
              <w:bCs/>
              <w:noProof/>
              <w:lang w:val="de-DE"/>
            </w:rPr>
            <w:t>Torsten, Franz.</w:t>
          </w:r>
          <w:r>
            <w:rPr>
              <w:noProof/>
              <w:lang w:val="de-DE"/>
            </w:rPr>
            <w:t xml:space="preserve"> wiki.ubuntuuser. [Online] [Zitat vom: 19. Oktober 2022.] https://wiki.ubuntuusers.de/APT/.</w:t>
          </w:r>
        </w:p>
        <w:p w14:paraId="72CFCDF1" w14:textId="77777777" w:rsidR="00C27459" w:rsidRDefault="00C27459" w:rsidP="00C27459">
          <w:pPr>
            <w:pStyle w:val="Literaturverzeichnis"/>
            <w:rPr>
              <w:noProof/>
              <w:lang w:val="de-DE"/>
            </w:rPr>
          </w:pPr>
          <w:r>
            <w:rPr>
              <w:noProof/>
              <w:lang w:val="de-DE"/>
            </w:rPr>
            <w:t>5. —. wiki.ubuntuuser. [Online] [Zitat vom: 29. November 2022.] https://wiki.ubuntuusers.de/ISC-DHCPD/.</w:t>
          </w:r>
        </w:p>
        <w:p w14:paraId="291C87EB" w14:textId="77777777" w:rsidR="00C27459" w:rsidRDefault="00C27459" w:rsidP="00C27459">
          <w:pPr>
            <w:pStyle w:val="Literaturverzeichnis"/>
            <w:rPr>
              <w:noProof/>
              <w:lang w:val="de-DE"/>
            </w:rPr>
          </w:pPr>
          <w:r>
            <w:rPr>
              <w:noProof/>
              <w:lang w:val="de-DE"/>
            </w:rPr>
            <w:t>6. —. wiki.ubuntuuser. [Online] [Zitat vom: 15. November 2022.] https://wiki.ubuntuusers.de/snap/.</w:t>
          </w:r>
        </w:p>
        <w:p w14:paraId="46971577" w14:textId="77777777" w:rsidR="00C27459" w:rsidRDefault="00C27459" w:rsidP="00C27459">
          <w:pPr>
            <w:pStyle w:val="Literaturverzeichnis"/>
            <w:rPr>
              <w:noProof/>
              <w:lang w:val="de-DE"/>
            </w:rPr>
          </w:pPr>
          <w:r>
            <w:rPr>
              <w:noProof/>
              <w:lang w:val="de-DE"/>
            </w:rPr>
            <w:t>7. —. wiki.ubuntuuser. [Online] [Zitat vom: 25. Oktober 2022.] https://forum.ubuntuusers.de/topic/fehler-in-der-isc-dhcp-server-conf/#post-7081483.</w:t>
          </w:r>
        </w:p>
        <w:p w14:paraId="2D1F60EE" w14:textId="77777777" w:rsidR="00C27459" w:rsidRDefault="00C27459" w:rsidP="00C27459">
          <w:pPr>
            <w:pStyle w:val="Literaturverzeichnis"/>
            <w:rPr>
              <w:noProof/>
              <w:lang w:val="de-DE"/>
            </w:rPr>
          </w:pPr>
          <w:r>
            <w:rPr>
              <w:noProof/>
              <w:lang w:val="de-DE"/>
            </w:rPr>
            <w:t xml:space="preserve">8. </w:t>
          </w:r>
          <w:r>
            <w:rPr>
              <w:b/>
              <w:bCs/>
              <w:noProof/>
              <w:lang w:val="de-DE"/>
            </w:rPr>
            <w:t>Triebel, Jonas.</w:t>
          </w:r>
          <w:r>
            <w:rPr>
              <w:noProof/>
              <w:lang w:val="de-DE"/>
            </w:rPr>
            <w:t xml:space="preserve"> Computerwoche. [Online] [Zitat vom: 1. November 2022.] https://www.tecchannel.de/a/vier-tricks-gegen-linux-netzwerkprobleme,2075503.</w:t>
          </w:r>
        </w:p>
        <w:p w14:paraId="27D6571D" w14:textId="77777777" w:rsidR="00C27459" w:rsidRDefault="00C27459" w:rsidP="00C27459">
          <w:pPr>
            <w:pStyle w:val="Literaturverzeichnis"/>
            <w:rPr>
              <w:noProof/>
              <w:lang w:val="de-DE"/>
            </w:rPr>
          </w:pPr>
          <w:r>
            <w:rPr>
              <w:noProof/>
              <w:lang w:val="de-DE"/>
            </w:rPr>
            <w:t xml:space="preserve">9. </w:t>
          </w:r>
          <w:r>
            <w:rPr>
              <w:b/>
              <w:bCs/>
              <w:noProof/>
              <w:lang w:val="de-DE"/>
            </w:rPr>
            <w:t>Vog, Monika.</w:t>
          </w:r>
          <w:r>
            <w:rPr>
              <w:noProof/>
              <w:lang w:val="de-DE"/>
            </w:rPr>
            <w:t xml:space="preserve"> foerdermittel-wissenswert. [Online] [Zitat vom: 8. September 2022.] https://foerdermittel-wissenswert.de/so-schreibst-du-ein-konzept/.</w:t>
          </w:r>
        </w:p>
        <w:p w14:paraId="64D8C667" w14:textId="77777777" w:rsidR="00C27459" w:rsidRDefault="00C27459" w:rsidP="00C27459">
          <w:pPr>
            <w:pStyle w:val="Literaturverzeichnis"/>
            <w:rPr>
              <w:noProof/>
              <w:lang w:val="de-DE"/>
            </w:rPr>
          </w:pPr>
          <w:r w:rsidRPr="00C27459">
            <w:rPr>
              <w:noProof/>
              <w:lang w:val="en-US"/>
            </w:rPr>
            <w:t xml:space="preserve">10. </w:t>
          </w:r>
          <w:r w:rsidRPr="00C27459">
            <w:rPr>
              <w:b/>
              <w:bCs/>
              <w:noProof/>
              <w:lang w:val="en-US"/>
            </w:rPr>
            <w:t>Wienströer, Stefan.</w:t>
          </w:r>
          <w:r w:rsidRPr="00C27459">
            <w:rPr>
              <w:noProof/>
              <w:lang w:val="en-US"/>
            </w:rPr>
            <w:t xml:space="preserve"> a-coding-project. </w:t>
          </w:r>
          <w:r>
            <w:rPr>
              <w:noProof/>
              <w:lang w:val="de-DE"/>
            </w:rPr>
            <w:t>[Online] [Zitat vom: 14. Dezember 2022.] https://www.a-coding-project.de/ratgeber/virtualisierung/ubuntu-server-installation-auf-virtualbox.</w:t>
          </w:r>
        </w:p>
        <w:p w14:paraId="6B405992" w14:textId="77777777" w:rsidR="00C27459" w:rsidRDefault="00C27459" w:rsidP="00C27459">
          <w:pPr>
            <w:pStyle w:val="Literaturverzeichnis"/>
            <w:rPr>
              <w:noProof/>
              <w:lang w:val="de-DE"/>
            </w:rPr>
          </w:pPr>
          <w:r>
            <w:rPr>
              <w:noProof/>
              <w:lang w:val="de-DE"/>
            </w:rPr>
            <w:t xml:space="preserve">11. </w:t>
          </w:r>
          <w:r>
            <w:rPr>
              <w:b/>
              <w:bCs/>
              <w:noProof/>
              <w:lang w:val="de-DE"/>
            </w:rPr>
            <w:t>Mrugalski, Tomek.</w:t>
          </w:r>
          <w:r>
            <w:rPr>
              <w:noProof/>
              <w:lang w:val="de-DE"/>
            </w:rPr>
            <w:t xml:space="preserve"> internet system consortium. [Online] [Zitat vom: 11. Dezember 2022.] https://www.isc.org/dhcphistory/.</w:t>
          </w:r>
        </w:p>
        <w:p w14:paraId="1EB9356B" w14:textId="77777777" w:rsidR="00C27459" w:rsidRDefault="00C27459" w:rsidP="00C27459">
          <w:pPr>
            <w:pStyle w:val="Literaturverzeichnis"/>
            <w:rPr>
              <w:noProof/>
              <w:lang w:val="de-DE"/>
            </w:rPr>
          </w:pPr>
          <w:r w:rsidRPr="00C27459">
            <w:rPr>
              <w:noProof/>
              <w:lang w:val="en-US"/>
            </w:rPr>
            <w:lastRenderedPageBreak/>
            <w:t xml:space="preserve">12. </w:t>
          </w:r>
          <w:r w:rsidRPr="00C27459">
            <w:rPr>
              <w:b/>
              <w:bCs/>
              <w:noProof/>
              <w:lang w:val="en-US"/>
            </w:rPr>
            <w:t>Brehm, Till.</w:t>
          </w:r>
          <w:r w:rsidRPr="00C27459">
            <w:rPr>
              <w:noProof/>
              <w:lang w:val="en-US"/>
            </w:rPr>
            <w:t xml:space="preserve"> How to Forge. </w:t>
          </w:r>
          <w:r>
            <w:rPr>
              <w:noProof/>
              <w:lang w:val="de-DE"/>
            </w:rPr>
            <w:t>[Online] [Zitat vom: 23. Jänner 2023.] https://www.howtoforge.de/anleitung/wie-man-einen-dhcp-server-unter-ubuntu-20-04-installiert-und-konfiguriert/.</w:t>
          </w:r>
        </w:p>
        <w:p w14:paraId="42431B9E" w14:textId="77777777" w:rsidR="00C27459" w:rsidRDefault="00C27459" w:rsidP="00C27459">
          <w:pPr>
            <w:pStyle w:val="Literaturverzeichnis"/>
            <w:rPr>
              <w:noProof/>
              <w:lang w:val="de-DE"/>
            </w:rPr>
          </w:pPr>
          <w:r>
            <w:rPr>
              <w:noProof/>
              <w:lang w:val="de-DE"/>
            </w:rPr>
            <w:t xml:space="preserve">13. </w:t>
          </w:r>
          <w:r>
            <w:rPr>
              <w:b/>
              <w:bCs/>
              <w:noProof/>
              <w:lang w:val="de-DE"/>
            </w:rPr>
            <w:t>Hermann, Uwe.</w:t>
          </w:r>
          <w:r>
            <w:rPr>
              <w:noProof/>
              <w:lang w:val="de-DE"/>
            </w:rPr>
            <w:t xml:space="preserve"> Wikipedia. [Online] [Zitat vom: 5. Jänner 2023.] https://de.wikipedia.org/w/index.php?title=Peg_DHCP&amp;oldid=211007210.</w:t>
          </w:r>
        </w:p>
        <w:p w14:paraId="23875CC2" w14:textId="77777777" w:rsidR="00C27459" w:rsidRDefault="00C27459" w:rsidP="00C27459">
          <w:pPr>
            <w:pStyle w:val="Literaturverzeichnis"/>
            <w:rPr>
              <w:noProof/>
              <w:lang w:val="de-DE"/>
            </w:rPr>
          </w:pPr>
          <w:r>
            <w:rPr>
              <w:noProof/>
              <w:lang w:val="de-DE"/>
            </w:rPr>
            <w:t xml:space="preserve">14. </w:t>
          </w:r>
          <w:r>
            <w:rPr>
              <w:b/>
              <w:bCs/>
              <w:noProof/>
              <w:lang w:val="de-DE"/>
            </w:rPr>
            <w:t>Heidemann, Andreas.</w:t>
          </w:r>
          <w:r>
            <w:rPr>
              <w:noProof/>
              <w:lang w:val="de-DE"/>
            </w:rPr>
            <w:t xml:space="preserve"> Wikipedia. [Online] [Zitat vom: 12. Februar 2023.] https://de.wikipedia.org/w/index.php?title=Internet_Protocol_over_Avian_Carriers&amp;oldid=228505943.</w:t>
          </w:r>
        </w:p>
        <w:p w14:paraId="1AFE4895" w14:textId="77777777" w:rsidR="00C27459" w:rsidRDefault="00C27459" w:rsidP="00C27459">
          <w:pPr>
            <w:pStyle w:val="Literaturverzeichnis"/>
            <w:rPr>
              <w:noProof/>
              <w:lang w:val="de-DE"/>
            </w:rPr>
          </w:pPr>
          <w:r>
            <w:rPr>
              <w:noProof/>
              <w:lang w:val="de-DE"/>
            </w:rPr>
            <w:t xml:space="preserve">15. </w:t>
          </w:r>
          <w:r>
            <w:rPr>
              <w:b/>
              <w:bCs/>
              <w:noProof/>
              <w:lang w:val="de-DE"/>
            </w:rPr>
            <w:t>Meschede, Alwin von.</w:t>
          </w:r>
          <w:r>
            <w:rPr>
              <w:noProof/>
              <w:lang w:val="de-DE"/>
            </w:rPr>
            <w:t xml:space="preserve"> Wikipedia. [Online] [Zitat vom: 3. November 2022.] https://de.wikipedia.org/w/index.php?title=Dynamic_Host_Configuration_Protocol&amp;oldid=229441192.</w:t>
          </w:r>
        </w:p>
        <w:p w14:paraId="28334842" w14:textId="77777777" w:rsidR="00C27459" w:rsidRDefault="00C27459" w:rsidP="00C27459">
          <w:pPr>
            <w:pStyle w:val="Literaturverzeichnis"/>
            <w:rPr>
              <w:noProof/>
              <w:lang w:val="de-DE"/>
            </w:rPr>
          </w:pPr>
          <w:r>
            <w:rPr>
              <w:noProof/>
              <w:lang w:val="de-DE"/>
            </w:rPr>
            <w:t xml:space="preserve">16. </w:t>
          </w:r>
          <w:r>
            <w:rPr>
              <w:b/>
              <w:bCs/>
              <w:noProof/>
              <w:lang w:val="de-DE"/>
            </w:rPr>
            <w:t>Toschläger, Daniel.</w:t>
          </w:r>
          <w:r>
            <w:rPr>
              <w:noProof/>
              <w:lang w:val="de-DE"/>
            </w:rPr>
            <w:t xml:space="preserve"> Wikipedia. [Online] [Zitat vom: 9. September 2023.] https://de.wikipedia.org/w/index.php?title=Digital_Equipment_Corporation&amp;oldid=225628639.</w:t>
          </w:r>
        </w:p>
        <w:p w14:paraId="5267D46E" w14:textId="77777777" w:rsidR="00C27459" w:rsidRDefault="00C27459" w:rsidP="00C27459">
          <w:pPr>
            <w:pStyle w:val="Literaturverzeichnis"/>
            <w:rPr>
              <w:noProof/>
              <w:lang w:val="de-DE"/>
            </w:rPr>
          </w:pPr>
          <w:r w:rsidRPr="00C27459">
            <w:rPr>
              <w:noProof/>
              <w:lang w:val="en-US"/>
            </w:rPr>
            <w:t xml:space="preserve">17. </w:t>
          </w:r>
          <w:r w:rsidRPr="00C27459">
            <w:rPr>
              <w:b/>
              <w:bCs/>
              <w:noProof/>
              <w:lang w:val="en-US"/>
            </w:rPr>
            <w:t>Borys, Dr.-Ing. Bernd-Burkhard.</w:t>
          </w:r>
          <w:r w:rsidRPr="00C27459">
            <w:rPr>
              <w:noProof/>
              <w:lang w:val="en-US"/>
            </w:rPr>
            <w:t xml:space="preserve"> </w:t>
          </w:r>
          <w:r>
            <w:rPr>
              <w:noProof/>
              <w:lang w:val="de-DE"/>
            </w:rPr>
            <w:t>Wikipedia. [Online] [Zitat vom: 27. November 2022.] https://de.wikipedia.org/w/index.php?title=Virtual_Address_eXtension&amp;oldid=224221046.</w:t>
          </w:r>
        </w:p>
        <w:p w14:paraId="744D7299" w14:textId="77777777" w:rsidR="00C27459" w:rsidRDefault="00C27459" w:rsidP="00C27459">
          <w:pPr>
            <w:pStyle w:val="Literaturverzeichnis"/>
            <w:rPr>
              <w:noProof/>
              <w:lang w:val="de-DE"/>
            </w:rPr>
          </w:pPr>
          <w:r>
            <w:rPr>
              <w:noProof/>
              <w:lang w:val="de-DE"/>
            </w:rPr>
            <w:t xml:space="preserve">18. </w:t>
          </w:r>
          <w:r>
            <w:rPr>
              <w:b/>
              <w:bCs/>
              <w:noProof/>
              <w:lang w:val="de-DE"/>
            </w:rPr>
            <w:t>Sane, Justin.</w:t>
          </w:r>
          <w:r>
            <w:rPr>
              <w:noProof/>
              <w:lang w:val="de-DE"/>
            </w:rPr>
            <w:t xml:space="preserve"> Wikipedia. [Online] [Zitat vom: 20. Februar 2023.] https://de.wikipedia.org/w/index.php?title=Berkeley_Software_Distribution&amp;oldid=227263840.</w:t>
          </w:r>
        </w:p>
        <w:p w14:paraId="5A325456" w14:textId="77777777" w:rsidR="00C27459" w:rsidRDefault="00C27459" w:rsidP="00C27459">
          <w:pPr>
            <w:pStyle w:val="Literaturverzeichnis"/>
            <w:rPr>
              <w:noProof/>
              <w:lang w:val="de-DE"/>
            </w:rPr>
          </w:pPr>
          <w:r>
            <w:rPr>
              <w:noProof/>
              <w:lang w:val="de-DE"/>
            </w:rPr>
            <w:t xml:space="preserve">19. </w:t>
          </w:r>
          <w:r>
            <w:rPr>
              <w:b/>
              <w:bCs/>
              <w:noProof/>
              <w:lang w:val="de-DE"/>
            </w:rPr>
            <w:t>Bacher, Mathias.</w:t>
          </w:r>
          <w:r>
            <w:rPr>
              <w:noProof/>
              <w:lang w:val="de-DE"/>
            </w:rPr>
            <w:t xml:space="preserve"> Wikipedia. [Online] [Zitat vom: 31. Dezember 2022.] https://de.wikipedia.org/w/index.php?title=AT%26T&amp;oldid=230973229.</w:t>
          </w:r>
        </w:p>
        <w:p w14:paraId="57DA51B7" w14:textId="77777777" w:rsidR="00C27459" w:rsidRDefault="00C27459" w:rsidP="00C27459">
          <w:pPr>
            <w:pStyle w:val="Literaturverzeichnis"/>
            <w:rPr>
              <w:noProof/>
              <w:lang w:val="de-DE"/>
            </w:rPr>
          </w:pPr>
          <w:r>
            <w:rPr>
              <w:noProof/>
              <w:lang w:val="de-DE"/>
            </w:rPr>
            <w:t xml:space="preserve">20. </w:t>
          </w:r>
          <w:r>
            <w:rPr>
              <w:b/>
              <w:bCs/>
              <w:noProof/>
              <w:lang w:val="de-DE"/>
            </w:rPr>
            <w:t>Schoenitzer, Michael.</w:t>
          </w:r>
          <w:r>
            <w:rPr>
              <w:noProof/>
              <w:lang w:val="de-DE"/>
            </w:rPr>
            <w:t xml:space="preserve"> Wikipedia. [Online] [Zitat vom: 18. Februar 2023.] https://de.wikipedia.org/w/index.php?title=GNU_General_Public_License&amp;oldid=229042794.</w:t>
          </w:r>
        </w:p>
        <w:p w14:paraId="6D7DB797" w14:textId="77777777" w:rsidR="00C27459" w:rsidRDefault="00C27459" w:rsidP="00C27459">
          <w:pPr>
            <w:pStyle w:val="Literaturverzeichnis"/>
            <w:rPr>
              <w:noProof/>
              <w:lang w:val="de-DE"/>
            </w:rPr>
          </w:pPr>
          <w:r>
            <w:rPr>
              <w:noProof/>
              <w:lang w:val="de-DE"/>
            </w:rPr>
            <w:t xml:space="preserve">21. </w:t>
          </w:r>
          <w:r>
            <w:rPr>
              <w:b/>
              <w:bCs/>
              <w:noProof/>
              <w:lang w:val="de-DE"/>
            </w:rPr>
            <w:t>Bieling, Manuel.</w:t>
          </w:r>
          <w:r>
            <w:rPr>
              <w:noProof/>
              <w:lang w:val="de-DE"/>
            </w:rPr>
            <w:t xml:space="preserve"> Wikipedia. [Online] [Zitat vom: 7. Oktober 2022.] https://de.wikipedia.org/w/index.php?title=Netcat&amp;oldid=229870997.</w:t>
          </w:r>
        </w:p>
        <w:p w14:paraId="0AF8FB18" w14:textId="77777777" w:rsidR="00C27459" w:rsidRDefault="00C27459" w:rsidP="00C27459">
          <w:pPr>
            <w:pStyle w:val="Literaturverzeichnis"/>
            <w:rPr>
              <w:noProof/>
              <w:lang w:val="de-DE"/>
            </w:rPr>
          </w:pPr>
          <w:r>
            <w:rPr>
              <w:noProof/>
              <w:lang w:val="de-DE"/>
            </w:rPr>
            <w:lastRenderedPageBreak/>
            <w:t xml:space="preserve">22. </w:t>
          </w:r>
          <w:r>
            <w:rPr>
              <w:b/>
              <w:bCs/>
              <w:noProof/>
              <w:lang w:val="de-DE"/>
            </w:rPr>
            <w:t>Legner, Simon.</w:t>
          </w:r>
          <w:r>
            <w:rPr>
              <w:noProof/>
              <w:lang w:val="de-DE"/>
            </w:rPr>
            <w:t xml:space="preserve"> Wikipedia. [Online] [Zitat vom: 1. Jänner 2023.] https://de.wikipedia.org/w/index.php?title=Python_(Programmiersprache)&amp;oldid=230916422.</w:t>
          </w:r>
        </w:p>
        <w:p w14:paraId="0CC5761A" w14:textId="77777777" w:rsidR="00C27459" w:rsidRDefault="00C27459" w:rsidP="00C27459">
          <w:pPr>
            <w:pStyle w:val="Literaturverzeichnis"/>
            <w:rPr>
              <w:noProof/>
              <w:lang w:val="de-DE"/>
            </w:rPr>
          </w:pPr>
          <w:r>
            <w:rPr>
              <w:noProof/>
              <w:lang w:val="de-DE"/>
            </w:rPr>
            <w:t xml:space="preserve">23.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0E5087A2" w14:textId="77777777" w:rsidR="00C27459" w:rsidRDefault="00C27459" w:rsidP="00C27459">
          <w:pPr>
            <w:pStyle w:val="Literaturverzeichnis"/>
            <w:rPr>
              <w:noProof/>
              <w:lang w:val="de-DE"/>
            </w:rPr>
          </w:pPr>
          <w:r>
            <w:rPr>
              <w:noProof/>
              <w:lang w:val="de-DE"/>
            </w:rPr>
            <w:t xml:space="preserve">24. </w:t>
          </w:r>
          <w:r>
            <w:rPr>
              <w:b/>
              <w:bCs/>
              <w:noProof/>
              <w:lang w:val="de-DE"/>
            </w:rPr>
            <w:t>Ladenthin, Bernard.</w:t>
          </w:r>
          <w:r>
            <w:rPr>
              <w:noProof/>
              <w:lang w:val="de-DE"/>
            </w:rPr>
            <w:t xml:space="preserve"> Wikipedia. [Online] [Zitat vom: 3. Dezember 2022.] https://de.wikipedia.org/w/index.php?title=Sudo&amp;oldid=225307113.</w:t>
          </w:r>
        </w:p>
        <w:p w14:paraId="42701091" w14:textId="77777777" w:rsidR="00C27459" w:rsidRPr="00C27459" w:rsidRDefault="00C27459" w:rsidP="00C27459">
          <w:pPr>
            <w:pStyle w:val="Literaturverzeichnis"/>
            <w:rPr>
              <w:noProof/>
              <w:lang w:val="en-US"/>
            </w:rPr>
          </w:pPr>
          <w:r>
            <w:rPr>
              <w:noProof/>
              <w:lang w:val="de-DE"/>
            </w:rPr>
            <w:t xml:space="preserve">25. </w:t>
          </w:r>
          <w:r>
            <w:rPr>
              <w:b/>
              <w:bCs/>
              <w:noProof/>
              <w:lang w:val="de-DE"/>
            </w:rPr>
            <w:t>Dancuk, Milicia.</w:t>
          </w:r>
          <w:r>
            <w:rPr>
              <w:noProof/>
              <w:lang w:val="de-DE"/>
            </w:rPr>
            <w:t xml:space="preserve"> phoenixnap. [Online] [Zitat vom: 16. </w:t>
          </w:r>
          <w:r w:rsidRPr="00C27459">
            <w:rPr>
              <w:noProof/>
              <w:lang w:val="en-US"/>
            </w:rPr>
            <w:t>September 2022.] https://phoenixnap.com/kb/useradd-vs-adduser.</w:t>
          </w:r>
        </w:p>
        <w:p w14:paraId="0C10C1EA" w14:textId="5C959352" w:rsidR="00C27459" w:rsidRDefault="00C27459" w:rsidP="00C27459">
          <w:r>
            <w:rPr>
              <w:b/>
              <w:bCs/>
            </w:rPr>
            <w:fldChar w:fldCharType="end"/>
          </w:r>
        </w:p>
      </w:sdtContent>
    </w:sdt>
    <w:p w14:paraId="61ADDFF6" w14:textId="1AECC402" w:rsidR="00E86A5A" w:rsidRDefault="00E86A5A" w:rsidP="00C27459"/>
    <w:p w14:paraId="37399CC8" w14:textId="77777777" w:rsidR="00C27459" w:rsidRDefault="00C27459" w:rsidP="00E86A5A"/>
    <w:p w14:paraId="682DC8B2" w14:textId="3C419815" w:rsidR="00E86A5A" w:rsidRDefault="00E86A5A" w:rsidP="00E86A5A"/>
    <w:p w14:paraId="3B74208A" w14:textId="71112FD6" w:rsidR="00C27459" w:rsidRDefault="00C27459" w:rsidP="00E86A5A"/>
    <w:p w14:paraId="3B651F8D" w14:textId="5049DF9E" w:rsidR="00C27459" w:rsidRDefault="00C27459" w:rsidP="00E86A5A"/>
    <w:p w14:paraId="3D1493FB" w14:textId="0C9B5128" w:rsidR="00C27459" w:rsidRDefault="00C27459" w:rsidP="00E86A5A"/>
    <w:p w14:paraId="3D851378" w14:textId="34BE276A" w:rsidR="00C27459" w:rsidRDefault="00C27459" w:rsidP="00E86A5A"/>
    <w:p w14:paraId="7DFADE80" w14:textId="25FF506A" w:rsidR="00C27459" w:rsidRDefault="00C27459" w:rsidP="00E86A5A"/>
    <w:p w14:paraId="4EBCB7D1" w14:textId="1066F811" w:rsidR="00C27459" w:rsidRDefault="00C27459" w:rsidP="00E86A5A"/>
    <w:p w14:paraId="5947516E" w14:textId="51F36908" w:rsidR="00C27459" w:rsidRDefault="00C27459" w:rsidP="00E86A5A"/>
    <w:p w14:paraId="02113B6B" w14:textId="2BB2E9ED" w:rsidR="00C27459" w:rsidRDefault="00C27459" w:rsidP="00E86A5A"/>
    <w:p w14:paraId="09C4F1C8" w14:textId="29DE0BDB" w:rsidR="00C27459" w:rsidRDefault="00C27459" w:rsidP="00E86A5A"/>
    <w:p w14:paraId="46799D23" w14:textId="35FBCBB4" w:rsidR="00C27459" w:rsidRDefault="00C27459" w:rsidP="00E86A5A"/>
    <w:p w14:paraId="6FA391E4" w14:textId="7120B87C" w:rsidR="00C27459" w:rsidRDefault="00C27459" w:rsidP="00C27459">
      <w:pPr>
        <w:tabs>
          <w:tab w:val="left" w:pos="1828"/>
        </w:tabs>
        <w:sectPr w:rsidR="00C27459" w:rsidSect="00C27459">
          <w:footerReference w:type="default" r:id="rId55"/>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62" w:name="_Toc128739460"/>
      <w:r>
        <w:lastRenderedPageBreak/>
        <w:t>Abkürzungs- und Symbolverzeichnis</w:t>
      </w:r>
      <w:bookmarkEnd w:id="62"/>
    </w:p>
    <w:p w14:paraId="14ED6859" w14:textId="77777777" w:rsidR="00E86A5A" w:rsidRDefault="004F3360" w:rsidP="004B2218">
      <w:pPr>
        <w:pStyle w:val="Index1"/>
        <w:tabs>
          <w:tab w:val="right" w:leader="dot" w:pos="8777"/>
        </w:tabs>
        <w:ind w:left="0" w:firstLine="0"/>
        <w:rPr>
          <w:noProof/>
          <w:lang w:val="en-US"/>
        </w:rPr>
        <w:sectPr w:rsidR="00E86A5A" w:rsidSect="00C27459">
          <w:footerReference w:type="default" r:id="rId56"/>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72C8E0CB" w14:textId="77777777" w:rsidR="00E86A5A" w:rsidRDefault="00E86A5A">
      <w:pPr>
        <w:pStyle w:val="Index1"/>
        <w:tabs>
          <w:tab w:val="right" w:leader="dot" w:pos="8777"/>
        </w:tabs>
        <w:rPr>
          <w:noProof/>
        </w:rPr>
      </w:pPr>
      <w:r>
        <w:rPr>
          <w:noProof/>
        </w:rPr>
        <w:t>AD</w:t>
      </w:r>
      <w:r>
        <w:rPr>
          <w:noProof/>
        </w:rPr>
        <w:tab/>
      </w:r>
      <w:r w:rsidRPr="00F33FB4">
        <w:rPr>
          <w:rFonts w:cstheme="minorHAnsi"/>
          <w:i/>
          <w:noProof/>
        </w:rPr>
        <w:t>Active Directory</w:t>
      </w:r>
    </w:p>
    <w:p w14:paraId="1F64C103" w14:textId="77777777" w:rsidR="00E86A5A" w:rsidRDefault="00E86A5A">
      <w:pPr>
        <w:pStyle w:val="Index1"/>
        <w:tabs>
          <w:tab w:val="right" w:leader="dot" w:pos="8777"/>
        </w:tabs>
        <w:rPr>
          <w:noProof/>
        </w:rPr>
      </w:pPr>
      <w:r>
        <w:rPr>
          <w:noProof/>
        </w:rPr>
        <w:t>admin</w:t>
      </w:r>
      <w:r>
        <w:rPr>
          <w:noProof/>
        </w:rPr>
        <w:tab/>
      </w:r>
      <w:r w:rsidRPr="00F33FB4">
        <w:rPr>
          <w:rFonts w:cstheme="minorHAnsi"/>
          <w:i/>
          <w:noProof/>
        </w:rPr>
        <w:t>Administrator</w:t>
      </w:r>
    </w:p>
    <w:p w14:paraId="774D4DE7" w14:textId="77777777" w:rsidR="00E86A5A" w:rsidRDefault="00E86A5A">
      <w:pPr>
        <w:pStyle w:val="Index1"/>
        <w:tabs>
          <w:tab w:val="right" w:leader="dot" w:pos="8777"/>
        </w:tabs>
        <w:rPr>
          <w:noProof/>
        </w:rPr>
      </w:pPr>
      <w:r>
        <w:rPr>
          <w:noProof/>
        </w:rPr>
        <w:t>Apt</w:t>
      </w:r>
      <w:r>
        <w:rPr>
          <w:noProof/>
        </w:rPr>
        <w:tab/>
      </w:r>
      <w:r w:rsidRPr="00F33FB4">
        <w:rPr>
          <w:rFonts w:cstheme="minorHAnsi"/>
          <w:i/>
          <w:noProof/>
        </w:rPr>
        <w:t>advanced packaging tool</w:t>
      </w:r>
    </w:p>
    <w:p w14:paraId="6BB29180" w14:textId="77777777" w:rsidR="00E86A5A" w:rsidRDefault="00E86A5A">
      <w:pPr>
        <w:pStyle w:val="Index1"/>
        <w:tabs>
          <w:tab w:val="right" w:leader="dot" w:pos="8777"/>
        </w:tabs>
        <w:rPr>
          <w:noProof/>
        </w:rPr>
      </w:pPr>
      <w:r w:rsidRPr="00F33FB4">
        <w:rPr>
          <w:rFonts w:cs="Arial"/>
          <w:noProof/>
        </w:rPr>
        <w:t>AT&amp;T</w:t>
      </w:r>
      <w:r>
        <w:rPr>
          <w:noProof/>
        </w:rPr>
        <w:tab/>
      </w:r>
      <w:r w:rsidRPr="00F33FB4">
        <w:rPr>
          <w:rFonts w:cstheme="minorHAnsi"/>
          <w:i/>
          <w:noProof/>
        </w:rPr>
        <w:t>American Telephone and Telegraph Company</w:t>
      </w:r>
    </w:p>
    <w:p w14:paraId="3C84BBA2" w14:textId="77777777" w:rsidR="00E86A5A" w:rsidRDefault="00E86A5A">
      <w:pPr>
        <w:pStyle w:val="Index1"/>
        <w:tabs>
          <w:tab w:val="right" w:leader="dot" w:pos="8777"/>
        </w:tabs>
        <w:rPr>
          <w:noProof/>
        </w:rPr>
      </w:pPr>
      <w:r>
        <w:rPr>
          <w:noProof/>
        </w:rPr>
        <w:t>BOOTP</w:t>
      </w:r>
      <w:r>
        <w:rPr>
          <w:noProof/>
        </w:rPr>
        <w:tab/>
      </w:r>
      <w:r w:rsidRPr="00F33FB4">
        <w:rPr>
          <w:rFonts w:cstheme="minorHAnsi"/>
          <w:i/>
          <w:noProof/>
        </w:rPr>
        <w:t>Bootstrap Protocol</w:t>
      </w:r>
    </w:p>
    <w:p w14:paraId="4B1F117D" w14:textId="77777777" w:rsidR="00E86A5A" w:rsidRDefault="00E86A5A">
      <w:pPr>
        <w:pStyle w:val="Index1"/>
        <w:tabs>
          <w:tab w:val="right" w:leader="dot" w:pos="8777"/>
        </w:tabs>
        <w:rPr>
          <w:noProof/>
        </w:rPr>
      </w:pPr>
      <w:r>
        <w:rPr>
          <w:noProof/>
        </w:rPr>
        <w:t>BSD</w:t>
      </w:r>
      <w:r>
        <w:rPr>
          <w:noProof/>
        </w:rPr>
        <w:tab/>
      </w:r>
      <w:r w:rsidRPr="00F33FB4">
        <w:rPr>
          <w:rFonts w:cstheme="minorHAnsi"/>
          <w:i/>
          <w:noProof/>
        </w:rPr>
        <w:t>Berkley Software Distribution</w:t>
      </w:r>
    </w:p>
    <w:p w14:paraId="01EEC7DF" w14:textId="77777777" w:rsidR="00E86A5A" w:rsidRDefault="00E86A5A">
      <w:pPr>
        <w:pStyle w:val="Index1"/>
        <w:tabs>
          <w:tab w:val="right" w:leader="dot" w:pos="8777"/>
        </w:tabs>
        <w:rPr>
          <w:noProof/>
        </w:rPr>
      </w:pPr>
      <w:r>
        <w:rPr>
          <w:noProof/>
        </w:rPr>
        <w:t>CD</w:t>
      </w:r>
      <w:r>
        <w:rPr>
          <w:noProof/>
        </w:rPr>
        <w:tab/>
      </w:r>
      <w:r w:rsidRPr="00F33FB4">
        <w:rPr>
          <w:rFonts w:cstheme="minorHAnsi"/>
          <w:i/>
          <w:noProof/>
        </w:rPr>
        <w:t>Compact Disc</w:t>
      </w:r>
    </w:p>
    <w:p w14:paraId="40767939" w14:textId="77777777" w:rsidR="00E86A5A" w:rsidRDefault="00E86A5A">
      <w:pPr>
        <w:pStyle w:val="Index1"/>
        <w:tabs>
          <w:tab w:val="right" w:leader="dot" w:pos="8777"/>
        </w:tabs>
        <w:rPr>
          <w:noProof/>
        </w:rPr>
      </w:pPr>
      <w:r w:rsidRPr="00F33FB4">
        <w:rPr>
          <w:rFonts w:cs="Arial"/>
          <w:noProof/>
        </w:rPr>
        <w:t>DEC</w:t>
      </w:r>
      <w:r>
        <w:rPr>
          <w:noProof/>
        </w:rPr>
        <w:tab/>
      </w:r>
      <w:r w:rsidRPr="00F33FB4">
        <w:rPr>
          <w:rFonts w:cstheme="minorHAnsi"/>
          <w:i/>
          <w:noProof/>
        </w:rPr>
        <w:t>Digital Equipment Corporation</w:t>
      </w:r>
    </w:p>
    <w:p w14:paraId="1C1556EE" w14:textId="77777777" w:rsidR="00E86A5A" w:rsidRDefault="00E86A5A">
      <w:pPr>
        <w:pStyle w:val="Index1"/>
        <w:tabs>
          <w:tab w:val="right" w:leader="dot" w:pos="8777"/>
        </w:tabs>
        <w:rPr>
          <w:noProof/>
        </w:rPr>
      </w:pPr>
      <w:r>
        <w:rPr>
          <w:noProof/>
        </w:rPr>
        <w:t>DHCP</w:t>
      </w:r>
      <w:r>
        <w:rPr>
          <w:noProof/>
        </w:rPr>
        <w:tab/>
        <w:t>Dynamic Host Configuration Protocol</w:t>
      </w:r>
    </w:p>
    <w:p w14:paraId="79B49D0F" w14:textId="77777777" w:rsidR="00E86A5A" w:rsidRDefault="00E86A5A">
      <w:pPr>
        <w:pStyle w:val="Index1"/>
        <w:tabs>
          <w:tab w:val="right" w:leader="dot" w:pos="8777"/>
        </w:tabs>
        <w:rPr>
          <w:noProof/>
        </w:rPr>
      </w:pPr>
      <w:r>
        <w:rPr>
          <w:noProof/>
        </w:rPr>
        <w:t>DNS</w:t>
      </w:r>
      <w:r>
        <w:rPr>
          <w:noProof/>
        </w:rPr>
        <w:tab/>
      </w:r>
      <w:r w:rsidRPr="00F33FB4">
        <w:rPr>
          <w:rFonts w:cstheme="minorHAnsi"/>
          <w:i/>
          <w:noProof/>
        </w:rPr>
        <w:t>Domian Name System</w:t>
      </w:r>
    </w:p>
    <w:p w14:paraId="20FA35EC" w14:textId="77777777" w:rsidR="00E86A5A" w:rsidRDefault="00E86A5A">
      <w:pPr>
        <w:pStyle w:val="Index1"/>
        <w:tabs>
          <w:tab w:val="right" w:leader="dot" w:pos="8777"/>
        </w:tabs>
        <w:rPr>
          <w:noProof/>
        </w:rPr>
      </w:pPr>
      <w:r>
        <w:rPr>
          <w:noProof/>
        </w:rPr>
        <w:t>Exe</w:t>
      </w:r>
      <w:r>
        <w:rPr>
          <w:noProof/>
        </w:rPr>
        <w:tab/>
      </w:r>
      <w:r w:rsidRPr="00F33FB4">
        <w:rPr>
          <w:rFonts w:cstheme="minorHAnsi"/>
          <w:i/>
          <w:noProof/>
        </w:rPr>
        <w:t>Executable</w:t>
      </w:r>
    </w:p>
    <w:p w14:paraId="39F360BF" w14:textId="77777777" w:rsidR="00E86A5A" w:rsidRDefault="00E86A5A">
      <w:pPr>
        <w:pStyle w:val="Index1"/>
        <w:tabs>
          <w:tab w:val="right" w:leader="dot" w:pos="8777"/>
        </w:tabs>
        <w:rPr>
          <w:noProof/>
        </w:rPr>
      </w:pPr>
      <w:r w:rsidRPr="00F33FB4">
        <w:rPr>
          <w:rFonts w:cs="Arial"/>
          <w:noProof/>
        </w:rPr>
        <w:t>FSF</w:t>
      </w:r>
      <w:r>
        <w:rPr>
          <w:noProof/>
        </w:rPr>
        <w:tab/>
      </w:r>
      <w:r w:rsidRPr="00F33FB4">
        <w:rPr>
          <w:rFonts w:cstheme="minorHAnsi"/>
          <w:i/>
          <w:noProof/>
        </w:rPr>
        <w:t>Free Software Foundation</w:t>
      </w:r>
    </w:p>
    <w:p w14:paraId="48D35A33" w14:textId="77777777" w:rsidR="00E86A5A" w:rsidRDefault="00E86A5A">
      <w:pPr>
        <w:pStyle w:val="Index1"/>
        <w:tabs>
          <w:tab w:val="right" w:leader="dot" w:pos="8777"/>
        </w:tabs>
        <w:rPr>
          <w:noProof/>
        </w:rPr>
      </w:pPr>
      <w:r>
        <w:rPr>
          <w:noProof/>
        </w:rPr>
        <w:t>GB</w:t>
      </w:r>
      <w:r>
        <w:rPr>
          <w:noProof/>
        </w:rPr>
        <w:tab/>
      </w:r>
      <w:r w:rsidRPr="00F33FB4">
        <w:rPr>
          <w:rFonts w:cstheme="minorHAnsi"/>
          <w:i/>
          <w:noProof/>
        </w:rPr>
        <w:t>Gigabyte</w:t>
      </w:r>
    </w:p>
    <w:p w14:paraId="6F38360F" w14:textId="77777777" w:rsidR="00E86A5A" w:rsidRDefault="00E86A5A">
      <w:pPr>
        <w:pStyle w:val="Index1"/>
        <w:tabs>
          <w:tab w:val="right" w:leader="dot" w:pos="8777"/>
        </w:tabs>
        <w:rPr>
          <w:noProof/>
        </w:rPr>
      </w:pPr>
      <w:r w:rsidRPr="00F33FB4">
        <w:rPr>
          <w:noProof/>
          <w:lang w:val="en-US"/>
        </w:rPr>
        <w:t>IEEE</w:t>
      </w:r>
      <w:r>
        <w:rPr>
          <w:noProof/>
        </w:rPr>
        <w:tab/>
      </w:r>
      <w:r w:rsidRPr="00F33FB4">
        <w:rPr>
          <w:rFonts w:cstheme="minorHAnsi"/>
          <w:i/>
          <w:noProof/>
          <w:lang w:val="en-US"/>
        </w:rPr>
        <w:t>Institute of Electrical and Electronics Engineers</w:t>
      </w:r>
    </w:p>
    <w:p w14:paraId="5A7ECDFE" w14:textId="77777777" w:rsidR="00E86A5A" w:rsidRDefault="00E86A5A">
      <w:pPr>
        <w:pStyle w:val="Index1"/>
        <w:tabs>
          <w:tab w:val="right" w:leader="dot" w:pos="8777"/>
        </w:tabs>
        <w:rPr>
          <w:noProof/>
        </w:rPr>
      </w:pPr>
      <w:r>
        <w:rPr>
          <w:noProof/>
        </w:rPr>
        <w:t>IETF</w:t>
      </w:r>
      <w:r>
        <w:rPr>
          <w:noProof/>
        </w:rPr>
        <w:tab/>
      </w:r>
      <w:r w:rsidRPr="00F33FB4">
        <w:rPr>
          <w:rFonts w:cstheme="minorHAnsi"/>
          <w:i/>
          <w:noProof/>
        </w:rPr>
        <w:t>Internet Engineering Task Force</w:t>
      </w:r>
    </w:p>
    <w:p w14:paraId="4DB15C85" w14:textId="77777777" w:rsidR="00E86A5A" w:rsidRDefault="00E86A5A">
      <w:pPr>
        <w:pStyle w:val="Index1"/>
        <w:tabs>
          <w:tab w:val="right" w:leader="dot" w:pos="8777"/>
        </w:tabs>
        <w:rPr>
          <w:noProof/>
        </w:rPr>
      </w:pPr>
      <w:r>
        <w:rPr>
          <w:noProof/>
        </w:rPr>
        <w:t>IMAP</w:t>
      </w:r>
      <w:r>
        <w:rPr>
          <w:noProof/>
        </w:rPr>
        <w:tab/>
      </w:r>
      <w:r w:rsidRPr="00F33FB4">
        <w:rPr>
          <w:rFonts w:cstheme="minorHAnsi"/>
          <w:i/>
          <w:noProof/>
        </w:rPr>
        <w:t>Internet Message Access Protocol</w:t>
      </w:r>
    </w:p>
    <w:p w14:paraId="28372C97" w14:textId="77777777" w:rsidR="00E86A5A" w:rsidRDefault="00E86A5A">
      <w:pPr>
        <w:pStyle w:val="Index1"/>
        <w:tabs>
          <w:tab w:val="right" w:leader="dot" w:pos="8777"/>
        </w:tabs>
        <w:rPr>
          <w:noProof/>
        </w:rPr>
      </w:pPr>
      <w:r>
        <w:rPr>
          <w:noProof/>
        </w:rPr>
        <w:t>IPoAC</w:t>
      </w:r>
      <w:r>
        <w:rPr>
          <w:noProof/>
        </w:rPr>
        <w:tab/>
      </w:r>
      <w:r w:rsidRPr="00F33FB4">
        <w:rPr>
          <w:rFonts w:cstheme="minorHAnsi"/>
          <w:i/>
          <w:noProof/>
        </w:rPr>
        <w:t>Internet Protocol over Avian Carriers</w:t>
      </w:r>
    </w:p>
    <w:p w14:paraId="67B66143" w14:textId="77777777" w:rsidR="00E86A5A" w:rsidRDefault="00E86A5A">
      <w:pPr>
        <w:pStyle w:val="Index1"/>
        <w:tabs>
          <w:tab w:val="right" w:leader="dot" w:pos="8777"/>
        </w:tabs>
        <w:rPr>
          <w:noProof/>
        </w:rPr>
      </w:pPr>
      <w:r>
        <w:rPr>
          <w:noProof/>
        </w:rPr>
        <w:t>IPv4</w:t>
      </w:r>
      <w:r>
        <w:rPr>
          <w:noProof/>
        </w:rPr>
        <w:tab/>
      </w:r>
      <w:r w:rsidRPr="00F33FB4">
        <w:rPr>
          <w:rFonts w:cstheme="minorHAnsi"/>
          <w:i/>
          <w:noProof/>
        </w:rPr>
        <w:t>Internet Protocol Version 4</w:t>
      </w:r>
    </w:p>
    <w:p w14:paraId="5ABE4152" w14:textId="77777777" w:rsidR="00E86A5A" w:rsidRDefault="00E86A5A">
      <w:pPr>
        <w:pStyle w:val="Index1"/>
        <w:tabs>
          <w:tab w:val="right" w:leader="dot" w:pos="8777"/>
        </w:tabs>
        <w:rPr>
          <w:noProof/>
        </w:rPr>
      </w:pPr>
      <w:r w:rsidRPr="00F33FB4">
        <w:rPr>
          <w:rFonts w:cs="Arial"/>
          <w:noProof/>
        </w:rPr>
        <w:t>IPv6</w:t>
      </w:r>
      <w:r>
        <w:rPr>
          <w:noProof/>
        </w:rPr>
        <w:tab/>
      </w:r>
      <w:r w:rsidRPr="00F33FB4">
        <w:rPr>
          <w:rFonts w:cstheme="minorHAnsi"/>
          <w:i/>
          <w:noProof/>
        </w:rPr>
        <w:t>Internet Protocol Version 6</w:t>
      </w:r>
    </w:p>
    <w:p w14:paraId="4FDCDBE7" w14:textId="77777777" w:rsidR="00E86A5A" w:rsidRDefault="00E86A5A">
      <w:pPr>
        <w:pStyle w:val="Index1"/>
        <w:tabs>
          <w:tab w:val="right" w:leader="dot" w:pos="8777"/>
        </w:tabs>
        <w:rPr>
          <w:noProof/>
        </w:rPr>
      </w:pPr>
      <w:r>
        <w:rPr>
          <w:noProof/>
        </w:rPr>
        <w:t>LVM</w:t>
      </w:r>
      <w:r>
        <w:rPr>
          <w:noProof/>
        </w:rPr>
        <w:tab/>
        <w:t>Logical Volume Manager</w:t>
      </w:r>
    </w:p>
    <w:p w14:paraId="66ED0315" w14:textId="77777777" w:rsidR="00E86A5A" w:rsidRDefault="00E86A5A">
      <w:pPr>
        <w:pStyle w:val="Index1"/>
        <w:tabs>
          <w:tab w:val="right" w:leader="dot" w:pos="8777"/>
        </w:tabs>
        <w:rPr>
          <w:noProof/>
        </w:rPr>
      </w:pPr>
      <w:r>
        <w:rPr>
          <w:noProof/>
        </w:rPr>
        <w:t>MAC</w:t>
      </w:r>
      <w:r>
        <w:rPr>
          <w:noProof/>
        </w:rPr>
        <w:tab/>
      </w:r>
      <w:r w:rsidRPr="00F33FB4">
        <w:rPr>
          <w:rFonts w:cstheme="minorHAnsi"/>
          <w:i/>
          <w:noProof/>
        </w:rPr>
        <w:t>Media Access Control Adresse</w:t>
      </w:r>
    </w:p>
    <w:p w14:paraId="2D9C387D" w14:textId="77777777" w:rsidR="00E86A5A" w:rsidRDefault="00E86A5A">
      <w:pPr>
        <w:pStyle w:val="Index1"/>
        <w:tabs>
          <w:tab w:val="right" w:leader="dot" w:pos="8777"/>
        </w:tabs>
        <w:rPr>
          <w:noProof/>
        </w:rPr>
      </w:pPr>
      <w:r>
        <w:rPr>
          <w:noProof/>
        </w:rPr>
        <w:t>MB</w:t>
      </w:r>
      <w:r>
        <w:rPr>
          <w:noProof/>
        </w:rPr>
        <w:tab/>
      </w:r>
      <w:r w:rsidRPr="00F33FB4">
        <w:rPr>
          <w:rFonts w:cstheme="minorHAnsi"/>
          <w:i/>
          <w:noProof/>
        </w:rPr>
        <w:t>Megabyte</w:t>
      </w:r>
    </w:p>
    <w:p w14:paraId="5D2FD08D" w14:textId="77777777" w:rsidR="00E86A5A" w:rsidRDefault="00E86A5A">
      <w:pPr>
        <w:pStyle w:val="Index1"/>
        <w:tabs>
          <w:tab w:val="right" w:leader="dot" w:pos="8777"/>
        </w:tabs>
        <w:rPr>
          <w:noProof/>
        </w:rPr>
      </w:pPr>
      <w:r w:rsidRPr="00F33FB4">
        <w:rPr>
          <w:rFonts w:cs="Arial"/>
          <w:noProof/>
        </w:rPr>
        <w:t>Ncat</w:t>
      </w:r>
      <w:r>
        <w:rPr>
          <w:noProof/>
        </w:rPr>
        <w:tab/>
      </w:r>
      <w:r w:rsidRPr="00F33FB4">
        <w:rPr>
          <w:rFonts w:cstheme="minorHAnsi"/>
          <w:i/>
          <w:noProof/>
        </w:rPr>
        <w:t>Network Concatenation</w:t>
      </w:r>
    </w:p>
    <w:p w14:paraId="0E609375" w14:textId="77777777" w:rsidR="00E86A5A" w:rsidRDefault="00E86A5A">
      <w:pPr>
        <w:pStyle w:val="Index1"/>
        <w:tabs>
          <w:tab w:val="right" w:leader="dot" w:pos="8777"/>
        </w:tabs>
        <w:rPr>
          <w:noProof/>
        </w:rPr>
      </w:pPr>
      <w:r w:rsidRPr="00F33FB4">
        <w:rPr>
          <w:rFonts w:cs="Arial"/>
          <w:noProof/>
        </w:rPr>
        <w:t>Nmap</w:t>
      </w:r>
      <w:r>
        <w:rPr>
          <w:noProof/>
        </w:rPr>
        <w:tab/>
      </w:r>
      <w:r w:rsidRPr="00F33FB4">
        <w:rPr>
          <w:rFonts w:cstheme="minorHAnsi"/>
          <w:i/>
          <w:noProof/>
        </w:rPr>
        <w:t>Network Mapper</w:t>
      </w:r>
    </w:p>
    <w:p w14:paraId="2A05A800" w14:textId="77777777" w:rsidR="00E86A5A" w:rsidRDefault="00E86A5A">
      <w:pPr>
        <w:pStyle w:val="Index1"/>
        <w:tabs>
          <w:tab w:val="right" w:leader="dot" w:pos="8777"/>
        </w:tabs>
        <w:rPr>
          <w:noProof/>
        </w:rPr>
      </w:pPr>
      <w:r>
        <w:rPr>
          <w:noProof/>
        </w:rPr>
        <w:t>POP3</w:t>
      </w:r>
      <w:r>
        <w:rPr>
          <w:noProof/>
        </w:rPr>
        <w:tab/>
      </w:r>
      <w:r w:rsidRPr="00F33FB4">
        <w:rPr>
          <w:rFonts w:cstheme="minorHAnsi"/>
          <w:i/>
          <w:noProof/>
        </w:rPr>
        <w:t>Post Office Protocol 3</w:t>
      </w:r>
    </w:p>
    <w:p w14:paraId="360AE031" w14:textId="77777777" w:rsidR="00E86A5A" w:rsidRDefault="00E86A5A">
      <w:pPr>
        <w:pStyle w:val="Index1"/>
        <w:tabs>
          <w:tab w:val="right" w:leader="dot" w:pos="8777"/>
        </w:tabs>
        <w:rPr>
          <w:noProof/>
        </w:rPr>
      </w:pPr>
      <w:r w:rsidRPr="00F33FB4">
        <w:rPr>
          <w:noProof/>
          <w:lang w:val="en-US"/>
        </w:rPr>
        <w:t>RFC</w:t>
      </w:r>
      <w:r>
        <w:rPr>
          <w:noProof/>
        </w:rPr>
        <w:tab/>
      </w:r>
      <w:r w:rsidRPr="00F33FB4">
        <w:rPr>
          <w:rFonts w:cstheme="minorHAnsi"/>
          <w:i/>
          <w:noProof/>
          <w:lang w:val="en-US"/>
        </w:rPr>
        <w:t>Request for Commends</w:t>
      </w:r>
    </w:p>
    <w:p w14:paraId="5A47899F" w14:textId="77777777" w:rsidR="00E86A5A" w:rsidRDefault="00E86A5A">
      <w:pPr>
        <w:pStyle w:val="Index1"/>
        <w:tabs>
          <w:tab w:val="right" w:leader="dot" w:pos="8777"/>
        </w:tabs>
        <w:rPr>
          <w:noProof/>
        </w:rPr>
      </w:pPr>
      <w:r>
        <w:rPr>
          <w:noProof/>
        </w:rPr>
        <w:t>SMTP</w:t>
      </w:r>
      <w:r>
        <w:rPr>
          <w:noProof/>
        </w:rPr>
        <w:tab/>
      </w:r>
      <w:r w:rsidRPr="00F33FB4">
        <w:rPr>
          <w:rFonts w:cstheme="minorHAnsi"/>
          <w:i/>
          <w:noProof/>
        </w:rPr>
        <w:t>Simple Mail Transfer Protocol</w:t>
      </w:r>
    </w:p>
    <w:p w14:paraId="05778017" w14:textId="77777777" w:rsidR="00E86A5A" w:rsidRDefault="00E86A5A">
      <w:pPr>
        <w:pStyle w:val="Index1"/>
        <w:tabs>
          <w:tab w:val="right" w:leader="dot" w:pos="8777"/>
        </w:tabs>
        <w:rPr>
          <w:noProof/>
        </w:rPr>
      </w:pPr>
      <w:r>
        <w:rPr>
          <w:noProof/>
        </w:rPr>
        <w:t>SSH</w:t>
      </w:r>
      <w:r>
        <w:rPr>
          <w:noProof/>
        </w:rPr>
        <w:tab/>
      </w:r>
      <w:r w:rsidRPr="00F33FB4">
        <w:rPr>
          <w:rFonts w:cstheme="minorHAnsi"/>
          <w:i/>
          <w:noProof/>
        </w:rPr>
        <w:t>Secure Shell</w:t>
      </w:r>
    </w:p>
    <w:p w14:paraId="5479B856" w14:textId="77777777" w:rsidR="00E86A5A" w:rsidRDefault="00E86A5A">
      <w:pPr>
        <w:pStyle w:val="Index1"/>
        <w:tabs>
          <w:tab w:val="right" w:leader="dot" w:pos="8777"/>
        </w:tabs>
        <w:rPr>
          <w:noProof/>
        </w:rPr>
      </w:pPr>
      <w:r>
        <w:rPr>
          <w:noProof/>
        </w:rPr>
        <w:t>SSL</w:t>
      </w:r>
      <w:r>
        <w:rPr>
          <w:noProof/>
        </w:rPr>
        <w:tab/>
      </w:r>
      <w:r w:rsidRPr="00F33FB4">
        <w:rPr>
          <w:rFonts w:cstheme="minorHAnsi"/>
          <w:i/>
          <w:noProof/>
        </w:rPr>
        <w:t>Secure Sockets Layer</w:t>
      </w:r>
    </w:p>
    <w:p w14:paraId="5CA1AE1B" w14:textId="77777777" w:rsidR="00E86A5A" w:rsidRDefault="00E86A5A">
      <w:pPr>
        <w:pStyle w:val="Index1"/>
        <w:tabs>
          <w:tab w:val="right" w:leader="dot" w:pos="8777"/>
        </w:tabs>
        <w:rPr>
          <w:noProof/>
        </w:rPr>
      </w:pPr>
      <w:r>
        <w:rPr>
          <w:noProof/>
        </w:rPr>
        <w:t>STRG</w:t>
      </w:r>
      <w:r>
        <w:rPr>
          <w:noProof/>
        </w:rPr>
        <w:tab/>
      </w:r>
      <w:r w:rsidRPr="00F33FB4">
        <w:rPr>
          <w:rFonts w:cstheme="minorHAnsi"/>
          <w:i/>
          <w:noProof/>
        </w:rPr>
        <w:t>Steuerung</w:t>
      </w:r>
    </w:p>
    <w:p w14:paraId="41A12D1B" w14:textId="77777777" w:rsidR="00E86A5A" w:rsidRDefault="00E86A5A">
      <w:pPr>
        <w:pStyle w:val="Index1"/>
        <w:tabs>
          <w:tab w:val="right" w:leader="dot" w:pos="8777"/>
        </w:tabs>
        <w:rPr>
          <w:noProof/>
        </w:rPr>
      </w:pPr>
      <w:r>
        <w:rPr>
          <w:noProof/>
        </w:rPr>
        <w:t>Sudo</w:t>
      </w:r>
      <w:r>
        <w:rPr>
          <w:noProof/>
        </w:rPr>
        <w:tab/>
      </w:r>
      <w:r w:rsidRPr="00F33FB4">
        <w:rPr>
          <w:rFonts w:cstheme="minorHAnsi"/>
          <w:i/>
          <w:noProof/>
        </w:rPr>
        <w:t>super user do</w:t>
      </w:r>
    </w:p>
    <w:p w14:paraId="5F4C42D8" w14:textId="77777777" w:rsidR="00E86A5A" w:rsidRDefault="00E86A5A">
      <w:pPr>
        <w:pStyle w:val="Index1"/>
        <w:tabs>
          <w:tab w:val="right" w:leader="dot" w:pos="8777"/>
        </w:tabs>
        <w:rPr>
          <w:noProof/>
        </w:rPr>
      </w:pPr>
      <w:r w:rsidRPr="00F33FB4">
        <w:rPr>
          <w:rFonts w:cs="Arial"/>
          <w:noProof/>
        </w:rPr>
        <w:t>SVR4</w:t>
      </w:r>
      <w:r>
        <w:rPr>
          <w:noProof/>
        </w:rPr>
        <w:tab/>
      </w:r>
      <w:r w:rsidRPr="00F33FB4">
        <w:rPr>
          <w:rFonts w:cstheme="minorHAnsi"/>
          <w:i/>
          <w:noProof/>
        </w:rPr>
        <w:t>Sytsem V Release 4</w:t>
      </w:r>
    </w:p>
    <w:p w14:paraId="0BAD30BD" w14:textId="77777777" w:rsidR="00E86A5A" w:rsidRDefault="00E86A5A">
      <w:pPr>
        <w:pStyle w:val="Index1"/>
        <w:tabs>
          <w:tab w:val="right" w:leader="dot" w:pos="8777"/>
        </w:tabs>
        <w:rPr>
          <w:noProof/>
        </w:rPr>
      </w:pPr>
      <w:r w:rsidRPr="00F33FB4">
        <w:rPr>
          <w:rFonts w:cs="Arial"/>
          <w:noProof/>
        </w:rPr>
        <w:t>TCP</w:t>
      </w:r>
      <w:r>
        <w:rPr>
          <w:noProof/>
        </w:rPr>
        <w:tab/>
      </w:r>
      <w:r w:rsidRPr="00F33FB4">
        <w:rPr>
          <w:rFonts w:cstheme="minorHAnsi"/>
          <w:i/>
          <w:noProof/>
        </w:rPr>
        <w:t>Transmission Control Protocol</w:t>
      </w:r>
    </w:p>
    <w:p w14:paraId="0E337517" w14:textId="77777777" w:rsidR="00E86A5A" w:rsidRDefault="00E86A5A">
      <w:pPr>
        <w:pStyle w:val="Index1"/>
        <w:tabs>
          <w:tab w:val="right" w:leader="dot" w:pos="8777"/>
        </w:tabs>
        <w:rPr>
          <w:noProof/>
        </w:rPr>
      </w:pPr>
      <w:r w:rsidRPr="00F33FB4">
        <w:rPr>
          <w:rFonts w:cs="Arial"/>
          <w:noProof/>
        </w:rPr>
        <w:t>TLS</w:t>
      </w:r>
      <w:r>
        <w:rPr>
          <w:noProof/>
        </w:rPr>
        <w:tab/>
      </w:r>
      <w:r w:rsidRPr="00F33FB4">
        <w:rPr>
          <w:rFonts w:cstheme="minorHAnsi"/>
          <w:i/>
          <w:noProof/>
        </w:rPr>
        <w:t>Transport Layer Security</w:t>
      </w:r>
    </w:p>
    <w:p w14:paraId="671FB032" w14:textId="77777777" w:rsidR="00E86A5A" w:rsidRDefault="00E86A5A">
      <w:pPr>
        <w:pStyle w:val="Index1"/>
        <w:tabs>
          <w:tab w:val="right" w:leader="dot" w:pos="8777"/>
        </w:tabs>
        <w:rPr>
          <w:noProof/>
        </w:rPr>
      </w:pPr>
      <w:r w:rsidRPr="00F33FB4">
        <w:rPr>
          <w:rFonts w:cs="Arial"/>
          <w:noProof/>
        </w:rPr>
        <w:t>UDP</w:t>
      </w:r>
      <w:r>
        <w:rPr>
          <w:noProof/>
        </w:rPr>
        <w:tab/>
      </w:r>
      <w:r w:rsidRPr="00F33FB4">
        <w:rPr>
          <w:rFonts w:cstheme="minorHAnsi"/>
          <w:i/>
          <w:noProof/>
        </w:rPr>
        <w:t>User Datagram Protocol</w:t>
      </w:r>
    </w:p>
    <w:p w14:paraId="45B75AE3" w14:textId="77777777" w:rsidR="00E86A5A" w:rsidRDefault="00E86A5A">
      <w:pPr>
        <w:pStyle w:val="Index1"/>
        <w:tabs>
          <w:tab w:val="right" w:leader="dot" w:pos="8777"/>
        </w:tabs>
        <w:rPr>
          <w:noProof/>
        </w:rPr>
      </w:pPr>
      <w:r w:rsidRPr="00F33FB4">
        <w:rPr>
          <w:rFonts w:cs="Arial"/>
          <w:noProof/>
        </w:rPr>
        <w:t>Unix</w:t>
      </w:r>
      <w:r>
        <w:rPr>
          <w:noProof/>
        </w:rPr>
        <w:tab/>
      </w:r>
      <w:r w:rsidRPr="00F33FB4">
        <w:rPr>
          <w:rFonts w:cstheme="minorHAnsi"/>
          <w:i/>
          <w:noProof/>
        </w:rPr>
        <w:t>Uniplexed Information and Computing Service</w:t>
      </w:r>
    </w:p>
    <w:p w14:paraId="26267F72" w14:textId="77777777" w:rsidR="00E86A5A" w:rsidRDefault="00E86A5A">
      <w:pPr>
        <w:pStyle w:val="Index1"/>
        <w:tabs>
          <w:tab w:val="right" w:leader="dot" w:pos="8777"/>
        </w:tabs>
        <w:rPr>
          <w:noProof/>
        </w:rPr>
      </w:pPr>
      <w:r w:rsidRPr="00F33FB4">
        <w:rPr>
          <w:rFonts w:cs="Arial"/>
          <w:noProof/>
        </w:rPr>
        <w:t>VAX</w:t>
      </w:r>
      <w:r>
        <w:rPr>
          <w:noProof/>
        </w:rPr>
        <w:tab/>
      </w:r>
      <w:r w:rsidRPr="00F33FB4">
        <w:rPr>
          <w:rFonts w:cstheme="minorHAnsi"/>
          <w:i/>
          <w:noProof/>
        </w:rPr>
        <w:t>Virtual Address Xtension</w:t>
      </w:r>
    </w:p>
    <w:p w14:paraId="2DF40F1C" w14:textId="77777777" w:rsidR="00E86A5A" w:rsidRDefault="00E86A5A">
      <w:pPr>
        <w:pStyle w:val="Index1"/>
        <w:tabs>
          <w:tab w:val="right" w:leader="dot" w:pos="8777"/>
        </w:tabs>
        <w:rPr>
          <w:noProof/>
        </w:rPr>
      </w:pPr>
      <w:r>
        <w:rPr>
          <w:noProof/>
        </w:rPr>
        <w:t>VDI</w:t>
      </w:r>
      <w:r>
        <w:rPr>
          <w:noProof/>
        </w:rPr>
        <w:tab/>
      </w:r>
      <w:r w:rsidRPr="00F33FB4">
        <w:rPr>
          <w:rFonts w:cstheme="minorHAnsi"/>
          <w:i/>
          <w:noProof/>
        </w:rPr>
        <w:t>Virtual Disk Image</w:t>
      </w:r>
    </w:p>
    <w:p w14:paraId="06F45EB8" w14:textId="77777777" w:rsidR="00E86A5A" w:rsidRDefault="00E86A5A">
      <w:pPr>
        <w:pStyle w:val="Index1"/>
        <w:tabs>
          <w:tab w:val="right" w:leader="dot" w:pos="8777"/>
        </w:tabs>
        <w:rPr>
          <w:noProof/>
        </w:rPr>
      </w:pPr>
      <w:r>
        <w:rPr>
          <w:noProof/>
        </w:rPr>
        <w:t>VHD</w:t>
      </w:r>
      <w:r>
        <w:rPr>
          <w:noProof/>
        </w:rPr>
        <w:tab/>
      </w:r>
      <w:r w:rsidRPr="00F33FB4">
        <w:rPr>
          <w:rFonts w:cstheme="minorHAnsi"/>
          <w:i/>
          <w:noProof/>
        </w:rPr>
        <w:t>Virtual Hard Disk</w:t>
      </w:r>
    </w:p>
    <w:p w14:paraId="67E27F80" w14:textId="77777777" w:rsidR="00E86A5A" w:rsidRDefault="00E86A5A">
      <w:pPr>
        <w:pStyle w:val="Index1"/>
        <w:tabs>
          <w:tab w:val="right" w:leader="dot" w:pos="8777"/>
        </w:tabs>
        <w:rPr>
          <w:noProof/>
        </w:rPr>
      </w:pPr>
      <w:r>
        <w:rPr>
          <w:noProof/>
        </w:rPr>
        <w:t>VM</w:t>
      </w:r>
      <w:r>
        <w:rPr>
          <w:noProof/>
        </w:rPr>
        <w:tab/>
      </w:r>
      <w:r w:rsidRPr="00F33FB4">
        <w:rPr>
          <w:rFonts w:cstheme="minorHAnsi"/>
          <w:i/>
          <w:noProof/>
        </w:rPr>
        <w:t>Virtual Machine</w:t>
      </w:r>
    </w:p>
    <w:p w14:paraId="7742365A" w14:textId="77777777" w:rsidR="00E86A5A" w:rsidRDefault="00E86A5A">
      <w:pPr>
        <w:pStyle w:val="Index1"/>
        <w:tabs>
          <w:tab w:val="right" w:leader="dot" w:pos="8777"/>
        </w:tabs>
        <w:rPr>
          <w:noProof/>
        </w:rPr>
      </w:pPr>
      <w:r>
        <w:rPr>
          <w:noProof/>
        </w:rPr>
        <w:t>VMDK</w:t>
      </w:r>
      <w:r>
        <w:rPr>
          <w:noProof/>
        </w:rPr>
        <w:tab/>
      </w:r>
      <w:r w:rsidRPr="00F33FB4">
        <w:rPr>
          <w:rFonts w:cstheme="minorHAnsi"/>
          <w:i/>
          <w:noProof/>
        </w:rPr>
        <w:t>Virtual Machine Disk</w:t>
      </w:r>
    </w:p>
    <w:p w14:paraId="02EE8EEA" w14:textId="77777777" w:rsidR="00E86A5A" w:rsidRDefault="00E86A5A" w:rsidP="004B2218">
      <w:pPr>
        <w:pStyle w:val="Index1"/>
        <w:tabs>
          <w:tab w:val="right" w:leader="dot" w:pos="8777"/>
        </w:tabs>
        <w:ind w:left="0" w:firstLine="0"/>
        <w:rPr>
          <w:noProof/>
          <w:lang w:val="en-US"/>
        </w:rPr>
        <w:sectPr w:rsidR="00E86A5A" w:rsidSect="00E86A5A">
          <w:type w:val="continuous"/>
          <w:pgSz w:w="11906" w:h="16838"/>
          <w:pgMar w:top="1418" w:right="1418" w:bottom="1418" w:left="1701" w:header="720" w:footer="720" w:gutter="0"/>
          <w:pgNumType w:fmt="upperRoman"/>
          <w:cols w:space="720"/>
          <w:docGrid w:linePitch="360"/>
        </w:sectPr>
      </w:pPr>
    </w:p>
    <w:p w14:paraId="07BA16CA" w14:textId="2FEB89E6" w:rsidR="00390344" w:rsidRPr="009C77D3" w:rsidRDefault="004F3360" w:rsidP="004B2218">
      <w:pPr>
        <w:pStyle w:val="Index1"/>
        <w:tabs>
          <w:tab w:val="right" w:leader="dot" w:pos="8777"/>
        </w:tabs>
        <w:ind w:left="0" w:firstLine="0"/>
        <w:rPr>
          <w:lang w:val="de-AT"/>
        </w:rPr>
      </w:pPr>
      <w:r>
        <w:rPr>
          <w:lang w:val="en-US"/>
        </w:rPr>
        <w:fldChar w:fldCharType="end"/>
      </w:r>
    </w:p>
    <w:p w14:paraId="710540E1" w14:textId="77777777" w:rsidR="00C27459" w:rsidRDefault="00C27459" w:rsidP="00390344">
      <w:pPr>
        <w:rPr>
          <w:lang w:val="de-AT"/>
        </w:rPr>
        <w:sectPr w:rsidR="00C27459" w:rsidSect="00C27459">
          <w:type w:val="continuous"/>
          <w:pgSz w:w="11906" w:h="16838"/>
          <w:pgMar w:top="1418" w:right="1418" w:bottom="1418" w:left="1701" w:header="720" w:footer="720" w:gutter="0"/>
          <w:cols w:space="708"/>
          <w:docGrid w:linePitch="360"/>
        </w:sectPr>
      </w:pPr>
    </w:p>
    <w:p w14:paraId="4685AEA4" w14:textId="680671AC" w:rsidR="00A417D1" w:rsidRPr="00C27459" w:rsidRDefault="00A417D1" w:rsidP="00C27459">
      <w:pPr>
        <w:pStyle w:val="Titel"/>
      </w:pPr>
      <w:bookmarkStart w:id="63" w:name="_Toc343525863"/>
      <w:bookmarkStart w:id="64" w:name="_Toc128739461"/>
      <w:r w:rsidRPr="00C27459">
        <w:lastRenderedPageBreak/>
        <w:t>Anhang</w:t>
      </w:r>
      <w:bookmarkEnd w:id="63"/>
      <w:bookmarkEnd w:id="64"/>
    </w:p>
    <w:p w14:paraId="66D3A29D" w14:textId="374E825F" w:rsidR="00A417D1" w:rsidRDefault="00A417D1" w:rsidP="00A42C89">
      <w:pPr>
        <w:pStyle w:val="berschrift2"/>
      </w:pPr>
      <w:bookmarkStart w:id="65" w:name="_Toc343525865"/>
      <w:bookmarkStart w:id="66" w:name="OLE_LINK6"/>
      <w:bookmarkStart w:id="67" w:name="OLE_LINK7"/>
      <w:bookmarkStart w:id="68" w:name="_Toc128739462"/>
      <w:r>
        <w:t>Schlussfolgerung / Projekterfahrung</w:t>
      </w:r>
      <w:bookmarkEnd w:id="65"/>
      <w:bookmarkEnd w:id="66"/>
      <w:bookmarkEnd w:id="67"/>
      <w:bookmarkEnd w:id="68"/>
    </w:p>
    <w:p w14:paraId="4286999F" w14:textId="008BB51C" w:rsidR="00DC2363" w:rsidRDefault="00DC2363" w:rsidP="00DC2363">
      <w:pPr>
        <w:pStyle w:val="Untertitel"/>
        <w:jc w:val="both"/>
      </w:pPr>
    </w:p>
    <w:p w14:paraId="0AAFB603" w14:textId="11E64578" w:rsidR="004B2218" w:rsidRDefault="004B2218" w:rsidP="004B2218">
      <w:pPr>
        <w:pStyle w:val="Textkrper"/>
      </w:pPr>
    </w:p>
    <w:p w14:paraId="4A03CA4C" w14:textId="69935256" w:rsidR="004B2218" w:rsidRDefault="004B2218" w:rsidP="004B2218">
      <w:pPr>
        <w:pStyle w:val="Textkrper"/>
      </w:pPr>
    </w:p>
    <w:p w14:paraId="53CAA739" w14:textId="0BDBAE00" w:rsidR="004B2218" w:rsidRDefault="004B2218" w:rsidP="004B2218">
      <w:pPr>
        <w:pStyle w:val="Textkrper"/>
      </w:pPr>
    </w:p>
    <w:p w14:paraId="05AEF325" w14:textId="6A018523" w:rsidR="004B2218" w:rsidRDefault="004B2218" w:rsidP="004B2218">
      <w:pPr>
        <w:pStyle w:val="Textkrper"/>
      </w:pPr>
    </w:p>
    <w:p w14:paraId="575D87E6" w14:textId="653C1D7E" w:rsidR="004B2218" w:rsidRDefault="004B2218" w:rsidP="004B2218">
      <w:pPr>
        <w:pStyle w:val="Textkrper"/>
      </w:pPr>
    </w:p>
    <w:p w14:paraId="4E445612" w14:textId="1CF939EA" w:rsidR="004B2218" w:rsidRDefault="004B2218" w:rsidP="004B2218">
      <w:pPr>
        <w:pStyle w:val="Textkrper"/>
      </w:pPr>
    </w:p>
    <w:p w14:paraId="4B008A0E" w14:textId="3EAB8648" w:rsidR="004B2218" w:rsidRDefault="004B2218" w:rsidP="004B2218">
      <w:pPr>
        <w:pStyle w:val="Textkrper"/>
      </w:pPr>
    </w:p>
    <w:p w14:paraId="554B4375" w14:textId="4367CE66" w:rsidR="004B2218" w:rsidRDefault="004B2218" w:rsidP="004B2218">
      <w:pPr>
        <w:pStyle w:val="Textkrper"/>
      </w:pPr>
    </w:p>
    <w:p w14:paraId="0065F24E" w14:textId="41217C9E" w:rsidR="004B2218" w:rsidRDefault="004B2218" w:rsidP="004B2218">
      <w:pPr>
        <w:pStyle w:val="Textkrper"/>
      </w:pPr>
    </w:p>
    <w:p w14:paraId="3CB6835A" w14:textId="24DA58CF" w:rsidR="004B2218" w:rsidRDefault="004B2218" w:rsidP="004B2218">
      <w:pPr>
        <w:pStyle w:val="Textkrper"/>
      </w:pPr>
    </w:p>
    <w:p w14:paraId="678DB445" w14:textId="66DEE0B6" w:rsidR="004B2218" w:rsidRDefault="004B2218" w:rsidP="004B2218">
      <w:pPr>
        <w:pStyle w:val="Textkrper"/>
      </w:pPr>
    </w:p>
    <w:p w14:paraId="0F5F88A7" w14:textId="30857AE8" w:rsidR="004B2218" w:rsidRDefault="004B2218" w:rsidP="004B2218">
      <w:pPr>
        <w:pStyle w:val="Textkrper"/>
      </w:pPr>
    </w:p>
    <w:p w14:paraId="0BC8EF86" w14:textId="4FDCA295" w:rsidR="004B2218" w:rsidRDefault="004B2218" w:rsidP="004B2218">
      <w:pPr>
        <w:pStyle w:val="Textkrper"/>
      </w:pPr>
    </w:p>
    <w:p w14:paraId="5E56160E" w14:textId="01880991" w:rsidR="004B2218" w:rsidRDefault="004B2218" w:rsidP="004B2218">
      <w:pPr>
        <w:pStyle w:val="Textkrper"/>
      </w:pPr>
    </w:p>
    <w:p w14:paraId="5AE3C189" w14:textId="78AF26A7" w:rsidR="004B2218" w:rsidRDefault="004B2218" w:rsidP="004B2218">
      <w:pPr>
        <w:pStyle w:val="Textkrper"/>
      </w:pPr>
    </w:p>
    <w:p w14:paraId="726AD278" w14:textId="751DDF3A" w:rsidR="004B2218" w:rsidRDefault="004B2218" w:rsidP="004B2218">
      <w:pPr>
        <w:pStyle w:val="Textkrper"/>
      </w:pPr>
    </w:p>
    <w:p w14:paraId="1609A032" w14:textId="3148E485" w:rsidR="004B2218" w:rsidRDefault="004B2218" w:rsidP="004B2218">
      <w:pPr>
        <w:pStyle w:val="Textkrper"/>
      </w:pPr>
    </w:p>
    <w:p w14:paraId="34365314" w14:textId="77777777" w:rsidR="00A42C89" w:rsidRDefault="00A42C89" w:rsidP="004B2218">
      <w:pPr>
        <w:pStyle w:val="Textkrper"/>
        <w:sectPr w:rsidR="00A42C89" w:rsidSect="00C27459">
          <w:footerReference w:type="default" r:id="rId57"/>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69" w:name="_Toc343525867"/>
      <w:r w:rsidRPr="00A42C89">
        <w:lastRenderedPageBreak/>
        <w:t xml:space="preserve"> </w:t>
      </w:r>
      <w:bookmarkStart w:id="70" w:name="_Toc128739463"/>
      <w:r w:rsidR="00A417D1" w:rsidRPr="00A42C89">
        <w:t>Projektterminplanung</w:t>
      </w:r>
      <w:bookmarkEnd w:id="69"/>
      <w:bookmarkEnd w:id="70"/>
    </w:p>
    <w:p w14:paraId="1BAA3445" w14:textId="6813970C" w:rsidR="004B2218" w:rsidRDefault="004B2218" w:rsidP="004B2218">
      <w:pPr>
        <w:pStyle w:val="berschrift2"/>
      </w:pPr>
      <w:bookmarkStart w:id="71" w:name="_Toc128739464"/>
      <w:r>
        <w:t>Simon Angerer</w:t>
      </w:r>
      <w:bookmarkEnd w:id="71"/>
    </w:p>
    <w:p w14:paraId="529691AF" w14:textId="755FB6BF" w:rsidR="004B2218" w:rsidRDefault="004B2218" w:rsidP="004B2218"/>
    <w:p w14:paraId="73F2A4DC" w14:textId="67094A0F" w:rsidR="004B2218" w:rsidRDefault="004B2218" w:rsidP="004B2218"/>
    <w:p w14:paraId="6A6B0F4B" w14:textId="052B9A30" w:rsidR="004B2218" w:rsidRDefault="004B2218" w:rsidP="004B2218"/>
    <w:p w14:paraId="74C6DBA1" w14:textId="0BE4B889" w:rsidR="004B2218" w:rsidRDefault="004B2218" w:rsidP="004B2218"/>
    <w:p w14:paraId="60881BC9" w14:textId="4E9E65E1" w:rsidR="004B2218" w:rsidRDefault="004B2218" w:rsidP="004B2218"/>
    <w:p w14:paraId="2DB7365E" w14:textId="72D21460" w:rsidR="004B2218" w:rsidRDefault="004B2218" w:rsidP="004B2218"/>
    <w:p w14:paraId="0064AE46" w14:textId="77777777" w:rsidR="004B2218" w:rsidRDefault="004B2218" w:rsidP="004B2218"/>
    <w:p w14:paraId="493D53E0" w14:textId="50C78AF2" w:rsidR="004B2218" w:rsidRDefault="004B2218" w:rsidP="004B2218"/>
    <w:p w14:paraId="122A4633" w14:textId="77777777" w:rsidR="004B2218" w:rsidRPr="004B2218" w:rsidRDefault="004B2218" w:rsidP="004B2218"/>
    <w:p w14:paraId="29BB631A" w14:textId="6820D529" w:rsidR="004B2218" w:rsidRDefault="004B2218" w:rsidP="004B2218">
      <w:pPr>
        <w:pStyle w:val="berschrift2"/>
      </w:pPr>
      <w:bookmarkStart w:id="72" w:name="_Toc128739465"/>
      <w:r w:rsidRPr="004B2218">
        <w:rPr>
          <w:noProof/>
        </w:rPr>
        <w:drawing>
          <wp:anchor distT="0" distB="0" distL="114300" distR="114300" simplePos="0" relativeHeight="251668480"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09E71134" w:rsidR="004B2218" w:rsidRPr="005B5F35" w:rsidRDefault="004B2218" w:rsidP="004B2218">
                            <w:pPr>
                              <w:pStyle w:val="Beschriftung"/>
                              <w:rPr>
                                <w:color w:val="auto"/>
                                <w:sz w:val="28"/>
                                <w:szCs w:val="20"/>
                              </w:rPr>
                            </w:pPr>
                            <w:bookmarkStart w:id="73" w:name="_Toc128739368"/>
                            <w:r>
                              <w:t xml:space="preserve">Abbildung </w:t>
                            </w:r>
                            <w:r>
                              <w:fldChar w:fldCharType="begin"/>
                            </w:r>
                            <w:r>
                              <w:instrText xml:space="preserve"> SEQ Abbildung \* ARABIC </w:instrText>
                            </w:r>
                            <w:r>
                              <w:fldChar w:fldCharType="separate"/>
                            </w:r>
                            <w:r>
                              <w:rPr>
                                <w:noProof/>
                              </w:rPr>
                              <w:t>20</w:t>
                            </w:r>
                            <w:r>
                              <w:fldChar w:fldCharType="end"/>
                            </w:r>
                            <w:r>
                              <w:t xml:space="preserve"> Gantt-Diagramm Edelmann Patrick</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7" type="#_x0000_t202" style="position:absolute;left:0;text-align:left;margin-left:0;margin-top:221.1pt;width:47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m1GAIAAD8EAAAOAAAAZHJzL2Uyb0RvYy54bWysU8Fu2zAMvQ/YPwi6L046tO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" stroked="f">
                <v:textbox style="mso-fit-shape-to-text:t" inset="0,0,0,0">
                  <w:txbxContent>
                    <w:p w14:paraId="203BFC86" w14:textId="09E71134" w:rsidR="004B2218" w:rsidRPr="005B5F35" w:rsidRDefault="004B2218" w:rsidP="004B2218">
                      <w:pPr>
                        <w:pStyle w:val="Beschriftung"/>
                        <w:rPr>
                          <w:color w:val="auto"/>
                          <w:sz w:val="28"/>
                          <w:szCs w:val="20"/>
                        </w:rPr>
                      </w:pPr>
                      <w:bookmarkStart w:id="74" w:name="_Toc128739368"/>
                      <w:r>
                        <w:t xml:space="preserve">Abbildung </w:t>
                      </w:r>
                      <w:r>
                        <w:fldChar w:fldCharType="begin"/>
                      </w:r>
                      <w:r>
                        <w:instrText xml:space="preserve"> SEQ Abbildung \* ARABIC </w:instrText>
                      </w:r>
                      <w:r>
                        <w:fldChar w:fldCharType="separate"/>
                      </w:r>
                      <w:r>
                        <w:rPr>
                          <w:noProof/>
                        </w:rPr>
                        <w:t>20</w:t>
                      </w:r>
                      <w:r>
                        <w:fldChar w:fldCharType="end"/>
                      </w:r>
                      <w:r>
                        <w:t xml:space="preserve"> Gantt-Diagramm Edelmann Patrick</w:t>
                      </w:r>
                      <w:bookmarkEnd w:id="74"/>
                    </w:p>
                  </w:txbxContent>
                </v:textbox>
                <w10:wrap type="tight"/>
              </v:shape>
            </w:pict>
          </mc:Fallback>
        </mc:AlternateContent>
      </w:r>
      <w:r>
        <w:t>Patrick Edelmann</w:t>
      </w:r>
      <w:bookmarkEnd w:id="72"/>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pgSz w:w="11906" w:h="16838"/>
          <w:pgMar w:top="1418" w:right="1418" w:bottom="1418" w:left="1701" w:header="720" w:footer="720" w:gutter="0"/>
          <w:cols w:space="708"/>
          <w:docGrid w:linePitch="360"/>
        </w:sectPr>
      </w:pPr>
    </w:p>
    <w:p w14:paraId="34C03436" w14:textId="0B347760" w:rsidR="0034740F" w:rsidRDefault="00A417D1" w:rsidP="0034740F">
      <w:pPr>
        <w:pStyle w:val="Titel"/>
        <w:sectPr w:rsidR="0034740F" w:rsidSect="00C27459">
          <w:pgSz w:w="11906" w:h="16838"/>
          <w:pgMar w:top="1418" w:right="1418" w:bottom="1418" w:left="1701" w:header="720" w:footer="720" w:gutter="0"/>
          <w:cols w:space="708"/>
          <w:docGrid w:linePitch="360"/>
        </w:sectPr>
      </w:pPr>
      <w:bookmarkStart w:id="75" w:name="_Toc343525870"/>
      <w:bookmarkStart w:id="76" w:name="_Toc128739466"/>
      <w:r>
        <w:lastRenderedPageBreak/>
        <w:t>Arbeitsnachweis</w:t>
      </w:r>
      <w:bookmarkEnd w:id="75"/>
      <w:r>
        <w:t xml:space="preserve"> Diplomarbei</w:t>
      </w:r>
      <w:r w:rsidR="00EE42F3">
        <w:t>t</w:t>
      </w:r>
      <w:bookmarkEnd w:id="76"/>
    </w:p>
    <w:p w14:paraId="0E595506" w14:textId="683C438A" w:rsidR="00333CAA" w:rsidRDefault="00333CAA" w:rsidP="00333CAA">
      <w:pPr>
        <w:pStyle w:val="Beschriftung"/>
        <w:keepNext/>
      </w:pPr>
      <w:bookmarkStart w:id="77" w:name="_Toc128738535"/>
      <w:r>
        <w:lastRenderedPageBreak/>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von Edelmann Patrick</w:t>
      </w:r>
      <w:bookmarkEnd w:id="77"/>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rsidP="00EF2280">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rsidP="00EF2280">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rsidP="00EF2280">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rsidP="00EF2280">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rsidP="00EF2280">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rsidP="00EF2280">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77777777" w:rsidR="00C353E6" w:rsidRPr="00C353E6" w:rsidRDefault="00C353E6" w:rsidP="00C353E6">
            <w:pPr>
              <w:pStyle w:val="Arbeitsnachweis"/>
              <w:snapToGrid w:val="0"/>
            </w:pPr>
            <w:r w:rsidRPr="00C353E6">
              <w:t>02:50min</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77777777" w:rsidR="00C353E6" w:rsidRPr="00C353E6" w:rsidRDefault="00C353E6" w:rsidP="00C353E6">
            <w:pPr>
              <w:pStyle w:val="Arbeitsnachweis"/>
              <w:snapToGrid w:val="0"/>
            </w:pPr>
            <w:r w:rsidRPr="00C353E6">
              <w:t>02:15min</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77777777" w:rsidR="00C353E6" w:rsidRPr="00C353E6" w:rsidRDefault="00C353E6" w:rsidP="00C353E6">
            <w:pPr>
              <w:pStyle w:val="Arbeitsnachweis"/>
              <w:snapToGrid w:val="0"/>
            </w:pPr>
            <w:r w:rsidRPr="00C353E6">
              <w:t xml:space="preserve">2:30min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77777777" w:rsidR="00C353E6" w:rsidRPr="00C353E6" w:rsidRDefault="00C353E6" w:rsidP="00C353E6">
            <w:pPr>
              <w:pStyle w:val="Arbeitsnachweis"/>
              <w:snapToGrid w:val="0"/>
            </w:pPr>
            <w:r w:rsidRPr="00C353E6">
              <w:t>01:30min</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77777777" w:rsidR="00C353E6" w:rsidRPr="00C353E6" w:rsidRDefault="00C353E6" w:rsidP="00C353E6">
            <w:pPr>
              <w:pStyle w:val="Arbeitsnachweis"/>
              <w:snapToGrid w:val="0"/>
            </w:pPr>
            <w:r w:rsidRPr="00C353E6">
              <w:t>03:10min</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77777777" w:rsidR="00C353E6" w:rsidRPr="00C353E6" w:rsidRDefault="00C353E6" w:rsidP="00C353E6">
            <w:pPr>
              <w:pStyle w:val="Arbeitsnachweis"/>
              <w:snapToGrid w:val="0"/>
            </w:pPr>
            <w:r w:rsidRPr="00C353E6">
              <w:t xml:space="preserve">02:40min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77777777" w:rsidR="00C353E6" w:rsidRPr="00C353E6" w:rsidRDefault="00C353E6" w:rsidP="00C353E6">
            <w:pPr>
              <w:pStyle w:val="Arbeitsnachweis"/>
              <w:snapToGrid w:val="0"/>
            </w:pPr>
            <w:r w:rsidRPr="00C353E6">
              <w:t>05:30min</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Doku der E-Mail-Konfiguration beendet, recherche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Doku von Server konfiguration,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Doku von Server konfiguration,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77777777" w:rsidR="00C353E6" w:rsidRPr="00C353E6" w:rsidRDefault="00C353E6" w:rsidP="00C353E6">
            <w:pPr>
              <w:pStyle w:val="Arbeitsnachweis"/>
              <w:snapToGrid w:val="0"/>
            </w:pPr>
            <w:r w:rsidRPr="00C353E6">
              <w:t xml:space="preserve">04:30min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von dem Dhcp-Server,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77777777" w:rsidR="00C353E6" w:rsidRPr="00C353E6" w:rsidRDefault="00C353E6" w:rsidP="00C353E6">
            <w:pPr>
              <w:pStyle w:val="Arbeitsnachweis"/>
              <w:snapToGrid w:val="0"/>
            </w:pPr>
            <w:r w:rsidRPr="00C353E6">
              <w:t>03:45min</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Programmcode fertig realisiert und fehler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Programmcode verbessert bzw. überarbeitet und fehler in Zeile 5 ausgebessert, aber weiteren fehler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Fehler Suche in Zeile 8 und fehler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nachrichten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Doku für das Programm begonnen und fertiggestellt und kleine verbesserungen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recherche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r w:rsidRPr="00C353E6">
              <w:t>Dilomarbeitsdatenbank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77777777" w:rsidR="00C353E6" w:rsidRPr="00C353E6" w:rsidRDefault="00C353E6" w:rsidP="00C353E6">
            <w:pPr>
              <w:pStyle w:val="Arbeitsnachweis"/>
              <w:snapToGrid w:val="0"/>
            </w:pPr>
            <w:r w:rsidRPr="00C353E6">
              <w:t>04:40min</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6C0CDA7D" w:rsidR="00EF296D" w:rsidRPr="00C353E6" w:rsidRDefault="00EF296D" w:rsidP="00EF296D">
            <w:pPr>
              <w:pStyle w:val="Arbeitsnachweis"/>
              <w:snapToGrid w:val="0"/>
            </w:pPr>
            <w:r>
              <w:t>03:30min</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7E8003CA" w:rsidR="00EF296D" w:rsidRDefault="00EF296D" w:rsidP="00EF296D">
            <w:pPr>
              <w:pStyle w:val="Arbeitsnachweis"/>
              <w:snapToGrid w:val="0"/>
              <w:rPr>
                <w:b/>
              </w:rPr>
            </w:pPr>
            <w:r>
              <w:rPr>
                <w:b/>
              </w:rPr>
              <w:t>177min</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5D95A95B" w:rsidR="00895840" w:rsidRPr="001C1120" w:rsidRDefault="00895840" w:rsidP="001C1120">
      <w:pPr>
        <w:tabs>
          <w:tab w:val="left" w:pos="2820"/>
        </w:tabs>
      </w:pPr>
    </w:p>
    <w:sectPr w:rsidR="00895840" w:rsidRPr="001C1120" w:rsidSect="00C27459">
      <w:footerReference w:type="default" r:id="rId59"/>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27969" w14:textId="77777777" w:rsidR="006966F7" w:rsidRDefault="006966F7">
      <w:pPr>
        <w:spacing w:after="0" w:line="240" w:lineRule="auto"/>
      </w:pPr>
      <w:r>
        <w:separator/>
      </w:r>
    </w:p>
  </w:endnote>
  <w:endnote w:type="continuationSeparator" w:id="0">
    <w:p w14:paraId="6651BE67" w14:textId="77777777" w:rsidR="006966F7" w:rsidRDefault="00696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827891"/>
      <w:docPartObj>
        <w:docPartGallery w:val="Page Numbers (Bottom of Page)"/>
        <w:docPartUnique/>
      </w:docPartObj>
    </w:sdtPr>
    <w:sdtContent>
      <w:p w14:paraId="41E36C3A" w14:textId="6B7F363D"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4CBBB646" w14:textId="77777777" w:rsidR="001C673A" w:rsidRPr="00624ED3" w:rsidRDefault="001C673A"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7EBBB25D" w:rsidR="001C673A" w:rsidRDefault="001C673A">
        <w:pPr>
          <w:pStyle w:val="Fuzeile"/>
          <w:jc w:val="right"/>
        </w:pPr>
        <w:r>
          <w:t xml:space="preserve">Patrick Edelmann / Simon Angerer    </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472755"/>
      <w:docPartObj>
        <w:docPartGallery w:val="Page Numbers (Bottom of Page)"/>
        <w:docPartUnique/>
      </w:docPartObj>
    </w:sdtPr>
    <w:sdtContent>
      <w:p w14:paraId="6DDF4DDF" w14:textId="0C8007C5" w:rsidR="00C07F20" w:rsidRDefault="00C07F20">
        <w:pPr>
          <w:pStyle w:val="Fuzeile"/>
          <w:jc w:val="right"/>
        </w:pPr>
        <w:r>
          <w:t xml:space="preserve">Patrick Edelmann / Simon Angerer    </w:t>
        </w:r>
        <w:r>
          <w:tab/>
          <w:t xml:space="preserve">       Abbildungs-</w:t>
        </w:r>
        <w:r w:rsidR="00054E6A">
          <w:t>/</w:t>
        </w:r>
        <w:r>
          <w:t>Tabellenverzeichnis</w:t>
        </w:r>
        <w:r>
          <w:tab/>
        </w:r>
        <w:r>
          <w:fldChar w:fldCharType="begin"/>
        </w:r>
        <w:r>
          <w:instrText>PAGE   \* MERGEFORMAT</w:instrText>
        </w:r>
        <w:r>
          <w:fldChar w:fldCharType="separate"/>
        </w:r>
        <w:r>
          <w:rPr>
            <w:noProof/>
          </w:rPr>
          <w:t>3</w:t>
        </w:r>
        <w:r>
          <w:fldChar w:fldCharType="end"/>
        </w:r>
      </w:p>
    </w:sdtContent>
  </w:sdt>
  <w:p w14:paraId="2ABB559B" w14:textId="77777777" w:rsidR="00C07F20" w:rsidRPr="00624ED3" w:rsidRDefault="00C07F20"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478359"/>
      <w:docPartObj>
        <w:docPartGallery w:val="Page Numbers (Bottom of Page)"/>
        <w:docPartUnique/>
      </w:docPartObj>
    </w:sdtPr>
    <w:sdtContent>
      <w:p w14:paraId="6683E2D0" w14:textId="5048B2AE" w:rsidR="00C07F20" w:rsidRDefault="00C07F20">
        <w:pPr>
          <w:pStyle w:val="Fuzeile"/>
          <w:jc w:val="right"/>
        </w:pPr>
        <w:r>
          <w:t xml:space="preserve">Patrick Edelmann / Simon Angerer    </w:t>
        </w:r>
        <w:r>
          <w:tab/>
          <w:t xml:space="preserve">       Literaturverzeichnis</w:t>
        </w:r>
        <w:r>
          <w:tab/>
        </w:r>
        <w:r>
          <w:fldChar w:fldCharType="begin"/>
        </w:r>
        <w:r>
          <w:instrText>PAGE   \* MERGEFORMAT</w:instrText>
        </w:r>
        <w:r>
          <w:fldChar w:fldCharType="separate"/>
        </w:r>
        <w:r>
          <w:rPr>
            <w:noProof/>
          </w:rPr>
          <w:t>3</w:t>
        </w:r>
        <w:r>
          <w:fldChar w:fldCharType="end"/>
        </w:r>
      </w:p>
    </w:sdtContent>
  </w:sdt>
  <w:p w14:paraId="6CA13CEC" w14:textId="77777777" w:rsidR="00C07F20" w:rsidRPr="00624ED3" w:rsidRDefault="00C07F20"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744830F5" w:rsidR="00C27459" w:rsidRDefault="00C27459">
        <w:pPr>
          <w:pStyle w:val="Fuzeile"/>
          <w:jc w:val="right"/>
        </w:pPr>
        <w:r>
          <w:t xml:space="preserve">    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319348"/>
      <w:docPartObj>
        <w:docPartGallery w:val="Page Numbers (Bottom of Page)"/>
        <w:docPartUnique/>
      </w:docPartObj>
    </w:sdtPr>
    <w:sdtContent>
      <w:p w14:paraId="6B475EB9" w14:textId="136D0C25" w:rsidR="00C27459" w:rsidRDefault="00C27459">
        <w:pPr>
          <w:pStyle w:val="Fuzeile"/>
          <w:jc w:val="right"/>
        </w:pPr>
        <w:r>
          <w:t xml:space="preserve">    Patrick Edelmann/Simon Angerer</w:t>
        </w:r>
        <w:r>
          <w:tab/>
          <w:t>Anhang</w:t>
        </w:r>
        <w:r>
          <w:tab/>
        </w:r>
        <w:r>
          <w:fldChar w:fldCharType="begin"/>
        </w:r>
        <w:r>
          <w:instrText>PAGE   \* MERGEFORMAT</w:instrText>
        </w:r>
        <w:r>
          <w:fldChar w:fldCharType="separate"/>
        </w:r>
        <w:r>
          <w:rPr>
            <w:noProof/>
          </w:rPr>
          <w:t>III</w:t>
        </w:r>
        <w:r>
          <w:fldChar w:fldCharType="end"/>
        </w:r>
      </w:p>
    </w:sdtContent>
  </w:sdt>
  <w:p w14:paraId="2C09CA0E" w14:textId="77777777" w:rsidR="00C27459" w:rsidRPr="00624ED3" w:rsidRDefault="00C27459"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16F6D627" w:rsidR="00EE42F3" w:rsidRDefault="00EE42F3">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79756CCA"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364C7CEF" w14:textId="77777777" w:rsidR="001F5FD6" w:rsidRDefault="001F5FD6">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52F45AD8" w:rsidR="007040E0" w:rsidRDefault="007040E0">
        <w:pPr>
          <w:pStyle w:val="Fuzeile"/>
          <w:jc w:val="right"/>
        </w:pPr>
        <w:r>
          <w:t xml:space="preserve">    </w:t>
        </w:r>
        <w:r w:rsidR="00751263">
          <w:t>Patrick Edelman</w:t>
        </w:r>
        <w:r w:rsidR="00E031ED">
          <w:t>n</w:t>
        </w:r>
        <w:r w:rsidR="003A6485">
          <w:t>/Simon Angerer</w:t>
        </w:r>
        <w:r>
          <w:tab/>
        </w:r>
        <w:r>
          <w:tab/>
        </w:r>
        <w:r>
          <w:fldChar w:fldCharType="begin"/>
        </w:r>
        <w:r>
          <w:instrText>PAGE   \* MERGEFORMAT</w:instrText>
        </w:r>
        <w:r>
          <w:fldChar w:fldCharType="separate"/>
        </w:r>
        <w:r w:rsidR="005A7E87">
          <w:rPr>
            <w:noProof/>
          </w:rPr>
          <w:t>3</w:t>
        </w:r>
        <w:r>
          <w:fldChar w:fldCharType="end"/>
        </w:r>
      </w:p>
    </w:sdtContent>
  </w:sdt>
  <w:p w14:paraId="66D8DFE0" w14:textId="77777777" w:rsidR="007040E0" w:rsidRPr="00624ED3" w:rsidRDefault="007040E0" w:rsidP="007040E0">
    <w:pPr>
      <w:pStyle w:val="Fuzeile"/>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63EE70C4"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76E6E238" w14:textId="77777777" w:rsidR="001C673A" w:rsidRPr="00624ED3" w:rsidRDefault="001C673A"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FFF1F" w14:textId="77777777" w:rsidR="006966F7" w:rsidRDefault="006966F7">
      <w:pPr>
        <w:spacing w:after="0" w:line="240" w:lineRule="auto"/>
      </w:pPr>
      <w:r>
        <w:separator/>
      </w:r>
    </w:p>
  </w:footnote>
  <w:footnote w:type="continuationSeparator" w:id="0">
    <w:p w14:paraId="0FDF5067" w14:textId="77777777" w:rsidR="006966F7" w:rsidRDefault="00696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64384"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62336"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6643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Bild 1"/>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5998946C"/>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9866DDB"/>
    <w:multiLevelType w:val="hybridMultilevel"/>
    <w:tmpl w:val="C278239C"/>
    <w:lvl w:ilvl="0" w:tplc="6CB82C88">
      <w:start w:val="1"/>
      <w:numFmt w:val="decimal"/>
      <w:pStyle w:val="berschrift5"/>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73B3F4C"/>
    <w:multiLevelType w:val="hybridMultilevel"/>
    <w:tmpl w:val="0E146186"/>
    <w:lvl w:ilvl="0" w:tplc="41FA6D3A">
      <w:start w:val="1"/>
      <w:numFmt w:val="decimal"/>
      <w:pStyle w:val="berschrift4"/>
      <w:lvlText w:val="%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5"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2"/>
  </w:num>
  <w:num w:numId="5" w16cid:durableId="1017082486">
    <w:abstractNumId w:val="24"/>
  </w:num>
  <w:num w:numId="6" w16cid:durableId="1269695930">
    <w:abstractNumId w:val="23"/>
  </w:num>
  <w:num w:numId="7" w16cid:durableId="1354767210">
    <w:abstractNumId w:val="21"/>
  </w:num>
  <w:num w:numId="8" w16cid:durableId="937567667">
    <w:abstractNumId w:val="19"/>
  </w:num>
  <w:num w:numId="9" w16cid:durableId="724566270">
    <w:abstractNumId w:val="20"/>
  </w:num>
  <w:num w:numId="10" w16cid:durableId="69811724">
    <w:abstractNumId w:val="18"/>
  </w:num>
  <w:num w:numId="11" w16cid:durableId="1383793977">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3904"/>
    <w:rsid w:val="0002447F"/>
    <w:rsid w:val="00036190"/>
    <w:rsid w:val="00051B5C"/>
    <w:rsid w:val="00054E6A"/>
    <w:rsid w:val="00062F31"/>
    <w:rsid w:val="000641D4"/>
    <w:rsid w:val="000A542F"/>
    <w:rsid w:val="000B14FD"/>
    <w:rsid w:val="000B5828"/>
    <w:rsid w:val="000C2DB7"/>
    <w:rsid w:val="000C5BF9"/>
    <w:rsid w:val="000D10DA"/>
    <w:rsid w:val="000D78BA"/>
    <w:rsid w:val="000E16CD"/>
    <w:rsid w:val="000E17B2"/>
    <w:rsid w:val="000E2C8A"/>
    <w:rsid w:val="000E72EF"/>
    <w:rsid w:val="00100E24"/>
    <w:rsid w:val="001054D4"/>
    <w:rsid w:val="00106481"/>
    <w:rsid w:val="00116F42"/>
    <w:rsid w:val="00140ADE"/>
    <w:rsid w:val="00154A52"/>
    <w:rsid w:val="0016307B"/>
    <w:rsid w:val="00167148"/>
    <w:rsid w:val="0018280F"/>
    <w:rsid w:val="00187F1C"/>
    <w:rsid w:val="0019611C"/>
    <w:rsid w:val="001A1570"/>
    <w:rsid w:val="001A25A6"/>
    <w:rsid w:val="001A2DF0"/>
    <w:rsid w:val="001B2AF9"/>
    <w:rsid w:val="001C1120"/>
    <w:rsid w:val="001C673A"/>
    <w:rsid w:val="001E63C0"/>
    <w:rsid w:val="001F5345"/>
    <w:rsid w:val="001F5FD6"/>
    <w:rsid w:val="0021104E"/>
    <w:rsid w:val="00217A4B"/>
    <w:rsid w:val="002228A4"/>
    <w:rsid w:val="00223842"/>
    <w:rsid w:val="002268EC"/>
    <w:rsid w:val="00240549"/>
    <w:rsid w:val="00240C26"/>
    <w:rsid w:val="00254074"/>
    <w:rsid w:val="0025648F"/>
    <w:rsid w:val="0026157E"/>
    <w:rsid w:val="00270737"/>
    <w:rsid w:val="002735A8"/>
    <w:rsid w:val="00274E6D"/>
    <w:rsid w:val="00275859"/>
    <w:rsid w:val="002859D8"/>
    <w:rsid w:val="002878F6"/>
    <w:rsid w:val="002A195B"/>
    <w:rsid w:val="002A1FDA"/>
    <w:rsid w:val="002A4191"/>
    <w:rsid w:val="002C2226"/>
    <w:rsid w:val="002C5D85"/>
    <w:rsid w:val="002C7AD1"/>
    <w:rsid w:val="002E5D1A"/>
    <w:rsid w:val="002F578B"/>
    <w:rsid w:val="00311E72"/>
    <w:rsid w:val="00312393"/>
    <w:rsid w:val="00317F3A"/>
    <w:rsid w:val="00321547"/>
    <w:rsid w:val="00322061"/>
    <w:rsid w:val="003233FF"/>
    <w:rsid w:val="00324A69"/>
    <w:rsid w:val="00327593"/>
    <w:rsid w:val="003279B5"/>
    <w:rsid w:val="00333CAA"/>
    <w:rsid w:val="00345490"/>
    <w:rsid w:val="0034740F"/>
    <w:rsid w:val="00357CE8"/>
    <w:rsid w:val="00360A6A"/>
    <w:rsid w:val="00383FC2"/>
    <w:rsid w:val="0038597D"/>
    <w:rsid w:val="00390344"/>
    <w:rsid w:val="0039071F"/>
    <w:rsid w:val="003944DB"/>
    <w:rsid w:val="003961E5"/>
    <w:rsid w:val="003A60EC"/>
    <w:rsid w:val="003A6485"/>
    <w:rsid w:val="003B25ED"/>
    <w:rsid w:val="003B7933"/>
    <w:rsid w:val="003D37A8"/>
    <w:rsid w:val="003E1F07"/>
    <w:rsid w:val="003E75E0"/>
    <w:rsid w:val="00402325"/>
    <w:rsid w:val="00421B0C"/>
    <w:rsid w:val="004353C2"/>
    <w:rsid w:val="0044269F"/>
    <w:rsid w:val="00444BEA"/>
    <w:rsid w:val="00456D33"/>
    <w:rsid w:val="004603D2"/>
    <w:rsid w:val="00460554"/>
    <w:rsid w:val="004632D2"/>
    <w:rsid w:val="0046522A"/>
    <w:rsid w:val="0047590A"/>
    <w:rsid w:val="0049078B"/>
    <w:rsid w:val="004A237A"/>
    <w:rsid w:val="004B2218"/>
    <w:rsid w:val="004C1506"/>
    <w:rsid w:val="004D35F1"/>
    <w:rsid w:val="004F32B3"/>
    <w:rsid w:val="004F3360"/>
    <w:rsid w:val="00510B12"/>
    <w:rsid w:val="00511CA7"/>
    <w:rsid w:val="0051237C"/>
    <w:rsid w:val="005127E8"/>
    <w:rsid w:val="005156C8"/>
    <w:rsid w:val="00522990"/>
    <w:rsid w:val="00522C3E"/>
    <w:rsid w:val="00535D99"/>
    <w:rsid w:val="00537361"/>
    <w:rsid w:val="005474BC"/>
    <w:rsid w:val="00555322"/>
    <w:rsid w:val="00561B68"/>
    <w:rsid w:val="005731F2"/>
    <w:rsid w:val="005746CB"/>
    <w:rsid w:val="005834CA"/>
    <w:rsid w:val="00593F40"/>
    <w:rsid w:val="005A72EB"/>
    <w:rsid w:val="005A7E87"/>
    <w:rsid w:val="005C175B"/>
    <w:rsid w:val="005C733A"/>
    <w:rsid w:val="005E0339"/>
    <w:rsid w:val="005E045A"/>
    <w:rsid w:val="005E3D9F"/>
    <w:rsid w:val="005F30FB"/>
    <w:rsid w:val="005F5364"/>
    <w:rsid w:val="005F7615"/>
    <w:rsid w:val="006017E5"/>
    <w:rsid w:val="00610D32"/>
    <w:rsid w:val="00615777"/>
    <w:rsid w:val="00617D0C"/>
    <w:rsid w:val="00624ED3"/>
    <w:rsid w:val="00636150"/>
    <w:rsid w:val="00646E35"/>
    <w:rsid w:val="00667D27"/>
    <w:rsid w:val="00675F45"/>
    <w:rsid w:val="006810C9"/>
    <w:rsid w:val="006810CB"/>
    <w:rsid w:val="0068628F"/>
    <w:rsid w:val="00687806"/>
    <w:rsid w:val="006966F7"/>
    <w:rsid w:val="006A46A3"/>
    <w:rsid w:val="006B16F2"/>
    <w:rsid w:val="006D0119"/>
    <w:rsid w:val="006D087E"/>
    <w:rsid w:val="006D149D"/>
    <w:rsid w:val="006F34A0"/>
    <w:rsid w:val="006F3890"/>
    <w:rsid w:val="006F39D8"/>
    <w:rsid w:val="00701ABE"/>
    <w:rsid w:val="007040E0"/>
    <w:rsid w:val="00713004"/>
    <w:rsid w:val="007210D5"/>
    <w:rsid w:val="00727734"/>
    <w:rsid w:val="00750622"/>
    <w:rsid w:val="00751263"/>
    <w:rsid w:val="00752AAF"/>
    <w:rsid w:val="007533E0"/>
    <w:rsid w:val="007571D8"/>
    <w:rsid w:val="00757DE4"/>
    <w:rsid w:val="007605DC"/>
    <w:rsid w:val="00760DFD"/>
    <w:rsid w:val="00767FD1"/>
    <w:rsid w:val="00772FD0"/>
    <w:rsid w:val="007769E0"/>
    <w:rsid w:val="00787670"/>
    <w:rsid w:val="00792FB1"/>
    <w:rsid w:val="00793338"/>
    <w:rsid w:val="00793378"/>
    <w:rsid w:val="00794CFA"/>
    <w:rsid w:val="007A224B"/>
    <w:rsid w:val="007A638E"/>
    <w:rsid w:val="007B18C8"/>
    <w:rsid w:val="007C367F"/>
    <w:rsid w:val="007D022D"/>
    <w:rsid w:val="007D2410"/>
    <w:rsid w:val="007D3C01"/>
    <w:rsid w:val="007E56C5"/>
    <w:rsid w:val="00801601"/>
    <w:rsid w:val="00802D29"/>
    <w:rsid w:val="00807EFA"/>
    <w:rsid w:val="00836CDD"/>
    <w:rsid w:val="00840EF3"/>
    <w:rsid w:val="008410ED"/>
    <w:rsid w:val="00843121"/>
    <w:rsid w:val="00844D57"/>
    <w:rsid w:val="00853F61"/>
    <w:rsid w:val="0085408C"/>
    <w:rsid w:val="00855FB3"/>
    <w:rsid w:val="008825ED"/>
    <w:rsid w:val="00884B9A"/>
    <w:rsid w:val="00895840"/>
    <w:rsid w:val="008974DD"/>
    <w:rsid w:val="008A2921"/>
    <w:rsid w:val="008A364B"/>
    <w:rsid w:val="008B493A"/>
    <w:rsid w:val="008C63DF"/>
    <w:rsid w:val="008D7B7E"/>
    <w:rsid w:val="008E1889"/>
    <w:rsid w:val="008F48FD"/>
    <w:rsid w:val="008F5361"/>
    <w:rsid w:val="008F7004"/>
    <w:rsid w:val="00901B5A"/>
    <w:rsid w:val="009074F8"/>
    <w:rsid w:val="009232BB"/>
    <w:rsid w:val="00930A60"/>
    <w:rsid w:val="00931954"/>
    <w:rsid w:val="0093382E"/>
    <w:rsid w:val="00933DDB"/>
    <w:rsid w:val="00950DB0"/>
    <w:rsid w:val="00955BE5"/>
    <w:rsid w:val="00966CC9"/>
    <w:rsid w:val="009762AC"/>
    <w:rsid w:val="00981A06"/>
    <w:rsid w:val="00991F61"/>
    <w:rsid w:val="009960A5"/>
    <w:rsid w:val="009A33EE"/>
    <w:rsid w:val="009B1180"/>
    <w:rsid w:val="009B79BA"/>
    <w:rsid w:val="009C2A07"/>
    <w:rsid w:val="009C64F1"/>
    <w:rsid w:val="009C77D3"/>
    <w:rsid w:val="009D2D84"/>
    <w:rsid w:val="009D6737"/>
    <w:rsid w:val="009E08D1"/>
    <w:rsid w:val="009F2D74"/>
    <w:rsid w:val="009F40A9"/>
    <w:rsid w:val="009F4C12"/>
    <w:rsid w:val="009F7CB9"/>
    <w:rsid w:val="00A110E6"/>
    <w:rsid w:val="00A12679"/>
    <w:rsid w:val="00A2075D"/>
    <w:rsid w:val="00A2691D"/>
    <w:rsid w:val="00A34DAF"/>
    <w:rsid w:val="00A3651E"/>
    <w:rsid w:val="00A36CE8"/>
    <w:rsid w:val="00A417D1"/>
    <w:rsid w:val="00A42C89"/>
    <w:rsid w:val="00A454B1"/>
    <w:rsid w:val="00A53D9D"/>
    <w:rsid w:val="00A565D2"/>
    <w:rsid w:val="00A61524"/>
    <w:rsid w:val="00A65D65"/>
    <w:rsid w:val="00A72921"/>
    <w:rsid w:val="00A72F96"/>
    <w:rsid w:val="00A77DAF"/>
    <w:rsid w:val="00A80365"/>
    <w:rsid w:val="00A80902"/>
    <w:rsid w:val="00A92916"/>
    <w:rsid w:val="00A96C4D"/>
    <w:rsid w:val="00AA40A9"/>
    <w:rsid w:val="00AC1E1C"/>
    <w:rsid w:val="00AC55F3"/>
    <w:rsid w:val="00AD1888"/>
    <w:rsid w:val="00AD2936"/>
    <w:rsid w:val="00AE3EC7"/>
    <w:rsid w:val="00AF14FA"/>
    <w:rsid w:val="00AF1CDB"/>
    <w:rsid w:val="00AF6CBA"/>
    <w:rsid w:val="00AF7460"/>
    <w:rsid w:val="00B003E6"/>
    <w:rsid w:val="00B0738E"/>
    <w:rsid w:val="00B316AF"/>
    <w:rsid w:val="00B500A2"/>
    <w:rsid w:val="00B50DD9"/>
    <w:rsid w:val="00B521AF"/>
    <w:rsid w:val="00BA28AF"/>
    <w:rsid w:val="00BB0D45"/>
    <w:rsid w:val="00BC0456"/>
    <w:rsid w:val="00BC3FB0"/>
    <w:rsid w:val="00BE420A"/>
    <w:rsid w:val="00BF2F94"/>
    <w:rsid w:val="00C015EF"/>
    <w:rsid w:val="00C01E5B"/>
    <w:rsid w:val="00C01E70"/>
    <w:rsid w:val="00C0287C"/>
    <w:rsid w:val="00C07F20"/>
    <w:rsid w:val="00C16BC2"/>
    <w:rsid w:val="00C27459"/>
    <w:rsid w:val="00C353E6"/>
    <w:rsid w:val="00C371C8"/>
    <w:rsid w:val="00C639A0"/>
    <w:rsid w:val="00C646A1"/>
    <w:rsid w:val="00C7717C"/>
    <w:rsid w:val="00C81A8C"/>
    <w:rsid w:val="00C822DA"/>
    <w:rsid w:val="00C82CB9"/>
    <w:rsid w:val="00C91386"/>
    <w:rsid w:val="00C92783"/>
    <w:rsid w:val="00C95433"/>
    <w:rsid w:val="00C9663B"/>
    <w:rsid w:val="00CA38EC"/>
    <w:rsid w:val="00CC2151"/>
    <w:rsid w:val="00CD1327"/>
    <w:rsid w:val="00CD212E"/>
    <w:rsid w:val="00CD281A"/>
    <w:rsid w:val="00CE4A3E"/>
    <w:rsid w:val="00CE5613"/>
    <w:rsid w:val="00CF185F"/>
    <w:rsid w:val="00CF3500"/>
    <w:rsid w:val="00CF4F57"/>
    <w:rsid w:val="00D06964"/>
    <w:rsid w:val="00D06C43"/>
    <w:rsid w:val="00D075DB"/>
    <w:rsid w:val="00D14F61"/>
    <w:rsid w:val="00D170B7"/>
    <w:rsid w:val="00D32439"/>
    <w:rsid w:val="00D344D9"/>
    <w:rsid w:val="00D36687"/>
    <w:rsid w:val="00D408D4"/>
    <w:rsid w:val="00D40FBA"/>
    <w:rsid w:val="00D41F5E"/>
    <w:rsid w:val="00D43796"/>
    <w:rsid w:val="00D46FDD"/>
    <w:rsid w:val="00D51193"/>
    <w:rsid w:val="00D744C1"/>
    <w:rsid w:val="00D75DF4"/>
    <w:rsid w:val="00D85522"/>
    <w:rsid w:val="00D86B58"/>
    <w:rsid w:val="00DA6E0F"/>
    <w:rsid w:val="00DB0DF4"/>
    <w:rsid w:val="00DB3DBA"/>
    <w:rsid w:val="00DC161E"/>
    <w:rsid w:val="00DC2363"/>
    <w:rsid w:val="00DC5AC7"/>
    <w:rsid w:val="00DC6071"/>
    <w:rsid w:val="00DD53F6"/>
    <w:rsid w:val="00DE2D4E"/>
    <w:rsid w:val="00DF2328"/>
    <w:rsid w:val="00DF293F"/>
    <w:rsid w:val="00DF4A4A"/>
    <w:rsid w:val="00E031ED"/>
    <w:rsid w:val="00E06C6A"/>
    <w:rsid w:val="00E1264F"/>
    <w:rsid w:val="00E171D6"/>
    <w:rsid w:val="00E17FF6"/>
    <w:rsid w:val="00E24BD1"/>
    <w:rsid w:val="00E27D6D"/>
    <w:rsid w:val="00E36074"/>
    <w:rsid w:val="00E36302"/>
    <w:rsid w:val="00E37764"/>
    <w:rsid w:val="00E43E90"/>
    <w:rsid w:val="00E529EF"/>
    <w:rsid w:val="00E579FB"/>
    <w:rsid w:val="00E6789A"/>
    <w:rsid w:val="00E86A5A"/>
    <w:rsid w:val="00E95B81"/>
    <w:rsid w:val="00EA68A1"/>
    <w:rsid w:val="00EB0599"/>
    <w:rsid w:val="00EB6E2A"/>
    <w:rsid w:val="00EC30B1"/>
    <w:rsid w:val="00EC3521"/>
    <w:rsid w:val="00ED27F6"/>
    <w:rsid w:val="00EE42F3"/>
    <w:rsid w:val="00EE4DED"/>
    <w:rsid w:val="00EF05E6"/>
    <w:rsid w:val="00EF296D"/>
    <w:rsid w:val="00EF2B15"/>
    <w:rsid w:val="00EF403D"/>
    <w:rsid w:val="00F00017"/>
    <w:rsid w:val="00F064EA"/>
    <w:rsid w:val="00F076B0"/>
    <w:rsid w:val="00F2265A"/>
    <w:rsid w:val="00F246C2"/>
    <w:rsid w:val="00F3615F"/>
    <w:rsid w:val="00F364B0"/>
    <w:rsid w:val="00F44465"/>
    <w:rsid w:val="00F4694F"/>
    <w:rsid w:val="00F52C0A"/>
    <w:rsid w:val="00F6066F"/>
    <w:rsid w:val="00F74E91"/>
    <w:rsid w:val="00F9376C"/>
    <w:rsid w:val="00F9538C"/>
    <w:rsid w:val="00FC1F3F"/>
    <w:rsid w:val="00FC5B8B"/>
    <w:rsid w:val="00FD2C20"/>
    <w:rsid w:val="00FE2F90"/>
    <w:rsid w:val="00FE2F9C"/>
    <w:rsid w:val="00FF17B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823F57D5-294D-42FD-B501-588F99F8F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Standard"/>
    <w:next w:val="Standard"/>
    <w:qFormat/>
    <w:rsid w:val="006D0119"/>
    <w:pPr>
      <w:keepNext/>
      <w:numPr>
        <w:numId w:val="7"/>
      </w:numPr>
      <w:spacing w:before="120"/>
      <w:outlineLvl w:val="3"/>
    </w:pPr>
    <w:rPr>
      <w:bCs/>
      <w:szCs w:val="28"/>
    </w:rPr>
  </w:style>
  <w:style w:type="paragraph" w:styleId="berschrift5">
    <w:name w:val="heading 5"/>
    <w:basedOn w:val="Standard"/>
    <w:next w:val="Standard"/>
    <w:autoRedefine/>
    <w:qFormat/>
    <w:rsid w:val="00B0738E"/>
    <w:pPr>
      <w:numPr>
        <w:numId w:val="8"/>
      </w:numPr>
      <w:spacing w:before="240" w:after="60"/>
      <w:outlineLvl w:val="4"/>
    </w:pPr>
    <w:rPr>
      <w:sz w:val="22"/>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5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image" Target="media/image16.png"/><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footer" Target="footer11.xml"/><Relationship Id="rId55" Type="http://schemas.openxmlformats.org/officeDocument/2006/relationships/footer" Target="foot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mailto:root@patrickedelmann.com" TargetMode="External"/><Relationship Id="rId53" Type="http://schemas.openxmlformats.org/officeDocument/2006/relationships/hyperlink" Target="file:///C:\Users\pedel\OneDrive\Dokumente\HTL\5AHEL\Diplomarbeit\Diplomarbeit.docx" TargetMode="External"/><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yperlink" Target="https://www.heise.de/download/product/virtualbox-40385/download"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0.xml"/><Relationship Id="rId56" Type="http://schemas.openxmlformats.org/officeDocument/2006/relationships/footer" Target="footer15.xml"/><Relationship Id="rId8" Type="http://schemas.openxmlformats.org/officeDocument/2006/relationships/header" Target="header1.xml"/><Relationship Id="rId51" Type="http://schemas.openxmlformats.org/officeDocument/2006/relationships/footer" Target="footer12.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footer" Target="footer17.xml"/><Relationship Id="rId20" Type="http://schemas.openxmlformats.org/officeDocument/2006/relationships/footer" Target="footer6.xml"/><Relationship Id="rId41" Type="http://schemas.openxmlformats.org/officeDocument/2006/relationships/image" Target="media/image18.png"/><Relationship Id="rId54"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ubuntu.com/download/server" TargetMode="External"/><Relationship Id="rId36" Type="http://schemas.openxmlformats.org/officeDocument/2006/relationships/image" Target="media/image13.png"/><Relationship Id="rId49" Type="http://schemas.openxmlformats.org/officeDocument/2006/relationships/footer" Target="footer10.xml"/><Relationship Id="rId57" Type="http://schemas.openxmlformats.org/officeDocument/2006/relationships/footer" Target="footer16.xml"/><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hyperlink" Target="mailto:some-person@some-other-server.com" TargetMode="External"/><Relationship Id="rId52" Type="http://schemas.openxmlformats.org/officeDocument/2006/relationships/hyperlink" Target="file:///C:\Users\pedel\OneDrive\Dokumente\HTL\5AHEL\Diplomarbeit\Diplomarbeit.doc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Gär22</b:Tag>
    <b:SourceType>InternetSite</b:SourceType>
    <b:Guid>{6D034CA3-ACB4-4B5A-B4D1-0CEABC3DA749}</b:Guid>
    <b:Author>
      <b:Author>
        <b:NameList>
          <b:Person>
            <b:Last>Gärtner</b:Last>
            <b:First>Christoph</b:First>
          </b:Person>
        </b:NameList>
      </b:Author>
    </b:Author>
    <b:Title>Wintotal</b:Title>
    <b:Year>2022</b:Year>
    <b:YearAccessed>2022</b:YearAccessed>
    <b:MonthAccessed>Oktober</b:MonthAccessed>
    <b:DayAccessed>15</b:DayAccessed>
    <b:URL>https://www.wintotal.de/virtueller-server/</b:URL>
    <b:RefOrder>2</b:RefOrder>
  </b:Source>
  <b:Source>
    <b:Tag>Han23</b:Tag>
    <b:SourceType>InternetSite</b:SourceType>
    <b:Guid>{87B55084-9F55-4310-A483-0F2051DFB3BE}</b:Guid>
    <b:Author>
      <b:Author>
        <b:NameList>
          <b:Person>
            <b:Last>Handrich</b:Last>
            <b:First>Michael</b:First>
          </b:Person>
        </b:NameList>
      </b:Author>
    </b:Author>
    <b:Title>Wikipedia</b:Title>
    <b:YearAccessed>2023</b:YearAccessed>
    <b:MonthAccessed>Februar</b:MonthAccessed>
    <b:DayAccessed>21</b:DayAccessed>
    <b:URL>https://de.wikipedia.org/w/index.php?title=Logical_Volume_Manager&amp;oldid=230227084</b:URL>
    <b:RefOrder>3</b:RefOrder>
  </b:Source>
  <b:Source>
    <b:Tag>Tor22</b:Tag>
    <b:SourceType>InternetSite</b:SourceType>
    <b:Guid>{00A6FA41-8ED4-433D-B016-CE8F37DAB86F}</b:Guid>
    <b:Author>
      <b:Author>
        <b:NameList>
          <b:Person>
            <b:Last>Torsten</b:Last>
            <b:First>Franz</b:First>
          </b:Person>
        </b:NameList>
      </b:Author>
    </b:Author>
    <b:Title>wiki.ubuntuuser</b:Title>
    <b:YearAccessed>2022</b:YearAccessed>
    <b:MonthAccessed>Oktober</b:MonthAccessed>
    <b:DayAccessed>19</b:DayAccessed>
    <b:URL>https://wiki.ubuntuusers.de/APT/</b:URL>
    <b:RefOrder>4</b:RefOrder>
  </b:Source>
  <b:Source>
    <b:Tag>Fra22</b:Tag>
    <b:SourceType>InternetSite</b:SourceType>
    <b:Guid>{93866385-C8E8-40AC-8662-E6008E0F0001}</b:Guid>
    <b:Title>wiki.ubuntuuser</b:Title>
    <b:YearAccessed>2022</b:YearAccessed>
    <b:MonthAccessed>November</b:MonthAccessed>
    <b:DayAccessed>29</b:DayAccessed>
    <b:URL>https://wiki.ubuntuusers.de/ISC-DHCPD/</b:URL>
    <b:Author>
      <b:Author>
        <b:NameList>
          <b:Person>
            <b:Last>Torsten</b:Last>
            <b:First>Franz</b:First>
          </b:Person>
        </b:NameList>
      </b:Author>
    </b:Author>
    <b:RefOrder>5</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6</b:RefOrder>
  </b:Source>
  <b:Source>
    <b:Tag>Tor221</b:Tag>
    <b:SourceType>InternetSite</b:SourceType>
    <b:Guid>{D75104FA-D865-4D3D-8828-B6A47FE5CA78}</b:Guid>
    <b:Author>
      <b:Author>
        <b:NameList>
          <b:Person>
            <b:Last>Torsten</b:Last>
            <b:First>Franz</b:First>
          </b:Person>
        </b:NameList>
      </b:Author>
    </b:Author>
    <b:Title>wiki.ubuntuuser</b:Title>
    <b:YearAccessed>2022</b:YearAccessed>
    <b:MonthAccessed>Oktober</b:MonthAccessed>
    <b:DayAccessed>25</b:DayAccessed>
    <b:URL>https://forum.ubuntuusers.de/topic/fehler-in-der-isc-dhcp-server-conf/#post-7081483</b:URL>
    <b:RefOrder>7</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8</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9</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10</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11</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12</b:RefOrder>
  </b:Source>
  <b:Source>
    <b:Tag>Uwe23</b:Tag>
    <b:SourceType>InternetSite</b:SourceType>
    <b:Guid>{906D91B8-22D2-4ECE-9AC3-1C76A7A56E71}</b:Guid>
    <b:Title>Wikipedia</b:Title>
    <b:YearAccessed>2023</b:YearAccessed>
    <b:MonthAccessed>Jänner</b:MonthAccessed>
    <b:DayAccessed>5</b:DayAccessed>
    <b:URL>https://de.wikipedia.org/w/index.php?title=Peg_DHCP&amp;oldid=211007210</b:URL>
    <b:Author>
      <b:Author>
        <b:NameList>
          <b:Person>
            <b:Last>Hermann</b:Last>
            <b:First>Uwe</b:First>
          </b:Person>
        </b:NameList>
      </b:Author>
    </b:Author>
    <b:RefOrder>13</b:RefOrder>
  </b:Source>
  <b:Source>
    <b:Tag>And23</b:Tag>
    <b:SourceType>InternetSite</b:SourceType>
    <b:Guid>{40AECCFA-6031-44AC-85D4-5D780E2F4DF5}</b:Guid>
    <b:Title>Wikipedia</b:Title>
    <b:YearAccessed>2023</b:YearAccessed>
    <b:MonthAccessed>Februar</b:MonthAccessed>
    <b:DayAccessed>12</b:DayAccessed>
    <b:URL>https://de.wikipedia.org/w/index.php?title=Internet_Protocol_over_Avian_Carriers&amp;oldid=228505943</b:URL>
    <b:Author>
      <b:Author>
        <b:NameList>
          <b:Person>
            <b:Last>Heidemann</b:Last>
            <b:First>Andreas</b:First>
          </b:Person>
        </b:NameList>
      </b:Author>
    </b:Author>
    <b:RefOrder>14</b:RefOrder>
  </b:Source>
  <b:Source>
    <b:Tag>Mes22</b:Tag>
    <b:SourceType>InternetSite</b:SourceType>
    <b:Guid>{53DF8FE2-459E-41F8-88A7-C0FBEB80A3B2}</b:Guid>
    <b:Author>
      <b:Author>
        <b:NameList>
          <b:Person>
            <b:Last>Meschede</b:Last>
            <b:First>Alwin</b:First>
            <b:Middle>von</b:Middle>
          </b:Person>
        </b:NameList>
      </b:Author>
    </b:Author>
    <b:Title>Wikipedia</b:Title>
    <b:YearAccessed>2022</b:YearAccessed>
    <b:MonthAccessed>November</b:MonthAccessed>
    <b:DayAccessed>3</b:DayAccessed>
    <b:URL>https://de.wikipedia.org/w/index.php?title=Dynamic_Host_Configuration_Protocol&amp;oldid=229441192</b:URL>
    <b:RefOrder>15</b:RefOrder>
  </b:Source>
  <b:Source>
    <b:Tag>Dan23</b:Tag>
    <b:SourceType>InternetSite</b:SourceType>
    <b:Guid>{1694C866-6361-4352-880D-AAFD3938124E}</b:Guid>
    <b:Title>Wikipedia</b:Title>
    <b:YearAccessed>2023</b:YearAccessed>
    <b:MonthAccessed>September </b:MonthAccessed>
    <b:DayAccessed>9</b:DayAccessed>
    <b:URL>https://de.wikipedia.org/w/index.php?title=Digital_Equipment_Corporation&amp;oldid=225628639</b:URL>
    <b:Author>
      <b:Author>
        <b:NameList>
          <b:Person>
            <b:Last>Toschläger</b:Last>
            <b:First>Daniel</b:First>
          </b:Person>
        </b:NameList>
      </b:Author>
    </b:Author>
    <b:RefOrder>16</b:RefOrder>
  </b:Source>
  <b:Source>
    <b:Tag>DrI22</b:Tag>
    <b:SourceType>InternetSite</b:SourceType>
    <b:Guid>{DBEA379B-0241-4017-A41E-408B634AD069}</b:Guid>
    <b:Title>Wikipedia</b:Title>
    <b:YearAccessed>2022</b:YearAccessed>
    <b:MonthAccessed>November</b:MonthAccessed>
    <b:DayAccessed>27</b:DayAccessed>
    <b:URL>https://de.wikipedia.org/w/index.php?title=Virtual_Address_eXtension&amp;oldid=224221046</b:URL>
    <b:Author>
      <b:Author>
        <b:NameList>
          <b:Person>
            <b:Last>Borys</b:Last>
            <b:First>Dr.-Ing.</b:First>
            <b:Middle>Bernd-Burkhard</b:Middle>
          </b:Person>
        </b:NameList>
      </b:Author>
    </b:Author>
    <b:RefOrder>17</b:RefOrder>
  </b:Source>
  <b:Source>
    <b:Tag>Jus23</b:Tag>
    <b:SourceType>InternetSite</b:SourceType>
    <b:Guid>{9D8CD353-5477-4518-BAF5-09B1CC2EC728}</b:Guid>
    <b:Author>
      <b:Author>
        <b:NameList>
          <b:Person>
            <b:Last>Sane</b:Last>
            <b:First>Justin</b:First>
          </b:Person>
        </b:NameList>
      </b:Author>
    </b:Author>
    <b:Title>Wikipedia</b:Title>
    <b:YearAccessed>2023</b:YearAccessed>
    <b:MonthAccessed>Februar</b:MonthAccessed>
    <b:DayAccessed>20</b:DayAccessed>
    <b:URL>https://de.wikipedia.org/w/index.php?title=Berkeley_Software_Distribution&amp;oldid=227263840</b:URL>
    <b:RefOrder>18</b:RefOrder>
  </b:Source>
  <b:Source>
    <b:Tag>Mat22</b:Tag>
    <b:SourceType>InternetSite</b:SourceType>
    <b:Guid>{38B71D0C-2501-439D-8A3D-8ADF73154F76}</b:Guid>
    <b:Author>
      <b:Author>
        <b:NameList>
          <b:Person>
            <b:Last>Bacher</b:Last>
            <b:First>Mathias</b:First>
          </b:Person>
        </b:NameList>
      </b:Author>
    </b:Author>
    <b:Title>Wikipedia</b:Title>
    <b:YearAccessed>2022</b:YearAccessed>
    <b:MonthAccessed>Dezember</b:MonthAccessed>
    <b:DayAccessed>31</b:DayAccessed>
    <b:URL>https://de.wikipedia.org/w/index.php?title=AT%26T&amp;oldid=230973229</b:URL>
    <b:RefOrder>19</b:RefOrder>
  </b:Source>
  <b:Source>
    <b:Tag>Mic23</b:Tag>
    <b:SourceType>InternetSite</b:SourceType>
    <b:Guid>{C7B704A2-BA1E-447A-A8FC-30D61C613916}</b:Guid>
    <b:Title>Wikipedia</b:Title>
    <b:YearAccessed>2023</b:YearAccessed>
    <b:MonthAccessed>Februar</b:MonthAccessed>
    <b:DayAccessed>18</b:DayAccessed>
    <b:URL>https://de.wikipedia.org/w/index.php?title=GNU_General_Public_License&amp;oldid=229042794</b:URL>
    <b:Author>
      <b:Author>
        <b:NameList>
          <b:Person>
            <b:Last>Schoenitzer</b:Last>
            <b:First>Michael</b:First>
          </b:Person>
        </b:NameList>
      </b:Author>
    </b:Author>
    <b:RefOrder>20</b:RefOrder>
  </b:Source>
  <b:Source>
    <b:Tag>Bie22</b:Tag>
    <b:SourceType>InternetSite</b:SourceType>
    <b:Guid>{FF10D65C-1535-4016-8257-10AEC935F2A4}</b:Guid>
    <b:Author>
      <b:Author>
        <b:NameList>
          <b:Person>
            <b:Last>Bieling</b:Last>
            <b:First>Manuel</b:First>
          </b:Person>
        </b:NameList>
      </b:Author>
    </b:Author>
    <b:Title>Wikipedia</b:Title>
    <b:YearAccessed>2022</b:YearAccessed>
    <b:MonthAccessed>Oktober</b:MonthAccessed>
    <b:DayAccessed>7</b:DayAccessed>
    <b:URL>https://de.wikipedia.org/w/index.php?title=Netcat&amp;oldid=229870997</b:URL>
    <b:RefOrder>21</b:RefOrder>
  </b:Source>
  <b:Source>
    <b:Tag>Sim23</b:Tag>
    <b:SourceType>InternetSite</b:SourceType>
    <b:Guid>{CFEF425E-4460-4546-ADC9-86C29D2A1749}</b:Guid>
    <b:Author>
      <b:Author>
        <b:NameList>
          <b:Person>
            <b:Last>Legner</b:Last>
            <b:First>Simon</b:First>
          </b:Person>
        </b:NameList>
      </b:Author>
    </b:Author>
    <b:Title>Wikipedia</b:Title>
    <b:YearAccessed>2023</b:YearAccessed>
    <b:MonthAccessed>Jänner</b:MonthAccessed>
    <b:DayAccessed>1</b:DayAccessed>
    <b:URL>https://de.wikipedia.org/w/index.php?title=Python_(Programmiersprache)&amp;oldid=230916422</b:URL>
    <b:RefOrder>22</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23</b:RefOrder>
  </b:Source>
  <b:Source>
    <b:Tag>Wik22</b:Tag>
    <b:SourceType>InternetSite</b:SourceType>
    <b:Guid>{ABE67901-705F-427E-9D30-1D844DF268FD}</b:Guid>
    <b:Title>Wikipedia</b:Title>
    <b:YearAccessed>2022</b:YearAccessed>
    <b:MonthAccessed>Dezember</b:MonthAccessed>
    <b:DayAccessed>3</b:DayAccessed>
    <b:URL>https://de.wikipedia.org/w/index.php?title=Sudo&amp;oldid=225307113</b:URL>
    <b:Author>
      <b:Author>
        <b:NameList>
          <b:Person>
            <b:Last>Ladenthin</b:Last>
            <b:First>Bernard</b:First>
          </b:Person>
        </b:NameList>
      </b:Author>
    </b:Author>
    <b:RefOrder>24</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25</b:RefOrder>
  </b:Source>
</b:Sources>
</file>

<file path=customXml/itemProps1.xml><?xml version="1.0" encoding="utf-8"?>
<ds:datastoreItem xmlns:ds="http://schemas.openxmlformats.org/officeDocument/2006/customXml" ds:itemID="{048EF382-2FE5-4CAD-8D33-AE599C8A7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9480</Words>
  <Characters>59728</Characters>
  <Application>Microsoft Office Word</Application>
  <DocSecurity>0</DocSecurity>
  <Lines>497</Lines>
  <Paragraphs>138</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69070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creator>erebus</dc:creator>
  <cp:lastModifiedBy>Edelmann Patrick, SchülerIn</cp:lastModifiedBy>
  <cp:revision>168</cp:revision>
  <cp:lastPrinted>2018-11-28T11:32:00Z</cp:lastPrinted>
  <dcterms:created xsi:type="dcterms:W3CDTF">2022-08-30T08:29:00Z</dcterms:created>
  <dcterms:modified xsi:type="dcterms:W3CDTF">2023-03-03T11:39:00Z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