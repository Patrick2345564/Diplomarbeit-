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F80683" id="Gerader Verbinder 5"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65pt" to="436.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strokecolor="black [3213]"/>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0A6CEF4C"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w:t>
      </w:r>
      <w:r w:rsidR="00925053">
        <w:rPr>
          <w:b/>
          <w:bCs/>
          <w:smallCaps/>
          <w:sz w:val="40"/>
        </w:rPr>
        <w:t>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ipl.-Ing. Kevin Schiechtl</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ACB8FF" id="Gerader Verbinder 3"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3pt,20.65pt" to="420.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strokecolor="black [3213]"/>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30308165"/>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30308166"/>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57ED5C5A" w:rsidR="00270855" w:rsidRPr="00B1719D" w:rsidRDefault="00B1719D" w:rsidP="00B1719D">
      <w:pPr>
        <w:rPr>
          <w:lang w:val="de-AT"/>
        </w:rPr>
      </w:pPr>
      <w:r w:rsidRPr="00B1719D">
        <w:rPr>
          <w:lang w:val="de-AT"/>
        </w:rPr>
        <w:t xml:space="preserve">Zuerst gebührt unser Dank Herrn </w:t>
      </w:r>
      <w:r w:rsidR="0052069E">
        <w:rPr>
          <w:lang w:val="de-AT"/>
        </w:rPr>
        <w:t xml:space="preserve">Kevin Schiechtl, </w:t>
      </w:r>
      <w:r w:rsidR="0052069E" w:rsidRPr="00C353E6">
        <w:t>Dipl.-Ing. (FH)</w:t>
      </w:r>
      <w:r w:rsidR="0052069E">
        <w:t>,</w:t>
      </w:r>
      <w:r w:rsidRPr="00B1719D">
        <w:rPr>
          <w:lang w:val="de-AT"/>
        </w:rPr>
        <w:t xml:space="preserve"> der unsere Diplomarbeit betreut und begutachtet hat. Seine hilfreichen Anregungen sowie seine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F8C9EF3" w14:textId="77777777" w:rsidR="00903678" w:rsidRDefault="00903678" w:rsidP="000361BC">
      <w:pPr>
        <w:rPr>
          <w:lang w:val="de-AT"/>
        </w:rPr>
        <w:sectPr w:rsidR="00903678" w:rsidSect="00767FD1">
          <w:footerReference w:type="default" r:id="rId14"/>
          <w:pgSz w:w="11905" w:h="16837"/>
          <w:pgMar w:top="1985" w:right="1418" w:bottom="1418" w:left="1701" w:header="720" w:footer="720" w:gutter="0"/>
          <w:pgNumType w:fmt="lowerRoman" w:start="1"/>
          <w:cols w:space="720"/>
          <w:docGrid w:linePitch="326"/>
        </w:sectPr>
      </w:pPr>
    </w:p>
    <w:p w14:paraId="17587D85" w14:textId="35459BBA" w:rsidR="00C61EAC" w:rsidRDefault="00C61EAC" w:rsidP="00C61EAC">
      <w:pPr>
        <w:pStyle w:val="berschrift2"/>
        <w:numPr>
          <w:ilvl w:val="0"/>
          <w:numId w:val="0"/>
        </w:numPr>
        <w:rPr>
          <w:lang w:val="de-AT"/>
        </w:rPr>
      </w:pPr>
      <w:bookmarkStart w:id="4" w:name="_Toc130308167"/>
      <w:r>
        <w:rPr>
          <w:lang w:val="de-AT"/>
        </w:rPr>
        <w:lastRenderedPageBreak/>
        <w:t>Gender</w:t>
      </w:r>
      <w:r w:rsidR="00903678">
        <w:rPr>
          <w:lang w:val="de-AT"/>
        </w:rPr>
        <w:t>vermerk</w:t>
      </w:r>
      <w:bookmarkEnd w:id="4"/>
      <w:r w:rsidR="00903678">
        <w:rPr>
          <w:lang w:val="de-AT"/>
        </w:rPr>
        <w:t xml:space="preserve"> </w:t>
      </w:r>
    </w:p>
    <w:p w14:paraId="783AC624" w14:textId="77777777" w:rsidR="00903678" w:rsidRDefault="00903678" w:rsidP="00903678">
      <w:pPr>
        <w:spacing w:after="160"/>
        <w:rPr>
          <w:b/>
        </w:rPr>
      </w:pPr>
      <w:r>
        <w:t>Aus Gründen der besseren Lesbarkeit wird in dieser Diplomarbeit die Sprachform des generischen Maskulinums angewendet. Es wird darauf hingewiesen, dass die ausschließliche Verwendung der männlichen Form geschlechtsunabhängig verstanden werden soll.</w:t>
      </w:r>
    </w:p>
    <w:p w14:paraId="658E40FA" w14:textId="77777777" w:rsidR="00C61EAC" w:rsidRPr="00903678" w:rsidRDefault="00C61EAC" w:rsidP="00C61EAC"/>
    <w:p w14:paraId="3BD3E6B8" w14:textId="77777777" w:rsidR="00C61EAC" w:rsidRDefault="00C61EAC" w:rsidP="000361BC">
      <w:pPr>
        <w:rPr>
          <w:lang w:val="de-AT"/>
        </w:rPr>
      </w:pPr>
    </w:p>
    <w:p w14:paraId="679E833A" w14:textId="38D4191B" w:rsidR="00C61EAC" w:rsidRPr="000361BC" w:rsidRDefault="00C61EAC" w:rsidP="000361BC">
      <w:pPr>
        <w:rPr>
          <w:lang w:val="de-AT"/>
        </w:rPr>
        <w:sectPr w:rsidR="00C61EAC" w:rsidRPr="000361BC" w:rsidSect="00767FD1">
          <w:footerReference w:type="default" r:id="rId15"/>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5" w:name="_Toc130308168"/>
      <w:r w:rsidRPr="002C7AD1">
        <w:rPr>
          <w:lang w:val="de-AT"/>
        </w:rPr>
        <w:lastRenderedPageBreak/>
        <w:t>Projektergebnis</w:t>
      </w:r>
      <w:bookmarkEnd w:id="2"/>
      <w:bookmarkEnd w:id="5"/>
    </w:p>
    <w:p w14:paraId="42550A36" w14:textId="17CEB5A6" w:rsidR="00C0287C" w:rsidRPr="00444BEA" w:rsidRDefault="00D408D4" w:rsidP="009232BB">
      <w:pPr>
        <w:rPr>
          <w:lang w:val="de-AT"/>
        </w:rPr>
      </w:pPr>
      <w:bookmarkStart w:id="6"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6"/>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6"/>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7"/>
          <w:pgSz w:w="11905" w:h="16837"/>
          <w:pgMar w:top="1985" w:right="1418" w:bottom="1418" w:left="1701" w:header="720" w:footer="720" w:gutter="0"/>
          <w:pgNumType w:fmt="lowerRoman" w:start="1"/>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40740A9E" w14:textId="3230692F" w:rsidR="00EA7680"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30308165" w:history="1">
            <w:r w:rsidR="00EA7680" w:rsidRPr="00017726">
              <w:rPr>
                <w:rStyle w:val="Hyperlink"/>
                <w:noProof/>
                <w:lang w:val="de-AT"/>
              </w:rPr>
              <w:t>Kurzfassung /Abstract</w:t>
            </w:r>
            <w:r w:rsidR="00EA7680">
              <w:rPr>
                <w:noProof/>
                <w:webHidden/>
              </w:rPr>
              <w:tab/>
            </w:r>
            <w:r w:rsidR="00EA7680">
              <w:rPr>
                <w:noProof/>
                <w:webHidden/>
              </w:rPr>
              <w:fldChar w:fldCharType="begin"/>
            </w:r>
            <w:r w:rsidR="00EA7680">
              <w:rPr>
                <w:noProof/>
                <w:webHidden/>
              </w:rPr>
              <w:instrText xml:space="preserve"> PAGEREF _Toc130308165 \h </w:instrText>
            </w:r>
            <w:r w:rsidR="00EA7680">
              <w:rPr>
                <w:noProof/>
                <w:webHidden/>
              </w:rPr>
            </w:r>
            <w:r w:rsidR="00EA7680">
              <w:rPr>
                <w:noProof/>
                <w:webHidden/>
              </w:rPr>
              <w:fldChar w:fldCharType="separate"/>
            </w:r>
            <w:r w:rsidR="00EA7680">
              <w:rPr>
                <w:noProof/>
                <w:webHidden/>
              </w:rPr>
              <w:t>i</w:t>
            </w:r>
            <w:r w:rsidR="00EA7680">
              <w:rPr>
                <w:noProof/>
                <w:webHidden/>
              </w:rPr>
              <w:fldChar w:fldCharType="end"/>
            </w:r>
          </w:hyperlink>
        </w:p>
        <w:p w14:paraId="3EC82D22" w14:textId="189D795A" w:rsidR="00EA7680" w:rsidRDefault="00EA7680">
          <w:pPr>
            <w:pStyle w:val="Verzeichnis2"/>
            <w:tabs>
              <w:tab w:val="right" w:leader="dot" w:pos="9061"/>
            </w:tabs>
            <w:rPr>
              <w:rFonts w:asciiTheme="minorHAnsi" w:eastAsiaTheme="minorEastAsia" w:hAnsiTheme="minorHAnsi" w:cstheme="minorBidi"/>
              <w:noProof/>
              <w:sz w:val="22"/>
              <w:szCs w:val="22"/>
              <w:lang w:val="de-AT" w:eastAsia="de-AT"/>
            </w:rPr>
          </w:pPr>
          <w:hyperlink w:anchor="_Toc130308166" w:history="1">
            <w:r w:rsidRPr="00017726">
              <w:rPr>
                <w:rStyle w:val="Hyperlink"/>
                <w:noProof/>
                <w:lang w:val="de-AT"/>
              </w:rPr>
              <w:t>Vorwort/Danksagung</w:t>
            </w:r>
            <w:r>
              <w:rPr>
                <w:noProof/>
                <w:webHidden/>
              </w:rPr>
              <w:tab/>
            </w:r>
            <w:r>
              <w:rPr>
                <w:noProof/>
                <w:webHidden/>
              </w:rPr>
              <w:fldChar w:fldCharType="begin"/>
            </w:r>
            <w:r>
              <w:rPr>
                <w:noProof/>
                <w:webHidden/>
              </w:rPr>
              <w:instrText xml:space="preserve"> PAGEREF _Toc130308166 \h </w:instrText>
            </w:r>
            <w:r>
              <w:rPr>
                <w:noProof/>
                <w:webHidden/>
              </w:rPr>
            </w:r>
            <w:r>
              <w:rPr>
                <w:noProof/>
                <w:webHidden/>
              </w:rPr>
              <w:fldChar w:fldCharType="separate"/>
            </w:r>
            <w:r>
              <w:rPr>
                <w:noProof/>
                <w:webHidden/>
              </w:rPr>
              <w:t>i</w:t>
            </w:r>
            <w:r>
              <w:rPr>
                <w:noProof/>
                <w:webHidden/>
              </w:rPr>
              <w:fldChar w:fldCharType="end"/>
            </w:r>
          </w:hyperlink>
        </w:p>
        <w:p w14:paraId="2078541C" w14:textId="4E94CC35" w:rsidR="00EA7680" w:rsidRDefault="00EA7680">
          <w:pPr>
            <w:pStyle w:val="Verzeichnis2"/>
            <w:tabs>
              <w:tab w:val="right" w:leader="dot" w:pos="9061"/>
            </w:tabs>
            <w:rPr>
              <w:rFonts w:asciiTheme="minorHAnsi" w:eastAsiaTheme="minorEastAsia" w:hAnsiTheme="minorHAnsi" w:cstheme="minorBidi"/>
              <w:noProof/>
              <w:sz w:val="22"/>
              <w:szCs w:val="22"/>
              <w:lang w:val="de-AT" w:eastAsia="de-AT"/>
            </w:rPr>
          </w:pPr>
          <w:hyperlink w:anchor="_Toc130308167" w:history="1">
            <w:r w:rsidRPr="00017726">
              <w:rPr>
                <w:rStyle w:val="Hyperlink"/>
                <w:noProof/>
                <w:lang w:val="de-AT"/>
              </w:rPr>
              <w:t>Gendervermerk</w:t>
            </w:r>
            <w:r>
              <w:rPr>
                <w:noProof/>
                <w:webHidden/>
              </w:rPr>
              <w:tab/>
            </w:r>
            <w:r>
              <w:rPr>
                <w:noProof/>
                <w:webHidden/>
              </w:rPr>
              <w:fldChar w:fldCharType="begin"/>
            </w:r>
            <w:r>
              <w:rPr>
                <w:noProof/>
                <w:webHidden/>
              </w:rPr>
              <w:instrText xml:space="preserve"> PAGEREF _Toc130308167 \h </w:instrText>
            </w:r>
            <w:r>
              <w:rPr>
                <w:noProof/>
                <w:webHidden/>
              </w:rPr>
            </w:r>
            <w:r>
              <w:rPr>
                <w:noProof/>
                <w:webHidden/>
              </w:rPr>
              <w:fldChar w:fldCharType="separate"/>
            </w:r>
            <w:r>
              <w:rPr>
                <w:noProof/>
                <w:webHidden/>
              </w:rPr>
              <w:t>i</w:t>
            </w:r>
            <w:r>
              <w:rPr>
                <w:noProof/>
                <w:webHidden/>
              </w:rPr>
              <w:fldChar w:fldCharType="end"/>
            </w:r>
          </w:hyperlink>
        </w:p>
        <w:p w14:paraId="433F7915" w14:textId="2A866407" w:rsidR="00EA7680" w:rsidRDefault="00EA7680">
          <w:pPr>
            <w:pStyle w:val="Verzeichnis2"/>
            <w:tabs>
              <w:tab w:val="right" w:leader="dot" w:pos="9061"/>
            </w:tabs>
            <w:rPr>
              <w:rFonts w:asciiTheme="minorHAnsi" w:eastAsiaTheme="minorEastAsia" w:hAnsiTheme="minorHAnsi" w:cstheme="minorBidi"/>
              <w:noProof/>
              <w:sz w:val="22"/>
              <w:szCs w:val="22"/>
              <w:lang w:val="de-AT" w:eastAsia="de-AT"/>
            </w:rPr>
          </w:pPr>
          <w:hyperlink w:anchor="_Toc130308168" w:history="1">
            <w:r w:rsidRPr="00017726">
              <w:rPr>
                <w:rStyle w:val="Hyperlink"/>
                <w:noProof/>
                <w:lang w:val="de-AT"/>
              </w:rPr>
              <w:t>Projektergebnis</w:t>
            </w:r>
            <w:r>
              <w:rPr>
                <w:noProof/>
                <w:webHidden/>
              </w:rPr>
              <w:tab/>
            </w:r>
            <w:r>
              <w:rPr>
                <w:noProof/>
                <w:webHidden/>
              </w:rPr>
              <w:fldChar w:fldCharType="begin"/>
            </w:r>
            <w:r>
              <w:rPr>
                <w:noProof/>
                <w:webHidden/>
              </w:rPr>
              <w:instrText xml:space="preserve"> PAGEREF _Toc130308168 \h </w:instrText>
            </w:r>
            <w:r>
              <w:rPr>
                <w:noProof/>
                <w:webHidden/>
              </w:rPr>
            </w:r>
            <w:r>
              <w:rPr>
                <w:noProof/>
                <w:webHidden/>
              </w:rPr>
              <w:fldChar w:fldCharType="separate"/>
            </w:r>
            <w:r>
              <w:rPr>
                <w:noProof/>
                <w:webHidden/>
              </w:rPr>
              <w:t>i</w:t>
            </w:r>
            <w:r>
              <w:rPr>
                <w:noProof/>
                <w:webHidden/>
              </w:rPr>
              <w:fldChar w:fldCharType="end"/>
            </w:r>
          </w:hyperlink>
        </w:p>
        <w:p w14:paraId="7514FC55" w14:textId="74C9AB3F" w:rsidR="00EA7680" w:rsidRDefault="00EA768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69" w:history="1">
            <w:r w:rsidRPr="00017726">
              <w:rPr>
                <w:rStyle w:val="Hyperlink"/>
                <w:noProof/>
              </w:rPr>
              <w:t>1</w:t>
            </w:r>
            <w:r>
              <w:rPr>
                <w:rFonts w:asciiTheme="minorHAnsi" w:eastAsiaTheme="minorEastAsia" w:hAnsiTheme="minorHAnsi" w:cstheme="minorBidi"/>
                <w:noProof/>
                <w:sz w:val="22"/>
                <w:szCs w:val="22"/>
                <w:lang w:val="de-AT" w:eastAsia="de-AT"/>
              </w:rPr>
              <w:tab/>
            </w:r>
            <w:r w:rsidRPr="00017726">
              <w:rPr>
                <w:rStyle w:val="Hyperlink"/>
                <w:noProof/>
              </w:rPr>
              <w:t>Einleitung</w:t>
            </w:r>
            <w:r>
              <w:rPr>
                <w:noProof/>
                <w:webHidden/>
              </w:rPr>
              <w:tab/>
            </w:r>
            <w:r>
              <w:rPr>
                <w:noProof/>
                <w:webHidden/>
              </w:rPr>
              <w:fldChar w:fldCharType="begin"/>
            </w:r>
            <w:r>
              <w:rPr>
                <w:noProof/>
                <w:webHidden/>
              </w:rPr>
              <w:instrText xml:space="preserve"> PAGEREF _Toc130308169 \h </w:instrText>
            </w:r>
            <w:r>
              <w:rPr>
                <w:noProof/>
                <w:webHidden/>
              </w:rPr>
            </w:r>
            <w:r>
              <w:rPr>
                <w:noProof/>
                <w:webHidden/>
              </w:rPr>
              <w:fldChar w:fldCharType="separate"/>
            </w:r>
            <w:r>
              <w:rPr>
                <w:noProof/>
                <w:webHidden/>
              </w:rPr>
              <w:t>1</w:t>
            </w:r>
            <w:r>
              <w:rPr>
                <w:noProof/>
                <w:webHidden/>
              </w:rPr>
              <w:fldChar w:fldCharType="end"/>
            </w:r>
          </w:hyperlink>
        </w:p>
        <w:p w14:paraId="412143B0" w14:textId="1454AE4D" w:rsidR="00EA7680" w:rsidRDefault="00EA768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70" w:history="1">
            <w:r w:rsidRPr="00017726">
              <w:rPr>
                <w:rStyle w:val="Hyperlink"/>
                <w:noProof/>
              </w:rPr>
              <w:t>2</w:t>
            </w:r>
            <w:r>
              <w:rPr>
                <w:rFonts w:asciiTheme="minorHAnsi" w:eastAsiaTheme="minorEastAsia" w:hAnsiTheme="minorHAnsi" w:cstheme="minorBidi"/>
                <w:noProof/>
                <w:sz w:val="22"/>
                <w:szCs w:val="22"/>
                <w:lang w:val="de-AT" w:eastAsia="de-AT"/>
              </w:rPr>
              <w:tab/>
            </w:r>
            <w:r w:rsidRPr="00017726">
              <w:rPr>
                <w:rStyle w:val="Hyperlink"/>
                <w:noProof/>
              </w:rPr>
              <w:t>Vertiefende Aufgabenstellung</w:t>
            </w:r>
            <w:r>
              <w:rPr>
                <w:noProof/>
                <w:webHidden/>
              </w:rPr>
              <w:tab/>
            </w:r>
            <w:r>
              <w:rPr>
                <w:noProof/>
                <w:webHidden/>
              </w:rPr>
              <w:fldChar w:fldCharType="begin"/>
            </w:r>
            <w:r>
              <w:rPr>
                <w:noProof/>
                <w:webHidden/>
              </w:rPr>
              <w:instrText xml:space="preserve"> PAGEREF _Toc130308170 \h </w:instrText>
            </w:r>
            <w:r>
              <w:rPr>
                <w:noProof/>
                <w:webHidden/>
              </w:rPr>
            </w:r>
            <w:r>
              <w:rPr>
                <w:noProof/>
                <w:webHidden/>
              </w:rPr>
              <w:fldChar w:fldCharType="separate"/>
            </w:r>
            <w:r>
              <w:rPr>
                <w:noProof/>
                <w:webHidden/>
              </w:rPr>
              <w:t>1</w:t>
            </w:r>
            <w:r>
              <w:rPr>
                <w:noProof/>
                <w:webHidden/>
              </w:rPr>
              <w:fldChar w:fldCharType="end"/>
            </w:r>
          </w:hyperlink>
        </w:p>
        <w:p w14:paraId="342E85B0" w14:textId="34507F9A" w:rsidR="00EA7680" w:rsidRDefault="00EA768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71" w:history="1">
            <w:r w:rsidRPr="00017726">
              <w:rPr>
                <w:rStyle w:val="Hyperlink"/>
                <w:noProof/>
              </w:rPr>
              <w:t>2.1</w:t>
            </w:r>
            <w:r>
              <w:rPr>
                <w:rFonts w:asciiTheme="minorHAnsi" w:eastAsiaTheme="minorEastAsia" w:hAnsiTheme="minorHAnsi" w:cstheme="minorBidi"/>
                <w:noProof/>
                <w:sz w:val="22"/>
                <w:szCs w:val="22"/>
                <w:lang w:val="de-AT" w:eastAsia="de-AT"/>
              </w:rPr>
              <w:tab/>
            </w:r>
            <w:r w:rsidRPr="00017726">
              <w:rPr>
                <w:rStyle w:val="Hyperlink"/>
                <w:noProof/>
              </w:rPr>
              <w:t>Patrick Edelmann</w:t>
            </w:r>
            <w:r>
              <w:rPr>
                <w:noProof/>
                <w:webHidden/>
              </w:rPr>
              <w:tab/>
            </w:r>
            <w:r>
              <w:rPr>
                <w:noProof/>
                <w:webHidden/>
              </w:rPr>
              <w:fldChar w:fldCharType="begin"/>
            </w:r>
            <w:r>
              <w:rPr>
                <w:noProof/>
                <w:webHidden/>
              </w:rPr>
              <w:instrText xml:space="preserve"> PAGEREF _Toc130308171 \h </w:instrText>
            </w:r>
            <w:r>
              <w:rPr>
                <w:noProof/>
                <w:webHidden/>
              </w:rPr>
            </w:r>
            <w:r>
              <w:rPr>
                <w:noProof/>
                <w:webHidden/>
              </w:rPr>
              <w:fldChar w:fldCharType="separate"/>
            </w:r>
            <w:r>
              <w:rPr>
                <w:noProof/>
                <w:webHidden/>
              </w:rPr>
              <w:t>1</w:t>
            </w:r>
            <w:r>
              <w:rPr>
                <w:noProof/>
                <w:webHidden/>
              </w:rPr>
              <w:fldChar w:fldCharType="end"/>
            </w:r>
          </w:hyperlink>
        </w:p>
        <w:p w14:paraId="77CB871A" w14:textId="1201CAD3" w:rsidR="00EA7680" w:rsidRDefault="00EA768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72" w:history="1">
            <w:r w:rsidRPr="00017726">
              <w:rPr>
                <w:rStyle w:val="Hyperlink"/>
                <w:noProof/>
              </w:rPr>
              <w:t>2.2</w:t>
            </w:r>
            <w:r>
              <w:rPr>
                <w:rFonts w:asciiTheme="minorHAnsi" w:eastAsiaTheme="minorEastAsia" w:hAnsiTheme="minorHAnsi" w:cstheme="minorBidi"/>
                <w:noProof/>
                <w:sz w:val="22"/>
                <w:szCs w:val="22"/>
                <w:lang w:val="de-AT" w:eastAsia="de-AT"/>
              </w:rPr>
              <w:tab/>
            </w:r>
            <w:r w:rsidRPr="00017726">
              <w:rPr>
                <w:rStyle w:val="Hyperlink"/>
                <w:noProof/>
              </w:rPr>
              <w:t>Simon Angerer</w:t>
            </w:r>
            <w:r>
              <w:rPr>
                <w:noProof/>
                <w:webHidden/>
              </w:rPr>
              <w:tab/>
            </w:r>
            <w:r>
              <w:rPr>
                <w:noProof/>
                <w:webHidden/>
              </w:rPr>
              <w:fldChar w:fldCharType="begin"/>
            </w:r>
            <w:r>
              <w:rPr>
                <w:noProof/>
                <w:webHidden/>
              </w:rPr>
              <w:instrText xml:space="preserve"> PAGEREF _Toc130308172 \h </w:instrText>
            </w:r>
            <w:r>
              <w:rPr>
                <w:noProof/>
                <w:webHidden/>
              </w:rPr>
            </w:r>
            <w:r>
              <w:rPr>
                <w:noProof/>
                <w:webHidden/>
              </w:rPr>
              <w:fldChar w:fldCharType="separate"/>
            </w:r>
            <w:r>
              <w:rPr>
                <w:noProof/>
                <w:webHidden/>
              </w:rPr>
              <w:t>1</w:t>
            </w:r>
            <w:r>
              <w:rPr>
                <w:noProof/>
                <w:webHidden/>
              </w:rPr>
              <w:fldChar w:fldCharType="end"/>
            </w:r>
          </w:hyperlink>
        </w:p>
        <w:p w14:paraId="560AEC4D" w14:textId="54DFEA6F" w:rsidR="00EA7680" w:rsidRDefault="00EA768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73" w:history="1">
            <w:r w:rsidRPr="00017726">
              <w:rPr>
                <w:rStyle w:val="Hyperlink"/>
                <w:noProof/>
              </w:rPr>
              <w:t>3</w:t>
            </w:r>
            <w:r>
              <w:rPr>
                <w:rFonts w:asciiTheme="minorHAnsi" w:eastAsiaTheme="minorEastAsia" w:hAnsiTheme="minorHAnsi" w:cstheme="minorBidi"/>
                <w:noProof/>
                <w:sz w:val="22"/>
                <w:szCs w:val="22"/>
                <w:lang w:val="de-AT" w:eastAsia="de-AT"/>
              </w:rPr>
              <w:tab/>
            </w:r>
            <w:r w:rsidRPr="00017726">
              <w:rPr>
                <w:rStyle w:val="Hyperlink"/>
                <w:noProof/>
              </w:rPr>
              <w:t>Dokumentation der Arbeit</w:t>
            </w:r>
            <w:r>
              <w:rPr>
                <w:noProof/>
                <w:webHidden/>
              </w:rPr>
              <w:tab/>
            </w:r>
            <w:r>
              <w:rPr>
                <w:noProof/>
                <w:webHidden/>
              </w:rPr>
              <w:fldChar w:fldCharType="begin"/>
            </w:r>
            <w:r>
              <w:rPr>
                <w:noProof/>
                <w:webHidden/>
              </w:rPr>
              <w:instrText xml:space="preserve"> PAGEREF _Toc130308173 \h </w:instrText>
            </w:r>
            <w:r>
              <w:rPr>
                <w:noProof/>
                <w:webHidden/>
              </w:rPr>
            </w:r>
            <w:r>
              <w:rPr>
                <w:noProof/>
                <w:webHidden/>
              </w:rPr>
              <w:fldChar w:fldCharType="separate"/>
            </w:r>
            <w:r>
              <w:rPr>
                <w:noProof/>
                <w:webHidden/>
              </w:rPr>
              <w:t>2</w:t>
            </w:r>
            <w:r>
              <w:rPr>
                <w:noProof/>
                <w:webHidden/>
              </w:rPr>
              <w:fldChar w:fldCharType="end"/>
            </w:r>
          </w:hyperlink>
        </w:p>
        <w:p w14:paraId="7C18298D" w14:textId="07E7EE19" w:rsidR="00EA7680" w:rsidRDefault="00EA768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74" w:history="1">
            <w:r w:rsidRPr="00017726">
              <w:rPr>
                <w:rStyle w:val="Hyperlink"/>
                <w:noProof/>
              </w:rPr>
              <w:t>3.1</w:t>
            </w:r>
            <w:r>
              <w:rPr>
                <w:rFonts w:asciiTheme="minorHAnsi" w:eastAsiaTheme="minorEastAsia" w:hAnsiTheme="minorHAnsi" w:cstheme="minorBidi"/>
                <w:noProof/>
                <w:sz w:val="22"/>
                <w:szCs w:val="22"/>
                <w:lang w:val="de-AT" w:eastAsia="de-AT"/>
              </w:rPr>
              <w:tab/>
            </w:r>
            <w:r w:rsidRPr="00017726">
              <w:rPr>
                <w:rStyle w:val="Hyperlink"/>
                <w:noProof/>
              </w:rPr>
              <w:t>Grundkonzept</w:t>
            </w:r>
            <w:r>
              <w:rPr>
                <w:noProof/>
                <w:webHidden/>
              </w:rPr>
              <w:tab/>
            </w:r>
            <w:r>
              <w:rPr>
                <w:noProof/>
                <w:webHidden/>
              </w:rPr>
              <w:fldChar w:fldCharType="begin"/>
            </w:r>
            <w:r>
              <w:rPr>
                <w:noProof/>
                <w:webHidden/>
              </w:rPr>
              <w:instrText xml:space="preserve"> PAGEREF _Toc130308174 \h </w:instrText>
            </w:r>
            <w:r>
              <w:rPr>
                <w:noProof/>
                <w:webHidden/>
              </w:rPr>
            </w:r>
            <w:r>
              <w:rPr>
                <w:noProof/>
                <w:webHidden/>
              </w:rPr>
              <w:fldChar w:fldCharType="separate"/>
            </w:r>
            <w:r>
              <w:rPr>
                <w:noProof/>
                <w:webHidden/>
              </w:rPr>
              <w:t>2</w:t>
            </w:r>
            <w:r>
              <w:rPr>
                <w:noProof/>
                <w:webHidden/>
              </w:rPr>
              <w:fldChar w:fldCharType="end"/>
            </w:r>
          </w:hyperlink>
        </w:p>
        <w:p w14:paraId="45FEEF6C" w14:textId="3EDE9C45" w:rsidR="00EA7680" w:rsidRDefault="00EA768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75" w:history="1">
            <w:r w:rsidRPr="00017726">
              <w:rPr>
                <w:rStyle w:val="Hyperlink"/>
                <w:noProof/>
              </w:rPr>
              <w:t>3.2</w:t>
            </w:r>
            <w:r>
              <w:rPr>
                <w:rFonts w:asciiTheme="minorHAnsi" w:eastAsiaTheme="minorEastAsia" w:hAnsiTheme="minorHAnsi" w:cstheme="minorBidi"/>
                <w:noProof/>
                <w:sz w:val="22"/>
                <w:szCs w:val="22"/>
                <w:lang w:val="de-AT" w:eastAsia="de-AT"/>
              </w:rPr>
              <w:tab/>
            </w:r>
            <w:r w:rsidRPr="00017726">
              <w:rPr>
                <w:rStyle w:val="Hyperlink"/>
                <w:noProof/>
              </w:rPr>
              <w:t>Theoretischer Teil</w:t>
            </w:r>
            <w:r>
              <w:rPr>
                <w:noProof/>
                <w:webHidden/>
              </w:rPr>
              <w:tab/>
            </w:r>
            <w:r>
              <w:rPr>
                <w:noProof/>
                <w:webHidden/>
              </w:rPr>
              <w:fldChar w:fldCharType="begin"/>
            </w:r>
            <w:r>
              <w:rPr>
                <w:noProof/>
                <w:webHidden/>
              </w:rPr>
              <w:instrText xml:space="preserve"> PAGEREF _Toc130308175 \h </w:instrText>
            </w:r>
            <w:r>
              <w:rPr>
                <w:noProof/>
                <w:webHidden/>
              </w:rPr>
            </w:r>
            <w:r>
              <w:rPr>
                <w:noProof/>
                <w:webHidden/>
              </w:rPr>
              <w:fldChar w:fldCharType="separate"/>
            </w:r>
            <w:r>
              <w:rPr>
                <w:noProof/>
                <w:webHidden/>
              </w:rPr>
              <w:t>3</w:t>
            </w:r>
            <w:r>
              <w:rPr>
                <w:noProof/>
                <w:webHidden/>
              </w:rPr>
              <w:fldChar w:fldCharType="end"/>
            </w:r>
          </w:hyperlink>
        </w:p>
        <w:p w14:paraId="6033DCF9" w14:textId="7F6F2EAD"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76" w:history="1">
            <w:r w:rsidRPr="00017726">
              <w:rPr>
                <w:rStyle w:val="Hyperlink"/>
                <w:noProof/>
              </w:rPr>
              <w:t>3.2.1</w:t>
            </w:r>
            <w:r>
              <w:rPr>
                <w:rFonts w:asciiTheme="minorHAnsi" w:eastAsiaTheme="minorEastAsia" w:hAnsiTheme="minorHAnsi" w:cstheme="minorBidi"/>
                <w:noProof/>
                <w:sz w:val="22"/>
                <w:szCs w:val="22"/>
                <w:lang w:val="de-AT" w:eastAsia="de-AT"/>
              </w:rPr>
              <w:tab/>
            </w:r>
            <w:r w:rsidRPr="00017726">
              <w:rPr>
                <w:rStyle w:val="Hyperlink"/>
                <w:noProof/>
              </w:rPr>
              <w:t>DHCP</w:t>
            </w:r>
            <w:r>
              <w:rPr>
                <w:noProof/>
                <w:webHidden/>
              </w:rPr>
              <w:tab/>
            </w:r>
            <w:r>
              <w:rPr>
                <w:noProof/>
                <w:webHidden/>
              </w:rPr>
              <w:fldChar w:fldCharType="begin"/>
            </w:r>
            <w:r>
              <w:rPr>
                <w:noProof/>
                <w:webHidden/>
              </w:rPr>
              <w:instrText xml:space="preserve"> PAGEREF _Toc130308176 \h </w:instrText>
            </w:r>
            <w:r>
              <w:rPr>
                <w:noProof/>
                <w:webHidden/>
              </w:rPr>
            </w:r>
            <w:r>
              <w:rPr>
                <w:noProof/>
                <w:webHidden/>
              </w:rPr>
              <w:fldChar w:fldCharType="separate"/>
            </w:r>
            <w:r>
              <w:rPr>
                <w:noProof/>
                <w:webHidden/>
              </w:rPr>
              <w:t>3</w:t>
            </w:r>
            <w:r>
              <w:rPr>
                <w:noProof/>
                <w:webHidden/>
              </w:rPr>
              <w:fldChar w:fldCharType="end"/>
            </w:r>
          </w:hyperlink>
        </w:p>
        <w:p w14:paraId="40B11506" w14:textId="33221D86"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77" w:history="1">
            <w:r w:rsidRPr="00017726">
              <w:rPr>
                <w:rStyle w:val="Hyperlink"/>
                <w:noProof/>
              </w:rPr>
              <w:t>3.2.2</w:t>
            </w:r>
            <w:r>
              <w:rPr>
                <w:rFonts w:asciiTheme="minorHAnsi" w:eastAsiaTheme="minorEastAsia" w:hAnsiTheme="minorHAnsi" w:cstheme="minorBidi"/>
                <w:noProof/>
                <w:sz w:val="22"/>
                <w:szCs w:val="22"/>
                <w:lang w:val="de-AT" w:eastAsia="de-AT"/>
              </w:rPr>
              <w:tab/>
            </w:r>
            <w:r w:rsidRPr="00017726">
              <w:rPr>
                <w:rStyle w:val="Hyperlink"/>
                <w:noProof/>
              </w:rPr>
              <w:t>Admin-Benutzer</w:t>
            </w:r>
            <w:r>
              <w:rPr>
                <w:noProof/>
                <w:webHidden/>
              </w:rPr>
              <w:tab/>
            </w:r>
            <w:r>
              <w:rPr>
                <w:noProof/>
                <w:webHidden/>
              </w:rPr>
              <w:fldChar w:fldCharType="begin"/>
            </w:r>
            <w:r>
              <w:rPr>
                <w:noProof/>
                <w:webHidden/>
              </w:rPr>
              <w:instrText xml:space="preserve"> PAGEREF _Toc130308177 \h </w:instrText>
            </w:r>
            <w:r>
              <w:rPr>
                <w:noProof/>
                <w:webHidden/>
              </w:rPr>
            </w:r>
            <w:r>
              <w:rPr>
                <w:noProof/>
                <w:webHidden/>
              </w:rPr>
              <w:fldChar w:fldCharType="separate"/>
            </w:r>
            <w:r>
              <w:rPr>
                <w:noProof/>
                <w:webHidden/>
              </w:rPr>
              <w:t>7</w:t>
            </w:r>
            <w:r>
              <w:rPr>
                <w:noProof/>
                <w:webHidden/>
              </w:rPr>
              <w:fldChar w:fldCharType="end"/>
            </w:r>
          </w:hyperlink>
        </w:p>
        <w:p w14:paraId="6480557A" w14:textId="24788513"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78" w:history="1">
            <w:r w:rsidRPr="00017726">
              <w:rPr>
                <w:rStyle w:val="Hyperlink"/>
                <w:noProof/>
              </w:rPr>
              <w:t>3.2.3</w:t>
            </w:r>
            <w:r>
              <w:rPr>
                <w:rFonts w:asciiTheme="minorHAnsi" w:eastAsiaTheme="minorEastAsia" w:hAnsiTheme="minorHAnsi" w:cstheme="minorBidi"/>
                <w:noProof/>
                <w:sz w:val="22"/>
                <w:szCs w:val="22"/>
                <w:lang w:val="de-AT" w:eastAsia="de-AT"/>
              </w:rPr>
              <w:tab/>
            </w:r>
            <w:r w:rsidRPr="00017726">
              <w:rPr>
                <w:rStyle w:val="Hyperlink"/>
                <w:noProof/>
              </w:rPr>
              <w:t>Mail-Server</w:t>
            </w:r>
            <w:r>
              <w:rPr>
                <w:noProof/>
                <w:webHidden/>
              </w:rPr>
              <w:tab/>
            </w:r>
            <w:r>
              <w:rPr>
                <w:noProof/>
                <w:webHidden/>
              </w:rPr>
              <w:fldChar w:fldCharType="begin"/>
            </w:r>
            <w:r>
              <w:rPr>
                <w:noProof/>
                <w:webHidden/>
              </w:rPr>
              <w:instrText xml:space="preserve"> PAGEREF _Toc130308178 \h </w:instrText>
            </w:r>
            <w:r>
              <w:rPr>
                <w:noProof/>
                <w:webHidden/>
              </w:rPr>
            </w:r>
            <w:r>
              <w:rPr>
                <w:noProof/>
                <w:webHidden/>
              </w:rPr>
              <w:fldChar w:fldCharType="separate"/>
            </w:r>
            <w:r>
              <w:rPr>
                <w:noProof/>
                <w:webHidden/>
              </w:rPr>
              <w:t>9</w:t>
            </w:r>
            <w:r>
              <w:rPr>
                <w:noProof/>
                <w:webHidden/>
              </w:rPr>
              <w:fldChar w:fldCharType="end"/>
            </w:r>
          </w:hyperlink>
        </w:p>
        <w:p w14:paraId="2A5C2268" w14:textId="7ED6E4E5"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79" w:history="1">
            <w:r w:rsidRPr="00017726">
              <w:rPr>
                <w:rStyle w:val="Hyperlink"/>
                <w:noProof/>
              </w:rPr>
              <w:t>3.2.4</w:t>
            </w:r>
            <w:r>
              <w:rPr>
                <w:rFonts w:asciiTheme="minorHAnsi" w:eastAsiaTheme="minorEastAsia" w:hAnsiTheme="minorHAnsi" w:cstheme="minorBidi"/>
                <w:noProof/>
                <w:sz w:val="22"/>
                <w:szCs w:val="22"/>
                <w:lang w:val="de-AT" w:eastAsia="de-AT"/>
              </w:rPr>
              <w:tab/>
            </w:r>
            <w:r w:rsidRPr="00017726">
              <w:rPr>
                <w:rStyle w:val="Hyperlink"/>
                <w:noProof/>
              </w:rPr>
              <w:t>Python Client</w:t>
            </w:r>
            <w:r>
              <w:rPr>
                <w:noProof/>
                <w:webHidden/>
              </w:rPr>
              <w:tab/>
            </w:r>
            <w:r>
              <w:rPr>
                <w:noProof/>
                <w:webHidden/>
              </w:rPr>
              <w:fldChar w:fldCharType="begin"/>
            </w:r>
            <w:r>
              <w:rPr>
                <w:noProof/>
                <w:webHidden/>
              </w:rPr>
              <w:instrText xml:space="preserve"> PAGEREF _Toc130308179 \h </w:instrText>
            </w:r>
            <w:r>
              <w:rPr>
                <w:noProof/>
                <w:webHidden/>
              </w:rPr>
            </w:r>
            <w:r>
              <w:rPr>
                <w:noProof/>
                <w:webHidden/>
              </w:rPr>
              <w:fldChar w:fldCharType="separate"/>
            </w:r>
            <w:r>
              <w:rPr>
                <w:noProof/>
                <w:webHidden/>
              </w:rPr>
              <w:t>12</w:t>
            </w:r>
            <w:r>
              <w:rPr>
                <w:noProof/>
                <w:webHidden/>
              </w:rPr>
              <w:fldChar w:fldCharType="end"/>
            </w:r>
          </w:hyperlink>
        </w:p>
        <w:p w14:paraId="2BA0B7A4" w14:textId="59F5064A"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0" w:history="1">
            <w:r w:rsidRPr="00017726">
              <w:rPr>
                <w:rStyle w:val="Hyperlink"/>
                <w:noProof/>
              </w:rPr>
              <w:t>3.2.5</w:t>
            </w:r>
            <w:r>
              <w:rPr>
                <w:rFonts w:asciiTheme="minorHAnsi" w:eastAsiaTheme="minorEastAsia" w:hAnsiTheme="minorHAnsi" w:cstheme="minorBidi"/>
                <w:noProof/>
                <w:sz w:val="22"/>
                <w:szCs w:val="22"/>
                <w:lang w:val="de-AT" w:eastAsia="de-AT"/>
              </w:rPr>
              <w:tab/>
            </w:r>
            <w:r w:rsidRPr="00017726">
              <w:rPr>
                <w:rStyle w:val="Hyperlink"/>
                <w:noProof/>
              </w:rPr>
              <w:t>NCAT</w:t>
            </w:r>
            <w:r>
              <w:rPr>
                <w:noProof/>
                <w:webHidden/>
              </w:rPr>
              <w:tab/>
            </w:r>
            <w:r>
              <w:rPr>
                <w:noProof/>
                <w:webHidden/>
              </w:rPr>
              <w:fldChar w:fldCharType="begin"/>
            </w:r>
            <w:r>
              <w:rPr>
                <w:noProof/>
                <w:webHidden/>
              </w:rPr>
              <w:instrText xml:space="preserve"> PAGEREF _Toc130308180 \h </w:instrText>
            </w:r>
            <w:r>
              <w:rPr>
                <w:noProof/>
                <w:webHidden/>
              </w:rPr>
            </w:r>
            <w:r>
              <w:rPr>
                <w:noProof/>
                <w:webHidden/>
              </w:rPr>
              <w:fldChar w:fldCharType="separate"/>
            </w:r>
            <w:r>
              <w:rPr>
                <w:noProof/>
                <w:webHidden/>
              </w:rPr>
              <w:t>13</w:t>
            </w:r>
            <w:r>
              <w:rPr>
                <w:noProof/>
                <w:webHidden/>
              </w:rPr>
              <w:fldChar w:fldCharType="end"/>
            </w:r>
          </w:hyperlink>
        </w:p>
        <w:p w14:paraId="4FB1C979" w14:textId="09B6515C"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1" w:history="1">
            <w:r w:rsidRPr="00017726">
              <w:rPr>
                <w:rStyle w:val="Hyperlink"/>
                <w:noProof/>
              </w:rPr>
              <w:t>3.2.6</w:t>
            </w:r>
            <w:r>
              <w:rPr>
                <w:rFonts w:asciiTheme="minorHAnsi" w:eastAsiaTheme="minorEastAsia" w:hAnsiTheme="minorHAnsi" w:cstheme="minorBidi"/>
                <w:noProof/>
                <w:sz w:val="22"/>
                <w:szCs w:val="22"/>
                <w:lang w:val="de-AT" w:eastAsia="de-AT"/>
              </w:rPr>
              <w:tab/>
            </w:r>
            <w:r w:rsidRPr="00017726">
              <w:rPr>
                <w:rStyle w:val="Hyperlink"/>
                <w:noProof/>
              </w:rPr>
              <w:t>Geschichte der virtuellen Server</w:t>
            </w:r>
            <w:r>
              <w:rPr>
                <w:noProof/>
                <w:webHidden/>
              </w:rPr>
              <w:tab/>
            </w:r>
            <w:r>
              <w:rPr>
                <w:noProof/>
                <w:webHidden/>
              </w:rPr>
              <w:fldChar w:fldCharType="begin"/>
            </w:r>
            <w:r>
              <w:rPr>
                <w:noProof/>
                <w:webHidden/>
              </w:rPr>
              <w:instrText xml:space="preserve"> PAGEREF _Toc130308181 \h </w:instrText>
            </w:r>
            <w:r>
              <w:rPr>
                <w:noProof/>
                <w:webHidden/>
              </w:rPr>
            </w:r>
            <w:r>
              <w:rPr>
                <w:noProof/>
                <w:webHidden/>
              </w:rPr>
              <w:fldChar w:fldCharType="separate"/>
            </w:r>
            <w:r>
              <w:rPr>
                <w:noProof/>
                <w:webHidden/>
              </w:rPr>
              <w:t>14</w:t>
            </w:r>
            <w:r>
              <w:rPr>
                <w:noProof/>
                <w:webHidden/>
              </w:rPr>
              <w:fldChar w:fldCharType="end"/>
            </w:r>
          </w:hyperlink>
        </w:p>
        <w:p w14:paraId="728AF7F4" w14:textId="6F4FA482"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2" w:history="1">
            <w:r w:rsidRPr="00017726">
              <w:rPr>
                <w:rStyle w:val="Hyperlink"/>
                <w:noProof/>
              </w:rPr>
              <w:t>3.2.7</w:t>
            </w:r>
            <w:r>
              <w:rPr>
                <w:rFonts w:asciiTheme="minorHAnsi" w:eastAsiaTheme="minorEastAsia" w:hAnsiTheme="minorHAnsi" w:cstheme="minorBidi"/>
                <w:noProof/>
                <w:sz w:val="22"/>
                <w:szCs w:val="22"/>
                <w:lang w:val="de-AT" w:eastAsia="de-AT"/>
              </w:rPr>
              <w:tab/>
            </w:r>
            <w:r w:rsidRPr="00017726">
              <w:rPr>
                <w:rStyle w:val="Hyperlink"/>
                <w:noProof/>
              </w:rPr>
              <w:t>RFC</w:t>
            </w:r>
            <w:r>
              <w:rPr>
                <w:noProof/>
                <w:webHidden/>
              </w:rPr>
              <w:tab/>
            </w:r>
            <w:r>
              <w:rPr>
                <w:noProof/>
                <w:webHidden/>
              </w:rPr>
              <w:fldChar w:fldCharType="begin"/>
            </w:r>
            <w:r>
              <w:rPr>
                <w:noProof/>
                <w:webHidden/>
              </w:rPr>
              <w:instrText xml:space="preserve"> PAGEREF _Toc130308182 \h </w:instrText>
            </w:r>
            <w:r>
              <w:rPr>
                <w:noProof/>
                <w:webHidden/>
              </w:rPr>
            </w:r>
            <w:r>
              <w:rPr>
                <w:noProof/>
                <w:webHidden/>
              </w:rPr>
              <w:fldChar w:fldCharType="separate"/>
            </w:r>
            <w:r>
              <w:rPr>
                <w:noProof/>
                <w:webHidden/>
              </w:rPr>
              <w:t>16</w:t>
            </w:r>
            <w:r>
              <w:rPr>
                <w:noProof/>
                <w:webHidden/>
              </w:rPr>
              <w:fldChar w:fldCharType="end"/>
            </w:r>
          </w:hyperlink>
        </w:p>
        <w:p w14:paraId="5857330A" w14:textId="18E90F4B"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3" w:history="1">
            <w:r w:rsidRPr="00017726">
              <w:rPr>
                <w:rStyle w:val="Hyperlink"/>
                <w:noProof/>
              </w:rPr>
              <w:t>3.2.8</w:t>
            </w:r>
            <w:r>
              <w:rPr>
                <w:rFonts w:asciiTheme="minorHAnsi" w:eastAsiaTheme="minorEastAsia" w:hAnsiTheme="minorHAnsi" w:cstheme="minorBidi"/>
                <w:noProof/>
                <w:sz w:val="22"/>
                <w:szCs w:val="22"/>
                <w:lang w:val="de-AT" w:eastAsia="de-AT"/>
              </w:rPr>
              <w:tab/>
            </w:r>
            <w:r w:rsidRPr="00017726">
              <w:rPr>
                <w:rStyle w:val="Hyperlink"/>
                <w:noProof/>
              </w:rPr>
              <w:t>DNS</w:t>
            </w:r>
            <w:r>
              <w:rPr>
                <w:noProof/>
                <w:webHidden/>
              </w:rPr>
              <w:tab/>
            </w:r>
            <w:r>
              <w:rPr>
                <w:noProof/>
                <w:webHidden/>
              </w:rPr>
              <w:fldChar w:fldCharType="begin"/>
            </w:r>
            <w:r>
              <w:rPr>
                <w:noProof/>
                <w:webHidden/>
              </w:rPr>
              <w:instrText xml:space="preserve"> PAGEREF _Toc130308183 \h </w:instrText>
            </w:r>
            <w:r>
              <w:rPr>
                <w:noProof/>
                <w:webHidden/>
              </w:rPr>
            </w:r>
            <w:r>
              <w:rPr>
                <w:noProof/>
                <w:webHidden/>
              </w:rPr>
              <w:fldChar w:fldCharType="separate"/>
            </w:r>
            <w:r>
              <w:rPr>
                <w:noProof/>
                <w:webHidden/>
              </w:rPr>
              <w:t>17</w:t>
            </w:r>
            <w:r>
              <w:rPr>
                <w:noProof/>
                <w:webHidden/>
              </w:rPr>
              <w:fldChar w:fldCharType="end"/>
            </w:r>
          </w:hyperlink>
        </w:p>
        <w:p w14:paraId="244DF9F3" w14:textId="01CF750C"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4" w:history="1">
            <w:r w:rsidRPr="00017726">
              <w:rPr>
                <w:rStyle w:val="Hyperlink"/>
                <w:noProof/>
              </w:rPr>
              <w:t>3.2.9</w:t>
            </w:r>
            <w:r>
              <w:rPr>
                <w:rFonts w:asciiTheme="minorHAnsi" w:eastAsiaTheme="minorEastAsia" w:hAnsiTheme="minorHAnsi" w:cstheme="minorBidi"/>
                <w:noProof/>
                <w:sz w:val="22"/>
                <w:szCs w:val="22"/>
                <w:lang w:val="de-AT" w:eastAsia="de-AT"/>
              </w:rPr>
              <w:tab/>
            </w:r>
            <w:r w:rsidRPr="00017726">
              <w:rPr>
                <w:rStyle w:val="Hyperlink"/>
                <w:noProof/>
              </w:rPr>
              <w:t>Normaler Benutzer</w:t>
            </w:r>
            <w:r>
              <w:rPr>
                <w:noProof/>
                <w:webHidden/>
              </w:rPr>
              <w:tab/>
            </w:r>
            <w:r>
              <w:rPr>
                <w:noProof/>
                <w:webHidden/>
              </w:rPr>
              <w:fldChar w:fldCharType="begin"/>
            </w:r>
            <w:r>
              <w:rPr>
                <w:noProof/>
                <w:webHidden/>
              </w:rPr>
              <w:instrText xml:space="preserve"> PAGEREF _Toc130308184 \h </w:instrText>
            </w:r>
            <w:r>
              <w:rPr>
                <w:noProof/>
                <w:webHidden/>
              </w:rPr>
            </w:r>
            <w:r>
              <w:rPr>
                <w:noProof/>
                <w:webHidden/>
              </w:rPr>
              <w:fldChar w:fldCharType="separate"/>
            </w:r>
            <w:r>
              <w:rPr>
                <w:noProof/>
                <w:webHidden/>
              </w:rPr>
              <w:t>20</w:t>
            </w:r>
            <w:r>
              <w:rPr>
                <w:noProof/>
                <w:webHidden/>
              </w:rPr>
              <w:fldChar w:fldCharType="end"/>
            </w:r>
          </w:hyperlink>
        </w:p>
        <w:p w14:paraId="5E7AA7A8" w14:textId="6E3FBF63" w:rsidR="00EA7680" w:rsidRDefault="00EA768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308185" w:history="1">
            <w:r w:rsidRPr="00017726">
              <w:rPr>
                <w:rStyle w:val="Hyperlink"/>
                <w:noProof/>
              </w:rPr>
              <w:t>3.2.10</w:t>
            </w:r>
            <w:r>
              <w:rPr>
                <w:rFonts w:asciiTheme="minorHAnsi" w:eastAsiaTheme="minorEastAsia" w:hAnsiTheme="minorHAnsi" w:cstheme="minorBidi"/>
                <w:noProof/>
                <w:sz w:val="22"/>
                <w:szCs w:val="22"/>
                <w:lang w:val="de-AT" w:eastAsia="de-AT"/>
              </w:rPr>
              <w:tab/>
            </w:r>
            <w:r w:rsidRPr="00017726">
              <w:rPr>
                <w:rStyle w:val="Hyperlink"/>
                <w:noProof/>
              </w:rPr>
              <w:t>Active Directory</w:t>
            </w:r>
            <w:r>
              <w:rPr>
                <w:noProof/>
                <w:webHidden/>
              </w:rPr>
              <w:tab/>
            </w:r>
            <w:r>
              <w:rPr>
                <w:noProof/>
                <w:webHidden/>
              </w:rPr>
              <w:fldChar w:fldCharType="begin"/>
            </w:r>
            <w:r>
              <w:rPr>
                <w:noProof/>
                <w:webHidden/>
              </w:rPr>
              <w:instrText xml:space="preserve"> PAGEREF _Toc130308185 \h </w:instrText>
            </w:r>
            <w:r>
              <w:rPr>
                <w:noProof/>
                <w:webHidden/>
              </w:rPr>
            </w:r>
            <w:r>
              <w:rPr>
                <w:noProof/>
                <w:webHidden/>
              </w:rPr>
              <w:fldChar w:fldCharType="separate"/>
            </w:r>
            <w:r>
              <w:rPr>
                <w:noProof/>
                <w:webHidden/>
              </w:rPr>
              <w:t>21</w:t>
            </w:r>
            <w:r>
              <w:rPr>
                <w:noProof/>
                <w:webHidden/>
              </w:rPr>
              <w:fldChar w:fldCharType="end"/>
            </w:r>
          </w:hyperlink>
        </w:p>
        <w:p w14:paraId="227EC3B5" w14:textId="658ED201" w:rsidR="00EA7680" w:rsidRDefault="00EA768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308186" w:history="1">
            <w:r w:rsidRPr="00017726">
              <w:rPr>
                <w:rStyle w:val="Hyperlink"/>
                <w:noProof/>
              </w:rPr>
              <w:t>3.2.11</w:t>
            </w:r>
            <w:r>
              <w:rPr>
                <w:rFonts w:asciiTheme="minorHAnsi" w:eastAsiaTheme="minorEastAsia" w:hAnsiTheme="minorHAnsi" w:cstheme="minorBidi"/>
                <w:noProof/>
                <w:sz w:val="22"/>
                <w:szCs w:val="22"/>
                <w:lang w:val="de-AT" w:eastAsia="de-AT"/>
              </w:rPr>
              <w:tab/>
            </w:r>
            <w:r w:rsidRPr="00017726">
              <w:rPr>
                <w:rStyle w:val="Hyperlink"/>
                <w:noProof/>
              </w:rPr>
              <w:t>Firewall</w:t>
            </w:r>
            <w:r>
              <w:rPr>
                <w:noProof/>
                <w:webHidden/>
              </w:rPr>
              <w:tab/>
            </w:r>
            <w:r>
              <w:rPr>
                <w:noProof/>
                <w:webHidden/>
              </w:rPr>
              <w:fldChar w:fldCharType="begin"/>
            </w:r>
            <w:r>
              <w:rPr>
                <w:noProof/>
                <w:webHidden/>
              </w:rPr>
              <w:instrText xml:space="preserve"> PAGEREF _Toc130308186 \h </w:instrText>
            </w:r>
            <w:r>
              <w:rPr>
                <w:noProof/>
                <w:webHidden/>
              </w:rPr>
            </w:r>
            <w:r>
              <w:rPr>
                <w:noProof/>
                <w:webHidden/>
              </w:rPr>
              <w:fldChar w:fldCharType="separate"/>
            </w:r>
            <w:r>
              <w:rPr>
                <w:noProof/>
                <w:webHidden/>
              </w:rPr>
              <w:t>22</w:t>
            </w:r>
            <w:r>
              <w:rPr>
                <w:noProof/>
                <w:webHidden/>
              </w:rPr>
              <w:fldChar w:fldCharType="end"/>
            </w:r>
          </w:hyperlink>
        </w:p>
        <w:p w14:paraId="7426AAE7" w14:textId="27E4F02E" w:rsidR="00EA7680" w:rsidRDefault="00EA768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187" w:history="1">
            <w:r w:rsidRPr="00017726">
              <w:rPr>
                <w:rStyle w:val="Hyperlink"/>
                <w:noProof/>
              </w:rPr>
              <w:t>3.3</w:t>
            </w:r>
            <w:r>
              <w:rPr>
                <w:rFonts w:asciiTheme="minorHAnsi" w:eastAsiaTheme="minorEastAsia" w:hAnsiTheme="minorHAnsi" w:cstheme="minorBidi"/>
                <w:noProof/>
                <w:sz w:val="22"/>
                <w:szCs w:val="22"/>
                <w:lang w:val="de-AT" w:eastAsia="de-AT"/>
              </w:rPr>
              <w:tab/>
            </w:r>
            <w:r w:rsidRPr="00017726">
              <w:rPr>
                <w:rStyle w:val="Hyperlink"/>
                <w:noProof/>
              </w:rPr>
              <w:t>Praktischer Teil</w:t>
            </w:r>
            <w:r>
              <w:rPr>
                <w:noProof/>
                <w:webHidden/>
              </w:rPr>
              <w:tab/>
            </w:r>
            <w:r>
              <w:rPr>
                <w:noProof/>
                <w:webHidden/>
              </w:rPr>
              <w:fldChar w:fldCharType="begin"/>
            </w:r>
            <w:r>
              <w:rPr>
                <w:noProof/>
                <w:webHidden/>
              </w:rPr>
              <w:instrText xml:space="preserve"> PAGEREF _Toc130308187 \h </w:instrText>
            </w:r>
            <w:r>
              <w:rPr>
                <w:noProof/>
                <w:webHidden/>
              </w:rPr>
            </w:r>
            <w:r>
              <w:rPr>
                <w:noProof/>
                <w:webHidden/>
              </w:rPr>
              <w:fldChar w:fldCharType="separate"/>
            </w:r>
            <w:r>
              <w:rPr>
                <w:noProof/>
                <w:webHidden/>
              </w:rPr>
              <w:t>24</w:t>
            </w:r>
            <w:r>
              <w:rPr>
                <w:noProof/>
                <w:webHidden/>
              </w:rPr>
              <w:fldChar w:fldCharType="end"/>
            </w:r>
          </w:hyperlink>
        </w:p>
        <w:p w14:paraId="0A7749F2" w14:textId="042EF3DD"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8" w:history="1">
            <w:r w:rsidRPr="00017726">
              <w:rPr>
                <w:rStyle w:val="Hyperlink"/>
                <w:noProof/>
              </w:rPr>
              <w:t>3.3.1</w:t>
            </w:r>
            <w:r>
              <w:rPr>
                <w:rFonts w:asciiTheme="minorHAnsi" w:eastAsiaTheme="minorEastAsia" w:hAnsiTheme="minorHAnsi" w:cstheme="minorBidi"/>
                <w:noProof/>
                <w:sz w:val="22"/>
                <w:szCs w:val="22"/>
                <w:lang w:val="de-AT" w:eastAsia="de-AT"/>
              </w:rPr>
              <w:tab/>
            </w:r>
            <w:r w:rsidRPr="00017726">
              <w:rPr>
                <w:rStyle w:val="Hyperlink"/>
                <w:noProof/>
              </w:rPr>
              <w:t>Praktische Umsetzung</w:t>
            </w:r>
            <w:r>
              <w:rPr>
                <w:noProof/>
                <w:webHidden/>
              </w:rPr>
              <w:tab/>
            </w:r>
            <w:r>
              <w:rPr>
                <w:noProof/>
                <w:webHidden/>
              </w:rPr>
              <w:fldChar w:fldCharType="begin"/>
            </w:r>
            <w:r>
              <w:rPr>
                <w:noProof/>
                <w:webHidden/>
              </w:rPr>
              <w:instrText xml:space="preserve"> PAGEREF _Toc130308188 \h </w:instrText>
            </w:r>
            <w:r>
              <w:rPr>
                <w:noProof/>
                <w:webHidden/>
              </w:rPr>
            </w:r>
            <w:r>
              <w:rPr>
                <w:noProof/>
                <w:webHidden/>
              </w:rPr>
              <w:fldChar w:fldCharType="separate"/>
            </w:r>
            <w:r>
              <w:rPr>
                <w:noProof/>
                <w:webHidden/>
              </w:rPr>
              <w:t>24</w:t>
            </w:r>
            <w:r>
              <w:rPr>
                <w:noProof/>
                <w:webHidden/>
              </w:rPr>
              <w:fldChar w:fldCharType="end"/>
            </w:r>
          </w:hyperlink>
        </w:p>
        <w:p w14:paraId="1D5C7D4B" w14:textId="346BC66C"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89" w:history="1">
            <w:r w:rsidRPr="00017726">
              <w:rPr>
                <w:rStyle w:val="Hyperlink"/>
                <w:noProof/>
              </w:rPr>
              <w:t>3.3.2</w:t>
            </w:r>
            <w:r>
              <w:rPr>
                <w:rFonts w:asciiTheme="minorHAnsi" w:eastAsiaTheme="minorEastAsia" w:hAnsiTheme="minorHAnsi" w:cstheme="minorBidi"/>
                <w:noProof/>
                <w:sz w:val="22"/>
                <w:szCs w:val="22"/>
                <w:lang w:val="de-AT" w:eastAsia="de-AT"/>
              </w:rPr>
              <w:tab/>
            </w:r>
            <w:r w:rsidRPr="00017726">
              <w:rPr>
                <w:rStyle w:val="Hyperlink"/>
                <w:noProof/>
              </w:rPr>
              <w:t>Server</w:t>
            </w:r>
            <w:r>
              <w:rPr>
                <w:noProof/>
                <w:webHidden/>
              </w:rPr>
              <w:tab/>
            </w:r>
            <w:r>
              <w:rPr>
                <w:noProof/>
                <w:webHidden/>
              </w:rPr>
              <w:fldChar w:fldCharType="begin"/>
            </w:r>
            <w:r>
              <w:rPr>
                <w:noProof/>
                <w:webHidden/>
              </w:rPr>
              <w:instrText xml:space="preserve"> PAGEREF _Toc130308189 \h </w:instrText>
            </w:r>
            <w:r>
              <w:rPr>
                <w:noProof/>
                <w:webHidden/>
              </w:rPr>
            </w:r>
            <w:r>
              <w:rPr>
                <w:noProof/>
                <w:webHidden/>
              </w:rPr>
              <w:fldChar w:fldCharType="separate"/>
            </w:r>
            <w:r>
              <w:rPr>
                <w:noProof/>
                <w:webHidden/>
              </w:rPr>
              <w:t>25</w:t>
            </w:r>
            <w:r>
              <w:rPr>
                <w:noProof/>
                <w:webHidden/>
              </w:rPr>
              <w:fldChar w:fldCharType="end"/>
            </w:r>
          </w:hyperlink>
        </w:p>
        <w:p w14:paraId="003F5874" w14:textId="0759C3EC"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0" w:history="1">
            <w:r w:rsidRPr="00017726">
              <w:rPr>
                <w:rStyle w:val="Hyperlink"/>
                <w:noProof/>
              </w:rPr>
              <w:t>3.3.3</w:t>
            </w:r>
            <w:r>
              <w:rPr>
                <w:rFonts w:asciiTheme="minorHAnsi" w:eastAsiaTheme="minorEastAsia" w:hAnsiTheme="minorHAnsi" w:cstheme="minorBidi"/>
                <w:noProof/>
                <w:sz w:val="22"/>
                <w:szCs w:val="22"/>
                <w:lang w:val="de-AT" w:eastAsia="de-AT"/>
              </w:rPr>
              <w:tab/>
            </w:r>
            <w:r w:rsidRPr="00017726">
              <w:rPr>
                <w:rStyle w:val="Hyperlink"/>
                <w:noProof/>
              </w:rPr>
              <w:t>DHCP-Server</w:t>
            </w:r>
            <w:r>
              <w:rPr>
                <w:noProof/>
                <w:webHidden/>
              </w:rPr>
              <w:tab/>
            </w:r>
            <w:r>
              <w:rPr>
                <w:noProof/>
                <w:webHidden/>
              </w:rPr>
              <w:fldChar w:fldCharType="begin"/>
            </w:r>
            <w:r>
              <w:rPr>
                <w:noProof/>
                <w:webHidden/>
              </w:rPr>
              <w:instrText xml:space="preserve"> PAGEREF _Toc130308190 \h </w:instrText>
            </w:r>
            <w:r>
              <w:rPr>
                <w:noProof/>
                <w:webHidden/>
              </w:rPr>
            </w:r>
            <w:r>
              <w:rPr>
                <w:noProof/>
                <w:webHidden/>
              </w:rPr>
              <w:fldChar w:fldCharType="separate"/>
            </w:r>
            <w:r>
              <w:rPr>
                <w:noProof/>
                <w:webHidden/>
              </w:rPr>
              <w:t>31</w:t>
            </w:r>
            <w:r>
              <w:rPr>
                <w:noProof/>
                <w:webHidden/>
              </w:rPr>
              <w:fldChar w:fldCharType="end"/>
            </w:r>
          </w:hyperlink>
        </w:p>
        <w:p w14:paraId="19310215" w14:textId="0A9DBAEF"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1" w:history="1">
            <w:r w:rsidRPr="00017726">
              <w:rPr>
                <w:rStyle w:val="Hyperlink"/>
                <w:noProof/>
              </w:rPr>
              <w:t>3.3.4</w:t>
            </w:r>
            <w:r>
              <w:rPr>
                <w:rFonts w:asciiTheme="minorHAnsi" w:eastAsiaTheme="minorEastAsia" w:hAnsiTheme="minorHAnsi" w:cstheme="minorBidi"/>
                <w:noProof/>
                <w:sz w:val="22"/>
                <w:szCs w:val="22"/>
                <w:lang w:val="de-AT" w:eastAsia="de-AT"/>
              </w:rPr>
              <w:tab/>
            </w:r>
            <w:r w:rsidRPr="00017726">
              <w:rPr>
                <w:rStyle w:val="Hyperlink"/>
                <w:noProof/>
              </w:rPr>
              <w:t>Admin Benutzer</w:t>
            </w:r>
            <w:r>
              <w:rPr>
                <w:noProof/>
                <w:webHidden/>
              </w:rPr>
              <w:tab/>
            </w:r>
            <w:r>
              <w:rPr>
                <w:noProof/>
                <w:webHidden/>
              </w:rPr>
              <w:fldChar w:fldCharType="begin"/>
            </w:r>
            <w:r>
              <w:rPr>
                <w:noProof/>
                <w:webHidden/>
              </w:rPr>
              <w:instrText xml:space="preserve"> PAGEREF _Toc130308191 \h </w:instrText>
            </w:r>
            <w:r>
              <w:rPr>
                <w:noProof/>
                <w:webHidden/>
              </w:rPr>
            </w:r>
            <w:r>
              <w:rPr>
                <w:noProof/>
                <w:webHidden/>
              </w:rPr>
              <w:fldChar w:fldCharType="separate"/>
            </w:r>
            <w:r>
              <w:rPr>
                <w:noProof/>
                <w:webHidden/>
              </w:rPr>
              <w:t>34</w:t>
            </w:r>
            <w:r>
              <w:rPr>
                <w:noProof/>
                <w:webHidden/>
              </w:rPr>
              <w:fldChar w:fldCharType="end"/>
            </w:r>
          </w:hyperlink>
        </w:p>
        <w:p w14:paraId="08298BFE" w14:textId="1A92BF93"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2" w:history="1">
            <w:r w:rsidRPr="00017726">
              <w:rPr>
                <w:rStyle w:val="Hyperlink"/>
                <w:noProof/>
              </w:rPr>
              <w:t>3.3.5</w:t>
            </w:r>
            <w:r>
              <w:rPr>
                <w:rFonts w:asciiTheme="minorHAnsi" w:eastAsiaTheme="minorEastAsia" w:hAnsiTheme="minorHAnsi" w:cstheme="minorBidi"/>
                <w:noProof/>
                <w:sz w:val="22"/>
                <w:szCs w:val="22"/>
                <w:lang w:val="de-AT" w:eastAsia="de-AT"/>
              </w:rPr>
              <w:tab/>
            </w:r>
            <w:r w:rsidRPr="00017726">
              <w:rPr>
                <w:rStyle w:val="Hyperlink"/>
                <w:noProof/>
              </w:rPr>
              <w:t>Mail-Server</w:t>
            </w:r>
            <w:r>
              <w:rPr>
                <w:noProof/>
                <w:webHidden/>
              </w:rPr>
              <w:tab/>
            </w:r>
            <w:r>
              <w:rPr>
                <w:noProof/>
                <w:webHidden/>
              </w:rPr>
              <w:fldChar w:fldCharType="begin"/>
            </w:r>
            <w:r>
              <w:rPr>
                <w:noProof/>
                <w:webHidden/>
              </w:rPr>
              <w:instrText xml:space="preserve"> PAGEREF _Toc130308192 \h </w:instrText>
            </w:r>
            <w:r>
              <w:rPr>
                <w:noProof/>
                <w:webHidden/>
              </w:rPr>
            </w:r>
            <w:r>
              <w:rPr>
                <w:noProof/>
                <w:webHidden/>
              </w:rPr>
              <w:fldChar w:fldCharType="separate"/>
            </w:r>
            <w:r>
              <w:rPr>
                <w:noProof/>
                <w:webHidden/>
              </w:rPr>
              <w:t>35</w:t>
            </w:r>
            <w:r>
              <w:rPr>
                <w:noProof/>
                <w:webHidden/>
              </w:rPr>
              <w:fldChar w:fldCharType="end"/>
            </w:r>
          </w:hyperlink>
        </w:p>
        <w:p w14:paraId="3CEC3F22" w14:textId="24396EA9"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3" w:history="1">
            <w:r w:rsidRPr="00017726">
              <w:rPr>
                <w:rStyle w:val="Hyperlink"/>
                <w:noProof/>
              </w:rPr>
              <w:t>3.3.6</w:t>
            </w:r>
            <w:r>
              <w:rPr>
                <w:rFonts w:asciiTheme="minorHAnsi" w:eastAsiaTheme="minorEastAsia" w:hAnsiTheme="minorHAnsi" w:cstheme="minorBidi"/>
                <w:noProof/>
                <w:sz w:val="22"/>
                <w:szCs w:val="22"/>
                <w:lang w:val="de-AT" w:eastAsia="de-AT"/>
              </w:rPr>
              <w:tab/>
            </w:r>
            <w:r w:rsidRPr="00017726">
              <w:rPr>
                <w:rStyle w:val="Hyperlink"/>
                <w:noProof/>
              </w:rPr>
              <w:t>Python Client Programm</w:t>
            </w:r>
            <w:r>
              <w:rPr>
                <w:noProof/>
                <w:webHidden/>
              </w:rPr>
              <w:tab/>
            </w:r>
            <w:r>
              <w:rPr>
                <w:noProof/>
                <w:webHidden/>
              </w:rPr>
              <w:fldChar w:fldCharType="begin"/>
            </w:r>
            <w:r>
              <w:rPr>
                <w:noProof/>
                <w:webHidden/>
              </w:rPr>
              <w:instrText xml:space="preserve"> PAGEREF _Toc130308193 \h </w:instrText>
            </w:r>
            <w:r>
              <w:rPr>
                <w:noProof/>
                <w:webHidden/>
              </w:rPr>
            </w:r>
            <w:r>
              <w:rPr>
                <w:noProof/>
                <w:webHidden/>
              </w:rPr>
              <w:fldChar w:fldCharType="separate"/>
            </w:r>
            <w:r>
              <w:rPr>
                <w:noProof/>
                <w:webHidden/>
              </w:rPr>
              <w:t>39</w:t>
            </w:r>
            <w:r>
              <w:rPr>
                <w:noProof/>
                <w:webHidden/>
              </w:rPr>
              <w:fldChar w:fldCharType="end"/>
            </w:r>
          </w:hyperlink>
        </w:p>
        <w:p w14:paraId="4E3EDFA9" w14:textId="7564F18E"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4" w:history="1">
            <w:r w:rsidRPr="00017726">
              <w:rPr>
                <w:rStyle w:val="Hyperlink"/>
                <w:noProof/>
              </w:rPr>
              <w:t>3.3.7</w:t>
            </w:r>
            <w:r>
              <w:rPr>
                <w:rFonts w:asciiTheme="minorHAnsi" w:eastAsiaTheme="minorEastAsia" w:hAnsiTheme="minorHAnsi" w:cstheme="minorBidi"/>
                <w:noProof/>
                <w:sz w:val="22"/>
                <w:szCs w:val="22"/>
                <w:lang w:val="de-AT" w:eastAsia="de-AT"/>
              </w:rPr>
              <w:tab/>
            </w:r>
            <w:r w:rsidRPr="00017726">
              <w:rPr>
                <w:rStyle w:val="Hyperlink"/>
                <w:noProof/>
              </w:rPr>
              <w:t>DNS-Server</w:t>
            </w:r>
            <w:r>
              <w:rPr>
                <w:noProof/>
                <w:webHidden/>
              </w:rPr>
              <w:tab/>
            </w:r>
            <w:r>
              <w:rPr>
                <w:noProof/>
                <w:webHidden/>
              </w:rPr>
              <w:fldChar w:fldCharType="begin"/>
            </w:r>
            <w:r>
              <w:rPr>
                <w:noProof/>
                <w:webHidden/>
              </w:rPr>
              <w:instrText xml:space="preserve"> PAGEREF _Toc130308194 \h </w:instrText>
            </w:r>
            <w:r>
              <w:rPr>
                <w:noProof/>
                <w:webHidden/>
              </w:rPr>
            </w:r>
            <w:r>
              <w:rPr>
                <w:noProof/>
                <w:webHidden/>
              </w:rPr>
              <w:fldChar w:fldCharType="separate"/>
            </w:r>
            <w:r>
              <w:rPr>
                <w:noProof/>
                <w:webHidden/>
              </w:rPr>
              <w:t>42</w:t>
            </w:r>
            <w:r>
              <w:rPr>
                <w:noProof/>
                <w:webHidden/>
              </w:rPr>
              <w:fldChar w:fldCharType="end"/>
            </w:r>
          </w:hyperlink>
        </w:p>
        <w:p w14:paraId="5D17406B" w14:textId="56C2752E"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5" w:history="1">
            <w:r w:rsidRPr="00017726">
              <w:rPr>
                <w:rStyle w:val="Hyperlink"/>
                <w:noProof/>
              </w:rPr>
              <w:t>3.3.8</w:t>
            </w:r>
            <w:r>
              <w:rPr>
                <w:rFonts w:asciiTheme="minorHAnsi" w:eastAsiaTheme="minorEastAsia" w:hAnsiTheme="minorHAnsi" w:cstheme="minorBidi"/>
                <w:noProof/>
                <w:sz w:val="22"/>
                <w:szCs w:val="22"/>
                <w:lang w:val="de-AT" w:eastAsia="de-AT"/>
              </w:rPr>
              <w:tab/>
            </w:r>
            <w:r w:rsidRPr="00017726">
              <w:rPr>
                <w:rStyle w:val="Hyperlink"/>
                <w:noProof/>
              </w:rPr>
              <w:t>Normaler Benutzer</w:t>
            </w:r>
            <w:r>
              <w:rPr>
                <w:noProof/>
                <w:webHidden/>
              </w:rPr>
              <w:tab/>
            </w:r>
            <w:r>
              <w:rPr>
                <w:noProof/>
                <w:webHidden/>
              </w:rPr>
              <w:fldChar w:fldCharType="begin"/>
            </w:r>
            <w:r>
              <w:rPr>
                <w:noProof/>
                <w:webHidden/>
              </w:rPr>
              <w:instrText xml:space="preserve"> PAGEREF _Toc130308195 \h </w:instrText>
            </w:r>
            <w:r>
              <w:rPr>
                <w:noProof/>
                <w:webHidden/>
              </w:rPr>
            </w:r>
            <w:r>
              <w:rPr>
                <w:noProof/>
                <w:webHidden/>
              </w:rPr>
              <w:fldChar w:fldCharType="separate"/>
            </w:r>
            <w:r>
              <w:rPr>
                <w:noProof/>
                <w:webHidden/>
              </w:rPr>
              <w:t>47</w:t>
            </w:r>
            <w:r>
              <w:rPr>
                <w:noProof/>
                <w:webHidden/>
              </w:rPr>
              <w:fldChar w:fldCharType="end"/>
            </w:r>
          </w:hyperlink>
        </w:p>
        <w:p w14:paraId="600F2388" w14:textId="4D5429ED" w:rsidR="00EA7680" w:rsidRDefault="00EA768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30308196" w:history="1">
            <w:r w:rsidRPr="00017726">
              <w:rPr>
                <w:rStyle w:val="Hyperlink"/>
                <w:noProof/>
              </w:rPr>
              <w:t>3.3.9</w:t>
            </w:r>
            <w:r>
              <w:rPr>
                <w:rFonts w:asciiTheme="minorHAnsi" w:eastAsiaTheme="minorEastAsia" w:hAnsiTheme="minorHAnsi" w:cstheme="minorBidi"/>
                <w:noProof/>
                <w:sz w:val="22"/>
                <w:szCs w:val="22"/>
                <w:lang w:val="de-AT" w:eastAsia="de-AT"/>
              </w:rPr>
              <w:tab/>
            </w:r>
            <w:r w:rsidRPr="00017726">
              <w:rPr>
                <w:rStyle w:val="Hyperlink"/>
                <w:noProof/>
              </w:rPr>
              <w:t>Active Directory</w:t>
            </w:r>
            <w:r>
              <w:rPr>
                <w:noProof/>
                <w:webHidden/>
              </w:rPr>
              <w:tab/>
            </w:r>
            <w:r>
              <w:rPr>
                <w:noProof/>
                <w:webHidden/>
              </w:rPr>
              <w:fldChar w:fldCharType="begin"/>
            </w:r>
            <w:r>
              <w:rPr>
                <w:noProof/>
                <w:webHidden/>
              </w:rPr>
              <w:instrText xml:space="preserve"> PAGEREF _Toc130308196 \h </w:instrText>
            </w:r>
            <w:r>
              <w:rPr>
                <w:noProof/>
                <w:webHidden/>
              </w:rPr>
            </w:r>
            <w:r>
              <w:rPr>
                <w:noProof/>
                <w:webHidden/>
              </w:rPr>
              <w:fldChar w:fldCharType="separate"/>
            </w:r>
            <w:r>
              <w:rPr>
                <w:noProof/>
                <w:webHidden/>
              </w:rPr>
              <w:t>49</w:t>
            </w:r>
            <w:r>
              <w:rPr>
                <w:noProof/>
                <w:webHidden/>
              </w:rPr>
              <w:fldChar w:fldCharType="end"/>
            </w:r>
          </w:hyperlink>
        </w:p>
        <w:p w14:paraId="3FD3105E" w14:textId="4554A4DE" w:rsidR="00EA7680" w:rsidRDefault="00EA768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30308197" w:history="1">
            <w:r w:rsidRPr="00017726">
              <w:rPr>
                <w:rStyle w:val="Hyperlink"/>
                <w:noProof/>
              </w:rPr>
              <w:t>3.3.10</w:t>
            </w:r>
            <w:r>
              <w:rPr>
                <w:rFonts w:asciiTheme="minorHAnsi" w:eastAsiaTheme="minorEastAsia" w:hAnsiTheme="minorHAnsi" w:cstheme="minorBidi"/>
                <w:noProof/>
                <w:sz w:val="22"/>
                <w:szCs w:val="22"/>
                <w:lang w:val="de-AT" w:eastAsia="de-AT"/>
              </w:rPr>
              <w:tab/>
            </w:r>
            <w:r w:rsidRPr="00017726">
              <w:rPr>
                <w:rStyle w:val="Hyperlink"/>
                <w:noProof/>
              </w:rPr>
              <w:t>Firewall</w:t>
            </w:r>
            <w:r>
              <w:rPr>
                <w:noProof/>
                <w:webHidden/>
              </w:rPr>
              <w:tab/>
            </w:r>
            <w:r>
              <w:rPr>
                <w:noProof/>
                <w:webHidden/>
              </w:rPr>
              <w:fldChar w:fldCharType="begin"/>
            </w:r>
            <w:r>
              <w:rPr>
                <w:noProof/>
                <w:webHidden/>
              </w:rPr>
              <w:instrText xml:space="preserve"> PAGEREF _Toc130308197 \h </w:instrText>
            </w:r>
            <w:r>
              <w:rPr>
                <w:noProof/>
                <w:webHidden/>
              </w:rPr>
            </w:r>
            <w:r>
              <w:rPr>
                <w:noProof/>
                <w:webHidden/>
              </w:rPr>
              <w:fldChar w:fldCharType="separate"/>
            </w:r>
            <w:r>
              <w:rPr>
                <w:noProof/>
                <w:webHidden/>
              </w:rPr>
              <w:t>52</w:t>
            </w:r>
            <w:r>
              <w:rPr>
                <w:noProof/>
                <w:webHidden/>
              </w:rPr>
              <w:fldChar w:fldCharType="end"/>
            </w:r>
          </w:hyperlink>
        </w:p>
        <w:p w14:paraId="1F27B892" w14:textId="757A0CB2" w:rsidR="00EA7680" w:rsidRDefault="00EA768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98" w:history="1">
            <w:r w:rsidRPr="00017726">
              <w:rPr>
                <w:rStyle w:val="Hyperlink"/>
                <w:noProof/>
              </w:rPr>
              <w:t>4</w:t>
            </w:r>
            <w:r>
              <w:rPr>
                <w:rFonts w:asciiTheme="minorHAnsi" w:eastAsiaTheme="minorEastAsia" w:hAnsiTheme="minorHAnsi" w:cstheme="minorBidi"/>
                <w:noProof/>
                <w:sz w:val="22"/>
                <w:szCs w:val="22"/>
                <w:lang w:val="de-AT" w:eastAsia="de-AT"/>
              </w:rPr>
              <w:tab/>
            </w:r>
            <w:r w:rsidRPr="00017726">
              <w:rPr>
                <w:rStyle w:val="Hyperlink"/>
                <w:noProof/>
              </w:rPr>
              <w:t>Erklärung der Eigenständigkeit der Arbeit</w:t>
            </w:r>
            <w:r>
              <w:rPr>
                <w:noProof/>
                <w:webHidden/>
              </w:rPr>
              <w:tab/>
            </w:r>
            <w:r>
              <w:rPr>
                <w:noProof/>
                <w:webHidden/>
              </w:rPr>
              <w:fldChar w:fldCharType="begin"/>
            </w:r>
            <w:r>
              <w:rPr>
                <w:noProof/>
                <w:webHidden/>
              </w:rPr>
              <w:instrText xml:space="preserve"> PAGEREF _Toc130308198 \h </w:instrText>
            </w:r>
            <w:r>
              <w:rPr>
                <w:noProof/>
                <w:webHidden/>
              </w:rPr>
            </w:r>
            <w:r>
              <w:rPr>
                <w:noProof/>
                <w:webHidden/>
              </w:rPr>
              <w:fldChar w:fldCharType="separate"/>
            </w:r>
            <w:r>
              <w:rPr>
                <w:noProof/>
                <w:webHidden/>
              </w:rPr>
              <w:t>54</w:t>
            </w:r>
            <w:r>
              <w:rPr>
                <w:noProof/>
                <w:webHidden/>
              </w:rPr>
              <w:fldChar w:fldCharType="end"/>
            </w:r>
          </w:hyperlink>
        </w:p>
        <w:p w14:paraId="51E08B62" w14:textId="1874398F" w:rsidR="00EA7680" w:rsidRDefault="00EA768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199" w:history="1">
            <w:r w:rsidRPr="00017726">
              <w:rPr>
                <w:rStyle w:val="Hyperlink"/>
                <w:noProof/>
              </w:rPr>
              <w:t>5</w:t>
            </w:r>
            <w:r>
              <w:rPr>
                <w:rFonts w:asciiTheme="minorHAnsi" w:eastAsiaTheme="minorEastAsia" w:hAnsiTheme="minorHAnsi" w:cstheme="minorBidi"/>
                <w:noProof/>
                <w:sz w:val="22"/>
                <w:szCs w:val="22"/>
                <w:lang w:val="de-AT" w:eastAsia="de-AT"/>
              </w:rPr>
              <w:tab/>
            </w:r>
            <w:r w:rsidRPr="00017726">
              <w:rPr>
                <w:rStyle w:val="Hyperlink"/>
                <w:noProof/>
              </w:rPr>
              <w:t>Abbildungsverzeichnis</w:t>
            </w:r>
            <w:r>
              <w:rPr>
                <w:noProof/>
                <w:webHidden/>
              </w:rPr>
              <w:tab/>
            </w:r>
            <w:r>
              <w:rPr>
                <w:noProof/>
                <w:webHidden/>
              </w:rPr>
              <w:fldChar w:fldCharType="begin"/>
            </w:r>
            <w:r>
              <w:rPr>
                <w:noProof/>
                <w:webHidden/>
              </w:rPr>
              <w:instrText xml:space="preserve"> PAGEREF _Toc130308199 \h </w:instrText>
            </w:r>
            <w:r>
              <w:rPr>
                <w:noProof/>
                <w:webHidden/>
              </w:rPr>
            </w:r>
            <w:r>
              <w:rPr>
                <w:noProof/>
                <w:webHidden/>
              </w:rPr>
              <w:fldChar w:fldCharType="separate"/>
            </w:r>
            <w:r>
              <w:rPr>
                <w:noProof/>
                <w:webHidden/>
              </w:rPr>
              <w:t>55</w:t>
            </w:r>
            <w:r>
              <w:rPr>
                <w:noProof/>
                <w:webHidden/>
              </w:rPr>
              <w:fldChar w:fldCharType="end"/>
            </w:r>
          </w:hyperlink>
        </w:p>
        <w:p w14:paraId="2E502058" w14:textId="1B63765F" w:rsidR="00EA7680" w:rsidRDefault="00EA768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200" w:history="1">
            <w:r w:rsidRPr="00017726">
              <w:rPr>
                <w:rStyle w:val="Hyperlink"/>
                <w:noProof/>
              </w:rPr>
              <w:t>6</w:t>
            </w:r>
            <w:r>
              <w:rPr>
                <w:rFonts w:asciiTheme="minorHAnsi" w:eastAsiaTheme="minorEastAsia" w:hAnsiTheme="minorHAnsi" w:cstheme="minorBidi"/>
                <w:noProof/>
                <w:sz w:val="22"/>
                <w:szCs w:val="22"/>
                <w:lang w:val="de-AT" w:eastAsia="de-AT"/>
              </w:rPr>
              <w:tab/>
            </w:r>
            <w:r w:rsidRPr="00017726">
              <w:rPr>
                <w:rStyle w:val="Hyperlink"/>
                <w:noProof/>
              </w:rPr>
              <w:t>Tabellenverzeichnis</w:t>
            </w:r>
            <w:r>
              <w:rPr>
                <w:noProof/>
                <w:webHidden/>
              </w:rPr>
              <w:tab/>
            </w:r>
            <w:r>
              <w:rPr>
                <w:noProof/>
                <w:webHidden/>
              </w:rPr>
              <w:fldChar w:fldCharType="begin"/>
            </w:r>
            <w:r>
              <w:rPr>
                <w:noProof/>
                <w:webHidden/>
              </w:rPr>
              <w:instrText xml:space="preserve"> PAGEREF _Toc130308200 \h </w:instrText>
            </w:r>
            <w:r>
              <w:rPr>
                <w:noProof/>
                <w:webHidden/>
              </w:rPr>
            </w:r>
            <w:r>
              <w:rPr>
                <w:noProof/>
                <w:webHidden/>
              </w:rPr>
              <w:fldChar w:fldCharType="separate"/>
            </w:r>
            <w:r>
              <w:rPr>
                <w:noProof/>
                <w:webHidden/>
              </w:rPr>
              <w:t>56</w:t>
            </w:r>
            <w:r>
              <w:rPr>
                <w:noProof/>
                <w:webHidden/>
              </w:rPr>
              <w:fldChar w:fldCharType="end"/>
            </w:r>
          </w:hyperlink>
        </w:p>
        <w:p w14:paraId="52F59F78" w14:textId="67609500" w:rsidR="00EA7680" w:rsidRDefault="00EA768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201" w:history="1">
            <w:r w:rsidRPr="00017726">
              <w:rPr>
                <w:rStyle w:val="Hyperlink"/>
                <w:noProof/>
              </w:rPr>
              <w:t>7</w:t>
            </w:r>
            <w:r>
              <w:rPr>
                <w:rFonts w:asciiTheme="minorHAnsi" w:eastAsiaTheme="minorEastAsia" w:hAnsiTheme="minorHAnsi" w:cstheme="minorBidi"/>
                <w:noProof/>
                <w:sz w:val="22"/>
                <w:szCs w:val="22"/>
                <w:lang w:val="de-AT" w:eastAsia="de-AT"/>
              </w:rPr>
              <w:tab/>
            </w:r>
            <w:r w:rsidRPr="00017726">
              <w:rPr>
                <w:rStyle w:val="Hyperlink"/>
                <w:noProof/>
              </w:rPr>
              <w:t>Literaturverzeichnis</w:t>
            </w:r>
            <w:r>
              <w:rPr>
                <w:noProof/>
                <w:webHidden/>
              </w:rPr>
              <w:tab/>
            </w:r>
            <w:r>
              <w:rPr>
                <w:noProof/>
                <w:webHidden/>
              </w:rPr>
              <w:fldChar w:fldCharType="begin"/>
            </w:r>
            <w:r>
              <w:rPr>
                <w:noProof/>
                <w:webHidden/>
              </w:rPr>
              <w:instrText xml:space="preserve"> PAGEREF _Toc130308201 \h </w:instrText>
            </w:r>
            <w:r>
              <w:rPr>
                <w:noProof/>
                <w:webHidden/>
              </w:rPr>
            </w:r>
            <w:r>
              <w:rPr>
                <w:noProof/>
                <w:webHidden/>
              </w:rPr>
              <w:fldChar w:fldCharType="separate"/>
            </w:r>
            <w:r>
              <w:rPr>
                <w:noProof/>
                <w:webHidden/>
              </w:rPr>
              <w:t>57</w:t>
            </w:r>
            <w:r>
              <w:rPr>
                <w:noProof/>
                <w:webHidden/>
              </w:rPr>
              <w:fldChar w:fldCharType="end"/>
            </w:r>
          </w:hyperlink>
        </w:p>
        <w:p w14:paraId="33F38DB8" w14:textId="64467739" w:rsidR="00EA7680" w:rsidRDefault="00EA768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202" w:history="1">
            <w:r w:rsidRPr="00017726">
              <w:rPr>
                <w:rStyle w:val="Hyperlink"/>
                <w:noProof/>
              </w:rPr>
              <w:t>8</w:t>
            </w:r>
            <w:r>
              <w:rPr>
                <w:rFonts w:asciiTheme="minorHAnsi" w:eastAsiaTheme="minorEastAsia" w:hAnsiTheme="minorHAnsi" w:cstheme="minorBidi"/>
                <w:noProof/>
                <w:sz w:val="22"/>
                <w:szCs w:val="22"/>
                <w:lang w:val="de-AT" w:eastAsia="de-AT"/>
              </w:rPr>
              <w:tab/>
            </w:r>
            <w:r w:rsidRPr="00017726">
              <w:rPr>
                <w:rStyle w:val="Hyperlink"/>
                <w:noProof/>
              </w:rPr>
              <w:t>Abkürzungs- und Symbolverzeichnis</w:t>
            </w:r>
            <w:r>
              <w:rPr>
                <w:noProof/>
                <w:webHidden/>
              </w:rPr>
              <w:tab/>
            </w:r>
            <w:r>
              <w:rPr>
                <w:noProof/>
                <w:webHidden/>
              </w:rPr>
              <w:fldChar w:fldCharType="begin"/>
            </w:r>
            <w:r>
              <w:rPr>
                <w:noProof/>
                <w:webHidden/>
              </w:rPr>
              <w:instrText xml:space="preserve"> PAGEREF _Toc130308202 \h </w:instrText>
            </w:r>
            <w:r>
              <w:rPr>
                <w:noProof/>
                <w:webHidden/>
              </w:rPr>
            </w:r>
            <w:r>
              <w:rPr>
                <w:noProof/>
                <w:webHidden/>
              </w:rPr>
              <w:fldChar w:fldCharType="separate"/>
            </w:r>
            <w:r>
              <w:rPr>
                <w:noProof/>
                <w:webHidden/>
              </w:rPr>
              <w:t>60</w:t>
            </w:r>
            <w:r>
              <w:rPr>
                <w:noProof/>
                <w:webHidden/>
              </w:rPr>
              <w:fldChar w:fldCharType="end"/>
            </w:r>
          </w:hyperlink>
        </w:p>
        <w:p w14:paraId="21909E7E" w14:textId="7F27F589" w:rsidR="00EA7680" w:rsidRDefault="00EA768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30308203" w:history="1">
            <w:r w:rsidRPr="00017726">
              <w:rPr>
                <w:rStyle w:val="Hyperlink"/>
                <w:noProof/>
              </w:rPr>
              <w:t>9</w:t>
            </w:r>
            <w:r>
              <w:rPr>
                <w:rFonts w:asciiTheme="minorHAnsi" w:eastAsiaTheme="minorEastAsia" w:hAnsiTheme="minorHAnsi" w:cstheme="minorBidi"/>
                <w:noProof/>
                <w:sz w:val="22"/>
                <w:szCs w:val="22"/>
                <w:lang w:val="de-AT" w:eastAsia="de-AT"/>
              </w:rPr>
              <w:tab/>
            </w:r>
            <w:r w:rsidRPr="00017726">
              <w:rPr>
                <w:rStyle w:val="Hyperlink"/>
                <w:noProof/>
              </w:rPr>
              <w:t>Anhang</w:t>
            </w:r>
            <w:r>
              <w:rPr>
                <w:noProof/>
                <w:webHidden/>
              </w:rPr>
              <w:tab/>
            </w:r>
            <w:r>
              <w:rPr>
                <w:noProof/>
                <w:webHidden/>
              </w:rPr>
              <w:fldChar w:fldCharType="begin"/>
            </w:r>
            <w:r>
              <w:rPr>
                <w:noProof/>
                <w:webHidden/>
              </w:rPr>
              <w:instrText xml:space="preserve"> PAGEREF _Toc130308203 \h </w:instrText>
            </w:r>
            <w:r>
              <w:rPr>
                <w:noProof/>
                <w:webHidden/>
              </w:rPr>
            </w:r>
            <w:r>
              <w:rPr>
                <w:noProof/>
                <w:webHidden/>
              </w:rPr>
              <w:fldChar w:fldCharType="separate"/>
            </w:r>
            <w:r>
              <w:rPr>
                <w:noProof/>
                <w:webHidden/>
              </w:rPr>
              <w:t>61</w:t>
            </w:r>
            <w:r>
              <w:rPr>
                <w:noProof/>
                <w:webHidden/>
              </w:rPr>
              <w:fldChar w:fldCharType="end"/>
            </w:r>
          </w:hyperlink>
        </w:p>
        <w:p w14:paraId="441D08A9" w14:textId="64ABF592" w:rsidR="00EA7680" w:rsidRDefault="00EA768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30308204" w:history="1">
            <w:r w:rsidRPr="00017726">
              <w:rPr>
                <w:rStyle w:val="Hyperlink"/>
                <w:noProof/>
              </w:rPr>
              <w:t>9.1</w:t>
            </w:r>
            <w:r>
              <w:rPr>
                <w:rFonts w:asciiTheme="minorHAnsi" w:eastAsiaTheme="minorEastAsia" w:hAnsiTheme="minorHAnsi" w:cstheme="minorBidi"/>
                <w:noProof/>
                <w:sz w:val="22"/>
                <w:szCs w:val="22"/>
                <w:lang w:val="de-AT" w:eastAsia="de-AT"/>
              </w:rPr>
              <w:tab/>
            </w:r>
            <w:r w:rsidRPr="00017726">
              <w:rPr>
                <w:rStyle w:val="Hyperlink"/>
                <w:noProof/>
              </w:rPr>
              <w:t>Schlussfolgerung / Projekterfahrung</w:t>
            </w:r>
            <w:r>
              <w:rPr>
                <w:noProof/>
                <w:webHidden/>
              </w:rPr>
              <w:tab/>
            </w:r>
            <w:r>
              <w:rPr>
                <w:noProof/>
                <w:webHidden/>
              </w:rPr>
              <w:fldChar w:fldCharType="begin"/>
            </w:r>
            <w:r>
              <w:rPr>
                <w:noProof/>
                <w:webHidden/>
              </w:rPr>
              <w:instrText xml:space="preserve"> PAGEREF _Toc130308204 \h </w:instrText>
            </w:r>
            <w:r>
              <w:rPr>
                <w:noProof/>
                <w:webHidden/>
              </w:rPr>
            </w:r>
            <w:r>
              <w:rPr>
                <w:noProof/>
                <w:webHidden/>
              </w:rPr>
              <w:fldChar w:fldCharType="separate"/>
            </w:r>
            <w:r>
              <w:rPr>
                <w:noProof/>
                <w:webHidden/>
              </w:rPr>
              <w:t>61</w:t>
            </w:r>
            <w:r>
              <w:rPr>
                <w:noProof/>
                <w:webHidden/>
              </w:rPr>
              <w:fldChar w:fldCharType="end"/>
            </w:r>
          </w:hyperlink>
        </w:p>
        <w:p w14:paraId="28E220C6" w14:textId="015F9185" w:rsidR="00EA7680" w:rsidRDefault="00EA768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30308205" w:history="1">
            <w:r w:rsidRPr="00017726">
              <w:rPr>
                <w:rStyle w:val="Hyperlink"/>
                <w:noProof/>
              </w:rPr>
              <w:t>10</w:t>
            </w:r>
            <w:r>
              <w:rPr>
                <w:rFonts w:asciiTheme="minorHAnsi" w:eastAsiaTheme="minorEastAsia" w:hAnsiTheme="minorHAnsi" w:cstheme="minorBidi"/>
                <w:noProof/>
                <w:sz w:val="22"/>
                <w:szCs w:val="22"/>
                <w:lang w:val="de-AT" w:eastAsia="de-AT"/>
              </w:rPr>
              <w:tab/>
            </w:r>
            <w:r w:rsidRPr="00017726">
              <w:rPr>
                <w:rStyle w:val="Hyperlink"/>
                <w:noProof/>
              </w:rPr>
              <w:t>Projektterminplanung</w:t>
            </w:r>
            <w:r>
              <w:rPr>
                <w:noProof/>
                <w:webHidden/>
              </w:rPr>
              <w:tab/>
            </w:r>
            <w:r>
              <w:rPr>
                <w:noProof/>
                <w:webHidden/>
              </w:rPr>
              <w:fldChar w:fldCharType="begin"/>
            </w:r>
            <w:r>
              <w:rPr>
                <w:noProof/>
                <w:webHidden/>
              </w:rPr>
              <w:instrText xml:space="preserve"> PAGEREF _Toc130308205 \h </w:instrText>
            </w:r>
            <w:r>
              <w:rPr>
                <w:noProof/>
                <w:webHidden/>
              </w:rPr>
            </w:r>
            <w:r>
              <w:rPr>
                <w:noProof/>
                <w:webHidden/>
              </w:rPr>
              <w:fldChar w:fldCharType="separate"/>
            </w:r>
            <w:r>
              <w:rPr>
                <w:noProof/>
                <w:webHidden/>
              </w:rPr>
              <w:t>62</w:t>
            </w:r>
            <w:r>
              <w:rPr>
                <w:noProof/>
                <w:webHidden/>
              </w:rPr>
              <w:fldChar w:fldCharType="end"/>
            </w:r>
          </w:hyperlink>
        </w:p>
        <w:p w14:paraId="06101C8E" w14:textId="69033D6A" w:rsidR="00EA7680" w:rsidRDefault="00EA768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30308206" w:history="1">
            <w:r w:rsidRPr="00017726">
              <w:rPr>
                <w:rStyle w:val="Hyperlink"/>
                <w:noProof/>
              </w:rPr>
              <w:t>10.1</w:t>
            </w:r>
            <w:r>
              <w:rPr>
                <w:rFonts w:asciiTheme="minorHAnsi" w:eastAsiaTheme="minorEastAsia" w:hAnsiTheme="minorHAnsi" w:cstheme="minorBidi"/>
                <w:noProof/>
                <w:sz w:val="22"/>
                <w:szCs w:val="22"/>
                <w:lang w:val="de-AT" w:eastAsia="de-AT"/>
              </w:rPr>
              <w:tab/>
            </w:r>
            <w:r w:rsidRPr="00017726">
              <w:rPr>
                <w:rStyle w:val="Hyperlink"/>
                <w:noProof/>
              </w:rPr>
              <w:t>Simon Angerer</w:t>
            </w:r>
            <w:r>
              <w:rPr>
                <w:noProof/>
                <w:webHidden/>
              </w:rPr>
              <w:tab/>
            </w:r>
            <w:r>
              <w:rPr>
                <w:noProof/>
                <w:webHidden/>
              </w:rPr>
              <w:fldChar w:fldCharType="begin"/>
            </w:r>
            <w:r>
              <w:rPr>
                <w:noProof/>
                <w:webHidden/>
              </w:rPr>
              <w:instrText xml:space="preserve"> PAGEREF _Toc130308206 \h </w:instrText>
            </w:r>
            <w:r>
              <w:rPr>
                <w:noProof/>
                <w:webHidden/>
              </w:rPr>
            </w:r>
            <w:r>
              <w:rPr>
                <w:noProof/>
                <w:webHidden/>
              </w:rPr>
              <w:fldChar w:fldCharType="separate"/>
            </w:r>
            <w:r>
              <w:rPr>
                <w:noProof/>
                <w:webHidden/>
              </w:rPr>
              <w:t>62</w:t>
            </w:r>
            <w:r>
              <w:rPr>
                <w:noProof/>
                <w:webHidden/>
              </w:rPr>
              <w:fldChar w:fldCharType="end"/>
            </w:r>
          </w:hyperlink>
        </w:p>
        <w:p w14:paraId="33243825" w14:textId="220A80DE" w:rsidR="00EA7680" w:rsidRDefault="00EA768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30308207" w:history="1">
            <w:r w:rsidRPr="00017726">
              <w:rPr>
                <w:rStyle w:val="Hyperlink"/>
                <w:noProof/>
              </w:rPr>
              <w:t>10.2</w:t>
            </w:r>
            <w:r>
              <w:rPr>
                <w:rFonts w:asciiTheme="minorHAnsi" w:eastAsiaTheme="minorEastAsia" w:hAnsiTheme="minorHAnsi" w:cstheme="minorBidi"/>
                <w:noProof/>
                <w:sz w:val="22"/>
                <w:szCs w:val="22"/>
                <w:lang w:val="de-AT" w:eastAsia="de-AT"/>
              </w:rPr>
              <w:tab/>
            </w:r>
            <w:r w:rsidRPr="00017726">
              <w:rPr>
                <w:rStyle w:val="Hyperlink"/>
                <w:noProof/>
              </w:rPr>
              <w:t>Patrick Edelmann</w:t>
            </w:r>
            <w:r>
              <w:rPr>
                <w:noProof/>
                <w:webHidden/>
              </w:rPr>
              <w:tab/>
            </w:r>
            <w:r>
              <w:rPr>
                <w:noProof/>
                <w:webHidden/>
              </w:rPr>
              <w:fldChar w:fldCharType="begin"/>
            </w:r>
            <w:r>
              <w:rPr>
                <w:noProof/>
                <w:webHidden/>
              </w:rPr>
              <w:instrText xml:space="preserve"> PAGEREF _Toc130308207 \h </w:instrText>
            </w:r>
            <w:r>
              <w:rPr>
                <w:noProof/>
                <w:webHidden/>
              </w:rPr>
            </w:r>
            <w:r>
              <w:rPr>
                <w:noProof/>
                <w:webHidden/>
              </w:rPr>
              <w:fldChar w:fldCharType="separate"/>
            </w:r>
            <w:r>
              <w:rPr>
                <w:noProof/>
                <w:webHidden/>
              </w:rPr>
              <w:t>62</w:t>
            </w:r>
            <w:r>
              <w:rPr>
                <w:noProof/>
                <w:webHidden/>
              </w:rPr>
              <w:fldChar w:fldCharType="end"/>
            </w:r>
          </w:hyperlink>
        </w:p>
        <w:p w14:paraId="0F8AC500" w14:textId="219D1D6C" w:rsidR="00EA7680" w:rsidRDefault="00EA768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30308208" w:history="1">
            <w:r w:rsidRPr="00017726">
              <w:rPr>
                <w:rStyle w:val="Hyperlink"/>
                <w:noProof/>
              </w:rPr>
              <w:t>11</w:t>
            </w:r>
            <w:r>
              <w:rPr>
                <w:rFonts w:asciiTheme="minorHAnsi" w:eastAsiaTheme="minorEastAsia" w:hAnsiTheme="minorHAnsi" w:cstheme="minorBidi"/>
                <w:noProof/>
                <w:sz w:val="22"/>
                <w:szCs w:val="22"/>
                <w:lang w:val="de-AT" w:eastAsia="de-AT"/>
              </w:rPr>
              <w:tab/>
            </w:r>
            <w:r w:rsidRPr="00017726">
              <w:rPr>
                <w:rStyle w:val="Hyperlink"/>
                <w:noProof/>
              </w:rPr>
              <w:t>Arbeitsnachweis Diplomarbeit</w:t>
            </w:r>
            <w:r>
              <w:rPr>
                <w:noProof/>
                <w:webHidden/>
              </w:rPr>
              <w:tab/>
            </w:r>
            <w:r>
              <w:rPr>
                <w:noProof/>
                <w:webHidden/>
              </w:rPr>
              <w:fldChar w:fldCharType="begin"/>
            </w:r>
            <w:r>
              <w:rPr>
                <w:noProof/>
                <w:webHidden/>
              </w:rPr>
              <w:instrText xml:space="preserve"> PAGEREF _Toc130308208 \h </w:instrText>
            </w:r>
            <w:r>
              <w:rPr>
                <w:noProof/>
                <w:webHidden/>
              </w:rPr>
            </w:r>
            <w:r>
              <w:rPr>
                <w:noProof/>
                <w:webHidden/>
              </w:rPr>
              <w:fldChar w:fldCharType="separate"/>
            </w:r>
            <w:r>
              <w:rPr>
                <w:noProof/>
                <w:webHidden/>
              </w:rPr>
              <w:t>63</w:t>
            </w:r>
            <w:r>
              <w:rPr>
                <w:noProof/>
                <w:webHidden/>
              </w:rPr>
              <w:fldChar w:fldCharType="end"/>
            </w:r>
          </w:hyperlink>
        </w:p>
        <w:p w14:paraId="1E47ACDD" w14:textId="59B45782"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8"/>
          <w:headerReference w:type="default" r:id="rId19"/>
          <w:footerReference w:type="even" r:id="rId20"/>
          <w:headerReference w:type="first" r:id="rId21"/>
          <w:footerReference w:type="first" r:id="rId22"/>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7" w:name="_Toc343525846"/>
      <w:bookmarkStart w:id="8" w:name="_Toc130308169"/>
      <w:r>
        <w:lastRenderedPageBreak/>
        <w:t>Einleitung</w:t>
      </w:r>
      <w:bookmarkEnd w:id="8"/>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9" w:name="_Toc130308170"/>
      <w:r w:rsidRPr="003B7933">
        <w:t>Vertiefende Aufgabenstellung</w:t>
      </w:r>
      <w:bookmarkEnd w:id="9"/>
    </w:p>
    <w:p w14:paraId="6B634721" w14:textId="7B46368A" w:rsidR="00AC1E1C" w:rsidRDefault="003A60EC" w:rsidP="00E06C6A">
      <w:pPr>
        <w:pStyle w:val="berschrift2"/>
      </w:pPr>
      <w:bookmarkStart w:id="10" w:name="_Toc130308171"/>
      <w:r>
        <w:t>Patrick Edelmann</w:t>
      </w:r>
      <w:bookmarkEnd w:id="10"/>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1" w:name="_Toc130308172"/>
      <w:r>
        <w:t>Simon Angerer</w:t>
      </w:r>
      <w:bookmarkEnd w:id="11"/>
    </w:p>
    <w:p w14:paraId="72A70B86" w14:textId="7877F7D6" w:rsidR="003A6485" w:rsidRDefault="00C639A0" w:rsidP="007D3C01">
      <w:pPr>
        <w:pStyle w:val="Textkrper"/>
        <w:rPr>
          <w:rFonts w:cs="Arial"/>
          <w:sz w:val="24"/>
          <w:lang w:val="de-AT"/>
        </w:rPr>
        <w:sectPr w:rsidR="003A6485" w:rsidSect="00751263">
          <w:headerReference w:type="default" r:id="rId23"/>
          <w:footerReference w:type="default" r:id="rId24"/>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Active Directory, Firewall und Benutzer mit gewissen Rechten, der Geschichte der virtuellen Server, mit der DNS-Konfiguration am Server. Er befasst sich auch mit dem Anlegen eines Benutzers, der nur Lese-oder Schreibrechte hat, ebenfalls am Server, auch mit Active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2" w:name="_Toc130308173"/>
      <w:r>
        <w:lastRenderedPageBreak/>
        <w:t>Dokumentation der Arbeit</w:t>
      </w:r>
      <w:bookmarkEnd w:id="12"/>
    </w:p>
    <w:p w14:paraId="5F50A961" w14:textId="4263815E" w:rsidR="00240C26" w:rsidRDefault="00240C26" w:rsidP="00240C26">
      <w:pPr>
        <w:pStyle w:val="berschrift2"/>
      </w:pPr>
      <w:bookmarkStart w:id="13" w:name="_Toc130308174"/>
      <w:r>
        <w:t>Grundkonzept</w:t>
      </w:r>
      <w:bookmarkEnd w:id="13"/>
    </w:p>
    <w:p w14:paraId="0F556C25" w14:textId="72885F90" w:rsidR="00A65D65" w:rsidRPr="003A6485" w:rsidRDefault="00240C26" w:rsidP="003A6485">
      <w:pPr>
        <w:rPr>
          <w:szCs w:val="24"/>
        </w:rPr>
        <w:sectPr w:rsidR="00A65D65" w:rsidRPr="003A6485" w:rsidSect="00A744F3">
          <w:footerReference w:type="default" r:id="rId25"/>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w:t>
      </w:r>
      <w:r w:rsidR="007A69AF">
        <w:rPr>
          <w:szCs w:val="24"/>
        </w:rPr>
        <w:t>Die Verfasser</w:t>
      </w:r>
      <w:r w:rsidRPr="00FE0E7E">
        <w:rPr>
          <w:szCs w:val="24"/>
        </w:rPr>
        <w:t xml:space="preserve"> heißen Simon Angerer und Patrick Edelmann. Eine Kooperation mit einer Firma wurde versuch</w:t>
      </w:r>
      <w:r>
        <w:rPr>
          <w:szCs w:val="24"/>
        </w:rPr>
        <w:t>t</w:t>
      </w:r>
      <w:r w:rsidRPr="00FE0E7E">
        <w:rPr>
          <w:szCs w:val="24"/>
        </w:rPr>
        <w:t xml:space="preserve">, jedoch ohne Erfolg. </w:t>
      </w:r>
      <w:bookmarkStart w:id="14" w:name="_Toc492122948"/>
    </w:p>
    <w:p w14:paraId="37DF0107" w14:textId="35CCCF9C" w:rsidR="00E06C6A" w:rsidRDefault="00240C26" w:rsidP="00240C26">
      <w:pPr>
        <w:pStyle w:val="berschrift2"/>
      </w:pPr>
      <w:bookmarkStart w:id="15" w:name="_Toc130308175"/>
      <w:r>
        <w:lastRenderedPageBreak/>
        <w:t>Theoretischer Teil</w:t>
      </w:r>
      <w:bookmarkEnd w:id="15"/>
      <w:r>
        <w:t xml:space="preserve"> </w:t>
      </w:r>
    </w:p>
    <w:p w14:paraId="0D4570D0" w14:textId="0008200C" w:rsidR="00240C26" w:rsidRDefault="00240C26" w:rsidP="00240C26">
      <w:pPr>
        <w:pStyle w:val="berschrift3"/>
      </w:pPr>
      <w:bookmarkStart w:id="16" w:name="_Toc130308176"/>
      <w:r>
        <w:t>DHCP</w:t>
      </w:r>
      <w:bookmarkEnd w:id="16"/>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0822BF12" w:rsidR="000E2C8A" w:rsidRDefault="000E2C8A" w:rsidP="00D4476A">
      <w:pPr>
        <w:pStyle w:val="berschrift4"/>
      </w:pPr>
      <w:r>
        <w:lastRenderedPageBreak/>
        <w:t>Aufbau</w:t>
      </w:r>
    </w:p>
    <w:p w14:paraId="3FBB8370" w14:textId="65150DCD"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op: </w:t>
      </w:r>
      <w:r w:rsidRPr="00DF5B95">
        <w:rPr>
          <w:szCs w:val="24"/>
        </w:rPr>
        <w:t>Ist, ob man eine Anfrage oder eine Antwort handelt</w:t>
      </w:r>
    </w:p>
    <w:p w14:paraId="17AE2706" w14:textId="5CF4E685" w:rsidR="00312393" w:rsidRPr="0018261A" w:rsidRDefault="00312393">
      <w:pPr>
        <w:pStyle w:val="Listenabsatz"/>
        <w:numPr>
          <w:ilvl w:val="0"/>
          <w:numId w:val="9"/>
        </w:numPr>
        <w:suppressAutoHyphens w:val="0"/>
        <w:spacing w:after="160" w:line="259" w:lineRule="auto"/>
        <w:jc w:val="left"/>
        <w:rPr>
          <w:b/>
          <w:szCs w:val="24"/>
          <w:lang w:val="de-AT"/>
        </w:rPr>
      </w:pPr>
      <w:r w:rsidRPr="0018261A">
        <w:rPr>
          <w:b/>
          <w:szCs w:val="24"/>
          <w:lang w:val="de-AT"/>
        </w:rPr>
        <w:t xml:space="preserve">htype: </w:t>
      </w:r>
      <w:r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Pr="0018261A">
        <w:rPr>
          <w:szCs w:val="24"/>
          <w:lang w:val="de-AT"/>
        </w:rPr>
        <w:t xml:space="preserve"> 802 Netzwerk)</w:t>
      </w:r>
    </w:p>
    <w:p w14:paraId="0F1BC1A9" w14:textId="7D2912C2"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hlen: </w:t>
      </w:r>
      <w:r w:rsidRPr="00DF5B95">
        <w:rPr>
          <w:szCs w:val="24"/>
        </w:rPr>
        <w:t>Länge einer Netzadresse in Bytes</w:t>
      </w:r>
    </w:p>
    <w:p w14:paraId="36E137E1" w14:textId="5D528B6E"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-Agents auf dem Datenpfad</w:t>
      </w:r>
    </w:p>
    <w:p w14:paraId="79297126" w14:textId="2797FACD"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xid: </w:t>
      </w:r>
      <w:r w:rsidRPr="00DF5B95">
        <w:rPr>
          <w:szCs w:val="24"/>
        </w:rPr>
        <w:t>ID von der Verbindung Server/Client</w:t>
      </w:r>
    </w:p>
    <w:p w14:paraId="45E6CAC5" w14:textId="2BC19A35" w:rsidR="00312393" w:rsidRPr="00DF5B95" w:rsidRDefault="00FC55A1">
      <w:pPr>
        <w:pStyle w:val="Listenabsatz"/>
        <w:numPr>
          <w:ilvl w:val="0"/>
          <w:numId w:val="9"/>
        </w:numPr>
        <w:suppressAutoHyphens w:val="0"/>
        <w:spacing w:after="160" w:line="259" w:lineRule="auto"/>
        <w:jc w:val="left"/>
        <w:rPr>
          <w:szCs w:val="24"/>
        </w:rPr>
      </w:pPr>
      <w:r w:rsidRPr="005F7241">
        <w:rPr>
          <w:b/>
          <w:noProof/>
          <w:szCs w:val="24"/>
          <w:lang w:val="de-AT"/>
        </w:rPr>
        <w:drawing>
          <wp:anchor distT="0" distB="0" distL="114300" distR="114300" simplePos="0" relativeHeight="251658247" behindDoc="1" locked="0" layoutInCell="1" allowOverlap="1" wp14:anchorId="2B6A39D5" wp14:editId="1C084EA1">
            <wp:simplePos x="0" y="0"/>
            <wp:positionH relativeFrom="page">
              <wp:posOffset>4248150</wp:posOffset>
            </wp:positionH>
            <wp:positionV relativeFrom="paragraph">
              <wp:posOffset>11430</wp:posOffset>
            </wp:positionV>
            <wp:extent cx="3178810" cy="2562225"/>
            <wp:effectExtent l="0" t="0" r="2540" b="9525"/>
            <wp:wrapTight wrapText="bothSides">
              <wp:wrapPolygon edited="0">
                <wp:start x="0" y="0"/>
                <wp:lineTo x="0" y="21520"/>
                <wp:lineTo x="21488" y="21520"/>
                <wp:lineTo x="21488" y="0"/>
                <wp:lineTo x="0" y="0"/>
              </wp:wrapPolygon>
            </wp:wrapTight>
            <wp:docPr id="49" name="Grafik 4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isch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3178810" cy="2562225"/>
                    </a:xfrm>
                    <a:prstGeom prst="rect">
                      <a:avLst/>
                    </a:prstGeom>
                  </pic:spPr>
                </pic:pic>
              </a:graphicData>
            </a:graphic>
            <wp14:sizeRelH relativeFrom="margin">
              <wp14:pctWidth>0</wp14:pctWidth>
            </wp14:sizeRelH>
            <wp14:sizeRelV relativeFrom="margin">
              <wp14:pctHeight>0</wp14:pctHeight>
            </wp14:sizeRelV>
          </wp:anchor>
        </w:drawing>
      </w:r>
      <w:r w:rsidR="00312393" w:rsidRPr="00DF5B95">
        <w:rPr>
          <w:b/>
          <w:bCs/>
          <w:szCs w:val="24"/>
        </w:rPr>
        <w:t xml:space="preserve">secs: </w:t>
      </w:r>
      <w:r w:rsidR="00312393" w:rsidRPr="00DF5B95">
        <w:rPr>
          <w:szCs w:val="24"/>
        </w:rPr>
        <w:t>Zeit nach dem Start des Clients in sec</w:t>
      </w:r>
    </w:p>
    <w:p w14:paraId="41FDCD18" w14:textId="614EAC7A"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flags</w:t>
      </w:r>
      <w:r w:rsidRPr="00DF5B95">
        <w:rPr>
          <w:szCs w:val="24"/>
        </w:rPr>
        <w:t>: ob Client noch gültige IP-Adresse hat</w:t>
      </w:r>
    </w:p>
    <w:p w14:paraId="40B1F047" w14:textId="7DAF9CA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ciaddr</w:t>
      </w:r>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yiaddr</w:t>
      </w:r>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siaddr</w:t>
      </w:r>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giaddr</w:t>
      </w:r>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chaddr</w:t>
      </w:r>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sname</w:t>
      </w:r>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Name einer Datei zB. System Kernel (optional)</w:t>
      </w:r>
    </w:p>
    <w:p w14:paraId="37952F4B" w14:textId="3A3C68F7" w:rsidR="00312393" w:rsidRPr="00CF3500" w:rsidRDefault="00090A98">
      <w:pPr>
        <w:pStyle w:val="Listenabsatz"/>
        <w:numPr>
          <w:ilvl w:val="0"/>
          <w:numId w:val="9"/>
        </w:numPr>
        <w:suppressAutoHyphens w:val="0"/>
        <w:spacing w:after="160" w:line="259" w:lineRule="auto"/>
        <w:jc w:val="left"/>
        <w:rPr>
          <w:szCs w:val="24"/>
          <w:lang w:val="en-US"/>
        </w:rPr>
      </w:pPr>
      <w:r>
        <w:rPr>
          <w:noProof/>
        </w:rPr>
        <mc:AlternateContent>
          <mc:Choice Requires="wps">
            <w:drawing>
              <wp:anchor distT="0" distB="0" distL="114300" distR="114300" simplePos="0" relativeHeight="251658242" behindDoc="0" locked="0" layoutInCell="1" allowOverlap="1" wp14:anchorId="4B8905B2" wp14:editId="789708BA">
                <wp:simplePos x="0" y="0"/>
                <wp:positionH relativeFrom="column">
                  <wp:posOffset>3157093</wp:posOffset>
                </wp:positionH>
                <wp:positionV relativeFrom="paragraph">
                  <wp:posOffset>100914</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12B01E49" w:rsidR="00C91386" w:rsidRPr="00F93360" w:rsidRDefault="00C91386" w:rsidP="00090A98">
                            <w:pPr>
                              <w:pStyle w:val="Beschriftung"/>
                              <w:rPr>
                                <w:noProof/>
                                <w:sz w:val="24"/>
                                <w:szCs w:val="20"/>
                              </w:rPr>
                            </w:pPr>
                            <w:bookmarkStart w:id="17" w:name="_Toc129303241"/>
                            <w:bookmarkStart w:id="18" w:name="_Toc130307968"/>
                            <w:r w:rsidRPr="00F93360">
                              <w:t xml:space="preserve">Abbildung </w:t>
                            </w:r>
                            <w:r w:rsidRPr="00F93360">
                              <w:fldChar w:fldCharType="begin"/>
                            </w:r>
                            <w:r w:rsidRPr="00F93360">
                              <w:instrText xml:space="preserve"> SEQ Abbildung \* ARABIC </w:instrText>
                            </w:r>
                            <w:r w:rsidRPr="00F93360">
                              <w:fldChar w:fldCharType="separate"/>
                            </w:r>
                            <w:r w:rsidR="00A27402" w:rsidRPr="00F93360">
                              <w:rPr>
                                <w:noProof/>
                              </w:rPr>
                              <w:t>1</w:t>
                            </w:r>
                            <w:r w:rsidRPr="00F93360">
                              <w:fldChar w:fldCharType="end"/>
                            </w:r>
                            <w:r w:rsidRPr="00F93360">
                              <w:t xml:space="preserve"> Zeichnung eines DHCP-Paketes</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48.6pt;margin-top:7.95pt;width:195.8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" stroked="f">
                <v:textbox style="mso-fit-shape-to-text:t" inset="0,0,0,0">
                  <w:txbxContent>
                    <w:p w14:paraId="4509D0DE" w14:textId="12B01E49" w:rsidR="00C91386" w:rsidRPr="00F93360" w:rsidRDefault="00C91386" w:rsidP="00090A98">
                      <w:pPr>
                        <w:pStyle w:val="Beschriftung"/>
                        <w:rPr>
                          <w:noProof/>
                          <w:sz w:val="24"/>
                          <w:szCs w:val="20"/>
                        </w:rPr>
                      </w:pPr>
                      <w:bookmarkStart w:id="19" w:name="_Toc129303241"/>
                      <w:bookmarkStart w:id="20" w:name="_Toc130307968"/>
                      <w:r w:rsidRPr="00F93360">
                        <w:t xml:space="preserve">Abbildung </w:t>
                      </w:r>
                      <w:r w:rsidRPr="00F93360">
                        <w:fldChar w:fldCharType="begin"/>
                      </w:r>
                      <w:r w:rsidRPr="00F93360">
                        <w:instrText xml:space="preserve"> SEQ Abbildung \* ARABIC </w:instrText>
                      </w:r>
                      <w:r w:rsidRPr="00F93360">
                        <w:fldChar w:fldCharType="separate"/>
                      </w:r>
                      <w:r w:rsidR="00A27402" w:rsidRPr="00F93360">
                        <w:rPr>
                          <w:noProof/>
                        </w:rPr>
                        <w:t>1</w:t>
                      </w:r>
                      <w:r w:rsidRPr="00F93360">
                        <w:fldChar w:fldCharType="end"/>
                      </w:r>
                      <w:r w:rsidRPr="00F93360">
                        <w:t xml:space="preserve"> Zeichnung eines DHCP-Paketes</w:t>
                      </w:r>
                      <w:bookmarkEnd w:id="19"/>
                      <w:bookmarkEnd w:id="20"/>
                    </w:p>
                  </w:txbxContent>
                </v:textbox>
                <w10:wrap type="square"/>
              </v:shape>
            </w:pict>
          </mc:Fallback>
        </mc:AlternateContent>
      </w:r>
      <w:r w:rsidR="00312393" w:rsidRPr="00CF3500">
        <w:rPr>
          <w:b/>
          <w:bCs/>
          <w:szCs w:val="24"/>
          <w:lang w:val="en-US"/>
        </w:rPr>
        <w:t>options</w:t>
      </w:r>
      <w:r w:rsidR="00312393"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00312393"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(range)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sidRPr="00B67F34">
        <w:rPr>
          <w:b/>
          <w:bCs/>
          <w:szCs w:val="24"/>
        </w:rPr>
        <w:t>Discover</w:t>
      </w:r>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7605EC4B" w14:textId="43D48406" w:rsidR="009D6737" w:rsidRDefault="009D6737" w:rsidP="00D4476A">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Starvation Attack durchführen. Das bedeutet er lässt alle Adressen am Server reservieren, dadurch die Antworten auf weitere Anfragen verhindert und anschließend er selbst als DHCP-Server auftretet. Er kann nun eine sogenannte rogue DHCP Spoofing betreiben, das bedeutet er leitet auf andere DNS-Server um, die auf Endgeräte verweisen, die dann die Kommunikation manipulieren. Ein Angreifer könnte auch ein Denial-of-Service-Angriffe starten. Er müsste nur jedem einzelnen Client ein Subnetz zuweisen, kein Gateway oder auf allen Anfragen die gleiche IP-Adresse verwenden. Er kann auch den Man-in-the-Middle-Angriff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IPoAC</w:t>
      </w:r>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31CFCF4E" w14:textId="438852C1" w:rsidR="00240C26" w:rsidRDefault="00240C26" w:rsidP="00240C26">
      <w:pPr>
        <w:pStyle w:val="berschrift3"/>
      </w:pPr>
      <w:bookmarkStart w:id="21" w:name="_Toc130308177"/>
      <w:r>
        <w:lastRenderedPageBreak/>
        <w:t>Admin-Benutzer</w:t>
      </w:r>
      <w:bookmarkEnd w:id="21"/>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Ist eine Softwarevertrieb des Betriebssystem Unix. Entstanden ist diese Software in dem Jahr 1977 an der „University of California of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w:t>
      </w:r>
      <w:r w:rsidRPr="00B72CE4">
        <w:rPr>
          <w:rFonts w:cs="Arial"/>
          <w:szCs w:val="24"/>
        </w:rPr>
        <w:lastRenderedPageBreak/>
        <w:t>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2" w:name="_Toc130308178"/>
      <w:r>
        <w:t>Mail-Server</w:t>
      </w:r>
      <w:bookmarkEnd w:id="22"/>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J.V.D.Boren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3" w:name="_Toc130308179"/>
      <w:r>
        <w:t>Python Client</w:t>
      </w:r>
      <w:bookmarkEnd w:id="23"/>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lastRenderedPageBreak/>
        <w:t>Python vs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4" w:name="_Toc130308180"/>
      <w:r>
        <w:t>NCAT</w:t>
      </w:r>
      <w:bookmarkEnd w:id="24"/>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Die Geschichte des Ncat</w:t>
      </w:r>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Nmap</w:t>
      </w:r>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Ncat kontinuierlich weiterentwickelt und verbessert, um die Sicherheits- und Bedienungsfunktionen zu verbessern. Ncat ist eine Kombination aus netcat, einem Unix-basierten Netzwerk-Swiss-Army-Knife,</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Ncat können Benutzer Daten über ein Netzwerk senden und empfangen, entfernte Server verwalten und verschiedene Netzwerkverbindungen herstellen. Ncat ist auch für die Verwendung von zentralen Sockets, Remote-Execution und proxying geeignet. Ncat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7"/>
          <w:footerReference w:type="default" r:id="rId28"/>
          <w:pgSz w:w="11906" w:h="16838"/>
          <w:pgMar w:top="1418" w:right="1418" w:bottom="1418" w:left="1701" w:header="720" w:footer="720" w:gutter="0"/>
          <w:cols w:space="708"/>
          <w:docGrid w:linePitch="360"/>
        </w:sectPr>
      </w:pPr>
      <w:r w:rsidRPr="00141AEB">
        <w:rPr>
          <w:rFonts w:cs="Arial"/>
          <w:szCs w:val="24"/>
        </w:rPr>
        <w:t>Ncat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Ncat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Es kann auch als ein Port-Scanner, Proxy-Server, Datei-Übertragungs-Tool und als ein Netzwerk-Monitoring-Programm verwendet werden. Ncat kann auch als ein Sicherheits-Tool verwendet werden, um Netzwerk-Verbindungen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5" w:name="_Toc130308181"/>
      <w:r>
        <w:lastRenderedPageBreak/>
        <w:t xml:space="preserve">Geschichte </w:t>
      </w:r>
      <w:r w:rsidR="00EA3EE2">
        <w:t>der</w:t>
      </w:r>
      <w:r>
        <w:t xml:space="preserve"> virtuellen Server</w:t>
      </w:r>
      <w:bookmarkEnd w:id="25"/>
    </w:p>
    <w:p w14:paraId="5BEFD17E" w14:textId="65EA72E5" w:rsidR="003C10EB" w:rsidRPr="00474EA8" w:rsidRDefault="003C10EB" w:rsidP="003C10EB">
      <w:pPr>
        <w:rPr>
          <w:lang w:val="de-AT"/>
        </w:rPr>
      </w:pPr>
      <w:r>
        <w:t>Die Anfänge der Server, die schließlich zur Entwicklung virtueller Server führten, waren 1989 in Cern. Der Informatiker Tim Berners-Lee hatte das Ziel, den Informationsaustausch weltweit für jedermann zugänglich zu gestalten. Am 25. Dezember 1990 wurde der weltweit erste Webserver im Namen des US-Amerikanischen Computer- und Serverherstellers NeXT veröffentlicht. Dieser Server war mit einer 2 Gigabyte-Festplatte, einer 256-MHz-CPU und einem Graustufenmonitor ausgestattet. 1993 gab es schließlich den nächsten Durchbruch mit den sogenannten Rack-Servern.</w:t>
      </w:r>
      <w:r w:rsidR="00474EA8">
        <w:t xml:space="preserve"> Eine Rack-Einheit/Höheneinheit entspricht </w:t>
      </w:r>
      <w:r w:rsidR="00474EA8" w:rsidRPr="00474EA8">
        <w:rPr>
          <w:lang w:val="de-AT"/>
        </w:rPr>
        <w:t>44,45 Millimeter bzw. 1¾ Zoll</w:t>
      </w:r>
      <w:r w:rsidR="00474EA8">
        <w:rPr>
          <w:lang w:val="de-AT"/>
        </w:rPr>
        <w:t xml:space="preserve">. </w:t>
      </w:r>
      <w:r>
        <w:t xml:space="preserve">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2CB942E4" w:rsidR="003C10EB" w:rsidRDefault="003C10EB" w:rsidP="003C10EB">
      <w:r>
        <w:t>2005 stand die effiziente Nutzung der schon bestehenden Serverarten im Vordergrund. Eine Idee dazu waren Server Cluster.</w:t>
      </w:r>
      <w:r w:rsidR="00474EA8">
        <w:t xml:space="preserve"> Ein Cluster bedeutet, dass nun mehrere Server als Einzelnes angesehen werden, heißt, dass derer Blade Server unabhängig funktioniert, jedoch können diese auch auf Anfrage alle gleich arbeiten.</w:t>
      </w:r>
      <w:r>
        <w:t xml:space="preserve">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67B07FB2" w14:textId="6A9BE1ED" w:rsidR="003C10EB" w:rsidRDefault="003C10EB" w:rsidP="003C10EB">
      <w:r>
        <w:lastRenderedPageBreak/>
        <w:t xml:space="preserve">2013 entwickelte HPE-Labs den weltweit ersten software-designed Server – Moonshot. Moonshot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1650CC9B"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r w:rsidR="00A751A3">
        <w:t>in mehrere kleinen, virtuellen Server</w:t>
      </w:r>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6" w:name="_Toc130308182"/>
      <w:r>
        <w:lastRenderedPageBreak/>
        <w:t>RFC</w:t>
      </w:r>
      <w:bookmarkEnd w:id="26"/>
    </w:p>
    <w:p w14:paraId="32FC8611" w14:textId="73EB3B15" w:rsidR="00D65B96" w:rsidRDefault="00D65B96" w:rsidP="00D65B96">
      <w:r>
        <w:t xml:space="preserve">Request for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7" w:name="_Int_sYVGb5Ov"/>
      <w:r>
        <w:t>reinen</w:t>
      </w:r>
      <w:bookmarkEnd w:id="27"/>
      <w:r>
        <w:t xml:space="preserve"> Text handelt. Jedes Protokoll, Konzept, jede Methode und jedes Programm sind mit einem eindeutigen Titel und einer Nummer identifizierbar.</w:t>
      </w:r>
    </w:p>
    <w:p w14:paraId="60742CCE" w14:textId="13F3A56F" w:rsidR="00EC2AF3" w:rsidRPr="00EC2AF3" w:rsidRDefault="00D65B96" w:rsidP="00EC2AF3">
      <w:r>
        <w:t>Weiters folgen einige nähere Beschreibungen zu RFC-Protokollen um die Beschreibung des DNS vereinfacht zu erklären:</w:t>
      </w:r>
    </w:p>
    <w:p w14:paraId="2ECC1B2F" w14:textId="53B82DDA" w:rsidR="00EC2AF3" w:rsidRDefault="00EC2AF3" w:rsidP="00EC2AF3">
      <w:pPr>
        <w:pStyle w:val="berschrift4"/>
      </w:pPr>
      <w:r>
        <w:t>RFC 799</w:t>
      </w:r>
    </w:p>
    <w:p w14:paraId="05718234" w14:textId="051E5FC1" w:rsidR="006E717F" w:rsidRPr="001B7DFE" w:rsidRDefault="006E717F" w:rsidP="006E717F">
      <w:pPr>
        <w:rPr>
          <w:color w:val="FF0000"/>
          <w:sz w:val="28"/>
          <w:szCs w:val="22"/>
        </w:rPr>
      </w:pPr>
      <w:r>
        <w:t>Dieses Protokoll beschreibt, wie ein Host eindeutig über eine oder mehrere 32-bit Internet Adressen identifiziert werden kann.</w:t>
      </w:r>
      <w:r w:rsidR="00EF0A56">
        <w:rPr>
          <w:color w:val="FF0000"/>
          <w:sz w:val="28"/>
          <w:szCs w:val="22"/>
        </w:rPr>
        <w:t xml:space="preserve"> </w:t>
      </w:r>
    </w:p>
    <w:p w14:paraId="65B1FB82" w14:textId="5823E337" w:rsidR="006E717F" w:rsidRDefault="00EC2AF3" w:rsidP="006E717F">
      <w:pPr>
        <w:pStyle w:val="berschrift4"/>
      </w:pPr>
      <w:r>
        <w:t>RFC 819</w:t>
      </w:r>
    </w:p>
    <w:p w14:paraId="24A78D15" w14:textId="794C2D13" w:rsidR="006E717F" w:rsidRPr="006E717F" w:rsidRDefault="00BD584B" w:rsidP="006E717F">
      <w:r>
        <w:t xml:space="preserve">Wurde im August 1928 definiert, dass ein Name aus mehreren Teilen bestehen soll. Das soll heißen, von links nach rechts gelesen wird zuerst der spezifischste Teil des Namens angegeben, und anschließend der allgemeine Teil. </w:t>
      </w:r>
    </w:p>
    <w:p w14:paraId="76979F04" w14:textId="77777777" w:rsidR="00EC2AF3" w:rsidRDefault="00EC2AF3" w:rsidP="00EC2AF3">
      <w:pPr>
        <w:pStyle w:val="berschrift4"/>
      </w:pPr>
      <w:r>
        <w:t>RFC 882/883</w:t>
      </w:r>
    </w:p>
    <w:p w14:paraId="30CF8556" w14:textId="7A6A3A6B" w:rsidR="00BD584B" w:rsidRPr="00BD584B" w:rsidRDefault="00677331" w:rsidP="00BD584B">
      <w:r>
        <w:t>Paul Mockapetris beschrieb 1982 als Erster das Domaine Name System. RFC 882 und RFC 883 wurden bereits von den zwei neueren RFCs 1034 und 1035 abgelöst. Ebenfalls wurden dazu noch viele weitere Standards hinzugefügt.</w:t>
      </w:r>
    </w:p>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7D2B20E1" w14:textId="31D4C465" w:rsidR="00DD163C" w:rsidRDefault="003233FF" w:rsidP="00E6320D">
      <w:pPr>
        <w:pStyle w:val="berschrift3"/>
      </w:pPr>
      <w:bookmarkStart w:id="28" w:name="_Toc130308183"/>
      <w:r>
        <w:lastRenderedPageBreak/>
        <w:t>DNS</w:t>
      </w:r>
      <w:bookmarkEnd w:id="28"/>
    </w:p>
    <w:p w14:paraId="5204C2ED" w14:textId="423013D9" w:rsidR="007E484B" w:rsidRPr="00D4476A" w:rsidRDefault="007E484B" w:rsidP="00D4476A">
      <w:pPr>
        <w:pStyle w:val="berschrift4"/>
      </w:pPr>
      <w:r w:rsidRPr="00D4476A">
        <w:t xml:space="preserve">Vorgängermodelle </w:t>
      </w:r>
    </w:p>
    <w:p w14:paraId="4ED1F784" w14:textId="2D18049A" w:rsidR="007E484B" w:rsidRPr="003B44C3" w:rsidRDefault="007E484B" w:rsidP="003B44C3">
      <w:pPr>
        <w:pStyle w:val="berschrift5"/>
      </w:pPr>
      <w:r w:rsidRPr="003B44C3">
        <w:t xml:space="preserve">Host.txt </w:t>
      </w:r>
    </w:p>
    <w:p w14:paraId="518AB1AC" w14:textId="49369BBC" w:rsidR="007E484B" w:rsidRPr="007E484B" w:rsidRDefault="00C344E5" w:rsidP="007E484B">
      <w:pPr>
        <w:rPr>
          <w:lang w:val="de-AT"/>
        </w:rPr>
      </w:pPr>
      <w:r>
        <w:rPr>
          <w:noProof/>
        </w:rPr>
        <mc:AlternateContent>
          <mc:Choice Requires="wps">
            <w:drawing>
              <wp:anchor distT="0" distB="0" distL="114300" distR="114300" simplePos="0" relativeHeight="251658246" behindDoc="0" locked="0" layoutInCell="1" allowOverlap="1" wp14:anchorId="42485979" wp14:editId="511C0B1E">
                <wp:simplePos x="0" y="0"/>
                <wp:positionH relativeFrom="column">
                  <wp:posOffset>1024890</wp:posOffset>
                </wp:positionH>
                <wp:positionV relativeFrom="paragraph">
                  <wp:posOffset>4359910</wp:posOffset>
                </wp:positionV>
                <wp:extent cx="3328035" cy="635"/>
                <wp:effectExtent l="0" t="0" r="0" b="0"/>
                <wp:wrapTopAndBottom/>
                <wp:docPr id="44" name="Textfeld 44"/>
                <wp:cNvGraphicFramePr/>
                <a:graphic xmlns:a="http://schemas.openxmlformats.org/drawingml/2006/main">
                  <a:graphicData uri="http://schemas.microsoft.com/office/word/2010/wordprocessingShape">
                    <wps:wsp>
                      <wps:cNvSpPr txBox="1"/>
                      <wps:spPr>
                        <a:xfrm>
                          <a:off x="0" y="0"/>
                          <a:ext cx="3328035" cy="635"/>
                        </a:xfrm>
                        <a:prstGeom prst="rect">
                          <a:avLst/>
                        </a:prstGeom>
                        <a:solidFill>
                          <a:prstClr val="white"/>
                        </a:solidFill>
                        <a:ln>
                          <a:noFill/>
                        </a:ln>
                      </wps:spPr>
                      <wps:txbx>
                        <w:txbxContent>
                          <w:p w14:paraId="3A0D5B04" w14:textId="719483EE" w:rsidR="00A751A3" w:rsidRPr="00B6293C" w:rsidRDefault="00A751A3" w:rsidP="00A751A3">
                            <w:pPr>
                              <w:pStyle w:val="Beschriftung"/>
                              <w:rPr>
                                <w:noProof/>
                                <w:sz w:val="24"/>
                                <w:szCs w:val="20"/>
                              </w:rPr>
                            </w:pPr>
                            <w:bookmarkStart w:id="29" w:name="_Toc130307969"/>
                            <w:r>
                              <w:t xml:space="preserve">Abbildung </w:t>
                            </w:r>
                            <w:r>
                              <w:fldChar w:fldCharType="begin"/>
                            </w:r>
                            <w:r>
                              <w:instrText xml:space="preserve"> SEQ Abbildung \* ARABIC </w:instrText>
                            </w:r>
                            <w:r>
                              <w:fldChar w:fldCharType="separate"/>
                            </w:r>
                            <w:r w:rsidR="00A27402">
                              <w:rPr>
                                <w:noProof/>
                              </w:rPr>
                              <w:t>2</w:t>
                            </w:r>
                            <w:r>
                              <w:fldChar w:fldCharType="end"/>
                            </w:r>
                            <w:r>
                              <w:t xml:space="preserve"> </w:t>
                            </w:r>
                            <w:r w:rsidRPr="00F202AB">
                              <w:t>Screenshot vom privaten Computer host.txt; Dateipfad C:\Windows\System32\Drivers\etc.</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5979" id="Textfeld 44" o:spid="_x0000_s1027" type="#_x0000_t202" style="position:absolute;left:0;text-align:left;margin-left:80.7pt;margin-top:343.3pt;width:262.05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" stroked="f">
                <v:textbox style="mso-fit-shape-to-text:t" inset="0,0,0,0">
                  <w:txbxContent>
                    <w:p w14:paraId="3A0D5B04" w14:textId="719483EE" w:rsidR="00A751A3" w:rsidRPr="00B6293C" w:rsidRDefault="00A751A3" w:rsidP="00A751A3">
                      <w:pPr>
                        <w:pStyle w:val="Beschriftung"/>
                        <w:rPr>
                          <w:noProof/>
                          <w:sz w:val="24"/>
                          <w:szCs w:val="20"/>
                        </w:rPr>
                      </w:pPr>
                      <w:bookmarkStart w:id="30" w:name="_Toc130307969"/>
                      <w:r>
                        <w:t xml:space="preserve">Abbildung </w:t>
                      </w:r>
                      <w:r>
                        <w:fldChar w:fldCharType="begin"/>
                      </w:r>
                      <w:r>
                        <w:instrText xml:space="preserve"> SEQ Abbildung \* ARABIC </w:instrText>
                      </w:r>
                      <w:r>
                        <w:fldChar w:fldCharType="separate"/>
                      </w:r>
                      <w:r w:rsidR="00A27402">
                        <w:rPr>
                          <w:noProof/>
                        </w:rPr>
                        <w:t>2</w:t>
                      </w:r>
                      <w:r>
                        <w:fldChar w:fldCharType="end"/>
                      </w:r>
                      <w:r>
                        <w:t xml:space="preserve"> </w:t>
                      </w:r>
                      <w:r w:rsidRPr="00F202AB">
                        <w:t>Screenshot vom privaten Computer host.txt; Dateipfad C:\Windows\System32\Drivers\etc.</w:t>
                      </w:r>
                      <w:bookmarkEnd w:id="30"/>
                    </w:p>
                  </w:txbxContent>
                </v:textbox>
                <w10:wrap type="topAndBottom"/>
              </v:shape>
            </w:pict>
          </mc:Fallback>
        </mc:AlternateContent>
      </w:r>
      <w:r w:rsidRPr="00790A56">
        <w:rPr>
          <w:noProof/>
        </w:rPr>
        <w:drawing>
          <wp:anchor distT="0" distB="0" distL="114300" distR="114300" simplePos="0" relativeHeight="251658245" behindDoc="1" locked="0" layoutInCell="1" allowOverlap="1" wp14:anchorId="21639495" wp14:editId="7F09166C">
            <wp:simplePos x="0" y="0"/>
            <wp:positionH relativeFrom="page">
              <wp:align>center</wp:align>
            </wp:positionH>
            <wp:positionV relativeFrom="page">
              <wp:posOffset>3829050</wp:posOffset>
            </wp:positionV>
            <wp:extent cx="3328035" cy="2568575"/>
            <wp:effectExtent l="19050" t="19050" r="24765" b="22225"/>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3328035" cy="25685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484B"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61EE1DF9" w:rsidR="007E484B" w:rsidRPr="007E484B" w:rsidRDefault="007E484B" w:rsidP="00CC402F">
      <w:pPr>
        <w:pStyle w:val="berschrift4"/>
        <w:rPr>
          <w:lang w:val="de-AT"/>
        </w:rPr>
      </w:pPr>
      <w:r w:rsidRPr="007E484B">
        <w:rPr>
          <w:lang w:val="de-AT"/>
        </w:rPr>
        <w:t xml:space="preserve">WINS </w:t>
      </w:r>
    </w:p>
    <w:p w14:paraId="41D650F8" w14:textId="212CA805" w:rsidR="007E484B" w:rsidRPr="007E484B" w:rsidRDefault="007E484B" w:rsidP="007E484B">
      <w:pPr>
        <w:rPr>
          <w:lang w:val="de-AT"/>
        </w:rPr>
      </w:pPr>
      <w:r w:rsidRPr="007E484B">
        <w:rPr>
          <w:lang w:val="de-AT"/>
        </w:rPr>
        <w:t>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werden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Application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 xml:space="preserve">s sind .com, .at, .org, .net, oder .ch.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30"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4B39DC63" w:rsidR="00455039" w:rsidRDefault="00455039" w:rsidP="00455039">
      <w:pPr>
        <w:pStyle w:val="Beschriftung"/>
      </w:pPr>
      <w:bookmarkStart w:id="31" w:name="_Toc130307970"/>
      <w:r>
        <w:t xml:space="preserve">Abbildung </w:t>
      </w:r>
      <w:r>
        <w:fldChar w:fldCharType="begin"/>
      </w:r>
      <w:r>
        <w:instrText xml:space="preserve"> SEQ Abbildung \* ARABIC </w:instrText>
      </w:r>
      <w:r>
        <w:fldChar w:fldCharType="separate"/>
      </w:r>
      <w:r w:rsidR="00A27402">
        <w:rPr>
          <w:noProof/>
        </w:rPr>
        <w:t>3</w:t>
      </w:r>
      <w:r>
        <w:fldChar w:fldCharType="end"/>
      </w:r>
      <w:r>
        <w:t xml:space="preserve"> Aufbau DNS Server; </w:t>
      </w:r>
      <w:r w:rsidRPr="00E8467F">
        <w:t>https://www.elektronik-kompendium.de/sites/net/bilder/09011414.gif</w:t>
      </w:r>
      <w:bookmarkEnd w:id="31"/>
    </w:p>
    <w:p w14:paraId="3F920400" w14:textId="77777777" w:rsidR="00A93F44" w:rsidRPr="00A93F44" w:rsidRDefault="00A93F44" w:rsidP="00A93F44"/>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2" w:name="_Toc130308184"/>
      <w:r>
        <w:lastRenderedPageBreak/>
        <w:t>Normaler Benutzer</w:t>
      </w:r>
      <w:bookmarkEnd w:id="32"/>
    </w:p>
    <w:p w14:paraId="3A3CBD5B" w14:textId="77777777" w:rsidR="0075108C" w:rsidRPr="000B1F59" w:rsidRDefault="0075108C" w:rsidP="0075108C">
      <w:r w:rsidRPr="42152671">
        <w:t>Das Verwenden eines normalen Benutzers erhöht die Sicherheit im System selbst. Linux löst das Problem der sofortigen Administrator-Rechte beim erstmaligen Einschalten (Windows: erster Benutzer= Administrator), mit dem Sudo Befehl.  Das bedeutet nicht, dass der Admin-Status nicht mehr verwendet werden kann, sondern dass man Admin-Rechte nurmehr durch das Eingeben des dann gefragten sudo-Passwortes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3" w:name="_Toc130308185"/>
      <w:r>
        <w:lastRenderedPageBreak/>
        <w:t>Active Directory</w:t>
      </w:r>
      <w:bookmarkEnd w:id="33"/>
    </w:p>
    <w:p w14:paraId="1FE5AB06" w14:textId="77777777" w:rsidR="00A93F44" w:rsidRDefault="00A93F44" w:rsidP="00A93F44">
      <w:pPr>
        <w:rPr>
          <w:noProof/>
        </w:rPr>
      </w:pPr>
      <w:r w:rsidRPr="00000B53">
        <w:rPr>
          <w:noProof/>
        </w:rPr>
        <w:t>Active Directory ist ein von Windows auf den Markt gebrachte Software, die die Desktop-Verwaltung in einem Netz</w:t>
      </w:r>
      <w:r>
        <w:rPr>
          <w:noProof/>
        </w:rPr>
        <w:t>werk</w:t>
      </w:r>
      <w:r w:rsidRPr="00000B53">
        <w:rPr>
          <w:noProof/>
        </w:rPr>
        <w:t xml:space="preserve"> um einiges erleichtert. </w:t>
      </w:r>
      <w:r>
        <w:rPr>
          <w:noProof/>
        </w:rPr>
        <w:t>Seit</w:t>
      </w:r>
      <w:r w:rsidRPr="00000B53">
        <w:rPr>
          <w:noProof/>
        </w:rPr>
        <w:t xml:space="preserve"> </w:t>
      </w:r>
      <w:r>
        <w:rPr>
          <w:noProof/>
        </w:rPr>
        <w:t xml:space="preserve">der </w:t>
      </w:r>
      <w:r w:rsidRPr="00000B53">
        <w:rPr>
          <w:noProof/>
        </w:rPr>
        <w:t>Ubuntu</w:t>
      </w:r>
      <w:r>
        <w:rPr>
          <w:noProof/>
        </w:rPr>
        <w:t xml:space="preserve"> Version</w:t>
      </w:r>
      <w:r w:rsidRPr="00000B53">
        <w:rPr>
          <w:noProof/>
        </w:rPr>
        <w:t xml:space="preserve"> 21.04 gibt es eine Alternative, Active Directory auch unter Linux einzubinden.</w:t>
      </w:r>
      <w:r>
        <w:rPr>
          <w:noProof/>
        </w:rPr>
        <w:t xml:space="preserve"> Anzumerken ist jedoch, dass die Ubuntu-Rechner Anwendungen weitaus eingeschränkter sind als auf Windows 10 oder Windows 11.</w:t>
      </w:r>
    </w:p>
    <w:p w14:paraId="48DECD7C" w14:textId="77777777" w:rsidR="00A93F44" w:rsidRDefault="00A93F44" w:rsidP="00A93F44">
      <w:pPr>
        <w:rPr>
          <w:noProof/>
        </w:rPr>
      </w:pPr>
      <w:r w:rsidRPr="00D769C1">
        <w:rPr>
          <w:noProof/>
        </w:rPr>
        <w:t>Active Directory</w:t>
      </w:r>
      <w:r>
        <w:rPr>
          <w:noProof/>
        </w:rPr>
        <w:t>, kurz AD,</w:t>
      </w:r>
      <w:r w:rsidRPr="00D769C1">
        <w:rPr>
          <w:noProof/>
        </w:rPr>
        <w:t xml:space="preserve"> wurde mit Windows 2000 veröffentlich</w:t>
      </w:r>
      <w:r>
        <w:rPr>
          <w:noProof/>
        </w:rPr>
        <w:t>t. Oft wird</w:t>
      </w:r>
      <w:r>
        <w:rPr>
          <w:noProof/>
        </w:rPr>
        <w:fldChar w:fldCharType="begin"/>
      </w:r>
      <w:r>
        <w:instrText xml:space="preserve"> XE "</w:instrText>
      </w:r>
      <w:r w:rsidRPr="00CE3CFC">
        <w:rPr>
          <w:noProof/>
        </w:rPr>
        <w:instrText>wird:</w:instrText>
      </w:r>
      <w:r w:rsidRPr="00CE3CFC">
        <w:instrText>a</w:instrText>
      </w:r>
      <w:r>
        <w:instrText xml:space="preserve">" </w:instrText>
      </w:r>
      <w:r>
        <w:rPr>
          <w:noProof/>
        </w:rPr>
        <w:fldChar w:fldCharType="end"/>
      </w:r>
      <w:r>
        <w:rPr>
          <w:noProof/>
        </w:rPr>
        <w:t xml:space="preserve"> dieses System mit einem erweitertem Telefonbuch verglichen. Es kann Administratoren, normale Benutzer und Objekte abfragen und je nach Berechtigungsniveau auch Daten bearbeiten und verwalten. Mit Active Directory lassen sich in einem Unternehmen Benutzerkonte, Drucker und Rechtefreigaben auf Arbeitsgeräten zentral umsetzen. Durch die zentrale Benutzerverwaltung muss zum Beispiel ein Softwareupdate nicht Rechner für Rechner einzeln vorgenommen werden, sondern kann mittels Active Directory zentral verwalten werden. Das gleiche gilt für Passwortänderungen im System. Die Aufgabenbereiche des AD sind die hierarchischen Gliederungen der Benutzer, Ressourcen und Objekte, die Hardware, Software, Benutzerrollen und Netzwerkgeräte, die Verwaltung des Speichers, die Freigabe und Sperrung gewisser Zugriffs und Anwendungsrechte bestimmter Dienste du die Sicherung des Unternehmensnetzwerkes.</w:t>
      </w:r>
    </w:p>
    <w:p w14:paraId="7FCD54A2" w14:textId="77777777" w:rsidR="00A93F44" w:rsidRDefault="00A93F44" w:rsidP="00DD4B3E">
      <w:pPr>
        <w:keepNext/>
        <w:jc w:val="center"/>
      </w:pPr>
      <w:r>
        <w:rPr>
          <w:noProof/>
        </w:rPr>
        <w:drawing>
          <wp:inline distT="0" distB="0" distL="0" distR="0" wp14:anchorId="6A212F40" wp14:editId="161E8870">
            <wp:extent cx="5091379" cy="2545087"/>
            <wp:effectExtent l="0" t="0" r="0" b="762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11167"/>
                    <a:stretch/>
                  </pic:blipFill>
                  <pic:spPr bwMode="auto">
                    <a:xfrm>
                      <a:off x="0" y="0"/>
                      <a:ext cx="5112032" cy="2555411"/>
                    </a:xfrm>
                    <a:prstGeom prst="rect">
                      <a:avLst/>
                    </a:prstGeom>
                    <a:noFill/>
                    <a:ln>
                      <a:noFill/>
                    </a:ln>
                    <a:extLst>
                      <a:ext uri="{53640926-AAD7-44D8-BBD7-CCE9431645EC}">
                        <a14:shadowObscured xmlns:a14="http://schemas.microsoft.com/office/drawing/2010/main"/>
                      </a:ext>
                    </a:extLst>
                  </pic:spPr>
                </pic:pic>
              </a:graphicData>
            </a:graphic>
          </wp:inline>
        </w:drawing>
      </w:r>
    </w:p>
    <w:p w14:paraId="48D68E62" w14:textId="1947E415" w:rsidR="00A93F44" w:rsidRPr="00A93F44" w:rsidRDefault="00A93F44" w:rsidP="00DD4B3E">
      <w:pPr>
        <w:pStyle w:val="Beschriftung"/>
        <w:jc w:val="center"/>
      </w:pPr>
      <w:bookmarkStart w:id="34" w:name="_Toc130307971"/>
      <w:r>
        <w:t xml:space="preserve">Abbildung </w:t>
      </w:r>
      <w:r>
        <w:fldChar w:fldCharType="begin"/>
      </w:r>
      <w:r>
        <w:instrText xml:space="preserve"> SEQ Abbildung \* ARABIC </w:instrText>
      </w:r>
      <w:r>
        <w:fldChar w:fldCharType="separate"/>
      </w:r>
      <w:r w:rsidR="00A27402">
        <w:rPr>
          <w:noProof/>
        </w:rPr>
        <w:t>4</w:t>
      </w:r>
      <w:r>
        <w:fldChar w:fldCharType="end"/>
      </w:r>
      <w:r>
        <w:t xml:space="preserve"> Vereinfachte Darstellung - Active Directory; </w:t>
      </w:r>
      <w:r w:rsidRPr="004163D0">
        <w:t>https://www.ionos.at/digitalguide/server/knowhow/was-ist-active-directory/</w:t>
      </w:r>
      <w:bookmarkEnd w:id="34"/>
    </w:p>
    <w:p w14:paraId="0F14468B" w14:textId="77777777" w:rsidR="00E6320D" w:rsidRDefault="00E6320D" w:rsidP="00E6320D"/>
    <w:p w14:paraId="670CDCBA" w14:textId="77777777" w:rsidR="00FE1FC6" w:rsidRDefault="003233FF" w:rsidP="00E6320D">
      <w:pPr>
        <w:pStyle w:val="berschrift3"/>
      </w:pPr>
      <w:bookmarkStart w:id="35" w:name="_Toc130308186"/>
      <w:r>
        <w:lastRenderedPageBreak/>
        <w:t>Firewal</w:t>
      </w:r>
      <w:r w:rsidR="00E6320D">
        <w:t>l</w:t>
      </w:r>
      <w:bookmarkEnd w:id="35"/>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379C6E83" w:rsidR="00087D44" w:rsidRDefault="00087D44" w:rsidP="00087D44">
      <w:r w:rsidRPr="159227C0">
        <w:t>Die TCP-Dateien im gesamten System werden überwacht</w:t>
      </w:r>
      <w:r>
        <w:t>.</w:t>
      </w:r>
      <w:r w:rsidRPr="159227C0">
        <w:t xml:space="preserve"> </w:t>
      </w:r>
      <w:r>
        <w:t>D</w:t>
      </w:r>
      <w:r w:rsidRPr="159227C0">
        <w:t xml:space="preserve">adurch ist </w:t>
      </w:r>
      <w:r w:rsidR="00080471" w:rsidRPr="159227C0">
        <w:t>eine</w:t>
      </w:r>
      <w:r w:rsidRPr="159227C0">
        <w:t xml:space="preserve">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6FA3E26B" w14:textId="299F89CC" w:rsidR="008D14A5" w:rsidRDefault="008D14A5" w:rsidP="008D14A5">
      <w:pPr>
        <w:pStyle w:val="berschrift5"/>
      </w:pPr>
      <w:r>
        <w:lastRenderedPageBreak/>
        <w:t>Stateful Inspection Firewall</w:t>
      </w:r>
    </w:p>
    <w:p w14:paraId="1EAD8909" w14:textId="727109EA" w:rsidR="00D2523D" w:rsidRDefault="00545A84" w:rsidP="00D2523D">
      <w:r w:rsidRPr="159227C0">
        <w:t xml:space="preserve">Stateful Inspection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155004C9" w:rsidR="00545A84" w:rsidRPr="00545A84" w:rsidRDefault="0061292D" w:rsidP="00787FF4">
      <w:pPr>
        <w:rPr>
          <w:szCs w:val="24"/>
        </w:rPr>
      </w:pPr>
      <w:r w:rsidRPr="159227C0">
        <w:t xml:space="preserve">Dieser Sicherheitsmechanismus arbeitet auf dem Application-Layer. Er überwacht, anders als der Paket-Filter, nicht nur </w:t>
      </w:r>
      <w:r w:rsidR="00A751A3" w:rsidRPr="159227C0">
        <w:t>spezifisch programmierten Pakets</w:t>
      </w:r>
      <w:r w:rsidRPr="159227C0">
        <w:t xml:space="preserve">, sondern analysiert den Traffic auf dem Application-Layer.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3"/>
          <w:footerReference w:type="default" r:id="rId34"/>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6" w:name="_Toc130308187"/>
      <w:r>
        <w:lastRenderedPageBreak/>
        <w:t>Praktischer Teil</w:t>
      </w:r>
      <w:bookmarkEnd w:id="36"/>
    </w:p>
    <w:p w14:paraId="257A7312" w14:textId="722E75AB" w:rsidR="005127E8" w:rsidRDefault="005127E8" w:rsidP="005127E8">
      <w:pPr>
        <w:pStyle w:val="berschrift3"/>
      </w:pPr>
      <w:bookmarkStart w:id="37" w:name="_Toc130308188"/>
      <w:r>
        <w:t>Praktische Umsetzung</w:t>
      </w:r>
      <w:bookmarkEnd w:id="37"/>
    </w:p>
    <w:p w14:paraId="6F3B3BA9" w14:textId="0B228C6A"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00CE7F4A">
        <w:rPr>
          <w:rFonts w:cs="Arial"/>
          <w:szCs w:val="24"/>
        </w:rPr>
        <w:t>.2</w:t>
      </w:r>
      <w:r w:rsidRPr="00551E36">
        <w:rPr>
          <w:rFonts w:cs="Arial"/>
          <w:szCs w:val="24"/>
        </w:rPr>
        <w:t xml:space="preserve">]. Der vollständige, installierte und konfigurierte Server beinhaltet keine grafische Oberfläche, sondern eine command-line. Die Erweiterungen wie zum Beispiel DHCP, DNS, AD, IMAP und Benutzer werden mittels command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PyCharm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8" w:name="_Toc130308189"/>
      <w:r>
        <w:lastRenderedPageBreak/>
        <w:t>Server</w:t>
      </w:r>
      <w:bookmarkEnd w:id="38"/>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5" w:history="1">
        <w:r>
          <w:rPr>
            <w:rStyle w:val="Hyperlink"/>
          </w:rPr>
          <w:t>VirtualBox herunterladen | heise Download</w:t>
        </w:r>
      </w:hyperlink>
      <w:r>
        <w:t xml:space="preserve">. Wenn das erledigt ist, benötigt man die Installation des Ubuntu Server </w:t>
      </w:r>
      <w:hyperlink r:id="rId36" w:history="1">
        <w:r>
          <w:rPr>
            <w:rStyle w:val="Hyperlink"/>
          </w:rPr>
          <w:t>Get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OpenSource Software Daemon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DD4B3E">
      <w:pPr>
        <w:keepNext/>
        <w:jc w:val="center"/>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7"/>
                    <a:stretch>
                      <a:fillRect/>
                    </a:stretch>
                  </pic:blipFill>
                  <pic:spPr>
                    <a:xfrm>
                      <a:off x="0" y="0"/>
                      <a:ext cx="4727422" cy="2712848"/>
                    </a:xfrm>
                    <a:prstGeom prst="rect">
                      <a:avLst/>
                    </a:prstGeom>
                  </pic:spPr>
                </pic:pic>
              </a:graphicData>
            </a:graphic>
          </wp:inline>
        </w:drawing>
      </w:r>
    </w:p>
    <w:p w14:paraId="71E0ECFF" w14:textId="0127D379" w:rsidR="00AC55F3" w:rsidRDefault="00C91386" w:rsidP="00E12B80">
      <w:pPr>
        <w:pStyle w:val="Beschriftung"/>
        <w:ind w:firstLine="708"/>
        <w:jc w:val="left"/>
      </w:pPr>
      <w:bookmarkStart w:id="39" w:name="_Toc130307972"/>
      <w:r>
        <w:t xml:space="preserve">Abbildung </w:t>
      </w:r>
      <w:r>
        <w:fldChar w:fldCharType="begin"/>
      </w:r>
      <w:r>
        <w:instrText xml:space="preserve"> SEQ Abbildung \* ARABIC </w:instrText>
      </w:r>
      <w:r>
        <w:fldChar w:fldCharType="separate"/>
      </w:r>
      <w:r w:rsidR="00A27402">
        <w:rPr>
          <w:noProof/>
        </w:rPr>
        <w:t>5</w:t>
      </w:r>
      <w:r>
        <w:fldChar w:fldCharType="end"/>
      </w:r>
      <w:r>
        <w:t xml:space="preserve"> Virtual Box Oberfläche</w:t>
      </w:r>
      <w:bookmarkEnd w:id="39"/>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2E51C54A" w14:textId="7476113E" w:rsidR="00752AAF" w:rsidRDefault="00752AAF" w:rsidP="00D4476A">
      <w:pPr>
        <w:pStyle w:val="berschrift4"/>
      </w:pPr>
      <w:r>
        <w:lastRenderedPageBreak/>
        <w:t>Name und Betriebssystem</w:t>
      </w:r>
    </w:p>
    <w:p w14:paraId="68FC8ED5" w14:textId="77777777" w:rsidR="00AC55F3" w:rsidRDefault="00AC55F3" w:rsidP="00AC55F3">
      <w:r>
        <w:t>In diesem Fenster kann man den Namen der neu angelegten virtuellen Maschine festlegen. Der komplette Server wird EdelAng-Server HTL benannt. Dann den Speicherort und das Betriebssystem auswählen mit der gewünschten Version. Mit weiter bestätigen.</w:t>
      </w:r>
    </w:p>
    <w:p w14:paraId="2A26B86F" w14:textId="77777777" w:rsidR="00C91386" w:rsidRDefault="00AC55F3" w:rsidP="00DD4B3E">
      <w:pPr>
        <w:keepNext/>
        <w:jc w:val="center"/>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2841594" cy="2197636"/>
                    </a:xfrm>
                    <a:prstGeom prst="rect">
                      <a:avLst/>
                    </a:prstGeom>
                  </pic:spPr>
                </pic:pic>
              </a:graphicData>
            </a:graphic>
          </wp:inline>
        </w:drawing>
      </w:r>
    </w:p>
    <w:p w14:paraId="708078C6" w14:textId="6C260DD9" w:rsidR="00AC55F3" w:rsidRPr="00AC55F3" w:rsidRDefault="00C91386" w:rsidP="00E12B80">
      <w:pPr>
        <w:pStyle w:val="Beschriftung"/>
        <w:ind w:left="1416" w:firstLine="708"/>
        <w:jc w:val="left"/>
      </w:pPr>
      <w:bookmarkStart w:id="40" w:name="_Toc130307973"/>
      <w:r>
        <w:t xml:space="preserve">Abbildung </w:t>
      </w:r>
      <w:r>
        <w:fldChar w:fldCharType="begin"/>
      </w:r>
      <w:r>
        <w:instrText xml:space="preserve"> SEQ Abbildung \* ARABIC </w:instrText>
      </w:r>
      <w:r>
        <w:fldChar w:fldCharType="separate"/>
      </w:r>
      <w:r w:rsidR="00A27402">
        <w:rPr>
          <w:noProof/>
        </w:rPr>
        <w:t>6</w:t>
      </w:r>
      <w:r>
        <w:fldChar w:fldCharType="end"/>
      </w:r>
      <w:r>
        <w:t xml:space="preserve"> Name und Betriebssystem für VM auswählen</w:t>
      </w:r>
      <w:bookmarkEnd w:id="40"/>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DD4B3E">
      <w:pPr>
        <w:keepNext/>
        <w:jc w:val="center"/>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9"/>
                    <a:stretch>
                      <a:fillRect/>
                    </a:stretch>
                  </pic:blipFill>
                  <pic:spPr>
                    <a:xfrm>
                      <a:off x="0" y="0"/>
                      <a:ext cx="4132176" cy="2356233"/>
                    </a:xfrm>
                    <a:prstGeom prst="rect">
                      <a:avLst/>
                    </a:prstGeom>
                  </pic:spPr>
                </pic:pic>
              </a:graphicData>
            </a:graphic>
          </wp:inline>
        </w:drawing>
      </w:r>
    </w:p>
    <w:p w14:paraId="4DFB0C57" w14:textId="40B34CFE" w:rsidR="00AC55F3" w:rsidRDefault="00E12B80" w:rsidP="00E12B80">
      <w:pPr>
        <w:pStyle w:val="Beschriftung"/>
        <w:ind w:left="708" w:firstLine="156"/>
        <w:jc w:val="left"/>
      </w:pPr>
      <w:r>
        <w:t xml:space="preserve">     </w:t>
      </w:r>
      <w:bookmarkStart w:id="41" w:name="_Toc130307974"/>
      <w:r w:rsidR="00C91386">
        <w:t xml:space="preserve">Abbildung </w:t>
      </w:r>
      <w:r w:rsidR="00C91386">
        <w:fldChar w:fldCharType="begin"/>
      </w:r>
      <w:r w:rsidR="00C91386">
        <w:instrText xml:space="preserve"> SEQ Abbildung \* ARABIC </w:instrText>
      </w:r>
      <w:r w:rsidR="00C91386">
        <w:fldChar w:fldCharType="separate"/>
      </w:r>
      <w:r w:rsidR="00A27402">
        <w:rPr>
          <w:noProof/>
        </w:rPr>
        <w:t>7</w:t>
      </w:r>
      <w:r w:rsidR="00C91386">
        <w:fldChar w:fldCharType="end"/>
      </w:r>
      <w:r w:rsidR="00C91386">
        <w:t xml:space="preserve"> Speichergröße von der VM einstellen</w:t>
      </w:r>
      <w:bookmarkEnd w:id="41"/>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EdelAng-Server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minimized.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1553133E" w:rsidR="00C91386" w:rsidRDefault="008C63DF" w:rsidP="00E12B80">
      <w:pPr>
        <w:keepNext/>
        <w:jc w:val="center"/>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40"/>
                    <a:stretch>
                      <a:fillRect/>
                    </a:stretch>
                  </pic:blipFill>
                  <pic:spPr>
                    <a:xfrm>
                      <a:off x="0" y="0"/>
                      <a:ext cx="4067684" cy="3487931"/>
                    </a:xfrm>
                    <a:prstGeom prst="rect">
                      <a:avLst/>
                    </a:prstGeom>
                  </pic:spPr>
                </pic:pic>
              </a:graphicData>
            </a:graphic>
          </wp:inline>
        </w:drawing>
      </w:r>
    </w:p>
    <w:p w14:paraId="200BE122" w14:textId="3205DDC3" w:rsidR="008C63DF" w:rsidRDefault="00E12B80" w:rsidP="00E12B80">
      <w:pPr>
        <w:pStyle w:val="Beschriftung"/>
        <w:ind w:left="708" w:firstLine="156"/>
        <w:jc w:val="left"/>
      </w:pPr>
      <w:r>
        <w:t xml:space="preserve">      </w:t>
      </w:r>
      <w:bookmarkStart w:id="42" w:name="_Toc130307975"/>
      <w:r w:rsidR="00C91386">
        <w:t xml:space="preserve">Abbildung </w:t>
      </w:r>
      <w:r w:rsidR="00C91386">
        <w:fldChar w:fldCharType="begin"/>
      </w:r>
      <w:r w:rsidR="00C91386">
        <w:instrText xml:space="preserve"> SEQ Abbildung \* ARABIC </w:instrText>
      </w:r>
      <w:r w:rsidR="00C91386">
        <w:fldChar w:fldCharType="separate"/>
      </w:r>
      <w:r w:rsidR="00A27402">
        <w:rPr>
          <w:noProof/>
        </w:rPr>
        <w:t>8</w:t>
      </w:r>
      <w:r w:rsidR="00C91386">
        <w:fldChar w:fldCharType="end"/>
      </w:r>
      <w:r w:rsidR="00C91386">
        <w:t xml:space="preserve"> Speicherplatzkonfigurieren am Server</w:t>
      </w:r>
      <w:bookmarkEnd w:id="42"/>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DD4B3E">
      <w:pPr>
        <w:keepNext/>
        <w:jc w:val="center"/>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41"/>
                    <a:stretch>
                      <a:fillRect/>
                    </a:stretch>
                  </pic:blipFill>
                  <pic:spPr>
                    <a:xfrm>
                      <a:off x="0" y="0"/>
                      <a:ext cx="3605889" cy="3114610"/>
                    </a:xfrm>
                    <a:prstGeom prst="rect">
                      <a:avLst/>
                    </a:prstGeom>
                  </pic:spPr>
                </pic:pic>
              </a:graphicData>
            </a:graphic>
          </wp:inline>
        </w:drawing>
      </w:r>
    </w:p>
    <w:p w14:paraId="2DD0619F" w14:textId="6DE95B40" w:rsidR="00AC55F3" w:rsidRPr="00AC55F3" w:rsidRDefault="00E12B80" w:rsidP="00E12B80">
      <w:pPr>
        <w:pStyle w:val="Beschriftung"/>
        <w:jc w:val="left"/>
      </w:pPr>
      <w:r>
        <w:t xml:space="preserve">      </w:t>
      </w:r>
      <w:r>
        <w:tab/>
      </w:r>
      <w:r>
        <w:tab/>
        <w:t xml:space="preserve">   </w:t>
      </w:r>
      <w:bookmarkStart w:id="43" w:name="_Toc130307976"/>
      <w:r w:rsidR="00C91386">
        <w:t xml:space="preserve">Abbildung </w:t>
      </w:r>
      <w:r w:rsidR="00C91386">
        <w:fldChar w:fldCharType="begin"/>
      </w:r>
      <w:r w:rsidR="00C91386">
        <w:instrText xml:space="preserve"> SEQ Abbildung \* ARABIC </w:instrText>
      </w:r>
      <w:r w:rsidR="00C91386">
        <w:fldChar w:fldCharType="separate"/>
      </w:r>
      <w:r w:rsidR="00A27402">
        <w:rPr>
          <w:noProof/>
        </w:rPr>
        <w:t>9</w:t>
      </w:r>
      <w:r w:rsidR="00C91386">
        <w:fldChar w:fldCharType="end"/>
      </w:r>
      <w:r w:rsidR="00C91386">
        <w:t xml:space="preserve"> Profil des Server Benutzers anlegen</w:t>
      </w:r>
      <w:bookmarkEnd w:id="43"/>
    </w:p>
    <w:p w14:paraId="1CC96665" w14:textId="555350CC" w:rsidR="00752AAF" w:rsidRDefault="00752AAF" w:rsidP="00D4476A">
      <w:pPr>
        <w:pStyle w:val="berschrift4"/>
      </w:pPr>
      <w:r>
        <w:t xml:space="preserve">SSH </w:t>
      </w:r>
    </w:p>
    <w:p w14:paraId="446B04D7" w14:textId="6E52C14C" w:rsidR="008C63DF" w:rsidRDefault="008C63DF" w:rsidP="008C63DF">
      <w:r>
        <w:t>Man kann bei der Installierung auswählen, ob man ein SSH</w:t>
      </w:r>
      <w:r w:rsidR="00003375">
        <w:fldChar w:fldCharType="begin"/>
      </w:r>
      <w:r w:rsidR="00003375">
        <w:instrText xml:space="preserve"> XE </w:instrText>
      </w:r>
      <w:r w:rsidR="00E12B80">
        <w:instrText>„</w:instrText>
      </w:r>
      <w:r w:rsidR="00003375" w:rsidRPr="00822D68">
        <w:instrText>SSH</w:instrText>
      </w:r>
      <w:r w:rsidR="00E12B80">
        <w:instrText>“</w:instrText>
      </w:r>
      <w:r w:rsidR="00003375">
        <w:instrText xml:space="preserve"> \t </w:instrText>
      </w:r>
      <w:r w:rsidR="00E12B80">
        <w:instrText>„</w:instrText>
      </w:r>
      <w:r w:rsidR="00003375" w:rsidRPr="00826F13">
        <w:rPr>
          <w:rFonts w:asciiTheme="minorHAnsi" w:hAnsiTheme="minorHAnsi" w:cstheme="minorHAnsi"/>
          <w:i/>
          <w:lang w:val="de-AT"/>
        </w:rPr>
        <w:instrText>Secure Shell</w:instrText>
      </w:r>
      <w:r w:rsidR="00E12B80">
        <w:instrText>“</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Server-Snaps</w:t>
      </w:r>
    </w:p>
    <w:p w14:paraId="3820A4A9" w14:textId="77777777" w:rsidR="008C63DF" w:rsidRDefault="008C63DF" w:rsidP="008C63DF">
      <w:r>
        <w:t>Jetzt werden beliebte Snaps angezeigt, was in Serverumgebung verwendet, werden können. Nach Recherche und gewissen Diskussionen werden keine Snaps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Hat man bei den Server Snaps auf Erledigt geklickt so wird die Grundkonfiguration installiert. Dies könnten einige Minuten dauern. Wenn das geschafft ist, kommt ganz unten ein Button Jetzt neustarten.</w:t>
      </w:r>
    </w:p>
    <w:p w14:paraId="68C77FD5" w14:textId="58308B67" w:rsidR="00752AAF" w:rsidRDefault="00752AAF" w:rsidP="00D4476A">
      <w:pPr>
        <w:pStyle w:val="berschrift4"/>
      </w:pPr>
      <w:r>
        <w:lastRenderedPageBreak/>
        <w:t>Server Installation fertiggestellt</w:t>
      </w:r>
    </w:p>
    <w:p w14:paraId="4749AB67" w14:textId="0C54DC9A"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E12B80">
        <w:instrText>„</w:instrText>
      </w:r>
      <w:r w:rsidR="00003375" w:rsidRPr="00147BE2">
        <w:instrText>DNS</w:instrText>
      </w:r>
      <w:r w:rsidR="00E12B80">
        <w:instrText>“</w:instrText>
      </w:r>
      <w:r w:rsidR="00003375">
        <w:instrText xml:space="preserve"> \t </w:instrText>
      </w:r>
      <w:r w:rsidR="00E12B80">
        <w:instrText>„</w:instrText>
      </w:r>
      <w:r w:rsidR="00003375" w:rsidRPr="0034728D">
        <w:rPr>
          <w:rFonts w:asciiTheme="minorHAnsi" w:hAnsiTheme="minorHAnsi" w:cstheme="minorHAnsi"/>
          <w:i/>
          <w:lang w:val="de-AT"/>
        </w:rPr>
        <w:instrText>Domian Name System</w:instrText>
      </w:r>
      <w:r w:rsidR="00E12B80">
        <w:instrText>“</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DD4B3E">
      <w:pPr>
        <w:keepNext/>
        <w:jc w:val="center"/>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2"/>
                    <a:stretch>
                      <a:fillRect/>
                    </a:stretch>
                  </pic:blipFill>
                  <pic:spPr>
                    <a:xfrm>
                      <a:off x="0" y="0"/>
                      <a:ext cx="4719584" cy="4053681"/>
                    </a:xfrm>
                    <a:prstGeom prst="rect">
                      <a:avLst/>
                    </a:prstGeom>
                  </pic:spPr>
                </pic:pic>
              </a:graphicData>
            </a:graphic>
          </wp:inline>
        </w:drawing>
      </w:r>
    </w:p>
    <w:p w14:paraId="5960CEA0" w14:textId="69A351D9" w:rsidR="008C63DF" w:rsidRDefault="00E12B80" w:rsidP="00E12B80">
      <w:pPr>
        <w:pStyle w:val="Beschriftung"/>
        <w:jc w:val="left"/>
      </w:pPr>
      <w:r>
        <w:t xml:space="preserve">             </w:t>
      </w:r>
      <w:bookmarkStart w:id="44" w:name="_Toc130307977"/>
      <w:r w:rsidR="00C91386">
        <w:t xml:space="preserve">Abbildung </w:t>
      </w:r>
      <w:r w:rsidR="00C91386">
        <w:fldChar w:fldCharType="begin"/>
      </w:r>
      <w:r w:rsidR="00C91386">
        <w:instrText xml:space="preserve"> SEQ Abbildung \* ARABIC </w:instrText>
      </w:r>
      <w:r w:rsidR="00C91386">
        <w:fldChar w:fldCharType="separate"/>
      </w:r>
      <w:r w:rsidR="00A27402">
        <w:rPr>
          <w:noProof/>
        </w:rPr>
        <w:t>10</w:t>
      </w:r>
      <w:r w:rsidR="00C91386">
        <w:fldChar w:fldCharType="end"/>
      </w:r>
      <w:r w:rsidR="00C91386">
        <w:t xml:space="preserve"> Server Oberfläche nach dem Neustart</w:t>
      </w:r>
      <w:bookmarkEnd w:id="44"/>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03F02A75" w14:textId="62B67692" w:rsidR="005127E8" w:rsidRDefault="005127E8" w:rsidP="005127E8">
      <w:pPr>
        <w:pStyle w:val="berschrift3"/>
      </w:pPr>
      <w:bookmarkStart w:id="45" w:name="_Toc130308190"/>
      <w:r>
        <w:lastRenderedPageBreak/>
        <w:t>DHCP-Server</w:t>
      </w:r>
      <w:bookmarkEnd w:id="45"/>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„sudo apt install isc-dhcp-server“. Der Befehl sudo ist ein Befehl der den Prozess mit den Rechten eines weiteren Benutzers zu Starten. In dem Fall ist es der Benutzer edelang. Wenn man diesen Befehl ausführt, muss man zuerst das Passwort des Benutzers eingeben, um fortzuführen. Apt</w:t>
      </w:r>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Packetmanagment System. Es ist dafür da, um Pakete einfach und schnell zu finden und zu installieren oder deinstallieren und auch das System zu updaten. Der Befehl „install“ ist eigentlich klar, um dieses Datenpaket was man benötigt, hier auf diesem virtuellen System zu installieren. Der letzte Teil „isc-dhcp-server“ wird benötigt, um alle DHCP-Funktionen zu installieren die es im Bereich DHCP gibt. So wird es gemacht:</w:t>
      </w:r>
    </w:p>
    <w:p w14:paraId="55576581" w14:textId="77777777" w:rsidR="00C91386" w:rsidRDefault="0016307B" w:rsidP="00DD4B3E">
      <w:pPr>
        <w:keepNext/>
        <w:jc w:val="center"/>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3"/>
                    <a:stretch>
                      <a:fillRect/>
                    </a:stretch>
                  </pic:blipFill>
                  <pic:spPr>
                    <a:xfrm>
                      <a:off x="0" y="0"/>
                      <a:ext cx="3993756" cy="3425860"/>
                    </a:xfrm>
                    <a:prstGeom prst="rect">
                      <a:avLst/>
                    </a:prstGeom>
                  </pic:spPr>
                </pic:pic>
              </a:graphicData>
            </a:graphic>
          </wp:inline>
        </w:drawing>
      </w:r>
    </w:p>
    <w:p w14:paraId="6541ACB8" w14:textId="6C7974C2" w:rsidR="0016307B" w:rsidRDefault="00E12B80" w:rsidP="00E12B80">
      <w:pPr>
        <w:pStyle w:val="Beschriftung"/>
        <w:ind w:left="708" w:firstLine="156"/>
        <w:jc w:val="left"/>
      </w:pPr>
      <w:r>
        <w:t xml:space="preserve">        </w:t>
      </w:r>
      <w:bookmarkStart w:id="46" w:name="_Toc130307978"/>
      <w:r w:rsidR="00C91386">
        <w:t xml:space="preserve">Abbildung </w:t>
      </w:r>
      <w:r w:rsidR="00C91386">
        <w:fldChar w:fldCharType="begin"/>
      </w:r>
      <w:r w:rsidR="00C91386">
        <w:instrText xml:space="preserve"> SEQ Abbildung \* ARABIC </w:instrText>
      </w:r>
      <w:r w:rsidR="00C91386">
        <w:fldChar w:fldCharType="separate"/>
      </w:r>
      <w:r w:rsidR="00A27402">
        <w:rPr>
          <w:noProof/>
        </w:rPr>
        <w:t>11</w:t>
      </w:r>
      <w:r w:rsidR="00C91386">
        <w:fldChar w:fldCharType="end"/>
      </w:r>
      <w:r w:rsidR="00C91386">
        <w:t xml:space="preserve"> Installation der DHCP-Pakete</w:t>
      </w:r>
      <w:bookmarkEnd w:id="46"/>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 xml:space="preserve">DHCP soll in unserem Fall die IP-Adressen Zuweisung zufällig sein. Um das zu gewähren kann man mit Befehl „nano /etc/default/isc-dhcp-server“ erreichen. Um diesen Befehl ausführen zu können muss man zuerst ein Tool herunterladen, was dies ermöglicht. Mit dem Befehl wie angezeigt „sudo apt install embree-tools“. Dann den Befehl “nano /etc/default/isc-dhcp-server“ eingeben. Mit diesem Befehl kommst du in den Nano-Editor, um die Netzwerkinterface zu definieren. Als nächstes muss man unter „sudo nano /etc/dhcp/dhcpd.conf“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r w:rsidRPr="009030F6">
        <w:t>authoritative</w:t>
      </w:r>
      <w:r>
        <w:t>“</w:t>
      </w:r>
      <w:r w:rsidRPr="009030F6">
        <w:t xml:space="preserve"> nicht auskomm</w:t>
      </w:r>
      <w:r>
        <w:t>entieren, weil das dem DHCP-Server mitteilt, des er für die LAN-Verbindungen zuständig ist. Der Editor sollte so verändert werden das man die „Subnet“ die „option routers“ und „option“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DD4B3E">
      <w:pPr>
        <w:keepNext/>
        <w:jc w:val="center"/>
      </w:pPr>
      <w:r w:rsidRPr="00F04072">
        <w:rPr>
          <w:noProof/>
        </w:rPr>
        <w:drawing>
          <wp:inline distT="0" distB="0" distL="0" distR="0" wp14:anchorId="35DA72B8" wp14:editId="1B016698">
            <wp:extent cx="4019550" cy="306916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4"/>
                    <a:stretch>
                      <a:fillRect/>
                    </a:stretch>
                  </pic:blipFill>
                  <pic:spPr>
                    <a:xfrm>
                      <a:off x="0" y="0"/>
                      <a:ext cx="4074035" cy="3110763"/>
                    </a:xfrm>
                    <a:prstGeom prst="rect">
                      <a:avLst/>
                    </a:prstGeom>
                  </pic:spPr>
                </pic:pic>
              </a:graphicData>
            </a:graphic>
          </wp:inline>
        </w:drawing>
      </w:r>
    </w:p>
    <w:p w14:paraId="4104941D" w14:textId="436645E7" w:rsidR="0016307B" w:rsidRDefault="00A67547" w:rsidP="00A67547">
      <w:pPr>
        <w:pStyle w:val="Beschriftung"/>
        <w:ind w:left="708" w:firstLine="156"/>
        <w:jc w:val="left"/>
      </w:pPr>
      <w:r>
        <w:t xml:space="preserve">       </w:t>
      </w:r>
      <w:bookmarkStart w:id="47" w:name="_Toc130307979"/>
      <w:r w:rsidR="00C91386">
        <w:t xml:space="preserve">Abbildung </w:t>
      </w:r>
      <w:r w:rsidR="00C91386">
        <w:fldChar w:fldCharType="begin"/>
      </w:r>
      <w:r w:rsidR="00C91386">
        <w:instrText xml:space="preserve"> SEQ Abbildung \* ARABIC </w:instrText>
      </w:r>
      <w:r w:rsidR="00C91386">
        <w:fldChar w:fldCharType="separate"/>
      </w:r>
      <w:r w:rsidR="00A27402">
        <w:rPr>
          <w:noProof/>
        </w:rPr>
        <w:t>12</w:t>
      </w:r>
      <w:r w:rsidR="00C91386">
        <w:fldChar w:fldCharType="end"/>
      </w:r>
      <w:r w:rsidR="00C91386">
        <w:t xml:space="preserve"> DHCP-Lease definieren</w:t>
      </w:r>
      <w:bookmarkEnd w:id="47"/>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792CB266" w14:textId="0F76657F" w:rsidR="0016307B" w:rsidRPr="0016307B" w:rsidRDefault="0016307B" w:rsidP="00D4476A">
      <w:pPr>
        <w:pStyle w:val="berschrift4"/>
      </w:pPr>
      <w:r>
        <w:lastRenderedPageBreak/>
        <w:t>Funktionstest</w:t>
      </w:r>
    </w:p>
    <w:p w14:paraId="26D19547" w14:textId="77777777" w:rsidR="002D053D" w:rsidRPr="002D053D" w:rsidRDefault="0016307B" w:rsidP="002D053D">
      <w:pPr>
        <w:pStyle w:val="HTMLVorformatiert"/>
        <w:textAlignment w:val="baseline"/>
        <w:rPr>
          <w:rFonts w:ascii="Arial" w:hAnsi="Arial" w:cs="Arial"/>
          <w:sz w:val="24"/>
          <w:szCs w:val="24"/>
        </w:rPr>
      </w:pPr>
      <w:r w:rsidRPr="002D053D">
        <w:rPr>
          <w:rFonts w:ascii="Arial" w:hAnsi="Arial" w:cs="Arial"/>
          <w:sz w:val="24"/>
          <w:szCs w:val="24"/>
        </w:rPr>
        <w:t xml:space="preserve">Nach der ganzen Konfiguration möchte man natürlich wissen, ob der DHCP-Server aktiv ist und arbeitet. Mit dem Befehl „ip r“ sieht man gelistet die default router, welche als DHCP-Server arbeiten. Man sieht am Screenshot welche IP-Adressen via DHCP vergeben worden sind. Wie zum Beispiel die Adressen: 10.0.2.2, 10.0.2.15, 195.58.161.123 und 212.186.211.21. </w:t>
      </w:r>
      <w:r w:rsidR="002D053D" w:rsidRPr="002D053D">
        <w:rPr>
          <w:rFonts w:ascii="Arial" w:hAnsi="Arial" w:cs="Arial"/>
          <w:sz w:val="24"/>
          <w:szCs w:val="24"/>
        </w:rPr>
        <w:t>Auch mit dem Befhel „</w:t>
      </w:r>
      <w:r w:rsidR="002D053D" w:rsidRPr="002D053D">
        <w:rPr>
          <w:rFonts w:ascii="Arial" w:hAnsi="Arial" w:cs="Arial"/>
          <w:sz w:val="24"/>
          <w:szCs w:val="24"/>
          <w:bdr w:val="none" w:sz="0" w:space="0" w:color="auto" w:frame="1"/>
        </w:rPr>
        <w:t>sudo nmap --script broadcast-dhcp-discover</w:t>
      </w:r>
    </w:p>
    <w:p w14:paraId="25075E5F" w14:textId="58AE201E" w:rsidR="0016307B" w:rsidRPr="002D053D" w:rsidRDefault="002D053D" w:rsidP="002D053D">
      <w:pPr>
        <w:spacing w:line="480" w:lineRule="auto"/>
        <w:rPr>
          <w:rFonts w:cs="Arial"/>
          <w:szCs w:val="24"/>
        </w:rPr>
      </w:pPr>
      <w:r w:rsidRPr="002D053D">
        <w:rPr>
          <w:rFonts w:cs="Arial"/>
          <w:szCs w:val="24"/>
        </w:rPr>
        <w:t xml:space="preserve"> Kann man die DHCP-Funktion testen.</w:t>
      </w:r>
    </w:p>
    <w:p w14:paraId="615A1BEF" w14:textId="77777777" w:rsidR="00C91386" w:rsidRDefault="0016307B" w:rsidP="00DD4B3E">
      <w:pPr>
        <w:keepNext/>
        <w:jc w:val="center"/>
      </w:pPr>
      <w:r w:rsidRPr="00D75F98">
        <w:rPr>
          <w:noProof/>
        </w:rPr>
        <w:drawing>
          <wp:inline distT="0" distB="0" distL="0" distR="0" wp14:anchorId="7BBECE03" wp14:editId="4FC73F5A">
            <wp:extent cx="3035808" cy="2270164"/>
            <wp:effectExtent l="0" t="0" r="0" b="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5"/>
                    <a:stretch>
                      <a:fillRect/>
                    </a:stretch>
                  </pic:blipFill>
                  <pic:spPr>
                    <a:xfrm>
                      <a:off x="0" y="0"/>
                      <a:ext cx="3057958" cy="2286727"/>
                    </a:xfrm>
                    <a:prstGeom prst="rect">
                      <a:avLst/>
                    </a:prstGeom>
                  </pic:spPr>
                </pic:pic>
              </a:graphicData>
            </a:graphic>
          </wp:inline>
        </w:drawing>
      </w:r>
    </w:p>
    <w:p w14:paraId="3FE7E566" w14:textId="0844B786" w:rsidR="0016307B" w:rsidRPr="00653454" w:rsidRDefault="00C91386" w:rsidP="00DD4B3E">
      <w:pPr>
        <w:pStyle w:val="Beschriftung"/>
        <w:jc w:val="center"/>
      </w:pPr>
      <w:bookmarkStart w:id="48" w:name="_Toc130307980"/>
      <w:r>
        <w:t xml:space="preserve">Abbildung </w:t>
      </w:r>
      <w:r>
        <w:fldChar w:fldCharType="begin"/>
      </w:r>
      <w:r>
        <w:instrText xml:space="preserve"> SEQ Abbildung \* ARABIC </w:instrText>
      </w:r>
      <w:r>
        <w:fldChar w:fldCharType="separate"/>
      </w:r>
      <w:r w:rsidR="00A27402">
        <w:rPr>
          <w:noProof/>
        </w:rPr>
        <w:t>13</w:t>
      </w:r>
      <w:r>
        <w:fldChar w:fldCharType="end"/>
      </w:r>
      <w:r>
        <w:t xml:space="preserve"> Funktionstest des DHCP-Servers</w:t>
      </w:r>
      <w:r w:rsidR="002D053D">
        <w:t xml:space="preserve"> mit ip r</w:t>
      </w:r>
      <w:bookmarkEnd w:id="48"/>
    </w:p>
    <w:p w14:paraId="741D4B5E" w14:textId="40C56120" w:rsidR="002D053D" w:rsidRDefault="002D053D" w:rsidP="00DD4B3E">
      <w:pPr>
        <w:pStyle w:val="HTMLVorformatiert"/>
        <w:keepNext/>
        <w:jc w:val="center"/>
        <w:textAlignment w:val="baseline"/>
      </w:pPr>
      <w:r w:rsidRPr="002D053D">
        <w:rPr>
          <w:rFonts w:ascii="var(--ff-mono)" w:hAnsi="var(--ff-mono)"/>
          <w:noProof/>
          <w:lang w:val="en-US"/>
        </w:rPr>
        <w:drawing>
          <wp:inline distT="0" distB="0" distL="0" distR="0" wp14:anchorId="76751EE8" wp14:editId="41E19EC0">
            <wp:extent cx="4520793" cy="1888166"/>
            <wp:effectExtent l="0" t="0" r="0" b="0"/>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46"/>
                    <a:stretch>
                      <a:fillRect/>
                    </a:stretch>
                  </pic:blipFill>
                  <pic:spPr>
                    <a:xfrm>
                      <a:off x="0" y="0"/>
                      <a:ext cx="4525063" cy="1889949"/>
                    </a:xfrm>
                    <a:prstGeom prst="rect">
                      <a:avLst/>
                    </a:prstGeom>
                  </pic:spPr>
                </pic:pic>
              </a:graphicData>
            </a:graphic>
          </wp:inline>
        </w:drawing>
      </w:r>
    </w:p>
    <w:p w14:paraId="6F2BDA25" w14:textId="77777777" w:rsidR="002D053D" w:rsidRDefault="002D053D" w:rsidP="00DD4B3E">
      <w:pPr>
        <w:pStyle w:val="HTMLVorformatiert"/>
        <w:keepNext/>
        <w:jc w:val="center"/>
        <w:textAlignment w:val="baseline"/>
      </w:pPr>
    </w:p>
    <w:p w14:paraId="43FAA6C9" w14:textId="3F0AE556" w:rsidR="002D053D" w:rsidRPr="002D053D" w:rsidRDefault="0080700D" w:rsidP="0080700D">
      <w:pPr>
        <w:pStyle w:val="Beschriftung"/>
        <w:jc w:val="left"/>
        <w:rPr>
          <w:rFonts w:ascii="var(--ff-mono)" w:hAnsi="var(--ff-mono)"/>
          <w:sz w:val="20"/>
          <w:lang w:val="de-AT" w:eastAsia="de-AT"/>
        </w:rPr>
      </w:pPr>
      <w:r>
        <w:t xml:space="preserve">                 </w:t>
      </w:r>
      <w:bookmarkStart w:id="49" w:name="_Toc130307981"/>
      <w:r w:rsidR="002D053D">
        <w:t xml:space="preserve">Abbildung </w:t>
      </w:r>
      <w:r w:rsidR="002D053D">
        <w:fldChar w:fldCharType="begin"/>
      </w:r>
      <w:r w:rsidR="002D053D">
        <w:instrText xml:space="preserve"> SEQ Abbildung \* ARABIC </w:instrText>
      </w:r>
      <w:r w:rsidR="002D053D">
        <w:fldChar w:fldCharType="separate"/>
      </w:r>
      <w:r w:rsidR="00A27402">
        <w:rPr>
          <w:noProof/>
        </w:rPr>
        <w:t>14</w:t>
      </w:r>
      <w:r w:rsidR="002D053D">
        <w:fldChar w:fldCharType="end"/>
      </w:r>
      <w:r w:rsidR="002D053D">
        <w:t xml:space="preserve"> Funktionstest des DHCP-Servers mit nmap</w:t>
      </w:r>
      <w:bookmarkEnd w:id="49"/>
    </w:p>
    <w:p w14:paraId="71B73B33" w14:textId="005CAF43" w:rsidR="004603D2" w:rsidRDefault="004603D2" w:rsidP="004603D2">
      <w:pPr>
        <w:rPr>
          <w:lang w:val="de-AT"/>
        </w:rPr>
      </w:pPr>
    </w:p>
    <w:p w14:paraId="7EBC4D84" w14:textId="18F6B94B" w:rsidR="002D053D" w:rsidRDefault="002D053D" w:rsidP="004603D2">
      <w:pPr>
        <w:rPr>
          <w:lang w:val="de-AT"/>
        </w:rPr>
      </w:pPr>
    </w:p>
    <w:p w14:paraId="4C2F292B" w14:textId="77777777" w:rsidR="002D053D" w:rsidRPr="002D053D" w:rsidRDefault="002D053D" w:rsidP="004603D2">
      <w:pPr>
        <w:rPr>
          <w:lang w:val="de-AT"/>
        </w:rPr>
      </w:pPr>
    </w:p>
    <w:p w14:paraId="699DA567" w14:textId="3E62B58C" w:rsidR="005127E8" w:rsidRDefault="005127E8" w:rsidP="005127E8">
      <w:pPr>
        <w:pStyle w:val="berschrift3"/>
      </w:pPr>
      <w:bookmarkStart w:id="50" w:name="_Toc130308191"/>
      <w:r>
        <w:lastRenderedPageBreak/>
        <w:t>Admin Benutzer</w:t>
      </w:r>
      <w:bookmarkEnd w:id="50"/>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„useradd“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„passwd“ kann man ein Passwort für den Admin-Benutzer anlegen. Um administrative Aufgaben zu erledigen so muss man den admin</w:t>
      </w:r>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„usermod“. Mit -a wird der Admin-Benutzer an eine zusätzliche Gruppe dazugeschaltet. -G gibt wiederum die Gruppe an wo er hinzugefügt werden soll. </w:t>
      </w:r>
    </w:p>
    <w:p w14:paraId="44CCCEA2" w14:textId="77777777" w:rsidR="00C91386" w:rsidRDefault="00931954" w:rsidP="00DD4B3E">
      <w:pPr>
        <w:keepNext/>
        <w:jc w:val="center"/>
      </w:pPr>
      <w:r w:rsidRPr="00890DBB">
        <w:rPr>
          <w:noProof/>
        </w:rPr>
        <w:drawing>
          <wp:inline distT="0" distB="0" distL="0" distR="0" wp14:anchorId="16A153A0" wp14:editId="1C93D1B7">
            <wp:extent cx="4520793" cy="971730"/>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7"/>
                    <a:stretch>
                      <a:fillRect/>
                    </a:stretch>
                  </pic:blipFill>
                  <pic:spPr>
                    <a:xfrm>
                      <a:off x="0" y="0"/>
                      <a:ext cx="4569972" cy="982301"/>
                    </a:xfrm>
                    <a:prstGeom prst="rect">
                      <a:avLst/>
                    </a:prstGeom>
                  </pic:spPr>
                </pic:pic>
              </a:graphicData>
            </a:graphic>
          </wp:inline>
        </w:drawing>
      </w:r>
    </w:p>
    <w:p w14:paraId="541545EB" w14:textId="01DA7DD9" w:rsidR="00931954" w:rsidRDefault="00DC491C" w:rsidP="00DC491C">
      <w:pPr>
        <w:pStyle w:val="Beschriftung"/>
        <w:ind w:firstLine="708"/>
        <w:jc w:val="left"/>
      </w:pPr>
      <w:r>
        <w:t xml:space="preserve">   </w:t>
      </w:r>
      <w:bookmarkStart w:id="51" w:name="_Toc130307982"/>
      <w:r w:rsidR="00C91386">
        <w:t xml:space="preserve">Abbildung </w:t>
      </w:r>
      <w:r w:rsidR="00C91386">
        <w:fldChar w:fldCharType="begin"/>
      </w:r>
      <w:r w:rsidR="00C91386">
        <w:instrText xml:space="preserve"> SEQ Abbildung \* ARABIC </w:instrText>
      </w:r>
      <w:r w:rsidR="00C91386">
        <w:fldChar w:fldCharType="separate"/>
      </w:r>
      <w:r w:rsidR="00A27402">
        <w:rPr>
          <w:noProof/>
        </w:rPr>
        <w:t>15</w:t>
      </w:r>
      <w:r w:rsidR="00C91386">
        <w:fldChar w:fldCharType="end"/>
      </w:r>
      <w:r w:rsidR="00C91386">
        <w:t xml:space="preserve"> Passwort für Admin anlegen</w:t>
      </w:r>
      <w:bookmarkEnd w:id="51"/>
    </w:p>
    <w:p w14:paraId="3D0F53C6" w14:textId="31751A98" w:rsidR="00931954" w:rsidRDefault="00931954" w:rsidP="00D4476A">
      <w:pPr>
        <w:pStyle w:val="berschrift4"/>
      </w:pPr>
      <w:r>
        <w:t>Funktionstest</w:t>
      </w:r>
    </w:p>
    <w:p w14:paraId="5386EE56" w14:textId="6F9625BC" w:rsidR="00931954" w:rsidRDefault="00931954" w:rsidP="00931954">
      <w:r>
        <w:t xml:space="preserve">Um den Admin Benutzer zu testen, muss man mit dem Befehl „su – admin“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DD4B3E">
      <w:pPr>
        <w:keepNext/>
        <w:jc w:val="center"/>
      </w:pPr>
      <w:r w:rsidRPr="00C4474A">
        <w:rPr>
          <w:noProof/>
        </w:rPr>
        <w:drawing>
          <wp:inline distT="0" distB="0" distL="0" distR="0" wp14:anchorId="493EAD10" wp14:editId="61FDDDBE">
            <wp:extent cx="4515190" cy="1016813"/>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8"/>
                    <a:stretch>
                      <a:fillRect/>
                    </a:stretch>
                  </pic:blipFill>
                  <pic:spPr>
                    <a:xfrm>
                      <a:off x="0" y="0"/>
                      <a:ext cx="4683342" cy="1054681"/>
                    </a:xfrm>
                    <a:prstGeom prst="rect">
                      <a:avLst/>
                    </a:prstGeom>
                  </pic:spPr>
                </pic:pic>
              </a:graphicData>
            </a:graphic>
          </wp:inline>
        </w:drawing>
      </w:r>
    </w:p>
    <w:p w14:paraId="6E32A24B" w14:textId="4BBE210A" w:rsidR="00931954" w:rsidRDefault="00DC491C" w:rsidP="00DC491C">
      <w:pPr>
        <w:pStyle w:val="Beschriftung"/>
        <w:ind w:firstLine="708"/>
        <w:jc w:val="left"/>
      </w:pPr>
      <w:r>
        <w:t xml:space="preserve">   </w:t>
      </w:r>
      <w:bookmarkStart w:id="52" w:name="_Toc130307983"/>
      <w:r w:rsidR="00C91386">
        <w:t xml:space="preserve">Abbildung </w:t>
      </w:r>
      <w:r w:rsidR="00C91386">
        <w:fldChar w:fldCharType="begin"/>
      </w:r>
      <w:r w:rsidR="00C91386">
        <w:instrText xml:space="preserve"> SEQ Abbildung \* ARABIC </w:instrText>
      </w:r>
      <w:r w:rsidR="00C91386">
        <w:fldChar w:fldCharType="separate"/>
      </w:r>
      <w:r w:rsidR="00A27402">
        <w:rPr>
          <w:noProof/>
        </w:rPr>
        <w:t>16</w:t>
      </w:r>
      <w:r w:rsidR="00C91386">
        <w:fldChar w:fldCharType="end"/>
      </w:r>
      <w:r w:rsidR="00C91386">
        <w:t xml:space="preserve"> Wechsel zum Admin-Benutzer</w:t>
      </w:r>
      <w:bookmarkEnd w:id="52"/>
    </w:p>
    <w:p w14:paraId="4672C7F2" w14:textId="33539904" w:rsidR="005127E8" w:rsidRDefault="005127E8" w:rsidP="005127E8">
      <w:pPr>
        <w:pStyle w:val="berschrift3"/>
      </w:pPr>
      <w:bookmarkStart w:id="53" w:name="_Toc130308192"/>
      <w:r>
        <w:lastRenderedPageBreak/>
        <w:t>Mail-Server</w:t>
      </w:r>
      <w:bookmarkEnd w:id="53"/>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 xml:space="preserve">Um den E-Mail-Server zu konfigurieren, muss man zuerst den Postfix installieren. Doch vorher sollte man mit „sudo apt-get“ update die Pakete aktualisieren. Nachdem eingeben von „sudo apt-get install postfix“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 xml:space="preserve">Wenn alles installiert ist, muss man den Postfix konfigurieren. Mit dem Befehl „sudo dpkg-reconfigure postfix“.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Procemail für die lokale Zustellung verwenden auf Nein stellen. Die Postfachgröße auf 0Bytes setzen. Lokales Adresserweiterungszeichen + hinschreiben. Zu verwendende Internet-Protokolle ist alle anzukreuzen. Nachdem alle Postfix konfigurationen beendet sind, könnte man die Postfix Einstellungen mit dem Befehl „sudo postconf -e ` [new setting] ´ ändern. Um die E-Mail-Verbindungen vor Fremdeinwirkung zu schützen, wird ein selbstsigniertes SSL-Zertifikat erstellt. </w:t>
      </w:r>
    </w:p>
    <w:p w14:paraId="65A0F5AC" w14:textId="77777777" w:rsidR="00C91386" w:rsidRDefault="007769E0" w:rsidP="00DD4B3E">
      <w:pPr>
        <w:keepNext/>
        <w:jc w:val="center"/>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9"/>
                    <a:stretch>
                      <a:fillRect/>
                    </a:stretch>
                  </pic:blipFill>
                  <pic:spPr>
                    <a:xfrm>
                      <a:off x="0" y="0"/>
                      <a:ext cx="3829922" cy="2495444"/>
                    </a:xfrm>
                    <a:prstGeom prst="rect">
                      <a:avLst/>
                    </a:prstGeom>
                  </pic:spPr>
                </pic:pic>
              </a:graphicData>
            </a:graphic>
          </wp:inline>
        </w:drawing>
      </w:r>
    </w:p>
    <w:p w14:paraId="08267EBB" w14:textId="3F71A8A1" w:rsidR="007769E0" w:rsidRPr="00C91386" w:rsidRDefault="00090A98" w:rsidP="00090A98">
      <w:pPr>
        <w:pStyle w:val="Beschriftung"/>
        <w:jc w:val="left"/>
        <w:rPr>
          <w:rFonts w:cs="Arial"/>
          <w:szCs w:val="24"/>
        </w:rPr>
      </w:pPr>
      <w:r>
        <w:t xml:space="preserve">                             </w:t>
      </w:r>
      <w:bookmarkStart w:id="54" w:name="_Toc130307984"/>
      <w:r w:rsidR="00C91386">
        <w:t xml:space="preserve">Abbildung </w:t>
      </w:r>
      <w:r w:rsidR="00C91386">
        <w:fldChar w:fldCharType="begin"/>
      </w:r>
      <w:r w:rsidR="00C91386">
        <w:instrText xml:space="preserve"> SEQ Abbildung \* ARABIC </w:instrText>
      </w:r>
      <w:r w:rsidR="00C91386">
        <w:fldChar w:fldCharType="separate"/>
      </w:r>
      <w:r w:rsidR="00A27402">
        <w:rPr>
          <w:noProof/>
        </w:rPr>
        <w:t>17</w:t>
      </w:r>
      <w:r w:rsidR="00C91386">
        <w:fldChar w:fldCharType="end"/>
      </w:r>
      <w:r w:rsidR="00C91386">
        <w:t xml:space="preserve"> Name des Mail-Servers</w:t>
      </w:r>
      <w:bookmarkEnd w:id="54"/>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r w:rsidRPr="00614D9E">
        <w:rPr>
          <w:rFonts w:cs="Arial"/>
          <w:szCs w:val="24"/>
        </w:rPr>
        <w:t>sudo openssl req -x509 -nodes -newkey rsa:2048 -keyout mailserver.key -out mailserver.crt -nodes -days 365</w:t>
      </w:r>
      <w:r w:rsidRPr="006F6AA5">
        <w:rPr>
          <w:rFonts w:cs="Arial"/>
          <w:szCs w:val="24"/>
        </w:rPr>
        <w:t xml:space="preserve"> “, “</w:t>
      </w:r>
      <w:r w:rsidRPr="00614D9E">
        <w:t xml:space="preserve"> </w:t>
      </w:r>
      <w:r w:rsidRPr="00614D9E">
        <w:rPr>
          <w:rFonts w:cs="Arial"/>
          <w:szCs w:val="24"/>
        </w:rPr>
        <w:t>sudo openssl req -new -x509 -extensions v3_ca -keyout cakey.pem -out cacert.pem -days 3650</w:t>
      </w:r>
      <w:r w:rsidRPr="006F6AA5">
        <w:rPr>
          <w:rFonts w:cs="Arial"/>
          <w:szCs w:val="24"/>
        </w:rPr>
        <w:t>“ wir n</w:t>
      </w:r>
      <w:r>
        <w:rPr>
          <w:rFonts w:cs="Arial"/>
          <w:szCs w:val="24"/>
        </w:rPr>
        <w:t>ichts anders als zwei Dateien erstellt. Einmal die mailserver.key und mailserver.crt. Wenn man diese beiden Befehle eingibt kommen jeweils Fragen, die man beantworten kann, aber wenn man sie nicht beantworten will einfach mit Enter weiter, dann wird diese Frage ausgelassen. Mit dem Befehl „sudo mkdir /etc/postfix/ssl“ wird eine Zertifikatsdatei erstellt und mit den Befehlen „</w:t>
      </w:r>
      <w:r w:rsidRPr="006C48B1">
        <w:rPr>
          <w:rFonts w:cs="Arial"/>
          <w:szCs w:val="24"/>
        </w:rPr>
        <w:t>sudo mv mailserver.key /etc/postfix/ssl</w:t>
      </w:r>
      <w:r>
        <w:rPr>
          <w:rFonts w:cs="Arial"/>
          <w:szCs w:val="24"/>
        </w:rPr>
        <w:t>“, „</w:t>
      </w:r>
      <w:r w:rsidRPr="006C48B1">
        <w:rPr>
          <w:rFonts w:cs="Arial"/>
          <w:szCs w:val="24"/>
        </w:rPr>
        <w:t>sudo mv mailserver.crt /etc/postfix/ssl</w:t>
      </w:r>
      <w:r>
        <w:rPr>
          <w:rFonts w:cs="Arial"/>
          <w:szCs w:val="24"/>
        </w:rPr>
        <w:t>“, „</w:t>
      </w:r>
      <w:r w:rsidRPr="006C48B1">
        <w:rPr>
          <w:rFonts w:cs="Arial"/>
          <w:szCs w:val="24"/>
        </w:rPr>
        <w:t>sudo mv cakey.pem /etc/postfix/ssl</w:t>
      </w:r>
      <w:r>
        <w:rPr>
          <w:rFonts w:cs="Arial"/>
          <w:szCs w:val="24"/>
        </w:rPr>
        <w:t>“, „</w:t>
      </w:r>
      <w:r w:rsidRPr="006C48B1">
        <w:rPr>
          <w:rFonts w:cs="Arial"/>
          <w:szCs w:val="24"/>
        </w:rPr>
        <w:t>sudo mv cacert.pem /etc/postfix/ssl</w:t>
      </w:r>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 xml:space="preserve">Für die Sicherung des Servers wird, dass Protokoll SMTP-AUTH. Ausgewählt. Mit den folgenden Befehlen kann der Mail-Server gesichert werden. Als nächsten Befehl für die Einrichtung lautet „sudo postconf -e ‚myhostname = patrickedelmann.com‘. Danach wir eine Datei erstellt „sudo nano /etc/postfix/sasl/smtpd.conf“ und diese wird bearbeitet und es wird reingeschrieben „pwcheck_method: saslauthd, mech_list: plain login“ Nach dieser Postfix </w:t>
      </w:r>
      <w:r>
        <w:rPr>
          <w:rFonts w:cs="Arial"/>
          <w:szCs w:val="24"/>
        </w:rPr>
        <w:lastRenderedPageBreak/>
        <w:t xml:space="preserve">erweiterung muss der Postfix-Daemon gestartet werden und das schafft man mit dem Befehl „sudo systemctl restart postfix“. </w:t>
      </w:r>
    </w:p>
    <w:p w14:paraId="667F84DD" w14:textId="77777777" w:rsidR="00C91386" w:rsidRDefault="007769E0" w:rsidP="00DD4B3E">
      <w:pPr>
        <w:keepNext/>
        <w:jc w:val="center"/>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50"/>
                    <a:stretch>
                      <a:fillRect/>
                    </a:stretch>
                  </pic:blipFill>
                  <pic:spPr>
                    <a:xfrm>
                      <a:off x="0" y="0"/>
                      <a:ext cx="3126739" cy="2344020"/>
                    </a:xfrm>
                    <a:prstGeom prst="rect">
                      <a:avLst/>
                    </a:prstGeom>
                  </pic:spPr>
                </pic:pic>
              </a:graphicData>
            </a:graphic>
          </wp:inline>
        </w:drawing>
      </w:r>
    </w:p>
    <w:p w14:paraId="69D522FD" w14:textId="630D2590" w:rsidR="007769E0" w:rsidRPr="00C91386" w:rsidRDefault="00090A98" w:rsidP="00090A98">
      <w:pPr>
        <w:pStyle w:val="Beschriftung"/>
        <w:jc w:val="left"/>
        <w:rPr>
          <w:rFonts w:cs="Arial"/>
          <w:szCs w:val="24"/>
        </w:rPr>
      </w:pPr>
      <w:r>
        <w:t xml:space="preserve">                                       </w:t>
      </w:r>
      <w:bookmarkStart w:id="55" w:name="_Toc130307985"/>
      <w:r w:rsidR="00C91386">
        <w:t xml:space="preserve">Abbildung </w:t>
      </w:r>
      <w:r w:rsidR="00C91386">
        <w:fldChar w:fldCharType="begin"/>
      </w:r>
      <w:r w:rsidR="00C91386">
        <w:instrText xml:space="preserve"> SEQ Abbildung \* ARABIC </w:instrText>
      </w:r>
      <w:r w:rsidR="00C91386">
        <w:fldChar w:fldCharType="separate"/>
      </w:r>
      <w:r w:rsidR="00A27402">
        <w:rPr>
          <w:noProof/>
        </w:rPr>
        <w:t>18</w:t>
      </w:r>
      <w:r w:rsidR="00C91386">
        <w:fldChar w:fldCharType="end"/>
      </w:r>
      <w:r w:rsidR="00C91386">
        <w:t xml:space="preserve"> Postfix Erweiterung und Postfix Daemon starten</w:t>
      </w:r>
      <w:bookmarkEnd w:id="55"/>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 xml:space="preserve">SASL wird von Postfix verwendet, um Authentifizierungen mittels SMTP AUTH durchzulaufen. Da SMTP AUTH installiert wurden, wird jetzt SASL mit dem Befehl „sudo apt-get install libsasl2-2 sasl2-bin libsasl2-modules. Nach dem Installieren wird die Datei „sudo nano /etc/dafault/sasluths“ bearbeitet. Und zwar in der Zeile #Sholud saslauthd run automatically on startup? und das START= stellt man auf Ja. Dnach wir die Datei gespeichert und beendet. </w:t>
      </w:r>
      <w:r w:rsidRPr="00A52AEE">
        <w:rPr>
          <w:rFonts w:cs="Arial"/>
          <w:szCs w:val="24"/>
        </w:rPr>
        <w:t>Mit dem Befehl „sudo dpkg-statoverride --force --update --add root sasl 755 /var/spool/postfix/var/run/saslauthd” um die d</w:t>
      </w:r>
      <w:r>
        <w:rPr>
          <w:rFonts w:cs="Arial"/>
          <w:szCs w:val="24"/>
        </w:rPr>
        <w:t>pkg Satus zu aktualiesiern. Für die Datei wird ein Symlink erstellt „</w:t>
      </w:r>
      <w:r w:rsidRPr="00A52AEE">
        <w:rPr>
          <w:rFonts w:cs="Arial"/>
          <w:szCs w:val="24"/>
        </w:rPr>
        <w:t>sudo ln -s /etc/default/saslauthd /etc/saslauthd</w:t>
      </w:r>
      <w:r>
        <w:rPr>
          <w:rFonts w:cs="Arial"/>
          <w:szCs w:val="24"/>
        </w:rPr>
        <w:t>“ und dann wird die SASL-Daemon gestartet mit „</w:t>
      </w:r>
      <w:r w:rsidRPr="00A52AEE">
        <w:rPr>
          <w:rFonts w:cs="Arial"/>
          <w:szCs w:val="24"/>
        </w:rPr>
        <w:t>sudo /etc/init. d/saslauthd start</w:t>
      </w:r>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postfix zu überprüfen, wird zuerst eine Verbindung zum Server erstellt und ein E-Mail-Protokoll durchgeführt. Zuerst wird Telnet installiert mit „sudo apt-get install telnet“. Wenn Telnet installiert ist, wird mit dem Befehl „telnet localhost 25“ eine Verbindung via SMTP-Port zum Server hergestellt. </w:t>
      </w:r>
    </w:p>
    <w:p w14:paraId="5F7BA58E" w14:textId="77777777" w:rsidR="00C91386" w:rsidRDefault="007769E0" w:rsidP="00DD4B3E">
      <w:pPr>
        <w:keepNext/>
        <w:jc w:val="center"/>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51"/>
                    <a:stretch>
                      <a:fillRect/>
                    </a:stretch>
                  </pic:blipFill>
                  <pic:spPr>
                    <a:xfrm>
                      <a:off x="0" y="0"/>
                      <a:ext cx="4220943" cy="739383"/>
                    </a:xfrm>
                    <a:prstGeom prst="rect">
                      <a:avLst/>
                    </a:prstGeom>
                  </pic:spPr>
                </pic:pic>
              </a:graphicData>
            </a:graphic>
          </wp:inline>
        </w:drawing>
      </w:r>
    </w:p>
    <w:p w14:paraId="7DFBA0CD" w14:textId="6DF6FA62" w:rsidR="007769E0" w:rsidRDefault="00090A98" w:rsidP="00090A98">
      <w:pPr>
        <w:pStyle w:val="Beschriftung"/>
        <w:jc w:val="left"/>
      </w:pPr>
      <w:r>
        <w:t xml:space="preserve">                       </w:t>
      </w:r>
      <w:bookmarkStart w:id="56" w:name="_Toc130307986"/>
      <w:r w:rsidR="00C91386">
        <w:t xml:space="preserve">Abbildung </w:t>
      </w:r>
      <w:r w:rsidR="00C91386">
        <w:fldChar w:fldCharType="begin"/>
      </w:r>
      <w:r w:rsidR="00C91386">
        <w:instrText xml:space="preserve"> SEQ Abbildung \* ARABIC </w:instrText>
      </w:r>
      <w:r w:rsidR="00C91386">
        <w:fldChar w:fldCharType="separate"/>
      </w:r>
      <w:r w:rsidR="00A27402">
        <w:rPr>
          <w:noProof/>
        </w:rPr>
        <w:t>19</w:t>
      </w:r>
      <w:r w:rsidR="00C91386">
        <w:fldChar w:fldCharType="end"/>
      </w:r>
      <w:r w:rsidR="00C91386">
        <w:t xml:space="preserve"> Output der Verbindung des Mail-Servers</w:t>
      </w:r>
      <w:bookmarkEnd w:id="56"/>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„ehlo localhost“ sieht man folgende Ausgabe:</w:t>
      </w:r>
    </w:p>
    <w:p w14:paraId="4E7C3D56" w14:textId="77777777" w:rsidR="00C91386" w:rsidRDefault="007769E0" w:rsidP="00DD4B3E">
      <w:pPr>
        <w:keepNext/>
        <w:jc w:val="center"/>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52"/>
                    <a:stretch>
                      <a:fillRect/>
                    </a:stretch>
                  </pic:blipFill>
                  <pic:spPr>
                    <a:xfrm>
                      <a:off x="0" y="0"/>
                      <a:ext cx="3769858" cy="1545841"/>
                    </a:xfrm>
                    <a:prstGeom prst="rect">
                      <a:avLst/>
                    </a:prstGeom>
                  </pic:spPr>
                </pic:pic>
              </a:graphicData>
            </a:graphic>
          </wp:inline>
        </w:drawing>
      </w:r>
    </w:p>
    <w:p w14:paraId="0007CB3C" w14:textId="30ABDC0C" w:rsidR="007769E0" w:rsidRPr="00C91386" w:rsidRDefault="00090A98" w:rsidP="00090A98">
      <w:pPr>
        <w:pStyle w:val="Beschriftung"/>
        <w:jc w:val="left"/>
        <w:rPr>
          <w:rFonts w:cs="Arial"/>
          <w:szCs w:val="24"/>
        </w:rPr>
      </w:pPr>
      <w:r>
        <w:t xml:space="preserve">                              </w:t>
      </w:r>
      <w:bookmarkStart w:id="57" w:name="_Toc130307987"/>
      <w:r w:rsidR="00C91386">
        <w:t xml:space="preserve">Abbildung </w:t>
      </w:r>
      <w:r w:rsidR="00C91386">
        <w:fldChar w:fldCharType="begin"/>
      </w:r>
      <w:r w:rsidR="00C91386">
        <w:instrText xml:space="preserve"> SEQ Abbildung \* ARABIC </w:instrText>
      </w:r>
      <w:r w:rsidR="00C91386">
        <w:fldChar w:fldCharType="separate"/>
      </w:r>
      <w:r w:rsidR="00A27402">
        <w:rPr>
          <w:noProof/>
        </w:rPr>
        <w:t>20</w:t>
      </w:r>
      <w:r w:rsidR="00C91386">
        <w:fldChar w:fldCharType="end"/>
      </w:r>
      <w:r w:rsidR="00C91386">
        <w:t xml:space="preserve"> Ausgabe des ehlo localhost</w:t>
      </w:r>
      <w:bookmarkEnd w:id="57"/>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from: </w:t>
      </w:r>
      <w:hyperlink r:id="rId53" w:history="1">
        <w:r w:rsidR="007769E0" w:rsidRPr="007E26C6">
          <w:rPr>
            <w:rFonts w:cs="Arial"/>
            <w:szCs w:val="24"/>
          </w:rPr>
          <w:t>some-person@some-other-server.com</w:t>
        </w:r>
      </w:hyperlink>
      <w:r w:rsidR="007769E0">
        <w:rPr>
          <w:rFonts w:cs="Arial"/>
          <w:szCs w:val="24"/>
        </w:rPr>
        <w:t xml:space="preserve">“. Dann wird dem Server mitgeteilt an wen die E-Mail versendet werden soll „rcpt to: </w:t>
      </w:r>
      <w:hyperlink r:id="rId54" w:history="1">
        <w:r w:rsidR="007769E0" w:rsidRPr="007E26C6">
          <w:rPr>
            <w:rFonts w:cs="Arial"/>
            <w:szCs w:val="24"/>
          </w:rPr>
          <w:t>root@patrickedelmann.com</w:t>
        </w:r>
      </w:hyperlink>
      <w:r w:rsidR="007769E0">
        <w:rPr>
          <w:rFonts w:cs="Arial"/>
          <w:szCs w:val="24"/>
        </w:rPr>
        <w:t xml:space="preserve">“. Dann mit „data“ kann ein Nachrichtentext versendet werden. Dann die Nachricht eingeben „Patrick Edelmann Schüler der 5AHEL an der HTL-Anichstraße, der Diplomarbeits Meilenstein-E-Mail-Server konfigurieren hat funktioniert. Mein Partner bei der Diplomarbeit ist Simon Angerer ebenfalls Schüler der HTL-Anichstraße. Lg. Edelmann Patrick 5AHEL“. Mit „quit“ kann die Sitzung geschlossen werden. Wenn man alles richtig eingegeben hat, sollte diese Nachricht mit dem Befehl „ll /root/Maildir/new“ angezeigt werden. </w:t>
      </w:r>
    </w:p>
    <w:p w14:paraId="36B5B76D" w14:textId="77777777" w:rsidR="00C91386" w:rsidRDefault="007769E0" w:rsidP="00DD4B3E">
      <w:pPr>
        <w:keepNext/>
        <w:jc w:val="center"/>
      </w:pPr>
      <w:r w:rsidRPr="00C822B6">
        <w:rPr>
          <w:rFonts w:cs="Arial"/>
          <w:noProof/>
          <w:szCs w:val="24"/>
        </w:rPr>
        <w:drawing>
          <wp:inline distT="0" distB="0" distL="0" distR="0" wp14:anchorId="4629881B" wp14:editId="2A4E07A5">
            <wp:extent cx="4353302" cy="1590261"/>
            <wp:effectExtent l="0" t="0" r="0" b="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5"/>
                    <a:stretch>
                      <a:fillRect/>
                    </a:stretch>
                  </pic:blipFill>
                  <pic:spPr>
                    <a:xfrm>
                      <a:off x="0" y="0"/>
                      <a:ext cx="4390578" cy="1603878"/>
                    </a:xfrm>
                    <a:prstGeom prst="rect">
                      <a:avLst/>
                    </a:prstGeom>
                  </pic:spPr>
                </pic:pic>
              </a:graphicData>
            </a:graphic>
          </wp:inline>
        </w:drawing>
      </w:r>
    </w:p>
    <w:p w14:paraId="50EF2040" w14:textId="1B655089" w:rsidR="007769E0" w:rsidRDefault="00DD4B3E" w:rsidP="00DD4B3E">
      <w:pPr>
        <w:pStyle w:val="Beschriftung"/>
        <w:jc w:val="left"/>
        <w:rPr>
          <w:rFonts w:cs="Arial"/>
          <w:szCs w:val="24"/>
        </w:rPr>
      </w:pPr>
      <w:r>
        <w:t xml:space="preserve">                    </w:t>
      </w:r>
      <w:bookmarkStart w:id="58" w:name="_Toc130307988"/>
      <w:r w:rsidR="00C91386">
        <w:t xml:space="preserve">Abbildung </w:t>
      </w:r>
      <w:r w:rsidR="00C91386">
        <w:fldChar w:fldCharType="begin"/>
      </w:r>
      <w:r w:rsidR="00C91386">
        <w:instrText xml:space="preserve"> SEQ Abbildung \* ARABIC </w:instrText>
      </w:r>
      <w:r w:rsidR="00C91386">
        <w:fldChar w:fldCharType="separate"/>
      </w:r>
      <w:r w:rsidR="00A27402">
        <w:rPr>
          <w:noProof/>
        </w:rPr>
        <w:t>21</w:t>
      </w:r>
      <w:r w:rsidR="00C91386">
        <w:fldChar w:fldCharType="end"/>
      </w:r>
      <w:r w:rsidR="00C91386">
        <w:t xml:space="preserve"> Ausgabe der E-Mail die versendet wurde</w:t>
      </w:r>
      <w:bookmarkEnd w:id="58"/>
    </w:p>
    <w:p w14:paraId="3DCEA969" w14:textId="4D8DCA5D" w:rsidR="005127E8" w:rsidRDefault="005127E8" w:rsidP="005127E8">
      <w:pPr>
        <w:pStyle w:val="berschrift3"/>
      </w:pPr>
      <w:bookmarkStart w:id="59" w:name="_Toc130308193"/>
      <w:r>
        <w:lastRenderedPageBreak/>
        <w:t>Python Client Programm</w:t>
      </w:r>
      <w:bookmarkEnd w:id="59"/>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421736C8" w14:textId="4E0A56A2" w:rsidR="00EC30B1" w:rsidRDefault="00EC30B1" w:rsidP="00D4476A">
      <w:pPr>
        <w:pStyle w:val="berschrift4"/>
      </w:pPr>
      <w:r>
        <w:lastRenderedPageBreak/>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importiere das socket modul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s=socket.create_connection(("localhost",port))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s.send("Hallo hier ist Patrick Edelmann von der HTL-Anichstraße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bytes=s.recv(1024)           # Daten die empangen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xml:space="preserve">print("Response from server:",bytes.decode("cp850"))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xml:space="preserve">s.close()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lastRenderedPageBreak/>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DD4B3E">
      <w:pPr>
        <w:keepNext/>
        <w:jc w:val="center"/>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6"/>
                    <a:stretch>
                      <a:fillRect/>
                    </a:stretch>
                  </pic:blipFill>
                  <pic:spPr>
                    <a:xfrm>
                      <a:off x="0" y="0"/>
                      <a:ext cx="3819682" cy="3032336"/>
                    </a:xfrm>
                    <a:prstGeom prst="rect">
                      <a:avLst/>
                    </a:prstGeom>
                  </pic:spPr>
                </pic:pic>
              </a:graphicData>
            </a:graphic>
          </wp:inline>
        </w:drawing>
      </w:r>
    </w:p>
    <w:p w14:paraId="6961A262" w14:textId="130FD933" w:rsidR="001C673A" w:rsidRDefault="00DD4B3E" w:rsidP="00DD4B3E">
      <w:pPr>
        <w:pStyle w:val="Beschriftung"/>
        <w:jc w:val="left"/>
      </w:pPr>
      <w:r>
        <w:t xml:space="preserve">                             </w:t>
      </w:r>
      <w:bookmarkStart w:id="60" w:name="_Toc130307989"/>
      <w:r w:rsidR="00C91386">
        <w:t xml:space="preserve">Abbildung </w:t>
      </w:r>
      <w:r w:rsidR="00C91386">
        <w:fldChar w:fldCharType="begin"/>
      </w:r>
      <w:r w:rsidR="00C91386">
        <w:instrText xml:space="preserve"> SEQ Abbildung \* ARABIC </w:instrText>
      </w:r>
      <w:r w:rsidR="00C91386">
        <w:fldChar w:fldCharType="separate"/>
      </w:r>
      <w:r w:rsidR="00A27402">
        <w:rPr>
          <w:noProof/>
        </w:rPr>
        <w:t>22</w:t>
      </w:r>
      <w:r w:rsidR="00C91386">
        <w:fldChar w:fldCharType="end"/>
      </w:r>
      <w:r w:rsidR="00C91386">
        <w:t xml:space="preserve"> Server Ausgabe von dem Programmcode</w:t>
      </w:r>
      <w:bookmarkEnd w:id="60"/>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7"/>
          <w:footerReference w:type="default" r:id="rId58"/>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61" w:name="_Toc130308194"/>
      <w:r>
        <w:lastRenderedPageBreak/>
        <w:t>DNS-Ser</w:t>
      </w:r>
      <w:r w:rsidR="00C702E0">
        <w:t>ver</w:t>
      </w:r>
      <w:bookmarkEnd w:id="61"/>
    </w:p>
    <w:p w14:paraId="11C765EB" w14:textId="77777777" w:rsidR="00A27402" w:rsidRDefault="00A27402" w:rsidP="00A27402">
      <w:r w:rsidRPr="2F545E14">
        <w:t>Nach Inbetriebnahme des Servers wird zuerst der Befehl “sudo apt install bind9” ausgeführt. “Sudo” führt einen Befehl mit Root-Rechten aus. Vor jeder Ausführung eines Befehls mit Root-Rechten wird das Passwort für den jeweiligen Benutzer abgefragt. Der Zusatz “apt” (Advanced Package Tool) ist für die vereinfachte und schnelle Installation von Packages verantwortlich. Es basiert auf Debian und Ubuntu basierenden Distributionen und ist das Dienstprogramm, welches für die Paketverwaltung zuständig ist. Dieser Befehl kann in der Befehlszeile mit “apt [comand] [package]” ohne weiteres verwendet werden. Da doch die meisten Befehle auf der Systemebene passieren, ist der vorher genannte Befehl “sudo” wichtig.</w:t>
      </w:r>
      <w:r>
        <w:t xml:space="preserve"> </w:t>
      </w:r>
      <w:r w:rsidRPr="2F545E14">
        <w:t xml:space="preserve">“apt install” installiert in diesem Fall </w:t>
      </w:r>
      <w:r>
        <w:t>BIND-</w:t>
      </w:r>
      <w:r w:rsidRPr="2F545E14">
        <w:t>9.</w:t>
      </w:r>
      <w:r>
        <w:t xml:space="preserve"> </w:t>
      </w:r>
    </w:p>
    <w:p w14:paraId="299DACDB" w14:textId="252BCCBD" w:rsidR="00A27402" w:rsidRDefault="00A27402" w:rsidP="00A27402">
      <w:r>
        <w:t xml:space="preserve">BIND-9 ist eine DNS-Server Komponente und enthält </w:t>
      </w:r>
      <w:r w:rsidR="00212CF8">
        <w:t>grundlegende Informationen,</w:t>
      </w:r>
      <w:r>
        <w:t xml:space="preserve"> welche für einen funktionierenden DNS-Server notwendig sind.</w:t>
      </w:r>
      <w:r w:rsidRPr="2F545E14">
        <w:t xml:space="preserve"> </w:t>
      </w:r>
      <w:r>
        <w:t xml:space="preserve">In der Konfigurationsdatei können DNS-Servernahmen, Port auf den gehört werden soll, und DNS-Root-Server Adressen definiert werden. Durch einen Eintrag in diese Datei können ebenfalls Zonen und deren DNS-Einträge definiert werden. </w:t>
      </w:r>
    </w:p>
    <w:p w14:paraId="20FD2826" w14:textId="142FAB06" w:rsidR="00A27402" w:rsidRDefault="00A27402" w:rsidP="00A27402">
      <w:r w:rsidRPr="2F545E14">
        <w:t xml:space="preserve">Nach der Installation dieser </w:t>
      </w:r>
      <w:r w:rsidR="157A15A3">
        <w:t>Pakete</w:t>
      </w:r>
      <w:r w:rsidRPr="2F545E14">
        <w:t xml:space="preserve"> wird mit “sudo apt install dnsutils” ein hilfreiches Tool installiert, welches gern für Troubleshooting und Testen von DNS-Problemen verwendet wird. “Dnsutils” ist üblicherweise schon vorinstalliert, bei diesem Server war das nicht der Fall, daher wird die erstmalige Installation mit dem genannten Befehl</w:t>
      </w:r>
      <w:r>
        <w:t xml:space="preserve"> </w:t>
      </w:r>
      <w:r w:rsidRPr="2F545E14">
        <w:t>durchgeführt.</w:t>
      </w:r>
      <w:r>
        <w:t xml:space="preserve"> </w:t>
      </w:r>
    </w:p>
    <w:p w14:paraId="651B6457" w14:textId="77777777" w:rsidR="00A27402" w:rsidRDefault="00A27402" w:rsidP="00A27402"/>
    <w:p w14:paraId="66E53DA9" w14:textId="5CF7CCE7" w:rsidR="00A27402" w:rsidRDefault="00A27402" w:rsidP="00A27402">
      <w:r>
        <w:t xml:space="preserve">Im Verzeichnis „/var/cache/bind“ wird unter „forwarders“ die IP-Adresse 8.8.8.8 eingegeben. Diese ist eine öffentliche Adresse, welche Google als DNS-Resolver verwendet. Damit können Anfragen an Google gesendet werden. </w:t>
      </w:r>
      <w:r w:rsidR="00E36CA4">
        <w:t>Die Erklärung daz</w:t>
      </w:r>
      <w:r w:rsidR="006228B3">
        <w:t>u lautet wie folgt</w:t>
      </w:r>
      <w:r>
        <w:t xml:space="preserve">: </w:t>
      </w:r>
      <w:r w:rsidR="006228B3">
        <w:t>w</w:t>
      </w:r>
      <w:r>
        <w:t>enn eine Datenabfrage erfolgt, wird zuerst im lokal Cache nach einer Antwort gesucht. Falls dieser die gewünschte Information nicht liefern kann, wird auf den in den „forwarders“ angegebenen Pfad zurückgegriffen.</w:t>
      </w:r>
    </w:p>
    <w:p w14:paraId="6B86574C" w14:textId="1BCFDDEC" w:rsidR="00A27402" w:rsidRDefault="00A27402" w:rsidP="00A27402">
      <w:pPr>
        <w:suppressAutoHyphens w:val="0"/>
        <w:spacing w:after="0" w:line="240" w:lineRule="auto"/>
        <w:jc w:val="left"/>
      </w:pPr>
      <w:r>
        <w:br w:type="page"/>
      </w:r>
    </w:p>
    <w:p w14:paraId="329E944F" w14:textId="77777777" w:rsidR="00A27402" w:rsidRDefault="00A27402" w:rsidP="00A27402">
      <w:pPr>
        <w:rPr>
          <w:noProof/>
        </w:rPr>
      </w:pPr>
      <w:r>
        <w:lastRenderedPageBreak/>
        <w:t xml:space="preserve">Zuerst wird im Verzeichnis „db.local“ die Zone für die Domain „angerer.com“ erstellt. </w:t>
      </w:r>
    </w:p>
    <w:p w14:paraId="5939CFD2" w14:textId="77777777" w:rsidR="00A27402" w:rsidRDefault="00A27402" w:rsidP="00A27402">
      <w:pPr>
        <w:keepNext/>
        <w:jc w:val="center"/>
      </w:pPr>
      <w:r w:rsidRPr="000C210A">
        <w:rPr>
          <w:noProof/>
        </w:rPr>
        <w:drawing>
          <wp:inline distT="0" distB="0" distL="0" distR="0" wp14:anchorId="751BE548" wp14:editId="4A37EE65">
            <wp:extent cx="5760278" cy="57249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6359" b="61925"/>
                    <a:stretch/>
                  </pic:blipFill>
                  <pic:spPr bwMode="auto">
                    <a:xfrm>
                      <a:off x="0" y="0"/>
                      <a:ext cx="5760720" cy="572538"/>
                    </a:xfrm>
                    <a:prstGeom prst="rect">
                      <a:avLst/>
                    </a:prstGeom>
                    <a:ln>
                      <a:noFill/>
                    </a:ln>
                    <a:extLst>
                      <a:ext uri="{53640926-AAD7-44D8-BBD7-CCE9431645EC}">
                        <a14:shadowObscured xmlns:a14="http://schemas.microsoft.com/office/drawing/2010/main"/>
                      </a:ext>
                    </a:extLst>
                  </pic:spPr>
                </pic:pic>
              </a:graphicData>
            </a:graphic>
          </wp:inline>
        </w:drawing>
      </w:r>
    </w:p>
    <w:p w14:paraId="08AC61A9" w14:textId="41DE0293" w:rsidR="00A27402" w:rsidRDefault="00A27402" w:rsidP="00A27402">
      <w:pPr>
        <w:pStyle w:val="Beschriftung"/>
        <w:jc w:val="left"/>
      </w:pPr>
      <w:bookmarkStart w:id="62" w:name="_Toc130307990"/>
      <w:r>
        <w:t xml:space="preserve">Abbildung </w:t>
      </w:r>
      <w:r>
        <w:fldChar w:fldCharType="begin"/>
      </w:r>
      <w:r>
        <w:instrText xml:space="preserve"> SEQ Abbildung \* ARABIC </w:instrText>
      </w:r>
      <w:r>
        <w:fldChar w:fldCharType="separate"/>
      </w:r>
      <w:r>
        <w:rPr>
          <w:noProof/>
        </w:rPr>
        <w:t>23</w:t>
      </w:r>
      <w:r>
        <w:fldChar w:fldCharType="end"/>
      </w:r>
      <w:r>
        <w:t xml:space="preserve"> Verzeichnis unter /etc/bind/db.local</w:t>
      </w:r>
      <w:bookmarkEnd w:id="62"/>
    </w:p>
    <w:p w14:paraId="0EEBB2C8" w14:textId="14A06FA5" w:rsidR="00A27402" w:rsidRDefault="00A27402" w:rsidP="00A27402">
      <w:r>
        <w:t>„zone“ steht vor dem Domainnamen, für welchen DNS-Einträge erstellt werden sollen. „IN“ bedeutet, dass es sich um eine Internet-Adresse handelt. Nach der geschwungenen Klammer werden dann alle benötigten Konfigurationsparameter entworfen. „type master“ gibt an, dass es sich hierbei um eine Master-Zone handeln soll. Einfach ausgedrückt ist der Server angerer.com nun die primäre Informationsquelle. Die nächste Zeile beschreibt, dass alle DNS-Einträge für diese Zone im Verzeichnis „db.angerer.com“ abgespeichert werden, wie zum Beispiel die Informationen</w:t>
      </w:r>
      <w:r w:rsidR="00AC3764">
        <w:t>,</w:t>
      </w:r>
      <w:r>
        <w:t xml:space="preserve"> die vom DNS-Server verwendet werden. Die geschwungene Klammer schließt die Konfiguration ab. Dieses Verzeichnis kann nun verlassen werden. Nun wird der Befehl „sudo cp /etc/bind/db.local /etc/bind/db.angerer.com“ angewendet, um die Datei „db.local“ in die im gleichem Verzeichnis liegende Datei „db.angerer.com“ zu kopieren.</w:t>
      </w:r>
    </w:p>
    <w:p w14:paraId="03365F34" w14:textId="77777777" w:rsidR="00A27402" w:rsidRDefault="00A27402" w:rsidP="00A27402">
      <w:pPr>
        <w:suppressAutoHyphens w:val="0"/>
        <w:spacing w:after="160" w:line="259" w:lineRule="auto"/>
        <w:jc w:val="left"/>
      </w:pPr>
      <w:r>
        <w:br w:type="page"/>
      </w:r>
    </w:p>
    <w:p w14:paraId="57EEF860" w14:textId="77777777" w:rsidR="00A27402" w:rsidRDefault="00A27402" w:rsidP="00A27402">
      <w:r>
        <w:lastRenderedPageBreak/>
        <w:t xml:space="preserve">Anschließend wird das Verzeichnis unter „nano /etc/bind/db.angerer.com“ geöffnet. </w:t>
      </w:r>
    </w:p>
    <w:p w14:paraId="4D23ED71" w14:textId="77777777" w:rsidR="00A27402" w:rsidRDefault="00A27402" w:rsidP="00A27402">
      <w:pPr>
        <w:keepNext/>
        <w:jc w:val="center"/>
      </w:pPr>
      <w:r>
        <w:rPr>
          <w:noProof/>
        </w:rPr>
        <w:drawing>
          <wp:inline distT="0" distB="0" distL="0" distR="0" wp14:anchorId="5EC1809E" wp14:editId="407004C4">
            <wp:extent cx="4125856" cy="1494846"/>
            <wp:effectExtent l="0" t="0" r="8255" b="0"/>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0">
                      <a:extLst>
                        <a:ext uri="{28A0092B-C50C-407E-A947-70E740481C1C}">
                          <a14:useLocalDpi xmlns:a14="http://schemas.microsoft.com/office/drawing/2010/main" val="0"/>
                        </a:ext>
                      </a:extLst>
                    </a:blip>
                    <a:srcRect t="9646" b="48176"/>
                    <a:stretch/>
                  </pic:blipFill>
                  <pic:spPr bwMode="auto">
                    <a:xfrm>
                      <a:off x="0" y="0"/>
                      <a:ext cx="4132493" cy="1497251"/>
                    </a:xfrm>
                    <a:prstGeom prst="rect">
                      <a:avLst/>
                    </a:prstGeom>
                    <a:noFill/>
                    <a:ln>
                      <a:noFill/>
                    </a:ln>
                    <a:extLst>
                      <a:ext uri="{53640926-AAD7-44D8-BBD7-CCE9431645EC}">
                        <a14:shadowObscured xmlns:a14="http://schemas.microsoft.com/office/drawing/2010/main"/>
                      </a:ext>
                    </a:extLst>
                  </pic:spPr>
                </pic:pic>
              </a:graphicData>
            </a:graphic>
          </wp:inline>
        </w:drawing>
      </w:r>
    </w:p>
    <w:p w14:paraId="05BB5458" w14:textId="249D0E9C" w:rsidR="00A27402" w:rsidRDefault="009B65A2" w:rsidP="009B65A2">
      <w:pPr>
        <w:pStyle w:val="Beschriftung"/>
      </w:pPr>
      <w:r>
        <w:t xml:space="preserve">                       </w:t>
      </w:r>
      <w:bookmarkStart w:id="63" w:name="_Toc130307991"/>
      <w:r w:rsidR="00A27402">
        <w:t xml:space="preserve">Abbildung </w:t>
      </w:r>
      <w:r w:rsidR="00A27402">
        <w:fldChar w:fldCharType="begin"/>
      </w:r>
      <w:r w:rsidR="00A27402">
        <w:instrText xml:space="preserve"> SEQ Abbildung \* ARABIC </w:instrText>
      </w:r>
      <w:r w:rsidR="00A27402">
        <w:fldChar w:fldCharType="separate"/>
      </w:r>
      <w:r w:rsidR="00A27402">
        <w:rPr>
          <w:noProof/>
        </w:rPr>
        <w:t>24</w:t>
      </w:r>
      <w:r w:rsidR="00A27402">
        <w:fldChar w:fldCharType="end"/>
      </w:r>
      <w:r w:rsidR="00A27402">
        <w:t xml:space="preserve"> Einstellung im Verzeichnis /etc/bind/db.angerer.com</w:t>
      </w:r>
      <w:bookmarkEnd w:id="63"/>
    </w:p>
    <w:p w14:paraId="7E9F79CC" w14:textId="1EF33312" w:rsidR="00A27402" w:rsidRDefault="00A27402" w:rsidP="00A27402">
      <w:r>
        <w:t xml:space="preserve">$TTL 604800 gibt an, dass der DNS-Server lokale Kopien der DNS-Einträge 6048000 Sekunden, bzw. eine Woche lang im Cache speichert. Nach dieser Woche wäre ein erneutes Abrufen der Einträge nötig. Die darauffolgende Zeile bestimmt, dass der Server „angerer.com“ der </w:t>
      </w:r>
      <w:r w:rsidRPr="00A27402">
        <w:rPr>
          <w:bCs/>
        </w:rPr>
        <w:t>SOA-Server</w:t>
      </w:r>
      <w:r>
        <w:t xml:space="preserve"> und der root.angerer.com der Verantwortliche ist. Serial ist die Versionsnummer der erstellten DNS-Zone. Durch diese Nummer wird sichergestellt, dass DNS-Clients immer die neusten Informationen vom DNS-Server erhalten. Die Refresh-Dauer gibt an, dass der angerer.com Server mindestens einmal wöchentlich aktualisiert werden muss, um immer auf neuster Informationsebene zu sein. „86400 ;Retry“ bedeutet, dass der DNS-Server, falls keine sofortige Verbindung aufgebaut werden kann, alle 24 Stunden erneut versucht wird. Die SOA-Informationen sollen, wenn dieser nicht erreichbar ist, 28 Tage lang im Cache behalten werden. </w:t>
      </w:r>
    </w:p>
    <w:p w14:paraId="47109267" w14:textId="68A60950" w:rsidR="00A27402" w:rsidRDefault="00A27402" w:rsidP="00A27402">
      <w:r w:rsidRPr="009970D2">
        <w:t>„@</w:t>
      </w:r>
      <w:r w:rsidR="00C52DFB">
        <w:t xml:space="preserve"> </w:t>
      </w:r>
      <w:r w:rsidRPr="009970D2">
        <w:t>IN</w:t>
      </w:r>
      <w:r w:rsidRPr="009970D2">
        <w:tab/>
        <w:t>NS</w:t>
      </w:r>
      <w:r w:rsidR="00C52DFB">
        <w:t xml:space="preserve"> </w:t>
      </w:r>
      <w:r w:rsidRPr="009970D2">
        <w:t xml:space="preserve">ns.angerer.com“ definiert den Namenserver-Zuständigkeitseintrag für die Zone „angerer.com“. Unser Eintrag beschreibt, dass der DNS-Server „ns.angerer.com.“  dafür zuständig ist.  In der nächsten Zeile wird die IP-Adresse des Hosts, bzw. </w:t>
      </w:r>
      <w:r>
        <w:t>die Adresse mit der der Domainname „angerer.com“ verknüpft ist angegeben - in diesem Fall: 192.168.1.10. Die vorletzte Zeile gibt einen AAAA-Eintrag für „root.angerer.com“ an. Das bedeutet, dass eine IPv6-Loopback-Adresse nun definiert ist. „::1“ ist die IPv6 Version der IPv4 Loopback-Adresse 127.0.0.1. Diese wird verwendet, um einen Netzwerkaufbau zu sich selbst zu simulieren. Dadurch wird sichergestellt, dass auf den lokalen DNS-Server über IPv6 zugegriffen werden kann.</w:t>
      </w:r>
    </w:p>
    <w:p w14:paraId="61CD46AB" w14:textId="77777777" w:rsidR="00A27402" w:rsidRDefault="00A27402" w:rsidP="00A27402">
      <w:pPr>
        <w:suppressAutoHyphens w:val="0"/>
        <w:spacing w:after="160" w:line="259" w:lineRule="auto"/>
        <w:jc w:val="left"/>
      </w:pPr>
      <w:r>
        <w:br w:type="page"/>
      </w:r>
    </w:p>
    <w:p w14:paraId="1B1CF261" w14:textId="77777777" w:rsidR="00A27402" w:rsidRDefault="00A27402" w:rsidP="00A27402">
      <w:pPr>
        <w:rPr>
          <w:noProof/>
        </w:rPr>
      </w:pPr>
      <w:r w:rsidRPr="00805E1C">
        <w:rPr>
          <w:noProof/>
          <w:lang w:val="de-AT"/>
        </w:rPr>
        <w:lastRenderedPageBreak/>
        <w:t>Als nächstes wird die D</w:t>
      </w:r>
      <w:r>
        <w:rPr>
          <w:noProof/>
        </w:rPr>
        <w:t xml:space="preserve">atei „named.conf.local“  mit dem Befehl „nano etc/bind/named.conf.local“ geöffnet. </w:t>
      </w:r>
    </w:p>
    <w:p w14:paraId="3B86C00F" w14:textId="77777777" w:rsidR="00A27402" w:rsidRDefault="00A27402" w:rsidP="00A27402">
      <w:pPr>
        <w:keepNext/>
        <w:jc w:val="center"/>
      </w:pPr>
      <w:r>
        <w:rPr>
          <w:noProof/>
        </w:rPr>
        <w:drawing>
          <wp:inline distT="0" distB="0" distL="0" distR="0" wp14:anchorId="2473A51A" wp14:editId="03919E61">
            <wp:extent cx="5760720" cy="2266950"/>
            <wp:effectExtent l="0" t="0" r="0" b="0"/>
            <wp:docPr id="51" name="Grafik 5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t="8847" b="45378"/>
                    <a:stretch/>
                  </pic:blipFill>
                  <pic:spPr bwMode="auto">
                    <a:xfrm>
                      <a:off x="0" y="0"/>
                      <a:ext cx="5760720" cy="2266950"/>
                    </a:xfrm>
                    <a:prstGeom prst="rect">
                      <a:avLst/>
                    </a:prstGeom>
                    <a:noFill/>
                    <a:ln>
                      <a:noFill/>
                    </a:ln>
                    <a:extLst>
                      <a:ext uri="{53640926-AAD7-44D8-BBD7-CCE9431645EC}">
                        <a14:shadowObscured xmlns:a14="http://schemas.microsoft.com/office/drawing/2010/main"/>
                      </a:ext>
                    </a:extLst>
                  </pic:spPr>
                </pic:pic>
              </a:graphicData>
            </a:graphic>
          </wp:inline>
        </w:drawing>
      </w:r>
    </w:p>
    <w:p w14:paraId="408B2810" w14:textId="7FD51529" w:rsidR="00A27402" w:rsidRDefault="00A27402" w:rsidP="00A27402">
      <w:pPr>
        <w:pStyle w:val="Beschriftung"/>
        <w:jc w:val="left"/>
        <w:rPr>
          <w:noProof/>
        </w:rPr>
      </w:pPr>
      <w:bookmarkStart w:id="64" w:name="_Toc130307992"/>
      <w:r>
        <w:t xml:space="preserve">Abbildung </w:t>
      </w:r>
      <w:r>
        <w:fldChar w:fldCharType="begin"/>
      </w:r>
      <w:r>
        <w:instrText xml:space="preserve"> SEQ Abbildung \* ARABIC </w:instrText>
      </w:r>
      <w:r>
        <w:fldChar w:fldCharType="separate"/>
      </w:r>
      <w:r>
        <w:rPr>
          <w:noProof/>
        </w:rPr>
        <w:t>25</w:t>
      </w:r>
      <w:r>
        <w:fldChar w:fldCharType="end"/>
      </w:r>
      <w:r>
        <w:t xml:space="preserve"> </w:t>
      </w:r>
      <w:r w:rsidRPr="00237B03">
        <w:t>Einstellung im Verzeichnis /etc/bind/</w:t>
      </w:r>
      <w:r>
        <w:t>named.conf.local</w:t>
      </w:r>
      <w:bookmarkEnd w:id="64"/>
    </w:p>
    <w:p w14:paraId="358CC9D3" w14:textId="3E054F66" w:rsidR="00A27402" w:rsidRDefault="00A27402" w:rsidP="00A27402">
      <w:pPr>
        <w:rPr>
          <w:noProof/>
        </w:rPr>
      </w:pPr>
      <w:r>
        <w:rPr>
          <w:noProof/>
        </w:rPr>
        <w:t>Hier werden typischerweise lokale Zonen und Forward-Lookup-Informationen konfiguriert. Nach diesem Prinzip ist der erste Eintrag eine Forward-Lookup-Zone für „angerer.com“, der zweite Eintrag beschreibt die Reverse-Lookup-Zone für den IP-Addressbereich 192.168.0.0/24. Die als erstes definierte Zone gibt an, dass der Namensserver der Master für die Forward-Lookup-Zone ist und unter „/etc/bind/db.angerer.com“ zu finden sein wird. In dieser Datei sind alle DNS Einträge, wie A-Records, MX-Records etc., für alle Hosts in der Domain „angerer.com“ definiert.</w:t>
      </w:r>
    </w:p>
    <w:p w14:paraId="75277F96" w14:textId="421B5A48" w:rsidR="00A27402" w:rsidRPr="00805E1C" w:rsidRDefault="00A27402" w:rsidP="00A27402">
      <w:pPr>
        <w:rPr>
          <w:noProof/>
        </w:rPr>
      </w:pPr>
      <w:r>
        <w:rPr>
          <w:noProof/>
        </w:rPr>
        <w:t>Die letzere Zone definiert eine Reverse-DNS-Zone für das Netz 10.0.2.0/24.</w:t>
      </w:r>
      <w:r w:rsidR="008B010E">
        <w:rPr>
          <w:noProof/>
        </w:rPr>
        <w:t xml:space="preserve"> </w:t>
      </w:r>
      <w:r>
        <w:rPr>
          <w:noProof/>
        </w:rPr>
        <w:t>Diese Zone ist nötig, um Geräte im Netzwerk untereinander identifizieren zu können. Es wird der Netzwerkadressbereich der IP-Adressen umgekehrt angegeben. Daraus folgt, dass „10.0.2.in-addr.arpa“ der umgekehrte Netzwerkadressbereich der IP-Adressnen im Netzwerk 10.0.2.0/24 ist. „type master“ gibt an, dass der lokale BIND-Server die primäre Quelle für alle Änderungen in dieser Zone ist. „etc/bind/db.10“ gibt den Pfad zu den Zonendateien für diese Zone an</w:t>
      </w:r>
      <w:r w:rsidR="008B010E">
        <w:rPr>
          <w:noProof/>
        </w:rPr>
        <w:t>.</w:t>
      </w:r>
    </w:p>
    <w:p w14:paraId="075698D4" w14:textId="77777777" w:rsidR="00A27402" w:rsidRDefault="00A27402" w:rsidP="00A27402"/>
    <w:p w14:paraId="2031AFE5" w14:textId="77777777" w:rsidR="00A27402" w:rsidRDefault="00A27402" w:rsidP="00A27402"/>
    <w:p w14:paraId="2D35A47B" w14:textId="77777777" w:rsidR="00A27402" w:rsidRDefault="00A27402" w:rsidP="00A27402"/>
    <w:p w14:paraId="7DF3D6AD" w14:textId="77777777" w:rsidR="00A27402" w:rsidRDefault="00A27402" w:rsidP="00A27402">
      <w:pPr>
        <w:suppressAutoHyphens w:val="0"/>
        <w:spacing w:after="160" w:line="259" w:lineRule="auto"/>
        <w:jc w:val="left"/>
      </w:pPr>
      <w:r>
        <w:br w:type="page"/>
      </w:r>
    </w:p>
    <w:p w14:paraId="21DBC60A" w14:textId="07493305" w:rsidR="00A27402" w:rsidRDefault="00A27402" w:rsidP="00A27402">
      <w:r>
        <w:lastRenderedPageBreak/>
        <w:t>Nun wird auf die Datei db.10 zugegriffen.</w:t>
      </w:r>
    </w:p>
    <w:p w14:paraId="1C19FCA6" w14:textId="40E4BAB7" w:rsidR="00A27402" w:rsidRDefault="00A27402" w:rsidP="00A27402">
      <w:pPr>
        <w:keepNext/>
        <w:jc w:val="center"/>
      </w:pPr>
      <w:r>
        <w:rPr>
          <w:noProof/>
        </w:rPr>
        <w:drawing>
          <wp:inline distT="0" distB="0" distL="0" distR="0" wp14:anchorId="0475B11B" wp14:editId="4E7D885A">
            <wp:extent cx="5760720" cy="176212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t="9522" b="55249"/>
                    <a:stretch/>
                  </pic:blipFill>
                  <pic:spPr bwMode="auto">
                    <a:xfrm>
                      <a:off x="0" y="0"/>
                      <a:ext cx="5760720"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596ACA66" w14:textId="683FDEA2" w:rsidR="00A27402" w:rsidRPr="005D5C4F" w:rsidRDefault="00A27402" w:rsidP="00A27402">
      <w:pPr>
        <w:pStyle w:val="Beschriftung"/>
        <w:jc w:val="left"/>
        <w:rPr>
          <w:lang w:val="de-AT"/>
        </w:rPr>
      </w:pPr>
      <w:bookmarkStart w:id="65" w:name="_Toc130307993"/>
      <w:r>
        <w:t xml:space="preserve">Abbildung </w:t>
      </w:r>
      <w:r>
        <w:fldChar w:fldCharType="begin"/>
      </w:r>
      <w:r>
        <w:instrText xml:space="preserve"> SEQ Abbildung \* ARABIC </w:instrText>
      </w:r>
      <w:r>
        <w:fldChar w:fldCharType="separate"/>
      </w:r>
      <w:r>
        <w:rPr>
          <w:noProof/>
        </w:rPr>
        <w:t>26</w:t>
      </w:r>
      <w:r>
        <w:fldChar w:fldCharType="end"/>
      </w:r>
      <w:r>
        <w:t xml:space="preserve"> </w:t>
      </w:r>
      <w:r w:rsidRPr="00AF4AB8">
        <w:t>Einstellung im Verzeichnis /etc/bi</w:t>
      </w:r>
      <w:r>
        <w:t>nd/db.10</w:t>
      </w:r>
      <w:bookmarkEnd w:id="65"/>
    </w:p>
    <w:p w14:paraId="70E3A350" w14:textId="6A944E83" w:rsidR="00A27402" w:rsidRDefault="002E2473" w:rsidP="00A27402">
      <w:r>
        <w:t>$</w:t>
      </w:r>
      <w:r w:rsidR="00A27402">
        <w:t>TTL ist gleich wie unter db.angerer.com definiert. Die nächste Zeile gibt Auskunft über die Zone und den Server, der für die Verwaltung der jeweiligen Zone verantwortlich ist. Hier ist das „@“ Platzhalter für den vorher in Datei „/etc/bind/named.conf.local“ Namen der Zone.</w:t>
      </w:r>
    </w:p>
    <w:p w14:paraId="67FD225B" w14:textId="733D3B74" w:rsidR="00A27402" w:rsidRPr="005D5C4F" w:rsidRDefault="00A27402" w:rsidP="00A27402">
      <w:pPr>
        <w:rPr>
          <w:lang w:val="de-AT"/>
        </w:rPr>
      </w:pPr>
      <w:r>
        <w:t xml:space="preserve">Die vorletzte Zeile weist den Namenserver „ns“ als </w:t>
      </w:r>
      <w:r w:rsidR="00D27716">
        <w:t>autoritativer</w:t>
      </w:r>
      <w:r>
        <w:t xml:space="preserve"> Nameserver für die in der Datei „named.conf.local“ definierten Zone zu. Die letzte Zeile beschreibt einen Reverse-DNS-Eintrag für die IP-Adresse 10.0.2.0. Das bedeutet, dass die genannte IP-Adresse auf den Hostnamen „ns.angerer.com“ aufgelöst wird. PTR bedeutet Pointer und wird verwendet, um Reverse DNS-Auflösung zu ermöglichen</w:t>
      </w:r>
      <w:r w:rsidR="00F249AC">
        <w:t xml:space="preserve">. </w:t>
      </w:r>
      <w:r w:rsidR="00F23088">
        <w:t>Das b</w:t>
      </w:r>
      <w:r>
        <w:t>edeutet, dass eine IP-Adresse auf den entsprechenden Hostnamen aufgelöst wird.</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6" w:name="_Toc130308195"/>
      <w:r>
        <w:lastRenderedPageBreak/>
        <w:t>Normaler Benutzer</w:t>
      </w:r>
      <w:bookmarkEnd w:id="66"/>
      <w:r>
        <w:t xml:space="preserve"> </w:t>
      </w:r>
    </w:p>
    <w:p w14:paraId="71787688" w14:textId="145090CF" w:rsidR="00C607F8" w:rsidRPr="000B1F59" w:rsidRDefault="00C607F8" w:rsidP="00C607F8">
      <w:r w:rsidRPr="42152671">
        <w:t xml:space="preserve">Nach Login in die Virtuelle Maschine und den Benutzer edelang, kann mit dem Befehl “sudo adduser [username]” ein neuer Benutzer angelegt werden. Hier zu beachten ist, dass wieder der Befehl mit “sudo” ausgeführt werden muss. Der Befehl lautet mit meinen Angaben “sudo adduser angerer”. Da keine Option wie “–system” oder “–uid ID” miteingegeben wird, bzw. nicht erwünscht ist, wird automatisch ein normaler Benutzer angelegt. Nach der Eingabe des Passworts für edelang wird der Benutzer initialisiert. </w:t>
      </w:r>
      <w:r w:rsidRPr="0076375E">
        <w:t xml:space="preserve">Abb.: </w:t>
      </w:r>
      <w:r w:rsidR="0076375E" w:rsidRPr="0076375E">
        <w:t>2</w:t>
      </w:r>
      <w:r w:rsidR="001D3368">
        <w:t>3</w:t>
      </w:r>
      <w:r w:rsidRPr="42152671">
        <w:rPr>
          <w:color w:val="FF0000"/>
        </w:rPr>
        <w:t xml:space="preserve"> </w:t>
      </w:r>
      <w:r w:rsidRPr="42152671">
        <w:t xml:space="preserve">zeigt, dass ein neuer User mit “group angerer” erstellt wird. Ebenfalls wird das Homeverzeichnis /home/angerer erstellt. </w:t>
      </w:r>
    </w:p>
    <w:p w14:paraId="35683F03" w14:textId="77777777" w:rsidR="00C607F8" w:rsidRPr="000B1F59" w:rsidRDefault="00C607F8" w:rsidP="00C607F8">
      <w:r w:rsidRPr="42152671">
        <w:t>Danach wird nach einem neuen Passwort für den User angerer gefragt. Nach Eingabe persönlicher Daten wird nach Korrektheit der Daten gefragt, dies ist mit y zu bestätigen.</w:t>
      </w:r>
    </w:p>
    <w:p w14:paraId="0CE8052D" w14:textId="77777777" w:rsidR="003400D1" w:rsidRDefault="00C607F8" w:rsidP="00DD4B3E">
      <w:pPr>
        <w:keepNext/>
        <w:jc w:val="center"/>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78E8E967" w:rsidR="00020C14" w:rsidRDefault="00DD4B3E" w:rsidP="00DD4B3E">
      <w:pPr>
        <w:pStyle w:val="Beschriftung"/>
        <w:jc w:val="left"/>
      </w:pPr>
      <w:r>
        <w:t xml:space="preserve">  </w:t>
      </w:r>
      <w:bookmarkStart w:id="67" w:name="_Toc130307994"/>
      <w:r w:rsidR="003400D1">
        <w:t xml:space="preserve">Abbildung </w:t>
      </w:r>
      <w:r w:rsidR="003400D1">
        <w:fldChar w:fldCharType="begin"/>
      </w:r>
      <w:r w:rsidR="003400D1">
        <w:instrText xml:space="preserve"> SEQ Abbildung \* ARABIC </w:instrText>
      </w:r>
      <w:r w:rsidR="003400D1">
        <w:fldChar w:fldCharType="separate"/>
      </w:r>
      <w:r w:rsidR="00A27402">
        <w:rPr>
          <w:noProof/>
        </w:rPr>
        <w:t>27</w:t>
      </w:r>
      <w:r w:rsidR="003400D1">
        <w:fldChar w:fldCharType="end"/>
      </w:r>
      <w:r w:rsidR="003400D1">
        <w:t xml:space="preserve"> normaler Benutzer; Initialisierung</w:t>
      </w:r>
      <w:bookmarkEnd w:id="67"/>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angerer. Dazu wird bei der Benutzerabfrage nicht mehr mit edelang eingestiegen, sondern mit angerer. Nach Eingabe des Passworts ist zu erkennen, dass nun der normale Benutzer voll funktionsfähig ist. </w:t>
      </w:r>
    </w:p>
    <w:p w14:paraId="45BA9275" w14:textId="77777777" w:rsidR="00C607F8" w:rsidRDefault="00C607F8" w:rsidP="00DD4B3E">
      <w:pPr>
        <w:keepNext/>
        <w:jc w:val="center"/>
      </w:pPr>
      <w:r w:rsidRPr="000B1F59">
        <w:rPr>
          <w:noProof/>
        </w:rPr>
        <w:lastRenderedPageBreak/>
        <w:drawing>
          <wp:inline distT="0" distB="0" distL="0" distR="0" wp14:anchorId="3C1E23D5" wp14:editId="665EB31F">
            <wp:extent cx="3705308" cy="2619657"/>
            <wp:effectExtent l="0" t="0" r="0" b="9525"/>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11359" b="6433"/>
                    <a:stretch/>
                  </pic:blipFill>
                  <pic:spPr bwMode="auto">
                    <a:xfrm>
                      <a:off x="0" y="0"/>
                      <a:ext cx="3761519" cy="2659398"/>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2FE8FEF5" w:rsidR="00C607F8" w:rsidRDefault="00DD4B3E" w:rsidP="00DD4B3E">
      <w:pPr>
        <w:pStyle w:val="Beschriftung"/>
        <w:jc w:val="left"/>
      </w:pPr>
      <w:r>
        <w:t xml:space="preserve">                             </w:t>
      </w:r>
      <w:bookmarkStart w:id="68" w:name="_Toc130307995"/>
      <w:r w:rsidR="00C607F8">
        <w:t xml:space="preserve">Abbildung </w:t>
      </w:r>
      <w:r w:rsidR="00C607F8">
        <w:fldChar w:fldCharType="begin"/>
      </w:r>
      <w:r w:rsidR="00C607F8">
        <w:instrText xml:space="preserve"> SEQ Abbildung \* ARABIC </w:instrText>
      </w:r>
      <w:r w:rsidR="00C607F8">
        <w:fldChar w:fldCharType="separate"/>
      </w:r>
      <w:r w:rsidR="00A27402">
        <w:rPr>
          <w:noProof/>
        </w:rPr>
        <w:t>28</w:t>
      </w:r>
      <w:r w:rsidR="00C607F8">
        <w:fldChar w:fldCharType="end"/>
      </w:r>
      <w:r w:rsidR="00C607F8">
        <w:t xml:space="preserve"> normaler Benutzer; Login</w:t>
      </w:r>
      <w:bookmarkEnd w:id="68"/>
    </w:p>
    <w:p w14:paraId="7CD7FFD7" w14:textId="77777777" w:rsidR="00C607F8" w:rsidRPr="00C607F8" w:rsidRDefault="00C607F8" w:rsidP="00C607F8">
      <w:pPr>
        <w:keepNext/>
      </w:pPr>
    </w:p>
    <w:p w14:paraId="0FBC64A3" w14:textId="4DB3A3E5" w:rsidR="00AC412E"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9" w:name="_Toc130308196"/>
      <w:r>
        <w:lastRenderedPageBreak/>
        <w:t>Active Directory</w:t>
      </w:r>
      <w:bookmarkEnd w:id="69"/>
    </w:p>
    <w:p w14:paraId="49EFBCAE" w14:textId="77777777" w:rsidR="00441340" w:rsidRPr="00000B53" w:rsidRDefault="00441340" w:rsidP="00441340">
      <w:pPr>
        <w:rPr>
          <w:noProof/>
        </w:rPr>
      </w:pPr>
      <w:r w:rsidRPr="00000B53">
        <w:rPr>
          <w:noProof/>
        </w:rPr>
        <w:t>Vor etwaigen Änderungen am Server wird der Befehl “</w:t>
      </w:r>
      <w:r w:rsidRPr="00000B53">
        <w:t>sudo apt update”</w:t>
      </w:r>
      <w:r w:rsidRPr="00000B53">
        <w:rPr>
          <w:noProof/>
        </w:rPr>
        <w:t xml:space="preserve"> ausgeführt, um diesen auf den neu</w:t>
      </w:r>
      <w:r>
        <w:rPr>
          <w:noProof/>
        </w:rPr>
        <w:t>e</w:t>
      </w:r>
      <w:r w:rsidRPr="00000B53">
        <w:rPr>
          <w:noProof/>
        </w:rPr>
        <w:t>sten Stand zu bringen. Wie immer wird auch hier der “</w:t>
      </w:r>
      <w:r w:rsidRPr="00000B53">
        <w:t>sudo</w:t>
      </w:r>
      <w:r w:rsidRPr="00000B53">
        <w:rPr>
          <w:noProof/>
        </w:rPr>
        <w:t>“</w:t>
      </w:r>
      <w:r>
        <w:rPr>
          <w:noProof/>
        </w:rPr>
        <w:t xml:space="preserve"> </w:t>
      </w:r>
      <w:r w:rsidRPr="00000B53">
        <w:rPr>
          <w:noProof/>
        </w:rPr>
        <w:t>Befehl immer vorangeschrieben, um als Admin zu agieren. Anschließend mit “</w:t>
      </w:r>
      <w:r w:rsidRPr="00000B53">
        <w:t xml:space="preserve">sudo hostnamectl set-hostname myubuntu.example.com” </w:t>
      </w:r>
      <w:r w:rsidRPr="00000B53">
        <w:rPr>
          <w:noProof/>
        </w:rPr>
        <w:t xml:space="preserve">den Serverhostname hinzufügen. Die Richtigkeit des konfigurierten DNS kann mit </w:t>
      </w:r>
      <w:r w:rsidRPr="00000B53">
        <w:t>cat /etc/resolv.conf</w:t>
      </w:r>
      <w:r w:rsidRPr="00000B53">
        <w:rPr>
          <w:noProof/>
        </w:rPr>
        <w:t xml:space="preserve"> nachgeprüft werden. </w:t>
      </w:r>
    </w:p>
    <w:p w14:paraId="0D263C33" w14:textId="77777777" w:rsidR="00441340" w:rsidRPr="00000B53" w:rsidRDefault="00441340" w:rsidP="00DD4B3E">
      <w:pPr>
        <w:keepNext/>
        <w:jc w:val="center"/>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65">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49547F9B" w:rsidR="00441340" w:rsidRPr="00DD4B3E" w:rsidRDefault="00441340" w:rsidP="00DD4B3E">
      <w:pPr>
        <w:pStyle w:val="Beschriftung"/>
        <w:jc w:val="left"/>
      </w:pPr>
      <w:bookmarkStart w:id="70" w:name="_Toc130307996"/>
      <w:r w:rsidRPr="00DD4B3E">
        <w:t xml:space="preserve">Abbildung </w:t>
      </w:r>
      <w:r w:rsidRPr="00DD4B3E">
        <w:fldChar w:fldCharType="begin"/>
      </w:r>
      <w:r w:rsidRPr="00DD4B3E">
        <w:instrText xml:space="preserve"> SEQ Abbildung \* ARABIC </w:instrText>
      </w:r>
      <w:r w:rsidRPr="00DD4B3E">
        <w:fldChar w:fldCharType="separate"/>
      </w:r>
      <w:r w:rsidR="00A27402">
        <w:rPr>
          <w:noProof/>
        </w:rPr>
        <w:t>29</w:t>
      </w:r>
      <w:r w:rsidRPr="00DD4B3E">
        <w:fldChar w:fldCharType="end"/>
      </w:r>
      <w:r w:rsidRPr="00DD4B3E">
        <w:t xml:space="preserve"> Hostname Konfirmation</w:t>
      </w:r>
      <w:bookmarkEnd w:id="70"/>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r w:rsidRPr="00000B53">
        <w:t>sudo apt -y install realmd libnss-sss libpam-sss sssd sssd-tools adcli samba-common-bin oddjob oddjob-mkhomedir packagekit”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3411B101" w14:textId="77777777" w:rsidR="00441340" w:rsidRPr="00000B53" w:rsidRDefault="00441340" w:rsidP="00441340">
      <w:pPr>
        <w:rPr>
          <w:noProof/>
        </w:rPr>
      </w:pPr>
      <w:r w:rsidRPr="00000B53">
        <w:rPr>
          <w:noProof/>
        </w:rPr>
        <w:t>Die Instruktion “</w:t>
      </w:r>
      <w:r w:rsidRPr="00000B53">
        <w:t>sudo realm discover”</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r w:rsidRPr="00000B53">
        <w:t>realm list”</w:t>
      </w:r>
      <w:r w:rsidRPr="00000B53">
        <w:rPr>
          <w:noProof/>
        </w:rPr>
        <w:t xml:space="preserve"> ausgeführt werden. Dieser zeigt alle realm Details an. </w:t>
      </w:r>
    </w:p>
    <w:p w14:paraId="05E8049A" w14:textId="4CBD86E0" w:rsidR="00C71347" w:rsidRDefault="00441340" w:rsidP="00DD4B3E">
      <w:pPr>
        <w:keepNext/>
        <w:jc w:val="center"/>
      </w:pPr>
      <w:r w:rsidRPr="00000B53">
        <w:rPr>
          <w:noProof/>
        </w:rPr>
        <w:lastRenderedPageBreak/>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66">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25C03D3F" w14:textId="3A6BCF95" w:rsidR="00441340" w:rsidRPr="009B65A2" w:rsidRDefault="00C71347" w:rsidP="00DD4B3E">
      <w:pPr>
        <w:pStyle w:val="Beschriftung"/>
        <w:jc w:val="left"/>
        <w:rPr>
          <w:lang w:val="en-US"/>
        </w:rPr>
      </w:pPr>
      <w:bookmarkStart w:id="71" w:name="_Toc130307997"/>
      <w:r w:rsidRPr="009B65A2">
        <w:rPr>
          <w:lang w:val="en-US"/>
        </w:rPr>
        <w:t xml:space="preserve">Abbildung </w:t>
      </w:r>
      <w:r>
        <w:fldChar w:fldCharType="begin"/>
      </w:r>
      <w:r w:rsidRPr="009B65A2">
        <w:rPr>
          <w:lang w:val="en-US"/>
        </w:rPr>
        <w:instrText xml:space="preserve"> SEQ Abbildung \* ARABIC </w:instrText>
      </w:r>
      <w:r>
        <w:fldChar w:fldCharType="separate"/>
      </w:r>
      <w:r w:rsidR="00A27402" w:rsidRPr="009B65A2">
        <w:rPr>
          <w:lang w:val="en-US"/>
        </w:rPr>
        <w:t>30</w:t>
      </w:r>
      <w:r>
        <w:fldChar w:fldCharType="end"/>
      </w:r>
      <w:r w:rsidRPr="009B65A2">
        <w:rPr>
          <w:lang w:val="en-US"/>
        </w:rPr>
        <w:t xml:space="preserve"> Domain Konfiguration von Active Directory</w:t>
      </w:r>
      <w:bookmarkEnd w:id="71"/>
    </w:p>
    <w:p w14:paraId="5AFA511C" w14:textId="77777777" w:rsidR="00441340" w:rsidRPr="009B65A2" w:rsidRDefault="00441340" w:rsidP="00441340">
      <w:pPr>
        <w:rPr>
          <w:lang w:val="en-US"/>
        </w:rPr>
      </w:pPr>
    </w:p>
    <w:p w14:paraId="3E14F180" w14:textId="7EC1EAD7" w:rsidR="00441340" w:rsidRPr="00000B53" w:rsidRDefault="00441340" w:rsidP="00441340">
      <w:pPr>
        <w:rPr>
          <w:noProof/>
        </w:rPr>
      </w:pPr>
      <w:r w:rsidRPr="00000B53">
        <w:rPr>
          <w:noProof/>
        </w:rPr>
        <w:t>Mit “</w:t>
      </w:r>
      <w:r w:rsidRPr="00000B53">
        <w:t>sudo pam-auth-update"</w:t>
      </w:r>
      <w:r w:rsidRPr="00000B53">
        <w:rPr>
          <w:noProof/>
        </w:rPr>
        <w:t xml:space="preserve"> werden nun die aktivierbaren PAM-Profile angezeigt. “</w:t>
      </w:r>
      <w:r w:rsidRPr="00000B53">
        <w:t>Activate mkhomedir”</w:t>
      </w:r>
      <w:r w:rsidRPr="00000B53">
        <w:rPr>
          <w:noProof/>
        </w:rPr>
        <w:t xml:space="preserve"> wird mit einem Stern markiert, also auch enabled. Mit &lt;OK&gt; die Anwendung schließen. Wann immer eine Änderung am SSSD</w:t>
      </w:r>
      <w:r w:rsidR="007600BC">
        <w:rPr>
          <w:noProof/>
        </w:rPr>
        <w:fldChar w:fldCharType="begin"/>
      </w:r>
      <w:r w:rsidR="007600BC">
        <w:instrText xml:space="preserve"> XE "</w:instrText>
      </w:r>
      <w:r w:rsidR="007600BC" w:rsidRPr="00F35779">
        <w:rPr>
          <w:noProof/>
        </w:rPr>
        <w:instrText>SSSD</w:instrText>
      </w:r>
      <w:r w:rsidR="007600BC">
        <w:instrText>" \t "</w:instrText>
      </w:r>
      <w:r w:rsidR="007600BC" w:rsidRPr="008551C5">
        <w:rPr>
          <w:rFonts w:asciiTheme="minorHAnsi" w:hAnsiTheme="minorHAnsi" w:cstheme="minorHAnsi"/>
          <w:i/>
          <w:lang w:val="de-AT"/>
        </w:rPr>
        <w:instrText>System Securiy Services Daemon</w:instrText>
      </w:r>
      <w:r w:rsidR="007600BC">
        <w:instrText xml:space="preserve">" </w:instrText>
      </w:r>
      <w:r w:rsidR="007600BC">
        <w:rPr>
          <w:noProof/>
        </w:rPr>
        <w:fldChar w:fldCharType="end"/>
      </w:r>
      <w:r w:rsidRPr="00000B53">
        <w:rPr>
          <w:noProof/>
        </w:rPr>
        <w:t xml:space="preserve"> vorenommen wird, muss ein Neustart durchgeführt werden. Da das durch den vorherigen Befehl der Fall ist, wird mit “</w:t>
      </w:r>
      <w:r w:rsidRPr="00000B53">
        <w:t>sudo systemctl restart sssd”</w:t>
      </w:r>
      <w:r w:rsidRPr="00000B53">
        <w:rPr>
          <w:noProof/>
        </w:rPr>
        <w:t xml:space="preserve"> das SSSD neugestartet. </w:t>
      </w:r>
      <w:r w:rsidR="00694892">
        <w:rPr>
          <w:noProof/>
        </w:rPr>
        <w:t>AD-User Information kann durch den Befehl nach dem Neustart mit „id ad.1.angerer.com“ angezeigt werden.</w:t>
      </w:r>
    </w:p>
    <w:p w14:paraId="36F35A61" w14:textId="77777777" w:rsidR="00694892" w:rsidRDefault="00441340" w:rsidP="00DD4B3E">
      <w:pPr>
        <w:keepNext/>
        <w:jc w:val="center"/>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7">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44818DFF" w14:textId="0E25D44D" w:rsidR="00441340" w:rsidRPr="00000B53" w:rsidRDefault="00694892" w:rsidP="00DD4B3E">
      <w:pPr>
        <w:pStyle w:val="Beschriftung"/>
        <w:jc w:val="left"/>
        <w:rPr>
          <w:noProof/>
        </w:rPr>
      </w:pPr>
      <w:bookmarkStart w:id="72" w:name="_Toc130307998"/>
      <w:r>
        <w:t xml:space="preserve">Abbildung </w:t>
      </w:r>
      <w:r>
        <w:fldChar w:fldCharType="begin"/>
      </w:r>
      <w:r>
        <w:instrText xml:space="preserve"> SEQ Abbildung \* ARABIC </w:instrText>
      </w:r>
      <w:r>
        <w:fldChar w:fldCharType="separate"/>
      </w:r>
      <w:r w:rsidR="00A27402">
        <w:rPr>
          <w:noProof/>
        </w:rPr>
        <w:t>31</w:t>
      </w:r>
      <w:r>
        <w:fldChar w:fldCharType="end"/>
      </w:r>
      <w:r>
        <w:t xml:space="preserve">  Aktivierung PAM-Profil</w:t>
      </w:r>
      <w:bookmarkEnd w:id="72"/>
    </w:p>
    <w:p w14:paraId="271D9325" w14:textId="77777777" w:rsidR="00694892" w:rsidRDefault="00694892" w:rsidP="00DD4B3E">
      <w:pPr>
        <w:keepNext/>
        <w:jc w:val="center"/>
      </w:pPr>
      <w:r>
        <w:rPr>
          <w:noProof/>
        </w:rPr>
        <w:drawing>
          <wp:inline distT="0" distB="0" distL="0" distR="0" wp14:anchorId="0820B85B" wp14:editId="6A4D2504">
            <wp:extent cx="5547995" cy="374650"/>
            <wp:effectExtent l="0" t="0" r="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8">
                      <a:extLst>
                        <a:ext uri="{28A0092B-C50C-407E-A947-70E740481C1C}">
                          <a14:useLocalDpi xmlns:a14="http://schemas.microsoft.com/office/drawing/2010/main" val="0"/>
                        </a:ext>
                      </a:extLst>
                    </a:blip>
                    <a:srcRect l="569" b="32725"/>
                    <a:stretch/>
                  </pic:blipFill>
                  <pic:spPr bwMode="auto">
                    <a:xfrm>
                      <a:off x="0" y="0"/>
                      <a:ext cx="5547995" cy="374650"/>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63EDCF7D" w:rsidR="00441340" w:rsidRPr="00000B53" w:rsidRDefault="00694892" w:rsidP="00DD4B3E">
      <w:pPr>
        <w:pStyle w:val="Beschriftung"/>
        <w:jc w:val="left"/>
        <w:rPr>
          <w:noProof/>
        </w:rPr>
      </w:pPr>
      <w:bookmarkStart w:id="73" w:name="_Toc130307999"/>
      <w:r>
        <w:t xml:space="preserve">Abbildung </w:t>
      </w:r>
      <w:r>
        <w:fldChar w:fldCharType="begin"/>
      </w:r>
      <w:r>
        <w:instrText xml:space="preserve"> SEQ Abbildung \* ARABIC </w:instrText>
      </w:r>
      <w:r>
        <w:fldChar w:fldCharType="separate"/>
      </w:r>
      <w:r w:rsidR="00A27402">
        <w:rPr>
          <w:noProof/>
        </w:rPr>
        <w:t>32</w:t>
      </w:r>
      <w:r>
        <w:fldChar w:fldCharType="end"/>
      </w:r>
      <w:r>
        <w:t xml:space="preserve"> User Information mit id.ad1.angerer.com</w:t>
      </w:r>
      <w:bookmarkEnd w:id="73"/>
    </w:p>
    <w:p w14:paraId="32C87FE6" w14:textId="73F59ABF" w:rsidR="00441340" w:rsidRPr="00000B53" w:rsidRDefault="00441340" w:rsidP="00441340">
      <w:pPr>
        <w:rPr>
          <w:noProof/>
        </w:rPr>
      </w:pPr>
      <w:r w:rsidRPr="00000B53">
        <w:rPr>
          <w:noProof/>
        </w:rPr>
        <w:t>Jetzt kann Zugriff auf den Server mittels Permission oder Deny vergeben werden. Hierbei ist der Befehl “</w:t>
      </w:r>
      <w:r w:rsidRPr="00000B53">
        <w:t>sudo realm permit [user1] [user</w:t>
      </w:r>
      <w:r w:rsidR="00694892" w:rsidRPr="00000B53">
        <w:t>2] …</w:t>
      </w:r>
      <w:r w:rsidRPr="00000B53">
        <w:t>”</w:t>
      </w:r>
      <w:r w:rsidRPr="00000B53">
        <w:rPr>
          <w:noProof/>
        </w:rPr>
        <w:t xml:space="preserve"> auszuführen. Für den gegenteiligen Befehl muss lediglich das “</w:t>
      </w:r>
      <w:r w:rsidRPr="00000B53">
        <w:t>permit”</w:t>
      </w:r>
      <w:r w:rsidRPr="00000B53">
        <w:rPr>
          <w:noProof/>
        </w:rPr>
        <w:t xml:space="preserve"> mit einem “</w:t>
      </w:r>
      <w:r w:rsidRPr="00000B53">
        <w:t>deny</w:t>
      </w:r>
      <w:r w:rsidRPr="00000B53">
        <w:rPr>
          <w:noProof/>
        </w:rPr>
        <w:t xml:space="preserve">“ ausgewechselt </w:t>
      </w:r>
      <w:r w:rsidRPr="00000B53">
        <w:rPr>
          <w:noProof/>
        </w:rPr>
        <w:lastRenderedPageBreak/>
        <w:t>werden</w:t>
      </w:r>
      <w:r w:rsidRPr="00000B53">
        <w:t xml:space="preserve">. </w:t>
      </w:r>
      <w:r w:rsidRPr="00000B53">
        <w:rPr>
          <w:noProof/>
        </w:rPr>
        <w:t>User1 und User2 symbolisieren hierbei rein fiktive, mögliche User. Für angelegte groups kann der Befehl “</w:t>
      </w:r>
      <w:r w:rsidRPr="00000B53">
        <w:t xml:space="preserve">sudo realm permit -g [user1]” </w:t>
      </w:r>
      <w:r w:rsidRPr="00000B53">
        <w:rPr>
          <w:noProof/>
        </w:rPr>
        <w:t>verwendet werden. Durch dieses Kommando wird das File sssd.conf abgeändert. Im genannten Fall wird mit dem Befehl “</w:t>
      </w:r>
      <w:r w:rsidRPr="00000B53">
        <w:t>sudo realm permit –all”</w:t>
      </w:r>
      <w:r w:rsidRPr="00000B53">
        <w:rPr>
          <w:noProof/>
        </w:rPr>
        <w:t xml:space="preserve"> allen Benutzern der gleiche Status vergeben.</w:t>
      </w:r>
    </w:p>
    <w:p w14:paraId="13A3C7EC" w14:textId="77777777" w:rsidR="001B2554" w:rsidRDefault="00441340" w:rsidP="00DD4B3E">
      <w:pPr>
        <w:keepNext/>
        <w:jc w:val="center"/>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9">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4BA03525" w:rsidR="00441340" w:rsidRPr="00000B53" w:rsidRDefault="001B2554" w:rsidP="00DD4B3E">
      <w:pPr>
        <w:pStyle w:val="Beschriftung"/>
        <w:jc w:val="left"/>
        <w:rPr>
          <w:noProof/>
        </w:rPr>
      </w:pPr>
      <w:bookmarkStart w:id="74" w:name="_Toc130308000"/>
      <w:r>
        <w:t xml:space="preserve">Abbildung </w:t>
      </w:r>
      <w:r>
        <w:fldChar w:fldCharType="begin"/>
      </w:r>
      <w:r>
        <w:instrText xml:space="preserve"> SEQ Abbildung \* ARABIC </w:instrText>
      </w:r>
      <w:r>
        <w:fldChar w:fldCharType="separate"/>
      </w:r>
      <w:r w:rsidR="00A27402">
        <w:rPr>
          <w:noProof/>
        </w:rPr>
        <w:t>33</w:t>
      </w:r>
      <w:r>
        <w:fldChar w:fldCharType="end"/>
      </w:r>
      <w:r>
        <w:t xml:space="preserve"> Statusvergabe AD</w:t>
      </w:r>
      <w:bookmarkEnd w:id="74"/>
    </w:p>
    <w:p w14:paraId="2602C991" w14:textId="77777777" w:rsidR="00441340" w:rsidRPr="00000B53" w:rsidRDefault="00441340" w:rsidP="00441340">
      <w:pPr>
        <w:rPr>
          <w:noProof/>
        </w:rPr>
      </w:pPr>
    </w:p>
    <w:p w14:paraId="78BDC8AD" w14:textId="23C8883D" w:rsidR="005F157D" w:rsidRDefault="00441340" w:rsidP="00441340">
      <w:pPr>
        <w:rPr>
          <w:noProof/>
        </w:rPr>
      </w:pPr>
      <w:r w:rsidRPr="00000B53">
        <w:rPr>
          <w:noProof/>
        </w:rPr>
        <w:t>Jetzt haben alle Benutzer Zugriff auf den Server, aber noch keine Rechte, mit “</w:t>
      </w:r>
      <w:r w:rsidRPr="00000B53">
        <w:t>sudo”</w:t>
      </w:r>
      <w:r w:rsidRPr="00000B53">
        <w:rPr>
          <w:noProof/>
        </w:rPr>
        <w:t xml:space="preserve"> zu agieren. Dazu wird ein Permission-File mit “</w:t>
      </w:r>
      <w:r w:rsidRPr="00000B53">
        <w:t>sudo vim /etc/sudoers.d/domain_admins”</w:t>
      </w:r>
      <w:r w:rsidRPr="00000B53">
        <w:rPr>
          <w:noProof/>
        </w:rPr>
        <w:t xml:space="preserve"> angelegt. In dieses werden alle Benutzer, denen Zugriff auf sudo nicht verweigert sein soll, eingetragen. Das geschieht mit </w:t>
      </w:r>
      <w:r w:rsidRPr="005F157D">
        <w:rPr>
          <w:color w:val="000000" w:themeColor="text1"/>
        </w:rPr>
        <w:t>user1@ad1.angerer.com</w:t>
      </w:r>
      <w:r w:rsidRPr="005F157D">
        <w:rPr>
          <w:color w:val="000000" w:themeColor="text1"/>
        </w:rPr>
        <w:tab/>
        <w:t>ALL=(ALL)</w:t>
      </w:r>
      <w:r w:rsidRPr="005F157D">
        <w:rPr>
          <w:color w:val="000000" w:themeColor="text1"/>
        </w:rPr>
        <w:tab/>
        <w:t>ALL</w:t>
      </w:r>
      <w:r w:rsidRPr="00000B53">
        <w:t>.</w:t>
      </w:r>
      <w:r w:rsidRPr="00000B53">
        <w:rPr>
          <w:noProof/>
        </w:rPr>
        <w:t xml:space="preserve"> So müssen alle User einzeln in das File eingetragen werden. </w:t>
      </w:r>
    </w:p>
    <w:p w14:paraId="797CE7F4" w14:textId="77777777" w:rsidR="005F157D" w:rsidRDefault="005F157D" w:rsidP="00DD4B3E">
      <w:pPr>
        <w:keepNext/>
        <w:jc w:val="center"/>
      </w:pPr>
      <w:r>
        <w:rPr>
          <w:noProof/>
        </w:rPr>
        <w:drawing>
          <wp:inline distT="0" distB="0" distL="0" distR="0" wp14:anchorId="21B07CAE" wp14:editId="321254FA">
            <wp:extent cx="5579709" cy="198782"/>
            <wp:effectExtent l="0" t="0" r="2540" b="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a:picLocks noChangeAspect="1" noChangeArrowheads="1"/>
                    </pic:cNvPicPr>
                  </pic:nvPicPr>
                  <pic:blipFill rotWithShape="1">
                    <a:blip r:embed="rId70">
                      <a:extLst>
                        <a:ext uri="{28A0092B-C50C-407E-A947-70E740481C1C}">
                          <a14:useLocalDpi xmlns:a14="http://schemas.microsoft.com/office/drawing/2010/main" val="0"/>
                        </a:ext>
                      </a:extLst>
                    </a:blip>
                    <a:srcRect t="3709" b="91875"/>
                    <a:stretch/>
                  </pic:blipFill>
                  <pic:spPr bwMode="auto">
                    <a:xfrm>
                      <a:off x="0" y="0"/>
                      <a:ext cx="5579745" cy="198783"/>
                    </a:xfrm>
                    <a:prstGeom prst="rect">
                      <a:avLst/>
                    </a:prstGeom>
                    <a:noFill/>
                    <a:ln>
                      <a:noFill/>
                    </a:ln>
                    <a:extLst>
                      <a:ext uri="{53640926-AAD7-44D8-BBD7-CCE9431645EC}">
                        <a14:shadowObscured xmlns:a14="http://schemas.microsoft.com/office/drawing/2010/main"/>
                      </a:ext>
                    </a:extLst>
                  </pic:spPr>
                </pic:pic>
              </a:graphicData>
            </a:graphic>
          </wp:inline>
        </w:drawing>
      </w:r>
    </w:p>
    <w:p w14:paraId="0BAC7745" w14:textId="450CD834" w:rsidR="005F157D" w:rsidRPr="00000B53" w:rsidRDefault="005F157D" w:rsidP="00DD4B3E">
      <w:pPr>
        <w:pStyle w:val="Beschriftung"/>
        <w:jc w:val="left"/>
        <w:rPr>
          <w:noProof/>
        </w:rPr>
      </w:pPr>
      <w:bookmarkStart w:id="75" w:name="_Toc130308001"/>
      <w:r>
        <w:t xml:space="preserve">Abbildung </w:t>
      </w:r>
      <w:r>
        <w:fldChar w:fldCharType="begin"/>
      </w:r>
      <w:r>
        <w:instrText xml:space="preserve"> SEQ Abbildung \* ARABIC </w:instrText>
      </w:r>
      <w:r>
        <w:fldChar w:fldCharType="separate"/>
      </w:r>
      <w:r w:rsidR="00A27402">
        <w:rPr>
          <w:noProof/>
        </w:rPr>
        <w:t>34</w:t>
      </w:r>
      <w:r>
        <w:fldChar w:fldCharType="end"/>
      </w:r>
      <w:r>
        <w:t xml:space="preserve"> Rechtevergabe</w:t>
      </w:r>
      <w:bookmarkEnd w:id="75"/>
    </w:p>
    <w:p w14:paraId="5B2ECB98" w14:textId="77777777" w:rsidR="00424AAF" w:rsidRDefault="00424AAF" w:rsidP="00DD4B3E">
      <w:pPr>
        <w:keepNext/>
        <w:jc w:val="center"/>
      </w:pPr>
      <w:r w:rsidRPr="00424AAF">
        <w:rPr>
          <w:noProof/>
          <w:lang w:val="de-AT"/>
        </w:rPr>
        <w:drawing>
          <wp:inline distT="0" distB="0" distL="0" distR="0" wp14:anchorId="32356509" wp14:editId="0A01293D">
            <wp:extent cx="5579745" cy="1019810"/>
            <wp:effectExtent l="0" t="0" r="1905" b="889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71"/>
                    <a:stretch>
                      <a:fillRect/>
                    </a:stretch>
                  </pic:blipFill>
                  <pic:spPr>
                    <a:xfrm>
                      <a:off x="0" y="0"/>
                      <a:ext cx="5579745" cy="1019810"/>
                    </a:xfrm>
                    <a:prstGeom prst="rect">
                      <a:avLst/>
                    </a:prstGeom>
                  </pic:spPr>
                </pic:pic>
              </a:graphicData>
            </a:graphic>
          </wp:inline>
        </w:drawing>
      </w:r>
    </w:p>
    <w:p w14:paraId="23BC95FE" w14:textId="4DFE4E3D" w:rsidR="009609A0" w:rsidRPr="00C71347" w:rsidRDefault="00424AAF" w:rsidP="00DD4B3E">
      <w:pPr>
        <w:pStyle w:val="Beschriftung"/>
        <w:jc w:val="left"/>
        <w:rPr>
          <w:lang w:val="de-AT"/>
        </w:rPr>
      </w:pPr>
      <w:bookmarkStart w:id="76" w:name="_Toc130308002"/>
      <w:r>
        <w:t xml:space="preserve">Abbildung </w:t>
      </w:r>
      <w:r>
        <w:fldChar w:fldCharType="begin"/>
      </w:r>
      <w:r>
        <w:instrText xml:space="preserve"> SEQ Abbildung \* ARABIC </w:instrText>
      </w:r>
      <w:r>
        <w:fldChar w:fldCharType="separate"/>
      </w:r>
      <w:r w:rsidR="00A27402">
        <w:rPr>
          <w:noProof/>
        </w:rPr>
        <w:t>35</w:t>
      </w:r>
      <w:r>
        <w:fldChar w:fldCharType="end"/>
      </w:r>
      <w:r>
        <w:t xml:space="preserve"> SSH-Test für den Zugriff</w:t>
      </w:r>
      <w:bookmarkEnd w:id="76"/>
    </w:p>
    <w:p w14:paraId="26A8221F" w14:textId="40360CF1" w:rsidR="009609A0" w:rsidRPr="00C71347" w:rsidRDefault="00424AAF" w:rsidP="00AC60C5">
      <w:pPr>
        <w:suppressAutoHyphens w:val="0"/>
        <w:spacing w:after="0"/>
        <w:jc w:val="left"/>
        <w:rPr>
          <w:lang w:val="de-AT"/>
        </w:rPr>
      </w:pPr>
      <w:r>
        <w:rPr>
          <w:lang w:val="de-AT"/>
        </w:rPr>
        <w:t>Man sieht auf der Abbildung 30 eine SSH-Verbindung zum Port 2222 zum Active Directory Benutzer ad1.angerer.com mit der IP-Adresse vom Server. Man sieht die Konfiguration des Active Directory war erfolgreich.</w:t>
      </w:r>
      <w:r w:rsidR="008C41E1" w:rsidRPr="00C71347">
        <w:rPr>
          <w:lang w:val="de-AT"/>
        </w:rPr>
        <w:br w:type="page"/>
      </w:r>
    </w:p>
    <w:p w14:paraId="4162D9BB" w14:textId="09D85B67" w:rsidR="00AC5C04" w:rsidRDefault="007A224B" w:rsidP="005127E8">
      <w:pPr>
        <w:pStyle w:val="berschrift3"/>
      </w:pPr>
      <w:bookmarkStart w:id="77" w:name="_Toc130308197"/>
      <w:r>
        <w:lastRenderedPageBreak/>
        <w:t>Firewall</w:t>
      </w:r>
      <w:bookmarkEnd w:id="77"/>
    </w:p>
    <w:p w14:paraId="4729F755" w14:textId="77777777" w:rsidR="004255D2" w:rsidRDefault="004255D2" w:rsidP="004255D2">
      <w:r w:rsidRPr="159227C0">
        <w:t xml:space="preserve">Moderne Linux Kernel werden standardmäßig mit dem so genannten Paket-Filtering ausgestattet. Dieser entscheidet, welcher Traffic an den Server weitergeleitet wird, und welcher abgeblockt wird. </w:t>
      </w:r>
    </w:p>
    <w:p w14:paraId="30024655" w14:textId="2F526F3E" w:rsidR="004255D2" w:rsidRDefault="004255D2" w:rsidP="004255D2">
      <w:r w:rsidRPr="00D83DEB">
        <w:rPr>
          <w:lang w:val="de-AT"/>
        </w:rPr>
        <w:t>Das Standard Firewall System für Ubuntu ist ufw</w:t>
      </w:r>
      <w:r w:rsidR="00D83DEB">
        <w:fldChar w:fldCharType="begin"/>
      </w:r>
      <w:r w:rsidR="00D83DEB" w:rsidRPr="00D83DEB">
        <w:rPr>
          <w:lang w:val="de-AT"/>
        </w:rPr>
        <w:instrText xml:space="preserve"> XE "ufw" \t "</w:instrText>
      </w:r>
      <w:r w:rsidR="00D83DEB" w:rsidRPr="00D83DEB">
        <w:rPr>
          <w:rFonts w:asciiTheme="minorHAnsi" w:hAnsiTheme="minorHAnsi" w:cstheme="minorHAnsi"/>
          <w:i/>
          <w:lang w:val="de-AT"/>
        </w:rPr>
        <w:instrText>Uncomplicated Firewall</w:instrText>
      </w:r>
      <w:r w:rsidR="00D83DEB" w:rsidRPr="00D83DEB">
        <w:rPr>
          <w:lang w:val="de-AT"/>
        </w:rPr>
        <w:instrText xml:space="preserve">" </w:instrText>
      </w:r>
      <w:r w:rsidR="00D83DEB">
        <w:fldChar w:fldCharType="end"/>
      </w:r>
      <w:r w:rsidRPr="00D83DEB">
        <w:rPr>
          <w:lang w:val="de-AT"/>
        </w:rPr>
        <w:t xml:space="preserve">. </w:t>
      </w:r>
      <w:r w:rsidRPr="159227C0">
        <w:t>Diese Firewall wird mit “sudo ufw enable” eingeschalten, bzw. mit “sudo ufw disable” ausgeschalten. Port 22 (SSH) wird mit “sudo ufw allow 22” konfiguriert. Um die Liste dieser erlaubten Ports zu nummerieren, kann der Befehl auch als “sudo ufw insert 1 allow 80” (am Beispiel Port 80) geschrieben werden.</w:t>
      </w:r>
    </w:p>
    <w:p w14:paraId="6250E52C" w14:textId="77777777" w:rsidR="004255D2" w:rsidRPr="002D585B" w:rsidRDefault="004255D2" w:rsidP="004255D2">
      <w:r w:rsidRPr="159227C0">
        <w:t xml:space="preserve">Gleich wie eine Regel hinzugefügt wird, könnte sie durch den Befehl “sudo ufw deny 22” geschlossen, oder mit “sudo ufw delete deny 22” gelöscht werden. Das wurde für die in der Diplomarbeit angeführten VM nicht gemacht. </w:t>
      </w:r>
    </w:p>
    <w:p w14:paraId="5474AEF6" w14:textId="77777777" w:rsidR="004255D2" w:rsidRDefault="004255D2" w:rsidP="004255D2">
      <w:pPr>
        <w:rPr>
          <w:lang w:val="de-AT"/>
        </w:rPr>
      </w:pPr>
      <w:r w:rsidRPr="159227C0">
        <w:rPr>
          <w:lang w:val="de-AT"/>
        </w:rPr>
        <w:t xml:space="preserve">Der Befehl “sudo ufw –dry-run allow http” ermöglicht es die Auswirkung des Kommandos “sudo ufw allow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r w:rsidRPr="00053CAD">
        <w:rPr>
          <w:lang w:val="de-AT"/>
        </w:rPr>
        <w:t>sudo ufw status:</w:t>
      </w:r>
    </w:p>
    <w:p w14:paraId="591F3A06" w14:textId="77777777" w:rsidR="00E468DC" w:rsidRDefault="004255D2" w:rsidP="00DD4B3E">
      <w:pPr>
        <w:keepNext/>
        <w:jc w:val="center"/>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72">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46467172" w:rsidR="00466C77" w:rsidRDefault="00E468DC" w:rsidP="00DD4B3E">
      <w:pPr>
        <w:pStyle w:val="Beschriftung"/>
        <w:jc w:val="left"/>
        <w:rPr>
          <w:lang w:val="de-AT"/>
        </w:rPr>
      </w:pPr>
      <w:bookmarkStart w:id="78" w:name="_Toc130308003"/>
      <w:r>
        <w:t xml:space="preserve">Abbildung </w:t>
      </w:r>
      <w:r>
        <w:fldChar w:fldCharType="begin"/>
      </w:r>
      <w:r>
        <w:instrText xml:space="preserve"> SEQ Abbildung \* ARABIC </w:instrText>
      </w:r>
      <w:r>
        <w:fldChar w:fldCharType="separate"/>
      </w:r>
      <w:r w:rsidR="00A27402">
        <w:rPr>
          <w:noProof/>
        </w:rPr>
        <w:t>36</w:t>
      </w:r>
      <w:r>
        <w:fldChar w:fldCharType="end"/>
      </w:r>
      <w:r>
        <w:t xml:space="preserve"> Firewall; sudo ufw status</w:t>
      </w:r>
      <w:bookmarkEnd w:id="78"/>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25436969" w14:textId="77777777" w:rsidR="005F157D" w:rsidRDefault="005F157D">
      <w:pPr>
        <w:suppressAutoHyphens w:val="0"/>
        <w:spacing w:after="0" w:line="240" w:lineRule="auto"/>
        <w:jc w:val="left"/>
        <w:rPr>
          <w:lang w:val="de-AT"/>
        </w:rPr>
      </w:pPr>
      <w:r>
        <w:rPr>
          <w:lang w:val="de-AT"/>
        </w:rPr>
        <w:br w:type="page"/>
      </w:r>
    </w:p>
    <w:p w14:paraId="4409FD30" w14:textId="198BDA53" w:rsidR="004255D2" w:rsidRPr="00053CAD" w:rsidRDefault="004255D2" w:rsidP="00053CAD">
      <w:pPr>
        <w:pStyle w:val="Listenabsatz"/>
        <w:numPr>
          <w:ilvl w:val="0"/>
          <w:numId w:val="15"/>
        </w:numPr>
        <w:rPr>
          <w:lang w:val="de-AT"/>
        </w:rPr>
      </w:pPr>
      <w:r w:rsidRPr="00053CAD">
        <w:rPr>
          <w:lang w:val="de-AT"/>
        </w:rPr>
        <w:lastRenderedPageBreak/>
        <w:t>sudo ufw status verbose:</w:t>
      </w:r>
    </w:p>
    <w:p w14:paraId="73506DB6" w14:textId="77777777" w:rsidR="00FB6AC7" w:rsidRDefault="004255D2" w:rsidP="00DD4B3E">
      <w:pPr>
        <w:keepNext/>
        <w:jc w:val="center"/>
      </w:pPr>
      <w:r>
        <w:rPr>
          <w:noProof/>
        </w:rPr>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72">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664282A3" w:rsidR="004255D2" w:rsidRDefault="00FB6AC7" w:rsidP="00DD4B3E">
      <w:pPr>
        <w:pStyle w:val="Beschriftung"/>
        <w:jc w:val="left"/>
        <w:rPr>
          <w:lang w:val="de-AT"/>
        </w:rPr>
      </w:pPr>
      <w:bookmarkStart w:id="79" w:name="_Toc130308004"/>
      <w:r>
        <w:t xml:space="preserve">Abbildung </w:t>
      </w:r>
      <w:r>
        <w:fldChar w:fldCharType="begin"/>
      </w:r>
      <w:r>
        <w:instrText xml:space="preserve"> SEQ Abbildung \* ARABIC </w:instrText>
      </w:r>
      <w:r>
        <w:fldChar w:fldCharType="separate"/>
      </w:r>
      <w:r w:rsidR="00A27402">
        <w:rPr>
          <w:noProof/>
        </w:rPr>
        <w:t>37</w:t>
      </w:r>
      <w:r>
        <w:fldChar w:fldCharType="end"/>
      </w:r>
      <w:r>
        <w:t xml:space="preserve"> Firewall; sudo ufw status</w:t>
      </w:r>
      <w:bookmarkEnd w:id="79"/>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r w:rsidRPr="00053CAD">
        <w:rPr>
          <w:lang w:val="de-AT"/>
        </w:rPr>
        <w:t>sudo ufw status numbered:</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73">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6A68EB45" w:rsidR="004255D2" w:rsidRDefault="00FB6AC7" w:rsidP="00FB6AC7">
      <w:pPr>
        <w:pStyle w:val="Beschriftung"/>
      </w:pPr>
      <w:bookmarkStart w:id="80" w:name="_Toc130308005"/>
      <w:r>
        <w:t xml:space="preserve">Abbildung </w:t>
      </w:r>
      <w:r>
        <w:fldChar w:fldCharType="begin"/>
      </w:r>
      <w:r>
        <w:instrText xml:space="preserve"> SEQ Abbildung \* ARABIC </w:instrText>
      </w:r>
      <w:r>
        <w:fldChar w:fldCharType="separate"/>
      </w:r>
      <w:r w:rsidR="00A27402">
        <w:rPr>
          <w:noProof/>
        </w:rPr>
        <w:t>38</w:t>
      </w:r>
      <w:r>
        <w:fldChar w:fldCharType="end"/>
      </w:r>
      <w:r>
        <w:t xml:space="preserve"> Firewall; sudo ufw status numbered</w:t>
      </w:r>
      <w:bookmarkEnd w:id="80"/>
    </w:p>
    <w:p w14:paraId="4CBE3F8A" w14:textId="78AC7FFE" w:rsidR="002C3C97" w:rsidRDefault="002C3C97" w:rsidP="002C3C97">
      <w:r>
        <w:rPr>
          <w:rFonts w:ascii="Wingdings" w:eastAsia="Wingdings" w:hAnsi="Wingdings" w:cs="Wingdings"/>
        </w:rPr>
        <w:sym w:font="Wingdings" w:char="F0E0"/>
      </w:r>
      <w:r>
        <w:t xml:space="preserve">Zeigt die Liste gleich wie Punkt a) an, mit dem Unterschied, dass </w:t>
      </w:r>
      <w:r w:rsidR="00466C77">
        <w:t xml:space="preserve">die Tabelle </w:t>
      </w:r>
      <w:r w:rsidR="001B7DFE">
        <w:t>nummeriert,</w:t>
      </w:r>
      <w:r w:rsidR="005F157D">
        <w:t xml:space="preserve"> angezeigt wird</w:t>
      </w:r>
    </w:p>
    <w:p w14:paraId="6160529E" w14:textId="77777777" w:rsidR="005F157D" w:rsidRPr="002C3C97" w:rsidRDefault="005F157D" w:rsidP="002C3C97"/>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74"/>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81" w:name="_Toc130308198"/>
      <w:r>
        <w:lastRenderedPageBreak/>
        <w:t>Erklärung der Eigenständigkeit der Arbeit</w:t>
      </w:r>
      <w:bookmarkEnd w:id="14"/>
      <w:bookmarkEnd w:id="81"/>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82" w:name="OLE_LINK48"/>
      <w:bookmarkStart w:id="83" w:name="OLE_LINK49"/>
      <w:bookmarkStart w:id="84"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82"/>
    </w:p>
    <w:p w14:paraId="35460062" w14:textId="77777777" w:rsidR="00F52C0A" w:rsidRDefault="00F52C0A" w:rsidP="006F34A0"/>
    <w:p w14:paraId="598980AC" w14:textId="78CF804F"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83"/>
        <w:bookmarkEnd w:id="84"/>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75"/>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85" w:name="_Toc130308199"/>
      <w:bookmarkEnd w:id="7"/>
      <w:r>
        <w:lastRenderedPageBreak/>
        <w:t>Abbildungsverzeichnis</w:t>
      </w:r>
      <w:bookmarkEnd w:id="85"/>
    </w:p>
    <w:p w14:paraId="56F6C034" w14:textId="09FBBAB6" w:rsidR="00EA7680"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76" w:anchor="_Toc130307968" w:history="1">
        <w:r w:rsidR="00EA7680" w:rsidRPr="000B534D">
          <w:rPr>
            <w:rStyle w:val="Hyperlink"/>
            <w:noProof/>
          </w:rPr>
          <w:t>Abbildung 1 Zeichnung eines DHCP-Paketes</w:t>
        </w:r>
        <w:r w:rsidR="00EA7680">
          <w:rPr>
            <w:noProof/>
            <w:webHidden/>
          </w:rPr>
          <w:tab/>
        </w:r>
        <w:r w:rsidR="00EA7680">
          <w:rPr>
            <w:noProof/>
            <w:webHidden/>
          </w:rPr>
          <w:fldChar w:fldCharType="begin"/>
        </w:r>
        <w:r w:rsidR="00EA7680">
          <w:rPr>
            <w:noProof/>
            <w:webHidden/>
          </w:rPr>
          <w:instrText xml:space="preserve"> PAGEREF _Toc130307968 \h </w:instrText>
        </w:r>
        <w:r w:rsidR="00EA7680">
          <w:rPr>
            <w:noProof/>
            <w:webHidden/>
          </w:rPr>
        </w:r>
        <w:r w:rsidR="00EA7680">
          <w:rPr>
            <w:noProof/>
            <w:webHidden/>
          </w:rPr>
          <w:fldChar w:fldCharType="separate"/>
        </w:r>
        <w:r w:rsidR="00EA7680">
          <w:rPr>
            <w:noProof/>
            <w:webHidden/>
          </w:rPr>
          <w:t>4</w:t>
        </w:r>
        <w:r w:rsidR="00EA7680">
          <w:rPr>
            <w:noProof/>
            <w:webHidden/>
          </w:rPr>
          <w:fldChar w:fldCharType="end"/>
        </w:r>
      </w:hyperlink>
    </w:p>
    <w:p w14:paraId="533868DA" w14:textId="09917587"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7" w:anchor="_Toc130307969" w:history="1">
        <w:r w:rsidRPr="000B534D">
          <w:rPr>
            <w:rStyle w:val="Hyperlink"/>
            <w:noProof/>
          </w:rPr>
          <w:t>Abbildung 2 Screenshot vom privaten Computer host.txt; Dateipfad C:\Windows\System32\Drivers\etc.</w:t>
        </w:r>
        <w:r>
          <w:rPr>
            <w:noProof/>
            <w:webHidden/>
          </w:rPr>
          <w:tab/>
        </w:r>
        <w:r>
          <w:rPr>
            <w:noProof/>
            <w:webHidden/>
          </w:rPr>
          <w:fldChar w:fldCharType="begin"/>
        </w:r>
        <w:r>
          <w:rPr>
            <w:noProof/>
            <w:webHidden/>
          </w:rPr>
          <w:instrText xml:space="preserve"> PAGEREF _Toc130307969 \h </w:instrText>
        </w:r>
        <w:r>
          <w:rPr>
            <w:noProof/>
            <w:webHidden/>
          </w:rPr>
        </w:r>
        <w:r>
          <w:rPr>
            <w:noProof/>
            <w:webHidden/>
          </w:rPr>
          <w:fldChar w:fldCharType="separate"/>
        </w:r>
        <w:r>
          <w:rPr>
            <w:noProof/>
            <w:webHidden/>
          </w:rPr>
          <w:t>17</w:t>
        </w:r>
        <w:r>
          <w:rPr>
            <w:noProof/>
            <w:webHidden/>
          </w:rPr>
          <w:fldChar w:fldCharType="end"/>
        </w:r>
      </w:hyperlink>
    </w:p>
    <w:p w14:paraId="361B447E" w14:textId="474E4FA4"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0" w:history="1">
        <w:r w:rsidRPr="000B534D">
          <w:rPr>
            <w:rStyle w:val="Hyperlink"/>
            <w:noProof/>
          </w:rPr>
          <w:t>Abbildung 3 Aufbau DNS Server; https://www.elektronik-kompendium.de/sites/net/bilder/09011414.gif</w:t>
        </w:r>
        <w:r>
          <w:rPr>
            <w:noProof/>
            <w:webHidden/>
          </w:rPr>
          <w:tab/>
        </w:r>
        <w:r>
          <w:rPr>
            <w:noProof/>
            <w:webHidden/>
          </w:rPr>
          <w:fldChar w:fldCharType="begin"/>
        </w:r>
        <w:r>
          <w:rPr>
            <w:noProof/>
            <w:webHidden/>
          </w:rPr>
          <w:instrText xml:space="preserve"> PAGEREF _Toc130307970 \h </w:instrText>
        </w:r>
        <w:r>
          <w:rPr>
            <w:noProof/>
            <w:webHidden/>
          </w:rPr>
        </w:r>
        <w:r>
          <w:rPr>
            <w:noProof/>
            <w:webHidden/>
          </w:rPr>
          <w:fldChar w:fldCharType="separate"/>
        </w:r>
        <w:r>
          <w:rPr>
            <w:noProof/>
            <w:webHidden/>
          </w:rPr>
          <w:t>18</w:t>
        </w:r>
        <w:r>
          <w:rPr>
            <w:noProof/>
            <w:webHidden/>
          </w:rPr>
          <w:fldChar w:fldCharType="end"/>
        </w:r>
      </w:hyperlink>
    </w:p>
    <w:p w14:paraId="4F1F72AF" w14:textId="0D81B690"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1" w:history="1">
        <w:r w:rsidRPr="000B534D">
          <w:rPr>
            <w:rStyle w:val="Hyperlink"/>
            <w:noProof/>
          </w:rPr>
          <w:t>Abbildung 4 Vereinfachte Darstellung - Active Directory; https://www.ionos.at/digitalguide/server/knowhow/was-ist-active-directory/</w:t>
        </w:r>
        <w:r>
          <w:rPr>
            <w:noProof/>
            <w:webHidden/>
          </w:rPr>
          <w:tab/>
        </w:r>
        <w:r>
          <w:rPr>
            <w:noProof/>
            <w:webHidden/>
          </w:rPr>
          <w:fldChar w:fldCharType="begin"/>
        </w:r>
        <w:r>
          <w:rPr>
            <w:noProof/>
            <w:webHidden/>
          </w:rPr>
          <w:instrText xml:space="preserve"> PAGEREF _Toc130307971 \h </w:instrText>
        </w:r>
        <w:r>
          <w:rPr>
            <w:noProof/>
            <w:webHidden/>
          </w:rPr>
        </w:r>
        <w:r>
          <w:rPr>
            <w:noProof/>
            <w:webHidden/>
          </w:rPr>
          <w:fldChar w:fldCharType="separate"/>
        </w:r>
        <w:r>
          <w:rPr>
            <w:noProof/>
            <w:webHidden/>
          </w:rPr>
          <w:t>21</w:t>
        </w:r>
        <w:r>
          <w:rPr>
            <w:noProof/>
            <w:webHidden/>
          </w:rPr>
          <w:fldChar w:fldCharType="end"/>
        </w:r>
      </w:hyperlink>
    </w:p>
    <w:p w14:paraId="047F8669" w14:textId="19B00ECC"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2" w:history="1">
        <w:r w:rsidRPr="000B534D">
          <w:rPr>
            <w:rStyle w:val="Hyperlink"/>
            <w:noProof/>
          </w:rPr>
          <w:t>Abbildung 5 Virtual Box Oberfläche</w:t>
        </w:r>
        <w:r>
          <w:rPr>
            <w:noProof/>
            <w:webHidden/>
          </w:rPr>
          <w:tab/>
        </w:r>
        <w:r>
          <w:rPr>
            <w:noProof/>
            <w:webHidden/>
          </w:rPr>
          <w:fldChar w:fldCharType="begin"/>
        </w:r>
        <w:r>
          <w:rPr>
            <w:noProof/>
            <w:webHidden/>
          </w:rPr>
          <w:instrText xml:space="preserve"> PAGEREF _Toc130307972 \h </w:instrText>
        </w:r>
        <w:r>
          <w:rPr>
            <w:noProof/>
            <w:webHidden/>
          </w:rPr>
        </w:r>
        <w:r>
          <w:rPr>
            <w:noProof/>
            <w:webHidden/>
          </w:rPr>
          <w:fldChar w:fldCharType="separate"/>
        </w:r>
        <w:r>
          <w:rPr>
            <w:noProof/>
            <w:webHidden/>
          </w:rPr>
          <w:t>25</w:t>
        </w:r>
        <w:r>
          <w:rPr>
            <w:noProof/>
            <w:webHidden/>
          </w:rPr>
          <w:fldChar w:fldCharType="end"/>
        </w:r>
      </w:hyperlink>
    </w:p>
    <w:p w14:paraId="2B540DAA" w14:textId="698E942B"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3" w:history="1">
        <w:r w:rsidRPr="000B534D">
          <w:rPr>
            <w:rStyle w:val="Hyperlink"/>
            <w:noProof/>
          </w:rPr>
          <w:t>Abbildung 6 Name und Betriebssystem für VM auswählen</w:t>
        </w:r>
        <w:r>
          <w:rPr>
            <w:noProof/>
            <w:webHidden/>
          </w:rPr>
          <w:tab/>
        </w:r>
        <w:r>
          <w:rPr>
            <w:noProof/>
            <w:webHidden/>
          </w:rPr>
          <w:fldChar w:fldCharType="begin"/>
        </w:r>
        <w:r>
          <w:rPr>
            <w:noProof/>
            <w:webHidden/>
          </w:rPr>
          <w:instrText xml:space="preserve"> PAGEREF _Toc130307973 \h </w:instrText>
        </w:r>
        <w:r>
          <w:rPr>
            <w:noProof/>
            <w:webHidden/>
          </w:rPr>
        </w:r>
        <w:r>
          <w:rPr>
            <w:noProof/>
            <w:webHidden/>
          </w:rPr>
          <w:fldChar w:fldCharType="separate"/>
        </w:r>
        <w:r>
          <w:rPr>
            <w:noProof/>
            <w:webHidden/>
          </w:rPr>
          <w:t>26</w:t>
        </w:r>
        <w:r>
          <w:rPr>
            <w:noProof/>
            <w:webHidden/>
          </w:rPr>
          <w:fldChar w:fldCharType="end"/>
        </w:r>
      </w:hyperlink>
    </w:p>
    <w:p w14:paraId="529CE9FB" w14:textId="6845B33D"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4" w:history="1">
        <w:r w:rsidRPr="000B534D">
          <w:rPr>
            <w:rStyle w:val="Hyperlink"/>
            <w:noProof/>
          </w:rPr>
          <w:t>Abbildung 7 Speichergröße von der VM einstellen</w:t>
        </w:r>
        <w:r>
          <w:rPr>
            <w:noProof/>
            <w:webHidden/>
          </w:rPr>
          <w:tab/>
        </w:r>
        <w:r>
          <w:rPr>
            <w:noProof/>
            <w:webHidden/>
          </w:rPr>
          <w:fldChar w:fldCharType="begin"/>
        </w:r>
        <w:r>
          <w:rPr>
            <w:noProof/>
            <w:webHidden/>
          </w:rPr>
          <w:instrText xml:space="preserve"> PAGEREF _Toc130307974 \h </w:instrText>
        </w:r>
        <w:r>
          <w:rPr>
            <w:noProof/>
            <w:webHidden/>
          </w:rPr>
        </w:r>
        <w:r>
          <w:rPr>
            <w:noProof/>
            <w:webHidden/>
          </w:rPr>
          <w:fldChar w:fldCharType="separate"/>
        </w:r>
        <w:r>
          <w:rPr>
            <w:noProof/>
            <w:webHidden/>
          </w:rPr>
          <w:t>26</w:t>
        </w:r>
        <w:r>
          <w:rPr>
            <w:noProof/>
            <w:webHidden/>
          </w:rPr>
          <w:fldChar w:fldCharType="end"/>
        </w:r>
      </w:hyperlink>
    </w:p>
    <w:p w14:paraId="68C91700" w14:textId="34939B81"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5" w:history="1">
        <w:r w:rsidRPr="000B534D">
          <w:rPr>
            <w:rStyle w:val="Hyperlink"/>
            <w:noProof/>
          </w:rPr>
          <w:t>Abbildung 8 Speicherplatzkonfigurieren am Server</w:t>
        </w:r>
        <w:r>
          <w:rPr>
            <w:noProof/>
            <w:webHidden/>
          </w:rPr>
          <w:tab/>
        </w:r>
        <w:r>
          <w:rPr>
            <w:noProof/>
            <w:webHidden/>
          </w:rPr>
          <w:fldChar w:fldCharType="begin"/>
        </w:r>
        <w:r>
          <w:rPr>
            <w:noProof/>
            <w:webHidden/>
          </w:rPr>
          <w:instrText xml:space="preserve"> PAGEREF _Toc130307975 \h </w:instrText>
        </w:r>
        <w:r>
          <w:rPr>
            <w:noProof/>
            <w:webHidden/>
          </w:rPr>
        </w:r>
        <w:r>
          <w:rPr>
            <w:noProof/>
            <w:webHidden/>
          </w:rPr>
          <w:fldChar w:fldCharType="separate"/>
        </w:r>
        <w:r>
          <w:rPr>
            <w:noProof/>
            <w:webHidden/>
          </w:rPr>
          <w:t>28</w:t>
        </w:r>
        <w:r>
          <w:rPr>
            <w:noProof/>
            <w:webHidden/>
          </w:rPr>
          <w:fldChar w:fldCharType="end"/>
        </w:r>
      </w:hyperlink>
    </w:p>
    <w:p w14:paraId="05844C85" w14:textId="01D5C632"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6" w:history="1">
        <w:r w:rsidRPr="000B534D">
          <w:rPr>
            <w:rStyle w:val="Hyperlink"/>
            <w:noProof/>
          </w:rPr>
          <w:t>Abbildung 9 Profil des Server Benutzers anlegen</w:t>
        </w:r>
        <w:r>
          <w:rPr>
            <w:noProof/>
            <w:webHidden/>
          </w:rPr>
          <w:tab/>
        </w:r>
        <w:r>
          <w:rPr>
            <w:noProof/>
            <w:webHidden/>
          </w:rPr>
          <w:fldChar w:fldCharType="begin"/>
        </w:r>
        <w:r>
          <w:rPr>
            <w:noProof/>
            <w:webHidden/>
          </w:rPr>
          <w:instrText xml:space="preserve"> PAGEREF _Toc130307976 \h </w:instrText>
        </w:r>
        <w:r>
          <w:rPr>
            <w:noProof/>
            <w:webHidden/>
          </w:rPr>
        </w:r>
        <w:r>
          <w:rPr>
            <w:noProof/>
            <w:webHidden/>
          </w:rPr>
          <w:fldChar w:fldCharType="separate"/>
        </w:r>
        <w:r>
          <w:rPr>
            <w:noProof/>
            <w:webHidden/>
          </w:rPr>
          <w:t>29</w:t>
        </w:r>
        <w:r>
          <w:rPr>
            <w:noProof/>
            <w:webHidden/>
          </w:rPr>
          <w:fldChar w:fldCharType="end"/>
        </w:r>
      </w:hyperlink>
    </w:p>
    <w:p w14:paraId="3F7844E9" w14:textId="2651F995"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7" w:history="1">
        <w:r w:rsidRPr="000B534D">
          <w:rPr>
            <w:rStyle w:val="Hyperlink"/>
            <w:noProof/>
          </w:rPr>
          <w:t>Abbildung 10 Server Oberfläche nach dem Neustart</w:t>
        </w:r>
        <w:r>
          <w:rPr>
            <w:noProof/>
            <w:webHidden/>
          </w:rPr>
          <w:tab/>
        </w:r>
        <w:r>
          <w:rPr>
            <w:noProof/>
            <w:webHidden/>
          </w:rPr>
          <w:fldChar w:fldCharType="begin"/>
        </w:r>
        <w:r>
          <w:rPr>
            <w:noProof/>
            <w:webHidden/>
          </w:rPr>
          <w:instrText xml:space="preserve"> PAGEREF _Toc130307977 \h </w:instrText>
        </w:r>
        <w:r>
          <w:rPr>
            <w:noProof/>
            <w:webHidden/>
          </w:rPr>
        </w:r>
        <w:r>
          <w:rPr>
            <w:noProof/>
            <w:webHidden/>
          </w:rPr>
          <w:fldChar w:fldCharType="separate"/>
        </w:r>
        <w:r>
          <w:rPr>
            <w:noProof/>
            <w:webHidden/>
          </w:rPr>
          <w:t>30</w:t>
        </w:r>
        <w:r>
          <w:rPr>
            <w:noProof/>
            <w:webHidden/>
          </w:rPr>
          <w:fldChar w:fldCharType="end"/>
        </w:r>
      </w:hyperlink>
    </w:p>
    <w:p w14:paraId="03F87A23" w14:textId="01CC5F70"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8" w:history="1">
        <w:r w:rsidRPr="000B534D">
          <w:rPr>
            <w:rStyle w:val="Hyperlink"/>
            <w:noProof/>
          </w:rPr>
          <w:t>Abbildung 11 Installation der DHCP-Pakete</w:t>
        </w:r>
        <w:r>
          <w:rPr>
            <w:noProof/>
            <w:webHidden/>
          </w:rPr>
          <w:tab/>
        </w:r>
        <w:r>
          <w:rPr>
            <w:noProof/>
            <w:webHidden/>
          </w:rPr>
          <w:fldChar w:fldCharType="begin"/>
        </w:r>
        <w:r>
          <w:rPr>
            <w:noProof/>
            <w:webHidden/>
          </w:rPr>
          <w:instrText xml:space="preserve"> PAGEREF _Toc130307978 \h </w:instrText>
        </w:r>
        <w:r>
          <w:rPr>
            <w:noProof/>
            <w:webHidden/>
          </w:rPr>
        </w:r>
        <w:r>
          <w:rPr>
            <w:noProof/>
            <w:webHidden/>
          </w:rPr>
          <w:fldChar w:fldCharType="separate"/>
        </w:r>
        <w:r>
          <w:rPr>
            <w:noProof/>
            <w:webHidden/>
          </w:rPr>
          <w:t>31</w:t>
        </w:r>
        <w:r>
          <w:rPr>
            <w:noProof/>
            <w:webHidden/>
          </w:rPr>
          <w:fldChar w:fldCharType="end"/>
        </w:r>
      </w:hyperlink>
    </w:p>
    <w:p w14:paraId="6E723BDF" w14:textId="4A9D8605"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79" w:history="1">
        <w:r w:rsidRPr="000B534D">
          <w:rPr>
            <w:rStyle w:val="Hyperlink"/>
            <w:noProof/>
          </w:rPr>
          <w:t>Abbildung 12 DHCP-Lease definieren</w:t>
        </w:r>
        <w:r>
          <w:rPr>
            <w:noProof/>
            <w:webHidden/>
          </w:rPr>
          <w:tab/>
        </w:r>
        <w:r>
          <w:rPr>
            <w:noProof/>
            <w:webHidden/>
          </w:rPr>
          <w:fldChar w:fldCharType="begin"/>
        </w:r>
        <w:r>
          <w:rPr>
            <w:noProof/>
            <w:webHidden/>
          </w:rPr>
          <w:instrText xml:space="preserve"> PAGEREF _Toc130307979 \h </w:instrText>
        </w:r>
        <w:r>
          <w:rPr>
            <w:noProof/>
            <w:webHidden/>
          </w:rPr>
        </w:r>
        <w:r>
          <w:rPr>
            <w:noProof/>
            <w:webHidden/>
          </w:rPr>
          <w:fldChar w:fldCharType="separate"/>
        </w:r>
        <w:r>
          <w:rPr>
            <w:noProof/>
            <w:webHidden/>
          </w:rPr>
          <w:t>32</w:t>
        </w:r>
        <w:r>
          <w:rPr>
            <w:noProof/>
            <w:webHidden/>
          </w:rPr>
          <w:fldChar w:fldCharType="end"/>
        </w:r>
      </w:hyperlink>
    </w:p>
    <w:p w14:paraId="2F6FCBD4" w14:textId="6B9DB30C"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0" w:history="1">
        <w:r w:rsidRPr="000B534D">
          <w:rPr>
            <w:rStyle w:val="Hyperlink"/>
            <w:noProof/>
          </w:rPr>
          <w:t>Abbildung 13 Funktionstest des DHCP-Servers mit ip r</w:t>
        </w:r>
        <w:r>
          <w:rPr>
            <w:noProof/>
            <w:webHidden/>
          </w:rPr>
          <w:tab/>
        </w:r>
        <w:r>
          <w:rPr>
            <w:noProof/>
            <w:webHidden/>
          </w:rPr>
          <w:fldChar w:fldCharType="begin"/>
        </w:r>
        <w:r>
          <w:rPr>
            <w:noProof/>
            <w:webHidden/>
          </w:rPr>
          <w:instrText xml:space="preserve"> PAGEREF _Toc130307980 \h </w:instrText>
        </w:r>
        <w:r>
          <w:rPr>
            <w:noProof/>
            <w:webHidden/>
          </w:rPr>
        </w:r>
        <w:r>
          <w:rPr>
            <w:noProof/>
            <w:webHidden/>
          </w:rPr>
          <w:fldChar w:fldCharType="separate"/>
        </w:r>
        <w:r>
          <w:rPr>
            <w:noProof/>
            <w:webHidden/>
          </w:rPr>
          <w:t>33</w:t>
        </w:r>
        <w:r>
          <w:rPr>
            <w:noProof/>
            <w:webHidden/>
          </w:rPr>
          <w:fldChar w:fldCharType="end"/>
        </w:r>
      </w:hyperlink>
    </w:p>
    <w:p w14:paraId="6EEB5A8E" w14:textId="61695983"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1" w:history="1">
        <w:r w:rsidRPr="000B534D">
          <w:rPr>
            <w:rStyle w:val="Hyperlink"/>
            <w:noProof/>
          </w:rPr>
          <w:t>Abbildung 14 Funktionstest des DHCP-Servers mit nmap</w:t>
        </w:r>
        <w:r>
          <w:rPr>
            <w:noProof/>
            <w:webHidden/>
          </w:rPr>
          <w:tab/>
        </w:r>
        <w:r>
          <w:rPr>
            <w:noProof/>
            <w:webHidden/>
          </w:rPr>
          <w:fldChar w:fldCharType="begin"/>
        </w:r>
        <w:r>
          <w:rPr>
            <w:noProof/>
            <w:webHidden/>
          </w:rPr>
          <w:instrText xml:space="preserve"> PAGEREF _Toc130307981 \h </w:instrText>
        </w:r>
        <w:r>
          <w:rPr>
            <w:noProof/>
            <w:webHidden/>
          </w:rPr>
        </w:r>
        <w:r>
          <w:rPr>
            <w:noProof/>
            <w:webHidden/>
          </w:rPr>
          <w:fldChar w:fldCharType="separate"/>
        </w:r>
        <w:r>
          <w:rPr>
            <w:noProof/>
            <w:webHidden/>
          </w:rPr>
          <w:t>33</w:t>
        </w:r>
        <w:r>
          <w:rPr>
            <w:noProof/>
            <w:webHidden/>
          </w:rPr>
          <w:fldChar w:fldCharType="end"/>
        </w:r>
      </w:hyperlink>
    </w:p>
    <w:p w14:paraId="55FDF1EB" w14:textId="3230F71A"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2" w:history="1">
        <w:r w:rsidRPr="000B534D">
          <w:rPr>
            <w:rStyle w:val="Hyperlink"/>
            <w:noProof/>
          </w:rPr>
          <w:t>Abbildung 15 Passwort für Admin anlegen</w:t>
        </w:r>
        <w:r>
          <w:rPr>
            <w:noProof/>
            <w:webHidden/>
          </w:rPr>
          <w:tab/>
        </w:r>
        <w:r>
          <w:rPr>
            <w:noProof/>
            <w:webHidden/>
          </w:rPr>
          <w:fldChar w:fldCharType="begin"/>
        </w:r>
        <w:r>
          <w:rPr>
            <w:noProof/>
            <w:webHidden/>
          </w:rPr>
          <w:instrText xml:space="preserve"> PAGEREF _Toc130307982 \h </w:instrText>
        </w:r>
        <w:r>
          <w:rPr>
            <w:noProof/>
            <w:webHidden/>
          </w:rPr>
        </w:r>
        <w:r>
          <w:rPr>
            <w:noProof/>
            <w:webHidden/>
          </w:rPr>
          <w:fldChar w:fldCharType="separate"/>
        </w:r>
        <w:r>
          <w:rPr>
            <w:noProof/>
            <w:webHidden/>
          </w:rPr>
          <w:t>34</w:t>
        </w:r>
        <w:r>
          <w:rPr>
            <w:noProof/>
            <w:webHidden/>
          </w:rPr>
          <w:fldChar w:fldCharType="end"/>
        </w:r>
      </w:hyperlink>
    </w:p>
    <w:p w14:paraId="0A36B9CA" w14:textId="47496740"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3" w:history="1">
        <w:r w:rsidRPr="000B534D">
          <w:rPr>
            <w:rStyle w:val="Hyperlink"/>
            <w:noProof/>
          </w:rPr>
          <w:t>Abbildung 16 Wechsel zum Admin-Benutzer</w:t>
        </w:r>
        <w:r>
          <w:rPr>
            <w:noProof/>
            <w:webHidden/>
          </w:rPr>
          <w:tab/>
        </w:r>
        <w:r>
          <w:rPr>
            <w:noProof/>
            <w:webHidden/>
          </w:rPr>
          <w:fldChar w:fldCharType="begin"/>
        </w:r>
        <w:r>
          <w:rPr>
            <w:noProof/>
            <w:webHidden/>
          </w:rPr>
          <w:instrText xml:space="preserve"> PAGEREF _Toc130307983 \h </w:instrText>
        </w:r>
        <w:r>
          <w:rPr>
            <w:noProof/>
            <w:webHidden/>
          </w:rPr>
        </w:r>
        <w:r>
          <w:rPr>
            <w:noProof/>
            <w:webHidden/>
          </w:rPr>
          <w:fldChar w:fldCharType="separate"/>
        </w:r>
        <w:r>
          <w:rPr>
            <w:noProof/>
            <w:webHidden/>
          </w:rPr>
          <w:t>34</w:t>
        </w:r>
        <w:r>
          <w:rPr>
            <w:noProof/>
            <w:webHidden/>
          </w:rPr>
          <w:fldChar w:fldCharType="end"/>
        </w:r>
      </w:hyperlink>
    </w:p>
    <w:p w14:paraId="70821FB2" w14:textId="42ACBB32"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4" w:history="1">
        <w:r w:rsidRPr="000B534D">
          <w:rPr>
            <w:rStyle w:val="Hyperlink"/>
            <w:noProof/>
          </w:rPr>
          <w:t>Abbildung 17 Name des Mail-Servers</w:t>
        </w:r>
        <w:r>
          <w:rPr>
            <w:noProof/>
            <w:webHidden/>
          </w:rPr>
          <w:tab/>
        </w:r>
        <w:r>
          <w:rPr>
            <w:noProof/>
            <w:webHidden/>
          </w:rPr>
          <w:fldChar w:fldCharType="begin"/>
        </w:r>
        <w:r>
          <w:rPr>
            <w:noProof/>
            <w:webHidden/>
          </w:rPr>
          <w:instrText xml:space="preserve"> PAGEREF _Toc130307984 \h </w:instrText>
        </w:r>
        <w:r>
          <w:rPr>
            <w:noProof/>
            <w:webHidden/>
          </w:rPr>
        </w:r>
        <w:r>
          <w:rPr>
            <w:noProof/>
            <w:webHidden/>
          </w:rPr>
          <w:fldChar w:fldCharType="separate"/>
        </w:r>
        <w:r>
          <w:rPr>
            <w:noProof/>
            <w:webHidden/>
          </w:rPr>
          <w:t>36</w:t>
        </w:r>
        <w:r>
          <w:rPr>
            <w:noProof/>
            <w:webHidden/>
          </w:rPr>
          <w:fldChar w:fldCharType="end"/>
        </w:r>
      </w:hyperlink>
    </w:p>
    <w:p w14:paraId="4B06DB09" w14:textId="1C87AEF0"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5" w:history="1">
        <w:r w:rsidRPr="000B534D">
          <w:rPr>
            <w:rStyle w:val="Hyperlink"/>
            <w:noProof/>
          </w:rPr>
          <w:t>Abbildung 18 Postfix Erweiterung und Postfix Daemon starten</w:t>
        </w:r>
        <w:r>
          <w:rPr>
            <w:noProof/>
            <w:webHidden/>
          </w:rPr>
          <w:tab/>
        </w:r>
        <w:r>
          <w:rPr>
            <w:noProof/>
            <w:webHidden/>
          </w:rPr>
          <w:fldChar w:fldCharType="begin"/>
        </w:r>
        <w:r>
          <w:rPr>
            <w:noProof/>
            <w:webHidden/>
          </w:rPr>
          <w:instrText xml:space="preserve"> PAGEREF _Toc130307985 \h </w:instrText>
        </w:r>
        <w:r>
          <w:rPr>
            <w:noProof/>
            <w:webHidden/>
          </w:rPr>
        </w:r>
        <w:r>
          <w:rPr>
            <w:noProof/>
            <w:webHidden/>
          </w:rPr>
          <w:fldChar w:fldCharType="separate"/>
        </w:r>
        <w:r>
          <w:rPr>
            <w:noProof/>
            <w:webHidden/>
          </w:rPr>
          <w:t>37</w:t>
        </w:r>
        <w:r>
          <w:rPr>
            <w:noProof/>
            <w:webHidden/>
          </w:rPr>
          <w:fldChar w:fldCharType="end"/>
        </w:r>
      </w:hyperlink>
    </w:p>
    <w:p w14:paraId="610DCD59" w14:textId="443121B6"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6" w:history="1">
        <w:r w:rsidRPr="000B534D">
          <w:rPr>
            <w:rStyle w:val="Hyperlink"/>
            <w:noProof/>
          </w:rPr>
          <w:t>Abbildung 19 Output der Verbindung des Mail-Servers</w:t>
        </w:r>
        <w:r>
          <w:rPr>
            <w:noProof/>
            <w:webHidden/>
          </w:rPr>
          <w:tab/>
        </w:r>
        <w:r>
          <w:rPr>
            <w:noProof/>
            <w:webHidden/>
          </w:rPr>
          <w:fldChar w:fldCharType="begin"/>
        </w:r>
        <w:r>
          <w:rPr>
            <w:noProof/>
            <w:webHidden/>
          </w:rPr>
          <w:instrText xml:space="preserve"> PAGEREF _Toc130307986 \h </w:instrText>
        </w:r>
        <w:r>
          <w:rPr>
            <w:noProof/>
            <w:webHidden/>
          </w:rPr>
        </w:r>
        <w:r>
          <w:rPr>
            <w:noProof/>
            <w:webHidden/>
          </w:rPr>
          <w:fldChar w:fldCharType="separate"/>
        </w:r>
        <w:r>
          <w:rPr>
            <w:noProof/>
            <w:webHidden/>
          </w:rPr>
          <w:t>38</w:t>
        </w:r>
        <w:r>
          <w:rPr>
            <w:noProof/>
            <w:webHidden/>
          </w:rPr>
          <w:fldChar w:fldCharType="end"/>
        </w:r>
      </w:hyperlink>
    </w:p>
    <w:p w14:paraId="698BAA71" w14:textId="34796FFF"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7" w:history="1">
        <w:r w:rsidRPr="000B534D">
          <w:rPr>
            <w:rStyle w:val="Hyperlink"/>
            <w:noProof/>
          </w:rPr>
          <w:t>Abbildung 20 Ausgabe des ehlo localhost</w:t>
        </w:r>
        <w:r>
          <w:rPr>
            <w:noProof/>
            <w:webHidden/>
          </w:rPr>
          <w:tab/>
        </w:r>
        <w:r>
          <w:rPr>
            <w:noProof/>
            <w:webHidden/>
          </w:rPr>
          <w:fldChar w:fldCharType="begin"/>
        </w:r>
        <w:r>
          <w:rPr>
            <w:noProof/>
            <w:webHidden/>
          </w:rPr>
          <w:instrText xml:space="preserve"> PAGEREF _Toc130307987 \h </w:instrText>
        </w:r>
        <w:r>
          <w:rPr>
            <w:noProof/>
            <w:webHidden/>
          </w:rPr>
        </w:r>
        <w:r>
          <w:rPr>
            <w:noProof/>
            <w:webHidden/>
          </w:rPr>
          <w:fldChar w:fldCharType="separate"/>
        </w:r>
        <w:r>
          <w:rPr>
            <w:noProof/>
            <w:webHidden/>
          </w:rPr>
          <w:t>38</w:t>
        </w:r>
        <w:r>
          <w:rPr>
            <w:noProof/>
            <w:webHidden/>
          </w:rPr>
          <w:fldChar w:fldCharType="end"/>
        </w:r>
      </w:hyperlink>
    </w:p>
    <w:p w14:paraId="2E16AC76" w14:textId="7EFA695D"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8" w:history="1">
        <w:r w:rsidRPr="000B534D">
          <w:rPr>
            <w:rStyle w:val="Hyperlink"/>
            <w:noProof/>
          </w:rPr>
          <w:t>Abbildung 21 Ausgabe der E-Mail die versendet wurde</w:t>
        </w:r>
        <w:r>
          <w:rPr>
            <w:noProof/>
            <w:webHidden/>
          </w:rPr>
          <w:tab/>
        </w:r>
        <w:r>
          <w:rPr>
            <w:noProof/>
            <w:webHidden/>
          </w:rPr>
          <w:fldChar w:fldCharType="begin"/>
        </w:r>
        <w:r>
          <w:rPr>
            <w:noProof/>
            <w:webHidden/>
          </w:rPr>
          <w:instrText xml:space="preserve"> PAGEREF _Toc130307988 \h </w:instrText>
        </w:r>
        <w:r>
          <w:rPr>
            <w:noProof/>
            <w:webHidden/>
          </w:rPr>
        </w:r>
        <w:r>
          <w:rPr>
            <w:noProof/>
            <w:webHidden/>
          </w:rPr>
          <w:fldChar w:fldCharType="separate"/>
        </w:r>
        <w:r>
          <w:rPr>
            <w:noProof/>
            <w:webHidden/>
          </w:rPr>
          <w:t>38</w:t>
        </w:r>
        <w:r>
          <w:rPr>
            <w:noProof/>
            <w:webHidden/>
          </w:rPr>
          <w:fldChar w:fldCharType="end"/>
        </w:r>
      </w:hyperlink>
    </w:p>
    <w:p w14:paraId="36E2E490" w14:textId="1E1A01DC"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89" w:history="1">
        <w:r w:rsidRPr="000B534D">
          <w:rPr>
            <w:rStyle w:val="Hyperlink"/>
            <w:noProof/>
          </w:rPr>
          <w:t>Abbildung 22 Server Ausgabe von dem Programmcode</w:t>
        </w:r>
        <w:r>
          <w:rPr>
            <w:noProof/>
            <w:webHidden/>
          </w:rPr>
          <w:tab/>
        </w:r>
        <w:r>
          <w:rPr>
            <w:noProof/>
            <w:webHidden/>
          </w:rPr>
          <w:fldChar w:fldCharType="begin"/>
        </w:r>
        <w:r>
          <w:rPr>
            <w:noProof/>
            <w:webHidden/>
          </w:rPr>
          <w:instrText xml:space="preserve"> PAGEREF _Toc130307989 \h </w:instrText>
        </w:r>
        <w:r>
          <w:rPr>
            <w:noProof/>
            <w:webHidden/>
          </w:rPr>
        </w:r>
        <w:r>
          <w:rPr>
            <w:noProof/>
            <w:webHidden/>
          </w:rPr>
          <w:fldChar w:fldCharType="separate"/>
        </w:r>
        <w:r>
          <w:rPr>
            <w:noProof/>
            <w:webHidden/>
          </w:rPr>
          <w:t>41</w:t>
        </w:r>
        <w:r>
          <w:rPr>
            <w:noProof/>
            <w:webHidden/>
          </w:rPr>
          <w:fldChar w:fldCharType="end"/>
        </w:r>
      </w:hyperlink>
    </w:p>
    <w:p w14:paraId="39673CE8" w14:textId="63EBF546"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0" w:history="1">
        <w:r w:rsidRPr="000B534D">
          <w:rPr>
            <w:rStyle w:val="Hyperlink"/>
            <w:noProof/>
          </w:rPr>
          <w:t>Abbildung 23 Verzeichnis unter /etc/bind/db.local</w:t>
        </w:r>
        <w:r>
          <w:rPr>
            <w:noProof/>
            <w:webHidden/>
          </w:rPr>
          <w:tab/>
        </w:r>
        <w:r>
          <w:rPr>
            <w:noProof/>
            <w:webHidden/>
          </w:rPr>
          <w:fldChar w:fldCharType="begin"/>
        </w:r>
        <w:r>
          <w:rPr>
            <w:noProof/>
            <w:webHidden/>
          </w:rPr>
          <w:instrText xml:space="preserve"> PAGEREF _Toc130307990 \h </w:instrText>
        </w:r>
        <w:r>
          <w:rPr>
            <w:noProof/>
            <w:webHidden/>
          </w:rPr>
        </w:r>
        <w:r>
          <w:rPr>
            <w:noProof/>
            <w:webHidden/>
          </w:rPr>
          <w:fldChar w:fldCharType="separate"/>
        </w:r>
        <w:r>
          <w:rPr>
            <w:noProof/>
            <w:webHidden/>
          </w:rPr>
          <w:t>43</w:t>
        </w:r>
        <w:r>
          <w:rPr>
            <w:noProof/>
            <w:webHidden/>
          </w:rPr>
          <w:fldChar w:fldCharType="end"/>
        </w:r>
      </w:hyperlink>
    </w:p>
    <w:p w14:paraId="48986CE4" w14:textId="40F63AA5"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1" w:history="1">
        <w:r w:rsidRPr="000B534D">
          <w:rPr>
            <w:rStyle w:val="Hyperlink"/>
            <w:noProof/>
          </w:rPr>
          <w:t>Abbildung 24 Einstellung im Verzeichnis /etc/bind/db.angerer.com</w:t>
        </w:r>
        <w:r>
          <w:rPr>
            <w:noProof/>
            <w:webHidden/>
          </w:rPr>
          <w:tab/>
        </w:r>
        <w:r>
          <w:rPr>
            <w:noProof/>
            <w:webHidden/>
          </w:rPr>
          <w:fldChar w:fldCharType="begin"/>
        </w:r>
        <w:r>
          <w:rPr>
            <w:noProof/>
            <w:webHidden/>
          </w:rPr>
          <w:instrText xml:space="preserve"> PAGEREF _Toc130307991 \h </w:instrText>
        </w:r>
        <w:r>
          <w:rPr>
            <w:noProof/>
            <w:webHidden/>
          </w:rPr>
        </w:r>
        <w:r>
          <w:rPr>
            <w:noProof/>
            <w:webHidden/>
          </w:rPr>
          <w:fldChar w:fldCharType="separate"/>
        </w:r>
        <w:r>
          <w:rPr>
            <w:noProof/>
            <w:webHidden/>
          </w:rPr>
          <w:t>44</w:t>
        </w:r>
        <w:r>
          <w:rPr>
            <w:noProof/>
            <w:webHidden/>
          </w:rPr>
          <w:fldChar w:fldCharType="end"/>
        </w:r>
      </w:hyperlink>
    </w:p>
    <w:p w14:paraId="1A965427" w14:textId="634D1A43"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2" w:history="1">
        <w:r w:rsidRPr="000B534D">
          <w:rPr>
            <w:rStyle w:val="Hyperlink"/>
            <w:noProof/>
          </w:rPr>
          <w:t>Abbildung 25 Einstellung im Verzeichnis /etc/bind/named.conf.local</w:t>
        </w:r>
        <w:r>
          <w:rPr>
            <w:noProof/>
            <w:webHidden/>
          </w:rPr>
          <w:tab/>
        </w:r>
        <w:r>
          <w:rPr>
            <w:noProof/>
            <w:webHidden/>
          </w:rPr>
          <w:fldChar w:fldCharType="begin"/>
        </w:r>
        <w:r>
          <w:rPr>
            <w:noProof/>
            <w:webHidden/>
          </w:rPr>
          <w:instrText xml:space="preserve"> PAGEREF _Toc130307992 \h </w:instrText>
        </w:r>
        <w:r>
          <w:rPr>
            <w:noProof/>
            <w:webHidden/>
          </w:rPr>
        </w:r>
        <w:r>
          <w:rPr>
            <w:noProof/>
            <w:webHidden/>
          </w:rPr>
          <w:fldChar w:fldCharType="separate"/>
        </w:r>
        <w:r>
          <w:rPr>
            <w:noProof/>
            <w:webHidden/>
          </w:rPr>
          <w:t>45</w:t>
        </w:r>
        <w:r>
          <w:rPr>
            <w:noProof/>
            <w:webHidden/>
          </w:rPr>
          <w:fldChar w:fldCharType="end"/>
        </w:r>
      </w:hyperlink>
    </w:p>
    <w:p w14:paraId="1427102C" w14:textId="7F3580BE"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3" w:history="1">
        <w:r w:rsidRPr="000B534D">
          <w:rPr>
            <w:rStyle w:val="Hyperlink"/>
            <w:noProof/>
          </w:rPr>
          <w:t>Abbildung 26 Einstellung im Verzeichnis /etc/bind/db.10</w:t>
        </w:r>
        <w:r>
          <w:rPr>
            <w:noProof/>
            <w:webHidden/>
          </w:rPr>
          <w:tab/>
        </w:r>
        <w:r>
          <w:rPr>
            <w:noProof/>
            <w:webHidden/>
          </w:rPr>
          <w:fldChar w:fldCharType="begin"/>
        </w:r>
        <w:r>
          <w:rPr>
            <w:noProof/>
            <w:webHidden/>
          </w:rPr>
          <w:instrText xml:space="preserve"> PAGEREF _Toc130307993 \h </w:instrText>
        </w:r>
        <w:r>
          <w:rPr>
            <w:noProof/>
            <w:webHidden/>
          </w:rPr>
        </w:r>
        <w:r>
          <w:rPr>
            <w:noProof/>
            <w:webHidden/>
          </w:rPr>
          <w:fldChar w:fldCharType="separate"/>
        </w:r>
        <w:r>
          <w:rPr>
            <w:noProof/>
            <w:webHidden/>
          </w:rPr>
          <w:t>46</w:t>
        </w:r>
        <w:r>
          <w:rPr>
            <w:noProof/>
            <w:webHidden/>
          </w:rPr>
          <w:fldChar w:fldCharType="end"/>
        </w:r>
      </w:hyperlink>
    </w:p>
    <w:p w14:paraId="39A41DB5" w14:textId="0CC7CB1E"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4" w:history="1">
        <w:r w:rsidRPr="000B534D">
          <w:rPr>
            <w:rStyle w:val="Hyperlink"/>
            <w:noProof/>
          </w:rPr>
          <w:t>Abbildung 27 normaler Benutzer; Initialisierung</w:t>
        </w:r>
        <w:r>
          <w:rPr>
            <w:noProof/>
            <w:webHidden/>
          </w:rPr>
          <w:tab/>
        </w:r>
        <w:r>
          <w:rPr>
            <w:noProof/>
            <w:webHidden/>
          </w:rPr>
          <w:fldChar w:fldCharType="begin"/>
        </w:r>
        <w:r>
          <w:rPr>
            <w:noProof/>
            <w:webHidden/>
          </w:rPr>
          <w:instrText xml:space="preserve"> PAGEREF _Toc130307994 \h </w:instrText>
        </w:r>
        <w:r>
          <w:rPr>
            <w:noProof/>
            <w:webHidden/>
          </w:rPr>
        </w:r>
        <w:r>
          <w:rPr>
            <w:noProof/>
            <w:webHidden/>
          </w:rPr>
          <w:fldChar w:fldCharType="separate"/>
        </w:r>
        <w:r>
          <w:rPr>
            <w:noProof/>
            <w:webHidden/>
          </w:rPr>
          <w:t>47</w:t>
        </w:r>
        <w:r>
          <w:rPr>
            <w:noProof/>
            <w:webHidden/>
          </w:rPr>
          <w:fldChar w:fldCharType="end"/>
        </w:r>
      </w:hyperlink>
    </w:p>
    <w:p w14:paraId="68148BA8" w14:textId="3A688CD3"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5" w:history="1">
        <w:r w:rsidRPr="000B534D">
          <w:rPr>
            <w:rStyle w:val="Hyperlink"/>
            <w:noProof/>
          </w:rPr>
          <w:t>Abbildung 28 normaler Benutzer; Login</w:t>
        </w:r>
        <w:r>
          <w:rPr>
            <w:noProof/>
            <w:webHidden/>
          </w:rPr>
          <w:tab/>
        </w:r>
        <w:r>
          <w:rPr>
            <w:noProof/>
            <w:webHidden/>
          </w:rPr>
          <w:fldChar w:fldCharType="begin"/>
        </w:r>
        <w:r>
          <w:rPr>
            <w:noProof/>
            <w:webHidden/>
          </w:rPr>
          <w:instrText xml:space="preserve"> PAGEREF _Toc130307995 \h </w:instrText>
        </w:r>
        <w:r>
          <w:rPr>
            <w:noProof/>
            <w:webHidden/>
          </w:rPr>
        </w:r>
        <w:r>
          <w:rPr>
            <w:noProof/>
            <w:webHidden/>
          </w:rPr>
          <w:fldChar w:fldCharType="separate"/>
        </w:r>
        <w:r>
          <w:rPr>
            <w:noProof/>
            <w:webHidden/>
          </w:rPr>
          <w:t>48</w:t>
        </w:r>
        <w:r>
          <w:rPr>
            <w:noProof/>
            <w:webHidden/>
          </w:rPr>
          <w:fldChar w:fldCharType="end"/>
        </w:r>
      </w:hyperlink>
    </w:p>
    <w:p w14:paraId="773EA33D" w14:textId="7336345A"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6" w:history="1">
        <w:r w:rsidRPr="000B534D">
          <w:rPr>
            <w:rStyle w:val="Hyperlink"/>
            <w:noProof/>
          </w:rPr>
          <w:t>Abbildung 29 Hostname Konfirmation</w:t>
        </w:r>
        <w:r>
          <w:rPr>
            <w:noProof/>
            <w:webHidden/>
          </w:rPr>
          <w:tab/>
        </w:r>
        <w:r>
          <w:rPr>
            <w:noProof/>
            <w:webHidden/>
          </w:rPr>
          <w:fldChar w:fldCharType="begin"/>
        </w:r>
        <w:r>
          <w:rPr>
            <w:noProof/>
            <w:webHidden/>
          </w:rPr>
          <w:instrText xml:space="preserve"> PAGEREF _Toc130307996 \h </w:instrText>
        </w:r>
        <w:r>
          <w:rPr>
            <w:noProof/>
            <w:webHidden/>
          </w:rPr>
        </w:r>
        <w:r>
          <w:rPr>
            <w:noProof/>
            <w:webHidden/>
          </w:rPr>
          <w:fldChar w:fldCharType="separate"/>
        </w:r>
        <w:r>
          <w:rPr>
            <w:noProof/>
            <w:webHidden/>
          </w:rPr>
          <w:t>49</w:t>
        </w:r>
        <w:r>
          <w:rPr>
            <w:noProof/>
            <w:webHidden/>
          </w:rPr>
          <w:fldChar w:fldCharType="end"/>
        </w:r>
      </w:hyperlink>
    </w:p>
    <w:p w14:paraId="39095AFD" w14:textId="15631F39"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7" w:history="1">
        <w:r w:rsidRPr="000B534D">
          <w:rPr>
            <w:rStyle w:val="Hyperlink"/>
            <w:noProof/>
            <w:lang w:val="en-US"/>
          </w:rPr>
          <w:t>Abbildung 30 Domain Konfiguration von Active Directory</w:t>
        </w:r>
        <w:r>
          <w:rPr>
            <w:noProof/>
            <w:webHidden/>
          </w:rPr>
          <w:tab/>
        </w:r>
        <w:r>
          <w:rPr>
            <w:noProof/>
            <w:webHidden/>
          </w:rPr>
          <w:fldChar w:fldCharType="begin"/>
        </w:r>
        <w:r>
          <w:rPr>
            <w:noProof/>
            <w:webHidden/>
          </w:rPr>
          <w:instrText xml:space="preserve"> PAGEREF _Toc130307997 \h </w:instrText>
        </w:r>
        <w:r>
          <w:rPr>
            <w:noProof/>
            <w:webHidden/>
          </w:rPr>
        </w:r>
        <w:r>
          <w:rPr>
            <w:noProof/>
            <w:webHidden/>
          </w:rPr>
          <w:fldChar w:fldCharType="separate"/>
        </w:r>
        <w:r>
          <w:rPr>
            <w:noProof/>
            <w:webHidden/>
          </w:rPr>
          <w:t>50</w:t>
        </w:r>
        <w:r>
          <w:rPr>
            <w:noProof/>
            <w:webHidden/>
          </w:rPr>
          <w:fldChar w:fldCharType="end"/>
        </w:r>
      </w:hyperlink>
    </w:p>
    <w:p w14:paraId="36F47141" w14:textId="59340DC5"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8" w:history="1">
        <w:r w:rsidRPr="000B534D">
          <w:rPr>
            <w:rStyle w:val="Hyperlink"/>
            <w:noProof/>
          </w:rPr>
          <w:t>Abbildung 31  Aktivierung PAM-Profil</w:t>
        </w:r>
        <w:r>
          <w:rPr>
            <w:noProof/>
            <w:webHidden/>
          </w:rPr>
          <w:tab/>
        </w:r>
        <w:r>
          <w:rPr>
            <w:noProof/>
            <w:webHidden/>
          </w:rPr>
          <w:fldChar w:fldCharType="begin"/>
        </w:r>
        <w:r>
          <w:rPr>
            <w:noProof/>
            <w:webHidden/>
          </w:rPr>
          <w:instrText xml:space="preserve"> PAGEREF _Toc130307998 \h </w:instrText>
        </w:r>
        <w:r>
          <w:rPr>
            <w:noProof/>
            <w:webHidden/>
          </w:rPr>
        </w:r>
        <w:r>
          <w:rPr>
            <w:noProof/>
            <w:webHidden/>
          </w:rPr>
          <w:fldChar w:fldCharType="separate"/>
        </w:r>
        <w:r>
          <w:rPr>
            <w:noProof/>
            <w:webHidden/>
          </w:rPr>
          <w:t>50</w:t>
        </w:r>
        <w:r>
          <w:rPr>
            <w:noProof/>
            <w:webHidden/>
          </w:rPr>
          <w:fldChar w:fldCharType="end"/>
        </w:r>
      </w:hyperlink>
    </w:p>
    <w:p w14:paraId="5AA9A02E" w14:textId="3E7BD182"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7999" w:history="1">
        <w:r w:rsidRPr="000B534D">
          <w:rPr>
            <w:rStyle w:val="Hyperlink"/>
            <w:noProof/>
          </w:rPr>
          <w:t>Abbildung 32 User Information mit id.ad1.angerer.com</w:t>
        </w:r>
        <w:r>
          <w:rPr>
            <w:noProof/>
            <w:webHidden/>
          </w:rPr>
          <w:tab/>
        </w:r>
        <w:r>
          <w:rPr>
            <w:noProof/>
            <w:webHidden/>
          </w:rPr>
          <w:fldChar w:fldCharType="begin"/>
        </w:r>
        <w:r>
          <w:rPr>
            <w:noProof/>
            <w:webHidden/>
          </w:rPr>
          <w:instrText xml:space="preserve"> PAGEREF _Toc130307999 \h </w:instrText>
        </w:r>
        <w:r>
          <w:rPr>
            <w:noProof/>
            <w:webHidden/>
          </w:rPr>
        </w:r>
        <w:r>
          <w:rPr>
            <w:noProof/>
            <w:webHidden/>
          </w:rPr>
          <w:fldChar w:fldCharType="separate"/>
        </w:r>
        <w:r>
          <w:rPr>
            <w:noProof/>
            <w:webHidden/>
          </w:rPr>
          <w:t>50</w:t>
        </w:r>
        <w:r>
          <w:rPr>
            <w:noProof/>
            <w:webHidden/>
          </w:rPr>
          <w:fldChar w:fldCharType="end"/>
        </w:r>
      </w:hyperlink>
    </w:p>
    <w:p w14:paraId="3872EF2F" w14:textId="1BF458A2"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0" w:history="1">
        <w:r w:rsidRPr="000B534D">
          <w:rPr>
            <w:rStyle w:val="Hyperlink"/>
            <w:noProof/>
          </w:rPr>
          <w:t>Abbildung 33 Statusvergabe AD</w:t>
        </w:r>
        <w:r>
          <w:rPr>
            <w:noProof/>
            <w:webHidden/>
          </w:rPr>
          <w:tab/>
        </w:r>
        <w:r>
          <w:rPr>
            <w:noProof/>
            <w:webHidden/>
          </w:rPr>
          <w:fldChar w:fldCharType="begin"/>
        </w:r>
        <w:r>
          <w:rPr>
            <w:noProof/>
            <w:webHidden/>
          </w:rPr>
          <w:instrText xml:space="preserve"> PAGEREF _Toc130308000 \h </w:instrText>
        </w:r>
        <w:r>
          <w:rPr>
            <w:noProof/>
            <w:webHidden/>
          </w:rPr>
        </w:r>
        <w:r>
          <w:rPr>
            <w:noProof/>
            <w:webHidden/>
          </w:rPr>
          <w:fldChar w:fldCharType="separate"/>
        </w:r>
        <w:r>
          <w:rPr>
            <w:noProof/>
            <w:webHidden/>
          </w:rPr>
          <w:t>51</w:t>
        </w:r>
        <w:r>
          <w:rPr>
            <w:noProof/>
            <w:webHidden/>
          </w:rPr>
          <w:fldChar w:fldCharType="end"/>
        </w:r>
      </w:hyperlink>
    </w:p>
    <w:p w14:paraId="2C4EBC30" w14:textId="04FF94D1"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1" w:history="1">
        <w:r w:rsidRPr="000B534D">
          <w:rPr>
            <w:rStyle w:val="Hyperlink"/>
            <w:noProof/>
          </w:rPr>
          <w:t>Abbildung 34 Rechtevergabe</w:t>
        </w:r>
        <w:r>
          <w:rPr>
            <w:noProof/>
            <w:webHidden/>
          </w:rPr>
          <w:tab/>
        </w:r>
        <w:r>
          <w:rPr>
            <w:noProof/>
            <w:webHidden/>
          </w:rPr>
          <w:fldChar w:fldCharType="begin"/>
        </w:r>
        <w:r>
          <w:rPr>
            <w:noProof/>
            <w:webHidden/>
          </w:rPr>
          <w:instrText xml:space="preserve"> PAGEREF _Toc130308001 \h </w:instrText>
        </w:r>
        <w:r>
          <w:rPr>
            <w:noProof/>
            <w:webHidden/>
          </w:rPr>
        </w:r>
        <w:r>
          <w:rPr>
            <w:noProof/>
            <w:webHidden/>
          </w:rPr>
          <w:fldChar w:fldCharType="separate"/>
        </w:r>
        <w:r>
          <w:rPr>
            <w:noProof/>
            <w:webHidden/>
          </w:rPr>
          <w:t>51</w:t>
        </w:r>
        <w:r>
          <w:rPr>
            <w:noProof/>
            <w:webHidden/>
          </w:rPr>
          <w:fldChar w:fldCharType="end"/>
        </w:r>
      </w:hyperlink>
    </w:p>
    <w:p w14:paraId="6396364E" w14:textId="27DA5CA0"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2" w:history="1">
        <w:r w:rsidRPr="000B534D">
          <w:rPr>
            <w:rStyle w:val="Hyperlink"/>
            <w:noProof/>
          </w:rPr>
          <w:t>Abbildung 35 SSH-Test für den Zugriff</w:t>
        </w:r>
        <w:r>
          <w:rPr>
            <w:noProof/>
            <w:webHidden/>
          </w:rPr>
          <w:tab/>
        </w:r>
        <w:r>
          <w:rPr>
            <w:noProof/>
            <w:webHidden/>
          </w:rPr>
          <w:fldChar w:fldCharType="begin"/>
        </w:r>
        <w:r>
          <w:rPr>
            <w:noProof/>
            <w:webHidden/>
          </w:rPr>
          <w:instrText xml:space="preserve"> PAGEREF _Toc130308002 \h </w:instrText>
        </w:r>
        <w:r>
          <w:rPr>
            <w:noProof/>
            <w:webHidden/>
          </w:rPr>
        </w:r>
        <w:r>
          <w:rPr>
            <w:noProof/>
            <w:webHidden/>
          </w:rPr>
          <w:fldChar w:fldCharType="separate"/>
        </w:r>
        <w:r>
          <w:rPr>
            <w:noProof/>
            <w:webHidden/>
          </w:rPr>
          <w:t>51</w:t>
        </w:r>
        <w:r>
          <w:rPr>
            <w:noProof/>
            <w:webHidden/>
          </w:rPr>
          <w:fldChar w:fldCharType="end"/>
        </w:r>
      </w:hyperlink>
    </w:p>
    <w:p w14:paraId="14AE495F" w14:textId="253B6A36"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3" w:history="1">
        <w:r w:rsidRPr="000B534D">
          <w:rPr>
            <w:rStyle w:val="Hyperlink"/>
            <w:noProof/>
          </w:rPr>
          <w:t>Abbildung 36 Firewall; sudo ufw status</w:t>
        </w:r>
        <w:r>
          <w:rPr>
            <w:noProof/>
            <w:webHidden/>
          </w:rPr>
          <w:tab/>
        </w:r>
        <w:r>
          <w:rPr>
            <w:noProof/>
            <w:webHidden/>
          </w:rPr>
          <w:fldChar w:fldCharType="begin"/>
        </w:r>
        <w:r>
          <w:rPr>
            <w:noProof/>
            <w:webHidden/>
          </w:rPr>
          <w:instrText xml:space="preserve"> PAGEREF _Toc130308003 \h </w:instrText>
        </w:r>
        <w:r>
          <w:rPr>
            <w:noProof/>
            <w:webHidden/>
          </w:rPr>
        </w:r>
        <w:r>
          <w:rPr>
            <w:noProof/>
            <w:webHidden/>
          </w:rPr>
          <w:fldChar w:fldCharType="separate"/>
        </w:r>
        <w:r>
          <w:rPr>
            <w:noProof/>
            <w:webHidden/>
          </w:rPr>
          <w:t>52</w:t>
        </w:r>
        <w:r>
          <w:rPr>
            <w:noProof/>
            <w:webHidden/>
          </w:rPr>
          <w:fldChar w:fldCharType="end"/>
        </w:r>
      </w:hyperlink>
    </w:p>
    <w:p w14:paraId="7D417EBA" w14:textId="7E9B5E37"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4" w:history="1">
        <w:r w:rsidRPr="000B534D">
          <w:rPr>
            <w:rStyle w:val="Hyperlink"/>
            <w:noProof/>
          </w:rPr>
          <w:t>Abbildung 37 Firewall; sudo ufw status</w:t>
        </w:r>
        <w:r>
          <w:rPr>
            <w:noProof/>
            <w:webHidden/>
          </w:rPr>
          <w:tab/>
        </w:r>
        <w:r>
          <w:rPr>
            <w:noProof/>
            <w:webHidden/>
          </w:rPr>
          <w:fldChar w:fldCharType="begin"/>
        </w:r>
        <w:r>
          <w:rPr>
            <w:noProof/>
            <w:webHidden/>
          </w:rPr>
          <w:instrText xml:space="preserve"> PAGEREF _Toc130308004 \h </w:instrText>
        </w:r>
        <w:r>
          <w:rPr>
            <w:noProof/>
            <w:webHidden/>
          </w:rPr>
        </w:r>
        <w:r>
          <w:rPr>
            <w:noProof/>
            <w:webHidden/>
          </w:rPr>
          <w:fldChar w:fldCharType="separate"/>
        </w:r>
        <w:r>
          <w:rPr>
            <w:noProof/>
            <w:webHidden/>
          </w:rPr>
          <w:t>53</w:t>
        </w:r>
        <w:r>
          <w:rPr>
            <w:noProof/>
            <w:webHidden/>
          </w:rPr>
          <w:fldChar w:fldCharType="end"/>
        </w:r>
      </w:hyperlink>
    </w:p>
    <w:p w14:paraId="54A78EC5" w14:textId="5B3B52AA"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5" w:history="1">
        <w:r w:rsidRPr="000B534D">
          <w:rPr>
            <w:rStyle w:val="Hyperlink"/>
            <w:noProof/>
          </w:rPr>
          <w:t>Abbildung 38 Firewall; sudo ufw status numbered</w:t>
        </w:r>
        <w:r>
          <w:rPr>
            <w:noProof/>
            <w:webHidden/>
          </w:rPr>
          <w:tab/>
        </w:r>
        <w:r>
          <w:rPr>
            <w:noProof/>
            <w:webHidden/>
          </w:rPr>
          <w:fldChar w:fldCharType="begin"/>
        </w:r>
        <w:r>
          <w:rPr>
            <w:noProof/>
            <w:webHidden/>
          </w:rPr>
          <w:instrText xml:space="preserve"> PAGEREF _Toc130308005 \h </w:instrText>
        </w:r>
        <w:r>
          <w:rPr>
            <w:noProof/>
            <w:webHidden/>
          </w:rPr>
        </w:r>
        <w:r>
          <w:rPr>
            <w:noProof/>
            <w:webHidden/>
          </w:rPr>
          <w:fldChar w:fldCharType="separate"/>
        </w:r>
        <w:r>
          <w:rPr>
            <w:noProof/>
            <w:webHidden/>
          </w:rPr>
          <w:t>53</w:t>
        </w:r>
        <w:r>
          <w:rPr>
            <w:noProof/>
            <w:webHidden/>
          </w:rPr>
          <w:fldChar w:fldCharType="end"/>
        </w:r>
      </w:hyperlink>
    </w:p>
    <w:p w14:paraId="3B1CF64E" w14:textId="74957B6B"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308006" w:history="1">
        <w:r w:rsidRPr="000B534D">
          <w:rPr>
            <w:rStyle w:val="Hyperlink"/>
            <w:noProof/>
          </w:rPr>
          <w:t>Abbildung 39 Gantt-Diagramm Angerer Simon</w:t>
        </w:r>
        <w:r>
          <w:rPr>
            <w:noProof/>
            <w:webHidden/>
          </w:rPr>
          <w:tab/>
        </w:r>
        <w:r>
          <w:rPr>
            <w:noProof/>
            <w:webHidden/>
          </w:rPr>
          <w:fldChar w:fldCharType="begin"/>
        </w:r>
        <w:r>
          <w:rPr>
            <w:noProof/>
            <w:webHidden/>
          </w:rPr>
          <w:instrText xml:space="preserve"> PAGEREF _Toc130308006 \h </w:instrText>
        </w:r>
        <w:r>
          <w:rPr>
            <w:noProof/>
            <w:webHidden/>
          </w:rPr>
        </w:r>
        <w:r>
          <w:rPr>
            <w:noProof/>
            <w:webHidden/>
          </w:rPr>
          <w:fldChar w:fldCharType="separate"/>
        </w:r>
        <w:r>
          <w:rPr>
            <w:noProof/>
            <w:webHidden/>
          </w:rPr>
          <w:t>62</w:t>
        </w:r>
        <w:r>
          <w:rPr>
            <w:noProof/>
            <w:webHidden/>
          </w:rPr>
          <w:fldChar w:fldCharType="end"/>
        </w:r>
      </w:hyperlink>
    </w:p>
    <w:p w14:paraId="6121E6E6" w14:textId="4FA8B844" w:rsidR="00EA7680" w:rsidRDefault="00EA768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78" w:anchor="_Toc130308007" w:history="1">
        <w:r w:rsidRPr="000B534D">
          <w:rPr>
            <w:rStyle w:val="Hyperlink"/>
            <w:noProof/>
          </w:rPr>
          <w:t>Abbildung 40 Gantt-Diagramm Edelmann Patrick</w:t>
        </w:r>
        <w:r>
          <w:rPr>
            <w:noProof/>
            <w:webHidden/>
          </w:rPr>
          <w:tab/>
        </w:r>
        <w:r>
          <w:rPr>
            <w:noProof/>
            <w:webHidden/>
          </w:rPr>
          <w:fldChar w:fldCharType="begin"/>
        </w:r>
        <w:r>
          <w:rPr>
            <w:noProof/>
            <w:webHidden/>
          </w:rPr>
          <w:instrText xml:space="preserve"> PAGEREF _Toc130308007 \h </w:instrText>
        </w:r>
        <w:r>
          <w:rPr>
            <w:noProof/>
            <w:webHidden/>
          </w:rPr>
        </w:r>
        <w:r>
          <w:rPr>
            <w:noProof/>
            <w:webHidden/>
          </w:rPr>
          <w:fldChar w:fldCharType="separate"/>
        </w:r>
        <w:r>
          <w:rPr>
            <w:noProof/>
            <w:webHidden/>
          </w:rPr>
          <w:t>62</w:t>
        </w:r>
        <w:r>
          <w:rPr>
            <w:noProof/>
            <w:webHidden/>
          </w:rPr>
          <w:fldChar w:fldCharType="end"/>
        </w:r>
      </w:hyperlink>
    </w:p>
    <w:p w14:paraId="6314D164" w14:textId="6CA3FA37" w:rsidR="00E86A5A" w:rsidRDefault="00E86A5A" w:rsidP="00E86A5A">
      <w:r>
        <w:fldChar w:fldCharType="end"/>
      </w:r>
    </w:p>
    <w:p w14:paraId="6C33AD15" w14:textId="787BF9DA" w:rsidR="00853F61" w:rsidRDefault="00853F61" w:rsidP="00C27459">
      <w:pPr>
        <w:pStyle w:val="Titel"/>
      </w:pPr>
      <w:bookmarkStart w:id="86" w:name="_Toc343525873"/>
      <w:bookmarkStart w:id="87" w:name="_Toc130308200"/>
      <w:r>
        <w:t>Tabellenverzeichnis</w:t>
      </w:r>
      <w:bookmarkEnd w:id="86"/>
      <w:bookmarkEnd w:id="87"/>
    </w:p>
    <w:p w14:paraId="19FBE406" w14:textId="01F30937" w:rsidR="002E4A0B"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30231559" w:history="1">
        <w:r w:rsidR="002E4A0B" w:rsidRPr="00B64DED">
          <w:rPr>
            <w:rStyle w:val="Hyperlink"/>
            <w:noProof/>
          </w:rPr>
          <w:t>Tabelle 1 Arbeitsnachweis der Diplomarbeit; Angerer Simon</w:t>
        </w:r>
        <w:r w:rsidR="002E4A0B">
          <w:rPr>
            <w:noProof/>
            <w:webHidden/>
          </w:rPr>
          <w:tab/>
        </w:r>
        <w:r w:rsidR="002E4A0B">
          <w:rPr>
            <w:noProof/>
            <w:webHidden/>
          </w:rPr>
          <w:fldChar w:fldCharType="begin"/>
        </w:r>
        <w:r w:rsidR="002E4A0B">
          <w:rPr>
            <w:noProof/>
            <w:webHidden/>
          </w:rPr>
          <w:instrText xml:space="preserve"> PAGEREF _Toc130231559 \h </w:instrText>
        </w:r>
        <w:r w:rsidR="002E4A0B">
          <w:rPr>
            <w:noProof/>
            <w:webHidden/>
          </w:rPr>
        </w:r>
        <w:r w:rsidR="002E4A0B">
          <w:rPr>
            <w:noProof/>
            <w:webHidden/>
          </w:rPr>
          <w:fldChar w:fldCharType="separate"/>
        </w:r>
        <w:r w:rsidR="002E4A0B">
          <w:rPr>
            <w:noProof/>
            <w:webHidden/>
          </w:rPr>
          <w:t>63</w:t>
        </w:r>
        <w:r w:rsidR="002E4A0B">
          <w:rPr>
            <w:noProof/>
            <w:webHidden/>
          </w:rPr>
          <w:fldChar w:fldCharType="end"/>
        </w:r>
      </w:hyperlink>
    </w:p>
    <w:p w14:paraId="6F676F60" w14:textId="66B8B557" w:rsidR="002E4A0B"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30231560" w:history="1">
        <w:r w:rsidR="002E4A0B" w:rsidRPr="00B64DED">
          <w:rPr>
            <w:rStyle w:val="Hyperlink"/>
            <w:noProof/>
          </w:rPr>
          <w:t>Tabelle 2 Arbeitsnachweis der Diplomarbeit; Edelmann Patrick</w:t>
        </w:r>
        <w:r w:rsidR="002E4A0B">
          <w:rPr>
            <w:noProof/>
            <w:webHidden/>
          </w:rPr>
          <w:tab/>
        </w:r>
        <w:r w:rsidR="002E4A0B">
          <w:rPr>
            <w:noProof/>
            <w:webHidden/>
          </w:rPr>
          <w:fldChar w:fldCharType="begin"/>
        </w:r>
        <w:r w:rsidR="002E4A0B">
          <w:rPr>
            <w:noProof/>
            <w:webHidden/>
          </w:rPr>
          <w:instrText xml:space="preserve"> PAGEREF _Toc130231560 \h </w:instrText>
        </w:r>
        <w:r w:rsidR="002E4A0B">
          <w:rPr>
            <w:noProof/>
            <w:webHidden/>
          </w:rPr>
        </w:r>
        <w:r w:rsidR="002E4A0B">
          <w:rPr>
            <w:noProof/>
            <w:webHidden/>
          </w:rPr>
          <w:fldChar w:fldCharType="separate"/>
        </w:r>
        <w:r w:rsidR="002E4A0B">
          <w:rPr>
            <w:noProof/>
            <w:webHidden/>
          </w:rPr>
          <w:t>65</w:t>
        </w:r>
        <w:r w:rsidR="002E4A0B">
          <w:rPr>
            <w:noProof/>
            <w:webHidden/>
          </w:rPr>
          <w:fldChar w:fldCharType="end"/>
        </w:r>
      </w:hyperlink>
    </w:p>
    <w:p w14:paraId="4F882F60" w14:textId="6E28B4BA"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428FBADD" w:rsidR="009609A0" w:rsidRDefault="009609A0" w:rsidP="009609A0">
      <w:pPr>
        <w:pStyle w:val="Textkrper"/>
      </w:pPr>
    </w:p>
    <w:p w14:paraId="1F009345" w14:textId="40FBE96A" w:rsidR="00C71347" w:rsidRDefault="00C71347" w:rsidP="009609A0">
      <w:pPr>
        <w:pStyle w:val="Textkrper"/>
      </w:pPr>
    </w:p>
    <w:p w14:paraId="1B36586F" w14:textId="1A293668" w:rsidR="00C71347" w:rsidRDefault="00C71347" w:rsidP="009609A0">
      <w:pPr>
        <w:pStyle w:val="Textkrper"/>
      </w:pPr>
    </w:p>
    <w:p w14:paraId="3A18F173" w14:textId="576E1062" w:rsidR="00C71347" w:rsidRDefault="00C71347" w:rsidP="009609A0">
      <w:pPr>
        <w:pStyle w:val="Textkrper"/>
      </w:pPr>
    </w:p>
    <w:p w14:paraId="347752B3" w14:textId="1D63391E" w:rsidR="00C71347" w:rsidRDefault="00C71347" w:rsidP="009609A0">
      <w:pPr>
        <w:pStyle w:val="Textkrper"/>
      </w:pPr>
    </w:p>
    <w:p w14:paraId="28F971B1" w14:textId="77777777" w:rsidR="001C7AFA" w:rsidRDefault="001C7AFA" w:rsidP="009609A0">
      <w:pPr>
        <w:pStyle w:val="Textkrper"/>
        <w:sectPr w:rsidR="001C7AFA" w:rsidSect="00C71347">
          <w:footerReference w:type="default" r:id="rId79"/>
          <w:pgSz w:w="11906" w:h="16838"/>
          <w:pgMar w:top="1418" w:right="1418" w:bottom="1418" w:left="1701" w:header="720" w:footer="720" w:gutter="0"/>
          <w:cols w:space="708"/>
          <w:docGrid w:linePitch="360"/>
        </w:sectPr>
      </w:pPr>
    </w:p>
    <w:bookmarkStart w:id="88" w:name="_Toc130308201"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88"/>
          <w:r w:rsidRPr="00C27459">
            <w:t xml:space="preserve"> </w:t>
          </w:r>
        </w:p>
        <w:p w14:paraId="6128583E" w14:textId="77777777" w:rsidR="00762339" w:rsidRDefault="00C27459" w:rsidP="00762339">
          <w:pPr>
            <w:pStyle w:val="Literaturverzeichnis"/>
            <w:rPr>
              <w:noProof/>
              <w:szCs w:val="24"/>
              <w:lang w:val="de-DE"/>
            </w:rPr>
          </w:pPr>
          <w:r w:rsidRPr="00762339">
            <w:fldChar w:fldCharType="begin"/>
          </w:r>
          <w:r w:rsidRPr="00762339">
            <w:rPr>
              <w:lang w:val="de-AT"/>
            </w:rPr>
            <w:instrText>BIBLIOGRAPHY</w:instrText>
          </w:r>
          <w:r w:rsidRPr="00762339">
            <w:fldChar w:fldCharType="separate"/>
          </w:r>
          <w:r w:rsidR="00762339">
            <w:rPr>
              <w:noProof/>
              <w:lang w:val="de-DE"/>
            </w:rPr>
            <w:t xml:space="preserve">1. </w:t>
          </w:r>
          <w:r w:rsidR="00762339">
            <w:rPr>
              <w:b/>
              <w:bCs/>
              <w:noProof/>
              <w:lang w:val="de-DE"/>
            </w:rPr>
            <w:t>Edelmann, Patrick.</w:t>
          </w:r>
          <w:r w:rsidR="00762339">
            <w:rPr>
              <w:noProof/>
              <w:lang w:val="de-DE"/>
            </w:rPr>
            <w:t xml:space="preserve"> GitHub. [Online] [Zitat vom: 18. März 2023.] https://github.com/Patrick2345564/Diplomarbeit-.git.</w:t>
          </w:r>
        </w:p>
        <w:p w14:paraId="63CE37C9" w14:textId="77777777" w:rsidR="00762339" w:rsidRDefault="00762339" w:rsidP="00762339">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15. November 2022.] https://wiki.ubuntuusers.de/snap/.</w:t>
          </w:r>
        </w:p>
        <w:p w14:paraId="793EFE1F" w14:textId="77777777" w:rsidR="00762339" w:rsidRDefault="00762339" w:rsidP="00762339">
          <w:pPr>
            <w:pStyle w:val="Literaturverzeichnis"/>
            <w:rPr>
              <w:noProof/>
              <w:lang w:val="de-DE"/>
            </w:rPr>
          </w:pPr>
          <w:r>
            <w:rPr>
              <w:noProof/>
              <w:lang w:val="de-DE"/>
            </w:rPr>
            <w:t xml:space="preserve">3. </w:t>
          </w:r>
          <w:r>
            <w:rPr>
              <w:b/>
              <w:bCs/>
              <w:noProof/>
              <w:lang w:val="de-DE"/>
            </w:rPr>
            <w:t>Triebel, Jonas.</w:t>
          </w:r>
          <w:r>
            <w:rPr>
              <w:noProof/>
              <w:lang w:val="de-DE"/>
            </w:rPr>
            <w:t xml:space="preserve"> Computerwoche. [Online] [Zitat vom: 1. November 2022.] https://www.tecchannel.de/a/vier-tricks-gegen-linux-netzwerkprobleme,2075503.</w:t>
          </w:r>
        </w:p>
        <w:p w14:paraId="00A7DEE1" w14:textId="77777777" w:rsidR="00762339" w:rsidRPr="00762339" w:rsidRDefault="00762339" w:rsidP="00762339">
          <w:pPr>
            <w:pStyle w:val="Literaturverzeichnis"/>
            <w:rPr>
              <w:noProof/>
              <w:lang w:val="en-US"/>
            </w:rPr>
          </w:pPr>
          <w:r>
            <w:rPr>
              <w:noProof/>
              <w:lang w:val="de-DE"/>
            </w:rPr>
            <w:t xml:space="preserve">4. </w:t>
          </w:r>
          <w:r>
            <w:rPr>
              <w:b/>
              <w:bCs/>
              <w:noProof/>
              <w:lang w:val="de-DE"/>
            </w:rPr>
            <w:t>Vog, Monika.</w:t>
          </w:r>
          <w:r>
            <w:rPr>
              <w:noProof/>
              <w:lang w:val="de-DE"/>
            </w:rPr>
            <w:t xml:space="preserve"> foerdermittel-wissenswert. [Online] [Zitat vom: 8. </w:t>
          </w:r>
          <w:r w:rsidRPr="00762339">
            <w:rPr>
              <w:noProof/>
              <w:lang w:val="en-US"/>
            </w:rPr>
            <w:t>September 2022.] https://foerdermittel-wissenswert.de/so-schreibst-du-ein-konzept/.</w:t>
          </w:r>
        </w:p>
        <w:p w14:paraId="431E1BB4" w14:textId="77777777" w:rsidR="00762339" w:rsidRDefault="00762339" w:rsidP="00762339">
          <w:pPr>
            <w:pStyle w:val="Literaturverzeichnis"/>
            <w:rPr>
              <w:noProof/>
              <w:lang w:val="de-DE"/>
            </w:rPr>
          </w:pPr>
          <w:r w:rsidRPr="00762339">
            <w:rPr>
              <w:noProof/>
              <w:lang w:val="en-US"/>
            </w:rPr>
            <w:t xml:space="preserve">5. </w:t>
          </w:r>
          <w:r w:rsidRPr="00762339">
            <w:rPr>
              <w:b/>
              <w:bCs/>
              <w:noProof/>
              <w:lang w:val="en-US"/>
            </w:rPr>
            <w:t>Wienströer, Stefan.</w:t>
          </w:r>
          <w:r w:rsidRPr="00762339">
            <w:rPr>
              <w:noProof/>
              <w:lang w:val="en-US"/>
            </w:rPr>
            <w:t xml:space="preserve"> a-coding-project. </w:t>
          </w:r>
          <w:r>
            <w:rPr>
              <w:noProof/>
              <w:lang w:val="de-DE"/>
            </w:rPr>
            <w:t>[Online] [Zitat vom: 14. Dezember 2022.] https://www.a-coding-project.de/ratgeber/virtualisierung/ubuntu-server-installation-auf-virtualbox.</w:t>
          </w:r>
        </w:p>
        <w:p w14:paraId="7519AA8C" w14:textId="77777777" w:rsidR="00762339" w:rsidRPr="009B65A2" w:rsidRDefault="00762339" w:rsidP="00762339">
          <w:pPr>
            <w:pStyle w:val="Literaturverzeichnis"/>
            <w:rPr>
              <w:lang w:val="de-AT"/>
            </w:rPr>
          </w:pPr>
          <w:r>
            <w:rPr>
              <w:noProof/>
              <w:lang w:val="de-DE"/>
            </w:rPr>
            <w:t xml:space="preserve">6. </w:t>
          </w:r>
          <w:r>
            <w:rPr>
              <w:b/>
              <w:bCs/>
              <w:noProof/>
              <w:lang w:val="de-DE"/>
            </w:rPr>
            <w:t>Mrugalski, Tomek.</w:t>
          </w:r>
          <w:r>
            <w:rPr>
              <w:noProof/>
              <w:lang w:val="de-DE"/>
            </w:rPr>
            <w:t xml:space="preserve"> internet system consortium. [Online] [Zitat vom: 11. </w:t>
          </w:r>
          <w:r w:rsidRPr="009B65A2">
            <w:rPr>
              <w:lang w:val="de-AT"/>
            </w:rPr>
            <w:t>Dezember 2022.] https://www.isc.org/dhcphistory/.</w:t>
          </w:r>
        </w:p>
        <w:p w14:paraId="74B0A036" w14:textId="77777777" w:rsidR="00762339" w:rsidRDefault="00762339" w:rsidP="00762339">
          <w:pPr>
            <w:pStyle w:val="Literaturverzeichnis"/>
            <w:rPr>
              <w:noProof/>
              <w:lang w:val="de-DE"/>
            </w:rPr>
          </w:pPr>
          <w:r w:rsidRPr="00762339">
            <w:rPr>
              <w:noProof/>
              <w:lang w:val="en-US"/>
            </w:rPr>
            <w:t xml:space="preserve">7. </w:t>
          </w:r>
          <w:r w:rsidRPr="00762339">
            <w:rPr>
              <w:b/>
              <w:bCs/>
              <w:noProof/>
              <w:lang w:val="en-US"/>
            </w:rPr>
            <w:t>Brehm, Till.</w:t>
          </w:r>
          <w:r w:rsidRPr="00762339">
            <w:rPr>
              <w:noProof/>
              <w:lang w:val="en-US"/>
            </w:rPr>
            <w:t xml:space="preserve"> How to Forge. </w:t>
          </w:r>
          <w:r>
            <w:rPr>
              <w:noProof/>
              <w:lang w:val="de-DE"/>
            </w:rPr>
            <w:t>[Online] [Zitat vom: 23. Jänner 2023.] https://www.howtoforge.de/anleitung/wie-man-einen-dhcp-server-unter-ubuntu-20-04-installiert-und-konfiguriert/.</w:t>
          </w:r>
        </w:p>
        <w:p w14:paraId="36FF326D" w14:textId="77777777" w:rsidR="00762339" w:rsidRDefault="00762339" w:rsidP="00762339">
          <w:pPr>
            <w:pStyle w:val="Literaturverzeichnis"/>
            <w:rPr>
              <w:noProof/>
              <w:lang w:val="de-DE"/>
            </w:rPr>
          </w:pPr>
          <w:r>
            <w:rPr>
              <w:noProof/>
              <w:lang w:val="de-DE"/>
            </w:rPr>
            <w:t xml:space="preserve">8.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773E4E58" w14:textId="77777777" w:rsidR="00762339" w:rsidRPr="00762339" w:rsidRDefault="00762339" w:rsidP="00762339">
          <w:pPr>
            <w:pStyle w:val="Literaturverzeichnis"/>
            <w:rPr>
              <w:noProof/>
              <w:lang w:val="en-US"/>
            </w:rPr>
          </w:pPr>
          <w:r>
            <w:rPr>
              <w:noProof/>
              <w:lang w:val="de-DE"/>
            </w:rPr>
            <w:t xml:space="preserve">9. </w:t>
          </w:r>
          <w:r>
            <w:rPr>
              <w:b/>
              <w:bCs/>
              <w:noProof/>
              <w:lang w:val="de-DE"/>
            </w:rPr>
            <w:t>Dancuk, Milicia.</w:t>
          </w:r>
          <w:r>
            <w:rPr>
              <w:noProof/>
              <w:lang w:val="de-DE"/>
            </w:rPr>
            <w:t xml:space="preserve"> phoenixnap. [Online] [Zitat vom: 16. </w:t>
          </w:r>
          <w:r w:rsidRPr="00762339">
            <w:rPr>
              <w:noProof/>
              <w:lang w:val="en-US"/>
            </w:rPr>
            <w:t>September 2022.] https://phoenixnap.com/kb/useradd-vs-adduser.</w:t>
          </w:r>
        </w:p>
        <w:p w14:paraId="2C508280" w14:textId="77777777" w:rsidR="00762339" w:rsidRDefault="00762339" w:rsidP="00762339">
          <w:pPr>
            <w:pStyle w:val="Literaturverzeichnis"/>
            <w:rPr>
              <w:noProof/>
              <w:lang w:val="de-DE"/>
            </w:rPr>
          </w:pPr>
          <w:r>
            <w:rPr>
              <w:noProof/>
              <w:lang w:val="de-DE"/>
            </w:rPr>
            <w:t xml:space="preserve">10. </w:t>
          </w:r>
          <w:r>
            <w:rPr>
              <w:b/>
              <w:bCs/>
              <w:noProof/>
              <w:lang w:val="de-DE"/>
            </w:rPr>
            <w:t>Hatem, Naguib.</w:t>
          </w:r>
          <w:r>
            <w:rPr>
              <w:noProof/>
              <w:lang w:val="de-DE"/>
            </w:rPr>
            <w:t xml:space="preserve"> Baracuda. [Online] [Zitat vom: 24. November 2022.] https://de.barracuda.com/support/glossary/next-generation-firewall.</w:t>
          </w:r>
        </w:p>
        <w:p w14:paraId="27AB3E25" w14:textId="77777777" w:rsidR="00762339" w:rsidRDefault="00762339" w:rsidP="00762339">
          <w:pPr>
            <w:pStyle w:val="Literaturverzeichnis"/>
            <w:rPr>
              <w:noProof/>
              <w:lang w:val="de-DE"/>
            </w:rPr>
          </w:pPr>
          <w:r>
            <w:rPr>
              <w:noProof/>
              <w:lang w:val="de-DE"/>
            </w:rPr>
            <w:t xml:space="preserve">11.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6F7BDC84" w14:textId="77777777" w:rsidR="00762339" w:rsidRDefault="00762339" w:rsidP="00762339">
          <w:pPr>
            <w:pStyle w:val="Literaturverzeichnis"/>
            <w:rPr>
              <w:noProof/>
              <w:lang w:val="de-DE"/>
            </w:rPr>
          </w:pPr>
          <w:r>
            <w:rPr>
              <w:noProof/>
              <w:lang w:val="de-DE"/>
            </w:rPr>
            <w:t xml:space="preserve">12. </w:t>
          </w:r>
          <w:r>
            <w:rPr>
              <w:b/>
              <w:bCs/>
              <w:noProof/>
              <w:lang w:val="de-DE"/>
            </w:rPr>
            <w:t>Teshome, Lirenso.</w:t>
          </w:r>
          <w:r>
            <w:rPr>
              <w:noProof/>
              <w:lang w:val="de-DE"/>
            </w:rPr>
            <w:t xml:space="preserve"> wachemo-elearning.net. [Online] [Zitat vom: 14. September 2022.] https://wachemo-elearning.net/courses/information-assurance-</w:t>
          </w:r>
          <w:r>
            <w:rPr>
              <w:noProof/>
              <w:lang w:val="de-DE"/>
            </w:rPr>
            <w:lastRenderedPageBreak/>
            <w:t>and-security/lessons/chapter-four-review-of-shared-key-cryptography-and-hash-functions/topic/firewalls/.</w:t>
          </w:r>
        </w:p>
        <w:p w14:paraId="7DC7B44D" w14:textId="77777777" w:rsidR="00762339" w:rsidRDefault="00762339" w:rsidP="00762339">
          <w:pPr>
            <w:pStyle w:val="Literaturverzeichnis"/>
            <w:rPr>
              <w:noProof/>
              <w:lang w:val="de-DE"/>
            </w:rPr>
          </w:pPr>
          <w:r>
            <w:rPr>
              <w:noProof/>
              <w:lang w:val="de-DE"/>
            </w:rPr>
            <w:t xml:space="preserve">13.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715CF404" w14:textId="77777777" w:rsidR="00762339" w:rsidRDefault="00762339" w:rsidP="00762339">
          <w:pPr>
            <w:pStyle w:val="Literaturverzeichnis"/>
            <w:rPr>
              <w:noProof/>
              <w:lang w:val="de-DE"/>
            </w:rPr>
          </w:pPr>
          <w:r w:rsidRPr="00762339">
            <w:rPr>
              <w:noProof/>
              <w:lang w:val="en-US"/>
            </w:rPr>
            <w:t xml:space="preserve">14. </w:t>
          </w:r>
          <w:r w:rsidRPr="00762339">
            <w:rPr>
              <w:b/>
              <w:bCs/>
              <w:noProof/>
              <w:lang w:val="en-US"/>
            </w:rPr>
            <w:t>Theo.</w:t>
          </w:r>
          <w:r w:rsidRPr="00762339">
            <w:rPr>
              <w:noProof/>
              <w:lang w:val="en-US"/>
            </w:rPr>
            <w:t xml:space="preserve"> blog.to.com. [Online] 04. </w:t>
          </w:r>
          <w:r>
            <w:rPr>
              <w:noProof/>
              <w:lang w:val="de-DE"/>
            </w:rPr>
            <w:t>Dezember 2018. https://blog.to.com/was-ist-eigentlich-dns/.</w:t>
          </w:r>
        </w:p>
        <w:p w14:paraId="160A3C03" w14:textId="77777777" w:rsidR="00762339" w:rsidRDefault="00762339" w:rsidP="00762339">
          <w:pPr>
            <w:pStyle w:val="Literaturverzeichnis"/>
            <w:rPr>
              <w:noProof/>
              <w:lang w:val="de-DE"/>
            </w:rPr>
          </w:pPr>
          <w:r>
            <w:rPr>
              <w:noProof/>
              <w:lang w:val="de-DE"/>
            </w:rPr>
            <w:t xml:space="preserve">15. </w:t>
          </w:r>
          <w:r>
            <w:rPr>
              <w:b/>
              <w:bCs/>
              <w:noProof/>
              <w:lang w:val="de-DE"/>
            </w:rPr>
            <w:t>Schemberg, Axel,, Linten, Martin und Surendorf, Kai.</w:t>
          </w:r>
          <w:r>
            <w:rPr>
              <w:noProof/>
              <w:lang w:val="de-DE"/>
            </w:rPr>
            <w:t xml:space="preserve"> </w:t>
          </w:r>
          <w:r>
            <w:rPr>
              <w:i/>
              <w:iCs/>
              <w:noProof/>
              <w:lang w:val="de-DE"/>
            </w:rPr>
            <w:t xml:space="preserve">PC-Netzwerke. </w:t>
          </w:r>
          <w:r>
            <w:rPr>
              <w:noProof/>
              <w:lang w:val="de-DE"/>
            </w:rPr>
            <w:t>Nördlingen : Rheinwerk Computing, 2019.</w:t>
          </w:r>
        </w:p>
        <w:p w14:paraId="21ACEAA0" w14:textId="77777777" w:rsidR="00762339" w:rsidRDefault="00762339" w:rsidP="00762339">
          <w:pPr>
            <w:pStyle w:val="Literaturverzeichnis"/>
            <w:rPr>
              <w:noProof/>
              <w:lang w:val="de-DE"/>
            </w:rPr>
          </w:pPr>
          <w:r>
            <w:rPr>
              <w:noProof/>
              <w:lang w:val="de-DE"/>
            </w:rPr>
            <w:t xml:space="preserve">16. </w:t>
          </w:r>
          <w:r>
            <w:rPr>
              <w:b/>
              <w:bCs/>
              <w:noProof/>
              <w:lang w:val="de-DE"/>
            </w:rPr>
            <w:t>Nair, Abhishek.</w:t>
          </w:r>
          <w:r>
            <w:rPr>
              <w:noProof/>
              <w:lang w:val="de-DE"/>
            </w:rPr>
            <w:t xml:space="preserve"> geekflare.com. [Online] 29. November 2022. https://geekflare.com/de/apt-command-examples/.</w:t>
          </w:r>
        </w:p>
        <w:p w14:paraId="01B1C40F" w14:textId="77777777" w:rsidR="00762339" w:rsidRPr="00762339" w:rsidRDefault="00762339" w:rsidP="00762339">
          <w:pPr>
            <w:pStyle w:val="Literaturverzeichnis"/>
            <w:rPr>
              <w:noProof/>
              <w:lang w:val="en-US"/>
            </w:rPr>
          </w:pPr>
          <w:r>
            <w:rPr>
              <w:noProof/>
              <w:lang w:val="de-DE"/>
            </w:rPr>
            <w:t xml:space="preserve">17. </w:t>
          </w:r>
          <w:r>
            <w:rPr>
              <w:b/>
              <w:bCs/>
              <w:noProof/>
              <w:lang w:val="de-DE"/>
            </w:rPr>
            <w:t xml:space="preserve">Luber, Dipl.-Ing. (FH) Stefan und Donner, Dipl.-Ing. </w:t>
          </w:r>
          <w:r w:rsidRPr="00762339">
            <w:rPr>
              <w:b/>
              <w:bCs/>
              <w:noProof/>
              <w:lang w:val="en-US"/>
            </w:rPr>
            <w:t>(FH) Andreas.</w:t>
          </w:r>
          <w:r w:rsidRPr="00762339">
            <w:rPr>
              <w:noProof/>
              <w:lang w:val="en-US"/>
            </w:rPr>
            <w:t xml:space="preserve"> ip.insider.de. [Online] 01. August 2018. https://www.ip-insider.de/was-ist-eine-proxy-firewall-a-621987/.</w:t>
          </w:r>
        </w:p>
        <w:p w14:paraId="1BBB3550" w14:textId="77777777" w:rsidR="00762339" w:rsidRDefault="00762339" w:rsidP="00762339">
          <w:pPr>
            <w:pStyle w:val="Literaturverzeichnis"/>
            <w:rPr>
              <w:noProof/>
              <w:lang w:val="de-DE"/>
            </w:rPr>
          </w:pPr>
          <w:r w:rsidRPr="00762339">
            <w:rPr>
              <w:noProof/>
              <w:lang w:val="en-US"/>
            </w:rPr>
            <w:t xml:space="preserve">18. </w:t>
          </w:r>
          <w:r w:rsidRPr="00762339">
            <w:rPr>
              <w:b/>
              <w:bCs/>
              <w:noProof/>
              <w:lang w:val="en-US"/>
            </w:rPr>
            <w:t>Joos, Thomas.</w:t>
          </w:r>
          <w:r w:rsidRPr="00762339">
            <w:rPr>
              <w:noProof/>
              <w:lang w:val="en-US"/>
            </w:rPr>
            <w:t xml:space="preserve"> ip-insider.de. [Online] 14. </w:t>
          </w:r>
          <w:r>
            <w:rPr>
              <w:noProof/>
              <w:lang w:val="de-DE"/>
            </w:rPr>
            <w:t>Mai 2021. https://www.ip-insider.de/bind9-dns-server-auf-ubuntu-betreiben-a-ddeb1effd2105872585a05554dc142ea/.</w:t>
          </w:r>
        </w:p>
        <w:p w14:paraId="77F90AF0" w14:textId="77777777" w:rsidR="00762339" w:rsidRDefault="00762339" w:rsidP="00762339">
          <w:pPr>
            <w:pStyle w:val="Literaturverzeichnis"/>
            <w:rPr>
              <w:noProof/>
              <w:lang w:val="de-DE"/>
            </w:rPr>
          </w:pPr>
          <w:r>
            <w:rPr>
              <w:noProof/>
              <w:lang w:val="de-DE"/>
            </w:rPr>
            <w:t xml:space="preserve">19. </w:t>
          </w:r>
          <w:r>
            <w:rPr>
              <w:b/>
              <w:bCs/>
              <w:noProof/>
              <w:lang w:val="de-DE"/>
            </w:rPr>
            <w:t>Güttich, Dr. Götz und Schmitz, Peter.</w:t>
          </w:r>
          <w:r>
            <w:rPr>
              <w:noProof/>
              <w:lang w:val="de-DE"/>
            </w:rPr>
            <w:t xml:space="preserve"> security-insider.de. [Online] 06. Oktober 2017. https://www.security-insider.de/grundlagen-der-next-generation-firewall-ngfw-a-648098/.</w:t>
          </w:r>
        </w:p>
        <w:p w14:paraId="282597F8" w14:textId="77777777" w:rsidR="00762339" w:rsidRDefault="00762339" w:rsidP="00762339">
          <w:pPr>
            <w:pStyle w:val="Literaturverzeichnis"/>
            <w:rPr>
              <w:noProof/>
              <w:lang w:val="de-DE"/>
            </w:rPr>
          </w:pPr>
          <w:r w:rsidRPr="00762339">
            <w:rPr>
              <w:noProof/>
              <w:lang w:val="en-US"/>
            </w:rPr>
            <w:t xml:space="preserve">20. </w:t>
          </w:r>
          <w:r w:rsidRPr="00762339">
            <w:rPr>
              <w:b/>
              <w:bCs/>
              <w:noProof/>
              <w:lang w:val="en-US"/>
            </w:rPr>
            <w:t>Ferrell, Robert G.</w:t>
          </w:r>
          <w:r w:rsidRPr="00762339">
            <w:rPr>
              <w:noProof/>
              <w:lang w:val="en-US"/>
            </w:rPr>
            <w:t xml:space="preserve"> computerweekly.com. [Online] 02. </w:t>
          </w:r>
          <w:r>
            <w:rPr>
              <w:noProof/>
              <w:lang w:val="de-DE"/>
            </w:rPr>
            <w:t>Juli 2018. https://www.computerweekly.com/de/feature/Die-fuenf-verschiedenen-Arten-von-Firewalls.</w:t>
          </w:r>
        </w:p>
        <w:p w14:paraId="4543C575" w14:textId="77777777" w:rsidR="00762339" w:rsidRPr="00762339" w:rsidRDefault="00762339" w:rsidP="00762339">
          <w:pPr>
            <w:pStyle w:val="Literaturverzeichnis"/>
            <w:rPr>
              <w:noProof/>
              <w:lang w:val="en-US"/>
            </w:rPr>
          </w:pPr>
          <w:r w:rsidRPr="00762339">
            <w:rPr>
              <w:noProof/>
              <w:lang w:val="en-US"/>
            </w:rPr>
            <w:t xml:space="preserve">21. </w:t>
          </w:r>
          <w:r w:rsidRPr="00762339">
            <w:rPr>
              <w:b/>
              <w:bCs/>
              <w:noProof/>
              <w:lang w:val="en-US"/>
            </w:rPr>
            <w:t xml:space="preserve">wachemo-elearning.net. </w:t>
          </w:r>
          <w:r w:rsidRPr="00762339">
            <w:rPr>
              <w:noProof/>
              <w:lang w:val="en-US"/>
            </w:rPr>
            <w:t>[Online] https://wachemo-elearning.net/courses/information-assurance-and-security/lessons/chapter-four-review-of-shared-key-cryptography-and-hash-functions/topic/firewalls/.</w:t>
          </w:r>
        </w:p>
        <w:p w14:paraId="53FAF477" w14:textId="77777777" w:rsidR="00762339" w:rsidRPr="00762339" w:rsidRDefault="00762339" w:rsidP="00762339">
          <w:pPr>
            <w:pStyle w:val="Literaturverzeichnis"/>
            <w:rPr>
              <w:noProof/>
              <w:lang w:val="en-US"/>
            </w:rPr>
          </w:pPr>
          <w:r w:rsidRPr="00762339">
            <w:rPr>
              <w:b/>
              <w:bCs/>
              <w:noProof/>
              <w:lang w:val="en-US"/>
            </w:rPr>
            <w:t xml:space="preserve">22. ubuntu.com. </w:t>
          </w:r>
          <w:r w:rsidRPr="00762339">
            <w:rPr>
              <w:noProof/>
              <w:lang w:val="en-US"/>
            </w:rPr>
            <w:t>[Online] https://manpages.ubuntu.com/manpages/xenial/man8/adduser.8.html?_ga=2.56716458.1281046089.1678049659-1113399391.1672302534 .</w:t>
          </w:r>
        </w:p>
        <w:p w14:paraId="5D8166B3" w14:textId="77777777" w:rsidR="00762339" w:rsidRPr="00762339" w:rsidRDefault="00762339" w:rsidP="00762339">
          <w:pPr>
            <w:pStyle w:val="Literaturverzeichnis"/>
            <w:rPr>
              <w:noProof/>
              <w:lang w:val="de-DE"/>
            </w:rPr>
          </w:pPr>
          <w:r w:rsidRPr="00762339">
            <w:rPr>
              <w:b/>
              <w:bCs/>
              <w:noProof/>
              <w:lang w:val="en-US"/>
            </w:rPr>
            <w:lastRenderedPageBreak/>
            <w:t xml:space="preserve">23. Mutai, Josphat. </w:t>
          </w:r>
          <w:r w:rsidRPr="00762339">
            <w:rPr>
              <w:noProof/>
              <w:lang w:val="en-US"/>
            </w:rPr>
            <w:t xml:space="preserve">computingforgeeks.com. [Online] 23. </w:t>
          </w:r>
          <w:r w:rsidRPr="00762339">
            <w:rPr>
              <w:noProof/>
              <w:lang w:val="de-DE"/>
            </w:rPr>
            <w:t>Januar 2020. https://computingforgeeks.com/join-ubuntu-debian-to-active-directory-ad-domain/.</w:t>
          </w:r>
        </w:p>
        <w:p w14:paraId="484DC954" w14:textId="77777777" w:rsidR="00762339" w:rsidRPr="00762339" w:rsidRDefault="00762339" w:rsidP="00762339">
          <w:pPr>
            <w:pStyle w:val="Literaturverzeichnis"/>
            <w:rPr>
              <w:noProof/>
              <w:lang w:val="de-DE"/>
            </w:rPr>
          </w:pPr>
          <w:r>
            <w:rPr>
              <w:b/>
              <w:bCs/>
              <w:noProof/>
              <w:lang w:val="de-DE"/>
            </w:rPr>
            <w:t xml:space="preserve">24. de.barracuda.com. </w:t>
          </w:r>
          <w:r w:rsidRPr="00762339">
            <w:rPr>
              <w:noProof/>
              <w:lang w:val="de-DE"/>
            </w:rPr>
            <w:t>[Online] [Zitat vom: 10. Januar 2023.] https://de.barracuda.com/support/glossary/next-generation-firewall.</w:t>
          </w:r>
        </w:p>
        <w:p w14:paraId="6B316F5C" w14:textId="77777777" w:rsidR="00762339" w:rsidRPr="00762339" w:rsidRDefault="00762339" w:rsidP="00762339">
          <w:pPr>
            <w:pStyle w:val="Literaturverzeichnis"/>
            <w:rPr>
              <w:noProof/>
              <w:lang w:val="en-US"/>
            </w:rPr>
          </w:pPr>
          <w:r w:rsidRPr="00762339">
            <w:rPr>
              <w:b/>
              <w:bCs/>
              <w:noProof/>
              <w:lang w:val="en-US"/>
            </w:rPr>
            <w:t xml:space="preserve">25. Conda. Youtube. </w:t>
          </w:r>
          <w:r w:rsidRPr="00762339">
            <w:rPr>
              <w:noProof/>
              <w:lang w:val="en-US"/>
            </w:rPr>
            <w:t>[Online] 18. Januar 2021. https://www.google.com/search?q=UBUNTU+LINUX+ACTIVE+DIRECTORY+EXPLAINED&amp;client=firefox-b-d&amp;sxsrf=AJOqlzUmUdCdlBJAQ_8k7-J1VMUn5QiJIQ:1678302560706&amp;source=lnms&amp;tbm=vid&amp;sa=X&amp;ved=2ahUKEwiSjNOfhM39AhW9SPEDHff_BpgQ_AUoAXoECAEQAw&amp;biw=958&amp;bih=949&amp;dpr=1#fpstate=iv.</w:t>
          </w:r>
        </w:p>
        <w:p w14:paraId="628A0013" w14:textId="77777777" w:rsidR="00762339" w:rsidRPr="00762339" w:rsidRDefault="00762339" w:rsidP="00762339">
          <w:pPr>
            <w:pStyle w:val="Literaturverzeichnis"/>
            <w:rPr>
              <w:noProof/>
              <w:lang w:val="de-DE"/>
            </w:rPr>
          </w:pPr>
          <w:r>
            <w:rPr>
              <w:b/>
              <w:bCs/>
              <w:noProof/>
              <w:lang w:val="de-DE"/>
            </w:rPr>
            <w:t xml:space="preserve">26. tech, root. Youtube. </w:t>
          </w:r>
          <w:r w:rsidRPr="00762339">
            <w:rPr>
              <w:noProof/>
              <w:lang w:val="de-DE"/>
            </w:rPr>
            <w:t>[Online] [Zitat vom: 2. Dezember 2022.] https://www.youtube.com/watch?v=1csFmQeXHlg.</w:t>
          </w:r>
        </w:p>
        <w:p w14:paraId="6331C938" w14:textId="77777777" w:rsidR="00762339" w:rsidRPr="00762339" w:rsidRDefault="00762339" w:rsidP="00762339">
          <w:pPr>
            <w:pStyle w:val="Literaturverzeichnis"/>
            <w:rPr>
              <w:noProof/>
              <w:lang w:val="en-US"/>
            </w:rPr>
          </w:pPr>
          <w:r>
            <w:rPr>
              <w:b/>
              <w:bCs/>
              <w:noProof/>
              <w:lang w:val="de-DE"/>
            </w:rPr>
            <w:t xml:space="preserve">27. Kadelke, Markus. Ionos.de. </w:t>
          </w:r>
          <w:r w:rsidRPr="00762339">
            <w:rPr>
              <w:noProof/>
              <w:lang w:val="de-DE"/>
            </w:rPr>
            <w:t xml:space="preserve">[Online] [Zitat vom: 19. </w:t>
          </w:r>
          <w:r w:rsidRPr="00762339">
            <w:rPr>
              <w:noProof/>
              <w:lang w:val="en-US"/>
            </w:rPr>
            <w:t>September 2022.] https://www.ionos.at/digitalguide/e-mail/e-mail-technik/postfix-mail-server-mit-dovecot-und-squirrelmail-auf-ubuntu/.</w:t>
          </w:r>
        </w:p>
        <w:p w14:paraId="08014DE7" w14:textId="77777777" w:rsidR="00762339" w:rsidRPr="009B65A2" w:rsidRDefault="00762339" w:rsidP="00762339">
          <w:pPr>
            <w:pStyle w:val="Literaturverzeichnis"/>
            <w:rPr>
              <w:b/>
              <w:lang w:val="en-US"/>
            </w:rPr>
          </w:pPr>
          <w:r w:rsidRPr="009B65A2">
            <w:rPr>
              <w:b/>
              <w:lang w:val="en-US"/>
            </w:rPr>
            <w:t xml:space="preserve">28. Joos, Thomas. dev-insider.de. </w:t>
          </w:r>
          <w:r w:rsidRPr="009B65A2">
            <w:rPr>
              <w:lang w:val="en-US"/>
            </w:rPr>
            <w:t>[Online] [Zitat vom: 9. Februar 2023.] https://www.dev-insider.de/netzwerkanbindung-in-python-apps-programmieren-a-9a50eee2d9512da23f6f32045da8b871/#:~:text=Bei%20der%20Programmierung%20einer%20Client,auf%20eingehende%20Anfragen%20im%20Netzwerk..</w:t>
          </w:r>
        </w:p>
        <w:p w14:paraId="0C10C1EA" w14:textId="4A2B2E44" w:rsidR="00C27459" w:rsidRDefault="00C27459" w:rsidP="00762339">
          <w:r w:rsidRPr="00762339">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7D5086FA" w14:textId="77777777" w:rsidR="00B928C7" w:rsidRDefault="00B928C7" w:rsidP="00E86A5A">
      <w:pPr>
        <w:sectPr w:rsidR="00B928C7" w:rsidSect="00C71347">
          <w:footerReference w:type="default" r:id="rId80"/>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89" w:name="_Toc130308202"/>
      <w:r>
        <w:lastRenderedPageBreak/>
        <w:t>Abkürzungs- und Symbolverzeichnis</w:t>
      </w:r>
      <w:bookmarkEnd w:id="89"/>
    </w:p>
    <w:p w14:paraId="1FD850BC" w14:textId="77777777" w:rsidR="00A93F44" w:rsidRDefault="00937A59" w:rsidP="00110649">
      <w:pPr>
        <w:pStyle w:val="Index1"/>
        <w:tabs>
          <w:tab w:val="right" w:leader="dot" w:pos="8777"/>
        </w:tabs>
        <w:ind w:left="0" w:firstLine="0"/>
        <w:rPr>
          <w:noProof/>
          <w:lang w:val="en-US"/>
        </w:rPr>
        <w:sectPr w:rsidR="00A93F44" w:rsidSect="00A93F44">
          <w:footerReference w:type="default" r:id="rId81"/>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489DEE93" w14:textId="77777777" w:rsidR="00A93F44" w:rsidRDefault="00A93F44">
      <w:pPr>
        <w:pStyle w:val="Index1"/>
        <w:tabs>
          <w:tab w:val="right" w:leader="dot" w:pos="8777"/>
        </w:tabs>
        <w:rPr>
          <w:noProof/>
        </w:rPr>
      </w:pPr>
      <w:r>
        <w:rPr>
          <w:noProof/>
        </w:rPr>
        <w:t>AD</w:t>
      </w:r>
      <w:r>
        <w:rPr>
          <w:noProof/>
        </w:rPr>
        <w:tab/>
      </w:r>
      <w:r w:rsidRPr="00A842C7">
        <w:rPr>
          <w:rFonts w:cstheme="minorHAnsi"/>
          <w:i/>
          <w:noProof/>
        </w:rPr>
        <w:t>Active Directory</w:t>
      </w:r>
    </w:p>
    <w:p w14:paraId="6DD652AB" w14:textId="77777777" w:rsidR="00A93F44" w:rsidRDefault="00A93F44">
      <w:pPr>
        <w:pStyle w:val="Index1"/>
        <w:tabs>
          <w:tab w:val="right" w:leader="dot" w:pos="8777"/>
        </w:tabs>
        <w:rPr>
          <w:noProof/>
        </w:rPr>
      </w:pPr>
      <w:r>
        <w:rPr>
          <w:noProof/>
        </w:rPr>
        <w:t>admin</w:t>
      </w:r>
      <w:r>
        <w:rPr>
          <w:noProof/>
        </w:rPr>
        <w:tab/>
      </w:r>
      <w:r w:rsidRPr="00A842C7">
        <w:rPr>
          <w:rFonts w:cstheme="minorHAnsi"/>
          <w:i/>
          <w:noProof/>
        </w:rPr>
        <w:t>Administrator</w:t>
      </w:r>
    </w:p>
    <w:p w14:paraId="522E5F15" w14:textId="77777777" w:rsidR="00A93F44" w:rsidRDefault="00A93F44">
      <w:pPr>
        <w:pStyle w:val="Index1"/>
        <w:tabs>
          <w:tab w:val="right" w:leader="dot" w:pos="8777"/>
        </w:tabs>
        <w:rPr>
          <w:noProof/>
        </w:rPr>
      </w:pPr>
      <w:r>
        <w:rPr>
          <w:noProof/>
        </w:rPr>
        <w:t>Apt</w:t>
      </w:r>
      <w:r>
        <w:rPr>
          <w:noProof/>
        </w:rPr>
        <w:tab/>
      </w:r>
      <w:r w:rsidRPr="00A842C7">
        <w:rPr>
          <w:rFonts w:cstheme="minorHAnsi"/>
          <w:i/>
          <w:noProof/>
        </w:rPr>
        <w:t>advanced packaging tool</w:t>
      </w:r>
    </w:p>
    <w:p w14:paraId="5802974C" w14:textId="77777777" w:rsidR="00A93F44" w:rsidRDefault="00A93F44">
      <w:pPr>
        <w:pStyle w:val="Index1"/>
        <w:tabs>
          <w:tab w:val="right" w:leader="dot" w:pos="8777"/>
        </w:tabs>
        <w:rPr>
          <w:noProof/>
        </w:rPr>
      </w:pPr>
      <w:r w:rsidRPr="00A842C7">
        <w:rPr>
          <w:rFonts w:cs="Arial"/>
          <w:noProof/>
        </w:rPr>
        <w:t>AT&amp;T</w:t>
      </w:r>
      <w:r>
        <w:rPr>
          <w:noProof/>
        </w:rPr>
        <w:tab/>
      </w:r>
      <w:r w:rsidRPr="00A842C7">
        <w:rPr>
          <w:rFonts w:cstheme="minorHAnsi"/>
          <w:i/>
          <w:noProof/>
        </w:rPr>
        <w:t>American Telephone and Telegraph Company</w:t>
      </w:r>
    </w:p>
    <w:p w14:paraId="7673234F" w14:textId="77777777" w:rsidR="00A93F44" w:rsidRDefault="00A93F44">
      <w:pPr>
        <w:pStyle w:val="Index1"/>
        <w:tabs>
          <w:tab w:val="right" w:leader="dot" w:pos="8777"/>
        </w:tabs>
        <w:rPr>
          <w:noProof/>
        </w:rPr>
      </w:pPr>
      <w:r>
        <w:rPr>
          <w:noProof/>
        </w:rPr>
        <w:t>BOOTP</w:t>
      </w:r>
      <w:r>
        <w:rPr>
          <w:noProof/>
        </w:rPr>
        <w:tab/>
      </w:r>
      <w:r w:rsidRPr="00A842C7">
        <w:rPr>
          <w:rFonts w:cstheme="minorHAnsi"/>
          <w:i/>
          <w:noProof/>
        </w:rPr>
        <w:t>Bootstrap Protocol</w:t>
      </w:r>
    </w:p>
    <w:p w14:paraId="3A1E92B3" w14:textId="77777777" w:rsidR="00A93F44" w:rsidRDefault="00A93F44">
      <w:pPr>
        <w:pStyle w:val="Index1"/>
        <w:tabs>
          <w:tab w:val="right" w:leader="dot" w:pos="8777"/>
        </w:tabs>
        <w:rPr>
          <w:noProof/>
        </w:rPr>
      </w:pPr>
      <w:r>
        <w:rPr>
          <w:noProof/>
        </w:rPr>
        <w:t>BSD</w:t>
      </w:r>
      <w:r>
        <w:rPr>
          <w:noProof/>
        </w:rPr>
        <w:tab/>
        <w:t>Berkley Software Distribution</w:t>
      </w:r>
    </w:p>
    <w:p w14:paraId="41EEA063" w14:textId="77777777" w:rsidR="00A93F44" w:rsidRDefault="00A93F44">
      <w:pPr>
        <w:pStyle w:val="Index1"/>
        <w:tabs>
          <w:tab w:val="right" w:leader="dot" w:pos="8777"/>
        </w:tabs>
        <w:rPr>
          <w:noProof/>
        </w:rPr>
      </w:pPr>
      <w:r>
        <w:rPr>
          <w:noProof/>
        </w:rPr>
        <w:t>CD</w:t>
      </w:r>
      <w:r>
        <w:rPr>
          <w:noProof/>
        </w:rPr>
        <w:tab/>
      </w:r>
      <w:r w:rsidRPr="00A842C7">
        <w:rPr>
          <w:rFonts w:cstheme="minorHAnsi"/>
          <w:i/>
          <w:noProof/>
        </w:rPr>
        <w:t>Compact Disc</w:t>
      </w:r>
    </w:p>
    <w:p w14:paraId="7A8BDB1D" w14:textId="77777777" w:rsidR="00A93F44" w:rsidRDefault="00A93F44">
      <w:pPr>
        <w:pStyle w:val="Index1"/>
        <w:tabs>
          <w:tab w:val="right" w:leader="dot" w:pos="8777"/>
        </w:tabs>
        <w:rPr>
          <w:noProof/>
        </w:rPr>
      </w:pPr>
      <w:r w:rsidRPr="00A842C7">
        <w:rPr>
          <w:rFonts w:cs="Arial"/>
          <w:noProof/>
        </w:rPr>
        <w:t>DEC</w:t>
      </w:r>
      <w:r>
        <w:rPr>
          <w:noProof/>
        </w:rPr>
        <w:tab/>
      </w:r>
      <w:r w:rsidRPr="00A842C7">
        <w:rPr>
          <w:rFonts w:cstheme="minorHAnsi"/>
          <w:i/>
          <w:noProof/>
        </w:rPr>
        <w:t>Digital Equipment Corporation</w:t>
      </w:r>
    </w:p>
    <w:p w14:paraId="6261EFFA" w14:textId="77777777" w:rsidR="00A93F44" w:rsidRDefault="00A93F44">
      <w:pPr>
        <w:pStyle w:val="Index1"/>
        <w:tabs>
          <w:tab w:val="right" w:leader="dot" w:pos="8777"/>
        </w:tabs>
        <w:rPr>
          <w:noProof/>
        </w:rPr>
      </w:pPr>
      <w:r>
        <w:rPr>
          <w:noProof/>
        </w:rPr>
        <w:t>DHCP</w:t>
      </w:r>
      <w:r>
        <w:rPr>
          <w:noProof/>
        </w:rPr>
        <w:tab/>
        <w:t>Dynamic Host Configuration Protocol</w:t>
      </w:r>
    </w:p>
    <w:p w14:paraId="6240412E" w14:textId="77777777" w:rsidR="00A93F44" w:rsidRDefault="00A93F44">
      <w:pPr>
        <w:pStyle w:val="Index1"/>
        <w:tabs>
          <w:tab w:val="right" w:leader="dot" w:pos="8777"/>
        </w:tabs>
        <w:rPr>
          <w:noProof/>
        </w:rPr>
      </w:pPr>
      <w:r>
        <w:rPr>
          <w:noProof/>
        </w:rPr>
        <w:t>DNS</w:t>
      </w:r>
      <w:r>
        <w:rPr>
          <w:noProof/>
        </w:rPr>
        <w:tab/>
      </w:r>
      <w:r w:rsidRPr="00A842C7">
        <w:rPr>
          <w:rFonts w:cstheme="minorHAnsi"/>
          <w:i/>
          <w:noProof/>
        </w:rPr>
        <w:t>Domian Name System</w:t>
      </w:r>
    </w:p>
    <w:p w14:paraId="5611691C" w14:textId="77777777" w:rsidR="00A93F44" w:rsidRDefault="00A93F44">
      <w:pPr>
        <w:pStyle w:val="Index1"/>
        <w:tabs>
          <w:tab w:val="right" w:leader="dot" w:pos="8777"/>
        </w:tabs>
        <w:rPr>
          <w:noProof/>
        </w:rPr>
      </w:pPr>
      <w:r>
        <w:rPr>
          <w:noProof/>
        </w:rPr>
        <w:t>erkläre</w:t>
      </w:r>
      <w:r>
        <w:rPr>
          <w:noProof/>
        </w:rPr>
        <w:tab/>
      </w:r>
      <w:r w:rsidRPr="00A842C7">
        <w:rPr>
          <w:rFonts w:cstheme="minorHAnsi"/>
          <w:i/>
          <w:noProof/>
        </w:rPr>
        <w:t>gundi</w:t>
      </w:r>
    </w:p>
    <w:p w14:paraId="74FA4A7C" w14:textId="77777777" w:rsidR="00A93F44" w:rsidRDefault="00A93F44">
      <w:pPr>
        <w:pStyle w:val="Index1"/>
        <w:tabs>
          <w:tab w:val="right" w:leader="dot" w:pos="8777"/>
        </w:tabs>
        <w:rPr>
          <w:noProof/>
        </w:rPr>
      </w:pPr>
      <w:r>
        <w:rPr>
          <w:noProof/>
        </w:rPr>
        <w:t>Exe</w:t>
      </w:r>
      <w:r>
        <w:rPr>
          <w:noProof/>
        </w:rPr>
        <w:tab/>
      </w:r>
      <w:r w:rsidRPr="00A842C7">
        <w:rPr>
          <w:rFonts w:cstheme="minorHAnsi"/>
          <w:i/>
          <w:noProof/>
        </w:rPr>
        <w:t>Executable</w:t>
      </w:r>
    </w:p>
    <w:p w14:paraId="410865CB" w14:textId="77777777" w:rsidR="00A93F44" w:rsidRDefault="00A93F44">
      <w:pPr>
        <w:pStyle w:val="Index1"/>
        <w:tabs>
          <w:tab w:val="right" w:leader="dot" w:pos="8777"/>
        </w:tabs>
        <w:rPr>
          <w:noProof/>
        </w:rPr>
      </w:pPr>
      <w:r w:rsidRPr="00A842C7">
        <w:rPr>
          <w:rFonts w:cs="Arial"/>
          <w:noProof/>
        </w:rPr>
        <w:t>FSF</w:t>
      </w:r>
      <w:r>
        <w:rPr>
          <w:noProof/>
        </w:rPr>
        <w:tab/>
      </w:r>
      <w:r w:rsidRPr="00A842C7">
        <w:rPr>
          <w:rFonts w:cstheme="minorHAnsi"/>
          <w:i/>
          <w:noProof/>
        </w:rPr>
        <w:t>Free Software Foundation</w:t>
      </w:r>
    </w:p>
    <w:p w14:paraId="7A35E234" w14:textId="77777777" w:rsidR="00A93F44" w:rsidRDefault="00A93F44">
      <w:pPr>
        <w:pStyle w:val="Index1"/>
        <w:tabs>
          <w:tab w:val="right" w:leader="dot" w:pos="8777"/>
        </w:tabs>
        <w:rPr>
          <w:noProof/>
        </w:rPr>
      </w:pPr>
      <w:r>
        <w:rPr>
          <w:noProof/>
        </w:rPr>
        <w:t>GB</w:t>
      </w:r>
      <w:r>
        <w:rPr>
          <w:noProof/>
        </w:rPr>
        <w:tab/>
      </w:r>
      <w:r w:rsidRPr="00A842C7">
        <w:rPr>
          <w:rFonts w:cstheme="minorHAnsi"/>
          <w:i/>
          <w:noProof/>
        </w:rPr>
        <w:t>Gigabyte</w:t>
      </w:r>
    </w:p>
    <w:p w14:paraId="0033CD58" w14:textId="77777777" w:rsidR="00A93F44" w:rsidRDefault="00A93F44">
      <w:pPr>
        <w:pStyle w:val="Index1"/>
        <w:tabs>
          <w:tab w:val="right" w:leader="dot" w:pos="8777"/>
        </w:tabs>
        <w:rPr>
          <w:noProof/>
        </w:rPr>
      </w:pPr>
      <w:r>
        <w:rPr>
          <w:noProof/>
        </w:rPr>
        <w:t>IEEE</w:t>
      </w:r>
      <w:r>
        <w:rPr>
          <w:noProof/>
        </w:rPr>
        <w:tab/>
      </w:r>
      <w:r w:rsidRPr="00A842C7">
        <w:rPr>
          <w:rFonts w:cstheme="minorHAnsi"/>
          <w:i/>
          <w:noProof/>
        </w:rPr>
        <w:t>Institute of Electrical and Electronics Engineers</w:t>
      </w:r>
    </w:p>
    <w:p w14:paraId="5E596489" w14:textId="77777777" w:rsidR="00A93F44" w:rsidRDefault="00A93F44">
      <w:pPr>
        <w:pStyle w:val="Index1"/>
        <w:tabs>
          <w:tab w:val="right" w:leader="dot" w:pos="8777"/>
        </w:tabs>
        <w:rPr>
          <w:noProof/>
        </w:rPr>
      </w:pPr>
      <w:r>
        <w:rPr>
          <w:noProof/>
        </w:rPr>
        <w:t>IETF</w:t>
      </w:r>
      <w:r>
        <w:rPr>
          <w:noProof/>
        </w:rPr>
        <w:tab/>
      </w:r>
      <w:r w:rsidRPr="00A842C7">
        <w:rPr>
          <w:rFonts w:cstheme="minorHAnsi"/>
          <w:i/>
          <w:noProof/>
        </w:rPr>
        <w:t>Internet Engineering Task Force</w:t>
      </w:r>
    </w:p>
    <w:p w14:paraId="2672C51F" w14:textId="77777777" w:rsidR="00A93F44" w:rsidRDefault="00A93F44">
      <w:pPr>
        <w:pStyle w:val="Index1"/>
        <w:tabs>
          <w:tab w:val="right" w:leader="dot" w:pos="8777"/>
        </w:tabs>
        <w:rPr>
          <w:noProof/>
        </w:rPr>
      </w:pPr>
      <w:r>
        <w:rPr>
          <w:noProof/>
        </w:rPr>
        <w:t>IMAP</w:t>
      </w:r>
      <w:r>
        <w:rPr>
          <w:noProof/>
        </w:rPr>
        <w:tab/>
      </w:r>
      <w:r w:rsidRPr="00A842C7">
        <w:rPr>
          <w:rFonts w:cstheme="minorHAnsi"/>
          <w:i/>
          <w:noProof/>
        </w:rPr>
        <w:t>Internet Message Access Protocol</w:t>
      </w:r>
    </w:p>
    <w:p w14:paraId="1C0106F6" w14:textId="77777777" w:rsidR="00A93F44" w:rsidRDefault="00A93F44">
      <w:pPr>
        <w:pStyle w:val="Index1"/>
        <w:tabs>
          <w:tab w:val="right" w:leader="dot" w:pos="8777"/>
        </w:tabs>
        <w:rPr>
          <w:noProof/>
        </w:rPr>
      </w:pPr>
      <w:r>
        <w:rPr>
          <w:noProof/>
        </w:rPr>
        <w:t>IPoAC</w:t>
      </w:r>
      <w:r>
        <w:rPr>
          <w:noProof/>
        </w:rPr>
        <w:tab/>
      </w:r>
      <w:r w:rsidRPr="00A842C7">
        <w:rPr>
          <w:rFonts w:cstheme="minorHAnsi"/>
          <w:i/>
          <w:noProof/>
        </w:rPr>
        <w:t>Internet Protocol over Avian Carriers</w:t>
      </w:r>
    </w:p>
    <w:p w14:paraId="6E74D6E4" w14:textId="77777777" w:rsidR="00A93F44" w:rsidRDefault="00A93F44">
      <w:pPr>
        <w:pStyle w:val="Index1"/>
        <w:tabs>
          <w:tab w:val="right" w:leader="dot" w:pos="8777"/>
        </w:tabs>
        <w:rPr>
          <w:noProof/>
        </w:rPr>
      </w:pPr>
      <w:r>
        <w:rPr>
          <w:noProof/>
        </w:rPr>
        <w:t>IPv4</w:t>
      </w:r>
      <w:r>
        <w:rPr>
          <w:noProof/>
        </w:rPr>
        <w:tab/>
      </w:r>
      <w:r w:rsidRPr="00A842C7">
        <w:rPr>
          <w:rFonts w:cstheme="minorHAnsi"/>
          <w:i/>
          <w:noProof/>
        </w:rPr>
        <w:t>Internet Protocol Version 4</w:t>
      </w:r>
    </w:p>
    <w:p w14:paraId="1364ECA1" w14:textId="77777777" w:rsidR="00A93F44" w:rsidRDefault="00A93F44">
      <w:pPr>
        <w:pStyle w:val="Index1"/>
        <w:tabs>
          <w:tab w:val="right" w:leader="dot" w:pos="8777"/>
        </w:tabs>
        <w:rPr>
          <w:noProof/>
        </w:rPr>
      </w:pPr>
      <w:r w:rsidRPr="00A842C7">
        <w:rPr>
          <w:rFonts w:cs="Arial"/>
          <w:noProof/>
        </w:rPr>
        <w:t>IPv6</w:t>
      </w:r>
      <w:r>
        <w:rPr>
          <w:noProof/>
        </w:rPr>
        <w:tab/>
      </w:r>
      <w:r w:rsidRPr="00A842C7">
        <w:rPr>
          <w:rFonts w:cstheme="minorHAnsi"/>
          <w:i/>
          <w:noProof/>
        </w:rPr>
        <w:t>Internet Protocol Version 6</w:t>
      </w:r>
    </w:p>
    <w:p w14:paraId="21D6A373" w14:textId="77777777" w:rsidR="00A93F44" w:rsidRDefault="00A93F44">
      <w:pPr>
        <w:pStyle w:val="Index1"/>
        <w:tabs>
          <w:tab w:val="right" w:leader="dot" w:pos="8777"/>
        </w:tabs>
        <w:rPr>
          <w:noProof/>
        </w:rPr>
      </w:pPr>
      <w:r>
        <w:rPr>
          <w:noProof/>
        </w:rPr>
        <w:t>ITU</w:t>
      </w:r>
      <w:r>
        <w:rPr>
          <w:noProof/>
        </w:rPr>
        <w:tab/>
      </w:r>
      <w:r w:rsidRPr="00A842C7">
        <w:rPr>
          <w:rFonts w:cstheme="minorHAnsi"/>
          <w:i/>
          <w:noProof/>
        </w:rPr>
        <w:t>Internationale Fernmeldeunion</w:t>
      </w:r>
    </w:p>
    <w:p w14:paraId="424926C7" w14:textId="77777777" w:rsidR="00A93F44" w:rsidRDefault="00A93F44">
      <w:pPr>
        <w:pStyle w:val="Index1"/>
        <w:tabs>
          <w:tab w:val="right" w:leader="dot" w:pos="8777"/>
        </w:tabs>
        <w:rPr>
          <w:noProof/>
        </w:rPr>
      </w:pPr>
      <w:r>
        <w:rPr>
          <w:noProof/>
        </w:rPr>
        <w:t>LVM</w:t>
      </w:r>
      <w:r>
        <w:rPr>
          <w:noProof/>
        </w:rPr>
        <w:tab/>
        <w:t>Logical Volume Manager</w:t>
      </w:r>
    </w:p>
    <w:p w14:paraId="0B617C62" w14:textId="77777777" w:rsidR="00A93F44" w:rsidRDefault="00A93F44">
      <w:pPr>
        <w:pStyle w:val="Index1"/>
        <w:tabs>
          <w:tab w:val="right" w:leader="dot" w:pos="8777"/>
        </w:tabs>
        <w:rPr>
          <w:noProof/>
        </w:rPr>
      </w:pPr>
      <w:r>
        <w:rPr>
          <w:noProof/>
        </w:rPr>
        <w:t>MAC</w:t>
      </w:r>
      <w:r>
        <w:rPr>
          <w:noProof/>
        </w:rPr>
        <w:tab/>
      </w:r>
      <w:r w:rsidRPr="00A842C7">
        <w:rPr>
          <w:rFonts w:cstheme="minorHAnsi"/>
          <w:i/>
          <w:noProof/>
        </w:rPr>
        <w:t>Media Access Control Adresse</w:t>
      </w:r>
    </w:p>
    <w:p w14:paraId="35ED7825" w14:textId="77777777" w:rsidR="00A93F44" w:rsidRDefault="00A93F44">
      <w:pPr>
        <w:pStyle w:val="Index1"/>
        <w:tabs>
          <w:tab w:val="right" w:leader="dot" w:pos="8777"/>
        </w:tabs>
        <w:rPr>
          <w:noProof/>
        </w:rPr>
      </w:pPr>
      <w:r>
        <w:rPr>
          <w:noProof/>
        </w:rPr>
        <w:t>MB</w:t>
      </w:r>
      <w:r>
        <w:rPr>
          <w:noProof/>
        </w:rPr>
        <w:tab/>
      </w:r>
      <w:r w:rsidRPr="00A842C7">
        <w:rPr>
          <w:rFonts w:cstheme="minorHAnsi"/>
          <w:i/>
          <w:noProof/>
        </w:rPr>
        <w:t>Megabyte</w:t>
      </w:r>
    </w:p>
    <w:p w14:paraId="7226F449" w14:textId="77777777" w:rsidR="00A93F44" w:rsidRDefault="00A93F44">
      <w:pPr>
        <w:pStyle w:val="Index1"/>
        <w:tabs>
          <w:tab w:val="right" w:leader="dot" w:pos="8777"/>
        </w:tabs>
        <w:rPr>
          <w:noProof/>
        </w:rPr>
      </w:pPr>
      <w:r w:rsidRPr="00A842C7">
        <w:rPr>
          <w:rFonts w:cs="Arial"/>
          <w:noProof/>
        </w:rPr>
        <w:t>Ncat</w:t>
      </w:r>
      <w:r>
        <w:rPr>
          <w:noProof/>
        </w:rPr>
        <w:tab/>
      </w:r>
      <w:r w:rsidRPr="00A842C7">
        <w:rPr>
          <w:rFonts w:cstheme="minorHAnsi"/>
          <w:i/>
          <w:noProof/>
        </w:rPr>
        <w:t>Network Concatenation</w:t>
      </w:r>
    </w:p>
    <w:p w14:paraId="5B769459" w14:textId="77777777" w:rsidR="00A93F44" w:rsidRDefault="00A93F44">
      <w:pPr>
        <w:pStyle w:val="Index1"/>
        <w:tabs>
          <w:tab w:val="right" w:leader="dot" w:pos="8777"/>
        </w:tabs>
        <w:rPr>
          <w:noProof/>
        </w:rPr>
      </w:pPr>
      <w:r w:rsidRPr="00A842C7">
        <w:rPr>
          <w:rFonts w:cs="Arial"/>
          <w:noProof/>
        </w:rPr>
        <w:t>Nmap</w:t>
      </w:r>
      <w:r>
        <w:rPr>
          <w:noProof/>
        </w:rPr>
        <w:tab/>
      </w:r>
      <w:r w:rsidRPr="00A842C7">
        <w:rPr>
          <w:rFonts w:cstheme="minorHAnsi"/>
          <w:i/>
          <w:noProof/>
        </w:rPr>
        <w:t>Network Mapper</w:t>
      </w:r>
    </w:p>
    <w:p w14:paraId="6F25EFAC" w14:textId="77777777" w:rsidR="00A93F44" w:rsidRDefault="00A93F44">
      <w:pPr>
        <w:pStyle w:val="Index1"/>
        <w:tabs>
          <w:tab w:val="right" w:leader="dot" w:pos="8777"/>
        </w:tabs>
        <w:rPr>
          <w:noProof/>
        </w:rPr>
      </w:pPr>
      <w:r>
        <w:rPr>
          <w:noProof/>
        </w:rPr>
        <w:t>PDC</w:t>
      </w:r>
      <w:r>
        <w:rPr>
          <w:noProof/>
        </w:rPr>
        <w:tab/>
      </w:r>
      <w:r w:rsidRPr="00A842C7">
        <w:rPr>
          <w:rFonts w:cstheme="minorHAnsi"/>
          <w:i/>
          <w:noProof/>
        </w:rPr>
        <w:t>Primary Domain Controller</w:t>
      </w:r>
    </w:p>
    <w:p w14:paraId="1D68956B" w14:textId="77777777" w:rsidR="00A93F44" w:rsidRDefault="00A93F44">
      <w:pPr>
        <w:pStyle w:val="Index1"/>
        <w:tabs>
          <w:tab w:val="right" w:leader="dot" w:pos="8777"/>
        </w:tabs>
        <w:rPr>
          <w:noProof/>
        </w:rPr>
      </w:pPr>
      <w:r>
        <w:rPr>
          <w:noProof/>
        </w:rPr>
        <w:t>POP3</w:t>
      </w:r>
      <w:r>
        <w:rPr>
          <w:noProof/>
        </w:rPr>
        <w:tab/>
      </w:r>
      <w:r w:rsidRPr="00A842C7">
        <w:rPr>
          <w:rFonts w:cstheme="minorHAnsi"/>
          <w:i/>
          <w:noProof/>
        </w:rPr>
        <w:t>Post Office Protocol 3</w:t>
      </w:r>
    </w:p>
    <w:p w14:paraId="5038EE21" w14:textId="77777777" w:rsidR="00A93F44" w:rsidRDefault="00A93F44">
      <w:pPr>
        <w:pStyle w:val="Index1"/>
        <w:tabs>
          <w:tab w:val="right" w:leader="dot" w:pos="8777"/>
        </w:tabs>
        <w:rPr>
          <w:noProof/>
        </w:rPr>
      </w:pPr>
      <w:r>
        <w:rPr>
          <w:noProof/>
        </w:rPr>
        <w:t>Quellen</w:t>
      </w:r>
      <w:r>
        <w:rPr>
          <w:noProof/>
        </w:rPr>
        <w:tab/>
      </w:r>
      <w:r w:rsidRPr="00A842C7">
        <w:rPr>
          <w:rFonts w:cstheme="minorHAnsi"/>
          <w:i/>
          <w:noProof/>
        </w:rPr>
        <w:t>buch</w:t>
      </w:r>
    </w:p>
    <w:p w14:paraId="33145409" w14:textId="77777777" w:rsidR="00A93F44" w:rsidRDefault="00A93F44">
      <w:pPr>
        <w:pStyle w:val="Index1"/>
        <w:tabs>
          <w:tab w:val="right" w:leader="dot" w:pos="8777"/>
        </w:tabs>
        <w:rPr>
          <w:noProof/>
        </w:rPr>
      </w:pPr>
      <w:r w:rsidRPr="00A842C7">
        <w:rPr>
          <w:noProof/>
          <w:lang w:val="en-US"/>
        </w:rPr>
        <w:t>RFC</w:t>
      </w:r>
      <w:r>
        <w:rPr>
          <w:noProof/>
        </w:rPr>
        <w:tab/>
      </w:r>
      <w:r w:rsidRPr="00A842C7">
        <w:rPr>
          <w:rFonts w:cstheme="minorHAnsi"/>
          <w:i/>
          <w:noProof/>
          <w:lang w:val="en-US"/>
        </w:rPr>
        <w:t>Request for Commends</w:t>
      </w:r>
    </w:p>
    <w:p w14:paraId="2DE8B443" w14:textId="77777777" w:rsidR="00A93F44" w:rsidRDefault="00A93F44">
      <w:pPr>
        <w:pStyle w:val="Index1"/>
        <w:tabs>
          <w:tab w:val="right" w:leader="dot" w:pos="8777"/>
        </w:tabs>
        <w:rPr>
          <w:noProof/>
        </w:rPr>
      </w:pPr>
      <w:r>
        <w:rPr>
          <w:noProof/>
        </w:rPr>
        <w:t>SMTP</w:t>
      </w:r>
      <w:r>
        <w:rPr>
          <w:noProof/>
        </w:rPr>
        <w:tab/>
      </w:r>
      <w:r w:rsidRPr="00A842C7">
        <w:rPr>
          <w:rFonts w:cstheme="minorHAnsi"/>
          <w:i/>
          <w:noProof/>
        </w:rPr>
        <w:t>Simple Mail Transfer Protocol</w:t>
      </w:r>
    </w:p>
    <w:p w14:paraId="535843C2" w14:textId="77777777" w:rsidR="00A93F44" w:rsidRDefault="00A93F44">
      <w:pPr>
        <w:pStyle w:val="Index1"/>
        <w:tabs>
          <w:tab w:val="right" w:leader="dot" w:pos="8777"/>
        </w:tabs>
        <w:rPr>
          <w:noProof/>
        </w:rPr>
      </w:pPr>
      <w:r>
        <w:rPr>
          <w:noProof/>
        </w:rPr>
        <w:t>SSH</w:t>
      </w:r>
      <w:r>
        <w:rPr>
          <w:noProof/>
        </w:rPr>
        <w:tab/>
      </w:r>
      <w:r w:rsidRPr="00A842C7">
        <w:rPr>
          <w:rFonts w:cstheme="minorHAnsi"/>
          <w:i/>
          <w:noProof/>
        </w:rPr>
        <w:t>Secure Shell</w:t>
      </w:r>
    </w:p>
    <w:p w14:paraId="7C2C4602" w14:textId="77777777" w:rsidR="00A93F44" w:rsidRDefault="00A93F44">
      <w:pPr>
        <w:pStyle w:val="Index1"/>
        <w:tabs>
          <w:tab w:val="right" w:leader="dot" w:pos="8777"/>
        </w:tabs>
        <w:rPr>
          <w:noProof/>
        </w:rPr>
      </w:pPr>
      <w:r>
        <w:rPr>
          <w:noProof/>
        </w:rPr>
        <w:t>SSL</w:t>
      </w:r>
      <w:r>
        <w:rPr>
          <w:noProof/>
        </w:rPr>
        <w:tab/>
      </w:r>
      <w:r w:rsidRPr="00A842C7">
        <w:rPr>
          <w:rFonts w:cstheme="minorHAnsi"/>
          <w:i/>
          <w:noProof/>
        </w:rPr>
        <w:t>Secure Sockets Layer</w:t>
      </w:r>
    </w:p>
    <w:p w14:paraId="4986C771" w14:textId="77777777" w:rsidR="00A93F44" w:rsidRDefault="00A93F44">
      <w:pPr>
        <w:pStyle w:val="Index1"/>
        <w:tabs>
          <w:tab w:val="right" w:leader="dot" w:pos="8777"/>
        </w:tabs>
        <w:rPr>
          <w:noProof/>
        </w:rPr>
      </w:pPr>
      <w:r>
        <w:rPr>
          <w:noProof/>
        </w:rPr>
        <w:t>STRG</w:t>
      </w:r>
      <w:r>
        <w:rPr>
          <w:noProof/>
        </w:rPr>
        <w:tab/>
      </w:r>
      <w:r w:rsidRPr="00A842C7">
        <w:rPr>
          <w:rFonts w:cstheme="minorHAnsi"/>
          <w:i/>
          <w:noProof/>
        </w:rPr>
        <w:t>Steuerung</w:t>
      </w:r>
    </w:p>
    <w:p w14:paraId="529E18AF" w14:textId="77777777" w:rsidR="00A93F44" w:rsidRDefault="00A93F44">
      <w:pPr>
        <w:pStyle w:val="Index1"/>
        <w:tabs>
          <w:tab w:val="right" w:leader="dot" w:pos="8777"/>
        </w:tabs>
        <w:rPr>
          <w:noProof/>
        </w:rPr>
      </w:pPr>
      <w:r>
        <w:rPr>
          <w:noProof/>
        </w:rPr>
        <w:t>Sudo</w:t>
      </w:r>
      <w:r>
        <w:rPr>
          <w:noProof/>
        </w:rPr>
        <w:tab/>
      </w:r>
      <w:r w:rsidRPr="00A842C7">
        <w:rPr>
          <w:rFonts w:cstheme="minorHAnsi"/>
          <w:i/>
          <w:noProof/>
        </w:rPr>
        <w:t>super user do</w:t>
      </w:r>
    </w:p>
    <w:p w14:paraId="1625DB3A" w14:textId="77777777" w:rsidR="00A93F44" w:rsidRDefault="00A93F44">
      <w:pPr>
        <w:pStyle w:val="Index1"/>
        <w:tabs>
          <w:tab w:val="right" w:leader="dot" w:pos="8777"/>
        </w:tabs>
        <w:rPr>
          <w:noProof/>
        </w:rPr>
      </w:pPr>
      <w:r w:rsidRPr="00A842C7">
        <w:rPr>
          <w:rFonts w:cs="Arial"/>
          <w:noProof/>
        </w:rPr>
        <w:t>SVR4</w:t>
      </w:r>
      <w:r>
        <w:rPr>
          <w:noProof/>
        </w:rPr>
        <w:tab/>
      </w:r>
      <w:r w:rsidRPr="00A842C7">
        <w:rPr>
          <w:rFonts w:cstheme="minorHAnsi"/>
          <w:i/>
          <w:noProof/>
        </w:rPr>
        <w:t>Sytsem V Release 4</w:t>
      </w:r>
    </w:p>
    <w:p w14:paraId="4557F7E4" w14:textId="77777777" w:rsidR="00A93F44" w:rsidRDefault="00A93F44">
      <w:pPr>
        <w:pStyle w:val="Index1"/>
        <w:tabs>
          <w:tab w:val="right" w:leader="dot" w:pos="8777"/>
        </w:tabs>
        <w:rPr>
          <w:noProof/>
        </w:rPr>
      </w:pPr>
      <w:r w:rsidRPr="00A842C7">
        <w:rPr>
          <w:rFonts w:cs="Arial"/>
          <w:noProof/>
        </w:rPr>
        <w:t>TCP</w:t>
      </w:r>
      <w:r>
        <w:rPr>
          <w:noProof/>
        </w:rPr>
        <w:tab/>
      </w:r>
      <w:r w:rsidRPr="00A842C7">
        <w:rPr>
          <w:rFonts w:cstheme="minorHAnsi"/>
          <w:i/>
          <w:noProof/>
        </w:rPr>
        <w:t>Transmission Control Protocol</w:t>
      </w:r>
    </w:p>
    <w:p w14:paraId="5ACDCC07" w14:textId="77777777" w:rsidR="00A93F44" w:rsidRDefault="00A93F44">
      <w:pPr>
        <w:pStyle w:val="Index1"/>
        <w:tabs>
          <w:tab w:val="right" w:leader="dot" w:pos="8777"/>
        </w:tabs>
        <w:rPr>
          <w:noProof/>
        </w:rPr>
      </w:pPr>
      <w:r>
        <w:rPr>
          <w:noProof/>
        </w:rPr>
        <w:t>TLD</w:t>
      </w:r>
      <w:r>
        <w:rPr>
          <w:noProof/>
        </w:rPr>
        <w:tab/>
      </w:r>
      <w:r w:rsidRPr="00A842C7">
        <w:rPr>
          <w:rFonts w:cstheme="minorHAnsi"/>
          <w:i/>
          <w:noProof/>
        </w:rPr>
        <w:t>Top Level Domain</w:t>
      </w:r>
    </w:p>
    <w:p w14:paraId="24191F75" w14:textId="77777777" w:rsidR="00A93F44" w:rsidRDefault="00A93F44">
      <w:pPr>
        <w:pStyle w:val="Index1"/>
        <w:tabs>
          <w:tab w:val="right" w:leader="dot" w:pos="8777"/>
        </w:tabs>
        <w:rPr>
          <w:noProof/>
        </w:rPr>
      </w:pPr>
      <w:r w:rsidRPr="00A842C7">
        <w:rPr>
          <w:rFonts w:cs="Arial"/>
          <w:noProof/>
        </w:rPr>
        <w:t>TLS</w:t>
      </w:r>
      <w:r>
        <w:rPr>
          <w:noProof/>
        </w:rPr>
        <w:tab/>
      </w:r>
      <w:r w:rsidRPr="00A842C7">
        <w:rPr>
          <w:rFonts w:cstheme="minorHAnsi"/>
          <w:i/>
          <w:noProof/>
        </w:rPr>
        <w:t>Transport Layer Security</w:t>
      </w:r>
    </w:p>
    <w:p w14:paraId="72D88918" w14:textId="77777777" w:rsidR="00A93F44" w:rsidRDefault="00A93F44">
      <w:pPr>
        <w:pStyle w:val="Index1"/>
        <w:tabs>
          <w:tab w:val="right" w:leader="dot" w:pos="8777"/>
        </w:tabs>
        <w:rPr>
          <w:noProof/>
        </w:rPr>
      </w:pPr>
      <w:r w:rsidRPr="00A842C7">
        <w:rPr>
          <w:rFonts w:cs="Arial"/>
          <w:noProof/>
        </w:rPr>
        <w:t>UDP</w:t>
      </w:r>
      <w:r>
        <w:rPr>
          <w:noProof/>
        </w:rPr>
        <w:tab/>
      </w:r>
      <w:r w:rsidRPr="00A842C7">
        <w:rPr>
          <w:rFonts w:cstheme="minorHAnsi"/>
          <w:i/>
          <w:noProof/>
        </w:rPr>
        <w:t>User Datagram Protocol</w:t>
      </w:r>
    </w:p>
    <w:p w14:paraId="78104365" w14:textId="77777777" w:rsidR="00A93F44" w:rsidRDefault="00A93F44">
      <w:pPr>
        <w:pStyle w:val="Index1"/>
        <w:tabs>
          <w:tab w:val="right" w:leader="dot" w:pos="8777"/>
        </w:tabs>
        <w:rPr>
          <w:noProof/>
        </w:rPr>
      </w:pPr>
      <w:r w:rsidRPr="00A842C7">
        <w:rPr>
          <w:rFonts w:cs="Arial"/>
          <w:noProof/>
        </w:rPr>
        <w:t>Unix</w:t>
      </w:r>
      <w:r>
        <w:rPr>
          <w:noProof/>
        </w:rPr>
        <w:tab/>
      </w:r>
      <w:r w:rsidRPr="00A842C7">
        <w:rPr>
          <w:rFonts w:cstheme="minorHAnsi"/>
          <w:i/>
          <w:noProof/>
        </w:rPr>
        <w:t>Uniplexed Information and Computing Service</w:t>
      </w:r>
    </w:p>
    <w:p w14:paraId="22F66644" w14:textId="77777777" w:rsidR="00A93F44" w:rsidRDefault="00A93F44">
      <w:pPr>
        <w:pStyle w:val="Index1"/>
        <w:tabs>
          <w:tab w:val="right" w:leader="dot" w:pos="8777"/>
        </w:tabs>
        <w:rPr>
          <w:noProof/>
        </w:rPr>
      </w:pPr>
      <w:r w:rsidRPr="00A842C7">
        <w:rPr>
          <w:rFonts w:cs="Arial"/>
          <w:noProof/>
        </w:rPr>
        <w:t>VAX</w:t>
      </w:r>
      <w:r>
        <w:rPr>
          <w:noProof/>
        </w:rPr>
        <w:tab/>
      </w:r>
      <w:r w:rsidRPr="00A842C7">
        <w:rPr>
          <w:rFonts w:cstheme="minorHAnsi"/>
          <w:i/>
          <w:noProof/>
        </w:rPr>
        <w:t>Virtual Address Xtension</w:t>
      </w:r>
    </w:p>
    <w:p w14:paraId="61BDF9D2" w14:textId="77777777" w:rsidR="00A93F44" w:rsidRDefault="00A93F44">
      <w:pPr>
        <w:pStyle w:val="Index1"/>
        <w:tabs>
          <w:tab w:val="right" w:leader="dot" w:pos="8777"/>
        </w:tabs>
        <w:rPr>
          <w:noProof/>
        </w:rPr>
      </w:pPr>
      <w:r>
        <w:rPr>
          <w:noProof/>
        </w:rPr>
        <w:t>VDI</w:t>
      </w:r>
      <w:r>
        <w:rPr>
          <w:noProof/>
        </w:rPr>
        <w:tab/>
      </w:r>
      <w:r w:rsidRPr="00A842C7">
        <w:rPr>
          <w:rFonts w:cstheme="minorHAnsi"/>
          <w:i/>
          <w:noProof/>
        </w:rPr>
        <w:t>Virtual Disk Image</w:t>
      </w:r>
    </w:p>
    <w:p w14:paraId="5025D331" w14:textId="77777777" w:rsidR="00A93F44" w:rsidRDefault="00A93F44">
      <w:pPr>
        <w:pStyle w:val="Index1"/>
        <w:tabs>
          <w:tab w:val="right" w:leader="dot" w:pos="8777"/>
        </w:tabs>
        <w:rPr>
          <w:noProof/>
        </w:rPr>
      </w:pPr>
      <w:r>
        <w:rPr>
          <w:noProof/>
        </w:rPr>
        <w:t>VHD</w:t>
      </w:r>
      <w:r>
        <w:rPr>
          <w:noProof/>
        </w:rPr>
        <w:tab/>
      </w:r>
      <w:r w:rsidRPr="00A842C7">
        <w:rPr>
          <w:rFonts w:cstheme="minorHAnsi"/>
          <w:i/>
          <w:noProof/>
        </w:rPr>
        <w:t>Virtual Hard Disk</w:t>
      </w:r>
    </w:p>
    <w:p w14:paraId="5623D9D6" w14:textId="77777777" w:rsidR="00A93F44" w:rsidRDefault="00A93F44">
      <w:pPr>
        <w:pStyle w:val="Index1"/>
        <w:tabs>
          <w:tab w:val="right" w:leader="dot" w:pos="8777"/>
        </w:tabs>
        <w:rPr>
          <w:noProof/>
        </w:rPr>
      </w:pPr>
      <w:r>
        <w:rPr>
          <w:noProof/>
        </w:rPr>
        <w:t>VM</w:t>
      </w:r>
      <w:r>
        <w:rPr>
          <w:noProof/>
        </w:rPr>
        <w:tab/>
      </w:r>
      <w:r w:rsidRPr="00A842C7">
        <w:rPr>
          <w:rFonts w:cstheme="minorHAnsi"/>
          <w:i/>
          <w:noProof/>
        </w:rPr>
        <w:t>Virtual Machine</w:t>
      </w:r>
    </w:p>
    <w:p w14:paraId="3868DB2E" w14:textId="77777777" w:rsidR="00A93F44" w:rsidRDefault="00A93F44">
      <w:pPr>
        <w:pStyle w:val="Index1"/>
        <w:tabs>
          <w:tab w:val="right" w:leader="dot" w:pos="8777"/>
        </w:tabs>
        <w:rPr>
          <w:noProof/>
        </w:rPr>
      </w:pPr>
      <w:r>
        <w:rPr>
          <w:noProof/>
        </w:rPr>
        <w:t>VMDK</w:t>
      </w:r>
      <w:r>
        <w:rPr>
          <w:noProof/>
        </w:rPr>
        <w:tab/>
      </w:r>
      <w:r w:rsidRPr="00A842C7">
        <w:rPr>
          <w:rFonts w:cstheme="minorHAnsi"/>
          <w:i/>
          <w:noProof/>
        </w:rPr>
        <w:t>Virtual Machine Disk</w:t>
      </w:r>
    </w:p>
    <w:p w14:paraId="6CFC2304" w14:textId="2EA9EAAE" w:rsidR="00A93F44" w:rsidRPr="00A93F44" w:rsidRDefault="00A93F44" w:rsidP="00A93F44">
      <w:pPr>
        <w:pStyle w:val="Index1"/>
        <w:tabs>
          <w:tab w:val="right" w:leader="dot" w:pos="8777"/>
        </w:tabs>
        <w:rPr>
          <w:noProof/>
        </w:rPr>
        <w:sectPr w:rsidR="00A93F44" w:rsidRPr="00A93F44" w:rsidSect="00A93F44">
          <w:type w:val="continuous"/>
          <w:pgSz w:w="11906" w:h="16838"/>
          <w:pgMar w:top="1418" w:right="1418" w:bottom="1418" w:left="1701" w:header="720" w:footer="720" w:gutter="0"/>
          <w:cols w:space="720"/>
          <w:docGrid w:linePitch="360"/>
        </w:sectPr>
      </w:pPr>
    </w:p>
    <w:p w14:paraId="4685AEA4" w14:textId="6FA38E4C" w:rsidR="00A417D1" w:rsidRPr="00C27459" w:rsidRDefault="00937A59" w:rsidP="007B361F">
      <w:pPr>
        <w:pStyle w:val="Titel"/>
      </w:pPr>
      <w:r>
        <w:rPr>
          <w:lang w:val="en-US"/>
        </w:rPr>
        <w:lastRenderedPageBreak/>
        <w:fldChar w:fldCharType="end"/>
      </w:r>
      <w:r w:rsidR="00A93F44">
        <w:rPr>
          <w:lang w:val="de-AT"/>
        </w:rPr>
        <w:tab/>
      </w:r>
      <w:bookmarkStart w:id="90" w:name="_Toc343525863"/>
      <w:bookmarkStart w:id="91" w:name="_Toc130308203"/>
      <w:r w:rsidR="00A417D1" w:rsidRPr="00C27459">
        <w:t>Anhang</w:t>
      </w:r>
      <w:bookmarkEnd w:id="90"/>
      <w:bookmarkEnd w:id="91"/>
    </w:p>
    <w:p w14:paraId="66D3A29D" w14:textId="374E825F" w:rsidR="00A417D1" w:rsidRDefault="00A417D1" w:rsidP="00A42C89">
      <w:pPr>
        <w:pStyle w:val="berschrift2"/>
      </w:pPr>
      <w:bookmarkStart w:id="92" w:name="_Toc343525865"/>
      <w:bookmarkStart w:id="93" w:name="OLE_LINK6"/>
      <w:bookmarkStart w:id="94" w:name="OLE_LINK7"/>
      <w:bookmarkStart w:id="95" w:name="_Toc130308204"/>
      <w:r>
        <w:t>Schlussfolgerung / Projekterfahrung</w:t>
      </w:r>
      <w:bookmarkEnd w:id="92"/>
      <w:bookmarkEnd w:id="93"/>
      <w:bookmarkEnd w:id="94"/>
      <w:bookmarkEnd w:id="95"/>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82"/>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96" w:name="_Toc343525867"/>
      <w:r w:rsidRPr="00A42C89">
        <w:lastRenderedPageBreak/>
        <w:t xml:space="preserve"> </w:t>
      </w:r>
      <w:bookmarkStart w:id="97" w:name="_Toc130308205"/>
      <w:r w:rsidR="00A417D1" w:rsidRPr="00A42C89">
        <w:t>Projektterminplanung</w:t>
      </w:r>
      <w:bookmarkEnd w:id="96"/>
      <w:bookmarkEnd w:id="97"/>
    </w:p>
    <w:p w14:paraId="1BAA3445" w14:textId="6813970C" w:rsidR="004B2218" w:rsidRDefault="004B2218" w:rsidP="004B2218">
      <w:pPr>
        <w:pStyle w:val="berschrift2"/>
      </w:pPr>
      <w:bookmarkStart w:id="98" w:name="_Toc130308206"/>
      <w:r>
        <w:t>Simon Angerer</w:t>
      </w:r>
      <w:bookmarkEnd w:id="98"/>
    </w:p>
    <w:p w14:paraId="1CCC2EE8" w14:textId="77777777" w:rsidR="00BE2A43" w:rsidRDefault="00BE2A43" w:rsidP="00BE2A43">
      <w:pPr>
        <w:keepNext/>
      </w:pPr>
      <w:r w:rsidRPr="00BE2A43">
        <w:rPr>
          <w:noProof/>
        </w:rPr>
        <w:drawing>
          <wp:inline distT="0" distB="0" distL="0" distR="0" wp14:anchorId="20E38137" wp14:editId="1886831C">
            <wp:extent cx="6261811" cy="3046460"/>
            <wp:effectExtent l="19050" t="19050" r="24765" b="2095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94015" cy="3062128"/>
                    </a:xfrm>
                    <a:prstGeom prst="rect">
                      <a:avLst/>
                    </a:prstGeom>
                    <a:noFill/>
                    <a:ln>
                      <a:solidFill>
                        <a:schemeClr val="tx1"/>
                      </a:solidFill>
                    </a:ln>
                  </pic:spPr>
                </pic:pic>
              </a:graphicData>
            </a:graphic>
          </wp:inline>
        </w:drawing>
      </w:r>
    </w:p>
    <w:p w14:paraId="529691AF" w14:textId="6B129F68" w:rsidR="004B2218" w:rsidRDefault="00BE2A43" w:rsidP="00BE2A43">
      <w:pPr>
        <w:pStyle w:val="Beschriftung"/>
      </w:pPr>
      <w:bookmarkStart w:id="99" w:name="_Toc130308006"/>
      <w:r>
        <w:t xml:space="preserve">Abbildung </w:t>
      </w:r>
      <w:r>
        <w:fldChar w:fldCharType="begin"/>
      </w:r>
      <w:r>
        <w:instrText xml:space="preserve"> SEQ Abbildung \* ARABIC </w:instrText>
      </w:r>
      <w:r>
        <w:fldChar w:fldCharType="separate"/>
      </w:r>
      <w:r w:rsidR="00A27402">
        <w:rPr>
          <w:noProof/>
        </w:rPr>
        <w:t>39</w:t>
      </w:r>
      <w:r>
        <w:fldChar w:fldCharType="end"/>
      </w:r>
      <w:r>
        <w:t xml:space="preserve"> Gantt-Diagramm Angerer Simon</w:t>
      </w:r>
      <w:bookmarkEnd w:id="99"/>
    </w:p>
    <w:p w14:paraId="122A4633" w14:textId="77777777" w:rsidR="004B2218" w:rsidRPr="004B2218" w:rsidRDefault="004B2218" w:rsidP="004B2218"/>
    <w:p w14:paraId="29BB631A" w14:textId="6820D529" w:rsidR="004B2218" w:rsidRDefault="004B2218" w:rsidP="004B2218">
      <w:pPr>
        <w:pStyle w:val="berschrift2"/>
      </w:pPr>
      <w:bookmarkStart w:id="100" w:name="_Toc130308207"/>
      <w:r w:rsidRPr="004B2218">
        <w:rPr>
          <w:noProof/>
        </w:rPr>
        <w:drawing>
          <wp:anchor distT="0" distB="0" distL="114300" distR="114300" simplePos="0" relativeHeight="251658243"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4"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3C9889A3" w:rsidR="004B2218" w:rsidRPr="005B5F35" w:rsidRDefault="004B2218" w:rsidP="004B2218">
                            <w:pPr>
                              <w:pStyle w:val="Beschriftung"/>
                              <w:rPr>
                                <w:sz w:val="28"/>
                                <w:szCs w:val="20"/>
                              </w:rPr>
                            </w:pPr>
                            <w:bookmarkStart w:id="101" w:name="_Toc130308007"/>
                            <w:r>
                              <w:t xml:space="preserve">Abbildung </w:t>
                            </w:r>
                            <w:r>
                              <w:fldChar w:fldCharType="begin"/>
                            </w:r>
                            <w:r>
                              <w:instrText xml:space="preserve"> SEQ Abbildung \* ARABIC </w:instrText>
                            </w:r>
                            <w:r>
                              <w:fldChar w:fldCharType="separate"/>
                            </w:r>
                            <w:r w:rsidR="00A27402">
                              <w:rPr>
                                <w:noProof/>
                              </w:rPr>
                              <w:t>40</w:t>
                            </w:r>
                            <w:r>
                              <w:fldChar w:fldCharType="end"/>
                            </w:r>
                            <w:r>
                              <w:t xml:space="preserve"> Gantt-Diagramm Edelmann Patric</w:t>
                            </w:r>
                            <w:r w:rsidR="003A09E2">
                              <w:t>k</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3C9889A3" w:rsidR="004B2218" w:rsidRPr="005B5F35" w:rsidRDefault="004B2218" w:rsidP="004B2218">
                      <w:pPr>
                        <w:pStyle w:val="Beschriftung"/>
                        <w:rPr>
                          <w:sz w:val="28"/>
                          <w:szCs w:val="20"/>
                        </w:rPr>
                      </w:pPr>
                      <w:bookmarkStart w:id="102" w:name="_Toc130308007"/>
                      <w:r>
                        <w:t xml:space="preserve">Abbildung </w:t>
                      </w:r>
                      <w:r>
                        <w:fldChar w:fldCharType="begin"/>
                      </w:r>
                      <w:r>
                        <w:instrText xml:space="preserve"> SEQ Abbildung \* ARABIC </w:instrText>
                      </w:r>
                      <w:r>
                        <w:fldChar w:fldCharType="separate"/>
                      </w:r>
                      <w:r w:rsidR="00A27402">
                        <w:rPr>
                          <w:noProof/>
                        </w:rPr>
                        <w:t>40</w:t>
                      </w:r>
                      <w:r>
                        <w:fldChar w:fldCharType="end"/>
                      </w:r>
                      <w:r>
                        <w:t xml:space="preserve"> Gantt-Diagramm Edelmann Patric</w:t>
                      </w:r>
                      <w:r w:rsidR="003A09E2">
                        <w:t>k</w:t>
                      </w:r>
                      <w:bookmarkEnd w:id="102"/>
                    </w:p>
                  </w:txbxContent>
                </v:textbox>
                <w10:wrap type="tight"/>
              </v:shape>
            </w:pict>
          </mc:Fallback>
        </mc:AlternateContent>
      </w:r>
      <w:r>
        <w:t>Patrick Edelmann</w:t>
      </w:r>
      <w:bookmarkEnd w:id="100"/>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85"/>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103" w:name="_Toc343525870"/>
      <w:bookmarkStart w:id="104" w:name="_Toc130308208"/>
      <w:r>
        <w:lastRenderedPageBreak/>
        <w:t>Arbeitsnachweis</w:t>
      </w:r>
      <w:bookmarkEnd w:id="103"/>
      <w:r>
        <w:t xml:space="preserve"> Diplomarbei</w:t>
      </w:r>
      <w:r w:rsidR="00EE42F3">
        <w:t>t</w:t>
      </w:r>
      <w:bookmarkEnd w:id="104"/>
    </w:p>
    <w:p w14:paraId="6D7DC81A" w14:textId="4FA77255" w:rsidR="008D5197" w:rsidRDefault="008D5197" w:rsidP="008D5197">
      <w:pPr>
        <w:pStyle w:val="Beschriftung"/>
        <w:keepNext/>
      </w:pPr>
      <w:bookmarkStart w:id="105" w:name="_Toc130231559"/>
      <w:r>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Angerer Simon</w:t>
      </w:r>
      <w:bookmarkEnd w:id="105"/>
    </w:p>
    <w:tbl>
      <w:tblPr>
        <w:tblW w:w="950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tblGrid>
      <w:tr w:rsidR="008D5197" w:rsidRPr="008D5197" w14:paraId="61924DFC" w14:textId="77777777" w:rsidTr="002E4A0B">
        <w:trPr>
          <w:trHeight w:val="315"/>
        </w:trPr>
        <w:tc>
          <w:tcPr>
            <w:tcW w:w="9500"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2E4A0B">
        <w:trPr>
          <w:trHeight w:val="315"/>
        </w:trPr>
        <w:tc>
          <w:tcPr>
            <w:tcW w:w="939"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5"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799"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79"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198"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5"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799"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79"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7663AF2"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5"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799"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79"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D4259FB"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5"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799"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79"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776A0F9"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5"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799"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79"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DED887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5"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799"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79"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6B30629"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5"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799"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79"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80B86C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5"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799"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79" w:type="dxa"/>
            <w:tcBorders>
              <w:top w:val="nil"/>
              <w:left w:val="single" w:sz="8" w:space="0" w:color="000000"/>
              <w:bottom w:val="single" w:sz="8" w:space="0" w:color="000000"/>
              <w:right w:val="nil"/>
            </w:tcBorders>
            <w:shd w:val="clear" w:color="000000" w:fill="D9E1F2"/>
            <w:vAlign w:val="center"/>
            <w:hideMark/>
          </w:tcPr>
          <w:p w14:paraId="3F005935" w14:textId="1DE4BC7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Notizerstellung,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258214B"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5"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799"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79"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3CA86B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5"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799"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79"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Info Diplomarbeiten auf www.diplomarbeiten-bbs.at</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2CD0700"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5"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799"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79"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157128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5"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799"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79"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C84910D"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5"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799"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79"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A6451B2"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5"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799"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79"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F0E1ACD"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5"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799"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79"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2DEB35F"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5"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799"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79"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CFABDC2"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5"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799"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79"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0B2FED8"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5"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799"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79"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FE627AE"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5"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799"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79"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C5397B4"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5"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799"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79"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Active Directory über Windows - Recherche</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E869B8E"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5"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799"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79"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CD5DB8E"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5"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799"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79"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5F2F3AF"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5"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799"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79"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3DB6834"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5"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799"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79"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6FE8054"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5"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799"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79"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33E96FB"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04.12.2022</w:t>
            </w:r>
          </w:p>
        </w:tc>
        <w:tc>
          <w:tcPr>
            <w:tcW w:w="985"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799"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79"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68C5486"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5"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799"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79"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2B920E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10.12.2022</w:t>
            </w:r>
          </w:p>
        </w:tc>
        <w:tc>
          <w:tcPr>
            <w:tcW w:w="985"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799"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79"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Fehlersuche Samba/ Recherche Active Directory andere Vorgehensweise</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DB9E56C"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5"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799"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79"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Active Directory Theoretische Grundlagen Anfang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F921FA1"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5"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799"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79"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Active Directory Vorbereitung</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D00EBC"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5"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799"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79"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Praktischer Teil Active Directory</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FC464A6"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5"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799"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79"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EE0D1F7"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5"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799"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79"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25A0EDB"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5"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799"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79"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Active Directory Ende</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5A3697FC"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5"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799"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79"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0C10447"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5"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799"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79"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Active Directory</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768C071"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5"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799"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79"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EB339B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5"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799"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79"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5EED0B"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5"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799"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79" w:type="dxa"/>
            <w:tcBorders>
              <w:top w:val="nil"/>
              <w:left w:val="single" w:sz="8" w:space="0" w:color="000000"/>
              <w:bottom w:val="single" w:sz="8" w:space="0" w:color="000000"/>
              <w:right w:val="nil"/>
            </w:tcBorders>
            <w:shd w:val="clear" w:color="auto" w:fill="auto"/>
            <w:vAlign w:val="center"/>
            <w:hideMark/>
          </w:tcPr>
          <w:p w14:paraId="7FEBC0D7" w14:textId="6E00E7D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DNS </w:t>
            </w:r>
            <w:r w:rsidR="002E354D" w:rsidRPr="008D5197">
              <w:rPr>
                <w:rFonts w:cs="Arial"/>
                <w:color w:val="000000"/>
                <w:sz w:val="14"/>
                <w:szCs w:val="14"/>
                <w:lang w:val="de-AT" w:eastAsia="de-AT"/>
              </w:rPr>
              <w:t>teilweise</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79AD34A"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5"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799"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79"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761FD51"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5"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799"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79"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BB6B257"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5"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799"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79"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4F09AAE"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5"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799"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79"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5245945"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5"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799"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79"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A0622C4"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5"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799"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79" w:type="dxa"/>
            <w:tcBorders>
              <w:top w:val="nil"/>
              <w:left w:val="single" w:sz="8" w:space="0" w:color="000000"/>
              <w:bottom w:val="single" w:sz="8" w:space="0" w:color="000000"/>
              <w:right w:val="nil"/>
            </w:tcBorders>
            <w:shd w:val="clear" w:color="auto" w:fill="auto"/>
            <w:vAlign w:val="center"/>
            <w:hideMark/>
          </w:tcPr>
          <w:p w14:paraId="44FF4DA6" w14:textId="5568D7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 xml:space="preserve">Doku verfeinert mit Abstract </w:t>
            </w:r>
            <w:r w:rsidR="00F624F2" w:rsidRPr="008D5197">
              <w:rPr>
                <w:rFonts w:cs="Arial"/>
                <w:color w:val="000000"/>
                <w:sz w:val="14"/>
                <w:szCs w:val="14"/>
                <w:lang w:eastAsia="de-AT"/>
              </w:rPr>
              <w:t>Verbesserung</w:t>
            </w:r>
            <w:r w:rsidRPr="008D5197">
              <w:rPr>
                <w:rFonts w:cs="Arial"/>
                <w:color w:val="000000"/>
                <w:sz w:val="14"/>
                <w:szCs w:val="14"/>
                <w:lang w:eastAsia="de-AT"/>
              </w:rPr>
              <w:t>, Zusammenfassung etc.</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CFE33AA"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5"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799"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79"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0327006" w14:textId="77777777" w:rsidTr="002E4A0B">
        <w:trPr>
          <w:trHeight w:val="465"/>
        </w:trPr>
        <w:tc>
          <w:tcPr>
            <w:tcW w:w="939"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5"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799"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79" w:type="dxa"/>
            <w:tcBorders>
              <w:top w:val="nil"/>
              <w:left w:val="single" w:sz="8" w:space="0" w:color="000000"/>
              <w:bottom w:val="single" w:sz="8" w:space="0" w:color="000000"/>
              <w:right w:val="nil"/>
            </w:tcBorders>
            <w:shd w:val="clear" w:color="auto" w:fill="auto"/>
            <w:vAlign w:val="center"/>
            <w:hideMark/>
          </w:tcPr>
          <w:p w14:paraId="4D229E81" w14:textId="614FBC3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w:t>
            </w:r>
          </w:p>
        </w:tc>
        <w:tc>
          <w:tcPr>
            <w:tcW w:w="2198"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4C509B8"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5"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799"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79" w:type="dxa"/>
            <w:tcBorders>
              <w:top w:val="nil"/>
              <w:left w:val="single" w:sz="8" w:space="0" w:color="000000"/>
              <w:bottom w:val="single" w:sz="8" w:space="0" w:color="000000"/>
              <w:right w:val="nil"/>
            </w:tcBorders>
            <w:shd w:val="clear" w:color="auto" w:fill="DBE5F1" w:themeFill="accent1" w:themeFillTint="33"/>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28133EC8" w14:textId="77777777" w:rsidTr="002E4A0B">
        <w:trPr>
          <w:trHeight w:val="465"/>
        </w:trPr>
        <w:tc>
          <w:tcPr>
            <w:tcW w:w="939"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5"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799"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79"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198"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5D241EBC" w14:textId="77777777" w:rsidTr="002E4A0B">
        <w:trPr>
          <w:trHeight w:val="465"/>
        </w:trPr>
        <w:tc>
          <w:tcPr>
            <w:tcW w:w="939"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5"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799"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79"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198"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30F5140F" w14:textId="77777777" w:rsidTr="002E4A0B">
        <w:trPr>
          <w:trHeight w:val="465"/>
        </w:trPr>
        <w:tc>
          <w:tcPr>
            <w:tcW w:w="939"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5"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799"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79"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198"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366C2" w:rsidRPr="008D5197" w14:paraId="1EBA63C3" w14:textId="77777777" w:rsidTr="002E4A0B">
        <w:trPr>
          <w:trHeight w:val="465"/>
        </w:trPr>
        <w:tc>
          <w:tcPr>
            <w:tcW w:w="939" w:type="dxa"/>
            <w:tcBorders>
              <w:top w:val="nil"/>
              <w:left w:val="single" w:sz="8" w:space="0" w:color="000000"/>
              <w:bottom w:val="single" w:sz="8" w:space="0" w:color="000000"/>
              <w:right w:val="nil"/>
            </w:tcBorders>
            <w:shd w:val="clear" w:color="auto" w:fill="DBE5F1" w:themeFill="accent1" w:themeFillTint="33"/>
            <w:vAlign w:val="center"/>
          </w:tcPr>
          <w:p w14:paraId="746C3C3A" w14:textId="0A1181F3"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18.03.2023</w:t>
            </w:r>
          </w:p>
        </w:tc>
        <w:tc>
          <w:tcPr>
            <w:tcW w:w="985" w:type="dxa"/>
            <w:tcBorders>
              <w:top w:val="nil"/>
              <w:left w:val="single" w:sz="8" w:space="0" w:color="000000"/>
              <w:bottom w:val="single" w:sz="8" w:space="0" w:color="000000"/>
              <w:right w:val="nil"/>
            </w:tcBorders>
            <w:shd w:val="clear" w:color="auto" w:fill="DBE5F1" w:themeFill="accent1" w:themeFillTint="33"/>
            <w:vAlign w:val="center"/>
          </w:tcPr>
          <w:p w14:paraId="774F6CC9" w14:textId="47C4E727"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15:05-18:00</w:t>
            </w:r>
          </w:p>
        </w:tc>
        <w:tc>
          <w:tcPr>
            <w:tcW w:w="799" w:type="dxa"/>
            <w:tcBorders>
              <w:top w:val="nil"/>
              <w:left w:val="single" w:sz="8" w:space="0" w:color="000000"/>
              <w:bottom w:val="single" w:sz="8" w:space="0" w:color="000000"/>
              <w:right w:val="nil"/>
            </w:tcBorders>
            <w:shd w:val="clear" w:color="auto" w:fill="DBE5F1" w:themeFill="accent1" w:themeFillTint="33"/>
            <w:vAlign w:val="center"/>
          </w:tcPr>
          <w:p w14:paraId="3D0D54A1" w14:textId="36384AE6"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02:55</w:t>
            </w:r>
          </w:p>
        </w:tc>
        <w:tc>
          <w:tcPr>
            <w:tcW w:w="4579" w:type="dxa"/>
            <w:tcBorders>
              <w:top w:val="nil"/>
              <w:left w:val="single" w:sz="8" w:space="0" w:color="000000"/>
              <w:bottom w:val="single" w:sz="8" w:space="0" w:color="000000"/>
              <w:right w:val="nil"/>
            </w:tcBorders>
            <w:shd w:val="clear" w:color="auto" w:fill="DBE5F1" w:themeFill="accent1" w:themeFillTint="33"/>
            <w:vAlign w:val="center"/>
          </w:tcPr>
          <w:p w14:paraId="437476D6" w14:textId="76B4FFAC" w:rsidR="008366C2" w:rsidRPr="008D5197" w:rsidRDefault="008366C2" w:rsidP="008366C2">
            <w:pPr>
              <w:suppressAutoHyphens w:val="0"/>
              <w:spacing w:after="0" w:line="240" w:lineRule="auto"/>
              <w:jc w:val="center"/>
              <w:rPr>
                <w:rFonts w:cs="Arial"/>
                <w:sz w:val="14"/>
                <w:szCs w:val="14"/>
                <w:lang w:eastAsia="de-AT"/>
              </w:rPr>
            </w:pPr>
            <w:r>
              <w:rPr>
                <w:rFonts w:cs="Arial"/>
                <w:sz w:val="14"/>
                <w:szCs w:val="14"/>
                <w:lang w:eastAsia="de-AT"/>
              </w:rPr>
              <w:t>DNS praktischer Teil Doku neu</w:t>
            </w:r>
          </w:p>
        </w:tc>
        <w:tc>
          <w:tcPr>
            <w:tcW w:w="2198" w:type="dxa"/>
            <w:tcBorders>
              <w:top w:val="nil"/>
              <w:left w:val="single" w:sz="8" w:space="0" w:color="000000"/>
              <w:bottom w:val="single" w:sz="8" w:space="0" w:color="000000"/>
              <w:right w:val="single" w:sz="8" w:space="0" w:color="000000"/>
            </w:tcBorders>
            <w:shd w:val="clear" w:color="auto" w:fill="DBE5F1" w:themeFill="accent1" w:themeFillTint="33"/>
            <w:vAlign w:val="center"/>
          </w:tcPr>
          <w:p w14:paraId="65FFBB1E" w14:textId="7C7C0572" w:rsidR="008366C2" w:rsidRPr="008D5197" w:rsidRDefault="008366C2" w:rsidP="008366C2">
            <w:pPr>
              <w:suppressAutoHyphens w:val="0"/>
              <w:spacing w:after="0" w:line="240" w:lineRule="auto"/>
              <w:jc w:val="center"/>
              <w:rPr>
                <w:rFonts w:cs="Arial"/>
                <w:sz w:val="14"/>
                <w:szCs w:val="14"/>
                <w:lang w:eastAsia="de-AT"/>
              </w:rPr>
            </w:pPr>
            <w:r w:rsidRPr="008D5197">
              <w:rPr>
                <w:rFonts w:cs="Arial"/>
                <w:sz w:val="14"/>
                <w:szCs w:val="14"/>
                <w:lang w:eastAsia="de-AT"/>
              </w:rPr>
              <w:t>Schiechtl Kevin, Dipl.-Ing. (FH)</w:t>
            </w:r>
          </w:p>
        </w:tc>
      </w:tr>
      <w:tr w:rsidR="00B671EF" w:rsidRPr="008D5197" w14:paraId="31F710C4" w14:textId="77777777" w:rsidTr="002E4A0B">
        <w:trPr>
          <w:trHeight w:val="465"/>
        </w:trPr>
        <w:tc>
          <w:tcPr>
            <w:tcW w:w="939" w:type="dxa"/>
            <w:tcBorders>
              <w:top w:val="nil"/>
              <w:left w:val="single" w:sz="8" w:space="0" w:color="000000"/>
              <w:bottom w:val="single" w:sz="8" w:space="0" w:color="000000"/>
              <w:right w:val="nil"/>
            </w:tcBorders>
            <w:shd w:val="clear" w:color="auto" w:fill="FFFFFF" w:themeFill="background1"/>
            <w:vAlign w:val="center"/>
          </w:tcPr>
          <w:p w14:paraId="2999A50B" w14:textId="25F8F842"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20.03.2023</w:t>
            </w:r>
          </w:p>
        </w:tc>
        <w:tc>
          <w:tcPr>
            <w:tcW w:w="985" w:type="dxa"/>
            <w:tcBorders>
              <w:top w:val="nil"/>
              <w:left w:val="single" w:sz="8" w:space="0" w:color="000000"/>
              <w:bottom w:val="single" w:sz="8" w:space="0" w:color="000000"/>
              <w:right w:val="nil"/>
            </w:tcBorders>
            <w:shd w:val="clear" w:color="auto" w:fill="FFFFFF" w:themeFill="background1"/>
            <w:vAlign w:val="center"/>
          </w:tcPr>
          <w:p w14:paraId="065D617B" w14:textId="2512A45F"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12:30-18:45</w:t>
            </w:r>
          </w:p>
        </w:tc>
        <w:tc>
          <w:tcPr>
            <w:tcW w:w="799" w:type="dxa"/>
            <w:tcBorders>
              <w:top w:val="nil"/>
              <w:left w:val="single" w:sz="8" w:space="0" w:color="000000"/>
              <w:bottom w:val="single" w:sz="8" w:space="0" w:color="000000"/>
              <w:right w:val="nil"/>
            </w:tcBorders>
            <w:shd w:val="clear" w:color="auto" w:fill="FFFFFF" w:themeFill="background1"/>
            <w:vAlign w:val="center"/>
          </w:tcPr>
          <w:p w14:paraId="47714DED" w14:textId="2854A616"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06:15</w:t>
            </w:r>
          </w:p>
        </w:tc>
        <w:tc>
          <w:tcPr>
            <w:tcW w:w="4579" w:type="dxa"/>
            <w:tcBorders>
              <w:top w:val="nil"/>
              <w:left w:val="single" w:sz="8" w:space="0" w:color="000000"/>
              <w:bottom w:val="single" w:sz="8" w:space="0" w:color="000000"/>
              <w:right w:val="nil"/>
            </w:tcBorders>
            <w:shd w:val="clear" w:color="auto" w:fill="FFFFFF" w:themeFill="background1"/>
            <w:vAlign w:val="center"/>
          </w:tcPr>
          <w:p w14:paraId="60C7574F" w14:textId="2727C59D" w:rsidR="00B671EF" w:rsidRDefault="00B671EF" w:rsidP="00B671EF">
            <w:pPr>
              <w:suppressAutoHyphens w:val="0"/>
              <w:spacing w:after="0" w:line="240" w:lineRule="auto"/>
              <w:jc w:val="center"/>
              <w:rPr>
                <w:rFonts w:cs="Arial"/>
                <w:sz w:val="14"/>
                <w:szCs w:val="14"/>
                <w:lang w:eastAsia="de-AT"/>
              </w:rPr>
            </w:pPr>
            <w:r>
              <w:rPr>
                <w:rFonts w:cs="Arial"/>
                <w:sz w:val="14"/>
                <w:szCs w:val="14"/>
                <w:lang w:eastAsia="de-AT"/>
              </w:rPr>
              <w:t>DNS praktischer Teil Doku neu</w:t>
            </w:r>
          </w:p>
        </w:tc>
        <w:tc>
          <w:tcPr>
            <w:tcW w:w="2198" w:type="dxa"/>
            <w:tcBorders>
              <w:top w:val="nil"/>
              <w:left w:val="single" w:sz="8" w:space="0" w:color="000000"/>
              <w:bottom w:val="single" w:sz="8" w:space="0" w:color="000000"/>
              <w:right w:val="single" w:sz="8" w:space="0" w:color="000000"/>
            </w:tcBorders>
            <w:shd w:val="clear" w:color="auto" w:fill="FFFFFF" w:themeFill="background1"/>
            <w:vAlign w:val="center"/>
          </w:tcPr>
          <w:p w14:paraId="5A6D6636" w14:textId="391EBF02" w:rsidR="00B671EF" w:rsidRPr="008D5197" w:rsidRDefault="00B671EF" w:rsidP="00B671EF">
            <w:pPr>
              <w:suppressAutoHyphens w:val="0"/>
              <w:spacing w:after="0" w:line="240" w:lineRule="auto"/>
              <w:jc w:val="center"/>
              <w:rPr>
                <w:rFonts w:cs="Arial"/>
                <w:sz w:val="14"/>
                <w:szCs w:val="14"/>
                <w:lang w:eastAsia="de-AT"/>
              </w:rPr>
            </w:pPr>
            <w:r w:rsidRPr="008D5197">
              <w:rPr>
                <w:rFonts w:cs="Arial"/>
                <w:sz w:val="14"/>
                <w:szCs w:val="14"/>
                <w:lang w:eastAsia="de-AT"/>
              </w:rPr>
              <w:t>Schiechtl Kevin, Dipl.-Ing. (FH)</w:t>
            </w:r>
          </w:p>
        </w:tc>
      </w:tr>
    </w:tbl>
    <w:p w14:paraId="089F5B36" w14:textId="0C38710A" w:rsidR="002E4A0B" w:rsidRDefault="002E4A0B" w:rsidP="002E4A0B">
      <w:pPr>
        <w:tabs>
          <w:tab w:val="left" w:pos="2182"/>
          <w:tab w:val="center" w:pos="4393"/>
        </w:tabs>
        <w:suppressAutoHyphens w:val="0"/>
        <w:spacing w:after="0" w:line="240" w:lineRule="auto"/>
        <w:jc w:val="left"/>
        <w:rPr>
          <w:rFonts w:cs="Arial"/>
          <w:b/>
          <w:bCs/>
          <w:color w:val="000000"/>
          <w:sz w:val="16"/>
          <w:szCs w:val="16"/>
          <w:lang w:eastAsia="de-AT"/>
        </w:rPr>
      </w:pPr>
      <w:r>
        <w:rPr>
          <w:rFonts w:cs="Arial"/>
          <w:b/>
          <w:bCs/>
          <w:color w:val="000000"/>
          <w:sz w:val="16"/>
          <w:szCs w:val="16"/>
          <w:lang w:eastAsia="de-AT"/>
        </w:rPr>
        <w:t xml:space="preserve">                                            165.58h</w:t>
      </w:r>
      <w:r>
        <w:rPr>
          <w:rFonts w:cs="Arial"/>
          <w:b/>
          <w:bCs/>
          <w:color w:val="000000"/>
          <w:sz w:val="16"/>
          <w:szCs w:val="16"/>
          <w:lang w:eastAsia="de-AT"/>
        </w:rPr>
        <w:tab/>
      </w:r>
    </w:p>
    <w:p w14:paraId="0707CF64" w14:textId="1C767CD3" w:rsidR="002E4A0B" w:rsidRPr="002E4A0B" w:rsidRDefault="002E4A0B" w:rsidP="002E4A0B">
      <w:pPr>
        <w:rPr>
          <w:rFonts w:cs="Arial"/>
          <w:sz w:val="16"/>
          <w:szCs w:val="16"/>
          <w:lang w:eastAsia="de-AT"/>
        </w:rPr>
        <w:sectPr w:rsidR="002E4A0B" w:rsidRPr="002E4A0B" w:rsidSect="00C27459">
          <w:footerReference w:type="default" r:id="rId86"/>
          <w:pgSz w:w="11906" w:h="16838"/>
          <w:pgMar w:top="1418" w:right="1418" w:bottom="1418" w:left="1701" w:header="720" w:footer="720" w:gutter="0"/>
          <w:cols w:space="708"/>
          <w:docGrid w:linePitch="360"/>
        </w:sectPr>
      </w:pPr>
    </w:p>
    <w:p w14:paraId="0E595506" w14:textId="1C2B6814" w:rsidR="00333CAA" w:rsidRDefault="00333CAA" w:rsidP="001C7AFA">
      <w:pPr>
        <w:pStyle w:val="Beschriftung"/>
      </w:pPr>
      <w:bookmarkStart w:id="106" w:name="_Toc130231560"/>
      <w:r>
        <w:lastRenderedPageBreak/>
        <w:t xml:space="preserve">Tabelle </w:t>
      </w:r>
      <w:r>
        <w:fldChar w:fldCharType="begin"/>
      </w:r>
      <w:r>
        <w:instrText xml:space="preserve"> SEQ Tabelle \* ARABIC </w:instrText>
      </w:r>
      <w:r>
        <w:fldChar w:fldCharType="separate"/>
      </w:r>
      <w:r w:rsidR="008D5197">
        <w:rPr>
          <w:noProof/>
        </w:rPr>
        <w:t>2</w:t>
      </w:r>
      <w:r>
        <w:fldChar w:fldCharType="end"/>
      </w:r>
      <w:r>
        <w:t xml:space="preserve"> Arbeitsnachweis der Diplomarbeit</w:t>
      </w:r>
      <w:r w:rsidR="008D5197">
        <w:t xml:space="preserve">; </w:t>
      </w:r>
      <w:r>
        <w:t>Edelmann Patrick</w:t>
      </w:r>
      <w:bookmarkEnd w:id="106"/>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1AC4AB81" w:rsidR="00C353E6" w:rsidRPr="00C353E6" w:rsidRDefault="00C353E6" w:rsidP="00C353E6">
            <w:pPr>
              <w:pStyle w:val="Arbeitsnachweis"/>
              <w:snapToGrid w:val="0"/>
            </w:pPr>
            <w:r w:rsidRPr="00C353E6">
              <w:t>02:50</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05F43AC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057E84C9"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61B8CCDD"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09981CD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2B96524C" w:rsidR="00C353E6" w:rsidRPr="00C353E6" w:rsidRDefault="00C353E6" w:rsidP="00C353E6">
            <w:pPr>
              <w:pStyle w:val="Arbeitsnachweis"/>
              <w:snapToGrid w:val="0"/>
            </w:pPr>
            <w:r w:rsidRPr="00C353E6">
              <w:t>02:15</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40DFF551"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6AD2F7BE" w:rsidR="00C353E6" w:rsidRPr="00C353E6" w:rsidRDefault="00C353E6" w:rsidP="00C353E6">
            <w:pPr>
              <w:pStyle w:val="Arbeitsnachweis"/>
              <w:snapToGrid w:val="0"/>
            </w:pPr>
            <w:r w:rsidRPr="00C353E6">
              <w:t>2:30</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3A7733A1" w:rsidR="00C353E6" w:rsidRPr="00C353E6" w:rsidRDefault="00C353E6" w:rsidP="00C353E6">
            <w:pPr>
              <w:pStyle w:val="Arbeitsnachweis"/>
              <w:snapToGrid w:val="0"/>
            </w:pPr>
            <w:r w:rsidRPr="00C353E6">
              <w:t xml:space="preserve">2:30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0A0467DB"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6610F128" w:rsidR="00C353E6" w:rsidRPr="00C353E6" w:rsidRDefault="00C353E6" w:rsidP="00C353E6">
            <w:pPr>
              <w:pStyle w:val="Arbeitsnachweis"/>
              <w:snapToGrid w:val="0"/>
            </w:pPr>
            <w:r w:rsidRPr="00C353E6">
              <w:t>02:00</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33007901" w:rsidR="00C353E6" w:rsidRPr="00C353E6" w:rsidRDefault="00C353E6" w:rsidP="00C353E6">
            <w:pPr>
              <w:pStyle w:val="Arbeitsnachweis"/>
              <w:snapToGrid w:val="0"/>
            </w:pPr>
            <w:r w:rsidRPr="00C353E6">
              <w:t>01:30</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342EDD4D" w:rsidR="00C353E6" w:rsidRPr="00C353E6" w:rsidRDefault="00C353E6" w:rsidP="00C353E6">
            <w:pPr>
              <w:pStyle w:val="Arbeitsnachweis"/>
              <w:snapToGrid w:val="0"/>
            </w:pPr>
            <w:r w:rsidRPr="00C353E6">
              <w:t>03:10</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04ECA6D2" w:rsidR="00C353E6" w:rsidRPr="00C353E6" w:rsidRDefault="00C353E6" w:rsidP="00C353E6">
            <w:pPr>
              <w:pStyle w:val="Arbeitsnachweis"/>
              <w:snapToGrid w:val="0"/>
            </w:pPr>
            <w:r w:rsidRPr="00C353E6">
              <w:t xml:space="preserve">02:40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05C88396"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86CB4EE"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D660B70"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4ED1C6F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60CBC920" w:rsidR="00C353E6" w:rsidRPr="00C353E6" w:rsidRDefault="00C353E6" w:rsidP="00C353E6">
            <w:pPr>
              <w:pStyle w:val="Arbeitsnachweis"/>
              <w:snapToGrid w:val="0"/>
            </w:pPr>
            <w:r w:rsidRPr="00C353E6">
              <w:t>05:30</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04EFBC13"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Doku der E-Mail-Konfiguration beendet, recherche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C0EEA82"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6347739D"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Doku von Server konfiguration,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472B2793"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Doku von Server konfiguration,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5D9A0E90" w:rsidR="00C353E6" w:rsidRPr="00C353E6" w:rsidRDefault="00C353E6" w:rsidP="00C353E6">
            <w:pPr>
              <w:pStyle w:val="Arbeitsnachweis"/>
              <w:snapToGrid w:val="0"/>
            </w:pPr>
            <w:r w:rsidRPr="00C353E6">
              <w:t xml:space="preserve">04:30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von dem Dhcp-Server,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A2D942F"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419AC22A" w:rsidR="00C353E6" w:rsidRPr="00C353E6" w:rsidRDefault="00C353E6" w:rsidP="00C353E6">
            <w:pPr>
              <w:pStyle w:val="Arbeitsnachweis"/>
              <w:snapToGrid w:val="0"/>
            </w:pPr>
            <w:r w:rsidRPr="00C353E6">
              <w:t>03:45</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69179F18"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Programmcode fertig realisiert und fehler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4A3F53C1"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Programmcode verbessert bzw. überarbeitet und fehler in Zeile 5 ausgebessert, aber weiteren fehler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A7CEC8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Fehler Suche in Zeile 8 und fehler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2589DF17"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nachrichten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3540411C"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Doku für das Programm begonnen und fertiggestellt und kleine verbesserungen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D0E9B25"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fertiggestellt und theorieteil angefangen mit der recherche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3462E1B0"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5078F188"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4AD6CB04"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2D3745C6"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3C7C974B"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r w:rsidRPr="00C353E6">
              <w:t>Dilomarbeitsdatenbank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12C4F456"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28DE43C9"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1DB46DD"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043A8C1E" w:rsidR="00C353E6" w:rsidRPr="00C353E6" w:rsidRDefault="00C353E6" w:rsidP="00C353E6">
            <w:pPr>
              <w:pStyle w:val="Arbeitsnachweis"/>
              <w:snapToGrid w:val="0"/>
            </w:pPr>
            <w:r w:rsidRPr="00C353E6">
              <w:t>04:30</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551E09E1" w:rsidR="00C353E6" w:rsidRPr="00C353E6" w:rsidRDefault="00C353E6" w:rsidP="00C353E6">
            <w:pPr>
              <w:pStyle w:val="Arbeitsnachweis"/>
              <w:snapToGrid w:val="0"/>
            </w:pPr>
            <w:r w:rsidRPr="00C353E6">
              <w:t>03:30</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C6DD24E" w:rsidR="00C353E6" w:rsidRPr="00C353E6" w:rsidRDefault="00C353E6" w:rsidP="00C353E6">
            <w:pPr>
              <w:pStyle w:val="Arbeitsnachweis"/>
              <w:snapToGrid w:val="0"/>
            </w:pPr>
            <w:r w:rsidRPr="00C353E6">
              <w:t>02:30</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1C29E4D0"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0E3BB763" w:rsidR="00C353E6" w:rsidRPr="00C353E6" w:rsidRDefault="00C353E6" w:rsidP="00C353E6">
            <w:pPr>
              <w:pStyle w:val="Arbeitsnachweis"/>
              <w:snapToGrid w:val="0"/>
            </w:pPr>
            <w:r w:rsidRPr="00C353E6">
              <w:t>03:00</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23F710CE" w:rsidR="00C353E6" w:rsidRPr="00C353E6" w:rsidRDefault="00C353E6" w:rsidP="00C353E6">
            <w:pPr>
              <w:pStyle w:val="Arbeitsnachweis"/>
              <w:snapToGrid w:val="0"/>
            </w:pPr>
            <w:r w:rsidRPr="00C353E6">
              <w:t>04:40</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584C7F62"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09BFB68F" w:rsidR="00C353E6" w:rsidRPr="00C353E6" w:rsidRDefault="00C353E6" w:rsidP="00C353E6">
            <w:pPr>
              <w:pStyle w:val="Arbeitsnachweis"/>
              <w:snapToGrid w:val="0"/>
            </w:pPr>
            <w:r w:rsidRPr="00C353E6">
              <w:t>04:00</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041335D7" w:rsidR="00C353E6" w:rsidRPr="00C353E6" w:rsidRDefault="00C353E6" w:rsidP="00C353E6">
            <w:pPr>
              <w:pStyle w:val="Arbeitsnachweis"/>
              <w:snapToGrid w:val="0"/>
            </w:pPr>
            <w:r w:rsidRPr="00C353E6">
              <w:t>05:00</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70052D2E" w:rsidR="00EF296D" w:rsidRPr="00C353E6" w:rsidRDefault="00EF296D" w:rsidP="00EF296D">
            <w:pPr>
              <w:pStyle w:val="Arbeitsnachweis"/>
              <w:snapToGrid w:val="0"/>
            </w:pPr>
            <w:r>
              <w:t>03:30</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11A320C5" w:rsidR="00B8658D" w:rsidRDefault="00B8658D" w:rsidP="00EF296D">
            <w:pPr>
              <w:pStyle w:val="Arbeitsnachweis"/>
              <w:snapToGrid w:val="0"/>
            </w:pPr>
            <w:r>
              <w:t>02:30</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r w:rsidRPr="00C353E6">
              <w:t>Schiechtl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3A2CDE23" w:rsidR="00B8658D" w:rsidRDefault="00B8658D" w:rsidP="00EF296D">
            <w:pPr>
              <w:pStyle w:val="Arbeitsnachweis"/>
              <w:snapToGrid w:val="0"/>
            </w:pPr>
            <w:r>
              <w:t>01:30</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652C3DF" w:rsidR="00EF296D" w:rsidRDefault="00EF296D" w:rsidP="00EF296D">
            <w:pPr>
              <w:pStyle w:val="Arbeitsnachweis"/>
              <w:snapToGrid w:val="0"/>
              <w:rPr>
                <w:b/>
              </w:rPr>
            </w:pPr>
            <w:r>
              <w:rPr>
                <w:b/>
              </w:rPr>
              <w:t>1</w:t>
            </w:r>
            <w:r w:rsidR="00B8658D">
              <w:rPr>
                <w:b/>
              </w:rPr>
              <w:t>80</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87"/>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78335" w14:textId="77777777" w:rsidR="00E8095E" w:rsidRDefault="00E8095E">
      <w:pPr>
        <w:spacing w:after="0" w:line="240" w:lineRule="auto"/>
      </w:pPr>
      <w:r>
        <w:separator/>
      </w:r>
    </w:p>
  </w:endnote>
  <w:endnote w:type="continuationSeparator" w:id="0">
    <w:p w14:paraId="04CF61BC" w14:textId="77777777" w:rsidR="00E8095E" w:rsidRDefault="00E8095E">
      <w:pPr>
        <w:spacing w:after="0" w:line="240" w:lineRule="auto"/>
      </w:pPr>
      <w:r>
        <w:continuationSeparator/>
      </w:r>
    </w:p>
  </w:endnote>
  <w:endnote w:type="continuationNotice" w:id="1">
    <w:p w14:paraId="4BB89C27" w14:textId="77777777" w:rsidR="00E8095E" w:rsidRDefault="00E809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ar(--ff-mon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78C2105D" w:rsidR="007040E0" w:rsidRPr="00E43EFA" w:rsidRDefault="00E43EFA">
    <w:pPr>
      <w:pStyle w:val="Fuzeile"/>
      <w:jc w:val="right"/>
      <w:rPr>
        <w:lang w:val="de-AT"/>
      </w:rPr>
    </w:pPr>
    <w:r w:rsidRPr="00E43EFA">
      <w:rPr>
        <w:lang w:val="de-AT"/>
      </w:rPr>
      <w:t>Simon Angerer</w:t>
    </w:r>
    <w:r>
      <w:rPr>
        <w:lang w:val="de-AT"/>
      </w:rPr>
      <w:t>/Patrick Edelmann</w:t>
    </w:r>
    <w:r w:rsidR="007040E0" w:rsidRPr="00E43EFA">
      <w:rPr>
        <w:lang w:val="de-AT"/>
      </w:rPr>
      <w:tab/>
    </w:r>
    <w:r w:rsidR="00217A4B" w:rsidRPr="00E43EFA">
      <w:rPr>
        <w:lang w:val="de-AT"/>
      </w:rPr>
      <w:t>Kurzfassung/Abstract</w:t>
    </w:r>
    <w:r w:rsidR="007040E0" w:rsidRPr="00E43EFA">
      <w:rPr>
        <w:lang w:val="de-AT"/>
      </w:rPr>
      <w:tab/>
    </w:r>
    <w:sdt>
      <w:sdtPr>
        <w:id w:val="-2055911981"/>
        <w:docPartObj>
          <w:docPartGallery w:val="Page Numbers (Bottom of Page)"/>
          <w:docPartUnique/>
        </w:docPartObj>
      </w:sdtPr>
      <w:sdtContent>
        <w:r w:rsidR="007040E0">
          <w:fldChar w:fldCharType="begin"/>
        </w:r>
        <w:r w:rsidR="007040E0" w:rsidRPr="00E43EFA">
          <w:rPr>
            <w:lang w:val="de-AT"/>
          </w:rPr>
          <w:instrText>PAGE   \* MERGEFORMAT</w:instrText>
        </w:r>
        <w:r w:rsidR="007040E0">
          <w:fldChar w:fldCharType="separate"/>
        </w:r>
        <w:r w:rsidR="005A7E87" w:rsidRPr="00E43EFA">
          <w:rPr>
            <w:noProof/>
            <w:lang w:val="de-AT"/>
          </w:rPr>
          <w:t>iii</w:t>
        </w:r>
        <w:r w:rsidR="007040E0">
          <w:fldChar w:fldCharType="end"/>
        </w:r>
      </w:sdtContent>
    </w:sdt>
  </w:p>
  <w:p w14:paraId="0CC6BA5B" w14:textId="77777777" w:rsidR="007040E0" w:rsidRPr="00E43EFA" w:rsidRDefault="007040E0">
    <w:pPr>
      <w:pStyle w:val="Fuzeile"/>
      <w:rPr>
        <w:lang w:val="de-A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Content>
      <w:p w14:paraId="43422F4C" w14:textId="1F57C1FD" w:rsidR="00AC5C04" w:rsidRDefault="00F624F2">
        <w:pPr>
          <w:pStyle w:val="Fuzeile"/>
          <w:jc w:val="right"/>
        </w:pPr>
        <w:r w:rsidRPr="00E43EFA">
          <w:rPr>
            <w:lang w:val="de-AT"/>
          </w:rPr>
          <w:t>Simon Angerer</w:t>
        </w:r>
        <w:r>
          <w:rPr>
            <w:lang w:val="de-AT"/>
          </w:rPr>
          <w:t>/Patrick Edelmann</w:t>
        </w:r>
        <w:r w:rsidR="00AC5C04">
          <w:t xml:space="preserve">   </w:t>
        </w:r>
        <w:r w:rsidR="00AC5C04">
          <w:tab/>
        </w:r>
        <w:r w:rsidR="00AC5C04">
          <w:tab/>
        </w:r>
        <w:r w:rsidR="00AC5C04">
          <w:fldChar w:fldCharType="begin"/>
        </w:r>
        <w:r w:rsidR="00AC5C04">
          <w:instrText>PAGE   \* MERGEFORMAT</w:instrText>
        </w:r>
        <w:r w:rsidR="00AC5C04">
          <w:fldChar w:fldCharType="separate"/>
        </w:r>
        <w:r w:rsidR="00AC5C04">
          <w:rPr>
            <w:noProof/>
          </w:rPr>
          <w:t>3</w:t>
        </w:r>
        <w:r w:rsidR="00AC5C04">
          <w:fldChar w:fldCharType="end"/>
        </w:r>
      </w:p>
    </w:sdtContent>
  </w:sdt>
  <w:p w14:paraId="5D1D4B5A" w14:textId="77777777" w:rsidR="00AC5C04" w:rsidRPr="00624ED3" w:rsidRDefault="00AC5C04"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3398722"/>
      <w:docPartObj>
        <w:docPartGallery w:val="Page Numbers (Bottom of Page)"/>
        <w:docPartUnique/>
      </w:docPartObj>
    </w:sdtPr>
    <w:sdtContent>
      <w:p w14:paraId="17D20A73" w14:textId="2C6D5E4E" w:rsidR="00C71347" w:rsidRDefault="00F624F2" w:rsidP="00203D58">
        <w:pPr>
          <w:pStyle w:val="Fuzeile"/>
          <w:jc w:val="center"/>
        </w:pPr>
        <w:r w:rsidRPr="00E43EFA">
          <w:rPr>
            <w:lang w:val="de-AT"/>
          </w:rPr>
          <w:t>Simon Angerer</w:t>
        </w:r>
        <w:r>
          <w:rPr>
            <w:lang w:val="de-AT"/>
          </w:rPr>
          <w:t>/Patrick Edelmann</w:t>
        </w:r>
        <w:r w:rsidR="00C71347">
          <w:tab/>
        </w:r>
        <w:r w:rsidR="001C7AFA">
          <w:t>Abbildungsverzeichnis/Tabellenverzeichnis</w:t>
        </w:r>
        <w:r w:rsidR="00C71347">
          <w:tab/>
        </w:r>
        <w:r w:rsidR="00C71347">
          <w:fldChar w:fldCharType="begin"/>
        </w:r>
        <w:r w:rsidR="00C71347">
          <w:instrText>PAGE   \* MERGEFORMAT</w:instrText>
        </w:r>
        <w:r w:rsidR="00C71347">
          <w:fldChar w:fldCharType="separate"/>
        </w:r>
        <w:r w:rsidR="00C71347">
          <w:rPr>
            <w:noProof/>
          </w:rPr>
          <w:t>III</w:t>
        </w:r>
        <w:r w:rsidR="00C71347">
          <w:fldChar w:fldCharType="end"/>
        </w:r>
      </w:p>
    </w:sdtContent>
  </w:sdt>
  <w:p w14:paraId="6FE79705" w14:textId="77777777" w:rsidR="00C71347" w:rsidRPr="00624ED3" w:rsidRDefault="00C71347" w:rsidP="001C7AFA">
    <w:pPr>
      <w:pStyle w:val="Fuzeile"/>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73494"/>
      <w:docPartObj>
        <w:docPartGallery w:val="Page Numbers (Bottom of Page)"/>
        <w:docPartUnique/>
      </w:docPartObj>
    </w:sdtPr>
    <w:sdtContent>
      <w:p w14:paraId="7DDAF742" w14:textId="17174E01" w:rsidR="001C7AFA" w:rsidRDefault="001C7AFA" w:rsidP="00203D58">
        <w:pPr>
          <w:pStyle w:val="Fuzeile"/>
          <w:jc w:val="center"/>
        </w:pPr>
        <w:r w:rsidRPr="00E43EFA">
          <w:rPr>
            <w:lang w:val="de-AT"/>
          </w:rPr>
          <w:t>Simon Angerer</w:t>
        </w:r>
        <w:r>
          <w:rPr>
            <w:lang w:val="de-AT"/>
          </w:rPr>
          <w:t>/Patrick Edelmann</w:t>
        </w:r>
        <w:r>
          <w:tab/>
          <w:t>Literaturverzeichnis</w:t>
        </w:r>
        <w:r>
          <w:tab/>
        </w:r>
        <w:r>
          <w:fldChar w:fldCharType="begin"/>
        </w:r>
        <w:r>
          <w:instrText>PAGE   \* MERGEFORMAT</w:instrText>
        </w:r>
        <w:r>
          <w:fldChar w:fldCharType="separate"/>
        </w:r>
        <w:r>
          <w:rPr>
            <w:noProof/>
          </w:rPr>
          <w:t>III</w:t>
        </w:r>
        <w:r>
          <w:fldChar w:fldCharType="end"/>
        </w:r>
      </w:p>
    </w:sdtContent>
  </w:sdt>
  <w:p w14:paraId="544C954A" w14:textId="77777777" w:rsidR="001C7AFA" w:rsidRPr="00624ED3" w:rsidRDefault="001C7AFA" w:rsidP="001C7AFA">
    <w:pPr>
      <w:pStyle w:val="Fuzeile"/>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Content>
      <w:p w14:paraId="1D97E1DF" w14:textId="485F46D1" w:rsidR="00B928C7" w:rsidRDefault="00F624F2" w:rsidP="00203D58">
        <w:pPr>
          <w:pStyle w:val="Fuzeile"/>
          <w:jc w:val="center"/>
        </w:pPr>
        <w:r w:rsidRPr="00E43EFA">
          <w:rPr>
            <w:lang w:val="de-AT"/>
          </w:rPr>
          <w:t>Simon Angerer</w:t>
        </w:r>
        <w:r>
          <w:rPr>
            <w:lang w:val="de-AT"/>
          </w:rPr>
          <w:t>/Patrick Edelmann</w:t>
        </w:r>
        <w:r w:rsidR="00B928C7">
          <w:tab/>
          <w:t>Abkürzungsverzeichnis</w:t>
        </w:r>
        <w:r w:rsidR="00B928C7">
          <w:tab/>
        </w:r>
        <w:r w:rsidR="00B928C7">
          <w:fldChar w:fldCharType="begin"/>
        </w:r>
        <w:r w:rsidR="00B928C7">
          <w:instrText>PAGE   \* MERGEFORMAT</w:instrText>
        </w:r>
        <w:r w:rsidR="00B928C7">
          <w:fldChar w:fldCharType="separate"/>
        </w:r>
        <w:r w:rsidR="00B928C7">
          <w:rPr>
            <w:noProof/>
          </w:rPr>
          <w:t>III</w:t>
        </w:r>
        <w:r w:rsidR="00B928C7">
          <w:fldChar w:fldCharType="end"/>
        </w:r>
      </w:p>
    </w:sdtContent>
  </w:sdt>
  <w:p w14:paraId="66C0EF61" w14:textId="77777777" w:rsidR="00B928C7" w:rsidRPr="00624ED3" w:rsidRDefault="00B928C7"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Content>
      <w:p w14:paraId="2F0EF52E" w14:textId="1EBAEE57" w:rsidR="005A504B" w:rsidRDefault="00BE2A43">
        <w:pPr>
          <w:pStyle w:val="Fuzeile"/>
          <w:jc w:val="right"/>
        </w:pPr>
        <w:r>
          <w:t>Simon Angerer/Patrick Edelmann</w:t>
        </w:r>
        <w:r w:rsidR="005A504B">
          <w:tab/>
        </w:r>
        <w:r w:rsidR="00181EF6">
          <w:t>Projekterfahrung</w:t>
        </w:r>
        <w:r w:rsidR="005A504B">
          <w:tab/>
        </w:r>
        <w:r w:rsidR="005A504B">
          <w:fldChar w:fldCharType="begin"/>
        </w:r>
        <w:r w:rsidR="005A504B">
          <w:instrText>PAGE   \* MERGEFORMAT</w:instrText>
        </w:r>
        <w:r w:rsidR="005A504B">
          <w:fldChar w:fldCharType="separate"/>
        </w:r>
        <w:r w:rsidR="005A504B">
          <w:rPr>
            <w:noProof/>
          </w:rPr>
          <w:t>III</w:t>
        </w:r>
        <w:r w:rsidR="005A504B">
          <w:fldChar w:fldCharType="end"/>
        </w:r>
      </w:p>
    </w:sdtContent>
  </w:sdt>
  <w:p w14:paraId="6BE0ABFE" w14:textId="77777777" w:rsidR="005A504B" w:rsidRPr="00624ED3" w:rsidRDefault="005A504B"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Content>
      <w:p w14:paraId="61FF1E5E" w14:textId="03B5BB0C" w:rsidR="00181EF6" w:rsidRDefault="00F624F2">
        <w:pPr>
          <w:pStyle w:val="Fuzeile"/>
          <w:jc w:val="right"/>
        </w:pPr>
        <w:r w:rsidRPr="00E43EFA">
          <w:rPr>
            <w:lang w:val="de-AT"/>
          </w:rPr>
          <w:t>Simon Angerer</w:t>
        </w:r>
        <w:r>
          <w:rPr>
            <w:lang w:val="de-AT"/>
          </w:rPr>
          <w:t>/Patrick Edelmann</w:t>
        </w:r>
        <w:r w:rsidR="00181EF6">
          <w:tab/>
          <w:t>Projektterminplanung</w:t>
        </w:r>
        <w:r w:rsidR="00181EF6">
          <w:tab/>
        </w:r>
        <w:r w:rsidR="00181EF6">
          <w:fldChar w:fldCharType="begin"/>
        </w:r>
        <w:r w:rsidR="00181EF6">
          <w:instrText>PAGE   \* MERGEFORMAT</w:instrText>
        </w:r>
        <w:r w:rsidR="00181EF6">
          <w:fldChar w:fldCharType="separate"/>
        </w:r>
        <w:r w:rsidR="00181EF6">
          <w:rPr>
            <w:noProof/>
          </w:rPr>
          <w:t>III</w:t>
        </w:r>
        <w:r w:rsidR="00181EF6">
          <w:fldChar w:fldCharType="end"/>
        </w:r>
      </w:p>
    </w:sdtContent>
  </w:sdt>
  <w:p w14:paraId="133CF2C3" w14:textId="77777777" w:rsidR="00181EF6" w:rsidRPr="00624ED3" w:rsidRDefault="00181EF6" w:rsidP="007040E0">
    <w:pPr>
      <w:pStyle w:val="Fuzeile"/>
      <w:jc w:val="right"/>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471978"/>
      <w:docPartObj>
        <w:docPartGallery w:val="Page Numbers (Bottom of Page)"/>
        <w:docPartUnique/>
      </w:docPartObj>
    </w:sdtPr>
    <w:sdtContent>
      <w:p w14:paraId="76A4371E" w14:textId="77777777" w:rsidR="0015186B" w:rsidRDefault="0015186B">
        <w:pPr>
          <w:pStyle w:val="Fuzeile"/>
          <w:jc w:val="right"/>
        </w:pPr>
        <w:r>
          <w:t xml:space="preserve">  </w:t>
        </w:r>
        <w:r w:rsidR="001C7AFA">
          <w:t>Simon Angerer</w:t>
        </w:r>
        <w:r>
          <w:tab/>
          <w:t>Arbeitsnachweis</w:t>
        </w:r>
        <w:r>
          <w:tab/>
        </w:r>
        <w:r>
          <w:fldChar w:fldCharType="begin"/>
        </w:r>
        <w:r>
          <w:instrText>PAGE   \* MERGEFORMAT</w:instrText>
        </w:r>
        <w:r>
          <w:fldChar w:fldCharType="separate"/>
        </w:r>
        <w:r>
          <w:rPr>
            <w:noProof/>
          </w:rPr>
          <w:t>III</w:t>
        </w:r>
        <w:r>
          <w:fldChar w:fldCharType="end"/>
        </w:r>
      </w:p>
    </w:sdtContent>
  </w:sdt>
  <w:p w14:paraId="14E3839F" w14:textId="77777777" w:rsidR="0015186B" w:rsidRPr="00624ED3" w:rsidRDefault="0015186B" w:rsidP="007040E0">
    <w:pPr>
      <w:pStyle w:val="Fuzeile"/>
      <w:jc w:val="righ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7708706"/>
      <w:docPartObj>
        <w:docPartGallery w:val="Page Numbers (Bottom of Page)"/>
        <w:docPartUnique/>
      </w:docPartObj>
    </w:sdtPr>
    <w:sdtContent>
      <w:p w14:paraId="6A4BD400" w14:textId="4250584D" w:rsidR="002E4A0B" w:rsidRDefault="002E4A0B">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7A10E81A" w14:textId="77777777" w:rsidR="002E4A0B" w:rsidRPr="00624ED3" w:rsidRDefault="002E4A0B"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E17C113" w:rsidR="00665EF1" w:rsidRDefault="00E43EFA">
    <w:pPr>
      <w:pStyle w:val="Fuzeile"/>
      <w:jc w:val="right"/>
    </w:pPr>
    <w:r>
      <w:t>Simon Angerer/Patrick Edelmann</w:t>
    </w:r>
    <w:r w:rsidR="00665EF1">
      <w:tab/>
      <w:t>Danksagung</w:t>
    </w:r>
    <w:r w:rsidR="00665EF1">
      <w:tab/>
    </w:r>
    <w:sdt>
      <w:sdtPr>
        <w:id w:val="610560712"/>
        <w:docPartObj>
          <w:docPartGallery w:val="Page Numbers (Bottom of Page)"/>
          <w:docPartUnique/>
        </w:docPartObj>
      </w:sdtPr>
      <w:sdtContent>
        <w:r w:rsidR="00665EF1">
          <w:fldChar w:fldCharType="begin"/>
        </w:r>
        <w:r w:rsidR="00665EF1">
          <w:instrText>PAGE   \* MERGEFORMAT</w:instrText>
        </w:r>
        <w:r w:rsidR="00665EF1">
          <w:fldChar w:fldCharType="separate"/>
        </w:r>
        <w:r w:rsidR="00665EF1">
          <w:rPr>
            <w:noProof/>
          </w:rPr>
          <w:t>iii</w:t>
        </w:r>
        <w:r w:rsidR="00665EF1">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89534" w14:textId="64A35F59" w:rsidR="00903678" w:rsidRDefault="00903678">
    <w:pPr>
      <w:pStyle w:val="Fuzeile"/>
      <w:jc w:val="right"/>
    </w:pPr>
    <w:r>
      <w:t>Simon Angerer/Patrick Edelmann</w:t>
    </w:r>
    <w:r>
      <w:tab/>
      <w:t>Gendervermerk</w:t>
    </w:r>
    <w:r>
      <w:tab/>
    </w:r>
    <w:sdt>
      <w:sdtPr>
        <w:id w:val="1829129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0C709451" w14:textId="77777777" w:rsidR="00903678" w:rsidRDefault="00903678">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17F9FC5A" w:rsidR="00217A4B" w:rsidRDefault="00E43EFA">
    <w:pPr>
      <w:pStyle w:val="Fuzeile"/>
      <w:jc w:val="right"/>
    </w:pPr>
    <w:r w:rsidRPr="00E43EFA">
      <w:rPr>
        <w:lang w:val="de-AT"/>
      </w:rPr>
      <w:t>Simon Angerer</w:t>
    </w:r>
    <w:r>
      <w:rPr>
        <w:lang w:val="de-AT"/>
      </w:rPr>
      <w:t>/Patrick Edelmann</w:t>
    </w:r>
    <w:r w:rsidR="00217A4B">
      <w:tab/>
      <w:t>Projektergebnisse</w:t>
    </w:r>
    <w:r w:rsidR="00217A4B">
      <w:tab/>
    </w:r>
    <w:sdt>
      <w:sdtPr>
        <w:id w:val="1515498445"/>
        <w:docPartObj>
          <w:docPartGallery w:val="Page Numbers (Bottom of Page)"/>
          <w:docPartUnique/>
        </w:docPartObj>
      </w:sdtPr>
      <w:sdtContent>
        <w:r w:rsidR="00217A4B">
          <w:fldChar w:fldCharType="begin"/>
        </w:r>
        <w:r w:rsidR="00217A4B">
          <w:instrText>PAGE   \* MERGEFORMAT</w:instrText>
        </w:r>
        <w:r w:rsidR="00217A4B">
          <w:fldChar w:fldCharType="separate"/>
        </w:r>
        <w:r w:rsidR="00217A4B">
          <w:rPr>
            <w:noProof/>
          </w:rPr>
          <w:t>iii</w:t>
        </w:r>
        <w:r w:rsidR="00217A4B">
          <w:fldChar w:fldCharType="end"/>
        </w:r>
      </w:sdtContent>
    </w:sdt>
  </w:p>
  <w:p w14:paraId="4E88F48F" w14:textId="77777777" w:rsidR="00217A4B" w:rsidRDefault="00217A4B">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rsidR="005A10FC">
          <w:t>I</w:t>
        </w:r>
      </w:sdtContent>
    </w:sdt>
  </w:p>
  <w:p w14:paraId="364C7CEF" w14:textId="77777777" w:rsidR="001F5FD6" w:rsidRDefault="001F5FD6">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33525373" w:rsidR="007040E0" w:rsidRDefault="00F624F2" w:rsidP="00A744F3">
        <w:pPr>
          <w:pStyle w:val="Fuzeile"/>
          <w:jc w:val="center"/>
        </w:pPr>
        <w:r w:rsidRPr="00E43EFA">
          <w:rPr>
            <w:lang w:val="de-AT"/>
          </w:rPr>
          <w:t>Simon Angerer</w:t>
        </w:r>
        <w:r>
          <w:rPr>
            <w:lang w:val="de-AT"/>
          </w:rPr>
          <w:t>/Patrick Edelmann</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74C34" w14:textId="77777777" w:rsidR="00E8095E" w:rsidRDefault="00E8095E">
      <w:pPr>
        <w:spacing w:after="0" w:line="240" w:lineRule="auto"/>
      </w:pPr>
      <w:r>
        <w:separator/>
      </w:r>
    </w:p>
  </w:footnote>
  <w:footnote w:type="continuationSeparator" w:id="0">
    <w:p w14:paraId="58C59E37" w14:textId="77777777" w:rsidR="00E8095E" w:rsidRDefault="00E8095E">
      <w:pPr>
        <w:spacing w:after="0" w:line="240" w:lineRule="auto"/>
      </w:pPr>
      <w:r>
        <w:continuationSeparator/>
      </w:r>
    </w:p>
  </w:footnote>
  <w:footnote w:type="continuationNotice" w:id="1">
    <w:p w14:paraId="11BD888C" w14:textId="77777777" w:rsidR="00E8095E" w:rsidRDefault="00E809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55" name="Grafik 55"/>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468E3"/>
    <w:rsid w:val="00051B5C"/>
    <w:rsid w:val="000525A4"/>
    <w:rsid w:val="00053CAD"/>
    <w:rsid w:val="00054E6A"/>
    <w:rsid w:val="00062F31"/>
    <w:rsid w:val="000641D4"/>
    <w:rsid w:val="00080471"/>
    <w:rsid w:val="00087423"/>
    <w:rsid w:val="00087D44"/>
    <w:rsid w:val="00090A98"/>
    <w:rsid w:val="00093039"/>
    <w:rsid w:val="000950AA"/>
    <w:rsid w:val="000A003E"/>
    <w:rsid w:val="000A2984"/>
    <w:rsid w:val="000A542F"/>
    <w:rsid w:val="000A5551"/>
    <w:rsid w:val="000A5D99"/>
    <w:rsid w:val="000B14FD"/>
    <w:rsid w:val="000B5828"/>
    <w:rsid w:val="000B62CB"/>
    <w:rsid w:val="000C2DB7"/>
    <w:rsid w:val="000C5BF9"/>
    <w:rsid w:val="000D00C3"/>
    <w:rsid w:val="000D10DA"/>
    <w:rsid w:val="000D78BA"/>
    <w:rsid w:val="000E0025"/>
    <w:rsid w:val="000E16CD"/>
    <w:rsid w:val="000E17B2"/>
    <w:rsid w:val="000E2C8A"/>
    <w:rsid w:val="000E2D07"/>
    <w:rsid w:val="000E72EF"/>
    <w:rsid w:val="000F1F0E"/>
    <w:rsid w:val="00100E24"/>
    <w:rsid w:val="00102F1B"/>
    <w:rsid w:val="001054D4"/>
    <w:rsid w:val="001060C0"/>
    <w:rsid w:val="00106481"/>
    <w:rsid w:val="00110649"/>
    <w:rsid w:val="0011438D"/>
    <w:rsid w:val="00116F42"/>
    <w:rsid w:val="00122764"/>
    <w:rsid w:val="00140ADE"/>
    <w:rsid w:val="0014614E"/>
    <w:rsid w:val="0015186B"/>
    <w:rsid w:val="00154A52"/>
    <w:rsid w:val="001617AE"/>
    <w:rsid w:val="00161D9C"/>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B7DFE"/>
    <w:rsid w:val="001C1120"/>
    <w:rsid w:val="001C673A"/>
    <w:rsid w:val="001C6F76"/>
    <w:rsid w:val="001C7AFA"/>
    <w:rsid w:val="001D1E9F"/>
    <w:rsid w:val="001D26F2"/>
    <w:rsid w:val="001D3368"/>
    <w:rsid w:val="001E63C0"/>
    <w:rsid w:val="001F1D6F"/>
    <w:rsid w:val="001F5345"/>
    <w:rsid w:val="001F5FD6"/>
    <w:rsid w:val="001F7CBA"/>
    <w:rsid w:val="0020086C"/>
    <w:rsid w:val="00203D58"/>
    <w:rsid w:val="00205AD0"/>
    <w:rsid w:val="00207975"/>
    <w:rsid w:val="00210052"/>
    <w:rsid w:val="0021104E"/>
    <w:rsid w:val="00212CF8"/>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5DF4"/>
    <w:rsid w:val="002C6DD0"/>
    <w:rsid w:val="002C7AD1"/>
    <w:rsid w:val="002D053D"/>
    <w:rsid w:val="002D74EC"/>
    <w:rsid w:val="002D7CE2"/>
    <w:rsid w:val="002E2473"/>
    <w:rsid w:val="002E354D"/>
    <w:rsid w:val="002E4A0B"/>
    <w:rsid w:val="002E5D1A"/>
    <w:rsid w:val="002F578B"/>
    <w:rsid w:val="00311E72"/>
    <w:rsid w:val="00312393"/>
    <w:rsid w:val="00317F3A"/>
    <w:rsid w:val="00321547"/>
    <w:rsid w:val="00322061"/>
    <w:rsid w:val="003221B3"/>
    <w:rsid w:val="003233FF"/>
    <w:rsid w:val="00324A69"/>
    <w:rsid w:val="00327593"/>
    <w:rsid w:val="003279B5"/>
    <w:rsid w:val="00333CAA"/>
    <w:rsid w:val="00337852"/>
    <w:rsid w:val="003400D1"/>
    <w:rsid w:val="003444E3"/>
    <w:rsid w:val="00345490"/>
    <w:rsid w:val="0034740F"/>
    <w:rsid w:val="00355CF8"/>
    <w:rsid w:val="00357CE8"/>
    <w:rsid w:val="00360804"/>
    <w:rsid w:val="00360A6A"/>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0903"/>
    <w:rsid w:val="003E1F07"/>
    <w:rsid w:val="003E75E0"/>
    <w:rsid w:val="003F2995"/>
    <w:rsid w:val="00402325"/>
    <w:rsid w:val="004042C0"/>
    <w:rsid w:val="00412404"/>
    <w:rsid w:val="00414084"/>
    <w:rsid w:val="00417380"/>
    <w:rsid w:val="00421B0C"/>
    <w:rsid w:val="00424AAF"/>
    <w:rsid w:val="004255D2"/>
    <w:rsid w:val="0043182A"/>
    <w:rsid w:val="004353C2"/>
    <w:rsid w:val="00441340"/>
    <w:rsid w:val="0044269F"/>
    <w:rsid w:val="00444BEA"/>
    <w:rsid w:val="004540B5"/>
    <w:rsid w:val="00455039"/>
    <w:rsid w:val="00456D33"/>
    <w:rsid w:val="004603D2"/>
    <w:rsid w:val="00460554"/>
    <w:rsid w:val="004632D2"/>
    <w:rsid w:val="0046522A"/>
    <w:rsid w:val="00466C77"/>
    <w:rsid w:val="00474EA8"/>
    <w:rsid w:val="0047590A"/>
    <w:rsid w:val="0049078B"/>
    <w:rsid w:val="004A0A79"/>
    <w:rsid w:val="004A237A"/>
    <w:rsid w:val="004B2218"/>
    <w:rsid w:val="004C1506"/>
    <w:rsid w:val="004D35F1"/>
    <w:rsid w:val="004D5DF1"/>
    <w:rsid w:val="004F32B3"/>
    <w:rsid w:val="004F3360"/>
    <w:rsid w:val="004F4D12"/>
    <w:rsid w:val="0050440A"/>
    <w:rsid w:val="00510B12"/>
    <w:rsid w:val="00511CA7"/>
    <w:rsid w:val="0051237C"/>
    <w:rsid w:val="005127E8"/>
    <w:rsid w:val="005156C8"/>
    <w:rsid w:val="00515826"/>
    <w:rsid w:val="0052069E"/>
    <w:rsid w:val="005210E7"/>
    <w:rsid w:val="00522990"/>
    <w:rsid w:val="00522C3E"/>
    <w:rsid w:val="00525E68"/>
    <w:rsid w:val="00533EAF"/>
    <w:rsid w:val="00535D99"/>
    <w:rsid w:val="00537361"/>
    <w:rsid w:val="00537BD3"/>
    <w:rsid w:val="00545A84"/>
    <w:rsid w:val="005474BC"/>
    <w:rsid w:val="00555322"/>
    <w:rsid w:val="00561B68"/>
    <w:rsid w:val="005731F2"/>
    <w:rsid w:val="005746CB"/>
    <w:rsid w:val="00583497"/>
    <w:rsid w:val="005834CA"/>
    <w:rsid w:val="00585A14"/>
    <w:rsid w:val="00587247"/>
    <w:rsid w:val="00590AA5"/>
    <w:rsid w:val="00593F40"/>
    <w:rsid w:val="005A10FC"/>
    <w:rsid w:val="005A504B"/>
    <w:rsid w:val="005A72EB"/>
    <w:rsid w:val="005A7E87"/>
    <w:rsid w:val="005B189F"/>
    <w:rsid w:val="005C175B"/>
    <w:rsid w:val="005C733A"/>
    <w:rsid w:val="005D735D"/>
    <w:rsid w:val="005E0339"/>
    <w:rsid w:val="005E045A"/>
    <w:rsid w:val="005E3A64"/>
    <w:rsid w:val="005E3D9F"/>
    <w:rsid w:val="005E4BD2"/>
    <w:rsid w:val="005F157D"/>
    <w:rsid w:val="005F30FB"/>
    <w:rsid w:val="005F348D"/>
    <w:rsid w:val="005F415A"/>
    <w:rsid w:val="005F5364"/>
    <w:rsid w:val="005F7241"/>
    <w:rsid w:val="005F7615"/>
    <w:rsid w:val="005F7C66"/>
    <w:rsid w:val="006017E5"/>
    <w:rsid w:val="00610191"/>
    <w:rsid w:val="00610D32"/>
    <w:rsid w:val="00611BB2"/>
    <w:rsid w:val="00611C10"/>
    <w:rsid w:val="0061292D"/>
    <w:rsid w:val="00615777"/>
    <w:rsid w:val="00617D0C"/>
    <w:rsid w:val="006228B3"/>
    <w:rsid w:val="00623D54"/>
    <w:rsid w:val="00624ED3"/>
    <w:rsid w:val="00627796"/>
    <w:rsid w:val="0063435D"/>
    <w:rsid w:val="00636150"/>
    <w:rsid w:val="00637246"/>
    <w:rsid w:val="00646E35"/>
    <w:rsid w:val="0065178D"/>
    <w:rsid w:val="00657845"/>
    <w:rsid w:val="00665EF1"/>
    <w:rsid w:val="00667D27"/>
    <w:rsid w:val="00675F45"/>
    <w:rsid w:val="00677331"/>
    <w:rsid w:val="006810C9"/>
    <w:rsid w:val="006810CB"/>
    <w:rsid w:val="00684891"/>
    <w:rsid w:val="0068628F"/>
    <w:rsid w:val="00687806"/>
    <w:rsid w:val="00691576"/>
    <w:rsid w:val="00694892"/>
    <w:rsid w:val="006966F7"/>
    <w:rsid w:val="006A46A3"/>
    <w:rsid w:val="006A729B"/>
    <w:rsid w:val="006B16F2"/>
    <w:rsid w:val="006B2FBD"/>
    <w:rsid w:val="006B5978"/>
    <w:rsid w:val="006C608C"/>
    <w:rsid w:val="006D0119"/>
    <w:rsid w:val="006D087E"/>
    <w:rsid w:val="006D149D"/>
    <w:rsid w:val="006D73E5"/>
    <w:rsid w:val="006E6CE2"/>
    <w:rsid w:val="006E717F"/>
    <w:rsid w:val="006F34A0"/>
    <w:rsid w:val="006F3890"/>
    <w:rsid w:val="006F39D8"/>
    <w:rsid w:val="006F60FC"/>
    <w:rsid w:val="00701ABE"/>
    <w:rsid w:val="007040E0"/>
    <w:rsid w:val="007123C4"/>
    <w:rsid w:val="00713004"/>
    <w:rsid w:val="00716713"/>
    <w:rsid w:val="007210D5"/>
    <w:rsid w:val="00722CBC"/>
    <w:rsid w:val="00727734"/>
    <w:rsid w:val="00732925"/>
    <w:rsid w:val="0073681F"/>
    <w:rsid w:val="00737EC2"/>
    <w:rsid w:val="00750622"/>
    <w:rsid w:val="0075108C"/>
    <w:rsid w:val="00751263"/>
    <w:rsid w:val="00752AAF"/>
    <w:rsid w:val="007533E0"/>
    <w:rsid w:val="007571D8"/>
    <w:rsid w:val="00757DE4"/>
    <w:rsid w:val="007600BC"/>
    <w:rsid w:val="007605DC"/>
    <w:rsid w:val="00760DFD"/>
    <w:rsid w:val="00762339"/>
    <w:rsid w:val="0076375E"/>
    <w:rsid w:val="00763D67"/>
    <w:rsid w:val="007654E7"/>
    <w:rsid w:val="00767FD1"/>
    <w:rsid w:val="00772FD0"/>
    <w:rsid w:val="0077384B"/>
    <w:rsid w:val="007769E0"/>
    <w:rsid w:val="00787670"/>
    <w:rsid w:val="00787FF4"/>
    <w:rsid w:val="00790864"/>
    <w:rsid w:val="00792FB1"/>
    <w:rsid w:val="00793338"/>
    <w:rsid w:val="00793378"/>
    <w:rsid w:val="00794CFA"/>
    <w:rsid w:val="007A224B"/>
    <w:rsid w:val="007A638E"/>
    <w:rsid w:val="007A69AF"/>
    <w:rsid w:val="007B18C8"/>
    <w:rsid w:val="007B1DBF"/>
    <w:rsid w:val="007B361F"/>
    <w:rsid w:val="007C367F"/>
    <w:rsid w:val="007D022D"/>
    <w:rsid w:val="007D20BF"/>
    <w:rsid w:val="007D2410"/>
    <w:rsid w:val="007D3C01"/>
    <w:rsid w:val="007D468B"/>
    <w:rsid w:val="007D50E6"/>
    <w:rsid w:val="007E484B"/>
    <w:rsid w:val="007E56C5"/>
    <w:rsid w:val="007F0B97"/>
    <w:rsid w:val="007F275A"/>
    <w:rsid w:val="00801601"/>
    <w:rsid w:val="00802D29"/>
    <w:rsid w:val="0080700D"/>
    <w:rsid w:val="00807EFA"/>
    <w:rsid w:val="0081030D"/>
    <w:rsid w:val="0081798A"/>
    <w:rsid w:val="00824F66"/>
    <w:rsid w:val="0083111B"/>
    <w:rsid w:val="008366C2"/>
    <w:rsid w:val="00836CDD"/>
    <w:rsid w:val="00840EF3"/>
    <w:rsid w:val="008410ED"/>
    <w:rsid w:val="00843121"/>
    <w:rsid w:val="00844D57"/>
    <w:rsid w:val="00846CF9"/>
    <w:rsid w:val="008504A7"/>
    <w:rsid w:val="00851532"/>
    <w:rsid w:val="00853F61"/>
    <w:rsid w:val="0085408C"/>
    <w:rsid w:val="00855FB3"/>
    <w:rsid w:val="008627F5"/>
    <w:rsid w:val="00872E45"/>
    <w:rsid w:val="00881D3F"/>
    <w:rsid w:val="008825ED"/>
    <w:rsid w:val="00884B9A"/>
    <w:rsid w:val="008953B4"/>
    <w:rsid w:val="00895840"/>
    <w:rsid w:val="008974DD"/>
    <w:rsid w:val="008A2921"/>
    <w:rsid w:val="008A364B"/>
    <w:rsid w:val="008A57A8"/>
    <w:rsid w:val="008A7611"/>
    <w:rsid w:val="008B010E"/>
    <w:rsid w:val="008B493A"/>
    <w:rsid w:val="008B6787"/>
    <w:rsid w:val="008C0ED4"/>
    <w:rsid w:val="008C41E1"/>
    <w:rsid w:val="008C63DF"/>
    <w:rsid w:val="008D14A5"/>
    <w:rsid w:val="008D3C61"/>
    <w:rsid w:val="008D5197"/>
    <w:rsid w:val="008D7B7E"/>
    <w:rsid w:val="008E1889"/>
    <w:rsid w:val="008F0DB5"/>
    <w:rsid w:val="008F3955"/>
    <w:rsid w:val="008F48FD"/>
    <w:rsid w:val="008F5361"/>
    <w:rsid w:val="008F7004"/>
    <w:rsid w:val="00901168"/>
    <w:rsid w:val="00901B5A"/>
    <w:rsid w:val="00903678"/>
    <w:rsid w:val="00903FD2"/>
    <w:rsid w:val="009074F8"/>
    <w:rsid w:val="009232BB"/>
    <w:rsid w:val="00925053"/>
    <w:rsid w:val="00930A60"/>
    <w:rsid w:val="00930EFA"/>
    <w:rsid w:val="00931954"/>
    <w:rsid w:val="0093382E"/>
    <w:rsid w:val="00933DDB"/>
    <w:rsid w:val="00937A59"/>
    <w:rsid w:val="00950DB0"/>
    <w:rsid w:val="00955BE5"/>
    <w:rsid w:val="009602F2"/>
    <w:rsid w:val="009609A0"/>
    <w:rsid w:val="00964089"/>
    <w:rsid w:val="00966CC9"/>
    <w:rsid w:val="00966EC7"/>
    <w:rsid w:val="00967F13"/>
    <w:rsid w:val="0097125E"/>
    <w:rsid w:val="009762AC"/>
    <w:rsid w:val="009778D2"/>
    <w:rsid w:val="00981A06"/>
    <w:rsid w:val="00991F61"/>
    <w:rsid w:val="009960A5"/>
    <w:rsid w:val="009969A7"/>
    <w:rsid w:val="009A1A23"/>
    <w:rsid w:val="009A33EE"/>
    <w:rsid w:val="009A62C6"/>
    <w:rsid w:val="009B1180"/>
    <w:rsid w:val="009B65A2"/>
    <w:rsid w:val="009B79BA"/>
    <w:rsid w:val="009C2A07"/>
    <w:rsid w:val="009C5B13"/>
    <w:rsid w:val="009C64F1"/>
    <w:rsid w:val="009C77D3"/>
    <w:rsid w:val="009D1B77"/>
    <w:rsid w:val="009D2D84"/>
    <w:rsid w:val="009D3942"/>
    <w:rsid w:val="009D6737"/>
    <w:rsid w:val="009D78F7"/>
    <w:rsid w:val="009E08D1"/>
    <w:rsid w:val="009E560E"/>
    <w:rsid w:val="009E717B"/>
    <w:rsid w:val="009F2D74"/>
    <w:rsid w:val="009F40A9"/>
    <w:rsid w:val="009F4C12"/>
    <w:rsid w:val="009F7CB9"/>
    <w:rsid w:val="00A007B3"/>
    <w:rsid w:val="00A110E6"/>
    <w:rsid w:val="00A12679"/>
    <w:rsid w:val="00A2075D"/>
    <w:rsid w:val="00A2691D"/>
    <w:rsid w:val="00A27402"/>
    <w:rsid w:val="00A34DAF"/>
    <w:rsid w:val="00A3651E"/>
    <w:rsid w:val="00A36CE8"/>
    <w:rsid w:val="00A417D1"/>
    <w:rsid w:val="00A42C89"/>
    <w:rsid w:val="00A454B1"/>
    <w:rsid w:val="00A45737"/>
    <w:rsid w:val="00A53D9D"/>
    <w:rsid w:val="00A565D2"/>
    <w:rsid w:val="00A61524"/>
    <w:rsid w:val="00A62318"/>
    <w:rsid w:val="00A65D65"/>
    <w:rsid w:val="00A67547"/>
    <w:rsid w:val="00A72921"/>
    <w:rsid w:val="00A72F96"/>
    <w:rsid w:val="00A744F3"/>
    <w:rsid w:val="00A751A3"/>
    <w:rsid w:val="00A77DAF"/>
    <w:rsid w:val="00A80365"/>
    <w:rsid w:val="00A80902"/>
    <w:rsid w:val="00A92461"/>
    <w:rsid w:val="00A92916"/>
    <w:rsid w:val="00A93F44"/>
    <w:rsid w:val="00A96C4D"/>
    <w:rsid w:val="00AA40A9"/>
    <w:rsid w:val="00AA79DD"/>
    <w:rsid w:val="00AA7A69"/>
    <w:rsid w:val="00AC1E1C"/>
    <w:rsid w:val="00AC3764"/>
    <w:rsid w:val="00AC412E"/>
    <w:rsid w:val="00AC4709"/>
    <w:rsid w:val="00AC55F3"/>
    <w:rsid w:val="00AC5C04"/>
    <w:rsid w:val="00AC60C5"/>
    <w:rsid w:val="00AD0FC2"/>
    <w:rsid w:val="00AD1888"/>
    <w:rsid w:val="00AD2936"/>
    <w:rsid w:val="00AD5FCD"/>
    <w:rsid w:val="00AE3EC7"/>
    <w:rsid w:val="00AF07C0"/>
    <w:rsid w:val="00AF14FA"/>
    <w:rsid w:val="00AF1CDB"/>
    <w:rsid w:val="00AF5077"/>
    <w:rsid w:val="00AF6C16"/>
    <w:rsid w:val="00AF6CBA"/>
    <w:rsid w:val="00AF7460"/>
    <w:rsid w:val="00B003E6"/>
    <w:rsid w:val="00B00B0E"/>
    <w:rsid w:val="00B04D90"/>
    <w:rsid w:val="00B0738E"/>
    <w:rsid w:val="00B1719D"/>
    <w:rsid w:val="00B172D8"/>
    <w:rsid w:val="00B22453"/>
    <w:rsid w:val="00B224A5"/>
    <w:rsid w:val="00B316AF"/>
    <w:rsid w:val="00B42DF4"/>
    <w:rsid w:val="00B4739B"/>
    <w:rsid w:val="00B500A2"/>
    <w:rsid w:val="00B50927"/>
    <w:rsid w:val="00B50DD9"/>
    <w:rsid w:val="00B521AF"/>
    <w:rsid w:val="00B54FB6"/>
    <w:rsid w:val="00B61845"/>
    <w:rsid w:val="00B639E2"/>
    <w:rsid w:val="00B671EF"/>
    <w:rsid w:val="00B8658D"/>
    <w:rsid w:val="00B928C7"/>
    <w:rsid w:val="00B96AC6"/>
    <w:rsid w:val="00BA2662"/>
    <w:rsid w:val="00BA28AF"/>
    <w:rsid w:val="00BB0D45"/>
    <w:rsid w:val="00BB4506"/>
    <w:rsid w:val="00BC0456"/>
    <w:rsid w:val="00BC1901"/>
    <w:rsid w:val="00BC3FB0"/>
    <w:rsid w:val="00BD584B"/>
    <w:rsid w:val="00BE2A43"/>
    <w:rsid w:val="00BE420A"/>
    <w:rsid w:val="00BE4AAF"/>
    <w:rsid w:val="00BE698A"/>
    <w:rsid w:val="00BF2F94"/>
    <w:rsid w:val="00C015EF"/>
    <w:rsid w:val="00C01E5B"/>
    <w:rsid w:val="00C01E70"/>
    <w:rsid w:val="00C0287C"/>
    <w:rsid w:val="00C05A77"/>
    <w:rsid w:val="00C07F20"/>
    <w:rsid w:val="00C16BC2"/>
    <w:rsid w:val="00C21E99"/>
    <w:rsid w:val="00C22343"/>
    <w:rsid w:val="00C27459"/>
    <w:rsid w:val="00C32A62"/>
    <w:rsid w:val="00C344E5"/>
    <w:rsid w:val="00C353E6"/>
    <w:rsid w:val="00C36B48"/>
    <w:rsid w:val="00C371C8"/>
    <w:rsid w:val="00C41521"/>
    <w:rsid w:val="00C52DFB"/>
    <w:rsid w:val="00C607F8"/>
    <w:rsid w:val="00C61EAC"/>
    <w:rsid w:val="00C639A0"/>
    <w:rsid w:val="00C646A1"/>
    <w:rsid w:val="00C65233"/>
    <w:rsid w:val="00C67E1C"/>
    <w:rsid w:val="00C702E0"/>
    <w:rsid w:val="00C71347"/>
    <w:rsid w:val="00C7717C"/>
    <w:rsid w:val="00C776E3"/>
    <w:rsid w:val="00C80CB6"/>
    <w:rsid w:val="00C81A8C"/>
    <w:rsid w:val="00C822DA"/>
    <w:rsid w:val="00C82676"/>
    <w:rsid w:val="00C82CB9"/>
    <w:rsid w:val="00C91386"/>
    <w:rsid w:val="00C92783"/>
    <w:rsid w:val="00C95433"/>
    <w:rsid w:val="00C9663B"/>
    <w:rsid w:val="00CA1823"/>
    <w:rsid w:val="00CA1AB8"/>
    <w:rsid w:val="00CA38EC"/>
    <w:rsid w:val="00CA5D9B"/>
    <w:rsid w:val="00CB04C1"/>
    <w:rsid w:val="00CB5EFF"/>
    <w:rsid w:val="00CC07EB"/>
    <w:rsid w:val="00CC2151"/>
    <w:rsid w:val="00CC402F"/>
    <w:rsid w:val="00CD1327"/>
    <w:rsid w:val="00CD1A1D"/>
    <w:rsid w:val="00CD212E"/>
    <w:rsid w:val="00CD281A"/>
    <w:rsid w:val="00CE1407"/>
    <w:rsid w:val="00CE2203"/>
    <w:rsid w:val="00CE4A3E"/>
    <w:rsid w:val="00CE5613"/>
    <w:rsid w:val="00CE7F4A"/>
    <w:rsid w:val="00CF0316"/>
    <w:rsid w:val="00CF185F"/>
    <w:rsid w:val="00CF3500"/>
    <w:rsid w:val="00CF4F57"/>
    <w:rsid w:val="00D00F54"/>
    <w:rsid w:val="00D012E2"/>
    <w:rsid w:val="00D055D1"/>
    <w:rsid w:val="00D06964"/>
    <w:rsid w:val="00D06C43"/>
    <w:rsid w:val="00D075DB"/>
    <w:rsid w:val="00D14F61"/>
    <w:rsid w:val="00D15225"/>
    <w:rsid w:val="00D170B7"/>
    <w:rsid w:val="00D21115"/>
    <w:rsid w:val="00D2523D"/>
    <w:rsid w:val="00D27716"/>
    <w:rsid w:val="00D27DDC"/>
    <w:rsid w:val="00D32439"/>
    <w:rsid w:val="00D344D9"/>
    <w:rsid w:val="00D36687"/>
    <w:rsid w:val="00D408D4"/>
    <w:rsid w:val="00D40FBA"/>
    <w:rsid w:val="00D41F5E"/>
    <w:rsid w:val="00D43796"/>
    <w:rsid w:val="00D4476A"/>
    <w:rsid w:val="00D46FDD"/>
    <w:rsid w:val="00D51193"/>
    <w:rsid w:val="00D527B7"/>
    <w:rsid w:val="00D53292"/>
    <w:rsid w:val="00D6001F"/>
    <w:rsid w:val="00D65B96"/>
    <w:rsid w:val="00D744C1"/>
    <w:rsid w:val="00D75DF4"/>
    <w:rsid w:val="00D80E38"/>
    <w:rsid w:val="00D83DEB"/>
    <w:rsid w:val="00D85522"/>
    <w:rsid w:val="00D86B58"/>
    <w:rsid w:val="00D927C9"/>
    <w:rsid w:val="00D9326F"/>
    <w:rsid w:val="00D9373F"/>
    <w:rsid w:val="00D93D20"/>
    <w:rsid w:val="00DA5B64"/>
    <w:rsid w:val="00DA6E0F"/>
    <w:rsid w:val="00DA7706"/>
    <w:rsid w:val="00DB0DF4"/>
    <w:rsid w:val="00DB3DBA"/>
    <w:rsid w:val="00DC161E"/>
    <w:rsid w:val="00DC2363"/>
    <w:rsid w:val="00DC491C"/>
    <w:rsid w:val="00DC5AC7"/>
    <w:rsid w:val="00DC6071"/>
    <w:rsid w:val="00DD163C"/>
    <w:rsid w:val="00DD2969"/>
    <w:rsid w:val="00DD2DBF"/>
    <w:rsid w:val="00DD4B3E"/>
    <w:rsid w:val="00DD53F6"/>
    <w:rsid w:val="00DE0E85"/>
    <w:rsid w:val="00DE2D4E"/>
    <w:rsid w:val="00DF2328"/>
    <w:rsid w:val="00DF293F"/>
    <w:rsid w:val="00DF4A4A"/>
    <w:rsid w:val="00DF7612"/>
    <w:rsid w:val="00E031ED"/>
    <w:rsid w:val="00E06C6A"/>
    <w:rsid w:val="00E07AA8"/>
    <w:rsid w:val="00E1264F"/>
    <w:rsid w:val="00E12B80"/>
    <w:rsid w:val="00E152B0"/>
    <w:rsid w:val="00E171D6"/>
    <w:rsid w:val="00E17FF6"/>
    <w:rsid w:val="00E21A26"/>
    <w:rsid w:val="00E24BD1"/>
    <w:rsid w:val="00E27D6D"/>
    <w:rsid w:val="00E36074"/>
    <w:rsid w:val="00E36302"/>
    <w:rsid w:val="00E36CA4"/>
    <w:rsid w:val="00E37764"/>
    <w:rsid w:val="00E378BA"/>
    <w:rsid w:val="00E43E90"/>
    <w:rsid w:val="00E43EFA"/>
    <w:rsid w:val="00E468DC"/>
    <w:rsid w:val="00E500B9"/>
    <w:rsid w:val="00E529EF"/>
    <w:rsid w:val="00E55365"/>
    <w:rsid w:val="00E579FB"/>
    <w:rsid w:val="00E6320D"/>
    <w:rsid w:val="00E6789A"/>
    <w:rsid w:val="00E8095E"/>
    <w:rsid w:val="00E859CF"/>
    <w:rsid w:val="00E86A5A"/>
    <w:rsid w:val="00E9133B"/>
    <w:rsid w:val="00E95B81"/>
    <w:rsid w:val="00E965DB"/>
    <w:rsid w:val="00EA1E7D"/>
    <w:rsid w:val="00EA3EE2"/>
    <w:rsid w:val="00EA68A1"/>
    <w:rsid w:val="00EA7680"/>
    <w:rsid w:val="00EA7E00"/>
    <w:rsid w:val="00EB0599"/>
    <w:rsid w:val="00EB0F93"/>
    <w:rsid w:val="00EB1CC1"/>
    <w:rsid w:val="00EB6E2A"/>
    <w:rsid w:val="00EC2AF3"/>
    <w:rsid w:val="00EC2C1A"/>
    <w:rsid w:val="00EC30B1"/>
    <w:rsid w:val="00EC3521"/>
    <w:rsid w:val="00ED0494"/>
    <w:rsid w:val="00ED27F6"/>
    <w:rsid w:val="00EE42F3"/>
    <w:rsid w:val="00EE4DED"/>
    <w:rsid w:val="00EF05E6"/>
    <w:rsid w:val="00EF0A56"/>
    <w:rsid w:val="00EF0AD4"/>
    <w:rsid w:val="00EF296D"/>
    <w:rsid w:val="00EF2B15"/>
    <w:rsid w:val="00EF3DD8"/>
    <w:rsid w:val="00EF403D"/>
    <w:rsid w:val="00EF703F"/>
    <w:rsid w:val="00F00017"/>
    <w:rsid w:val="00F064EA"/>
    <w:rsid w:val="00F076B0"/>
    <w:rsid w:val="00F16B6F"/>
    <w:rsid w:val="00F2265A"/>
    <w:rsid w:val="00F23088"/>
    <w:rsid w:val="00F23ABA"/>
    <w:rsid w:val="00F246C2"/>
    <w:rsid w:val="00F249AC"/>
    <w:rsid w:val="00F273A8"/>
    <w:rsid w:val="00F3615F"/>
    <w:rsid w:val="00F364B0"/>
    <w:rsid w:val="00F3742D"/>
    <w:rsid w:val="00F44465"/>
    <w:rsid w:val="00F44795"/>
    <w:rsid w:val="00F4694F"/>
    <w:rsid w:val="00F52C0A"/>
    <w:rsid w:val="00F6066F"/>
    <w:rsid w:val="00F61BBC"/>
    <w:rsid w:val="00F624F2"/>
    <w:rsid w:val="00F723B4"/>
    <w:rsid w:val="00F74E91"/>
    <w:rsid w:val="00F93360"/>
    <w:rsid w:val="00F9376C"/>
    <w:rsid w:val="00F9538C"/>
    <w:rsid w:val="00FA77A2"/>
    <w:rsid w:val="00FB6AC7"/>
    <w:rsid w:val="00FC1F3F"/>
    <w:rsid w:val="00FC289F"/>
    <w:rsid w:val="00FC55A1"/>
    <w:rsid w:val="00FC5B8B"/>
    <w:rsid w:val="00FD2C20"/>
    <w:rsid w:val="00FD41B4"/>
    <w:rsid w:val="00FD7CBE"/>
    <w:rsid w:val="00FE1FC6"/>
    <w:rsid w:val="00FE2F90"/>
    <w:rsid w:val="00FE2F9C"/>
    <w:rsid w:val="00FE7FC4"/>
    <w:rsid w:val="00FF17B3"/>
    <w:rsid w:val="00FF39C8"/>
    <w:rsid w:val="00FF6DBB"/>
    <w:rsid w:val="00FF6E90"/>
    <w:rsid w:val="157A15A3"/>
    <w:rsid w:val="3911229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F93360"/>
    <w:pPr>
      <w:spacing w:after="200" w:line="240" w:lineRule="auto"/>
    </w:pPr>
    <w:rPr>
      <w:b/>
      <w:bCs/>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 w:type="paragraph" w:styleId="HTMLVorformatiert">
    <w:name w:val="HTML Preformatted"/>
    <w:basedOn w:val="Standard"/>
    <w:link w:val="HTMLVorformatiertZchn"/>
    <w:uiPriority w:val="99"/>
    <w:semiHidden/>
    <w:unhideWhenUsed/>
    <w:rsid w:val="002D0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hAnsi="Courier New" w:cs="Courier New"/>
      <w:sz w:val="20"/>
      <w:lang w:val="de-AT" w:eastAsia="de-AT"/>
    </w:rPr>
  </w:style>
  <w:style w:type="character" w:customStyle="1" w:styleId="HTMLVorformatiertZchn">
    <w:name w:val="HTML Vorformatiert Zchn"/>
    <w:basedOn w:val="Absatz-Standardschriftart"/>
    <w:link w:val="HTMLVorformatiert"/>
    <w:uiPriority w:val="99"/>
    <w:semiHidden/>
    <w:rsid w:val="002D053D"/>
    <w:rPr>
      <w:rFonts w:ascii="Courier New" w:hAnsi="Courier New" w:cs="Courier New"/>
    </w:rPr>
  </w:style>
  <w:style w:type="character" w:styleId="HTMLCode">
    <w:name w:val="HTML Code"/>
    <w:basedOn w:val="Absatz-Standardschriftart"/>
    <w:uiPriority w:val="99"/>
    <w:semiHidden/>
    <w:unhideWhenUsed/>
    <w:rsid w:val="002D053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7148582">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36858892">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98531591">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187834503">
      <w:bodyDiv w:val="1"/>
      <w:marLeft w:val="0"/>
      <w:marRight w:val="0"/>
      <w:marTop w:val="0"/>
      <w:marBottom w:val="0"/>
      <w:divBdr>
        <w:top w:val="none" w:sz="0" w:space="0" w:color="auto"/>
        <w:left w:val="none" w:sz="0" w:space="0" w:color="auto"/>
        <w:bottom w:val="none" w:sz="0" w:space="0" w:color="auto"/>
        <w:right w:val="none" w:sz="0" w:space="0" w:color="auto"/>
      </w:divBdr>
    </w:div>
    <w:div w:id="258880434">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40400240">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445278193">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04730102">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658509016">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746414227">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78924368">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63866185">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37651144">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18512973">
      <w:bodyDiv w:val="1"/>
      <w:marLeft w:val="0"/>
      <w:marRight w:val="0"/>
      <w:marTop w:val="0"/>
      <w:marBottom w:val="0"/>
      <w:divBdr>
        <w:top w:val="none" w:sz="0" w:space="0" w:color="auto"/>
        <w:left w:val="none" w:sz="0" w:space="0" w:color="auto"/>
        <w:bottom w:val="none" w:sz="0" w:space="0" w:color="auto"/>
        <w:right w:val="none" w:sz="0" w:space="0" w:color="auto"/>
      </w:divBdr>
    </w:div>
    <w:div w:id="1224369006">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394350819">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4153469">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571043418">
      <w:bodyDiv w:val="1"/>
      <w:marLeft w:val="0"/>
      <w:marRight w:val="0"/>
      <w:marTop w:val="0"/>
      <w:marBottom w:val="0"/>
      <w:divBdr>
        <w:top w:val="none" w:sz="0" w:space="0" w:color="auto"/>
        <w:left w:val="none" w:sz="0" w:space="0" w:color="auto"/>
        <w:bottom w:val="none" w:sz="0" w:space="0" w:color="auto"/>
        <w:right w:val="none" w:sz="0" w:space="0" w:color="auto"/>
      </w:divBdr>
    </w:div>
    <w:div w:id="1574464926">
      <w:bodyDiv w:val="1"/>
      <w:marLeft w:val="0"/>
      <w:marRight w:val="0"/>
      <w:marTop w:val="0"/>
      <w:marBottom w:val="0"/>
      <w:divBdr>
        <w:top w:val="none" w:sz="0" w:space="0" w:color="auto"/>
        <w:left w:val="none" w:sz="0" w:space="0" w:color="auto"/>
        <w:bottom w:val="none" w:sz="0" w:space="0" w:color="auto"/>
        <w:right w:val="none" w:sz="0" w:space="0" w:color="auto"/>
      </w:divBdr>
    </w:div>
    <w:div w:id="1587419178">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0366894">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77158180">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08420763">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1970355841">
      <w:bodyDiv w:val="1"/>
      <w:marLeft w:val="0"/>
      <w:marRight w:val="0"/>
      <w:marTop w:val="0"/>
      <w:marBottom w:val="0"/>
      <w:divBdr>
        <w:top w:val="none" w:sz="0" w:space="0" w:color="auto"/>
        <w:left w:val="none" w:sz="0" w:space="0" w:color="auto"/>
        <w:bottom w:val="none" w:sz="0" w:space="0" w:color="auto"/>
        <w:right w:val="none" w:sz="0" w:space="0" w:color="auto"/>
      </w:divBdr>
    </w:div>
    <w:div w:id="2014069468">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 w:id="2085908874">
      <w:bodyDiv w:val="1"/>
      <w:marLeft w:val="0"/>
      <w:marRight w:val="0"/>
      <w:marTop w:val="0"/>
      <w:marBottom w:val="0"/>
      <w:divBdr>
        <w:top w:val="none" w:sz="0" w:space="0" w:color="auto"/>
        <w:left w:val="none" w:sz="0" w:space="0" w:color="auto"/>
        <w:bottom w:val="none" w:sz="0" w:space="0" w:color="auto"/>
        <w:right w:val="none" w:sz="0" w:space="0" w:color="auto"/>
      </w:divBdr>
    </w:div>
    <w:div w:id="2129935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7.xm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43.png"/><Relationship Id="rId89"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1.xml"/><Relationship Id="rId32" Type="http://schemas.openxmlformats.org/officeDocument/2006/relationships/image" Target="media/image8.png"/><Relationship Id="rId37" Type="http://schemas.openxmlformats.org/officeDocument/2006/relationships/image" Target="media/image9.png"/><Relationship Id="rId53" Type="http://schemas.openxmlformats.org/officeDocument/2006/relationships/hyperlink" Target="mailto:some-person@some-other-server.com" TargetMode="External"/><Relationship Id="rId58" Type="http://schemas.openxmlformats.org/officeDocument/2006/relationships/footer" Target="footer13.xml"/><Relationship Id="rId74" Type="http://schemas.openxmlformats.org/officeDocument/2006/relationships/footer" Target="footer14.xml"/><Relationship Id="rId79" Type="http://schemas.openxmlformats.org/officeDocument/2006/relationships/footer" Target="footer16.xml"/><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header" Target="header9.xml"/><Relationship Id="rId30" Type="http://schemas.openxmlformats.org/officeDocument/2006/relationships/hyperlink" Target="https://www.nic.at" TargetMode="External"/><Relationship Id="rId35" Type="http://schemas.openxmlformats.org/officeDocument/2006/relationships/hyperlink" Target="https://www.heise.de/download/product/virtualbox-40385/download"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yperlink" Target="file:///C:\Users\pedel\OneDrive\Dokumente\HTL\5AHEL\Diplomarbeit\Diplomarbeit.docx" TargetMode="Externa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image" Target="media/image40.png"/><Relationship Id="rId80" Type="http://schemas.openxmlformats.org/officeDocument/2006/relationships/footer" Target="footer17.xml"/><Relationship Id="rId85" Type="http://schemas.openxmlformats.org/officeDocument/2006/relationships/footer" Target="footer20.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6.xml"/><Relationship Id="rId25" Type="http://schemas.openxmlformats.org/officeDocument/2006/relationships/footer" Target="footer10.xml"/><Relationship Id="rId33" Type="http://schemas.openxmlformats.org/officeDocument/2006/relationships/header" Target="header10.xml"/><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footer" Target="footer7.xml"/><Relationship Id="rId41" Type="http://schemas.openxmlformats.org/officeDocument/2006/relationships/image" Target="media/image13.png"/><Relationship Id="rId54" Type="http://schemas.openxmlformats.org/officeDocument/2006/relationships/hyperlink" Target="mailto:root@patrickedelmann.com"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footer" Target="footer15.xml"/><Relationship Id="rId83" Type="http://schemas.openxmlformats.org/officeDocument/2006/relationships/image" Target="media/image42.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footer" Target="footer11.xml"/><Relationship Id="rId36" Type="http://schemas.openxmlformats.org/officeDocument/2006/relationships/hyperlink" Target="https://ubuntu.com/download/server" TargetMode="External"/><Relationship Id="rId49" Type="http://schemas.openxmlformats.org/officeDocument/2006/relationships/image" Target="media/image21.png"/><Relationship Id="rId57" Type="http://schemas.openxmlformats.org/officeDocument/2006/relationships/header" Target="header11.xml"/><Relationship Id="rId10" Type="http://schemas.openxmlformats.org/officeDocument/2006/relationships/header" Target="header3.xml"/><Relationship Id="rId31" Type="http://schemas.openxmlformats.org/officeDocument/2006/relationships/image" Target="media/image7.gif"/><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hyperlink" Target="file:///C:\Users\pedel\OneDrive\Dokumente\HTL\5AHEL\Diplomarbeit\Diplomarbeit.docx" TargetMode="External"/><Relationship Id="rId81" Type="http://schemas.openxmlformats.org/officeDocument/2006/relationships/footer" Target="footer18.xml"/><Relationship Id="rId86" Type="http://schemas.openxmlformats.org/officeDocument/2006/relationships/footer" Target="footer2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1.png"/><Relationship Id="rId34" Type="http://schemas.openxmlformats.org/officeDocument/2006/relationships/footer" Target="footer12.xml"/><Relationship Id="rId50" Type="http://schemas.openxmlformats.org/officeDocument/2006/relationships/image" Target="media/image22.png"/><Relationship Id="rId55" Type="http://schemas.openxmlformats.org/officeDocument/2006/relationships/image" Target="media/image25.png"/><Relationship Id="rId76" Type="http://schemas.openxmlformats.org/officeDocument/2006/relationships/hyperlink" Target="file:///C:\Users\pedel\OneDrive\Dokumente\HTL\5AHEL\Diplomarbeit\Diplomarbeit.docx" TargetMode="Externa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9.xm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4.png"/><Relationship Id="rId87" Type="http://schemas.openxmlformats.org/officeDocument/2006/relationships/footer" Target="footer22.xml"/><Relationship Id="rId61" Type="http://schemas.openxmlformats.org/officeDocument/2006/relationships/image" Target="media/image29.png"/><Relationship Id="rId82" Type="http://schemas.openxmlformats.org/officeDocument/2006/relationships/footer" Target="footer19.xml"/><Relationship Id="rId19" Type="http://schemas.openxmlformats.org/officeDocument/2006/relationships/header" Target="header6.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2</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3</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4</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5</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6</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7</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8</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9</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10</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11</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12</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13</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14</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15</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16</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17</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18</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19</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20</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21</b:RefOrder>
  </b:Source>
  <b:Source>
    <b:Tag>ubu</b:Tag>
    <b:SourceType>InternetSite</b:SourceType>
    <b:Guid>{E3CB31E7-2944-4769-B1BE-F01F55B44363}</b:Guid>
    <b:Title>ubuntu.com</b:Title>
    <b:URL>https://manpages.ubuntu.com/manpages/xenial/man8/adduser.8.html?_ga=2.56716458.1281046089.1678049659-1113399391.1672302534 </b:URL>
    <b:RefOrder>22</b:RefOrder>
  </b:Source>
  <b:Source>
    <b:Tag>Jos20</b:Tag>
    <b:SourceType>InternetSite</b:SourceType>
    <b:Guid>{778AFAE3-195B-41CE-B607-746BA0EF21E6}</b:Guid>
    <b:Author>
      <b:Author>
        <b:NameList>
          <b:Person>
            <b:Last>Mutai</b:Last>
            <b:First>Josphat</b:First>
          </b:Person>
        </b:NameList>
      </b:Author>
    </b:Author>
    <b:Title>computingforgeeks.com</b:Title>
    <b:Year>2020</b:Year>
    <b:Month>Januar</b:Month>
    <b:Day>23</b:Day>
    <b:URL>https://computingforgeeks.com/join-ubuntu-debian-to-active-directory-ad-domain/</b:URL>
    <b:RefOrder>23</b:RefOrder>
  </b:Source>
  <b:Source>
    <b:Tag>deb</b:Tag>
    <b:SourceType>InternetSite</b:SourceType>
    <b:Guid>{68DF1F11-6366-499C-9D90-713A3A3E800F}</b:Guid>
    <b:Title>de.barracuda.com</b:Title>
    <b:URL>https://de.barracuda.com/support/glossary/next-generation-firewall</b:URL>
    <b:YearAccessed>2023</b:YearAccessed>
    <b:MonthAccessed>Januar</b:MonthAccessed>
    <b:DayAccessed>10</b:DayAccessed>
    <b:RefOrder>24</b:RefOrder>
  </b:Source>
  <b:Source>
    <b:Tag>Con21</b:Tag>
    <b:SourceType>InternetSite</b:SourceType>
    <b:Guid>{393F3C91-9DB6-4BBA-9A76-434A4CE87EDF}</b:Guid>
    <b:Author>
      <b:Author>
        <b:NameList>
          <b:Person>
            <b:Last>Conda</b:Last>
          </b:Person>
        </b:NameList>
      </b:Author>
    </b:Author>
    <b:Title>Youtube</b:Title>
    <b:Year>2021</b:Year>
    <b:Month>Januar</b:Month>
    <b:Day>18</b:Day>
    <b:URL>https://www.google.com/search?q=UBUNTU+LINUX+ACTIVE+DIRECTORY+EXPLAINED&amp;client=firefox-b-d&amp;sxsrf=AJOqlzUmUdCdlBJAQ_8k7-J1VMUn5QiJIQ:1678302560706&amp;source=lnms&amp;tbm=vid&amp;sa=X&amp;ved=2ahUKEwiSjNOfhM39AhW9SPEDHff_BpgQ_AUoAXoECAEQAw&amp;biw=958&amp;bih=949&amp;dpr=1#fpstate=iv</b:URL>
    <b:RefOrder>25</b:RefOrder>
  </b:Source>
  <b:Source>
    <b:Tag>tec22</b:Tag>
    <b:SourceType>InternetSite</b:SourceType>
    <b:Guid>{948E7BC0-0038-4EF8-9EBF-87482D3EBCEF}</b:Guid>
    <b:Author>
      <b:Author>
        <b:NameList>
          <b:Person>
            <b:Last>tech</b:Last>
            <b:First>root</b:First>
          </b:Person>
        </b:NameList>
      </b:Author>
    </b:Author>
    <b:Title>Youtube</b:Title>
    <b:YearAccessed>2022</b:YearAccessed>
    <b:MonthAccessed>Dezember</b:MonthAccessed>
    <b:DayAccessed>2</b:DayAccessed>
    <b:URL>https://www.youtube.com/watch?v=1csFmQeXHlg</b:URL>
    <b:RefOrder>26</b:RefOrder>
  </b:Source>
  <b:Source>
    <b:Tag>Kad22</b:Tag>
    <b:SourceType>InternetSite</b:SourceType>
    <b:Guid>{49A73879-0BCF-40C7-8A96-28CECF5424CD}</b:Guid>
    <b:Author>
      <b:Author>
        <b:NameList>
          <b:Person>
            <b:Last>Kadelke</b:Last>
            <b:First>Markus</b:First>
          </b:Person>
        </b:NameList>
      </b:Author>
    </b:Author>
    <b:Title>Ionos.de</b:Title>
    <b:YearAccessed>2022</b:YearAccessed>
    <b:MonthAccessed>September</b:MonthAccessed>
    <b:DayAccessed>19</b:DayAccessed>
    <b:URL>https://www.ionos.at/digitalguide/e-mail/e-mail-technik/postfix-mail-server-mit-dovecot-und-squirrelmail-auf-ubuntu/</b:URL>
    <b:RefOrder>27</b:RefOrder>
  </b:Source>
  <b:Source>
    <b:Tag>Tho23</b:Tag>
    <b:SourceType>InternetSite</b:SourceType>
    <b:Guid>{7D8A719E-0E69-4B60-A542-64C7E8366F3E}</b:Guid>
    <b:Title>dev-insider.de</b:Title>
    <b:YearAccessed>2023</b:YearAccessed>
    <b:MonthAccessed>Februar</b:MonthAccessed>
    <b:DayAccessed>9</b:DayAccessed>
    <b:URL>https://www.dev-insider.de/netzwerkanbindung-in-python-apps-programmieren-a-9a50eee2d9512da23f6f32045da8b871/#:~:text=Bei%20der%20Programmierung%20einer%20Client,auf%20eingehende%20Anfragen%20im%20Netzwerk.</b:URL>
    <b:Author>
      <b:Author>
        <b:NameList>
          <b:Person>
            <b:Last>Joos</b:Last>
            <b:First>Thomas</b:First>
          </b:Person>
        </b:NameList>
      </b:Author>
    </b:Author>
    <b:RefOrder>28</b:RefOrder>
  </b:Source>
  <b:Source>
    <b:Tag>ubu23</b:Tag>
    <b:SourceType>InternetSite</b:SourceType>
    <b:Guid>{E3ED03C6-AF09-4FAE-BE33-F0CC65CBF205}</b:Guid>
    <b:Title>ubuntu.com</b:Title>
    <b:Year>2023</b:Year>
    <b:Month>März</b:Month>
    <b:Day>11</b:Day>
    <b:URL>https://ubuntu.com/server/docs/security-firewall</b:URL>
    <b:RefOrder>29</b:RefOrder>
  </b:Source>
</b:Sources>
</file>

<file path=customXml/itemProps1.xml><?xml version="1.0" encoding="utf-8"?>
<ds:datastoreItem xmlns:ds="http://schemas.openxmlformats.org/officeDocument/2006/customXml" ds:itemID="{0B09BE7D-F9CB-40D3-A10D-DCD9F041C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15022</Words>
  <Characters>94644</Characters>
  <Application>Microsoft Office Word</Application>
  <DocSecurity>0</DocSecurity>
  <Lines>788</Lines>
  <Paragraphs>218</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109448</CharactersWithSpaces>
  <SharedDoc>false</SharedDoc>
  <HLinks>
    <vt:vector size="540" baseType="variant">
      <vt:variant>
        <vt:i4>1441846</vt:i4>
      </vt:variant>
      <vt:variant>
        <vt:i4>635</vt:i4>
      </vt:variant>
      <vt:variant>
        <vt:i4>0</vt:i4>
      </vt:variant>
      <vt:variant>
        <vt:i4>5</vt:i4>
      </vt:variant>
      <vt:variant>
        <vt:lpwstr/>
      </vt:variant>
      <vt:variant>
        <vt:lpwstr>_Toc130228582</vt:lpwstr>
      </vt:variant>
      <vt:variant>
        <vt:i4>1441846</vt:i4>
      </vt:variant>
      <vt:variant>
        <vt:i4>629</vt:i4>
      </vt:variant>
      <vt:variant>
        <vt:i4>0</vt:i4>
      </vt:variant>
      <vt:variant>
        <vt:i4>5</vt:i4>
      </vt:variant>
      <vt:variant>
        <vt:lpwstr/>
      </vt:variant>
      <vt:variant>
        <vt:lpwstr>_Toc130228581</vt:lpwstr>
      </vt:variant>
      <vt:variant>
        <vt:i4>3997820</vt:i4>
      </vt:variant>
      <vt:variant>
        <vt:i4>620</vt:i4>
      </vt:variant>
      <vt:variant>
        <vt:i4>0</vt:i4>
      </vt:variant>
      <vt:variant>
        <vt:i4>5</vt:i4>
      </vt:variant>
      <vt:variant>
        <vt:lpwstr>https://d.docs.live.net/ae28fdee9714b46f/Dokumente/1.Diplom_Angerer/Diplomarbeitttt.docx</vt:lpwstr>
      </vt:variant>
      <vt:variant>
        <vt:lpwstr>_Toc130228580</vt:lpwstr>
      </vt:variant>
      <vt:variant>
        <vt:i4>1638454</vt:i4>
      </vt:variant>
      <vt:variant>
        <vt:i4>614</vt:i4>
      </vt:variant>
      <vt:variant>
        <vt:i4>0</vt:i4>
      </vt:variant>
      <vt:variant>
        <vt:i4>5</vt:i4>
      </vt:variant>
      <vt:variant>
        <vt:lpwstr/>
      </vt:variant>
      <vt:variant>
        <vt:lpwstr>_Toc130228579</vt:lpwstr>
      </vt:variant>
      <vt:variant>
        <vt:i4>1638454</vt:i4>
      </vt:variant>
      <vt:variant>
        <vt:i4>608</vt:i4>
      </vt:variant>
      <vt:variant>
        <vt:i4>0</vt:i4>
      </vt:variant>
      <vt:variant>
        <vt:i4>5</vt:i4>
      </vt:variant>
      <vt:variant>
        <vt:lpwstr/>
      </vt:variant>
      <vt:variant>
        <vt:lpwstr>_Toc130228578</vt:lpwstr>
      </vt:variant>
      <vt:variant>
        <vt:i4>1638454</vt:i4>
      </vt:variant>
      <vt:variant>
        <vt:i4>602</vt:i4>
      </vt:variant>
      <vt:variant>
        <vt:i4>0</vt:i4>
      </vt:variant>
      <vt:variant>
        <vt:i4>5</vt:i4>
      </vt:variant>
      <vt:variant>
        <vt:lpwstr/>
      </vt:variant>
      <vt:variant>
        <vt:lpwstr>_Toc130228577</vt:lpwstr>
      </vt:variant>
      <vt:variant>
        <vt:i4>1638454</vt:i4>
      </vt:variant>
      <vt:variant>
        <vt:i4>596</vt:i4>
      </vt:variant>
      <vt:variant>
        <vt:i4>0</vt:i4>
      </vt:variant>
      <vt:variant>
        <vt:i4>5</vt:i4>
      </vt:variant>
      <vt:variant>
        <vt:lpwstr/>
      </vt:variant>
      <vt:variant>
        <vt:lpwstr>_Toc130228576</vt:lpwstr>
      </vt:variant>
      <vt:variant>
        <vt:i4>1638454</vt:i4>
      </vt:variant>
      <vt:variant>
        <vt:i4>590</vt:i4>
      </vt:variant>
      <vt:variant>
        <vt:i4>0</vt:i4>
      </vt:variant>
      <vt:variant>
        <vt:i4>5</vt:i4>
      </vt:variant>
      <vt:variant>
        <vt:lpwstr/>
      </vt:variant>
      <vt:variant>
        <vt:lpwstr>_Toc130228575</vt:lpwstr>
      </vt:variant>
      <vt:variant>
        <vt:i4>1638454</vt:i4>
      </vt:variant>
      <vt:variant>
        <vt:i4>584</vt:i4>
      </vt:variant>
      <vt:variant>
        <vt:i4>0</vt:i4>
      </vt:variant>
      <vt:variant>
        <vt:i4>5</vt:i4>
      </vt:variant>
      <vt:variant>
        <vt:lpwstr/>
      </vt:variant>
      <vt:variant>
        <vt:lpwstr>_Toc130228574</vt:lpwstr>
      </vt:variant>
      <vt:variant>
        <vt:i4>1638454</vt:i4>
      </vt:variant>
      <vt:variant>
        <vt:i4>578</vt:i4>
      </vt:variant>
      <vt:variant>
        <vt:i4>0</vt:i4>
      </vt:variant>
      <vt:variant>
        <vt:i4>5</vt:i4>
      </vt:variant>
      <vt:variant>
        <vt:lpwstr/>
      </vt:variant>
      <vt:variant>
        <vt:lpwstr>_Toc130228573</vt:lpwstr>
      </vt:variant>
      <vt:variant>
        <vt:i4>1638454</vt:i4>
      </vt:variant>
      <vt:variant>
        <vt:i4>572</vt:i4>
      </vt:variant>
      <vt:variant>
        <vt:i4>0</vt:i4>
      </vt:variant>
      <vt:variant>
        <vt:i4>5</vt:i4>
      </vt:variant>
      <vt:variant>
        <vt:lpwstr/>
      </vt:variant>
      <vt:variant>
        <vt:lpwstr>_Toc130228572</vt:lpwstr>
      </vt:variant>
      <vt:variant>
        <vt:i4>1638454</vt:i4>
      </vt:variant>
      <vt:variant>
        <vt:i4>566</vt:i4>
      </vt:variant>
      <vt:variant>
        <vt:i4>0</vt:i4>
      </vt:variant>
      <vt:variant>
        <vt:i4>5</vt:i4>
      </vt:variant>
      <vt:variant>
        <vt:lpwstr/>
      </vt:variant>
      <vt:variant>
        <vt:lpwstr>_Toc130228571</vt:lpwstr>
      </vt:variant>
      <vt:variant>
        <vt:i4>1638454</vt:i4>
      </vt:variant>
      <vt:variant>
        <vt:i4>560</vt:i4>
      </vt:variant>
      <vt:variant>
        <vt:i4>0</vt:i4>
      </vt:variant>
      <vt:variant>
        <vt:i4>5</vt:i4>
      </vt:variant>
      <vt:variant>
        <vt:lpwstr/>
      </vt:variant>
      <vt:variant>
        <vt:lpwstr>_Toc130228570</vt:lpwstr>
      </vt:variant>
      <vt:variant>
        <vt:i4>1572918</vt:i4>
      </vt:variant>
      <vt:variant>
        <vt:i4>554</vt:i4>
      </vt:variant>
      <vt:variant>
        <vt:i4>0</vt:i4>
      </vt:variant>
      <vt:variant>
        <vt:i4>5</vt:i4>
      </vt:variant>
      <vt:variant>
        <vt:lpwstr/>
      </vt:variant>
      <vt:variant>
        <vt:lpwstr>_Toc130228569</vt:lpwstr>
      </vt:variant>
      <vt:variant>
        <vt:i4>1572918</vt:i4>
      </vt:variant>
      <vt:variant>
        <vt:i4>548</vt:i4>
      </vt:variant>
      <vt:variant>
        <vt:i4>0</vt:i4>
      </vt:variant>
      <vt:variant>
        <vt:i4>5</vt:i4>
      </vt:variant>
      <vt:variant>
        <vt:lpwstr/>
      </vt:variant>
      <vt:variant>
        <vt:lpwstr>_Toc130228568</vt:lpwstr>
      </vt:variant>
      <vt:variant>
        <vt:i4>1572918</vt:i4>
      </vt:variant>
      <vt:variant>
        <vt:i4>542</vt:i4>
      </vt:variant>
      <vt:variant>
        <vt:i4>0</vt:i4>
      </vt:variant>
      <vt:variant>
        <vt:i4>5</vt:i4>
      </vt:variant>
      <vt:variant>
        <vt:lpwstr/>
      </vt:variant>
      <vt:variant>
        <vt:lpwstr>_Toc130228567</vt:lpwstr>
      </vt:variant>
      <vt:variant>
        <vt:i4>1572918</vt:i4>
      </vt:variant>
      <vt:variant>
        <vt:i4>536</vt:i4>
      </vt:variant>
      <vt:variant>
        <vt:i4>0</vt:i4>
      </vt:variant>
      <vt:variant>
        <vt:i4>5</vt:i4>
      </vt:variant>
      <vt:variant>
        <vt:lpwstr/>
      </vt:variant>
      <vt:variant>
        <vt:lpwstr>_Toc130228566</vt:lpwstr>
      </vt:variant>
      <vt:variant>
        <vt:i4>1572918</vt:i4>
      </vt:variant>
      <vt:variant>
        <vt:i4>530</vt:i4>
      </vt:variant>
      <vt:variant>
        <vt:i4>0</vt:i4>
      </vt:variant>
      <vt:variant>
        <vt:i4>5</vt:i4>
      </vt:variant>
      <vt:variant>
        <vt:lpwstr/>
      </vt:variant>
      <vt:variant>
        <vt:lpwstr>_Toc130228565</vt:lpwstr>
      </vt:variant>
      <vt:variant>
        <vt:i4>1572918</vt:i4>
      </vt:variant>
      <vt:variant>
        <vt:i4>524</vt:i4>
      </vt:variant>
      <vt:variant>
        <vt:i4>0</vt:i4>
      </vt:variant>
      <vt:variant>
        <vt:i4>5</vt:i4>
      </vt:variant>
      <vt:variant>
        <vt:lpwstr/>
      </vt:variant>
      <vt:variant>
        <vt:lpwstr>_Toc130228564</vt:lpwstr>
      </vt:variant>
      <vt:variant>
        <vt:i4>1572918</vt:i4>
      </vt:variant>
      <vt:variant>
        <vt:i4>518</vt:i4>
      </vt:variant>
      <vt:variant>
        <vt:i4>0</vt:i4>
      </vt:variant>
      <vt:variant>
        <vt:i4>5</vt:i4>
      </vt:variant>
      <vt:variant>
        <vt:lpwstr/>
      </vt:variant>
      <vt:variant>
        <vt:lpwstr>_Toc130228563</vt:lpwstr>
      </vt:variant>
      <vt:variant>
        <vt:i4>1572918</vt:i4>
      </vt:variant>
      <vt:variant>
        <vt:i4>512</vt:i4>
      </vt:variant>
      <vt:variant>
        <vt:i4>0</vt:i4>
      </vt:variant>
      <vt:variant>
        <vt:i4>5</vt:i4>
      </vt:variant>
      <vt:variant>
        <vt:lpwstr/>
      </vt:variant>
      <vt:variant>
        <vt:lpwstr>_Toc130228562</vt:lpwstr>
      </vt:variant>
      <vt:variant>
        <vt:i4>1572918</vt:i4>
      </vt:variant>
      <vt:variant>
        <vt:i4>506</vt:i4>
      </vt:variant>
      <vt:variant>
        <vt:i4>0</vt:i4>
      </vt:variant>
      <vt:variant>
        <vt:i4>5</vt:i4>
      </vt:variant>
      <vt:variant>
        <vt:lpwstr/>
      </vt:variant>
      <vt:variant>
        <vt:lpwstr>_Toc130228561</vt:lpwstr>
      </vt:variant>
      <vt:variant>
        <vt:i4>1572918</vt:i4>
      </vt:variant>
      <vt:variant>
        <vt:i4>500</vt:i4>
      </vt:variant>
      <vt:variant>
        <vt:i4>0</vt:i4>
      </vt:variant>
      <vt:variant>
        <vt:i4>5</vt:i4>
      </vt:variant>
      <vt:variant>
        <vt:lpwstr/>
      </vt:variant>
      <vt:variant>
        <vt:lpwstr>_Toc130228560</vt:lpwstr>
      </vt:variant>
      <vt:variant>
        <vt:i4>1769526</vt:i4>
      </vt:variant>
      <vt:variant>
        <vt:i4>494</vt:i4>
      </vt:variant>
      <vt:variant>
        <vt:i4>0</vt:i4>
      </vt:variant>
      <vt:variant>
        <vt:i4>5</vt:i4>
      </vt:variant>
      <vt:variant>
        <vt:lpwstr/>
      </vt:variant>
      <vt:variant>
        <vt:lpwstr>_Toc130228559</vt:lpwstr>
      </vt:variant>
      <vt:variant>
        <vt:i4>1769526</vt:i4>
      </vt:variant>
      <vt:variant>
        <vt:i4>488</vt:i4>
      </vt:variant>
      <vt:variant>
        <vt:i4>0</vt:i4>
      </vt:variant>
      <vt:variant>
        <vt:i4>5</vt:i4>
      </vt:variant>
      <vt:variant>
        <vt:lpwstr/>
      </vt:variant>
      <vt:variant>
        <vt:lpwstr>_Toc130228558</vt:lpwstr>
      </vt:variant>
      <vt:variant>
        <vt:i4>1769526</vt:i4>
      </vt:variant>
      <vt:variant>
        <vt:i4>482</vt:i4>
      </vt:variant>
      <vt:variant>
        <vt:i4>0</vt:i4>
      </vt:variant>
      <vt:variant>
        <vt:i4>5</vt:i4>
      </vt:variant>
      <vt:variant>
        <vt:lpwstr/>
      </vt:variant>
      <vt:variant>
        <vt:lpwstr>_Toc130228557</vt:lpwstr>
      </vt:variant>
      <vt:variant>
        <vt:i4>1769526</vt:i4>
      </vt:variant>
      <vt:variant>
        <vt:i4>476</vt:i4>
      </vt:variant>
      <vt:variant>
        <vt:i4>0</vt:i4>
      </vt:variant>
      <vt:variant>
        <vt:i4>5</vt:i4>
      </vt:variant>
      <vt:variant>
        <vt:lpwstr/>
      </vt:variant>
      <vt:variant>
        <vt:lpwstr>_Toc130228556</vt:lpwstr>
      </vt:variant>
      <vt:variant>
        <vt:i4>1769526</vt:i4>
      </vt:variant>
      <vt:variant>
        <vt:i4>470</vt:i4>
      </vt:variant>
      <vt:variant>
        <vt:i4>0</vt:i4>
      </vt:variant>
      <vt:variant>
        <vt:i4>5</vt:i4>
      </vt:variant>
      <vt:variant>
        <vt:lpwstr/>
      </vt:variant>
      <vt:variant>
        <vt:lpwstr>_Toc130228555</vt:lpwstr>
      </vt:variant>
      <vt:variant>
        <vt:i4>1769526</vt:i4>
      </vt:variant>
      <vt:variant>
        <vt:i4>464</vt:i4>
      </vt:variant>
      <vt:variant>
        <vt:i4>0</vt:i4>
      </vt:variant>
      <vt:variant>
        <vt:i4>5</vt:i4>
      </vt:variant>
      <vt:variant>
        <vt:lpwstr/>
      </vt:variant>
      <vt:variant>
        <vt:lpwstr>_Toc130228554</vt:lpwstr>
      </vt:variant>
      <vt:variant>
        <vt:i4>1769526</vt:i4>
      </vt:variant>
      <vt:variant>
        <vt:i4>458</vt:i4>
      </vt:variant>
      <vt:variant>
        <vt:i4>0</vt:i4>
      </vt:variant>
      <vt:variant>
        <vt:i4>5</vt:i4>
      </vt:variant>
      <vt:variant>
        <vt:lpwstr/>
      </vt:variant>
      <vt:variant>
        <vt:lpwstr>_Toc130228553</vt:lpwstr>
      </vt:variant>
      <vt:variant>
        <vt:i4>1769526</vt:i4>
      </vt:variant>
      <vt:variant>
        <vt:i4>452</vt:i4>
      </vt:variant>
      <vt:variant>
        <vt:i4>0</vt:i4>
      </vt:variant>
      <vt:variant>
        <vt:i4>5</vt:i4>
      </vt:variant>
      <vt:variant>
        <vt:lpwstr/>
      </vt:variant>
      <vt:variant>
        <vt:lpwstr>_Toc130228552</vt:lpwstr>
      </vt:variant>
      <vt:variant>
        <vt:i4>1769526</vt:i4>
      </vt:variant>
      <vt:variant>
        <vt:i4>446</vt:i4>
      </vt:variant>
      <vt:variant>
        <vt:i4>0</vt:i4>
      </vt:variant>
      <vt:variant>
        <vt:i4>5</vt:i4>
      </vt:variant>
      <vt:variant>
        <vt:lpwstr/>
      </vt:variant>
      <vt:variant>
        <vt:lpwstr>_Toc130228551</vt:lpwstr>
      </vt:variant>
      <vt:variant>
        <vt:i4>1769526</vt:i4>
      </vt:variant>
      <vt:variant>
        <vt:i4>440</vt:i4>
      </vt:variant>
      <vt:variant>
        <vt:i4>0</vt:i4>
      </vt:variant>
      <vt:variant>
        <vt:i4>5</vt:i4>
      </vt:variant>
      <vt:variant>
        <vt:lpwstr/>
      </vt:variant>
      <vt:variant>
        <vt:lpwstr>_Toc130228550</vt:lpwstr>
      </vt:variant>
      <vt:variant>
        <vt:i4>1703990</vt:i4>
      </vt:variant>
      <vt:variant>
        <vt:i4>434</vt:i4>
      </vt:variant>
      <vt:variant>
        <vt:i4>0</vt:i4>
      </vt:variant>
      <vt:variant>
        <vt:i4>5</vt:i4>
      </vt:variant>
      <vt:variant>
        <vt:lpwstr/>
      </vt:variant>
      <vt:variant>
        <vt:lpwstr>_Toc130228549</vt:lpwstr>
      </vt:variant>
      <vt:variant>
        <vt:i4>1703990</vt:i4>
      </vt:variant>
      <vt:variant>
        <vt:i4>428</vt:i4>
      </vt:variant>
      <vt:variant>
        <vt:i4>0</vt:i4>
      </vt:variant>
      <vt:variant>
        <vt:i4>5</vt:i4>
      </vt:variant>
      <vt:variant>
        <vt:lpwstr/>
      </vt:variant>
      <vt:variant>
        <vt:lpwstr>_Toc130228548</vt:lpwstr>
      </vt:variant>
      <vt:variant>
        <vt:i4>1703990</vt:i4>
      </vt:variant>
      <vt:variant>
        <vt:i4>422</vt:i4>
      </vt:variant>
      <vt:variant>
        <vt:i4>0</vt:i4>
      </vt:variant>
      <vt:variant>
        <vt:i4>5</vt:i4>
      </vt:variant>
      <vt:variant>
        <vt:lpwstr/>
      </vt:variant>
      <vt:variant>
        <vt:lpwstr>_Toc130228547</vt:lpwstr>
      </vt:variant>
      <vt:variant>
        <vt:i4>1703990</vt:i4>
      </vt:variant>
      <vt:variant>
        <vt:i4>416</vt:i4>
      </vt:variant>
      <vt:variant>
        <vt:i4>0</vt:i4>
      </vt:variant>
      <vt:variant>
        <vt:i4>5</vt:i4>
      </vt:variant>
      <vt:variant>
        <vt:lpwstr/>
      </vt:variant>
      <vt:variant>
        <vt:lpwstr>_Toc130228546</vt:lpwstr>
      </vt:variant>
      <vt:variant>
        <vt:i4>1703990</vt:i4>
      </vt:variant>
      <vt:variant>
        <vt:i4>410</vt:i4>
      </vt:variant>
      <vt:variant>
        <vt:i4>0</vt:i4>
      </vt:variant>
      <vt:variant>
        <vt:i4>5</vt:i4>
      </vt:variant>
      <vt:variant>
        <vt:lpwstr/>
      </vt:variant>
      <vt:variant>
        <vt:lpwstr>_Toc130228545</vt:lpwstr>
      </vt:variant>
      <vt:variant>
        <vt:i4>1703990</vt:i4>
      </vt:variant>
      <vt:variant>
        <vt:i4>404</vt:i4>
      </vt:variant>
      <vt:variant>
        <vt:i4>0</vt:i4>
      </vt:variant>
      <vt:variant>
        <vt:i4>5</vt:i4>
      </vt:variant>
      <vt:variant>
        <vt:lpwstr/>
      </vt:variant>
      <vt:variant>
        <vt:lpwstr>_Toc130228544</vt:lpwstr>
      </vt:variant>
      <vt:variant>
        <vt:i4>1703990</vt:i4>
      </vt:variant>
      <vt:variant>
        <vt:i4>398</vt:i4>
      </vt:variant>
      <vt:variant>
        <vt:i4>0</vt:i4>
      </vt:variant>
      <vt:variant>
        <vt:i4>5</vt:i4>
      </vt:variant>
      <vt:variant>
        <vt:lpwstr/>
      </vt:variant>
      <vt:variant>
        <vt:lpwstr>_Toc130228543</vt:lpwstr>
      </vt:variant>
      <vt:variant>
        <vt:i4>3211388</vt:i4>
      </vt:variant>
      <vt:variant>
        <vt:i4>392</vt:i4>
      </vt:variant>
      <vt:variant>
        <vt:i4>0</vt:i4>
      </vt:variant>
      <vt:variant>
        <vt:i4>5</vt:i4>
      </vt:variant>
      <vt:variant>
        <vt:lpwstr>https://d.docs.live.net/ae28fdee9714b46f/Dokumente/1.Diplom_Angerer/Diplomarbeitttt.docx</vt:lpwstr>
      </vt:variant>
      <vt:variant>
        <vt:lpwstr>_Toc130228542</vt:lpwstr>
      </vt:variant>
      <vt:variant>
        <vt:i4>3211388</vt:i4>
      </vt:variant>
      <vt:variant>
        <vt:i4>386</vt:i4>
      </vt:variant>
      <vt:variant>
        <vt:i4>0</vt:i4>
      </vt:variant>
      <vt:variant>
        <vt:i4>5</vt:i4>
      </vt:variant>
      <vt:variant>
        <vt:lpwstr>https://d.docs.live.net/ae28fdee9714b46f/Dokumente/1.Diplom_Angerer/Diplomarbeitttt.docx</vt:lpwstr>
      </vt:variant>
      <vt:variant>
        <vt:lpwstr>_Toc130228541</vt:lpwstr>
      </vt:variant>
      <vt:variant>
        <vt:i4>852019</vt:i4>
      </vt:variant>
      <vt:variant>
        <vt:i4>327</vt:i4>
      </vt:variant>
      <vt:variant>
        <vt:i4>0</vt:i4>
      </vt:variant>
      <vt:variant>
        <vt:i4>5</vt:i4>
      </vt:variant>
      <vt:variant>
        <vt:lpwstr>mailto:root@patrickedelmann.com</vt:lpwstr>
      </vt:variant>
      <vt:variant>
        <vt:lpwstr/>
      </vt:variant>
      <vt:variant>
        <vt:i4>4784183</vt:i4>
      </vt:variant>
      <vt:variant>
        <vt:i4>324</vt:i4>
      </vt:variant>
      <vt:variant>
        <vt:i4>0</vt:i4>
      </vt:variant>
      <vt:variant>
        <vt:i4>5</vt:i4>
      </vt:variant>
      <vt:variant>
        <vt:lpwstr>mailto:some-person@some-other-server.com</vt:lpwstr>
      </vt:variant>
      <vt:variant>
        <vt:lpwstr/>
      </vt:variant>
      <vt:variant>
        <vt:i4>3538996</vt:i4>
      </vt:variant>
      <vt:variant>
        <vt:i4>273</vt:i4>
      </vt:variant>
      <vt:variant>
        <vt:i4>0</vt:i4>
      </vt:variant>
      <vt:variant>
        <vt:i4>5</vt:i4>
      </vt:variant>
      <vt:variant>
        <vt:lpwstr>https://ubuntu.com/download/server</vt:lpwstr>
      </vt:variant>
      <vt:variant>
        <vt:lpwstr/>
      </vt:variant>
      <vt:variant>
        <vt:i4>3407981</vt:i4>
      </vt:variant>
      <vt:variant>
        <vt:i4>270</vt:i4>
      </vt:variant>
      <vt:variant>
        <vt:i4>0</vt:i4>
      </vt:variant>
      <vt:variant>
        <vt:i4>5</vt:i4>
      </vt:variant>
      <vt:variant>
        <vt:lpwstr>https://www.heise.de/download/product/virtualbox-40385/download</vt:lpwstr>
      </vt:variant>
      <vt:variant>
        <vt:lpwstr/>
      </vt:variant>
      <vt:variant>
        <vt:i4>8060972</vt:i4>
      </vt:variant>
      <vt:variant>
        <vt:i4>261</vt:i4>
      </vt:variant>
      <vt:variant>
        <vt:i4>0</vt:i4>
      </vt:variant>
      <vt:variant>
        <vt:i4>5</vt:i4>
      </vt:variant>
      <vt:variant>
        <vt:lpwstr>https://www.nic.at/</vt:lpwstr>
      </vt:variant>
      <vt:variant>
        <vt:lpwstr/>
      </vt:variant>
      <vt:variant>
        <vt:i4>1703990</vt:i4>
      </vt:variant>
      <vt:variant>
        <vt:i4>254</vt:i4>
      </vt:variant>
      <vt:variant>
        <vt:i4>0</vt:i4>
      </vt:variant>
      <vt:variant>
        <vt:i4>5</vt:i4>
      </vt:variant>
      <vt:variant>
        <vt:lpwstr/>
      </vt:variant>
      <vt:variant>
        <vt:lpwstr>_Toc130228540</vt:lpwstr>
      </vt:variant>
      <vt:variant>
        <vt:i4>1900598</vt:i4>
      </vt:variant>
      <vt:variant>
        <vt:i4>248</vt:i4>
      </vt:variant>
      <vt:variant>
        <vt:i4>0</vt:i4>
      </vt:variant>
      <vt:variant>
        <vt:i4>5</vt:i4>
      </vt:variant>
      <vt:variant>
        <vt:lpwstr/>
      </vt:variant>
      <vt:variant>
        <vt:lpwstr>_Toc130228539</vt:lpwstr>
      </vt:variant>
      <vt:variant>
        <vt:i4>1900598</vt:i4>
      </vt:variant>
      <vt:variant>
        <vt:i4>242</vt:i4>
      </vt:variant>
      <vt:variant>
        <vt:i4>0</vt:i4>
      </vt:variant>
      <vt:variant>
        <vt:i4>5</vt:i4>
      </vt:variant>
      <vt:variant>
        <vt:lpwstr/>
      </vt:variant>
      <vt:variant>
        <vt:lpwstr>_Toc130228538</vt:lpwstr>
      </vt:variant>
      <vt:variant>
        <vt:i4>1900598</vt:i4>
      </vt:variant>
      <vt:variant>
        <vt:i4>236</vt:i4>
      </vt:variant>
      <vt:variant>
        <vt:i4>0</vt:i4>
      </vt:variant>
      <vt:variant>
        <vt:i4>5</vt:i4>
      </vt:variant>
      <vt:variant>
        <vt:lpwstr/>
      </vt:variant>
      <vt:variant>
        <vt:lpwstr>_Toc130228537</vt:lpwstr>
      </vt:variant>
      <vt:variant>
        <vt:i4>1900598</vt:i4>
      </vt:variant>
      <vt:variant>
        <vt:i4>230</vt:i4>
      </vt:variant>
      <vt:variant>
        <vt:i4>0</vt:i4>
      </vt:variant>
      <vt:variant>
        <vt:i4>5</vt:i4>
      </vt:variant>
      <vt:variant>
        <vt:lpwstr/>
      </vt:variant>
      <vt:variant>
        <vt:lpwstr>_Toc130228536</vt:lpwstr>
      </vt:variant>
      <vt:variant>
        <vt:i4>1900598</vt:i4>
      </vt:variant>
      <vt:variant>
        <vt:i4>224</vt:i4>
      </vt:variant>
      <vt:variant>
        <vt:i4>0</vt:i4>
      </vt:variant>
      <vt:variant>
        <vt:i4>5</vt:i4>
      </vt:variant>
      <vt:variant>
        <vt:lpwstr/>
      </vt:variant>
      <vt:variant>
        <vt:lpwstr>_Toc130228535</vt:lpwstr>
      </vt:variant>
      <vt:variant>
        <vt:i4>1900598</vt:i4>
      </vt:variant>
      <vt:variant>
        <vt:i4>218</vt:i4>
      </vt:variant>
      <vt:variant>
        <vt:i4>0</vt:i4>
      </vt:variant>
      <vt:variant>
        <vt:i4>5</vt:i4>
      </vt:variant>
      <vt:variant>
        <vt:lpwstr/>
      </vt:variant>
      <vt:variant>
        <vt:lpwstr>_Toc130228534</vt:lpwstr>
      </vt:variant>
      <vt:variant>
        <vt:i4>1900598</vt:i4>
      </vt:variant>
      <vt:variant>
        <vt:i4>212</vt:i4>
      </vt:variant>
      <vt:variant>
        <vt:i4>0</vt:i4>
      </vt:variant>
      <vt:variant>
        <vt:i4>5</vt:i4>
      </vt:variant>
      <vt:variant>
        <vt:lpwstr/>
      </vt:variant>
      <vt:variant>
        <vt:lpwstr>_Toc130228533</vt:lpwstr>
      </vt:variant>
      <vt:variant>
        <vt:i4>1900598</vt:i4>
      </vt:variant>
      <vt:variant>
        <vt:i4>206</vt:i4>
      </vt:variant>
      <vt:variant>
        <vt:i4>0</vt:i4>
      </vt:variant>
      <vt:variant>
        <vt:i4>5</vt:i4>
      </vt:variant>
      <vt:variant>
        <vt:lpwstr/>
      </vt:variant>
      <vt:variant>
        <vt:lpwstr>_Toc130228532</vt:lpwstr>
      </vt:variant>
      <vt:variant>
        <vt:i4>1900598</vt:i4>
      </vt:variant>
      <vt:variant>
        <vt:i4>200</vt:i4>
      </vt:variant>
      <vt:variant>
        <vt:i4>0</vt:i4>
      </vt:variant>
      <vt:variant>
        <vt:i4>5</vt:i4>
      </vt:variant>
      <vt:variant>
        <vt:lpwstr/>
      </vt:variant>
      <vt:variant>
        <vt:lpwstr>_Toc130228531</vt:lpwstr>
      </vt:variant>
      <vt:variant>
        <vt:i4>1900598</vt:i4>
      </vt:variant>
      <vt:variant>
        <vt:i4>194</vt:i4>
      </vt:variant>
      <vt:variant>
        <vt:i4>0</vt:i4>
      </vt:variant>
      <vt:variant>
        <vt:i4>5</vt:i4>
      </vt:variant>
      <vt:variant>
        <vt:lpwstr/>
      </vt:variant>
      <vt:variant>
        <vt:lpwstr>_Toc130228530</vt:lpwstr>
      </vt:variant>
      <vt:variant>
        <vt:i4>1835062</vt:i4>
      </vt:variant>
      <vt:variant>
        <vt:i4>188</vt:i4>
      </vt:variant>
      <vt:variant>
        <vt:i4>0</vt:i4>
      </vt:variant>
      <vt:variant>
        <vt:i4>5</vt:i4>
      </vt:variant>
      <vt:variant>
        <vt:lpwstr/>
      </vt:variant>
      <vt:variant>
        <vt:lpwstr>_Toc130228529</vt:lpwstr>
      </vt:variant>
      <vt:variant>
        <vt:i4>1835062</vt:i4>
      </vt:variant>
      <vt:variant>
        <vt:i4>182</vt:i4>
      </vt:variant>
      <vt:variant>
        <vt:i4>0</vt:i4>
      </vt:variant>
      <vt:variant>
        <vt:i4>5</vt:i4>
      </vt:variant>
      <vt:variant>
        <vt:lpwstr/>
      </vt:variant>
      <vt:variant>
        <vt:lpwstr>_Toc130228528</vt:lpwstr>
      </vt:variant>
      <vt:variant>
        <vt:i4>1835062</vt:i4>
      </vt:variant>
      <vt:variant>
        <vt:i4>176</vt:i4>
      </vt:variant>
      <vt:variant>
        <vt:i4>0</vt:i4>
      </vt:variant>
      <vt:variant>
        <vt:i4>5</vt:i4>
      </vt:variant>
      <vt:variant>
        <vt:lpwstr/>
      </vt:variant>
      <vt:variant>
        <vt:lpwstr>_Toc130228527</vt:lpwstr>
      </vt:variant>
      <vt:variant>
        <vt:i4>1835062</vt:i4>
      </vt:variant>
      <vt:variant>
        <vt:i4>170</vt:i4>
      </vt:variant>
      <vt:variant>
        <vt:i4>0</vt:i4>
      </vt:variant>
      <vt:variant>
        <vt:i4>5</vt:i4>
      </vt:variant>
      <vt:variant>
        <vt:lpwstr/>
      </vt:variant>
      <vt:variant>
        <vt:lpwstr>_Toc130228526</vt:lpwstr>
      </vt:variant>
      <vt:variant>
        <vt:i4>1835062</vt:i4>
      </vt:variant>
      <vt:variant>
        <vt:i4>164</vt:i4>
      </vt:variant>
      <vt:variant>
        <vt:i4>0</vt:i4>
      </vt:variant>
      <vt:variant>
        <vt:i4>5</vt:i4>
      </vt:variant>
      <vt:variant>
        <vt:lpwstr/>
      </vt:variant>
      <vt:variant>
        <vt:lpwstr>_Toc130228525</vt:lpwstr>
      </vt:variant>
      <vt:variant>
        <vt:i4>1835062</vt:i4>
      </vt:variant>
      <vt:variant>
        <vt:i4>158</vt:i4>
      </vt:variant>
      <vt:variant>
        <vt:i4>0</vt:i4>
      </vt:variant>
      <vt:variant>
        <vt:i4>5</vt:i4>
      </vt:variant>
      <vt:variant>
        <vt:lpwstr/>
      </vt:variant>
      <vt:variant>
        <vt:lpwstr>_Toc130228524</vt:lpwstr>
      </vt:variant>
      <vt:variant>
        <vt:i4>1835062</vt:i4>
      </vt:variant>
      <vt:variant>
        <vt:i4>152</vt:i4>
      </vt:variant>
      <vt:variant>
        <vt:i4>0</vt:i4>
      </vt:variant>
      <vt:variant>
        <vt:i4>5</vt:i4>
      </vt:variant>
      <vt:variant>
        <vt:lpwstr/>
      </vt:variant>
      <vt:variant>
        <vt:lpwstr>_Toc130228523</vt:lpwstr>
      </vt:variant>
      <vt:variant>
        <vt:i4>1835062</vt:i4>
      </vt:variant>
      <vt:variant>
        <vt:i4>146</vt:i4>
      </vt:variant>
      <vt:variant>
        <vt:i4>0</vt:i4>
      </vt:variant>
      <vt:variant>
        <vt:i4>5</vt:i4>
      </vt:variant>
      <vt:variant>
        <vt:lpwstr/>
      </vt:variant>
      <vt:variant>
        <vt:lpwstr>_Toc130228522</vt:lpwstr>
      </vt:variant>
      <vt:variant>
        <vt:i4>1835062</vt:i4>
      </vt:variant>
      <vt:variant>
        <vt:i4>140</vt:i4>
      </vt:variant>
      <vt:variant>
        <vt:i4>0</vt:i4>
      </vt:variant>
      <vt:variant>
        <vt:i4>5</vt:i4>
      </vt:variant>
      <vt:variant>
        <vt:lpwstr/>
      </vt:variant>
      <vt:variant>
        <vt:lpwstr>_Toc130228521</vt:lpwstr>
      </vt:variant>
      <vt:variant>
        <vt:i4>1835062</vt:i4>
      </vt:variant>
      <vt:variant>
        <vt:i4>134</vt:i4>
      </vt:variant>
      <vt:variant>
        <vt:i4>0</vt:i4>
      </vt:variant>
      <vt:variant>
        <vt:i4>5</vt:i4>
      </vt:variant>
      <vt:variant>
        <vt:lpwstr/>
      </vt:variant>
      <vt:variant>
        <vt:lpwstr>_Toc130228520</vt:lpwstr>
      </vt:variant>
      <vt:variant>
        <vt:i4>2031670</vt:i4>
      </vt:variant>
      <vt:variant>
        <vt:i4>128</vt:i4>
      </vt:variant>
      <vt:variant>
        <vt:i4>0</vt:i4>
      </vt:variant>
      <vt:variant>
        <vt:i4>5</vt:i4>
      </vt:variant>
      <vt:variant>
        <vt:lpwstr/>
      </vt:variant>
      <vt:variant>
        <vt:lpwstr>_Toc130228519</vt:lpwstr>
      </vt:variant>
      <vt:variant>
        <vt:i4>2031670</vt:i4>
      </vt:variant>
      <vt:variant>
        <vt:i4>122</vt:i4>
      </vt:variant>
      <vt:variant>
        <vt:i4>0</vt:i4>
      </vt:variant>
      <vt:variant>
        <vt:i4>5</vt:i4>
      </vt:variant>
      <vt:variant>
        <vt:lpwstr/>
      </vt:variant>
      <vt:variant>
        <vt:lpwstr>_Toc130228518</vt:lpwstr>
      </vt:variant>
      <vt:variant>
        <vt:i4>2031670</vt:i4>
      </vt:variant>
      <vt:variant>
        <vt:i4>116</vt:i4>
      </vt:variant>
      <vt:variant>
        <vt:i4>0</vt:i4>
      </vt:variant>
      <vt:variant>
        <vt:i4>5</vt:i4>
      </vt:variant>
      <vt:variant>
        <vt:lpwstr/>
      </vt:variant>
      <vt:variant>
        <vt:lpwstr>_Toc130228517</vt:lpwstr>
      </vt:variant>
      <vt:variant>
        <vt:i4>2031670</vt:i4>
      </vt:variant>
      <vt:variant>
        <vt:i4>110</vt:i4>
      </vt:variant>
      <vt:variant>
        <vt:i4>0</vt:i4>
      </vt:variant>
      <vt:variant>
        <vt:i4>5</vt:i4>
      </vt:variant>
      <vt:variant>
        <vt:lpwstr/>
      </vt:variant>
      <vt:variant>
        <vt:lpwstr>_Toc130228516</vt:lpwstr>
      </vt:variant>
      <vt:variant>
        <vt:i4>2031670</vt:i4>
      </vt:variant>
      <vt:variant>
        <vt:i4>104</vt:i4>
      </vt:variant>
      <vt:variant>
        <vt:i4>0</vt:i4>
      </vt:variant>
      <vt:variant>
        <vt:i4>5</vt:i4>
      </vt:variant>
      <vt:variant>
        <vt:lpwstr/>
      </vt:variant>
      <vt:variant>
        <vt:lpwstr>_Toc130228515</vt:lpwstr>
      </vt:variant>
      <vt:variant>
        <vt:i4>2031670</vt:i4>
      </vt:variant>
      <vt:variant>
        <vt:i4>98</vt:i4>
      </vt:variant>
      <vt:variant>
        <vt:i4>0</vt:i4>
      </vt:variant>
      <vt:variant>
        <vt:i4>5</vt:i4>
      </vt:variant>
      <vt:variant>
        <vt:lpwstr/>
      </vt:variant>
      <vt:variant>
        <vt:lpwstr>_Toc130228514</vt:lpwstr>
      </vt:variant>
      <vt:variant>
        <vt:i4>2031670</vt:i4>
      </vt:variant>
      <vt:variant>
        <vt:i4>92</vt:i4>
      </vt:variant>
      <vt:variant>
        <vt:i4>0</vt:i4>
      </vt:variant>
      <vt:variant>
        <vt:i4>5</vt:i4>
      </vt:variant>
      <vt:variant>
        <vt:lpwstr/>
      </vt:variant>
      <vt:variant>
        <vt:lpwstr>_Toc130228513</vt:lpwstr>
      </vt:variant>
      <vt:variant>
        <vt:i4>2031670</vt:i4>
      </vt:variant>
      <vt:variant>
        <vt:i4>86</vt:i4>
      </vt:variant>
      <vt:variant>
        <vt:i4>0</vt:i4>
      </vt:variant>
      <vt:variant>
        <vt:i4>5</vt:i4>
      </vt:variant>
      <vt:variant>
        <vt:lpwstr/>
      </vt:variant>
      <vt:variant>
        <vt:lpwstr>_Toc130228512</vt:lpwstr>
      </vt:variant>
      <vt:variant>
        <vt:i4>2031670</vt:i4>
      </vt:variant>
      <vt:variant>
        <vt:i4>80</vt:i4>
      </vt:variant>
      <vt:variant>
        <vt:i4>0</vt:i4>
      </vt:variant>
      <vt:variant>
        <vt:i4>5</vt:i4>
      </vt:variant>
      <vt:variant>
        <vt:lpwstr/>
      </vt:variant>
      <vt:variant>
        <vt:lpwstr>_Toc130228511</vt:lpwstr>
      </vt:variant>
      <vt:variant>
        <vt:i4>2031670</vt:i4>
      </vt:variant>
      <vt:variant>
        <vt:i4>74</vt:i4>
      </vt:variant>
      <vt:variant>
        <vt:i4>0</vt:i4>
      </vt:variant>
      <vt:variant>
        <vt:i4>5</vt:i4>
      </vt:variant>
      <vt:variant>
        <vt:lpwstr/>
      </vt:variant>
      <vt:variant>
        <vt:lpwstr>_Toc130228510</vt:lpwstr>
      </vt:variant>
      <vt:variant>
        <vt:i4>1966134</vt:i4>
      </vt:variant>
      <vt:variant>
        <vt:i4>68</vt:i4>
      </vt:variant>
      <vt:variant>
        <vt:i4>0</vt:i4>
      </vt:variant>
      <vt:variant>
        <vt:i4>5</vt:i4>
      </vt:variant>
      <vt:variant>
        <vt:lpwstr/>
      </vt:variant>
      <vt:variant>
        <vt:lpwstr>_Toc130228509</vt:lpwstr>
      </vt:variant>
      <vt:variant>
        <vt:i4>1966134</vt:i4>
      </vt:variant>
      <vt:variant>
        <vt:i4>62</vt:i4>
      </vt:variant>
      <vt:variant>
        <vt:i4>0</vt:i4>
      </vt:variant>
      <vt:variant>
        <vt:i4>5</vt:i4>
      </vt:variant>
      <vt:variant>
        <vt:lpwstr/>
      </vt:variant>
      <vt:variant>
        <vt:lpwstr>_Toc130228508</vt:lpwstr>
      </vt:variant>
      <vt:variant>
        <vt:i4>1966134</vt:i4>
      </vt:variant>
      <vt:variant>
        <vt:i4>56</vt:i4>
      </vt:variant>
      <vt:variant>
        <vt:i4>0</vt:i4>
      </vt:variant>
      <vt:variant>
        <vt:i4>5</vt:i4>
      </vt:variant>
      <vt:variant>
        <vt:lpwstr/>
      </vt:variant>
      <vt:variant>
        <vt:lpwstr>_Toc130228507</vt:lpwstr>
      </vt:variant>
      <vt:variant>
        <vt:i4>1966134</vt:i4>
      </vt:variant>
      <vt:variant>
        <vt:i4>50</vt:i4>
      </vt:variant>
      <vt:variant>
        <vt:i4>0</vt:i4>
      </vt:variant>
      <vt:variant>
        <vt:i4>5</vt:i4>
      </vt:variant>
      <vt:variant>
        <vt:lpwstr/>
      </vt:variant>
      <vt:variant>
        <vt:lpwstr>_Toc130228506</vt:lpwstr>
      </vt:variant>
      <vt:variant>
        <vt:i4>1966134</vt:i4>
      </vt:variant>
      <vt:variant>
        <vt:i4>44</vt:i4>
      </vt:variant>
      <vt:variant>
        <vt:i4>0</vt:i4>
      </vt:variant>
      <vt:variant>
        <vt:i4>5</vt:i4>
      </vt:variant>
      <vt:variant>
        <vt:lpwstr/>
      </vt:variant>
      <vt:variant>
        <vt:lpwstr>_Toc130228505</vt:lpwstr>
      </vt:variant>
      <vt:variant>
        <vt:i4>1966134</vt:i4>
      </vt:variant>
      <vt:variant>
        <vt:i4>38</vt:i4>
      </vt:variant>
      <vt:variant>
        <vt:i4>0</vt:i4>
      </vt:variant>
      <vt:variant>
        <vt:i4>5</vt:i4>
      </vt:variant>
      <vt:variant>
        <vt:lpwstr/>
      </vt:variant>
      <vt:variant>
        <vt:lpwstr>_Toc130228504</vt:lpwstr>
      </vt:variant>
      <vt:variant>
        <vt:i4>1966134</vt:i4>
      </vt:variant>
      <vt:variant>
        <vt:i4>32</vt:i4>
      </vt:variant>
      <vt:variant>
        <vt:i4>0</vt:i4>
      </vt:variant>
      <vt:variant>
        <vt:i4>5</vt:i4>
      </vt:variant>
      <vt:variant>
        <vt:lpwstr/>
      </vt:variant>
      <vt:variant>
        <vt:lpwstr>_Toc130228503</vt:lpwstr>
      </vt:variant>
      <vt:variant>
        <vt:i4>1966134</vt:i4>
      </vt:variant>
      <vt:variant>
        <vt:i4>26</vt:i4>
      </vt:variant>
      <vt:variant>
        <vt:i4>0</vt:i4>
      </vt:variant>
      <vt:variant>
        <vt:i4>5</vt:i4>
      </vt:variant>
      <vt:variant>
        <vt:lpwstr/>
      </vt:variant>
      <vt:variant>
        <vt:lpwstr>_Toc130228502</vt:lpwstr>
      </vt:variant>
      <vt:variant>
        <vt:i4>1966134</vt:i4>
      </vt:variant>
      <vt:variant>
        <vt:i4>20</vt:i4>
      </vt:variant>
      <vt:variant>
        <vt:i4>0</vt:i4>
      </vt:variant>
      <vt:variant>
        <vt:i4>5</vt:i4>
      </vt:variant>
      <vt:variant>
        <vt:lpwstr/>
      </vt:variant>
      <vt:variant>
        <vt:lpwstr>_Toc130228501</vt:lpwstr>
      </vt:variant>
      <vt:variant>
        <vt:i4>1966134</vt:i4>
      </vt:variant>
      <vt:variant>
        <vt:i4>14</vt:i4>
      </vt:variant>
      <vt:variant>
        <vt:i4>0</vt:i4>
      </vt:variant>
      <vt:variant>
        <vt:i4>5</vt:i4>
      </vt:variant>
      <vt:variant>
        <vt:lpwstr/>
      </vt:variant>
      <vt:variant>
        <vt:lpwstr>_Toc130228500</vt:lpwstr>
      </vt:variant>
      <vt:variant>
        <vt:i4>1507383</vt:i4>
      </vt:variant>
      <vt:variant>
        <vt:i4>8</vt:i4>
      </vt:variant>
      <vt:variant>
        <vt:i4>0</vt:i4>
      </vt:variant>
      <vt:variant>
        <vt:i4>5</vt:i4>
      </vt:variant>
      <vt:variant>
        <vt:lpwstr/>
      </vt:variant>
      <vt:variant>
        <vt:lpwstr>_Toc130228499</vt:lpwstr>
      </vt:variant>
      <vt:variant>
        <vt:i4>1507383</vt:i4>
      </vt:variant>
      <vt:variant>
        <vt:i4>2</vt:i4>
      </vt:variant>
      <vt:variant>
        <vt:i4>0</vt:i4>
      </vt:variant>
      <vt:variant>
        <vt:i4>5</vt:i4>
      </vt:variant>
      <vt:variant>
        <vt:lpwstr/>
      </vt:variant>
      <vt:variant>
        <vt:lpwstr>_Toc130228498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Edelmann Patrick, SchülerIn</cp:lastModifiedBy>
  <cp:revision>10</cp:revision>
  <cp:lastPrinted>2018-11-28T20:32:00Z</cp:lastPrinted>
  <dcterms:created xsi:type="dcterms:W3CDTF">2023-03-20T17:50:00Z</dcterms:created>
  <dcterms:modified xsi:type="dcterms:W3CDTF">2023-03-21T15:26:00Z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