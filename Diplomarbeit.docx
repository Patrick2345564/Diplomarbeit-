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699435"/>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699436"/>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699437"/>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05E5892F" w14:textId="3BE9FF2B" w:rsidR="00585A14"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699435" w:history="1">
            <w:r w:rsidR="00585A14" w:rsidRPr="00AE2688">
              <w:rPr>
                <w:rStyle w:val="Hyperlink"/>
                <w:noProof/>
                <w:lang w:val="de-AT"/>
              </w:rPr>
              <w:t>Kurzfassung /Abstract</w:t>
            </w:r>
            <w:r w:rsidR="00585A14">
              <w:rPr>
                <w:noProof/>
                <w:webHidden/>
              </w:rPr>
              <w:tab/>
            </w:r>
            <w:r w:rsidR="00585A14">
              <w:rPr>
                <w:noProof/>
                <w:webHidden/>
              </w:rPr>
              <w:fldChar w:fldCharType="begin"/>
            </w:r>
            <w:r w:rsidR="00585A14">
              <w:rPr>
                <w:noProof/>
                <w:webHidden/>
              </w:rPr>
              <w:instrText xml:space="preserve"> PAGEREF _Toc129699435 \h </w:instrText>
            </w:r>
            <w:r w:rsidR="00585A14">
              <w:rPr>
                <w:noProof/>
                <w:webHidden/>
              </w:rPr>
            </w:r>
            <w:r w:rsidR="00585A14">
              <w:rPr>
                <w:noProof/>
                <w:webHidden/>
              </w:rPr>
              <w:fldChar w:fldCharType="separate"/>
            </w:r>
            <w:r w:rsidR="00585A14">
              <w:rPr>
                <w:noProof/>
                <w:webHidden/>
              </w:rPr>
              <w:t>i</w:t>
            </w:r>
            <w:r w:rsidR="00585A14">
              <w:rPr>
                <w:noProof/>
                <w:webHidden/>
              </w:rPr>
              <w:fldChar w:fldCharType="end"/>
            </w:r>
          </w:hyperlink>
        </w:p>
        <w:p w14:paraId="51CC8ECA" w14:textId="7205B6F6" w:rsidR="00585A14" w:rsidRDefault="00585A14">
          <w:pPr>
            <w:pStyle w:val="Verzeichnis2"/>
            <w:tabs>
              <w:tab w:val="right" w:leader="dot" w:pos="9061"/>
            </w:tabs>
            <w:rPr>
              <w:rFonts w:asciiTheme="minorHAnsi" w:eastAsiaTheme="minorEastAsia" w:hAnsiTheme="minorHAnsi" w:cstheme="minorBidi"/>
              <w:noProof/>
              <w:sz w:val="22"/>
              <w:szCs w:val="22"/>
              <w:lang w:val="de-AT" w:eastAsia="de-AT"/>
            </w:rPr>
          </w:pPr>
          <w:hyperlink w:anchor="_Toc129699436" w:history="1">
            <w:r w:rsidRPr="00AE2688">
              <w:rPr>
                <w:rStyle w:val="Hyperlink"/>
                <w:noProof/>
                <w:lang w:val="de-AT"/>
              </w:rPr>
              <w:t>Vorwort/Danksagung</w:t>
            </w:r>
            <w:r>
              <w:rPr>
                <w:noProof/>
                <w:webHidden/>
              </w:rPr>
              <w:tab/>
            </w:r>
            <w:r>
              <w:rPr>
                <w:noProof/>
                <w:webHidden/>
              </w:rPr>
              <w:fldChar w:fldCharType="begin"/>
            </w:r>
            <w:r>
              <w:rPr>
                <w:noProof/>
                <w:webHidden/>
              </w:rPr>
              <w:instrText xml:space="preserve"> PAGEREF _Toc129699436 \h </w:instrText>
            </w:r>
            <w:r>
              <w:rPr>
                <w:noProof/>
                <w:webHidden/>
              </w:rPr>
            </w:r>
            <w:r>
              <w:rPr>
                <w:noProof/>
                <w:webHidden/>
              </w:rPr>
              <w:fldChar w:fldCharType="separate"/>
            </w:r>
            <w:r>
              <w:rPr>
                <w:noProof/>
                <w:webHidden/>
              </w:rPr>
              <w:t>i</w:t>
            </w:r>
            <w:r>
              <w:rPr>
                <w:noProof/>
                <w:webHidden/>
              </w:rPr>
              <w:fldChar w:fldCharType="end"/>
            </w:r>
          </w:hyperlink>
        </w:p>
        <w:p w14:paraId="2F8EB67F" w14:textId="45D90EA2" w:rsidR="00585A14" w:rsidRDefault="00585A14">
          <w:pPr>
            <w:pStyle w:val="Verzeichnis2"/>
            <w:tabs>
              <w:tab w:val="right" w:leader="dot" w:pos="9061"/>
            </w:tabs>
            <w:rPr>
              <w:rFonts w:asciiTheme="minorHAnsi" w:eastAsiaTheme="minorEastAsia" w:hAnsiTheme="minorHAnsi" w:cstheme="minorBidi"/>
              <w:noProof/>
              <w:sz w:val="22"/>
              <w:szCs w:val="22"/>
              <w:lang w:val="de-AT" w:eastAsia="de-AT"/>
            </w:rPr>
          </w:pPr>
          <w:hyperlink w:anchor="_Toc129699437" w:history="1">
            <w:r w:rsidRPr="00AE2688">
              <w:rPr>
                <w:rStyle w:val="Hyperlink"/>
                <w:noProof/>
                <w:lang w:val="de-AT"/>
              </w:rPr>
              <w:t>Projektergebnis</w:t>
            </w:r>
            <w:r>
              <w:rPr>
                <w:noProof/>
                <w:webHidden/>
              </w:rPr>
              <w:tab/>
            </w:r>
            <w:r>
              <w:rPr>
                <w:noProof/>
                <w:webHidden/>
              </w:rPr>
              <w:fldChar w:fldCharType="begin"/>
            </w:r>
            <w:r>
              <w:rPr>
                <w:noProof/>
                <w:webHidden/>
              </w:rPr>
              <w:instrText xml:space="preserve"> PAGEREF _Toc129699437 \h </w:instrText>
            </w:r>
            <w:r>
              <w:rPr>
                <w:noProof/>
                <w:webHidden/>
              </w:rPr>
            </w:r>
            <w:r>
              <w:rPr>
                <w:noProof/>
                <w:webHidden/>
              </w:rPr>
              <w:fldChar w:fldCharType="separate"/>
            </w:r>
            <w:r>
              <w:rPr>
                <w:noProof/>
                <w:webHidden/>
              </w:rPr>
              <w:t>i</w:t>
            </w:r>
            <w:r>
              <w:rPr>
                <w:noProof/>
                <w:webHidden/>
              </w:rPr>
              <w:fldChar w:fldCharType="end"/>
            </w:r>
          </w:hyperlink>
        </w:p>
        <w:p w14:paraId="10FBFB2F" w14:textId="5E4E2881"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38" w:history="1">
            <w:r w:rsidRPr="00AE2688">
              <w:rPr>
                <w:rStyle w:val="Hyperlink"/>
                <w:noProof/>
              </w:rPr>
              <w:t>1</w:t>
            </w:r>
            <w:r>
              <w:rPr>
                <w:rFonts w:asciiTheme="minorHAnsi" w:eastAsiaTheme="minorEastAsia" w:hAnsiTheme="minorHAnsi" w:cstheme="minorBidi"/>
                <w:noProof/>
                <w:sz w:val="22"/>
                <w:szCs w:val="22"/>
                <w:lang w:val="de-AT" w:eastAsia="de-AT"/>
              </w:rPr>
              <w:tab/>
            </w:r>
            <w:r w:rsidRPr="00AE2688">
              <w:rPr>
                <w:rStyle w:val="Hyperlink"/>
                <w:noProof/>
              </w:rPr>
              <w:t>Einleitung</w:t>
            </w:r>
            <w:r>
              <w:rPr>
                <w:noProof/>
                <w:webHidden/>
              </w:rPr>
              <w:tab/>
            </w:r>
            <w:r>
              <w:rPr>
                <w:noProof/>
                <w:webHidden/>
              </w:rPr>
              <w:fldChar w:fldCharType="begin"/>
            </w:r>
            <w:r>
              <w:rPr>
                <w:noProof/>
                <w:webHidden/>
              </w:rPr>
              <w:instrText xml:space="preserve"> PAGEREF _Toc129699438 \h </w:instrText>
            </w:r>
            <w:r>
              <w:rPr>
                <w:noProof/>
                <w:webHidden/>
              </w:rPr>
            </w:r>
            <w:r>
              <w:rPr>
                <w:noProof/>
                <w:webHidden/>
              </w:rPr>
              <w:fldChar w:fldCharType="separate"/>
            </w:r>
            <w:r>
              <w:rPr>
                <w:noProof/>
                <w:webHidden/>
              </w:rPr>
              <w:t>1</w:t>
            </w:r>
            <w:r>
              <w:rPr>
                <w:noProof/>
                <w:webHidden/>
              </w:rPr>
              <w:fldChar w:fldCharType="end"/>
            </w:r>
          </w:hyperlink>
        </w:p>
        <w:p w14:paraId="2DDFF3C5" w14:textId="46C8BB84"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39" w:history="1">
            <w:r w:rsidRPr="00AE2688">
              <w:rPr>
                <w:rStyle w:val="Hyperlink"/>
                <w:noProof/>
              </w:rPr>
              <w:t>2</w:t>
            </w:r>
            <w:r>
              <w:rPr>
                <w:rFonts w:asciiTheme="minorHAnsi" w:eastAsiaTheme="minorEastAsia" w:hAnsiTheme="minorHAnsi" w:cstheme="minorBidi"/>
                <w:noProof/>
                <w:sz w:val="22"/>
                <w:szCs w:val="22"/>
                <w:lang w:val="de-AT" w:eastAsia="de-AT"/>
              </w:rPr>
              <w:tab/>
            </w:r>
            <w:r w:rsidRPr="00AE2688">
              <w:rPr>
                <w:rStyle w:val="Hyperlink"/>
                <w:noProof/>
              </w:rPr>
              <w:t>Vertiefende Aufgabenstellung</w:t>
            </w:r>
            <w:r>
              <w:rPr>
                <w:noProof/>
                <w:webHidden/>
              </w:rPr>
              <w:tab/>
            </w:r>
            <w:r>
              <w:rPr>
                <w:noProof/>
                <w:webHidden/>
              </w:rPr>
              <w:fldChar w:fldCharType="begin"/>
            </w:r>
            <w:r>
              <w:rPr>
                <w:noProof/>
                <w:webHidden/>
              </w:rPr>
              <w:instrText xml:space="preserve"> PAGEREF _Toc129699439 \h </w:instrText>
            </w:r>
            <w:r>
              <w:rPr>
                <w:noProof/>
                <w:webHidden/>
              </w:rPr>
            </w:r>
            <w:r>
              <w:rPr>
                <w:noProof/>
                <w:webHidden/>
              </w:rPr>
              <w:fldChar w:fldCharType="separate"/>
            </w:r>
            <w:r>
              <w:rPr>
                <w:noProof/>
                <w:webHidden/>
              </w:rPr>
              <w:t>1</w:t>
            </w:r>
            <w:r>
              <w:rPr>
                <w:noProof/>
                <w:webHidden/>
              </w:rPr>
              <w:fldChar w:fldCharType="end"/>
            </w:r>
          </w:hyperlink>
        </w:p>
        <w:p w14:paraId="0397A12A" w14:textId="3E26E238" w:rsidR="00585A14" w:rsidRDefault="00585A1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699440" w:history="1">
            <w:r w:rsidRPr="00AE2688">
              <w:rPr>
                <w:rStyle w:val="Hyperlink"/>
                <w:noProof/>
              </w:rPr>
              <w:t>2.1</w:t>
            </w:r>
            <w:r>
              <w:rPr>
                <w:rFonts w:asciiTheme="minorHAnsi" w:eastAsiaTheme="minorEastAsia" w:hAnsiTheme="minorHAnsi" w:cstheme="minorBidi"/>
                <w:noProof/>
                <w:sz w:val="22"/>
                <w:szCs w:val="22"/>
                <w:lang w:val="de-AT" w:eastAsia="de-AT"/>
              </w:rPr>
              <w:tab/>
            </w:r>
            <w:r w:rsidRPr="00AE2688">
              <w:rPr>
                <w:rStyle w:val="Hyperlink"/>
                <w:noProof/>
              </w:rPr>
              <w:t>Patrick Edelmann</w:t>
            </w:r>
            <w:r>
              <w:rPr>
                <w:noProof/>
                <w:webHidden/>
              </w:rPr>
              <w:tab/>
            </w:r>
            <w:r>
              <w:rPr>
                <w:noProof/>
                <w:webHidden/>
              </w:rPr>
              <w:fldChar w:fldCharType="begin"/>
            </w:r>
            <w:r>
              <w:rPr>
                <w:noProof/>
                <w:webHidden/>
              </w:rPr>
              <w:instrText xml:space="preserve"> PAGEREF _Toc129699440 \h </w:instrText>
            </w:r>
            <w:r>
              <w:rPr>
                <w:noProof/>
                <w:webHidden/>
              </w:rPr>
            </w:r>
            <w:r>
              <w:rPr>
                <w:noProof/>
                <w:webHidden/>
              </w:rPr>
              <w:fldChar w:fldCharType="separate"/>
            </w:r>
            <w:r>
              <w:rPr>
                <w:noProof/>
                <w:webHidden/>
              </w:rPr>
              <w:t>1</w:t>
            </w:r>
            <w:r>
              <w:rPr>
                <w:noProof/>
                <w:webHidden/>
              </w:rPr>
              <w:fldChar w:fldCharType="end"/>
            </w:r>
          </w:hyperlink>
        </w:p>
        <w:p w14:paraId="6B0E7E81" w14:textId="2D3F7A7D" w:rsidR="00585A14" w:rsidRDefault="00585A1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699441" w:history="1">
            <w:r w:rsidRPr="00AE2688">
              <w:rPr>
                <w:rStyle w:val="Hyperlink"/>
                <w:noProof/>
              </w:rPr>
              <w:t>2.2</w:t>
            </w:r>
            <w:r>
              <w:rPr>
                <w:rFonts w:asciiTheme="minorHAnsi" w:eastAsiaTheme="minorEastAsia" w:hAnsiTheme="minorHAnsi" w:cstheme="minorBidi"/>
                <w:noProof/>
                <w:sz w:val="22"/>
                <w:szCs w:val="22"/>
                <w:lang w:val="de-AT" w:eastAsia="de-AT"/>
              </w:rPr>
              <w:tab/>
            </w:r>
            <w:r w:rsidRPr="00AE2688">
              <w:rPr>
                <w:rStyle w:val="Hyperlink"/>
                <w:noProof/>
              </w:rPr>
              <w:t>Simon Angerer</w:t>
            </w:r>
            <w:r>
              <w:rPr>
                <w:noProof/>
                <w:webHidden/>
              </w:rPr>
              <w:tab/>
            </w:r>
            <w:r>
              <w:rPr>
                <w:noProof/>
                <w:webHidden/>
              </w:rPr>
              <w:fldChar w:fldCharType="begin"/>
            </w:r>
            <w:r>
              <w:rPr>
                <w:noProof/>
                <w:webHidden/>
              </w:rPr>
              <w:instrText xml:space="preserve"> PAGEREF _Toc129699441 \h </w:instrText>
            </w:r>
            <w:r>
              <w:rPr>
                <w:noProof/>
                <w:webHidden/>
              </w:rPr>
            </w:r>
            <w:r>
              <w:rPr>
                <w:noProof/>
                <w:webHidden/>
              </w:rPr>
              <w:fldChar w:fldCharType="separate"/>
            </w:r>
            <w:r>
              <w:rPr>
                <w:noProof/>
                <w:webHidden/>
              </w:rPr>
              <w:t>1</w:t>
            </w:r>
            <w:r>
              <w:rPr>
                <w:noProof/>
                <w:webHidden/>
              </w:rPr>
              <w:fldChar w:fldCharType="end"/>
            </w:r>
          </w:hyperlink>
        </w:p>
        <w:p w14:paraId="26180830" w14:textId="7F58C5BF"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42" w:history="1">
            <w:r w:rsidRPr="00AE2688">
              <w:rPr>
                <w:rStyle w:val="Hyperlink"/>
                <w:noProof/>
              </w:rPr>
              <w:t>3</w:t>
            </w:r>
            <w:r>
              <w:rPr>
                <w:rFonts w:asciiTheme="minorHAnsi" w:eastAsiaTheme="minorEastAsia" w:hAnsiTheme="minorHAnsi" w:cstheme="minorBidi"/>
                <w:noProof/>
                <w:sz w:val="22"/>
                <w:szCs w:val="22"/>
                <w:lang w:val="de-AT" w:eastAsia="de-AT"/>
              </w:rPr>
              <w:tab/>
            </w:r>
            <w:r w:rsidRPr="00AE2688">
              <w:rPr>
                <w:rStyle w:val="Hyperlink"/>
                <w:noProof/>
              </w:rPr>
              <w:t>Dokumentation der Arbeit</w:t>
            </w:r>
            <w:r>
              <w:rPr>
                <w:noProof/>
                <w:webHidden/>
              </w:rPr>
              <w:tab/>
            </w:r>
            <w:r>
              <w:rPr>
                <w:noProof/>
                <w:webHidden/>
              </w:rPr>
              <w:fldChar w:fldCharType="begin"/>
            </w:r>
            <w:r>
              <w:rPr>
                <w:noProof/>
                <w:webHidden/>
              </w:rPr>
              <w:instrText xml:space="preserve"> PAGEREF _Toc129699442 \h </w:instrText>
            </w:r>
            <w:r>
              <w:rPr>
                <w:noProof/>
                <w:webHidden/>
              </w:rPr>
            </w:r>
            <w:r>
              <w:rPr>
                <w:noProof/>
                <w:webHidden/>
              </w:rPr>
              <w:fldChar w:fldCharType="separate"/>
            </w:r>
            <w:r>
              <w:rPr>
                <w:noProof/>
                <w:webHidden/>
              </w:rPr>
              <w:t>2</w:t>
            </w:r>
            <w:r>
              <w:rPr>
                <w:noProof/>
                <w:webHidden/>
              </w:rPr>
              <w:fldChar w:fldCharType="end"/>
            </w:r>
          </w:hyperlink>
        </w:p>
        <w:p w14:paraId="02FECD84" w14:textId="6FE4C6EF" w:rsidR="00585A14" w:rsidRDefault="00585A1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699443" w:history="1">
            <w:r w:rsidRPr="00AE2688">
              <w:rPr>
                <w:rStyle w:val="Hyperlink"/>
                <w:noProof/>
              </w:rPr>
              <w:t>3.1</w:t>
            </w:r>
            <w:r>
              <w:rPr>
                <w:rFonts w:asciiTheme="minorHAnsi" w:eastAsiaTheme="minorEastAsia" w:hAnsiTheme="minorHAnsi" w:cstheme="minorBidi"/>
                <w:noProof/>
                <w:sz w:val="22"/>
                <w:szCs w:val="22"/>
                <w:lang w:val="de-AT" w:eastAsia="de-AT"/>
              </w:rPr>
              <w:tab/>
            </w:r>
            <w:r w:rsidRPr="00AE2688">
              <w:rPr>
                <w:rStyle w:val="Hyperlink"/>
                <w:noProof/>
              </w:rPr>
              <w:t>Grundkonzept</w:t>
            </w:r>
            <w:r>
              <w:rPr>
                <w:noProof/>
                <w:webHidden/>
              </w:rPr>
              <w:tab/>
            </w:r>
            <w:r>
              <w:rPr>
                <w:noProof/>
                <w:webHidden/>
              </w:rPr>
              <w:fldChar w:fldCharType="begin"/>
            </w:r>
            <w:r>
              <w:rPr>
                <w:noProof/>
                <w:webHidden/>
              </w:rPr>
              <w:instrText xml:space="preserve"> PAGEREF _Toc129699443 \h </w:instrText>
            </w:r>
            <w:r>
              <w:rPr>
                <w:noProof/>
                <w:webHidden/>
              </w:rPr>
            </w:r>
            <w:r>
              <w:rPr>
                <w:noProof/>
                <w:webHidden/>
              </w:rPr>
              <w:fldChar w:fldCharType="separate"/>
            </w:r>
            <w:r>
              <w:rPr>
                <w:noProof/>
                <w:webHidden/>
              </w:rPr>
              <w:t>2</w:t>
            </w:r>
            <w:r>
              <w:rPr>
                <w:noProof/>
                <w:webHidden/>
              </w:rPr>
              <w:fldChar w:fldCharType="end"/>
            </w:r>
          </w:hyperlink>
        </w:p>
        <w:p w14:paraId="041EFDA6" w14:textId="6504C9C5" w:rsidR="00585A14" w:rsidRDefault="00585A1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699444" w:history="1">
            <w:r w:rsidRPr="00AE2688">
              <w:rPr>
                <w:rStyle w:val="Hyperlink"/>
                <w:noProof/>
              </w:rPr>
              <w:t>3.2</w:t>
            </w:r>
            <w:r>
              <w:rPr>
                <w:rFonts w:asciiTheme="minorHAnsi" w:eastAsiaTheme="minorEastAsia" w:hAnsiTheme="minorHAnsi" w:cstheme="minorBidi"/>
                <w:noProof/>
                <w:sz w:val="22"/>
                <w:szCs w:val="22"/>
                <w:lang w:val="de-AT" w:eastAsia="de-AT"/>
              </w:rPr>
              <w:tab/>
            </w:r>
            <w:r w:rsidRPr="00AE2688">
              <w:rPr>
                <w:rStyle w:val="Hyperlink"/>
                <w:noProof/>
              </w:rPr>
              <w:t>Theoretischer Teil</w:t>
            </w:r>
            <w:r>
              <w:rPr>
                <w:noProof/>
                <w:webHidden/>
              </w:rPr>
              <w:tab/>
            </w:r>
            <w:r>
              <w:rPr>
                <w:noProof/>
                <w:webHidden/>
              </w:rPr>
              <w:fldChar w:fldCharType="begin"/>
            </w:r>
            <w:r>
              <w:rPr>
                <w:noProof/>
                <w:webHidden/>
              </w:rPr>
              <w:instrText xml:space="preserve"> PAGEREF _Toc129699444 \h </w:instrText>
            </w:r>
            <w:r>
              <w:rPr>
                <w:noProof/>
                <w:webHidden/>
              </w:rPr>
            </w:r>
            <w:r>
              <w:rPr>
                <w:noProof/>
                <w:webHidden/>
              </w:rPr>
              <w:fldChar w:fldCharType="separate"/>
            </w:r>
            <w:r>
              <w:rPr>
                <w:noProof/>
                <w:webHidden/>
              </w:rPr>
              <w:t>3</w:t>
            </w:r>
            <w:r>
              <w:rPr>
                <w:noProof/>
                <w:webHidden/>
              </w:rPr>
              <w:fldChar w:fldCharType="end"/>
            </w:r>
          </w:hyperlink>
        </w:p>
        <w:p w14:paraId="33F581BB" w14:textId="7A112129"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45" w:history="1">
            <w:r w:rsidRPr="00AE2688">
              <w:rPr>
                <w:rStyle w:val="Hyperlink"/>
                <w:noProof/>
              </w:rPr>
              <w:t>3.2.1</w:t>
            </w:r>
            <w:r>
              <w:rPr>
                <w:rFonts w:asciiTheme="minorHAnsi" w:eastAsiaTheme="minorEastAsia" w:hAnsiTheme="minorHAnsi" w:cstheme="minorBidi"/>
                <w:noProof/>
                <w:sz w:val="22"/>
                <w:szCs w:val="22"/>
                <w:lang w:val="de-AT" w:eastAsia="de-AT"/>
              </w:rPr>
              <w:tab/>
            </w:r>
            <w:r w:rsidRPr="00AE2688">
              <w:rPr>
                <w:rStyle w:val="Hyperlink"/>
                <w:noProof/>
              </w:rPr>
              <w:t>DHCP</w:t>
            </w:r>
            <w:r>
              <w:rPr>
                <w:noProof/>
                <w:webHidden/>
              </w:rPr>
              <w:tab/>
            </w:r>
            <w:r>
              <w:rPr>
                <w:noProof/>
                <w:webHidden/>
              </w:rPr>
              <w:fldChar w:fldCharType="begin"/>
            </w:r>
            <w:r>
              <w:rPr>
                <w:noProof/>
                <w:webHidden/>
              </w:rPr>
              <w:instrText xml:space="preserve"> PAGEREF _Toc129699445 \h </w:instrText>
            </w:r>
            <w:r>
              <w:rPr>
                <w:noProof/>
                <w:webHidden/>
              </w:rPr>
            </w:r>
            <w:r>
              <w:rPr>
                <w:noProof/>
                <w:webHidden/>
              </w:rPr>
              <w:fldChar w:fldCharType="separate"/>
            </w:r>
            <w:r>
              <w:rPr>
                <w:noProof/>
                <w:webHidden/>
              </w:rPr>
              <w:t>3</w:t>
            </w:r>
            <w:r>
              <w:rPr>
                <w:noProof/>
                <w:webHidden/>
              </w:rPr>
              <w:fldChar w:fldCharType="end"/>
            </w:r>
          </w:hyperlink>
        </w:p>
        <w:p w14:paraId="6C7EA4C9" w14:textId="2CCAEBA8"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46" w:history="1">
            <w:r w:rsidRPr="00AE2688">
              <w:rPr>
                <w:rStyle w:val="Hyperlink"/>
                <w:noProof/>
              </w:rPr>
              <w:t>3.2.2</w:t>
            </w:r>
            <w:r>
              <w:rPr>
                <w:rFonts w:asciiTheme="minorHAnsi" w:eastAsiaTheme="minorEastAsia" w:hAnsiTheme="minorHAnsi" w:cstheme="minorBidi"/>
                <w:noProof/>
                <w:sz w:val="22"/>
                <w:szCs w:val="22"/>
                <w:lang w:val="de-AT" w:eastAsia="de-AT"/>
              </w:rPr>
              <w:tab/>
            </w:r>
            <w:r w:rsidRPr="00AE2688">
              <w:rPr>
                <w:rStyle w:val="Hyperlink"/>
                <w:noProof/>
              </w:rPr>
              <w:t>Admin-Benutzer</w:t>
            </w:r>
            <w:r>
              <w:rPr>
                <w:noProof/>
                <w:webHidden/>
              </w:rPr>
              <w:tab/>
            </w:r>
            <w:r>
              <w:rPr>
                <w:noProof/>
                <w:webHidden/>
              </w:rPr>
              <w:fldChar w:fldCharType="begin"/>
            </w:r>
            <w:r>
              <w:rPr>
                <w:noProof/>
                <w:webHidden/>
              </w:rPr>
              <w:instrText xml:space="preserve"> PAGEREF _Toc129699446 \h </w:instrText>
            </w:r>
            <w:r>
              <w:rPr>
                <w:noProof/>
                <w:webHidden/>
              </w:rPr>
            </w:r>
            <w:r>
              <w:rPr>
                <w:noProof/>
                <w:webHidden/>
              </w:rPr>
              <w:fldChar w:fldCharType="separate"/>
            </w:r>
            <w:r>
              <w:rPr>
                <w:noProof/>
                <w:webHidden/>
              </w:rPr>
              <w:t>7</w:t>
            </w:r>
            <w:r>
              <w:rPr>
                <w:noProof/>
                <w:webHidden/>
              </w:rPr>
              <w:fldChar w:fldCharType="end"/>
            </w:r>
          </w:hyperlink>
        </w:p>
        <w:p w14:paraId="51849703" w14:textId="2C833B35"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47" w:history="1">
            <w:r w:rsidRPr="00AE2688">
              <w:rPr>
                <w:rStyle w:val="Hyperlink"/>
                <w:noProof/>
              </w:rPr>
              <w:t>3.2.3</w:t>
            </w:r>
            <w:r>
              <w:rPr>
                <w:rFonts w:asciiTheme="minorHAnsi" w:eastAsiaTheme="minorEastAsia" w:hAnsiTheme="minorHAnsi" w:cstheme="minorBidi"/>
                <w:noProof/>
                <w:sz w:val="22"/>
                <w:szCs w:val="22"/>
                <w:lang w:val="de-AT" w:eastAsia="de-AT"/>
              </w:rPr>
              <w:tab/>
            </w:r>
            <w:r w:rsidRPr="00AE2688">
              <w:rPr>
                <w:rStyle w:val="Hyperlink"/>
                <w:noProof/>
              </w:rPr>
              <w:t>Mail-Server</w:t>
            </w:r>
            <w:r>
              <w:rPr>
                <w:noProof/>
                <w:webHidden/>
              </w:rPr>
              <w:tab/>
            </w:r>
            <w:r>
              <w:rPr>
                <w:noProof/>
                <w:webHidden/>
              </w:rPr>
              <w:fldChar w:fldCharType="begin"/>
            </w:r>
            <w:r>
              <w:rPr>
                <w:noProof/>
                <w:webHidden/>
              </w:rPr>
              <w:instrText xml:space="preserve"> PAGEREF _Toc129699447 \h </w:instrText>
            </w:r>
            <w:r>
              <w:rPr>
                <w:noProof/>
                <w:webHidden/>
              </w:rPr>
            </w:r>
            <w:r>
              <w:rPr>
                <w:noProof/>
                <w:webHidden/>
              </w:rPr>
              <w:fldChar w:fldCharType="separate"/>
            </w:r>
            <w:r>
              <w:rPr>
                <w:noProof/>
                <w:webHidden/>
              </w:rPr>
              <w:t>9</w:t>
            </w:r>
            <w:r>
              <w:rPr>
                <w:noProof/>
                <w:webHidden/>
              </w:rPr>
              <w:fldChar w:fldCharType="end"/>
            </w:r>
          </w:hyperlink>
        </w:p>
        <w:p w14:paraId="66A2242E" w14:textId="17CABA3D"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48" w:history="1">
            <w:r w:rsidRPr="00AE2688">
              <w:rPr>
                <w:rStyle w:val="Hyperlink"/>
                <w:noProof/>
              </w:rPr>
              <w:t>3.2.4</w:t>
            </w:r>
            <w:r>
              <w:rPr>
                <w:rFonts w:asciiTheme="minorHAnsi" w:eastAsiaTheme="minorEastAsia" w:hAnsiTheme="minorHAnsi" w:cstheme="minorBidi"/>
                <w:noProof/>
                <w:sz w:val="22"/>
                <w:szCs w:val="22"/>
                <w:lang w:val="de-AT" w:eastAsia="de-AT"/>
              </w:rPr>
              <w:tab/>
            </w:r>
            <w:r w:rsidRPr="00AE2688">
              <w:rPr>
                <w:rStyle w:val="Hyperlink"/>
                <w:noProof/>
              </w:rPr>
              <w:t>Python Client</w:t>
            </w:r>
            <w:r>
              <w:rPr>
                <w:noProof/>
                <w:webHidden/>
              </w:rPr>
              <w:tab/>
            </w:r>
            <w:r>
              <w:rPr>
                <w:noProof/>
                <w:webHidden/>
              </w:rPr>
              <w:fldChar w:fldCharType="begin"/>
            </w:r>
            <w:r>
              <w:rPr>
                <w:noProof/>
                <w:webHidden/>
              </w:rPr>
              <w:instrText xml:space="preserve"> PAGEREF _Toc129699448 \h </w:instrText>
            </w:r>
            <w:r>
              <w:rPr>
                <w:noProof/>
                <w:webHidden/>
              </w:rPr>
            </w:r>
            <w:r>
              <w:rPr>
                <w:noProof/>
                <w:webHidden/>
              </w:rPr>
              <w:fldChar w:fldCharType="separate"/>
            </w:r>
            <w:r>
              <w:rPr>
                <w:noProof/>
                <w:webHidden/>
              </w:rPr>
              <w:t>12</w:t>
            </w:r>
            <w:r>
              <w:rPr>
                <w:noProof/>
                <w:webHidden/>
              </w:rPr>
              <w:fldChar w:fldCharType="end"/>
            </w:r>
          </w:hyperlink>
        </w:p>
        <w:p w14:paraId="7552ED99" w14:textId="0167127A"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49" w:history="1">
            <w:r w:rsidRPr="00AE2688">
              <w:rPr>
                <w:rStyle w:val="Hyperlink"/>
                <w:noProof/>
              </w:rPr>
              <w:t>3.2.5</w:t>
            </w:r>
            <w:r>
              <w:rPr>
                <w:rFonts w:asciiTheme="minorHAnsi" w:eastAsiaTheme="minorEastAsia" w:hAnsiTheme="minorHAnsi" w:cstheme="minorBidi"/>
                <w:noProof/>
                <w:sz w:val="22"/>
                <w:szCs w:val="22"/>
                <w:lang w:val="de-AT" w:eastAsia="de-AT"/>
              </w:rPr>
              <w:tab/>
            </w:r>
            <w:r w:rsidRPr="00AE2688">
              <w:rPr>
                <w:rStyle w:val="Hyperlink"/>
                <w:noProof/>
              </w:rPr>
              <w:t>NCAT</w:t>
            </w:r>
            <w:r>
              <w:rPr>
                <w:noProof/>
                <w:webHidden/>
              </w:rPr>
              <w:tab/>
            </w:r>
            <w:r>
              <w:rPr>
                <w:noProof/>
                <w:webHidden/>
              </w:rPr>
              <w:fldChar w:fldCharType="begin"/>
            </w:r>
            <w:r>
              <w:rPr>
                <w:noProof/>
                <w:webHidden/>
              </w:rPr>
              <w:instrText xml:space="preserve"> PAGEREF _Toc129699449 \h </w:instrText>
            </w:r>
            <w:r>
              <w:rPr>
                <w:noProof/>
                <w:webHidden/>
              </w:rPr>
            </w:r>
            <w:r>
              <w:rPr>
                <w:noProof/>
                <w:webHidden/>
              </w:rPr>
              <w:fldChar w:fldCharType="separate"/>
            </w:r>
            <w:r>
              <w:rPr>
                <w:noProof/>
                <w:webHidden/>
              </w:rPr>
              <w:t>13</w:t>
            </w:r>
            <w:r>
              <w:rPr>
                <w:noProof/>
                <w:webHidden/>
              </w:rPr>
              <w:fldChar w:fldCharType="end"/>
            </w:r>
          </w:hyperlink>
        </w:p>
        <w:p w14:paraId="0971EE36" w14:textId="2BBAC882"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0" w:history="1">
            <w:r w:rsidRPr="00AE2688">
              <w:rPr>
                <w:rStyle w:val="Hyperlink"/>
                <w:noProof/>
              </w:rPr>
              <w:t>3.2.6</w:t>
            </w:r>
            <w:r>
              <w:rPr>
                <w:rFonts w:asciiTheme="minorHAnsi" w:eastAsiaTheme="minorEastAsia" w:hAnsiTheme="minorHAnsi" w:cstheme="minorBidi"/>
                <w:noProof/>
                <w:sz w:val="22"/>
                <w:szCs w:val="22"/>
                <w:lang w:val="de-AT" w:eastAsia="de-AT"/>
              </w:rPr>
              <w:tab/>
            </w:r>
            <w:r w:rsidRPr="00AE2688">
              <w:rPr>
                <w:rStyle w:val="Hyperlink"/>
                <w:noProof/>
              </w:rPr>
              <w:t>Geschichte der virtuellen Server</w:t>
            </w:r>
            <w:r>
              <w:rPr>
                <w:noProof/>
                <w:webHidden/>
              </w:rPr>
              <w:tab/>
            </w:r>
            <w:r>
              <w:rPr>
                <w:noProof/>
                <w:webHidden/>
              </w:rPr>
              <w:fldChar w:fldCharType="begin"/>
            </w:r>
            <w:r>
              <w:rPr>
                <w:noProof/>
                <w:webHidden/>
              </w:rPr>
              <w:instrText xml:space="preserve"> PAGEREF _Toc129699450 \h </w:instrText>
            </w:r>
            <w:r>
              <w:rPr>
                <w:noProof/>
                <w:webHidden/>
              </w:rPr>
            </w:r>
            <w:r>
              <w:rPr>
                <w:noProof/>
                <w:webHidden/>
              </w:rPr>
              <w:fldChar w:fldCharType="separate"/>
            </w:r>
            <w:r>
              <w:rPr>
                <w:noProof/>
                <w:webHidden/>
              </w:rPr>
              <w:t>14</w:t>
            </w:r>
            <w:r>
              <w:rPr>
                <w:noProof/>
                <w:webHidden/>
              </w:rPr>
              <w:fldChar w:fldCharType="end"/>
            </w:r>
          </w:hyperlink>
        </w:p>
        <w:p w14:paraId="72CC492F" w14:textId="4558D7E0"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1" w:history="1">
            <w:r w:rsidRPr="00AE2688">
              <w:rPr>
                <w:rStyle w:val="Hyperlink"/>
                <w:noProof/>
              </w:rPr>
              <w:t>3.2.7</w:t>
            </w:r>
            <w:r>
              <w:rPr>
                <w:rFonts w:asciiTheme="minorHAnsi" w:eastAsiaTheme="minorEastAsia" w:hAnsiTheme="minorHAnsi" w:cstheme="minorBidi"/>
                <w:noProof/>
                <w:sz w:val="22"/>
                <w:szCs w:val="22"/>
                <w:lang w:val="de-AT" w:eastAsia="de-AT"/>
              </w:rPr>
              <w:tab/>
            </w:r>
            <w:r w:rsidRPr="00AE2688">
              <w:rPr>
                <w:rStyle w:val="Hyperlink"/>
                <w:noProof/>
              </w:rPr>
              <w:t>RFC</w:t>
            </w:r>
            <w:r>
              <w:rPr>
                <w:noProof/>
                <w:webHidden/>
              </w:rPr>
              <w:tab/>
            </w:r>
            <w:r>
              <w:rPr>
                <w:noProof/>
                <w:webHidden/>
              </w:rPr>
              <w:fldChar w:fldCharType="begin"/>
            </w:r>
            <w:r>
              <w:rPr>
                <w:noProof/>
                <w:webHidden/>
              </w:rPr>
              <w:instrText xml:space="preserve"> PAGEREF _Toc129699451 \h </w:instrText>
            </w:r>
            <w:r>
              <w:rPr>
                <w:noProof/>
                <w:webHidden/>
              </w:rPr>
            </w:r>
            <w:r>
              <w:rPr>
                <w:noProof/>
                <w:webHidden/>
              </w:rPr>
              <w:fldChar w:fldCharType="separate"/>
            </w:r>
            <w:r>
              <w:rPr>
                <w:noProof/>
                <w:webHidden/>
              </w:rPr>
              <w:t>16</w:t>
            </w:r>
            <w:r>
              <w:rPr>
                <w:noProof/>
                <w:webHidden/>
              </w:rPr>
              <w:fldChar w:fldCharType="end"/>
            </w:r>
          </w:hyperlink>
        </w:p>
        <w:p w14:paraId="2220796D" w14:textId="7F186E5D"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2" w:history="1">
            <w:r w:rsidRPr="00AE2688">
              <w:rPr>
                <w:rStyle w:val="Hyperlink"/>
                <w:noProof/>
              </w:rPr>
              <w:t>3.2.8</w:t>
            </w:r>
            <w:r>
              <w:rPr>
                <w:rFonts w:asciiTheme="minorHAnsi" w:eastAsiaTheme="minorEastAsia" w:hAnsiTheme="minorHAnsi" w:cstheme="minorBidi"/>
                <w:noProof/>
                <w:sz w:val="22"/>
                <w:szCs w:val="22"/>
                <w:lang w:val="de-AT" w:eastAsia="de-AT"/>
              </w:rPr>
              <w:tab/>
            </w:r>
            <w:r w:rsidRPr="00AE2688">
              <w:rPr>
                <w:rStyle w:val="Hyperlink"/>
                <w:noProof/>
              </w:rPr>
              <w:t>DNS</w:t>
            </w:r>
            <w:r>
              <w:rPr>
                <w:noProof/>
                <w:webHidden/>
              </w:rPr>
              <w:tab/>
            </w:r>
            <w:r>
              <w:rPr>
                <w:noProof/>
                <w:webHidden/>
              </w:rPr>
              <w:fldChar w:fldCharType="begin"/>
            </w:r>
            <w:r>
              <w:rPr>
                <w:noProof/>
                <w:webHidden/>
              </w:rPr>
              <w:instrText xml:space="preserve"> PAGEREF _Toc129699452 \h </w:instrText>
            </w:r>
            <w:r>
              <w:rPr>
                <w:noProof/>
                <w:webHidden/>
              </w:rPr>
            </w:r>
            <w:r>
              <w:rPr>
                <w:noProof/>
                <w:webHidden/>
              </w:rPr>
              <w:fldChar w:fldCharType="separate"/>
            </w:r>
            <w:r>
              <w:rPr>
                <w:noProof/>
                <w:webHidden/>
              </w:rPr>
              <w:t>17</w:t>
            </w:r>
            <w:r>
              <w:rPr>
                <w:noProof/>
                <w:webHidden/>
              </w:rPr>
              <w:fldChar w:fldCharType="end"/>
            </w:r>
          </w:hyperlink>
        </w:p>
        <w:p w14:paraId="52DF0D0F" w14:textId="19E8BE79"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3" w:history="1">
            <w:r w:rsidRPr="00AE2688">
              <w:rPr>
                <w:rStyle w:val="Hyperlink"/>
                <w:noProof/>
              </w:rPr>
              <w:t>3.2.9</w:t>
            </w:r>
            <w:r>
              <w:rPr>
                <w:rFonts w:asciiTheme="minorHAnsi" w:eastAsiaTheme="minorEastAsia" w:hAnsiTheme="minorHAnsi" w:cstheme="minorBidi"/>
                <w:noProof/>
                <w:sz w:val="22"/>
                <w:szCs w:val="22"/>
                <w:lang w:val="de-AT" w:eastAsia="de-AT"/>
              </w:rPr>
              <w:tab/>
            </w:r>
            <w:r w:rsidRPr="00AE2688">
              <w:rPr>
                <w:rStyle w:val="Hyperlink"/>
                <w:noProof/>
              </w:rPr>
              <w:t>Normaler Benutzer</w:t>
            </w:r>
            <w:r>
              <w:rPr>
                <w:noProof/>
                <w:webHidden/>
              </w:rPr>
              <w:tab/>
            </w:r>
            <w:r>
              <w:rPr>
                <w:noProof/>
                <w:webHidden/>
              </w:rPr>
              <w:fldChar w:fldCharType="begin"/>
            </w:r>
            <w:r>
              <w:rPr>
                <w:noProof/>
                <w:webHidden/>
              </w:rPr>
              <w:instrText xml:space="preserve"> PAGEREF _Toc129699453 \h </w:instrText>
            </w:r>
            <w:r>
              <w:rPr>
                <w:noProof/>
                <w:webHidden/>
              </w:rPr>
            </w:r>
            <w:r>
              <w:rPr>
                <w:noProof/>
                <w:webHidden/>
              </w:rPr>
              <w:fldChar w:fldCharType="separate"/>
            </w:r>
            <w:r>
              <w:rPr>
                <w:noProof/>
                <w:webHidden/>
              </w:rPr>
              <w:t>20</w:t>
            </w:r>
            <w:r>
              <w:rPr>
                <w:noProof/>
                <w:webHidden/>
              </w:rPr>
              <w:fldChar w:fldCharType="end"/>
            </w:r>
          </w:hyperlink>
        </w:p>
        <w:p w14:paraId="5204D6B5" w14:textId="5E799DC0" w:rsidR="00585A14" w:rsidRDefault="00585A1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699454" w:history="1">
            <w:r w:rsidRPr="00AE2688">
              <w:rPr>
                <w:rStyle w:val="Hyperlink"/>
                <w:noProof/>
              </w:rPr>
              <w:t>3.2.10</w:t>
            </w:r>
            <w:r>
              <w:rPr>
                <w:rFonts w:asciiTheme="minorHAnsi" w:eastAsiaTheme="minorEastAsia" w:hAnsiTheme="minorHAnsi" w:cstheme="minorBidi"/>
                <w:noProof/>
                <w:sz w:val="22"/>
                <w:szCs w:val="22"/>
                <w:lang w:val="de-AT" w:eastAsia="de-AT"/>
              </w:rPr>
              <w:tab/>
            </w:r>
            <w:r w:rsidRPr="00AE2688">
              <w:rPr>
                <w:rStyle w:val="Hyperlink"/>
                <w:noProof/>
              </w:rPr>
              <w:t>Active Directory</w:t>
            </w:r>
            <w:r>
              <w:rPr>
                <w:noProof/>
                <w:webHidden/>
              </w:rPr>
              <w:tab/>
            </w:r>
            <w:r>
              <w:rPr>
                <w:noProof/>
                <w:webHidden/>
              </w:rPr>
              <w:fldChar w:fldCharType="begin"/>
            </w:r>
            <w:r>
              <w:rPr>
                <w:noProof/>
                <w:webHidden/>
              </w:rPr>
              <w:instrText xml:space="preserve"> PAGEREF _Toc129699454 \h </w:instrText>
            </w:r>
            <w:r>
              <w:rPr>
                <w:noProof/>
                <w:webHidden/>
              </w:rPr>
            </w:r>
            <w:r>
              <w:rPr>
                <w:noProof/>
                <w:webHidden/>
              </w:rPr>
              <w:fldChar w:fldCharType="separate"/>
            </w:r>
            <w:r>
              <w:rPr>
                <w:noProof/>
                <w:webHidden/>
              </w:rPr>
              <w:t>21</w:t>
            </w:r>
            <w:r>
              <w:rPr>
                <w:noProof/>
                <w:webHidden/>
              </w:rPr>
              <w:fldChar w:fldCharType="end"/>
            </w:r>
          </w:hyperlink>
        </w:p>
        <w:p w14:paraId="1EADCAED" w14:textId="6D260E09" w:rsidR="00585A14" w:rsidRDefault="00585A1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699455" w:history="1">
            <w:r w:rsidRPr="00AE2688">
              <w:rPr>
                <w:rStyle w:val="Hyperlink"/>
                <w:noProof/>
              </w:rPr>
              <w:t>3.2.11</w:t>
            </w:r>
            <w:r>
              <w:rPr>
                <w:rFonts w:asciiTheme="minorHAnsi" w:eastAsiaTheme="minorEastAsia" w:hAnsiTheme="minorHAnsi" w:cstheme="minorBidi"/>
                <w:noProof/>
                <w:sz w:val="22"/>
                <w:szCs w:val="22"/>
                <w:lang w:val="de-AT" w:eastAsia="de-AT"/>
              </w:rPr>
              <w:tab/>
            </w:r>
            <w:r w:rsidRPr="00AE2688">
              <w:rPr>
                <w:rStyle w:val="Hyperlink"/>
                <w:noProof/>
              </w:rPr>
              <w:t>Firewall</w:t>
            </w:r>
            <w:r>
              <w:rPr>
                <w:noProof/>
                <w:webHidden/>
              </w:rPr>
              <w:tab/>
            </w:r>
            <w:r>
              <w:rPr>
                <w:noProof/>
                <w:webHidden/>
              </w:rPr>
              <w:fldChar w:fldCharType="begin"/>
            </w:r>
            <w:r>
              <w:rPr>
                <w:noProof/>
                <w:webHidden/>
              </w:rPr>
              <w:instrText xml:space="preserve"> PAGEREF _Toc129699455 \h </w:instrText>
            </w:r>
            <w:r>
              <w:rPr>
                <w:noProof/>
                <w:webHidden/>
              </w:rPr>
            </w:r>
            <w:r>
              <w:rPr>
                <w:noProof/>
                <w:webHidden/>
              </w:rPr>
              <w:fldChar w:fldCharType="separate"/>
            </w:r>
            <w:r>
              <w:rPr>
                <w:noProof/>
                <w:webHidden/>
              </w:rPr>
              <w:t>22</w:t>
            </w:r>
            <w:r>
              <w:rPr>
                <w:noProof/>
                <w:webHidden/>
              </w:rPr>
              <w:fldChar w:fldCharType="end"/>
            </w:r>
          </w:hyperlink>
        </w:p>
        <w:p w14:paraId="0C4EB287" w14:textId="16245768" w:rsidR="00585A14" w:rsidRDefault="00585A1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699456" w:history="1">
            <w:r w:rsidRPr="00AE2688">
              <w:rPr>
                <w:rStyle w:val="Hyperlink"/>
                <w:noProof/>
              </w:rPr>
              <w:t>3.3</w:t>
            </w:r>
            <w:r>
              <w:rPr>
                <w:rFonts w:asciiTheme="minorHAnsi" w:eastAsiaTheme="minorEastAsia" w:hAnsiTheme="minorHAnsi" w:cstheme="minorBidi"/>
                <w:noProof/>
                <w:sz w:val="22"/>
                <w:szCs w:val="22"/>
                <w:lang w:val="de-AT" w:eastAsia="de-AT"/>
              </w:rPr>
              <w:tab/>
            </w:r>
            <w:r w:rsidRPr="00AE2688">
              <w:rPr>
                <w:rStyle w:val="Hyperlink"/>
                <w:noProof/>
              </w:rPr>
              <w:t>Praktischer Teil</w:t>
            </w:r>
            <w:r>
              <w:rPr>
                <w:noProof/>
                <w:webHidden/>
              </w:rPr>
              <w:tab/>
            </w:r>
            <w:r>
              <w:rPr>
                <w:noProof/>
                <w:webHidden/>
              </w:rPr>
              <w:fldChar w:fldCharType="begin"/>
            </w:r>
            <w:r>
              <w:rPr>
                <w:noProof/>
                <w:webHidden/>
              </w:rPr>
              <w:instrText xml:space="preserve"> PAGEREF _Toc129699456 \h </w:instrText>
            </w:r>
            <w:r>
              <w:rPr>
                <w:noProof/>
                <w:webHidden/>
              </w:rPr>
            </w:r>
            <w:r>
              <w:rPr>
                <w:noProof/>
                <w:webHidden/>
              </w:rPr>
              <w:fldChar w:fldCharType="separate"/>
            </w:r>
            <w:r>
              <w:rPr>
                <w:noProof/>
                <w:webHidden/>
              </w:rPr>
              <w:t>24</w:t>
            </w:r>
            <w:r>
              <w:rPr>
                <w:noProof/>
                <w:webHidden/>
              </w:rPr>
              <w:fldChar w:fldCharType="end"/>
            </w:r>
          </w:hyperlink>
        </w:p>
        <w:p w14:paraId="4223A302" w14:textId="0081F0AD"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7" w:history="1">
            <w:r w:rsidRPr="00AE2688">
              <w:rPr>
                <w:rStyle w:val="Hyperlink"/>
                <w:noProof/>
              </w:rPr>
              <w:t>3.3.1</w:t>
            </w:r>
            <w:r>
              <w:rPr>
                <w:rFonts w:asciiTheme="minorHAnsi" w:eastAsiaTheme="minorEastAsia" w:hAnsiTheme="minorHAnsi" w:cstheme="minorBidi"/>
                <w:noProof/>
                <w:sz w:val="22"/>
                <w:szCs w:val="22"/>
                <w:lang w:val="de-AT" w:eastAsia="de-AT"/>
              </w:rPr>
              <w:tab/>
            </w:r>
            <w:r w:rsidRPr="00AE2688">
              <w:rPr>
                <w:rStyle w:val="Hyperlink"/>
                <w:noProof/>
              </w:rPr>
              <w:t>Praktische Umsetzung</w:t>
            </w:r>
            <w:r>
              <w:rPr>
                <w:noProof/>
                <w:webHidden/>
              </w:rPr>
              <w:tab/>
            </w:r>
            <w:r>
              <w:rPr>
                <w:noProof/>
                <w:webHidden/>
              </w:rPr>
              <w:fldChar w:fldCharType="begin"/>
            </w:r>
            <w:r>
              <w:rPr>
                <w:noProof/>
                <w:webHidden/>
              </w:rPr>
              <w:instrText xml:space="preserve"> PAGEREF _Toc129699457 \h </w:instrText>
            </w:r>
            <w:r>
              <w:rPr>
                <w:noProof/>
                <w:webHidden/>
              </w:rPr>
            </w:r>
            <w:r>
              <w:rPr>
                <w:noProof/>
                <w:webHidden/>
              </w:rPr>
              <w:fldChar w:fldCharType="separate"/>
            </w:r>
            <w:r>
              <w:rPr>
                <w:noProof/>
                <w:webHidden/>
              </w:rPr>
              <w:t>24</w:t>
            </w:r>
            <w:r>
              <w:rPr>
                <w:noProof/>
                <w:webHidden/>
              </w:rPr>
              <w:fldChar w:fldCharType="end"/>
            </w:r>
          </w:hyperlink>
        </w:p>
        <w:p w14:paraId="6C3165E1" w14:textId="7B82FD56"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8" w:history="1">
            <w:r w:rsidRPr="00AE2688">
              <w:rPr>
                <w:rStyle w:val="Hyperlink"/>
                <w:noProof/>
              </w:rPr>
              <w:t>3.3.2</w:t>
            </w:r>
            <w:r>
              <w:rPr>
                <w:rFonts w:asciiTheme="minorHAnsi" w:eastAsiaTheme="minorEastAsia" w:hAnsiTheme="minorHAnsi" w:cstheme="minorBidi"/>
                <w:noProof/>
                <w:sz w:val="22"/>
                <w:szCs w:val="22"/>
                <w:lang w:val="de-AT" w:eastAsia="de-AT"/>
              </w:rPr>
              <w:tab/>
            </w:r>
            <w:r w:rsidRPr="00AE2688">
              <w:rPr>
                <w:rStyle w:val="Hyperlink"/>
                <w:noProof/>
              </w:rPr>
              <w:t>Server</w:t>
            </w:r>
            <w:r>
              <w:rPr>
                <w:noProof/>
                <w:webHidden/>
              </w:rPr>
              <w:tab/>
            </w:r>
            <w:r>
              <w:rPr>
                <w:noProof/>
                <w:webHidden/>
              </w:rPr>
              <w:fldChar w:fldCharType="begin"/>
            </w:r>
            <w:r>
              <w:rPr>
                <w:noProof/>
                <w:webHidden/>
              </w:rPr>
              <w:instrText xml:space="preserve"> PAGEREF _Toc129699458 \h </w:instrText>
            </w:r>
            <w:r>
              <w:rPr>
                <w:noProof/>
                <w:webHidden/>
              </w:rPr>
            </w:r>
            <w:r>
              <w:rPr>
                <w:noProof/>
                <w:webHidden/>
              </w:rPr>
              <w:fldChar w:fldCharType="separate"/>
            </w:r>
            <w:r>
              <w:rPr>
                <w:noProof/>
                <w:webHidden/>
              </w:rPr>
              <w:t>25</w:t>
            </w:r>
            <w:r>
              <w:rPr>
                <w:noProof/>
                <w:webHidden/>
              </w:rPr>
              <w:fldChar w:fldCharType="end"/>
            </w:r>
          </w:hyperlink>
        </w:p>
        <w:p w14:paraId="3E1E66FE" w14:textId="0FA10CD3"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59" w:history="1">
            <w:r w:rsidRPr="00AE2688">
              <w:rPr>
                <w:rStyle w:val="Hyperlink"/>
                <w:noProof/>
              </w:rPr>
              <w:t>3.3.3</w:t>
            </w:r>
            <w:r>
              <w:rPr>
                <w:rFonts w:asciiTheme="minorHAnsi" w:eastAsiaTheme="minorEastAsia" w:hAnsiTheme="minorHAnsi" w:cstheme="minorBidi"/>
                <w:noProof/>
                <w:sz w:val="22"/>
                <w:szCs w:val="22"/>
                <w:lang w:val="de-AT" w:eastAsia="de-AT"/>
              </w:rPr>
              <w:tab/>
            </w:r>
            <w:r w:rsidRPr="00AE2688">
              <w:rPr>
                <w:rStyle w:val="Hyperlink"/>
                <w:noProof/>
              </w:rPr>
              <w:t>DHCP-Server</w:t>
            </w:r>
            <w:r>
              <w:rPr>
                <w:noProof/>
                <w:webHidden/>
              </w:rPr>
              <w:tab/>
            </w:r>
            <w:r>
              <w:rPr>
                <w:noProof/>
                <w:webHidden/>
              </w:rPr>
              <w:fldChar w:fldCharType="begin"/>
            </w:r>
            <w:r>
              <w:rPr>
                <w:noProof/>
                <w:webHidden/>
              </w:rPr>
              <w:instrText xml:space="preserve"> PAGEREF _Toc129699459 \h </w:instrText>
            </w:r>
            <w:r>
              <w:rPr>
                <w:noProof/>
                <w:webHidden/>
              </w:rPr>
            </w:r>
            <w:r>
              <w:rPr>
                <w:noProof/>
                <w:webHidden/>
              </w:rPr>
              <w:fldChar w:fldCharType="separate"/>
            </w:r>
            <w:r>
              <w:rPr>
                <w:noProof/>
                <w:webHidden/>
              </w:rPr>
              <w:t>31</w:t>
            </w:r>
            <w:r>
              <w:rPr>
                <w:noProof/>
                <w:webHidden/>
              </w:rPr>
              <w:fldChar w:fldCharType="end"/>
            </w:r>
          </w:hyperlink>
        </w:p>
        <w:p w14:paraId="2F61FAA9" w14:textId="7E957B5D"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60" w:history="1">
            <w:r w:rsidRPr="00AE2688">
              <w:rPr>
                <w:rStyle w:val="Hyperlink"/>
                <w:noProof/>
              </w:rPr>
              <w:t>3.3.4</w:t>
            </w:r>
            <w:r>
              <w:rPr>
                <w:rFonts w:asciiTheme="minorHAnsi" w:eastAsiaTheme="minorEastAsia" w:hAnsiTheme="minorHAnsi" w:cstheme="minorBidi"/>
                <w:noProof/>
                <w:sz w:val="22"/>
                <w:szCs w:val="22"/>
                <w:lang w:val="de-AT" w:eastAsia="de-AT"/>
              </w:rPr>
              <w:tab/>
            </w:r>
            <w:r w:rsidRPr="00AE2688">
              <w:rPr>
                <w:rStyle w:val="Hyperlink"/>
                <w:noProof/>
              </w:rPr>
              <w:t>Admin Benutzer</w:t>
            </w:r>
            <w:r>
              <w:rPr>
                <w:noProof/>
                <w:webHidden/>
              </w:rPr>
              <w:tab/>
            </w:r>
            <w:r>
              <w:rPr>
                <w:noProof/>
                <w:webHidden/>
              </w:rPr>
              <w:fldChar w:fldCharType="begin"/>
            </w:r>
            <w:r>
              <w:rPr>
                <w:noProof/>
                <w:webHidden/>
              </w:rPr>
              <w:instrText xml:space="preserve"> PAGEREF _Toc129699460 \h </w:instrText>
            </w:r>
            <w:r>
              <w:rPr>
                <w:noProof/>
                <w:webHidden/>
              </w:rPr>
            </w:r>
            <w:r>
              <w:rPr>
                <w:noProof/>
                <w:webHidden/>
              </w:rPr>
              <w:fldChar w:fldCharType="separate"/>
            </w:r>
            <w:r>
              <w:rPr>
                <w:noProof/>
                <w:webHidden/>
              </w:rPr>
              <w:t>34</w:t>
            </w:r>
            <w:r>
              <w:rPr>
                <w:noProof/>
                <w:webHidden/>
              </w:rPr>
              <w:fldChar w:fldCharType="end"/>
            </w:r>
          </w:hyperlink>
        </w:p>
        <w:p w14:paraId="5CD9FDCF" w14:textId="28616539"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61" w:history="1">
            <w:r w:rsidRPr="00AE2688">
              <w:rPr>
                <w:rStyle w:val="Hyperlink"/>
                <w:noProof/>
              </w:rPr>
              <w:t>3.3.5</w:t>
            </w:r>
            <w:r>
              <w:rPr>
                <w:rFonts w:asciiTheme="minorHAnsi" w:eastAsiaTheme="minorEastAsia" w:hAnsiTheme="minorHAnsi" w:cstheme="minorBidi"/>
                <w:noProof/>
                <w:sz w:val="22"/>
                <w:szCs w:val="22"/>
                <w:lang w:val="de-AT" w:eastAsia="de-AT"/>
              </w:rPr>
              <w:tab/>
            </w:r>
            <w:r w:rsidRPr="00AE2688">
              <w:rPr>
                <w:rStyle w:val="Hyperlink"/>
                <w:noProof/>
              </w:rPr>
              <w:t>Mail-Server</w:t>
            </w:r>
            <w:r>
              <w:rPr>
                <w:noProof/>
                <w:webHidden/>
              </w:rPr>
              <w:tab/>
            </w:r>
            <w:r>
              <w:rPr>
                <w:noProof/>
                <w:webHidden/>
              </w:rPr>
              <w:fldChar w:fldCharType="begin"/>
            </w:r>
            <w:r>
              <w:rPr>
                <w:noProof/>
                <w:webHidden/>
              </w:rPr>
              <w:instrText xml:space="preserve"> PAGEREF _Toc129699461 \h </w:instrText>
            </w:r>
            <w:r>
              <w:rPr>
                <w:noProof/>
                <w:webHidden/>
              </w:rPr>
            </w:r>
            <w:r>
              <w:rPr>
                <w:noProof/>
                <w:webHidden/>
              </w:rPr>
              <w:fldChar w:fldCharType="separate"/>
            </w:r>
            <w:r>
              <w:rPr>
                <w:noProof/>
                <w:webHidden/>
              </w:rPr>
              <w:t>35</w:t>
            </w:r>
            <w:r>
              <w:rPr>
                <w:noProof/>
                <w:webHidden/>
              </w:rPr>
              <w:fldChar w:fldCharType="end"/>
            </w:r>
          </w:hyperlink>
        </w:p>
        <w:p w14:paraId="31EAD4ED" w14:textId="160414FC"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62" w:history="1">
            <w:r w:rsidRPr="00AE2688">
              <w:rPr>
                <w:rStyle w:val="Hyperlink"/>
                <w:noProof/>
              </w:rPr>
              <w:t>3.3.6</w:t>
            </w:r>
            <w:r>
              <w:rPr>
                <w:rFonts w:asciiTheme="minorHAnsi" w:eastAsiaTheme="minorEastAsia" w:hAnsiTheme="minorHAnsi" w:cstheme="minorBidi"/>
                <w:noProof/>
                <w:sz w:val="22"/>
                <w:szCs w:val="22"/>
                <w:lang w:val="de-AT" w:eastAsia="de-AT"/>
              </w:rPr>
              <w:tab/>
            </w:r>
            <w:r w:rsidRPr="00AE2688">
              <w:rPr>
                <w:rStyle w:val="Hyperlink"/>
                <w:noProof/>
              </w:rPr>
              <w:t>Python Client Programm</w:t>
            </w:r>
            <w:r>
              <w:rPr>
                <w:noProof/>
                <w:webHidden/>
              </w:rPr>
              <w:tab/>
            </w:r>
            <w:r>
              <w:rPr>
                <w:noProof/>
                <w:webHidden/>
              </w:rPr>
              <w:fldChar w:fldCharType="begin"/>
            </w:r>
            <w:r>
              <w:rPr>
                <w:noProof/>
                <w:webHidden/>
              </w:rPr>
              <w:instrText xml:space="preserve"> PAGEREF _Toc129699462 \h </w:instrText>
            </w:r>
            <w:r>
              <w:rPr>
                <w:noProof/>
                <w:webHidden/>
              </w:rPr>
            </w:r>
            <w:r>
              <w:rPr>
                <w:noProof/>
                <w:webHidden/>
              </w:rPr>
              <w:fldChar w:fldCharType="separate"/>
            </w:r>
            <w:r>
              <w:rPr>
                <w:noProof/>
                <w:webHidden/>
              </w:rPr>
              <w:t>39</w:t>
            </w:r>
            <w:r>
              <w:rPr>
                <w:noProof/>
                <w:webHidden/>
              </w:rPr>
              <w:fldChar w:fldCharType="end"/>
            </w:r>
          </w:hyperlink>
        </w:p>
        <w:p w14:paraId="18F76310" w14:textId="542DC379"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63" w:history="1">
            <w:r w:rsidRPr="00AE2688">
              <w:rPr>
                <w:rStyle w:val="Hyperlink"/>
                <w:noProof/>
              </w:rPr>
              <w:t>3.3.7</w:t>
            </w:r>
            <w:r>
              <w:rPr>
                <w:rFonts w:asciiTheme="minorHAnsi" w:eastAsiaTheme="minorEastAsia" w:hAnsiTheme="minorHAnsi" w:cstheme="minorBidi"/>
                <w:noProof/>
                <w:sz w:val="22"/>
                <w:szCs w:val="22"/>
                <w:lang w:val="de-AT" w:eastAsia="de-AT"/>
              </w:rPr>
              <w:tab/>
            </w:r>
            <w:r w:rsidRPr="00AE2688">
              <w:rPr>
                <w:rStyle w:val="Hyperlink"/>
                <w:noProof/>
              </w:rPr>
              <w:t>DNS-Server</w:t>
            </w:r>
            <w:r>
              <w:rPr>
                <w:noProof/>
                <w:webHidden/>
              </w:rPr>
              <w:tab/>
            </w:r>
            <w:r>
              <w:rPr>
                <w:noProof/>
                <w:webHidden/>
              </w:rPr>
              <w:fldChar w:fldCharType="begin"/>
            </w:r>
            <w:r>
              <w:rPr>
                <w:noProof/>
                <w:webHidden/>
              </w:rPr>
              <w:instrText xml:space="preserve"> PAGEREF _Toc129699463 \h </w:instrText>
            </w:r>
            <w:r>
              <w:rPr>
                <w:noProof/>
                <w:webHidden/>
              </w:rPr>
            </w:r>
            <w:r>
              <w:rPr>
                <w:noProof/>
                <w:webHidden/>
              </w:rPr>
              <w:fldChar w:fldCharType="separate"/>
            </w:r>
            <w:r>
              <w:rPr>
                <w:noProof/>
                <w:webHidden/>
              </w:rPr>
              <w:t>42</w:t>
            </w:r>
            <w:r>
              <w:rPr>
                <w:noProof/>
                <w:webHidden/>
              </w:rPr>
              <w:fldChar w:fldCharType="end"/>
            </w:r>
          </w:hyperlink>
        </w:p>
        <w:p w14:paraId="65A023EB" w14:textId="100C0A75"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64" w:history="1">
            <w:r w:rsidRPr="00AE2688">
              <w:rPr>
                <w:rStyle w:val="Hyperlink"/>
                <w:noProof/>
              </w:rPr>
              <w:t>3.3.8</w:t>
            </w:r>
            <w:r>
              <w:rPr>
                <w:rFonts w:asciiTheme="minorHAnsi" w:eastAsiaTheme="minorEastAsia" w:hAnsiTheme="minorHAnsi" w:cstheme="minorBidi"/>
                <w:noProof/>
                <w:sz w:val="22"/>
                <w:szCs w:val="22"/>
                <w:lang w:val="de-AT" w:eastAsia="de-AT"/>
              </w:rPr>
              <w:tab/>
            </w:r>
            <w:r w:rsidRPr="00AE2688">
              <w:rPr>
                <w:rStyle w:val="Hyperlink"/>
                <w:noProof/>
              </w:rPr>
              <w:t>Normaler Benutzer</w:t>
            </w:r>
            <w:r>
              <w:rPr>
                <w:noProof/>
                <w:webHidden/>
              </w:rPr>
              <w:tab/>
            </w:r>
            <w:r>
              <w:rPr>
                <w:noProof/>
                <w:webHidden/>
              </w:rPr>
              <w:fldChar w:fldCharType="begin"/>
            </w:r>
            <w:r>
              <w:rPr>
                <w:noProof/>
                <w:webHidden/>
              </w:rPr>
              <w:instrText xml:space="preserve"> PAGEREF _Toc129699464 \h </w:instrText>
            </w:r>
            <w:r>
              <w:rPr>
                <w:noProof/>
                <w:webHidden/>
              </w:rPr>
            </w:r>
            <w:r>
              <w:rPr>
                <w:noProof/>
                <w:webHidden/>
              </w:rPr>
              <w:fldChar w:fldCharType="separate"/>
            </w:r>
            <w:r>
              <w:rPr>
                <w:noProof/>
                <w:webHidden/>
              </w:rPr>
              <w:t>43</w:t>
            </w:r>
            <w:r>
              <w:rPr>
                <w:noProof/>
                <w:webHidden/>
              </w:rPr>
              <w:fldChar w:fldCharType="end"/>
            </w:r>
          </w:hyperlink>
        </w:p>
        <w:p w14:paraId="4B8ED6AC" w14:textId="2F924FD4" w:rsidR="00585A14" w:rsidRDefault="00585A1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699465" w:history="1">
            <w:r w:rsidRPr="00AE2688">
              <w:rPr>
                <w:rStyle w:val="Hyperlink"/>
                <w:noProof/>
              </w:rPr>
              <w:t>3.3.9</w:t>
            </w:r>
            <w:r>
              <w:rPr>
                <w:rFonts w:asciiTheme="minorHAnsi" w:eastAsiaTheme="minorEastAsia" w:hAnsiTheme="minorHAnsi" w:cstheme="minorBidi"/>
                <w:noProof/>
                <w:sz w:val="22"/>
                <w:szCs w:val="22"/>
                <w:lang w:val="de-AT" w:eastAsia="de-AT"/>
              </w:rPr>
              <w:tab/>
            </w:r>
            <w:r w:rsidRPr="00AE2688">
              <w:rPr>
                <w:rStyle w:val="Hyperlink"/>
                <w:noProof/>
              </w:rPr>
              <w:t>Active Directory</w:t>
            </w:r>
            <w:r>
              <w:rPr>
                <w:noProof/>
                <w:webHidden/>
              </w:rPr>
              <w:tab/>
            </w:r>
            <w:r>
              <w:rPr>
                <w:noProof/>
                <w:webHidden/>
              </w:rPr>
              <w:fldChar w:fldCharType="begin"/>
            </w:r>
            <w:r>
              <w:rPr>
                <w:noProof/>
                <w:webHidden/>
              </w:rPr>
              <w:instrText xml:space="preserve"> PAGEREF _Toc129699465 \h </w:instrText>
            </w:r>
            <w:r>
              <w:rPr>
                <w:noProof/>
                <w:webHidden/>
              </w:rPr>
            </w:r>
            <w:r>
              <w:rPr>
                <w:noProof/>
                <w:webHidden/>
              </w:rPr>
              <w:fldChar w:fldCharType="separate"/>
            </w:r>
            <w:r>
              <w:rPr>
                <w:noProof/>
                <w:webHidden/>
              </w:rPr>
              <w:t>45</w:t>
            </w:r>
            <w:r>
              <w:rPr>
                <w:noProof/>
                <w:webHidden/>
              </w:rPr>
              <w:fldChar w:fldCharType="end"/>
            </w:r>
          </w:hyperlink>
        </w:p>
        <w:p w14:paraId="41CE5854" w14:textId="0DAB6D24" w:rsidR="00585A14" w:rsidRDefault="00585A1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699466" w:history="1">
            <w:r w:rsidRPr="00AE2688">
              <w:rPr>
                <w:rStyle w:val="Hyperlink"/>
                <w:noProof/>
              </w:rPr>
              <w:t>3.3.10</w:t>
            </w:r>
            <w:r>
              <w:rPr>
                <w:rFonts w:asciiTheme="minorHAnsi" w:eastAsiaTheme="minorEastAsia" w:hAnsiTheme="minorHAnsi" w:cstheme="minorBidi"/>
                <w:noProof/>
                <w:sz w:val="22"/>
                <w:szCs w:val="22"/>
                <w:lang w:val="de-AT" w:eastAsia="de-AT"/>
              </w:rPr>
              <w:tab/>
            </w:r>
            <w:r w:rsidRPr="00AE2688">
              <w:rPr>
                <w:rStyle w:val="Hyperlink"/>
                <w:noProof/>
              </w:rPr>
              <w:t>Firewall</w:t>
            </w:r>
            <w:r>
              <w:rPr>
                <w:noProof/>
                <w:webHidden/>
              </w:rPr>
              <w:tab/>
            </w:r>
            <w:r>
              <w:rPr>
                <w:noProof/>
                <w:webHidden/>
              </w:rPr>
              <w:fldChar w:fldCharType="begin"/>
            </w:r>
            <w:r>
              <w:rPr>
                <w:noProof/>
                <w:webHidden/>
              </w:rPr>
              <w:instrText xml:space="preserve"> PAGEREF _Toc129699466 \h </w:instrText>
            </w:r>
            <w:r>
              <w:rPr>
                <w:noProof/>
                <w:webHidden/>
              </w:rPr>
            </w:r>
            <w:r>
              <w:rPr>
                <w:noProof/>
                <w:webHidden/>
              </w:rPr>
              <w:fldChar w:fldCharType="separate"/>
            </w:r>
            <w:r>
              <w:rPr>
                <w:noProof/>
                <w:webHidden/>
              </w:rPr>
              <w:t>48</w:t>
            </w:r>
            <w:r>
              <w:rPr>
                <w:noProof/>
                <w:webHidden/>
              </w:rPr>
              <w:fldChar w:fldCharType="end"/>
            </w:r>
          </w:hyperlink>
        </w:p>
        <w:p w14:paraId="241F722C" w14:textId="7C106BF4"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67" w:history="1">
            <w:r w:rsidRPr="00AE2688">
              <w:rPr>
                <w:rStyle w:val="Hyperlink"/>
                <w:noProof/>
              </w:rPr>
              <w:t>4</w:t>
            </w:r>
            <w:r>
              <w:rPr>
                <w:rFonts w:asciiTheme="minorHAnsi" w:eastAsiaTheme="minorEastAsia" w:hAnsiTheme="minorHAnsi" w:cstheme="minorBidi"/>
                <w:noProof/>
                <w:sz w:val="22"/>
                <w:szCs w:val="22"/>
                <w:lang w:val="de-AT" w:eastAsia="de-AT"/>
              </w:rPr>
              <w:tab/>
            </w:r>
            <w:r w:rsidRPr="00AE2688">
              <w:rPr>
                <w:rStyle w:val="Hyperlink"/>
                <w:noProof/>
              </w:rPr>
              <w:t>Erklärung der Eigenständigkeit der Arbeit</w:t>
            </w:r>
            <w:r>
              <w:rPr>
                <w:noProof/>
                <w:webHidden/>
              </w:rPr>
              <w:tab/>
            </w:r>
            <w:r>
              <w:rPr>
                <w:noProof/>
                <w:webHidden/>
              </w:rPr>
              <w:fldChar w:fldCharType="begin"/>
            </w:r>
            <w:r>
              <w:rPr>
                <w:noProof/>
                <w:webHidden/>
              </w:rPr>
              <w:instrText xml:space="preserve"> PAGEREF _Toc129699467 \h </w:instrText>
            </w:r>
            <w:r>
              <w:rPr>
                <w:noProof/>
                <w:webHidden/>
              </w:rPr>
            </w:r>
            <w:r>
              <w:rPr>
                <w:noProof/>
                <w:webHidden/>
              </w:rPr>
              <w:fldChar w:fldCharType="separate"/>
            </w:r>
            <w:r>
              <w:rPr>
                <w:noProof/>
                <w:webHidden/>
              </w:rPr>
              <w:t>50</w:t>
            </w:r>
            <w:r>
              <w:rPr>
                <w:noProof/>
                <w:webHidden/>
              </w:rPr>
              <w:fldChar w:fldCharType="end"/>
            </w:r>
          </w:hyperlink>
        </w:p>
        <w:p w14:paraId="656BCBC9" w14:textId="54356323"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68" w:history="1">
            <w:r w:rsidRPr="00AE2688">
              <w:rPr>
                <w:rStyle w:val="Hyperlink"/>
                <w:noProof/>
              </w:rPr>
              <w:t>5</w:t>
            </w:r>
            <w:r>
              <w:rPr>
                <w:rFonts w:asciiTheme="minorHAnsi" w:eastAsiaTheme="minorEastAsia" w:hAnsiTheme="minorHAnsi" w:cstheme="minorBidi"/>
                <w:noProof/>
                <w:sz w:val="22"/>
                <w:szCs w:val="22"/>
                <w:lang w:val="de-AT" w:eastAsia="de-AT"/>
              </w:rPr>
              <w:tab/>
            </w:r>
            <w:r w:rsidRPr="00AE2688">
              <w:rPr>
                <w:rStyle w:val="Hyperlink"/>
                <w:noProof/>
              </w:rPr>
              <w:t>Abbildungsverzeichnis</w:t>
            </w:r>
            <w:r>
              <w:rPr>
                <w:noProof/>
                <w:webHidden/>
              </w:rPr>
              <w:tab/>
            </w:r>
            <w:r>
              <w:rPr>
                <w:noProof/>
                <w:webHidden/>
              </w:rPr>
              <w:fldChar w:fldCharType="begin"/>
            </w:r>
            <w:r>
              <w:rPr>
                <w:noProof/>
                <w:webHidden/>
              </w:rPr>
              <w:instrText xml:space="preserve"> PAGEREF _Toc129699468 \h </w:instrText>
            </w:r>
            <w:r>
              <w:rPr>
                <w:noProof/>
                <w:webHidden/>
              </w:rPr>
            </w:r>
            <w:r>
              <w:rPr>
                <w:noProof/>
                <w:webHidden/>
              </w:rPr>
              <w:fldChar w:fldCharType="separate"/>
            </w:r>
            <w:r>
              <w:rPr>
                <w:noProof/>
                <w:webHidden/>
              </w:rPr>
              <w:t>51</w:t>
            </w:r>
            <w:r>
              <w:rPr>
                <w:noProof/>
                <w:webHidden/>
              </w:rPr>
              <w:fldChar w:fldCharType="end"/>
            </w:r>
          </w:hyperlink>
        </w:p>
        <w:p w14:paraId="7375DAFF" w14:textId="66F239F5"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69" w:history="1">
            <w:r w:rsidRPr="00AE2688">
              <w:rPr>
                <w:rStyle w:val="Hyperlink"/>
                <w:noProof/>
              </w:rPr>
              <w:t>6</w:t>
            </w:r>
            <w:r>
              <w:rPr>
                <w:rFonts w:asciiTheme="minorHAnsi" w:eastAsiaTheme="minorEastAsia" w:hAnsiTheme="minorHAnsi" w:cstheme="minorBidi"/>
                <w:noProof/>
                <w:sz w:val="22"/>
                <w:szCs w:val="22"/>
                <w:lang w:val="de-AT" w:eastAsia="de-AT"/>
              </w:rPr>
              <w:tab/>
            </w:r>
            <w:r w:rsidRPr="00AE2688">
              <w:rPr>
                <w:rStyle w:val="Hyperlink"/>
                <w:noProof/>
              </w:rPr>
              <w:t>Tabellenverzeichnis</w:t>
            </w:r>
            <w:r>
              <w:rPr>
                <w:noProof/>
                <w:webHidden/>
              </w:rPr>
              <w:tab/>
            </w:r>
            <w:r>
              <w:rPr>
                <w:noProof/>
                <w:webHidden/>
              </w:rPr>
              <w:fldChar w:fldCharType="begin"/>
            </w:r>
            <w:r>
              <w:rPr>
                <w:noProof/>
                <w:webHidden/>
              </w:rPr>
              <w:instrText xml:space="preserve"> PAGEREF _Toc129699469 \h </w:instrText>
            </w:r>
            <w:r>
              <w:rPr>
                <w:noProof/>
                <w:webHidden/>
              </w:rPr>
            </w:r>
            <w:r>
              <w:rPr>
                <w:noProof/>
                <w:webHidden/>
              </w:rPr>
              <w:fldChar w:fldCharType="separate"/>
            </w:r>
            <w:r>
              <w:rPr>
                <w:noProof/>
                <w:webHidden/>
              </w:rPr>
              <w:t>52</w:t>
            </w:r>
            <w:r>
              <w:rPr>
                <w:noProof/>
                <w:webHidden/>
              </w:rPr>
              <w:fldChar w:fldCharType="end"/>
            </w:r>
          </w:hyperlink>
        </w:p>
        <w:p w14:paraId="0B5F67F2" w14:textId="1D88A979"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70" w:history="1">
            <w:r w:rsidRPr="00AE2688">
              <w:rPr>
                <w:rStyle w:val="Hyperlink"/>
                <w:noProof/>
              </w:rPr>
              <w:t>7</w:t>
            </w:r>
            <w:r>
              <w:rPr>
                <w:rFonts w:asciiTheme="minorHAnsi" w:eastAsiaTheme="minorEastAsia" w:hAnsiTheme="minorHAnsi" w:cstheme="minorBidi"/>
                <w:noProof/>
                <w:sz w:val="22"/>
                <w:szCs w:val="22"/>
                <w:lang w:val="de-AT" w:eastAsia="de-AT"/>
              </w:rPr>
              <w:tab/>
            </w:r>
            <w:r w:rsidRPr="00AE2688">
              <w:rPr>
                <w:rStyle w:val="Hyperlink"/>
                <w:noProof/>
              </w:rPr>
              <w:t>Literaturverzeichnis</w:t>
            </w:r>
            <w:r>
              <w:rPr>
                <w:noProof/>
                <w:webHidden/>
              </w:rPr>
              <w:tab/>
            </w:r>
            <w:r>
              <w:rPr>
                <w:noProof/>
                <w:webHidden/>
              </w:rPr>
              <w:fldChar w:fldCharType="begin"/>
            </w:r>
            <w:r>
              <w:rPr>
                <w:noProof/>
                <w:webHidden/>
              </w:rPr>
              <w:instrText xml:space="preserve"> PAGEREF _Toc129699470 \h </w:instrText>
            </w:r>
            <w:r>
              <w:rPr>
                <w:noProof/>
                <w:webHidden/>
              </w:rPr>
            </w:r>
            <w:r>
              <w:rPr>
                <w:noProof/>
                <w:webHidden/>
              </w:rPr>
              <w:fldChar w:fldCharType="separate"/>
            </w:r>
            <w:r>
              <w:rPr>
                <w:noProof/>
                <w:webHidden/>
              </w:rPr>
              <w:t>53</w:t>
            </w:r>
            <w:r>
              <w:rPr>
                <w:noProof/>
                <w:webHidden/>
              </w:rPr>
              <w:fldChar w:fldCharType="end"/>
            </w:r>
          </w:hyperlink>
        </w:p>
        <w:p w14:paraId="66235367" w14:textId="4A69F96C"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71" w:history="1">
            <w:r w:rsidRPr="00AE2688">
              <w:rPr>
                <w:rStyle w:val="Hyperlink"/>
                <w:noProof/>
              </w:rPr>
              <w:t>8</w:t>
            </w:r>
            <w:r>
              <w:rPr>
                <w:rFonts w:asciiTheme="minorHAnsi" w:eastAsiaTheme="minorEastAsia" w:hAnsiTheme="minorHAnsi" w:cstheme="minorBidi"/>
                <w:noProof/>
                <w:sz w:val="22"/>
                <w:szCs w:val="22"/>
                <w:lang w:val="de-AT" w:eastAsia="de-AT"/>
              </w:rPr>
              <w:tab/>
            </w:r>
            <w:r w:rsidRPr="00AE2688">
              <w:rPr>
                <w:rStyle w:val="Hyperlink"/>
                <w:noProof/>
              </w:rPr>
              <w:t>Abkürzungs- und Symbolverzeichnis</w:t>
            </w:r>
            <w:r>
              <w:rPr>
                <w:noProof/>
                <w:webHidden/>
              </w:rPr>
              <w:tab/>
            </w:r>
            <w:r>
              <w:rPr>
                <w:noProof/>
                <w:webHidden/>
              </w:rPr>
              <w:fldChar w:fldCharType="begin"/>
            </w:r>
            <w:r>
              <w:rPr>
                <w:noProof/>
                <w:webHidden/>
              </w:rPr>
              <w:instrText xml:space="preserve"> PAGEREF _Toc129699471 \h </w:instrText>
            </w:r>
            <w:r>
              <w:rPr>
                <w:noProof/>
                <w:webHidden/>
              </w:rPr>
            </w:r>
            <w:r>
              <w:rPr>
                <w:noProof/>
                <w:webHidden/>
              </w:rPr>
              <w:fldChar w:fldCharType="separate"/>
            </w:r>
            <w:r>
              <w:rPr>
                <w:noProof/>
                <w:webHidden/>
              </w:rPr>
              <w:t>56</w:t>
            </w:r>
            <w:r>
              <w:rPr>
                <w:noProof/>
                <w:webHidden/>
              </w:rPr>
              <w:fldChar w:fldCharType="end"/>
            </w:r>
          </w:hyperlink>
        </w:p>
        <w:p w14:paraId="744381DD" w14:textId="1F0FA5B5" w:rsidR="00585A14" w:rsidRDefault="00585A1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699472" w:history="1">
            <w:r w:rsidRPr="00AE2688">
              <w:rPr>
                <w:rStyle w:val="Hyperlink"/>
                <w:noProof/>
              </w:rPr>
              <w:t>9</w:t>
            </w:r>
            <w:r>
              <w:rPr>
                <w:rFonts w:asciiTheme="minorHAnsi" w:eastAsiaTheme="minorEastAsia" w:hAnsiTheme="minorHAnsi" w:cstheme="minorBidi"/>
                <w:noProof/>
                <w:sz w:val="22"/>
                <w:szCs w:val="22"/>
                <w:lang w:val="de-AT" w:eastAsia="de-AT"/>
              </w:rPr>
              <w:tab/>
            </w:r>
            <w:r w:rsidRPr="00AE2688">
              <w:rPr>
                <w:rStyle w:val="Hyperlink"/>
                <w:noProof/>
              </w:rPr>
              <w:t>Anhang</w:t>
            </w:r>
            <w:r>
              <w:rPr>
                <w:noProof/>
                <w:webHidden/>
              </w:rPr>
              <w:tab/>
            </w:r>
            <w:r>
              <w:rPr>
                <w:noProof/>
                <w:webHidden/>
              </w:rPr>
              <w:fldChar w:fldCharType="begin"/>
            </w:r>
            <w:r>
              <w:rPr>
                <w:noProof/>
                <w:webHidden/>
              </w:rPr>
              <w:instrText xml:space="preserve"> PAGEREF _Toc129699472 \h </w:instrText>
            </w:r>
            <w:r>
              <w:rPr>
                <w:noProof/>
                <w:webHidden/>
              </w:rPr>
            </w:r>
            <w:r>
              <w:rPr>
                <w:noProof/>
                <w:webHidden/>
              </w:rPr>
              <w:fldChar w:fldCharType="separate"/>
            </w:r>
            <w:r>
              <w:rPr>
                <w:noProof/>
                <w:webHidden/>
              </w:rPr>
              <w:t>57</w:t>
            </w:r>
            <w:r>
              <w:rPr>
                <w:noProof/>
                <w:webHidden/>
              </w:rPr>
              <w:fldChar w:fldCharType="end"/>
            </w:r>
          </w:hyperlink>
        </w:p>
        <w:p w14:paraId="5CD9E741" w14:textId="0A9AB1B0" w:rsidR="00585A14" w:rsidRDefault="00585A1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699473" w:history="1">
            <w:r w:rsidRPr="00AE2688">
              <w:rPr>
                <w:rStyle w:val="Hyperlink"/>
                <w:noProof/>
              </w:rPr>
              <w:t>9.1</w:t>
            </w:r>
            <w:r>
              <w:rPr>
                <w:rFonts w:asciiTheme="minorHAnsi" w:eastAsiaTheme="minorEastAsia" w:hAnsiTheme="minorHAnsi" w:cstheme="minorBidi"/>
                <w:noProof/>
                <w:sz w:val="22"/>
                <w:szCs w:val="22"/>
                <w:lang w:val="de-AT" w:eastAsia="de-AT"/>
              </w:rPr>
              <w:tab/>
            </w:r>
            <w:r w:rsidRPr="00AE2688">
              <w:rPr>
                <w:rStyle w:val="Hyperlink"/>
                <w:noProof/>
              </w:rPr>
              <w:t>Schlussfolgerung / Projekterfahrung</w:t>
            </w:r>
            <w:r>
              <w:rPr>
                <w:noProof/>
                <w:webHidden/>
              </w:rPr>
              <w:tab/>
            </w:r>
            <w:r>
              <w:rPr>
                <w:noProof/>
                <w:webHidden/>
              </w:rPr>
              <w:fldChar w:fldCharType="begin"/>
            </w:r>
            <w:r>
              <w:rPr>
                <w:noProof/>
                <w:webHidden/>
              </w:rPr>
              <w:instrText xml:space="preserve"> PAGEREF _Toc129699473 \h </w:instrText>
            </w:r>
            <w:r>
              <w:rPr>
                <w:noProof/>
                <w:webHidden/>
              </w:rPr>
            </w:r>
            <w:r>
              <w:rPr>
                <w:noProof/>
                <w:webHidden/>
              </w:rPr>
              <w:fldChar w:fldCharType="separate"/>
            </w:r>
            <w:r>
              <w:rPr>
                <w:noProof/>
                <w:webHidden/>
              </w:rPr>
              <w:t>57</w:t>
            </w:r>
            <w:r>
              <w:rPr>
                <w:noProof/>
                <w:webHidden/>
              </w:rPr>
              <w:fldChar w:fldCharType="end"/>
            </w:r>
          </w:hyperlink>
        </w:p>
        <w:p w14:paraId="2E899F14" w14:textId="463AF6A0" w:rsidR="00585A14" w:rsidRDefault="00585A14">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699474" w:history="1">
            <w:r w:rsidRPr="00AE2688">
              <w:rPr>
                <w:rStyle w:val="Hyperlink"/>
                <w:noProof/>
              </w:rPr>
              <w:t>10</w:t>
            </w:r>
            <w:r>
              <w:rPr>
                <w:rFonts w:asciiTheme="minorHAnsi" w:eastAsiaTheme="minorEastAsia" w:hAnsiTheme="minorHAnsi" w:cstheme="minorBidi"/>
                <w:noProof/>
                <w:sz w:val="22"/>
                <w:szCs w:val="22"/>
                <w:lang w:val="de-AT" w:eastAsia="de-AT"/>
              </w:rPr>
              <w:tab/>
            </w:r>
            <w:r w:rsidRPr="00AE2688">
              <w:rPr>
                <w:rStyle w:val="Hyperlink"/>
                <w:noProof/>
              </w:rPr>
              <w:t>Projektterminplanung</w:t>
            </w:r>
            <w:r>
              <w:rPr>
                <w:noProof/>
                <w:webHidden/>
              </w:rPr>
              <w:tab/>
            </w:r>
            <w:r>
              <w:rPr>
                <w:noProof/>
                <w:webHidden/>
              </w:rPr>
              <w:fldChar w:fldCharType="begin"/>
            </w:r>
            <w:r>
              <w:rPr>
                <w:noProof/>
                <w:webHidden/>
              </w:rPr>
              <w:instrText xml:space="preserve"> PAGEREF _Toc129699474 \h </w:instrText>
            </w:r>
            <w:r>
              <w:rPr>
                <w:noProof/>
                <w:webHidden/>
              </w:rPr>
            </w:r>
            <w:r>
              <w:rPr>
                <w:noProof/>
                <w:webHidden/>
              </w:rPr>
              <w:fldChar w:fldCharType="separate"/>
            </w:r>
            <w:r>
              <w:rPr>
                <w:noProof/>
                <w:webHidden/>
              </w:rPr>
              <w:t>58</w:t>
            </w:r>
            <w:r>
              <w:rPr>
                <w:noProof/>
                <w:webHidden/>
              </w:rPr>
              <w:fldChar w:fldCharType="end"/>
            </w:r>
          </w:hyperlink>
        </w:p>
        <w:p w14:paraId="70A87C68" w14:textId="33603B49" w:rsidR="00585A14" w:rsidRDefault="00585A14">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699475" w:history="1">
            <w:r w:rsidRPr="00AE2688">
              <w:rPr>
                <w:rStyle w:val="Hyperlink"/>
                <w:noProof/>
              </w:rPr>
              <w:t>10.1</w:t>
            </w:r>
            <w:r>
              <w:rPr>
                <w:rFonts w:asciiTheme="minorHAnsi" w:eastAsiaTheme="minorEastAsia" w:hAnsiTheme="minorHAnsi" w:cstheme="minorBidi"/>
                <w:noProof/>
                <w:sz w:val="22"/>
                <w:szCs w:val="22"/>
                <w:lang w:val="de-AT" w:eastAsia="de-AT"/>
              </w:rPr>
              <w:tab/>
            </w:r>
            <w:r w:rsidRPr="00AE2688">
              <w:rPr>
                <w:rStyle w:val="Hyperlink"/>
                <w:noProof/>
              </w:rPr>
              <w:t>Simon Angerer</w:t>
            </w:r>
            <w:r>
              <w:rPr>
                <w:noProof/>
                <w:webHidden/>
              </w:rPr>
              <w:tab/>
            </w:r>
            <w:r>
              <w:rPr>
                <w:noProof/>
                <w:webHidden/>
              </w:rPr>
              <w:fldChar w:fldCharType="begin"/>
            </w:r>
            <w:r>
              <w:rPr>
                <w:noProof/>
                <w:webHidden/>
              </w:rPr>
              <w:instrText xml:space="preserve"> PAGEREF _Toc129699475 \h </w:instrText>
            </w:r>
            <w:r>
              <w:rPr>
                <w:noProof/>
                <w:webHidden/>
              </w:rPr>
            </w:r>
            <w:r>
              <w:rPr>
                <w:noProof/>
                <w:webHidden/>
              </w:rPr>
              <w:fldChar w:fldCharType="separate"/>
            </w:r>
            <w:r>
              <w:rPr>
                <w:noProof/>
                <w:webHidden/>
              </w:rPr>
              <w:t>58</w:t>
            </w:r>
            <w:r>
              <w:rPr>
                <w:noProof/>
                <w:webHidden/>
              </w:rPr>
              <w:fldChar w:fldCharType="end"/>
            </w:r>
          </w:hyperlink>
        </w:p>
        <w:p w14:paraId="0AB9A030" w14:textId="191F6F7D" w:rsidR="00585A14" w:rsidRDefault="00585A14">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699476" w:history="1">
            <w:r w:rsidRPr="00AE2688">
              <w:rPr>
                <w:rStyle w:val="Hyperlink"/>
                <w:noProof/>
              </w:rPr>
              <w:t>10.2</w:t>
            </w:r>
            <w:r>
              <w:rPr>
                <w:rFonts w:asciiTheme="minorHAnsi" w:eastAsiaTheme="minorEastAsia" w:hAnsiTheme="minorHAnsi" w:cstheme="minorBidi"/>
                <w:noProof/>
                <w:sz w:val="22"/>
                <w:szCs w:val="22"/>
                <w:lang w:val="de-AT" w:eastAsia="de-AT"/>
              </w:rPr>
              <w:tab/>
            </w:r>
            <w:r w:rsidRPr="00AE2688">
              <w:rPr>
                <w:rStyle w:val="Hyperlink"/>
                <w:noProof/>
              </w:rPr>
              <w:t>Patrick Edelmann</w:t>
            </w:r>
            <w:r>
              <w:rPr>
                <w:noProof/>
                <w:webHidden/>
              </w:rPr>
              <w:tab/>
            </w:r>
            <w:r>
              <w:rPr>
                <w:noProof/>
                <w:webHidden/>
              </w:rPr>
              <w:fldChar w:fldCharType="begin"/>
            </w:r>
            <w:r>
              <w:rPr>
                <w:noProof/>
                <w:webHidden/>
              </w:rPr>
              <w:instrText xml:space="preserve"> PAGEREF _Toc129699476 \h </w:instrText>
            </w:r>
            <w:r>
              <w:rPr>
                <w:noProof/>
                <w:webHidden/>
              </w:rPr>
            </w:r>
            <w:r>
              <w:rPr>
                <w:noProof/>
                <w:webHidden/>
              </w:rPr>
              <w:fldChar w:fldCharType="separate"/>
            </w:r>
            <w:r>
              <w:rPr>
                <w:noProof/>
                <w:webHidden/>
              </w:rPr>
              <w:t>58</w:t>
            </w:r>
            <w:r>
              <w:rPr>
                <w:noProof/>
                <w:webHidden/>
              </w:rPr>
              <w:fldChar w:fldCharType="end"/>
            </w:r>
          </w:hyperlink>
        </w:p>
        <w:p w14:paraId="0E431567" w14:textId="7671E4EE" w:rsidR="00585A14" w:rsidRDefault="00585A14">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699477" w:history="1">
            <w:r w:rsidRPr="00AE2688">
              <w:rPr>
                <w:rStyle w:val="Hyperlink"/>
                <w:noProof/>
              </w:rPr>
              <w:t>11</w:t>
            </w:r>
            <w:r>
              <w:rPr>
                <w:rFonts w:asciiTheme="minorHAnsi" w:eastAsiaTheme="minorEastAsia" w:hAnsiTheme="minorHAnsi" w:cstheme="minorBidi"/>
                <w:noProof/>
                <w:sz w:val="22"/>
                <w:szCs w:val="22"/>
                <w:lang w:val="de-AT" w:eastAsia="de-AT"/>
              </w:rPr>
              <w:tab/>
            </w:r>
            <w:r w:rsidRPr="00AE2688">
              <w:rPr>
                <w:rStyle w:val="Hyperlink"/>
                <w:noProof/>
              </w:rPr>
              <w:t>Arbeitsnachweis Diplomarbeit</w:t>
            </w:r>
            <w:r>
              <w:rPr>
                <w:noProof/>
                <w:webHidden/>
              </w:rPr>
              <w:tab/>
            </w:r>
            <w:r>
              <w:rPr>
                <w:noProof/>
                <w:webHidden/>
              </w:rPr>
              <w:fldChar w:fldCharType="begin"/>
            </w:r>
            <w:r>
              <w:rPr>
                <w:noProof/>
                <w:webHidden/>
              </w:rPr>
              <w:instrText xml:space="preserve"> PAGEREF _Toc129699477 \h </w:instrText>
            </w:r>
            <w:r>
              <w:rPr>
                <w:noProof/>
                <w:webHidden/>
              </w:rPr>
            </w:r>
            <w:r>
              <w:rPr>
                <w:noProof/>
                <w:webHidden/>
              </w:rPr>
              <w:fldChar w:fldCharType="separate"/>
            </w:r>
            <w:r>
              <w:rPr>
                <w:noProof/>
                <w:webHidden/>
              </w:rPr>
              <w:t>59</w:t>
            </w:r>
            <w:r>
              <w:rPr>
                <w:noProof/>
                <w:webHidden/>
              </w:rPr>
              <w:fldChar w:fldCharType="end"/>
            </w:r>
          </w:hyperlink>
        </w:p>
        <w:p w14:paraId="1E47ACDD" w14:textId="3E98BA3A"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343525846"/>
      <w:bookmarkStart w:id="7" w:name="_Toc129699438"/>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699439"/>
      <w:r w:rsidRPr="003B7933">
        <w:t>Vertiefende Aufgabenstellung</w:t>
      </w:r>
      <w:bookmarkEnd w:id="8"/>
    </w:p>
    <w:p w14:paraId="6B634721" w14:textId="7B46368A" w:rsidR="00AC1E1C" w:rsidRDefault="003A60EC" w:rsidP="00E06C6A">
      <w:pPr>
        <w:pStyle w:val="berschrift2"/>
      </w:pPr>
      <w:bookmarkStart w:id="9" w:name="_Toc129699440"/>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699441"/>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699442"/>
      <w:r>
        <w:lastRenderedPageBreak/>
        <w:t>Dokumentation der Arbeit</w:t>
      </w:r>
      <w:bookmarkEnd w:id="11"/>
    </w:p>
    <w:p w14:paraId="5F50A961" w14:textId="4263815E" w:rsidR="00240C26" w:rsidRDefault="00240C26" w:rsidP="00240C26">
      <w:pPr>
        <w:pStyle w:val="berschrift2"/>
      </w:pPr>
      <w:bookmarkStart w:id="12" w:name="_Toc129699443"/>
      <w:r>
        <w:t>Grundkonzept</w:t>
      </w:r>
      <w:bookmarkEnd w:id="12"/>
    </w:p>
    <w:p w14:paraId="0F556C25" w14:textId="72885F90"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3" w:name="_Toc492122948"/>
    </w:p>
    <w:p w14:paraId="37DF0107" w14:textId="35CCCF9C" w:rsidR="00E06C6A" w:rsidRDefault="00240C26" w:rsidP="00240C26">
      <w:pPr>
        <w:pStyle w:val="berschrift2"/>
      </w:pPr>
      <w:bookmarkStart w:id="14" w:name="_Toc129699444"/>
      <w:r>
        <w:lastRenderedPageBreak/>
        <w:t>Theoretischer Teil</w:t>
      </w:r>
      <w:bookmarkEnd w:id="14"/>
      <w:r>
        <w:t xml:space="preserve"> </w:t>
      </w:r>
    </w:p>
    <w:p w14:paraId="0D4570D0" w14:textId="0008200C" w:rsidR="00240C26" w:rsidRDefault="00240C26" w:rsidP="00240C26">
      <w:pPr>
        <w:pStyle w:val="berschrift3"/>
      </w:pPr>
      <w:bookmarkStart w:id="15" w:name="_Toc129699445"/>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r w:rsidRPr="0018261A">
        <w:rPr>
          <w:b/>
          <w:szCs w:val="24"/>
          <w:lang w:val="de-AT"/>
        </w:rPr>
        <w:t xml:space="preserve">htype: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61318"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r w:rsidR="00312393" w:rsidRPr="00DF5B95">
        <w:rPr>
          <w:b/>
          <w:bCs/>
          <w:szCs w:val="24"/>
        </w:rPr>
        <w:t xml:space="preserve">secs: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3"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AA69F65" w:rsidR="00C91386" w:rsidRPr="002C0F5E" w:rsidRDefault="00C91386" w:rsidP="00090A98">
                            <w:pPr>
                              <w:pStyle w:val="Beschriftung"/>
                              <w:rPr>
                                <w:noProof/>
                                <w:sz w:val="24"/>
                                <w:szCs w:val="20"/>
                              </w:rPr>
                            </w:pPr>
                            <w:bookmarkStart w:id="16" w:name="_Toc129303241"/>
                            <w:bookmarkStart w:id="17" w:name="_Toc129696876"/>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3AA69F65" w:rsidR="00C91386" w:rsidRPr="002C0F5E" w:rsidRDefault="00C91386" w:rsidP="00090A98">
                      <w:pPr>
                        <w:pStyle w:val="Beschriftung"/>
                        <w:rPr>
                          <w:noProof/>
                          <w:sz w:val="24"/>
                          <w:szCs w:val="20"/>
                        </w:rPr>
                      </w:pPr>
                      <w:bookmarkStart w:id="18" w:name="_Toc129303241"/>
                      <w:bookmarkStart w:id="19" w:name="_Toc129696876"/>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8"/>
                      <w:bookmarkEnd w:id="19"/>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699446"/>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699447"/>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699448"/>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699449"/>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699450"/>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699451"/>
      <w:r>
        <w:lastRenderedPageBreak/>
        <w:t>RFC</w:t>
      </w:r>
      <w:bookmarkEnd w:id="25"/>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Paul Mockapetris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7" w:name="_Toc129699452"/>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60DC5E87" w:rsidR="00A751A3" w:rsidRPr="00B6293C" w:rsidRDefault="00A751A3" w:rsidP="00A751A3">
                            <w:pPr>
                              <w:pStyle w:val="Beschriftung"/>
                              <w:rPr>
                                <w:noProof/>
                                <w:sz w:val="24"/>
                                <w:szCs w:val="20"/>
                              </w:rPr>
                            </w:pPr>
                            <w:bookmarkStart w:id="28" w:name="_Toc129696877"/>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60DC5E87" w:rsidR="00A751A3" w:rsidRPr="00B6293C" w:rsidRDefault="00A751A3" w:rsidP="00A751A3">
                      <w:pPr>
                        <w:pStyle w:val="Beschriftung"/>
                        <w:rPr>
                          <w:noProof/>
                          <w:sz w:val="24"/>
                          <w:szCs w:val="20"/>
                        </w:rPr>
                      </w:pPr>
                      <w:bookmarkStart w:id="29" w:name="_Toc129696877"/>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84C176F" w:rsidR="00455039" w:rsidRDefault="00455039" w:rsidP="00455039">
      <w:pPr>
        <w:pStyle w:val="Beschriftung"/>
      </w:pPr>
      <w:bookmarkStart w:id="30" w:name="_Toc129696878"/>
      <w:r>
        <w:t xml:space="preserve">Abbildung </w:t>
      </w:r>
      <w:r>
        <w:fldChar w:fldCharType="begin"/>
      </w:r>
      <w:r>
        <w:instrText xml:space="preserve"> SEQ Abbildung \* ARABIC </w:instrText>
      </w:r>
      <w:r>
        <w:fldChar w:fldCharType="separate"/>
      </w:r>
      <w:r w:rsidR="002D053D">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699453"/>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699454"/>
      <w:r>
        <w:lastRenderedPageBreak/>
        <w:t>Active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71F6ED8E" w:rsidR="00A93F44" w:rsidRPr="00A93F44" w:rsidRDefault="00A93F44" w:rsidP="00DD4B3E">
      <w:pPr>
        <w:pStyle w:val="Beschriftung"/>
        <w:jc w:val="center"/>
      </w:pPr>
      <w:bookmarkStart w:id="33" w:name="_Toc129696879"/>
      <w:r>
        <w:t xml:space="preserve">Abbildung </w:t>
      </w:r>
      <w:r>
        <w:fldChar w:fldCharType="begin"/>
      </w:r>
      <w:r>
        <w:instrText xml:space="preserve"> SEQ Abbildung \* ARABIC </w:instrText>
      </w:r>
      <w:r>
        <w:fldChar w:fldCharType="separate"/>
      </w:r>
      <w:r w:rsidR="002D053D">
        <w:rPr>
          <w:noProof/>
        </w:rPr>
        <w:t>4</w:t>
      </w:r>
      <w:r>
        <w:fldChar w:fldCharType="end"/>
      </w:r>
      <w:r>
        <w:t xml:space="preserve"> Vereinfachte Darstellung - Active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699455"/>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eine relativ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699456"/>
      <w:r>
        <w:lastRenderedPageBreak/>
        <w:t>Praktischer Teil</w:t>
      </w:r>
      <w:bookmarkEnd w:id="35"/>
    </w:p>
    <w:p w14:paraId="257A7312" w14:textId="722E75AB" w:rsidR="005127E8" w:rsidRDefault="005127E8" w:rsidP="005127E8">
      <w:pPr>
        <w:pStyle w:val="berschrift3"/>
      </w:pPr>
      <w:bookmarkStart w:id="36" w:name="_Toc129699457"/>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699458"/>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VirtualBox herunterladen | heise Download</w:t>
        </w:r>
      </w:hyperlink>
      <w:r>
        <w:t xml:space="preserve">. Wenn das erledigt ist, benötigt man die Installation des Ubuntu Server </w:t>
      </w:r>
      <w:hyperlink r:id="rId35"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EB4FBB2" w:rsidR="00AC55F3" w:rsidRDefault="00C91386" w:rsidP="00E12B80">
      <w:pPr>
        <w:pStyle w:val="Beschriftung"/>
        <w:ind w:firstLine="708"/>
        <w:jc w:val="left"/>
      </w:pPr>
      <w:bookmarkStart w:id="38" w:name="_Toc129696880"/>
      <w:r>
        <w:t xml:space="preserve">Abbildung </w:t>
      </w:r>
      <w:r>
        <w:fldChar w:fldCharType="begin"/>
      </w:r>
      <w:r>
        <w:instrText xml:space="preserve"> SEQ Abbildung \* ARABIC </w:instrText>
      </w:r>
      <w:r>
        <w:fldChar w:fldCharType="separate"/>
      </w:r>
      <w:r w:rsidR="002D053D">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E009E70" w:rsidR="00AC55F3" w:rsidRPr="00AC55F3" w:rsidRDefault="00C91386" w:rsidP="00E12B80">
      <w:pPr>
        <w:pStyle w:val="Beschriftung"/>
        <w:ind w:left="1416" w:firstLine="708"/>
        <w:jc w:val="left"/>
      </w:pPr>
      <w:bookmarkStart w:id="39" w:name="_Toc129696881"/>
      <w:r>
        <w:t xml:space="preserve">Abbildung </w:t>
      </w:r>
      <w:r>
        <w:fldChar w:fldCharType="begin"/>
      </w:r>
      <w:r>
        <w:instrText xml:space="preserve"> SEQ Abbildung \* ARABIC </w:instrText>
      </w:r>
      <w:r>
        <w:fldChar w:fldCharType="separate"/>
      </w:r>
      <w:r w:rsidR="002D053D">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70AE8F51" w:rsidR="00AC55F3" w:rsidRDefault="00E12B80" w:rsidP="00E12B80">
      <w:pPr>
        <w:pStyle w:val="Beschriftung"/>
        <w:ind w:left="708" w:firstLine="156"/>
        <w:jc w:val="left"/>
      </w:pPr>
      <w:r>
        <w:t xml:space="preserve">     </w:t>
      </w:r>
      <w:bookmarkStart w:id="40" w:name="_Toc129696882"/>
      <w:r w:rsidR="00C91386">
        <w:t xml:space="preserve">Abbildung </w:t>
      </w:r>
      <w:r w:rsidR="00C91386">
        <w:fldChar w:fldCharType="begin"/>
      </w:r>
      <w:r w:rsidR="00C91386">
        <w:instrText xml:space="preserve"> SEQ Abbildung \* ARABIC </w:instrText>
      </w:r>
      <w:r w:rsidR="00C91386">
        <w:fldChar w:fldCharType="separate"/>
      </w:r>
      <w:r w:rsidR="002D053D">
        <w:rPr>
          <w:noProof/>
        </w:rPr>
        <w:t>7</w:t>
      </w:r>
      <w:r w:rsidR="00C91386">
        <w:fldChar w:fldCharType="end"/>
      </w:r>
      <w:r w:rsidR="00C91386">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2F15DD22" w:rsidR="008C63DF" w:rsidRDefault="00E12B80" w:rsidP="00E12B80">
      <w:pPr>
        <w:pStyle w:val="Beschriftung"/>
        <w:ind w:left="708" w:firstLine="156"/>
        <w:jc w:val="left"/>
      </w:pPr>
      <w:r>
        <w:t xml:space="preserve">      </w:t>
      </w:r>
      <w:bookmarkStart w:id="41" w:name="_Toc129696883"/>
      <w:r w:rsidR="00C91386">
        <w:t xml:space="preserve">Abbildung </w:t>
      </w:r>
      <w:r w:rsidR="00C91386">
        <w:fldChar w:fldCharType="begin"/>
      </w:r>
      <w:r w:rsidR="00C91386">
        <w:instrText xml:space="preserve"> SEQ Abbildung \* ARABIC </w:instrText>
      </w:r>
      <w:r w:rsidR="00C91386">
        <w:fldChar w:fldCharType="separate"/>
      </w:r>
      <w:r w:rsidR="002D053D">
        <w:rPr>
          <w:noProof/>
        </w:rPr>
        <w:t>8</w:t>
      </w:r>
      <w:r w:rsidR="00C91386">
        <w:fldChar w:fldCharType="end"/>
      </w:r>
      <w:r w:rsidR="00C91386">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3273520A" w:rsidR="00AC55F3" w:rsidRPr="00AC55F3" w:rsidRDefault="00E12B80" w:rsidP="00E12B80">
      <w:pPr>
        <w:pStyle w:val="Beschriftung"/>
        <w:jc w:val="left"/>
      </w:pPr>
      <w:r>
        <w:t xml:space="preserve">      </w:t>
      </w:r>
      <w:r>
        <w:tab/>
      </w:r>
      <w:r>
        <w:tab/>
        <w:t xml:space="preserve">   </w:t>
      </w:r>
      <w:bookmarkStart w:id="42" w:name="_Toc129696884"/>
      <w:r w:rsidR="00C91386">
        <w:t xml:space="preserve">Abbildung </w:t>
      </w:r>
      <w:r w:rsidR="00C91386">
        <w:fldChar w:fldCharType="begin"/>
      </w:r>
      <w:r w:rsidR="00C91386">
        <w:instrText xml:space="preserve"> SEQ Abbildung \* ARABIC </w:instrText>
      </w:r>
      <w:r w:rsidR="00C91386">
        <w:fldChar w:fldCharType="separate"/>
      </w:r>
      <w:r w:rsidR="002D053D">
        <w:rPr>
          <w:noProof/>
        </w:rPr>
        <w:t>9</w:t>
      </w:r>
      <w:r w:rsidR="00C91386">
        <w:fldChar w:fldCharType="end"/>
      </w:r>
      <w:r w:rsidR="00C91386">
        <w:t xml:space="preserve"> Profil des Server Benutzers anlegen</w:t>
      </w:r>
      <w:bookmarkEnd w:id="42"/>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705338A4" w:rsidR="008C63DF" w:rsidRDefault="00E12B80" w:rsidP="00E12B80">
      <w:pPr>
        <w:pStyle w:val="Beschriftung"/>
        <w:jc w:val="left"/>
      </w:pPr>
      <w:r>
        <w:t xml:space="preserve">             </w:t>
      </w:r>
      <w:bookmarkStart w:id="43" w:name="_Toc129696885"/>
      <w:r w:rsidR="00C91386">
        <w:t xml:space="preserve">Abbildung </w:t>
      </w:r>
      <w:r w:rsidR="00C91386">
        <w:fldChar w:fldCharType="begin"/>
      </w:r>
      <w:r w:rsidR="00C91386">
        <w:instrText xml:space="preserve"> SEQ Abbildung \* ARABIC </w:instrText>
      </w:r>
      <w:r w:rsidR="00C91386">
        <w:fldChar w:fldCharType="separate"/>
      </w:r>
      <w:r w:rsidR="002D053D">
        <w:rPr>
          <w:noProof/>
        </w:rPr>
        <w:t>10</w:t>
      </w:r>
      <w:r w:rsidR="00C91386">
        <w:fldChar w:fldCharType="end"/>
      </w:r>
      <w:r w:rsidR="00C91386">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699459"/>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4CB02912" w:rsidR="0016307B" w:rsidRDefault="00E12B80" w:rsidP="00E12B80">
      <w:pPr>
        <w:pStyle w:val="Beschriftung"/>
        <w:ind w:left="708" w:firstLine="156"/>
        <w:jc w:val="left"/>
      </w:pPr>
      <w:r>
        <w:t xml:space="preserve">        </w:t>
      </w:r>
      <w:bookmarkStart w:id="45" w:name="_Toc129696886"/>
      <w:r w:rsidR="00C91386">
        <w:t xml:space="preserve">Abbildung </w:t>
      </w:r>
      <w:r w:rsidR="00C91386">
        <w:fldChar w:fldCharType="begin"/>
      </w:r>
      <w:r w:rsidR="00C91386">
        <w:instrText xml:space="preserve"> SEQ Abbildung \* ARABIC </w:instrText>
      </w:r>
      <w:r w:rsidR="00C91386">
        <w:fldChar w:fldCharType="separate"/>
      </w:r>
      <w:r w:rsidR="002D053D">
        <w:rPr>
          <w:noProof/>
        </w:rPr>
        <w:t>11</w:t>
      </w:r>
      <w:r w:rsidR="00C91386">
        <w:fldChar w:fldCharType="end"/>
      </w:r>
      <w:r w:rsidR="00C91386">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4074035" cy="3110763"/>
                    </a:xfrm>
                    <a:prstGeom prst="rect">
                      <a:avLst/>
                    </a:prstGeom>
                  </pic:spPr>
                </pic:pic>
              </a:graphicData>
            </a:graphic>
          </wp:inline>
        </w:drawing>
      </w:r>
    </w:p>
    <w:p w14:paraId="4104941D" w14:textId="18837E0B" w:rsidR="0016307B" w:rsidRDefault="00A67547" w:rsidP="00A67547">
      <w:pPr>
        <w:pStyle w:val="Beschriftung"/>
        <w:ind w:left="708" w:firstLine="156"/>
        <w:jc w:val="left"/>
      </w:pPr>
      <w:r>
        <w:t xml:space="preserve">       </w:t>
      </w:r>
      <w:bookmarkStart w:id="46" w:name="_Toc129696887"/>
      <w:r w:rsidR="00C91386">
        <w:t xml:space="preserve">Abbildung </w:t>
      </w:r>
      <w:r w:rsidR="00C91386">
        <w:fldChar w:fldCharType="begin"/>
      </w:r>
      <w:r w:rsidR="00C91386">
        <w:instrText xml:space="preserve"> SEQ Abbildung \* ARABIC </w:instrText>
      </w:r>
      <w:r w:rsidR="00C91386">
        <w:fldChar w:fldCharType="separate"/>
      </w:r>
      <w:r w:rsidR="002D053D">
        <w:rPr>
          <w:noProof/>
        </w:rPr>
        <w:t>12</w:t>
      </w:r>
      <w:r w:rsidR="00C91386">
        <w:fldChar w:fldCharType="end"/>
      </w:r>
      <w:r w:rsidR="00C91386">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Auch mit dem Befhel „</w:t>
      </w:r>
      <w:r w:rsidR="002D053D" w:rsidRPr="002D053D">
        <w:rPr>
          <w:rFonts w:ascii="Arial" w:hAnsi="Arial" w:cs="Arial"/>
          <w:sz w:val="24"/>
          <w:szCs w:val="24"/>
          <w:bdr w:val="none" w:sz="0" w:space="0" w:color="auto" w:frame="1"/>
        </w:rPr>
        <w:t>sudo nmap --script broadcast-dhcp-discover</w:t>
      </w:r>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057958" cy="2286727"/>
                    </a:xfrm>
                    <a:prstGeom prst="rect">
                      <a:avLst/>
                    </a:prstGeom>
                  </pic:spPr>
                </pic:pic>
              </a:graphicData>
            </a:graphic>
          </wp:inline>
        </w:drawing>
      </w:r>
    </w:p>
    <w:p w14:paraId="3FE7E566" w14:textId="6FCBAD1C" w:rsidR="0016307B" w:rsidRPr="00653454" w:rsidRDefault="00C91386" w:rsidP="00DD4B3E">
      <w:pPr>
        <w:pStyle w:val="Beschriftung"/>
        <w:jc w:val="center"/>
      </w:pPr>
      <w:bookmarkStart w:id="47" w:name="_Toc129696888"/>
      <w:r>
        <w:t xml:space="preserve">Abbildung </w:t>
      </w:r>
      <w:r>
        <w:fldChar w:fldCharType="begin"/>
      </w:r>
      <w:r>
        <w:instrText xml:space="preserve"> SEQ Abbildung \* ARABIC </w:instrText>
      </w:r>
      <w:r>
        <w:fldChar w:fldCharType="separate"/>
      </w:r>
      <w:r w:rsidR="002D053D">
        <w:rPr>
          <w:noProof/>
        </w:rPr>
        <w:t>13</w:t>
      </w:r>
      <w:r>
        <w:fldChar w:fldCharType="end"/>
      </w:r>
      <w:r>
        <w:t xml:space="preserve"> Funktionstest des DHCP-Servers</w:t>
      </w:r>
      <w:r w:rsidR="002D053D">
        <w:t xml:space="preserve"> mit ip r</w:t>
      </w:r>
      <w:bookmarkEnd w:id="47"/>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5"/>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71396A95" w:rsidR="002D053D" w:rsidRPr="002D053D" w:rsidRDefault="0080700D" w:rsidP="0080700D">
      <w:pPr>
        <w:pStyle w:val="Beschriftung"/>
        <w:jc w:val="left"/>
        <w:rPr>
          <w:rFonts w:ascii="var(--ff-mono)" w:hAnsi="var(--ff-mono)"/>
          <w:sz w:val="20"/>
          <w:lang w:val="de-AT" w:eastAsia="de-AT"/>
        </w:rPr>
      </w:pPr>
      <w:r>
        <w:t xml:space="preserve">                 </w:t>
      </w:r>
      <w:bookmarkStart w:id="48" w:name="_Toc129696889"/>
      <w:r w:rsidR="002D053D">
        <w:t xml:space="preserve">Abbildung </w:t>
      </w:r>
      <w:r w:rsidR="002D053D">
        <w:fldChar w:fldCharType="begin"/>
      </w:r>
      <w:r w:rsidR="002D053D">
        <w:instrText xml:space="preserve"> SEQ Abbildung \* ARABIC </w:instrText>
      </w:r>
      <w:r w:rsidR="002D053D">
        <w:fldChar w:fldCharType="separate"/>
      </w:r>
      <w:r w:rsidR="002D053D">
        <w:rPr>
          <w:noProof/>
        </w:rPr>
        <w:t>14</w:t>
      </w:r>
      <w:r w:rsidR="002D053D">
        <w:fldChar w:fldCharType="end"/>
      </w:r>
      <w:r w:rsidR="002D053D">
        <w:t xml:space="preserve"> Funktionstest des DHCP-Servers mit nmap</w:t>
      </w:r>
      <w:bookmarkEnd w:id="48"/>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49" w:name="_Toc129699460"/>
      <w:r>
        <w:lastRenderedPageBreak/>
        <w:t>Admin Benutzer</w:t>
      </w:r>
      <w:bookmarkEnd w:id="49"/>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6"/>
                    <a:stretch>
                      <a:fillRect/>
                    </a:stretch>
                  </pic:blipFill>
                  <pic:spPr>
                    <a:xfrm>
                      <a:off x="0" y="0"/>
                      <a:ext cx="4569972" cy="982301"/>
                    </a:xfrm>
                    <a:prstGeom prst="rect">
                      <a:avLst/>
                    </a:prstGeom>
                  </pic:spPr>
                </pic:pic>
              </a:graphicData>
            </a:graphic>
          </wp:inline>
        </w:drawing>
      </w:r>
    </w:p>
    <w:p w14:paraId="541545EB" w14:textId="03820388" w:rsidR="00931954" w:rsidRDefault="00DC491C" w:rsidP="00DC491C">
      <w:pPr>
        <w:pStyle w:val="Beschriftung"/>
        <w:ind w:firstLine="708"/>
        <w:jc w:val="left"/>
      </w:pPr>
      <w:r>
        <w:t xml:space="preserve">   </w:t>
      </w:r>
      <w:bookmarkStart w:id="50" w:name="_Toc129696890"/>
      <w:r w:rsidR="00C91386">
        <w:t xml:space="preserve">Abbildung </w:t>
      </w:r>
      <w:r w:rsidR="00C91386">
        <w:fldChar w:fldCharType="begin"/>
      </w:r>
      <w:r w:rsidR="00C91386">
        <w:instrText xml:space="preserve"> SEQ Abbildung \* ARABIC </w:instrText>
      </w:r>
      <w:r w:rsidR="00C91386">
        <w:fldChar w:fldCharType="separate"/>
      </w:r>
      <w:r w:rsidR="002D053D">
        <w:rPr>
          <w:noProof/>
        </w:rPr>
        <w:t>15</w:t>
      </w:r>
      <w:r w:rsidR="00C91386">
        <w:fldChar w:fldCharType="end"/>
      </w:r>
      <w:r w:rsidR="00C91386">
        <w:t xml:space="preserve"> Passwort für Admin anlegen</w:t>
      </w:r>
      <w:bookmarkEnd w:id="50"/>
    </w:p>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7"/>
                    <a:stretch>
                      <a:fillRect/>
                    </a:stretch>
                  </pic:blipFill>
                  <pic:spPr>
                    <a:xfrm>
                      <a:off x="0" y="0"/>
                      <a:ext cx="4683342" cy="1054681"/>
                    </a:xfrm>
                    <a:prstGeom prst="rect">
                      <a:avLst/>
                    </a:prstGeom>
                  </pic:spPr>
                </pic:pic>
              </a:graphicData>
            </a:graphic>
          </wp:inline>
        </w:drawing>
      </w:r>
    </w:p>
    <w:p w14:paraId="6E32A24B" w14:textId="644EF74F" w:rsidR="00931954" w:rsidRDefault="00DC491C" w:rsidP="00DC491C">
      <w:pPr>
        <w:pStyle w:val="Beschriftung"/>
        <w:ind w:firstLine="708"/>
        <w:jc w:val="left"/>
      </w:pPr>
      <w:r>
        <w:t xml:space="preserve">   </w:t>
      </w:r>
      <w:bookmarkStart w:id="51" w:name="_Toc129696891"/>
      <w:r w:rsidR="00C91386">
        <w:t xml:space="preserve">Abbildung </w:t>
      </w:r>
      <w:r w:rsidR="00C91386">
        <w:fldChar w:fldCharType="begin"/>
      </w:r>
      <w:r w:rsidR="00C91386">
        <w:instrText xml:space="preserve"> SEQ Abbildung \* ARABIC </w:instrText>
      </w:r>
      <w:r w:rsidR="00C91386">
        <w:fldChar w:fldCharType="separate"/>
      </w:r>
      <w:r w:rsidR="002D053D">
        <w:rPr>
          <w:noProof/>
        </w:rPr>
        <w:t>16</w:t>
      </w:r>
      <w:r w:rsidR="00C91386">
        <w:fldChar w:fldCharType="end"/>
      </w:r>
      <w:r w:rsidR="00C91386">
        <w:t xml:space="preserve"> Wechsel zum Admin-Benutzer</w:t>
      </w:r>
      <w:bookmarkEnd w:id="51"/>
    </w:p>
    <w:p w14:paraId="4672C7F2" w14:textId="33539904" w:rsidR="005127E8" w:rsidRDefault="005127E8" w:rsidP="005127E8">
      <w:pPr>
        <w:pStyle w:val="berschrift3"/>
      </w:pPr>
      <w:bookmarkStart w:id="52" w:name="_Toc129699461"/>
      <w:r>
        <w:lastRenderedPageBreak/>
        <w:t>Mail-Server</w:t>
      </w:r>
      <w:bookmarkEnd w:id="52"/>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3829922" cy="2495444"/>
                    </a:xfrm>
                    <a:prstGeom prst="rect">
                      <a:avLst/>
                    </a:prstGeom>
                  </pic:spPr>
                </pic:pic>
              </a:graphicData>
            </a:graphic>
          </wp:inline>
        </w:drawing>
      </w:r>
    </w:p>
    <w:p w14:paraId="08267EBB" w14:textId="528BC41E" w:rsidR="007769E0" w:rsidRPr="00C91386" w:rsidRDefault="00090A98" w:rsidP="00090A98">
      <w:pPr>
        <w:pStyle w:val="Beschriftung"/>
        <w:jc w:val="left"/>
        <w:rPr>
          <w:rFonts w:cs="Arial"/>
          <w:szCs w:val="24"/>
        </w:rPr>
      </w:pPr>
      <w:r>
        <w:t xml:space="preserve">                             </w:t>
      </w:r>
      <w:bookmarkStart w:id="53" w:name="_Toc129696892"/>
      <w:r w:rsidR="00C91386">
        <w:t xml:space="preserve">Abbildung </w:t>
      </w:r>
      <w:r w:rsidR="00C91386">
        <w:fldChar w:fldCharType="begin"/>
      </w:r>
      <w:r w:rsidR="00C91386">
        <w:instrText xml:space="preserve"> SEQ Abbildung \* ARABIC </w:instrText>
      </w:r>
      <w:r w:rsidR="00C91386">
        <w:fldChar w:fldCharType="separate"/>
      </w:r>
      <w:r w:rsidR="002D053D">
        <w:rPr>
          <w:noProof/>
        </w:rPr>
        <w:t>17</w:t>
      </w:r>
      <w:r w:rsidR="00C91386">
        <w:fldChar w:fldCharType="end"/>
      </w:r>
      <w:r w:rsidR="00C91386">
        <w:t xml:space="preserve"> Name des Mail-Servers</w:t>
      </w:r>
      <w:bookmarkEnd w:id="53"/>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3126739" cy="2344020"/>
                    </a:xfrm>
                    <a:prstGeom prst="rect">
                      <a:avLst/>
                    </a:prstGeom>
                  </pic:spPr>
                </pic:pic>
              </a:graphicData>
            </a:graphic>
          </wp:inline>
        </w:drawing>
      </w:r>
    </w:p>
    <w:p w14:paraId="69D522FD" w14:textId="75304C8B" w:rsidR="007769E0" w:rsidRPr="00C91386" w:rsidRDefault="00090A98" w:rsidP="00090A98">
      <w:pPr>
        <w:pStyle w:val="Beschriftung"/>
        <w:jc w:val="left"/>
        <w:rPr>
          <w:rFonts w:cs="Arial"/>
          <w:szCs w:val="24"/>
        </w:rPr>
      </w:pPr>
      <w:r>
        <w:t xml:space="preserve">                                       </w:t>
      </w:r>
      <w:bookmarkStart w:id="54" w:name="_Toc129696893"/>
      <w:r w:rsidR="00C91386">
        <w:t xml:space="preserve">Abbildung </w:t>
      </w:r>
      <w:r w:rsidR="00C91386">
        <w:fldChar w:fldCharType="begin"/>
      </w:r>
      <w:r w:rsidR="00C91386">
        <w:instrText xml:space="preserve"> SEQ Abbildung \* ARABIC </w:instrText>
      </w:r>
      <w:r w:rsidR="00C91386">
        <w:fldChar w:fldCharType="separate"/>
      </w:r>
      <w:r w:rsidR="002D053D">
        <w:rPr>
          <w:noProof/>
        </w:rPr>
        <w:t>18</w:t>
      </w:r>
      <w:r w:rsidR="00C91386">
        <w:fldChar w:fldCharType="end"/>
      </w:r>
      <w:r w:rsidR="00C91386">
        <w:t xml:space="preserve"> Postfix Erweiterung und Postfix Daemon starten</w:t>
      </w:r>
      <w:bookmarkEnd w:id="54"/>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0"/>
                    <a:stretch>
                      <a:fillRect/>
                    </a:stretch>
                  </pic:blipFill>
                  <pic:spPr>
                    <a:xfrm>
                      <a:off x="0" y="0"/>
                      <a:ext cx="4220943" cy="739383"/>
                    </a:xfrm>
                    <a:prstGeom prst="rect">
                      <a:avLst/>
                    </a:prstGeom>
                  </pic:spPr>
                </pic:pic>
              </a:graphicData>
            </a:graphic>
          </wp:inline>
        </w:drawing>
      </w:r>
    </w:p>
    <w:p w14:paraId="7DFBA0CD" w14:textId="1E35711B" w:rsidR="007769E0" w:rsidRDefault="00090A98" w:rsidP="00090A98">
      <w:pPr>
        <w:pStyle w:val="Beschriftung"/>
        <w:jc w:val="left"/>
      </w:pPr>
      <w:r>
        <w:t xml:space="preserve">                       </w:t>
      </w:r>
      <w:bookmarkStart w:id="55" w:name="_Toc129696894"/>
      <w:r w:rsidR="00C91386">
        <w:t xml:space="preserve">Abbildung </w:t>
      </w:r>
      <w:r w:rsidR="00C91386">
        <w:fldChar w:fldCharType="begin"/>
      </w:r>
      <w:r w:rsidR="00C91386">
        <w:instrText xml:space="preserve"> SEQ Abbildung \* ARABIC </w:instrText>
      </w:r>
      <w:r w:rsidR="00C91386">
        <w:fldChar w:fldCharType="separate"/>
      </w:r>
      <w:r w:rsidR="002D053D">
        <w:rPr>
          <w:noProof/>
        </w:rPr>
        <w:t>19</w:t>
      </w:r>
      <w:r w:rsidR="00C91386">
        <w:fldChar w:fldCharType="end"/>
      </w:r>
      <w:r w:rsidR="00C91386">
        <w:t xml:space="preserve"> Output der Verbindung des Mail-Servers</w:t>
      </w:r>
      <w:bookmarkEnd w:id="5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1"/>
                    <a:stretch>
                      <a:fillRect/>
                    </a:stretch>
                  </pic:blipFill>
                  <pic:spPr>
                    <a:xfrm>
                      <a:off x="0" y="0"/>
                      <a:ext cx="3769858" cy="1545841"/>
                    </a:xfrm>
                    <a:prstGeom prst="rect">
                      <a:avLst/>
                    </a:prstGeom>
                  </pic:spPr>
                </pic:pic>
              </a:graphicData>
            </a:graphic>
          </wp:inline>
        </w:drawing>
      </w:r>
    </w:p>
    <w:p w14:paraId="0007CB3C" w14:textId="6C18A469" w:rsidR="007769E0" w:rsidRPr="00C91386" w:rsidRDefault="00090A98" w:rsidP="00090A98">
      <w:pPr>
        <w:pStyle w:val="Beschriftung"/>
        <w:jc w:val="left"/>
        <w:rPr>
          <w:rFonts w:cs="Arial"/>
          <w:szCs w:val="24"/>
        </w:rPr>
      </w:pPr>
      <w:r>
        <w:t xml:space="preserve">                              </w:t>
      </w:r>
      <w:bookmarkStart w:id="56" w:name="_Toc129696895"/>
      <w:r w:rsidR="00C91386">
        <w:t xml:space="preserve">Abbildung </w:t>
      </w:r>
      <w:r w:rsidR="00C91386">
        <w:fldChar w:fldCharType="begin"/>
      </w:r>
      <w:r w:rsidR="00C91386">
        <w:instrText xml:space="preserve"> SEQ Abbildung \* ARABIC </w:instrText>
      </w:r>
      <w:r w:rsidR="00C91386">
        <w:fldChar w:fldCharType="separate"/>
      </w:r>
      <w:r w:rsidR="002D053D">
        <w:rPr>
          <w:noProof/>
        </w:rPr>
        <w:t>20</w:t>
      </w:r>
      <w:r w:rsidR="00C91386">
        <w:fldChar w:fldCharType="end"/>
      </w:r>
      <w:r w:rsidR="00C91386">
        <w:t xml:space="preserve"> Ausgabe des ehlo localhost</w:t>
      </w:r>
      <w:bookmarkEnd w:id="56"/>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2"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3"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4"/>
                    <a:stretch>
                      <a:fillRect/>
                    </a:stretch>
                  </pic:blipFill>
                  <pic:spPr>
                    <a:xfrm>
                      <a:off x="0" y="0"/>
                      <a:ext cx="4390578" cy="1603878"/>
                    </a:xfrm>
                    <a:prstGeom prst="rect">
                      <a:avLst/>
                    </a:prstGeom>
                  </pic:spPr>
                </pic:pic>
              </a:graphicData>
            </a:graphic>
          </wp:inline>
        </w:drawing>
      </w:r>
    </w:p>
    <w:p w14:paraId="50EF2040" w14:textId="39AB433B" w:rsidR="007769E0" w:rsidRDefault="00DD4B3E" w:rsidP="00DD4B3E">
      <w:pPr>
        <w:pStyle w:val="Beschriftung"/>
        <w:jc w:val="left"/>
        <w:rPr>
          <w:rFonts w:cs="Arial"/>
          <w:szCs w:val="24"/>
        </w:rPr>
      </w:pPr>
      <w:r>
        <w:t xml:space="preserve">                    </w:t>
      </w:r>
      <w:bookmarkStart w:id="57" w:name="_Toc129696896"/>
      <w:r w:rsidR="00C91386">
        <w:t xml:space="preserve">Abbildung </w:t>
      </w:r>
      <w:r w:rsidR="00C91386">
        <w:fldChar w:fldCharType="begin"/>
      </w:r>
      <w:r w:rsidR="00C91386">
        <w:instrText xml:space="preserve"> SEQ Abbildung \* ARABIC </w:instrText>
      </w:r>
      <w:r w:rsidR="00C91386">
        <w:fldChar w:fldCharType="separate"/>
      </w:r>
      <w:r w:rsidR="002D053D">
        <w:rPr>
          <w:noProof/>
        </w:rPr>
        <w:t>21</w:t>
      </w:r>
      <w:r w:rsidR="00C91386">
        <w:fldChar w:fldCharType="end"/>
      </w:r>
      <w:r w:rsidR="00C91386">
        <w:t xml:space="preserve"> Ausgabe der E-Mail die versendet wurde</w:t>
      </w:r>
      <w:bookmarkEnd w:id="57"/>
    </w:p>
    <w:p w14:paraId="3DCEA969" w14:textId="4D8DCA5D" w:rsidR="005127E8" w:rsidRDefault="005127E8" w:rsidP="005127E8">
      <w:pPr>
        <w:pStyle w:val="berschrift3"/>
      </w:pPr>
      <w:bookmarkStart w:id="58" w:name="_Toc129699462"/>
      <w:r>
        <w:lastRenderedPageBreak/>
        <w:t>Python Client Programm</w:t>
      </w:r>
      <w:bookmarkEnd w:id="58"/>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3819682" cy="3032336"/>
                    </a:xfrm>
                    <a:prstGeom prst="rect">
                      <a:avLst/>
                    </a:prstGeom>
                  </pic:spPr>
                </pic:pic>
              </a:graphicData>
            </a:graphic>
          </wp:inline>
        </w:drawing>
      </w:r>
    </w:p>
    <w:p w14:paraId="6961A262" w14:textId="1E655333" w:rsidR="001C673A" w:rsidRDefault="00DD4B3E" w:rsidP="00DD4B3E">
      <w:pPr>
        <w:pStyle w:val="Beschriftung"/>
        <w:jc w:val="left"/>
      </w:pPr>
      <w:r>
        <w:t xml:space="preserve">                             </w:t>
      </w:r>
      <w:bookmarkStart w:id="59" w:name="_Toc129696897"/>
      <w:r w:rsidR="00C91386">
        <w:t xml:space="preserve">Abbildung </w:t>
      </w:r>
      <w:r w:rsidR="00C91386">
        <w:fldChar w:fldCharType="begin"/>
      </w:r>
      <w:r w:rsidR="00C91386">
        <w:instrText xml:space="preserve"> SEQ Abbildung \* ARABIC </w:instrText>
      </w:r>
      <w:r w:rsidR="00C91386">
        <w:fldChar w:fldCharType="separate"/>
      </w:r>
      <w:r w:rsidR="002D053D">
        <w:rPr>
          <w:noProof/>
        </w:rPr>
        <w:t>22</w:t>
      </w:r>
      <w:r w:rsidR="00C91386">
        <w:fldChar w:fldCharType="end"/>
      </w:r>
      <w:r w:rsidR="00C91386">
        <w:t xml:space="preserve"> Server Ausgabe von dem Programmcode</w:t>
      </w:r>
      <w:bookmarkEnd w:id="5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6"/>
          <w:footerReference w:type="default" r:id="rId57"/>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0" w:name="_Toc129699463"/>
      <w:r>
        <w:lastRenderedPageBreak/>
        <w:t>DNS-Ser</w:t>
      </w:r>
      <w:r w:rsidR="00C702E0">
        <w:t>ver</w:t>
      </w:r>
      <w:bookmarkEnd w:id="60"/>
    </w:p>
    <w:p w14:paraId="24D22346" w14:textId="66602D25" w:rsidR="002D74EC" w:rsidRDefault="002D74EC" w:rsidP="002D74EC">
      <w:r w:rsidRPr="2F545E14">
        <w:t xml:space="preserve">Nach Inbetriebnahme des Servers wird zuerst der Befehl “sudo apt install bind9” ausgeführt. “Sudo” führt einen Befehl mit Root-Rechten aus. Vor jeder Ausführung eines Befehls mit Root-Rechten wird das Passwort für den jeweiligen </w:t>
      </w:r>
      <w:r w:rsidR="00533EAF">
        <w:t>Admin-</w:t>
      </w:r>
      <w:r w:rsidRPr="2F545E14">
        <w:t xml:space="preserve">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 Insbesondere “apt install”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Secondary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“sudo apt install dnsutils” ein hilfreiches Tool installiert, welches gern für Troubleshooting und Testen von DNS Problemen verwendet wird. “Dnsutils”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1" w:name="_Toc129699464"/>
      <w:r>
        <w:lastRenderedPageBreak/>
        <w:t>Normaler Benutzer</w:t>
      </w:r>
      <w:bookmarkEnd w:id="61"/>
      <w:r>
        <w:t xml:space="preserve"> </w:t>
      </w:r>
    </w:p>
    <w:p w14:paraId="71787688" w14:textId="20DC2B56"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21</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0F1DD4E" w:rsidR="00020C14" w:rsidRDefault="00DD4B3E" w:rsidP="00DD4B3E">
      <w:pPr>
        <w:pStyle w:val="Beschriftung"/>
        <w:jc w:val="left"/>
      </w:pPr>
      <w:r>
        <w:t xml:space="preserve">  </w:t>
      </w:r>
      <w:bookmarkStart w:id="62" w:name="_Toc129696898"/>
      <w:r w:rsidR="003400D1">
        <w:t xml:space="preserve">Abbildung </w:t>
      </w:r>
      <w:r w:rsidR="003400D1">
        <w:fldChar w:fldCharType="begin"/>
      </w:r>
      <w:r w:rsidR="003400D1">
        <w:instrText xml:space="preserve"> SEQ Abbildung \* ARABIC </w:instrText>
      </w:r>
      <w:r w:rsidR="003400D1">
        <w:fldChar w:fldCharType="separate"/>
      </w:r>
      <w:r w:rsidR="002D053D">
        <w:rPr>
          <w:noProof/>
        </w:rPr>
        <w:t>23</w:t>
      </w:r>
      <w:r w:rsidR="003400D1">
        <w:fldChar w:fldCharType="end"/>
      </w:r>
      <w:r w:rsidR="003400D1">
        <w:t xml:space="preserve"> normaler Benutzer; Initialisierung</w:t>
      </w:r>
      <w:bookmarkEnd w:id="62"/>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138E508" w:rsidR="00C607F8" w:rsidRDefault="00DD4B3E" w:rsidP="00DD4B3E">
      <w:pPr>
        <w:pStyle w:val="Beschriftung"/>
        <w:jc w:val="left"/>
      </w:pPr>
      <w:r>
        <w:t xml:space="preserve">                             </w:t>
      </w:r>
      <w:bookmarkStart w:id="63" w:name="_Toc129696899"/>
      <w:r w:rsidR="00C607F8">
        <w:t xml:space="preserve">Abbildung </w:t>
      </w:r>
      <w:r w:rsidR="00C607F8">
        <w:fldChar w:fldCharType="begin"/>
      </w:r>
      <w:r w:rsidR="00C607F8">
        <w:instrText xml:space="preserve"> SEQ Abbildung \* ARABIC </w:instrText>
      </w:r>
      <w:r w:rsidR="00C607F8">
        <w:fldChar w:fldCharType="separate"/>
      </w:r>
      <w:r w:rsidR="002D053D">
        <w:rPr>
          <w:noProof/>
        </w:rPr>
        <w:t>24</w:t>
      </w:r>
      <w:r w:rsidR="00C607F8">
        <w:fldChar w:fldCharType="end"/>
      </w:r>
      <w:r w:rsidR="00C607F8">
        <w:t xml:space="preserve"> normaler Benutzer; Login</w:t>
      </w:r>
      <w:bookmarkEnd w:id="63"/>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4" w:name="_Toc129699465"/>
      <w:r>
        <w:lastRenderedPageBreak/>
        <w:t>Active Directory</w:t>
      </w:r>
      <w:bookmarkEnd w:id="64"/>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56863906" w:rsidR="00441340" w:rsidRPr="00DD4B3E" w:rsidRDefault="00441340" w:rsidP="00DD4B3E">
      <w:pPr>
        <w:pStyle w:val="Beschriftung"/>
        <w:jc w:val="left"/>
      </w:pPr>
      <w:bookmarkStart w:id="65" w:name="_Toc129696900"/>
      <w:r w:rsidRPr="00DD4B3E">
        <w:t xml:space="preserve">Abbildung </w:t>
      </w:r>
      <w:r w:rsidRPr="00DD4B3E">
        <w:fldChar w:fldCharType="begin"/>
      </w:r>
      <w:r w:rsidRPr="00DD4B3E">
        <w:instrText xml:space="preserve"> SEQ Abbildung \* ARABIC </w:instrText>
      </w:r>
      <w:r w:rsidRPr="00DD4B3E">
        <w:fldChar w:fldCharType="separate"/>
      </w:r>
      <w:r w:rsidR="002D053D" w:rsidRPr="00DD4B3E">
        <w:t>25</w:t>
      </w:r>
      <w:r w:rsidRPr="00DD4B3E">
        <w:fldChar w:fldCharType="end"/>
      </w:r>
      <w:r w:rsidRPr="00DD4B3E">
        <w:t xml:space="preserve"> Hostname Konfirmation</w:t>
      </w:r>
      <w:bookmarkEnd w:id="65"/>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03C566C4" w:rsidR="00441340" w:rsidRPr="00C71347" w:rsidRDefault="00C71347" w:rsidP="00DD4B3E">
      <w:pPr>
        <w:pStyle w:val="Beschriftung"/>
        <w:jc w:val="left"/>
        <w:rPr>
          <w:noProof/>
          <w:lang w:val="en-US"/>
        </w:rPr>
      </w:pPr>
      <w:bookmarkStart w:id="66" w:name="_Toc129696901"/>
      <w:r w:rsidRPr="00C71347">
        <w:rPr>
          <w:lang w:val="en-US"/>
        </w:rPr>
        <w:t xml:space="preserve">Abbildung </w:t>
      </w:r>
      <w:r>
        <w:fldChar w:fldCharType="begin"/>
      </w:r>
      <w:r w:rsidRPr="00C71347">
        <w:rPr>
          <w:lang w:val="en-US"/>
        </w:rPr>
        <w:instrText xml:space="preserve"> SEQ Abbildung \* ARABIC </w:instrText>
      </w:r>
      <w:r>
        <w:fldChar w:fldCharType="separate"/>
      </w:r>
      <w:r w:rsidR="002D053D">
        <w:rPr>
          <w:noProof/>
          <w:lang w:val="en-US"/>
        </w:rPr>
        <w:t>26</w:t>
      </w:r>
      <w:r>
        <w:fldChar w:fldCharType="end"/>
      </w:r>
      <w:r w:rsidRPr="00C71347">
        <w:rPr>
          <w:lang w:val="en-US"/>
        </w:rPr>
        <w:t xml:space="preserve"> Domain Konfiguration von Active Directory</w:t>
      </w:r>
      <w:bookmarkEnd w:id="66"/>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7669EDC7" w:rsidR="00441340" w:rsidRPr="00000B53" w:rsidRDefault="00694892" w:rsidP="00DD4B3E">
      <w:pPr>
        <w:pStyle w:val="Beschriftung"/>
        <w:jc w:val="left"/>
        <w:rPr>
          <w:noProof/>
        </w:rPr>
      </w:pPr>
      <w:bookmarkStart w:id="67" w:name="_Toc129696902"/>
      <w:r>
        <w:t xml:space="preserve">Abbildung </w:t>
      </w:r>
      <w:r>
        <w:fldChar w:fldCharType="begin"/>
      </w:r>
      <w:r>
        <w:instrText xml:space="preserve"> SEQ Abbildung \* ARABIC </w:instrText>
      </w:r>
      <w:r>
        <w:fldChar w:fldCharType="separate"/>
      </w:r>
      <w:r w:rsidR="002D053D">
        <w:rPr>
          <w:noProof/>
        </w:rPr>
        <w:t>27</w:t>
      </w:r>
      <w:r>
        <w:fldChar w:fldCharType="end"/>
      </w:r>
      <w:r>
        <w:t xml:space="preserve">  Aktivierung PAM-Profil</w:t>
      </w:r>
      <w:bookmarkEnd w:id="67"/>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5444EA08" w:rsidR="00441340" w:rsidRPr="00000B53" w:rsidRDefault="00694892" w:rsidP="00DD4B3E">
      <w:pPr>
        <w:pStyle w:val="Beschriftung"/>
        <w:jc w:val="left"/>
        <w:rPr>
          <w:noProof/>
        </w:rPr>
      </w:pPr>
      <w:bookmarkStart w:id="68" w:name="_Toc129696903"/>
      <w:r>
        <w:t xml:space="preserve">Abbildung </w:t>
      </w:r>
      <w:r>
        <w:fldChar w:fldCharType="begin"/>
      </w:r>
      <w:r>
        <w:instrText xml:space="preserve"> SEQ Abbildung \* ARABIC </w:instrText>
      </w:r>
      <w:r>
        <w:fldChar w:fldCharType="separate"/>
      </w:r>
      <w:r w:rsidR="002D053D">
        <w:rPr>
          <w:noProof/>
        </w:rPr>
        <w:t>28</w:t>
      </w:r>
      <w:r>
        <w:fldChar w:fldCharType="end"/>
      </w:r>
      <w:r>
        <w:t xml:space="preserve"> User Information mit id.ad1.angerer.com</w:t>
      </w:r>
      <w:bookmarkEnd w:id="68"/>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gegenteiligen Befehl muss lediglich das “</w:t>
      </w:r>
      <w:r w:rsidRPr="00000B53">
        <w:t>permit”</w:t>
      </w:r>
      <w:r w:rsidRPr="00000B53">
        <w:rPr>
          <w:noProof/>
        </w:rPr>
        <w:t xml:space="preserve"> mit einem “</w:t>
      </w:r>
      <w:r w:rsidRPr="00000B53">
        <w:t>deny</w:t>
      </w:r>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A57CE9F" w:rsidR="00441340" w:rsidRPr="00000B53" w:rsidRDefault="001B2554" w:rsidP="00DD4B3E">
      <w:pPr>
        <w:pStyle w:val="Beschriftung"/>
        <w:jc w:val="left"/>
        <w:rPr>
          <w:noProof/>
        </w:rPr>
      </w:pPr>
      <w:bookmarkStart w:id="69" w:name="_Toc129696904"/>
      <w:r>
        <w:t xml:space="preserve">Abbildung </w:t>
      </w:r>
      <w:r>
        <w:fldChar w:fldCharType="begin"/>
      </w:r>
      <w:r>
        <w:instrText xml:space="preserve"> SEQ Abbildung \* ARABIC </w:instrText>
      </w:r>
      <w:r>
        <w:fldChar w:fldCharType="separate"/>
      </w:r>
      <w:r w:rsidR="002D053D">
        <w:rPr>
          <w:noProof/>
        </w:rPr>
        <w:t>29</w:t>
      </w:r>
      <w:r>
        <w:fldChar w:fldCharType="end"/>
      </w:r>
      <w:r>
        <w:t xml:space="preserve"> Statusvergabe AD</w:t>
      </w:r>
      <w:bookmarkEnd w:id="69"/>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3215171" w:rsidR="005F157D" w:rsidRPr="00000B53" w:rsidRDefault="005F157D" w:rsidP="00DD4B3E">
      <w:pPr>
        <w:pStyle w:val="Beschriftung"/>
        <w:jc w:val="left"/>
        <w:rPr>
          <w:noProof/>
        </w:rPr>
      </w:pPr>
      <w:bookmarkStart w:id="70" w:name="_Toc129696905"/>
      <w:r>
        <w:t xml:space="preserve">Abbildung </w:t>
      </w:r>
      <w:r>
        <w:fldChar w:fldCharType="begin"/>
      </w:r>
      <w:r>
        <w:instrText xml:space="preserve"> SEQ Abbildung \* ARABIC </w:instrText>
      </w:r>
      <w:r>
        <w:fldChar w:fldCharType="separate"/>
      </w:r>
      <w:r w:rsidR="002D053D">
        <w:rPr>
          <w:noProof/>
        </w:rPr>
        <w:t>30</w:t>
      </w:r>
      <w:r>
        <w:fldChar w:fldCharType="end"/>
      </w:r>
      <w:r>
        <w:t xml:space="preserve"> Rechtevergabe</w:t>
      </w:r>
      <w:bookmarkEnd w:id="70"/>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6"/>
                    <a:stretch>
                      <a:fillRect/>
                    </a:stretch>
                  </pic:blipFill>
                  <pic:spPr>
                    <a:xfrm>
                      <a:off x="0" y="0"/>
                      <a:ext cx="5579745" cy="1019810"/>
                    </a:xfrm>
                    <a:prstGeom prst="rect">
                      <a:avLst/>
                    </a:prstGeom>
                  </pic:spPr>
                </pic:pic>
              </a:graphicData>
            </a:graphic>
          </wp:inline>
        </w:drawing>
      </w:r>
    </w:p>
    <w:p w14:paraId="23BC95FE" w14:textId="19E0F7A8" w:rsidR="009609A0" w:rsidRPr="00C71347" w:rsidRDefault="00424AAF" w:rsidP="00DD4B3E">
      <w:pPr>
        <w:pStyle w:val="Beschriftung"/>
        <w:jc w:val="left"/>
        <w:rPr>
          <w:lang w:val="de-AT"/>
        </w:rPr>
      </w:pPr>
      <w:bookmarkStart w:id="71" w:name="_Toc129696906"/>
      <w:r>
        <w:t xml:space="preserve">Abbildung </w:t>
      </w:r>
      <w:r>
        <w:fldChar w:fldCharType="begin"/>
      </w:r>
      <w:r>
        <w:instrText xml:space="preserve"> SEQ Abbildung \* ARABIC </w:instrText>
      </w:r>
      <w:r>
        <w:fldChar w:fldCharType="separate"/>
      </w:r>
      <w:r w:rsidR="002D053D">
        <w:rPr>
          <w:noProof/>
        </w:rPr>
        <w:t>31</w:t>
      </w:r>
      <w:r>
        <w:fldChar w:fldCharType="end"/>
      </w:r>
      <w:r>
        <w:t xml:space="preserve"> SSH-Test für den Zugriff</w:t>
      </w:r>
      <w:bookmarkEnd w:id="71"/>
    </w:p>
    <w:p w14:paraId="26A8221F" w14:textId="40360CF1" w:rsidR="009609A0" w:rsidRPr="00C71347" w:rsidRDefault="00424AAF" w:rsidP="008C41E1">
      <w:pPr>
        <w:suppressAutoHyphens w:val="0"/>
        <w:spacing w:after="0" w:line="240" w:lineRule="auto"/>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2" w:name="_Toc129699466"/>
      <w:r>
        <w:lastRenderedPageBreak/>
        <w:t>Firewall</w:t>
      </w:r>
      <w:bookmarkEnd w:id="72"/>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77777777" w:rsidR="004255D2" w:rsidRDefault="004255D2" w:rsidP="004255D2">
      <w:r w:rsidRPr="159227C0">
        <w:t>Das Standard Firewall System für Ubuntu ist ufw (Uncomplicated Firewall). 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1DEC103A" w:rsidR="00466C77" w:rsidRDefault="00E468DC" w:rsidP="00DD4B3E">
      <w:pPr>
        <w:pStyle w:val="Beschriftung"/>
        <w:jc w:val="left"/>
        <w:rPr>
          <w:lang w:val="de-AT"/>
        </w:rPr>
      </w:pPr>
      <w:bookmarkStart w:id="73" w:name="_Toc129696907"/>
      <w:r>
        <w:t xml:space="preserve">Abbildung </w:t>
      </w:r>
      <w:r>
        <w:fldChar w:fldCharType="begin"/>
      </w:r>
      <w:r>
        <w:instrText xml:space="preserve"> SEQ Abbildung \* ARABIC </w:instrText>
      </w:r>
      <w:r>
        <w:fldChar w:fldCharType="separate"/>
      </w:r>
      <w:r w:rsidR="002D053D">
        <w:rPr>
          <w:noProof/>
        </w:rPr>
        <w:t>32</w:t>
      </w:r>
      <w:r>
        <w:fldChar w:fldCharType="end"/>
      </w:r>
      <w:r>
        <w:t xml:space="preserve"> Firewall; sudo ufw status</w:t>
      </w:r>
      <w:bookmarkEnd w:id="73"/>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51F32839" w:rsidR="004255D2" w:rsidRDefault="00FB6AC7" w:rsidP="00DD4B3E">
      <w:pPr>
        <w:pStyle w:val="Beschriftung"/>
        <w:jc w:val="left"/>
        <w:rPr>
          <w:lang w:val="de-AT"/>
        </w:rPr>
      </w:pPr>
      <w:bookmarkStart w:id="74" w:name="_Toc129696908"/>
      <w:r>
        <w:t xml:space="preserve">Abbildung </w:t>
      </w:r>
      <w:r>
        <w:fldChar w:fldCharType="begin"/>
      </w:r>
      <w:r>
        <w:instrText xml:space="preserve"> SEQ Abbildung \* ARABIC </w:instrText>
      </w:r>
      <w:r>
        <w:fldChar w:fldCharType="separate"/>
      </w:r>
      <w:r w:rsidR="002D053D">
        <w:rPr>
          <w:noProof/>
        </w:rPr>
        <w:t>33</w:t>
      </w:r>
      <w:r>
        <w:fldChar w:fldCharType="end"/>
      </w:r>
      <w:r>
        <w:t xml:space="preserve"> Firewall; sudo ufw status</w:t>
      </w:r>
      <w:bookmarkEnd w:id="74"/>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3B9B5A30" w:rsidR="004255D2" w:rsidRDefault="00FB6AC7" w:rsidP="00FB6AC7">
      <w:pPr>
        <w:pStyle w:val="Beschriftung"/>
      </w:pPr>
      <w:bookmarkStart w:id="75" w:name="_Toc129696909"/>
      <w:r>
        <w:t xml:space="preserve">Abbildung </w:t>
      </w:r>
      <w:r>
        <w:fldChar w:fldCharType="begin"/>
      </w:r>
      <w:r>
        <w:instrText xml:space="preserve"> SEQ Abbildung \* ARABIC </w:instrText>
      </w:r>
      <w:r>
        <w:fldChar w:fldCharType="separate"/>
      </w:r>
      <w:r w:rsidR="002D053D">
        <w:rPr>
          <w:noProof/>
        </w:rPr>
        <w:t>34</w:t>
      </w:r>
      <w:r>
        <w:fldChar w:fldCharType="end"/>
      </w:r>
      <w:r>
        <w:t xml:space="preserve"> Firewall; sudo ufw status numbered</w:t>
      </w:r>
      <w:bookmarkEnd w:id="75"/>
    </w:p>
    <w:p w14:paraId="4CBE3F8A" w14:textId="78AC7FFE" w:rsidR="002C3C97" w:rsidRDefault="002C3C97" w:rsidP="002C3C97">
      <w: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9"/>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6" w:name="_Toc129699467"/>
      <w:r>
        <w:lastRenderedPageBreak/>
        <w:t>Erklärung der Eigenständigkeit der Arbeit</w:t>
      </w:r>
      <w:bookmarkEnd w:id="13"/>
      <w:bookmarkEnd w:id="76"/>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7" w:name="OLE_LINK48"/>
      <w:bookmarkStart w:id="78" w:name="OLE_LINK49"/>
      <w:bookmarkStart w:id="79"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7"/>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8"/>
        <w:bookmarkEnd w:id="79"/>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0"/>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0" w:name="_Toc129699468"/>
      <w:bookmarkEnd w:id="6"/>
      <w:r>
        <w:lastRenderedPageBreak/>
        <w:t>Abbildungsverzeichnis</w:t>
      </w:r>
      <w:bookmarkEnd w:id="80"/>
    </w:p>
    <w:p w14:paraId="79625F9B" w14:textId="7AA22C4D" w:rsidR="00AF07C0"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1" w:anchor="_Toc129696876" w:history="1">
        <w:r w:rsidR="00AF07C0" w:rsidRPr="00960185">
          <w:rPr>
            <w:rStyle w:val="Hyperlink"/>
            <w:noProof/>
          </w:rPr>
          <w:t>Abbildung 1 Zeichnung eines DHCP-Paketes</w:t>
        </w:r>
        <w:r w:rsidR="00AF07C0">
          <w:rPr>
            <w:noProof/>
            <w:webHidden/>
          </w:rPr>
          <w:tab/>
        </w:r>
        <w:r w:rsidR="00AF07C0">
          <w:rPr>
            <w:noProof/>
            <w:webHidden/>
          </w:rPr>
          <w:fldChar w:fldCharType="begin"/>
        </w:r>
        <w:r w:rsidR="00AF07C0">
          <w:rPr>
            <w:noProof/>
            <w:webHidden/>
          </w:rPr>
          <w:instrText xml:space="preserve"> PAGEREF _Toc129696876 \h </w:instrText>
        </w:r>
        <w:r w:rsidR="00AF07C0">
          <w:rPr>
            <w:noProof/>
            <w:webHidden/>
          </w:rPr>
        </w:r>
        <w:r w:rsidR="00AF07C0">
          <w:rPr>
            <w:noProof/>
            <w:webHidden/>
          </w:rPr>
          <w:fldChar w:fldCharType="separate"/>
        </w:r>
        <w:r w:rsidR="00AF07C0">
          <w:rPr>
            <w:noProof/>
            <w:webHidden/>
          </w:rPr>
          <w:t>4</w:t>
        </w:r>
        <w:r w:rsidR="00AF07C0">
          <w:rPr>
            <w:noProof/>
            <w:webHidden/>
          </w:rPr>
          <w:fldChar w:fldCharType="end"/>
        </w:r>
      </w:hyperlink>
    </w:p>
    <w:p w14:paraId="4DFABF4F" w14:textId="1FC5D38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696877" w:history="1">
        <w:r w:rsidR="00AF07C0" w:rsidRPr="00960185">
          <w:rPr>
            <w:rStyle w:val="Hyperlink"/>
            <w:noProof/>
          </w:rPr>
          <w:t>Abbildung 2 Screenshot vom privaten Computer host.txt; Dateipfad C:\Windows\System32\Drivers\etc.</w:t>
        </w:r>
        <w:r w:rsidR="00AF07C0">
          <w:rPr>
            <w:noProof/>
            <w:webHidden/>
          </w:rPr>
          <w:tab/>
        </w:r>
        <w:r w:rsidR="00AF07C0">
          <w:rPr>
            <w:noProof/>
            <w:webHidden/>
          </w:rPr>
          <w:fldChar w:fldCharType="begin"/>
        </w:r>
        <w:r w:rsidR="00AF07C0">
          <w:rPr>
            <w:noProof/>
            <w:webHidden/>
          </w:rPr>
          <w:instrText xml:space="preserve"> PAGEREF _Toc129696877 \h </w:instrText>
        </w:r>
        <w:r w:rsidR="00AF07C0">
          <w:rPr>
            <w:noProof/>
            <w:webHidden/>
          </w:rPr>
        </w:r>
        <w:r w:rsidR="00AF07C0">
          <w:rPr>
            <w:noProof/>
            <w:webHidden/>
          </w:rPr>
          <w:fldChar w:fldCharType="separate"/>
        </w:r>
        <w:r w:rsidR="00AF07C0">
          <w:rPr>
            <w:noProof/>
            <w:webHidden/>
          </w:rPr>
          <w:t>17</w:t>
        </w:r>
        <w:r w:rsidR="00AF07C0">
          <w:rPr>
            <w:noProof/>
            <w:webHidden/>
          </w:rPr>
          <w:fldChar w:fldCharType="end"/>
        </w:r>
      </w:hyperlink>
    </w:p>
    <w:p w14:paraId="278A193C" w14:textId="31134AD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78" w:history="1">
        <w:r w:rsidR="00AF07C0" w:rsidRPr="00960185">
          <w:rPr>
            <w:rStyle w:val="Hyperlink"/>
            <w:noProof/>
          </w:rPr>
          <w:t>Abbildung 3 Aufbau DNS Server; https://www.elektronik-kompendium.de/sites/net/bilder/09011414.gif</w:t>
        </w:r>
        <w:r w:rsidR="00AF07C0">
          <w:rPr>
            <w:noProof/>
            <w:webHidden/>
          </w:rPr>
          <w:tab/>
        </w:r>
        <w:r w:rsidR="00AF07C0">
          <w:rPr>
            <w:noProof/>
            <w:webHidden/>
          </w:rPr>
          <w:fldChar w:fldCharType="begin"/>
        </w:r>
        <w:r w:rsidR="00AF07C0">
          <w:rPr>
            <w:noProof/>
            <w:webHidden/>
          </w:rPr>
          <w:instrText xml:space="preserve"> PAGEREF _Toc129696878 \h </w:instrText>
        </w:r>
        <w:r w:rsidR="00AF07C0">
          <w:rPr>
            <w:noProof/>
            <w:webHidden/>
          </w:rPr>
        </w:r>
        <w:r w:rsidR="00AF07C0">
          <w:rPr>
            <w:noProof/>
            <w:webHidden/>
          </w:rPr>
          <w:fldChar w:fldCharType="separate"/>
        </w:r>
        <w:r w:rsidR="00AF07C0">
          <w:rPr>
            <w:noProof/>
            <w:webHidden/>
          </w:rPr>
          <w:t>18</w:t>
        </w:r>
        <w:r w:rsidR="00AF07C0">
          <w:rPr>
            <w:noProof/>
            <w:webHidden/>
          </w:rPr>
          <w:fldChar w:fldCharType="end"/>
        </w:r>
      </w:hyperlink>
    </w:p>
    <w:p w14:paraId="77F6DCF9" w14:textId="7E24D4E6"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79" w:history="1">
        <w:r w:rsidR="00AF07C0" w:rsidRPr="00960185">
          <w:rPr>
            <w:rStyle w:val="Hyperlink"/>
            <w:noProof/>
          </w:rPr>
          <w:t>Abbildung 4 Vereinfachte Darstellung - Active Directory; https://www.ionos.at/digitalguide/server/knowhow/was-ist-active-directory/</w:t>
        </w:r>
        <w:r w:rsidR="00AF07C0">
          <w:rPr>
            <w:noProof/>
            <w:webHidden/>
          </w:rPr>
          <w:tab/>
        </w:r>
        <w:r w:rsidR="00AF07C0">
          <w:rPr>
            <w:noProof/>
            <w:webHidden/>
          </w:rPr>
          <w:fldChar w:fldCharType="begin"/>
        </w:r>
        <w:r w:rsidR="00AF07C0">
          <w:rPr>
            <w:noProof/>
            <w:webHidden/>
          </w:rPr>
          <w:instrText xml:space="preserve"> PAGEREF _Toc129696879 \h </w:instrText>
        </w:r>
        <w:r w:rsidR="00AF07C0">
          <w:rPr>
            <w:noProof/>
            <w:webHidden/>
          </w:rPr>
        </w:r>
        <w:r w:rsidR="00AF07C0">
          <w:rPr>
            <w:noProof/>
            <w:webHidden/>
          </w:rPr>
          <w:fldChar w:fldCharType="separate"/>
        </w:r>
        <w:r w:rsidR="00AF07C0">
          <w:rPr>
            <w:noProof/>
            <w:webHidden/>
          </w:rPr>
          <w:t>21</w:t>
        </w:r>
        <w:r w:rsidR="00AF07C0">
          <w:rPr>
            <w:noProof/>
            <w:webHidden/>
          </w:rPr>
          <w:fldChar w:fldCharType="end"/>
        </w:r>
      </w:hyperlink>
    </w:p>
    <w:p w14:paraId="548835EA" w14:textId="4424560A"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0" w:history="1">
        <w:r w:rsidR="00AF07C0" w:rsidRPr="00960185">
          <w:rPr>
            <w:rStyle w:val="Hyperlink"/>
            <w:noProof/>
          </w:rPr>
          <w:t>Abbildung 5 Virtual Box Oberfläche</w:t>
        </w:r>
        <w:r w:rsidR="00AF07C0">
          <w:rPr>
            <w:noProof/>
            <w:webHidden/>
          </w:rPr>
          <w:tab/>
        </w:r>
        <w:r w:rsidR="00AF07C0">
          <w:rPr>
            <w:noProof/>
            <w:webHidden/>
          </w:rPr>
          <w:fldChar w:fldCharType="begin"/>
        </w:r>
        <w:r w:rsidR="00AF07C0">
          <w:rPr>
            <w:noProof/>
            <w:webHidden/>
          </w:rPr>
          <w:instrText xml:space="preserve"> PAGEREF _Toc129696880 \h </w:instrText>
        </w:r>
        <w:r w:rsidR="00AF07C0">
          <w:rPr>
            <w:noProof/>
            <w:webHidden/>
          </w:rPr>
        </w:r>
        <w:r w:rsidR="00AF07C0">
          <w:rPr>
            <w:noProof/>
            <w:webHidden/>
          </w:rPr>
          <w:fldChar w:fldCharType="separate"/>
        </w:r>
        <w:r w:rsidR="00AF07C0">
          <w:rPr>
            <w:noProof/>
            <w:webHidden/>
          </w:rPr>
          <w:t>25</w:t>
        </w:r>
        <w:r w:rsidR="00AF07C0">
          <w:rPr>
            <w:noProof/>
            <w:webHidden/>
          </w:rPr>
          <w:fldChar w:fldCharType="end"/>
        </w:r>
      </w:hyperlink>
    </w:p>
    <w:p w14:paraId="08893CC9" w14:textId="5C3BCB31"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1" w:history="1">
        <w:r w:rsidR="00AF07C0" w:rsidRPr="00960185">
          <w:rPr>
            <w:rStyle w:val="Hyperlink"/>
            <w:noProof/>
          </w:rPr>
          <w:t>Abbildung 6 Name und Betriebssystem für VM auswählen</w:t>
        </w:r>
        <w:r w:rsidR="00AF07C0">
          <w:rPr>
            <w:noProof/>
            <w:webHidden/>
          </w:rPr>
          <w:tab/>
        </w:r>
        <w:r w:rsidR="00AF07C0">
          <w:rPr>
            <w:noProof/>
            <w:webHidden/>
          </w:rPr>
          <w:fldChar w:fldCharType="begin"/>
        </w:r>
        <w:r w:rsidR="00AF07C0">
          <w:rPr>
            <w:noProof/>
            <w:webHidden/>
          </w:rPr>
          <w:instrText xml:space="preserve"> PAGEREF _Toc129696881 \h </w:instrText>
        </w:r>
        <w:r w:rsidR="00AF07C0">
          <w:rPr>
            <w:noProof/>
            <w:webHidden/>
          </w:rPr>
        </w:r>
        <w:r w:rsidR="00AF07C0">
          <w:rPr>
            <w:noProof/>
            <w:webHidden/>
          </w:rPr>
          <w:fldChar w:fldCharType="separate"/>
        </w:r>
        <w:r w:rsidR="00AF07C0">
          <w:rPr>
            <w:noProof/>
            <w:webHidden/>
          </w:rPr>
          <w:t>26</w:t>
        </w:r>
        <w:r w:rsidR="00AF07C0">
          <w:rPr>
            <w:noProof/>
            <w:webHidden/>
          </w:rPr>
          <w:fldChar w:fldCharType="end"/>
        </w:r>
      </w:hyperlink>
    </w:p>
    <w:p w14:paraId="13ED9847" w14:textId="265A5D4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2" w:history="1">
        <w:r w:rsidR="00AF07C0" w:rsidRPr="00960185">
          <w:rPr>
            <w:rStyle w:val="Hyperlink"/>
            <w:noProof/>
          </w:rPr>
          <w:t>Abbildung 7 Speichergröße von der VM einstellen</w:t>
        </w:r>
        <w:r w:rsidR="00AF07C0">
          <w:rPr>
            <w:noProof/>
            <w:webHidden/>
          </w:rPr>
          <w:tab/>
        </w:r>
        <w:r w:rsidR="00AF07C0">
          <w:rPr>
            <w:noProof/>
            <w:webHidden/>
          </w:rPr>
          <w:fldChar w:fldCharType="begin"/>
        </w:r>
        <w:r w:rsidR="00AF07C0">
          <w:rPr>
            <w:noProof/>
            <w:webHidden/>
          </w:rPr>
          <w:instrText xml:space="preserve"> PAGEREF _Toc129696882 \h </w:instrText>
        </w:r>
        <w:r w:rsidR="00AF07C0">
          <w:rPr>
            <w:noProof/>
            <w:webHidden/>
          </w:rPr>
        </w:r>
        <w:r w:rsidR="00AF07C0">
          <w:rPr>
            <w:noProof/>
            <w:webHidden/>
          </w:rPr>
          <w:fldChar w:fldCharType="separate"/>
        </w:r>
        <w:r w:rsidR="00AF07C0">
          <w:rPr>
            <w:noProof/>
            <w:webHidden/>
          </w:rPr>
          <w:t>26</w:t>
        </w:r>
        <w:r w:rsidR="00AF07C0">
          <w:rPr>
            <w:noProof/>
            <w:webHidden/>
          </w:rPr>
          <w:fldChar w:fldCharType="end"/>
        </w:r>
      </w:hyperlink>
    </w:p>
    <w:p w14:paraId="1CF7AA8C" w14:textId="5618FA5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3" w:history="1">
        <w:r w:rsidR="00AF07C0" w:rsidRPr="00960185">
          <w:rPr>
            <w:rStyle w:val="Hyperlink"/>
            <w:noProof/>
          </w:rPr>
          <w:t>Abbildung 8 Speicherplatzkonfigurieren am Server</w:t>
        </w:r>
        <w:r w:rsidR="00AF07C0">
          <w:rPr>
            <w:noProof/>
            <w:webHidden/>
          </w:rPr>
          <w:tab/>
        </w:r>
        <w:r w:rsidR="00AF07C0">
          <w:rPr>
            <w:noProof/>
            <w:webHidden/>
          </w:rPr>
          <w:fldChar w:fldCharType="begin"/>
        </w:r>
        <w:r w:rsidR="00AF07C0">
          <w:rPr>
            <w:noProof/>
            <w:webHidden/>
          </w:rPr>
          <w:instrText xml:space="preserve"> PAGEREF _Toc129696883 \h </w:instrText>
        </w:r>
        <w:r w:rsidR="00AF07C0">
          <w:rPr>
            <w:noProof/>
            <w:webHidden/>
          </w:rPr>
        </w:r>
        <w:r w:rsidR="00AF07C0">
          <w:rPr>
            <w:noProof/>
            <w:webHidden/>
          </w:rPr>
          <w:fldChar w:fldCharType="separate"/>
        </w:r>
        <w:r w:rsidR="00AF07C0">
          <w:rPr>
            <w:noProof/>
            <w:webHidden/>
          </w:rPr>
          <w:t>28</w:t>
        </w:r>
        <w:r w:rsidR="00AF07C0">
          <w:rPr>
            <w:noProof/>
            <w:webHidden/>
          </w:rPr>
          <w:fldChar w:fldCharType="end"/>
        </w:r>
      </w:hyperlink>
    </w:p>
    <w:p w14:paraId="64566CA9" w14:textId="4AF2090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4" w:history="1">
        <w:r w:rsidR="00AF07C0" w:rsidRPr="00960185">
          <w:rPr>
            <w:rStyle w:val="Hyperlink"/>
            <w:noProof/>
          </w:rPr>
          <w:t>Abbildung 9 Profil des Server Benutzers anlegen</w:t>
        </w:r>
        <w:r w:rsidR="00AF07C0">
          <w:rPr>
            <w:noProof/>
            <w:webHidden/>
          </w:rPr>
          <w:tab/>
        </w:r>
        <w:r w:rsidR="00AF07C0">
          <w:rPr>
            <w:noProof/>
            <w:webHidden/>
          </w:rPr>
          <w:fldChar w:fldCharType="begin"/>
        </w:r>
        <w:r w:rsidR="00AF07C0">
          <w:rPr>
            <w:noProof/>
            <w:webHidden/>
          </w:rPr>
          <w:instrText xml:space="preserve"> PAGEREF _Toc129696884 \h </w:instrText>
        </w:r>
        <w:r w:rsidR="00AF07C0">
          <w:rPr>
            <w:noProof/>
            <w:webHidden/>
          </w:rPr>
        </w:r>
        <w:r w:rsidR="00AF07C0">
          <w:rPr>
            <w:noProof/>
            <w:webHidden/>
          </w:rPr>
          <w:fldChar w:fldCharType="separate"/>
        </w:r>
        <w:r w:rsidR="00AF07C0">
          <w:rPr>
            <w:noProof/>
            <w:webHidden/>
          </w:rPr>
          <w:t>29</w:t>
        </w:r>
        <w:r w:rsidR="00AF07C0">
          <w:rPr>
            <w:noProof/>
            <w:webHidden/>
          </w:rPr>
          <w:fldChar w:fldCharType="end"/>
        </w:r>
      </w:hyperlink>
    </w:p>
    <w:p w14:paraId="62938B40" w14:textId="2B7C3C62"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5" w:history="1">
        <w:r w:rsidR="00AF07C0" w:rsidRPr="00960185">
          <w:rPr>
            <w:rStyle w:val="Hyperlink"/>
            <w:noProof/>
          </w:rPr>
          <w:t>Abbildung 10 Server Oberfläche nach dem Neustart</w:t>
        </w:r>
        <w:r w:rsidR="00AF07C0">
          <w:rPr>
            <w:noProof/>
            <w:webHidden/>
          </w:rPr>
          <w:tab/>
        </w:r>
        <w:r w:rsidR="00AF07C0">
          <w:rPr>
            <w:noProof/>
            <w:webHidden/>
          </w:rPr>
          <w:fldChar w:fldCharType="begin"/>
        </w:r>
        <w:r w:rsidR="00AF07C0">
          <w:rPr>
            <w:noProof/>
            <w:webHidden/>
          </w:rPr>
          <w:instrText xml:space="preserve"> PAGEREF _Toc129696885 \h </w:instrText>
        </w:r>
        <w:r w:rsidR="00AF07C0">
          <w:rPr>
            <w:noProof/>
            <w:webHidden/>
          </w:rPr>
        </w:r>
        <w:r w:rsidR="00AF07C0">
          <w:rPr>
            <w:noProof/>
            <w:webHidden/>
          </w:rPr>
          <w:fldChar w:fldCharType="separate"/>
        </w:r>
        <w:r w:rsidR="00AF07C0">
          <w:rPr>
            <w:noProof/>
            <w:webHidden/>
          </w:rPr>
          <w:t>30</w:t>
        </w:r>
        <w:r w:rsidR="00AF07C0">
          <w:rPr>
            <w:noProof/>
            <w:webHidden/>
          </w:rPr>
          <w:fldChar w:fldCharType="end"/>
        </w:r>
      </w:hyperlink>
    </w:p>
    <w:p w14:paraId="5151F9C1" w14:textId="62926F0F"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6" w:history="1">
        <w:r w:rsidR="00AF07C0" w:rsidRPr="00960185">
          <w:rPr>
            <w:rStyle w:val="Hyperlink"/>
            <w:noProof/>
          </w:rPr>
          <w:t>Abbildung 11 Installation der DHCP-Pakete</w:t>
        </w:r>
        <w:r w:rsidR="00AF07C0">
          <w:rPr>
            <w:noProof/>
            <w:webHidden/>
          </w:rPr>
          <w:tab/>
        </w:r>
        <w:r w:rsidR="00AF07C0">
          <w:rPr>
            <w:noProof/>
            <w:webHidden/>
          </w:rPr>
          <w:fldChar w:fldCharType="begin"/>
        </w:r>
        <w:r w:rsidR="00AF07C0">
          <w:rPr>
            <w:noProof/>
            <w:webHidden/>
          </w:rPr>
          <w:instrText xml:space="preserve"> PAGEREF _Toc129696886 \h </w:instrText>
        </w:r>
        <w:r w:rsidR="00AF07C0">
          <w:rPr>
            <w:noProof/>
            <w:webHidden/>
          </w:rPr>
        </w:r>
        <w:r w:rsidR="00AF07C0">
          <w:rPr>
            <w:noProof/>
            <w:webHidden/>
          </w:rPr>
          <w:fldChar w:fldCharType="separate"/>
        </w:r>
        <w:r w:rsidR="00AF07C0">
          <w:rPr>
            <w:noProof/>
            <w:webHidden/>
          </w:rPr>
          <w:t>31</w:t>
        </w:r>
        <w:r w:rsidR="00AF07C0">
          <w:rPr>
            <w:noProof/>
            <w:webHidden/>
          </w:rPr>
          <w:fldChar w:fldCharType="end"/>
        </w:r>
      </w:hyperlink>
    </w:p>
    <w:p w14:paraId="50E74358" w14:textId="4F5E8545"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7" w:history="1">
        <w:r w:rsidR="00AF07C0" w:rsidRPr="00960185">
          <w:rPr>
            <w:rStyle w:val="Hyperlink"/>
            <w:noProof/>
          </w:rPr>
          <w:t>Abbildung 12 DHCP-Lease definieren</w:t>
        </w:r>
        <w:r w:rsidR="00AF07C0">
          <w:rPr>
            <w:noProof/>
            <w:webHidden/>
          </w:rPr>
          <w:tab/>
        </w:r>
        <w:r w:rsidR="00AF07C0">
          <w:rPr>
            <w:noProof/>
            <w:webHidden/>
          </w:rPr>
          <w:fldChar w:fldCharType="begin"/>
        </w:r>
        <w:r w:rsidR="00AF07C0">
          <w:rPr>
            <w:noProof/>
            <w:webHidden/>
          </w:rPr>
          <w:instrText xml:space="preserve"> PAGEREF _Toc129696887 \h </w:instrText>
        </w:r>
        <w:r w:rsidR="00AF07C0">
          <w:rPr>
            <w:noProof/>
            <w:webHidden/>
          </w:rPr>
        </w:r>
        <w:r w:rsidR="00AF07C0">
          <w:rPr>
            <w:noProof/>
            <w:webHidden/>
          </w:rPr>
          <w:fldChar w:fldCharType="separate"/>
        </w:r>
        <w:r w:rsidR="00AF07C0">
          <w:rPr>
            <w:noProof/>
            <w:webHidden/>
          </w:rPr>
          <w:t>32</w:t>
        </w:r>
        <w:r w:rsidR="00AF07C0">
          <w:rPr>
            <w:noProof/>
            <w:webHidden/>
          </w:rPr>
          <w:fldChar w:fldCharType="end"/>
        </w:r>
      </w:hyperlink>
    </w:p>
    <w:p w14:paraId="530F65D4" w14:textId="504E10A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8" w:history="1">
        <w:r w:rsidR="00AF07C0" w:rsidRPr="00960185">
          <w:rPr>
            <w:rStyle w:val="Hyperlink"/>
            <w:noProof/>
          </w:rPr>
          <w:t>Abbildung 13 Funktionstest des DHCP-Servers mit ip r</w:t>
        </w:r>
        <w:r w:rsidR="00AF07C0">
          <w:rPr>
            <w:noProof/>
            <w:webHidden/>
          </w:rPr>
          <w:tab/>
        </w:r>
        <w:r w:rsidR="00AF07C0">
          <w:rPr>
            <w:noProof/>
            <w:webHidden/>
          </w:rPr>
          <w:fldChar w:fldCharType="begin"/>
        </w:r>
        <w:r w:rsidR="00AF07C0">
          <w:rPr>
            <w:noProof/>
            <w:webHidden/>
          </w:rPr>
          <w:instrText xml:space="preserve"> PAGEREF _Toc129696888 \h </w:instrText>
        </w:r>
        <w:r w:rsidR="00AF07C0">
          <w:rPr>
            <w:noProof/>
            <w:webHidden/>
          </w:rPr>
        </w:r>
        <w:r w:rsidR="00AF07C0">
          <w:rPr>
            <w:noProof/>
            <w:webHidden/>
          </w:rPr>
          <w:fldChar w:fldCharType="separate"/>
        </w:r>
        <w:r w:rsidR="00AF07C0">
          <w:rPr>
            <w:noProof/>
            <w:webHidden/>
          </w:rPr>
          <w:t>33</w:t>
        </w:r>
        <w:r w:rsidR="00AF07C0">
          <w:rPr>
            <w:noProof/>
            <w:webHidden/>
          </w:rPr>
          <w:fldChar w:fldCharType="end"/>
        </w:r>
      </w:hyperlink>
    </w:p>
    <w:p w14:paraId="10C24E36" w14:textId="0FFC159E"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89" w:history="1">
        <w:r w:rsidR="00AF07C0" w:rsidRPr="00960185">
          <w:rPr>
            <w:rStyle w:val="Hyperlink"/>
            <w:noProof/>
          </w:rPr>
          <w:t>Abbildung 14 Funktionstest des DHCP-Servers mit nmap</w:t>
        </w:r>
        <w:r w:rsidR="00AF07C0">
          <w:rPr>
            <w:noProof/>
            <w:webHidden/>
          </w:rPr>
          <w:tab/>
        </w:r>
        <w:r w:rsidR="00AF07C0">
          <w:rPr>
            <w:noProof/>
            <w:webHidden/>
          </w:rPr>
          <w:fldChar w:fldCharType="begin"/>
        </w:r>
        <w:r w:rsidR="00AF07C0">
          <w:rPr>
            <w:noProof/>
            <w:webHidden/>
          </w:rPr>
          <w:instrText xml:space="preserve"> PAGEREF _Toc129696889 \h </w:instrText>
        </w:r>
        <w:r w:rsidR="00AF07C0">
          <w:rPr>
            <w:noProof/>
            <w:webHidden/>
          </w:rPr>
        </w:r>
        <w:r w:rsidR="00AF07C0">
          <w:rPr>
            <w:noProof/>
            <w:webHidden/>
          </w:rPr>
          <w:fldChar w:fldCharType="separate"/>
        </w:r>
        <w:r w:rsidR="00AF07C0">
          <w:rPr>
            <w:noProof/>
            <w:webHidden/>
          </w:rPr>
          <w:t>33</w:t>
        </w:r>
        <w:r w:rsidR="00AF07C0">
          <w:rPr>
            <w:noProof/>
            <w:webHidden/>
          </w:rPr>
          <w:fldChar w:fldCharType="end"/>
        </w:r>
      </w:hyperlink>
    </w:p>
    <w:p w14:paraId="093F1914" w14:textId="6A46ECB1"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0" w:history="1">
        <w:r w:rsidR="00AF07C0" w:rsidRPr="00960185">
          <w:rPr>
            <w:rStyle w:val="Hyperlink"/>
            <w:noProof/>
          </w:rPr>
          <w:t>Abbildung 15 Passwort für Admin anlegen</w:t>
        </w:r>
        <w:r w:rsidR="00AF07C0">
          <w:rPr>
            <w:noProof/>
            <w:webHidden/>
          </w:rPr>
          <w:tab/>
        </w:r>
        <w:r w:rsidR="00AF07C0">
          <w:rPr>
            <w:noProof/>
            <w:webHidden/>
          </w:rPr>
          <w:fldChar w:fldCharType="begin"/>
        </w:r>
        <w:r w:rsidR="00AF07C0">
          <w:rPr>
            <w:noProof/>
            <w:webHidden/>
          </w:rPr>
          <w:instrText xml:space="preserve"> PAGEREF _Toc129696890 \h </w:instrText>
        </w:r>
        <w:r w:rsidR="00AF07C0">
          <w:rPr>
            <w:noProof/>
            <w:webHidden/>
          </w:rPr>
        </w:r>
        <w:r w:rsidR="00AF07C0">
          <w:rPr>
            <w:noProof/>
            <w:webHidden/>
          </w:rPr>
          <w:fldChar w:fldCharType="separate"/>
        </w:r>
        <w:r w:rsidR="00AF07C0">
          <w:rPr>
            <w:noProof/>
            <w:webHidden/>
          </w:rPr>
          <w:t>34</w:t>
        </w:r>
        <w:r w:rsidR="00AF07C0">
          <w:rPr>
            <w:noProof/>
            <w:webHidden/>
          </w:rPr>
          <w:fldChar w:fldCharType="end"/>
        </w:r>
      </w:hyperlink>
    </w:p>
    <w:p w14:paraId="54B1D53A" w14:textId="556CF6C9"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1" w:history="1">
        <w:r w:rsidR="00AF07C0" w:rsidRPr="00960185">
          <w:rPr>
            <w:rStyle w:val="Hyperlink"/>
            <w:noProof/>
          </w:rPr>
          <w:t>Abbildung 16 Wechsel zum Admin-Benutzer</w:t>
        </w:r>
        <w:r w:rsidR="00AF07C0">
          <w:rPr>
            <w:noProof/>
            <w:webHidden/>
          </w:rPr>
          <w:tab/>
        </w:r>
        <w:r w:rsidR="00AF07C0">
          <w:rPr>
            <w:noProof/>
            <w:webHidden/>
          </w:rPr>
          <w:fldChar w:fldCharType="begin"/>
        </w:r>
        <w:r w:rsidR="00AF07C0">
          <w:rPr>
            <w:noProof/>
            <w:webHidden/>
          </w:rPr>
          <w:instrText xml:space="preserve"> PAGEREF _Toc129696891 \h </w:instrText>
        </w:r>
        <w:r w:rsidR="00AF07C0">
          <w:rPr>
            <w:noProof/>
            <w:webHidden/>
          </w:rPr>
        </w:r>
        <w:r w:rsidR="00AF07C0">
          <w:rPr>
            <w:noProof/>
            <w:webHidden/>
          </w:rPr>
          <w:fldChar w:fldCharType="separate"/>
        </w:r>
        <w:r w:rsidR="00AF07C0">
          <w:rPr>
            <w:noProof/>
            <w:webHidden/>
          </w:rPr>
          <w:t>34</w:t>
        </w:r>
        <w:r w:rsidR="00AF07C0">
          <w:rPr>
            <w:noProof/>
            <w:webHidden/>
          </w:rPr>
          <w:fldChar w:fldCharType="end"/>
        </w:r>
      </w:hyperlink>
    </w:p>
    <w:p w14:paraId="454DFE6B" w14:textId="79B2FAC2"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2" w:history="1">
        <w:r w:rsidR="00AF07C0" w:rsidRPr="00960185">
          <w:rPr>
            <w:rStyle w:val="Hyperlink"/>
            <w:noProof/>
          </w:rPr>
          <w:t>Abbildung 17 Name des Mail-Servers</w:t>
        </w:r>
        <w:r w:rsidR="00AF07C0">
          <w:rPr>
            <w:noProof/>
            <w:webHidden/>
          </w:rPr>
          <w:tab/>
        </w:r>
        <w:r w:rsidR="00AF07C0">
          <w:rPr>
            <w:noProof/>
            <w:webHidden/>
          </w:rPr>
          <w:fldChar w:fldCharType="begin"/>
        </w:r>
        <w:r w:rsidR="00AF07C0">
          <w:rPr>
            <w:noProof/>
            <w:webHidden/>
          </w:rPr>
          <w:instrText xml:space="preserve"> PAGEREF _Toc129696892 \h </w:instrText>
        </w:r>
        <w:r w:rsidR="00AF07C0">
          <w:rPr>
            <w:noProof/>
            <w:webHidden/>
          </w:rPr>
        </w:r>
        <w:r w:rsidR="00AF07C0">
          <w:rPr>
            <w:noProof/>
            <w:webHidden/>
          </w:rPr>
          <w:fldChar w:fldCharType="separate"/>
        </w:r>
        <w:r w:rsidR="00AF07C0">
          <w:rPr>
            <w:noProof/>
            <w:webHidden/>
          </w:rPr>
          <w:t>36</w:t>
        </w:r>
        <w:r w:rsidR="00AF07C0">
          <w:rPr>
            <w:noProof/>
            <w:webHidden/>
          </w:rPr>
          <w:fldChar w:fldCharType="end"/>
        </w:r>
      </w:hyperlink>
    </w:p>
    <w:p w14:paraId="5C261B5F" w14:textId="693905F5"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3" w:history="1">
        <w:r w:rsidR="00AF07C0" w:rsidRPr="00960185">
          <w:rPr>
            <w:rStyle w:val="Hyperlink"/>
            <w:noProof/>
          </w:rPr>
          <w:t>Abbildung 18 Postfix Erweiterung und Postfix Daemon starten</w:t>
        </w:r>
        <w:r w:rsidR="00AF07C0">
          <w:rPr>
            <w:noProof/>
            <w:webHidden/>
          </w:rPr>
          <w:tab/>
        </w:r>
        <w:r w:rsidR="00AF07C0">
          <w:rPr>
            <w:noProof/>
            <w:webHidden/>
          </w:rPr>
          <w:fldChar w:fldCharType="begin"/>
        </w:r>
        <w:r w:rsidR="00AF07C0">
          <w:rPr>
            <w:noProof/>
            <w:webHidden/>
          </w:rPr>
          <w:instrText xml:space="preserve"> PAGEREF _Toc129696893 \h </w:instrText>
        </w:r>
        <w:r w:rsidR="00AF07C0">
          <w:rPr>
            <w:noProof/>
            <w:webHidden/>
          </w:rPr>
        </w:r>
        <w:r w:rsidR="00AF07C0">
          <w:rPr>
            <w:noProof/>
            <w:webHidden/>
          </w:rPr>
          <w:fldChar w:fldCharType="separate"/>
        </w:r>
        <w:r w:rsidR="00AF07C0">
          <w:rPr>
            <w:noProof/>
            <w:webHidden/>
          </w:rPr>
          <w:t>37</w:t>
        </w:r>
        <w:r w:rsidR="00AF07C0">
          <w:rPr>
            <w:noProof/>
            <w:webHidden/>
          </w:rPr>
          <w:fldChar w:fldCharType="end"/>
        </w:r>
      </w:hyperlink>
    </w:p>
    <w:p w14:paraId="3CF4F6CF" w14:textId="1D95F7ED"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4" w:history="1">
        <w:r w:rsidR="00AF07C0" w:rsidRPr="00960185">
          <w:rPr>
            <w:rStyle w:val="Hyperlink"/>
            <w:noProof/>
          </w:rPr>
          <w:t>Abbildung 19 Output der Verbindung des Mail-Servers</w:t>
        </w:r>
        <w:r w:rsidR="00AF07C0">
          <w:rPr>
            <w:noProof/>
            <w:webHidden/>
          </w:rPr>
          <w:tab/>
        </w:r>
        <w:r w:rsidR="00AF07C0">
          <w:rPr>
            <w:noProof/>
            <w:webHidden/>
          </w:rPr>
          <w:fldChar w:fldCharType="begin"/>
        </w:r>
        <w:r w:rsidR="00AF07C0">
          <w:rPr>
            <w:noProof/>
            <w:webHidden/>
          </w:rPr>
          <w:instrText xml:space="preserve"> PAGEREF _Toc129696894 \h </w:instrText>
        </w:r>
        <w:r w:rsidR="00AF07C0">
          <w:rPr>
            <w:noProof/>
            <w:webHidden/>
          </w:rPr>
        </w:r>
        <w:r w:rsidR="00AF07C0">
          <w:rPr>
            <w:noProof/>
            <w:webHidden/>
          </w:rPr>
          <w:fldChar w:fldCharType="separate"/>
        </w:r>
        <w:r w:rsidR="00AF07C0">
          <w:rPr>
            <w:noProof/>
            <w:webHidden/>
          </w:rPr>
          <w:t>38</w:t>
        </w:r>
        <w:r w:rsidR="00AF07C0">
          <w:rPr>
            <w:noProof/>
            <w:webHidden/>
          </w:rPr>
          <w:fldChar w:fldCharType="end"/>
        </w:r>
      </w:hyperlink>
    </w:p>
    <w:p w14:paraId="1CAD413D" w14:textId="19FBEE7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5" w:history="1">
        <w:r w:rsidR="00AF07C0" w:rsidRPr="00960185">
          <w:rPr>
            <w:rStyle w:val="Hyperlink"/>
            <w:noProof/>
          </w:rPr>
          <w:t>Abbildung 20 Ausgabe des ehlo localhost</w:t>
        </w:r>
        <w:r w:rsidR="00AF07C0">
          <w:rPr>
            <w:noProof/>
            <w:webHidden/>
          </w:rPr>
          <w:tab/>
        </w:r>
        <w:r w:rsidR="00AF07C0">
          <w:rPr>
            <w:noProof/>
            <w:webHidden/>
          </w:rPr>
          <w:fldChar w:fldCharType="begin"/>
        </w:r>
        <w:r w:rsidR="00AF07C0">
          <w:rPr>
            <w:noProof/>
            <w:webHidden/>
          </w:rPr>
          <w:instrText xml:space="preserve"> PAGEREF _Toc129696895 \h </w:instrText>
        </w:r>
        <w:r w:rsidR="00AF07C0">
          <w:rPr>
            <w:noProof/>
            <w:webHidden/>
          </w:rPr>
        </w:r>
        <w:r w:rsidR="00AF07C0">
          <w:rPr>
            <w:noProof/>
            <w:webHidden/>
          </w:rPr>
          <w:fldChar w:fldCharType="separate"/>
        </w:r>
        <w:r w:rsidR="00AF07C0">
          <w:rPr>
            <w:noProof/>
            <w:webHidden/>
          </w:rPr>
          <w:t>38</w:t>
        </w:r>
        <w:r w:rsidR="00AF07C0">
          <w:rPr>
            <w:noProof/>
            <w:webHidden/>
          </w:rPr>
          <w:fldChar w:fldCharType="end"/>
        </w:r>
      </w:hyperlink>
    </w:p>
    <w:p w14:paraId="3DAC7310" w14:textId="68AC8E9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6" w:history="1">
        <w:r w:rsidR="00AF07C0" w:rsidRPr="00960185">
          <w:rPr>
            <w:rStyle w:val="Hyperlink"/>
            <w:noProof/>
          </w:rPr>
          <w:t>Abbildung 21 Ausgabe der E-Mail die versendet wurde</w:t>
        </w:r>
        <w:r w:rsidR="00AF07C0">
          <w:rPr>
            <w:noProof/>
            <w:webHidden/>
          </w:rPr>
          <w:tab/>
        </w:r>
        <w:r w:rsidR="00AF07C0">
          <w:rPr>
            <w:noProof/>
            <w:webHidden/>
          </w:rPr>
          <w:fldChar w:fldCharType="begin"/>
        </w:r>
        <w:r w:rsidR="00AF07C0">
          <w:rPr>
            <w:noProof/>
            <w:webHidden/>
          </w:rPr>
          <w:instrText xml:space="preserve"> PAGEREF _Toc129696896 \h </w:instrText>
        </w:r>
        <w:r w:rsidR="00AF07C0">
          <w:rPr>
            <w:noProof/>
            <w:webHidden/>
          </w:rPr>
        </w:r>
        <w:r w:rsidR="00AF07C0">
          <w:rPr>
            <w:noProof/>
            <w:webHidden/>
          </w:rPr>
          <w:fldChar w:fldCharType="separate"/>
        </w:r>
        <w:r w:rsidR="00AF07C0">
          <w:rPr>
            <w:noProof/>
            <w:webHidden/>
          </w:rPr>
          <w:t>38</w:t>
        </w:r>
        <w:r w:rsidR="00AF07C0">
          <w:rPr>
            <w:noProof/>
            <w:webHidden/>
          </w:rPr>
          <w:fldChar w:fldCharType="end"/>
        </w:r>
      </w:hyperlink>
    </w:p>
    <w:p w14:paraId="1BC7059B" w14:textId="4188DCBE"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7" w:history="1">
        <w:r w:rsidR="00AF07C0" w:rsidRPr="00960185">
          <w:rPr>
            <w:rStyle w:val="Hyperlink"/>
            <w:noProof/>
          </w:rPr>
          <w:t>Abbildung 22 Server Ausgabe von dem Programmcode</w:t>
        </w:r>
        <w:r w:rsidR="00AF07C0">
          <w:rPr>
            <w:noProof/>
            <w:webHidden/>
          </w:rPr>
          <w:tab/>
        </w:r>
        <w:r w:rsidR="00AF07C0">
          <w:rPr>
            <w:noProof/>
            <w:webHidden/>
          </w:rPr>
          <w:fldChar w:fldCharType="begin"/>
        </w:r>
        <w:r w:rsidR="00AF07C0">
          <w:rPr>
            <w:noProof/>
            <w:webHidden/>
          </w:rPr>
          <w:instrText xml:space="preserve"> PAGEREF _Toc129696897 \h </w:instrText>
        </w:r>
        <w:r w:rsidR="00AF07C0">
          <w:rPr>
            <w:noProof/>
            <w:webHidden/>
          </w:rPr>
        </w:r>
        <w:r w:rsidR="00AF07C0">
          <w:rPr>
            <w:noProof/>
            <w:webHidden/>
          </w:rPr>
          <w:fldChar w:fldCharType="separate"/>
        </w:r>
        <w:r w:rsidR="00AF07C0">
          <w:rPr>
            <w:noProof/>
            <w:webHidden/>
          </w:rPr>
          <w:t>41</w:t>
        </w:r>
        <w:r w:rsidR="00AF07C0">
          <w:rPr>
            <w:noProof/>
            <w:webHidden/>
          </w:rPr>
          <w:fldChar w:fldCharType="end"/>
        </w:r>
      </w:hyperlink>
    </w:p>
    <w:p w14:paraId="3D2EC827" w14:textId="377BE784"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8" w:history="1">
        <w:r w:rsidR="00AF07C0" w:rsidRPr="00960185">
          <w:rPr>
            <w:rStyle w:val="Hyperlink"/>
            <w:noProof/>
          </w:rPr>
          <w:t>Abbildung 23 normaler Benutzer; Initialisierung</w:t>
        </w:r>
        <w:r w:rsidR="00AF07C0">
          <w:rPr>
            <w:noProof/>
            <w:webHidden/>
          </w:rPr>
          <w:tab/>
        </w:r>
        <w:r w:rsidR="00AF07C0">
          <w:rPr>
            <w:noProof/>
            <w:webHidden/>
          </w:rPr>
          <w:fldChar w:fldCharType="begin"/>
        </w:r>
        <w:r w:rsidR="00AF07C0">
          <w:rPr>
            <w:noProof/>
            <w:webHidden/>
          </w:rPr>
          <w:instrText xml:space="preserve"> PAGEREF _Toc129696898 \h </w:instrText>
        </w:r>
        <w:r w:rsidR="00AF07C0">
          <w:rPr>
            <w:noProof/>
            <w:webHidden/>
          </w:rPr>
        </w:r>
        <w:r w:rsidR="00AF07C0">
          <w:rPr>
            <w:noProof/>
            <w:webHidden/>
          </w:rPr>
          <w:fldChar w:fldCharType="separate"/>
        </w:r>
        <w:r w:rsidR="00AF07C0">
          <w:rPr>
            <w:noProof/>
            <w:webHidden/>
          </w:rPr>
          <w:t>43</w:t>
        </w:r>
        <w:r w:rsidR="00AF07C0">
          <w:rPr>
            <w:noProof/>
            <w:webHidden/>
          </w:rPr>
          <w:fldChar w:fldCharType="end"/>
        </w:r>
      </w:hyperlink>
    </w:p>
    <w:p w14:paraId="46C14687" w14:textId="596CD0D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899" w:history="1">
        <w:r w:rsidR="00AF07C0" w:rsidRPr="00960185">
          <w:rPr>
            <w:rStyle w:val="Hyperlink"/>
            <w:noProof/>
          </w:rPr>
          <w:t>Abbildung 24 normaler Benutzer; Login</w:t>
        </w:r>
        <w:r w:rsidR="00AF07C0">
          <w:rPr>
            <w:noProof/>
            <w:webHidden/>
          </w:rPr>
          <w:tab/>
        </w:r>
        <w:r w:rsidR="00AF07C0">
          <w:rPr>
            <w:noProof/>
            <w:webHidden/>
          </w:rPr>
          <w:fldChar w:fldCharType="begin"/>
        </w:r>
        <w:r w:rsidR="00AF07C0">
          <w:rPr>
            <w:noProof/>
            <w:webHidden/>
          </w:rPr>
          <w:instrText xml:space="preserve"> PAGEREF _Toc129696899 \h </w:instrText>
        </w:r>
        <w:r w:rsidR="00AF07C0">
          <w:rPr>
            <w:noProof/>
            <w:webHidden/>
          </w:rPr>
        </w:r>
        <w:r w:rsidR="00AF07C0">
          <w:rPr>
            <w:noProof/>
            <w:webHidden/>
          </w:rPr>
          <w:fldChar w:fldCharType="separate"/>
        </w:r>
        <w:r w:rsidR="00AF07C0">
          <w:rPr>
            <w:noProof/>
            <w:webHidden/>
          </w:rPr>
          <w:t>44</w:t>
        </w:r>
        <w:r w:rsidR="00AF07C0">
          <w:rPr>
            <w:noProof/>
            <w:webHidden/>
          </w:rPr>
          <w:fldChar w:fldCharType="end"/>
        </w:r>
      </w:hyperlink>
    </w:p>
    <w:p w14:paraId="7FBB7205" w14:textId="54E880BC"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0" w:history="1">
        <w:r w:rsidR="00AF07C0" w:rsidRPr="00960185">
          <w:rPr>
            <w:rStyle w:val="Hyperlink"/>
            <w:noProof/>
          </w:rPr>
          <w:t>Abbildung 25 Hostname Konfirmation</w:t>
        </w:r>
        <w:r w:rsidR="00AF07C0">
          <w:rPr>
            <w:noProof/>
            <w:webHidden/>
          </w:rPr>
          <w:tab/>
        </w:r>
        <w:r w:rsidR="00AF07C0">
          <w:rPr>
            <w:noProof/>
            <w:webHidden/>
          </w:rPr>
          <w:fldChar w:fldCharType="begin"/>
        </w:r>
        <w:r w:rsidR="00AF07C0">
          <w:rPr>
            <w:noProof/>
            <w:webHidden/>
          </w:rPr>
          <w:instrText xml:space="preserve"> PAGEREF _Toc129696900 \h </w:instrText>
        </w:r>
        <w:r w:rsidR="00AF07C0">
          <w:rPr>
            <w:noProof/>
            <w:webHidden/>
          </w:rPr>
        </w:r>
        <w:r w:rsidR="00AF07C0">
          <w:rPr>
            <w:noProof/>
            <w:webHidden/>
          </w:rPr>
          <w:fldChar w:fldCharType="separate"/>
        </w:r>
        <w:r w:rsidR="00AF07C0">
          <w:rPr>
            <w:noProof/>
            <w:webHidden/>
          </w:rPr>
          <w:t>45</w:t>
        </w:r>
        <w:r w:rsidR="00AF07C0">
          <w:rPr>
            <w:noProof/>
            <w:webHidden/>
          </w:rPr>
          <w:fldChar w:fldCharType="end"/>
        </w:r>
      </w:hyperlink>
    </w:p>
    <w:p w14:paraId="551226DF" w14:textId="043FB69B"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1" w:history="1">
        <w:r w:rsidR="00AF07C0" w:rsidRPr="00960185">
          <w:rPr>
            <w:rStyle w:val="Hyperlink"/>
            <w:noProof/>
            <w:lang w:val="en-US"/>
          </w:rPr>
          <w:t>Abbildung 26 Domain Konfiguration von Active Directory</w:t>
        </w:r>
        <w:r w:rsidR="00AF07C0">
          <w:rPr>
            <w:noProof/>
            <w:webHidden/>
          </w:rPr>
          <w:tab/>
        </w:r>
        <w:r w:rsidR="00AF07C0">
          <w:rPr>
            <w:noProof/>
            <w:webHidden/>
          </w:rPr>
          <w:fldChar w:fldCharType="begin"/>
        </w:r>
        <w:r w:rsidR="00AF07C0">
          <w:rPr>
            <w:noProof/>
            <w:webHidden/>
          </w:rPr>
          <w:instrText xml:space="preserve"> PAGEREF _Toc129696901 \h </w:instrText>
        </w:r>
        <w:r w:rsidR="00AF07C0">
          <w:rPr>
            <w:noProof/>
            <w:webHidden/>
          </w:rPr>
        </w:r>
        <w:r w:rsidR="00AF07C0">
          <w:rPr>
            <w:noProof/>
            <w:webHidden/>
          </w:rPr>
          <w:fldChar w:fldCharType="separate"/>
        </w:r>
        <w:r w:rsidR="00AF07C0">
          <w:rPr>
            <w:noProof/>
            <w:webHidden/>
          </w:rPr>
          <w:t>46</w:t>
        </w:r>
        <w:r w:rsidR="00AF07C0">
          <w:rPr>
            <w:noProof/>
            <w:webHidden/>
          </w:rPr>
          <w:fldChar w:fldCharType="end"/>
        </w:r>
      </w:hyperlink>
    </w:p>
    <w:p w14:paraId="346A18FF" w14:textId="340D935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2" w:history="1">
        <w:r w:rsidR="00AF07C0" w:rsidRPr="00960185">
          <w:rPr>
            <w:rStyle w:val="Hyperlink"/>
            <w:noProof/>
          </w:rPr>
          <w:t>Abbildung 27  Aktivierung PAM-Profil</w:t>
        </w:r>
        <w:r w:rsidR="00AF07C0">
          <w:rPr>
            <w:noProof/>
            <w:webHidden/>
          </w:rPr>
          <w:tab/>
        </w:r>
        <w:r w:rsidR="00AF07C0">
          <w:rPr>
            <w:noProof/>
            <w:webHidden/>
          </w:rPr>
          <w:fldChar w:fldCharType="begin"/>
        </w:r>
        <w:r w:rsidR="00AF07C0">
          <w:rPr>
            <w:noProof/>
            <w:webHidden/>
          </w:rPr>
          <w:instrText xml:space="preserve"> PAGEREF _Toc129696902 \h </w:instrText>
        </w:r>
        <w:r w:rsidR="00AF07C0">
          <w:rPr>
            <w:noProof/>
            <w:webHidden/>
          </w:rPr>
        </w:r>
        <w:r w:rsidR="00AF07C0">
          <w:rPr>
            <w:noProof/>
            <w:webHidden/>
          </w:rPr>
          <w:fldChar w:fldCharType="separate"/>
        </w:r>
        <w:r w:rsidR="00AF07C0">
          <w:rPr>
            <w:noProof/>
            <w:webHidden/>
          </w:rPr>
          <w:t>46</w:t>
        </w:r>
        <w:r w:rsidR="00AF07C0">
          <w:rPr>
            <w:noProof/>
            <w:webHidden/>
          </w:rPr>
          <w:fldChar w:fldCharType="end"/>
        </w:r>
      </w:hyperlink>
    </w:p>
    <w:p w14:paraId="654DBC43" w14:textId="15D2343D"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3" w:history="1">
        <w:r w:rsidR="00AF07C0" w:rsidRPr="00960185">
          <w:rPr>
            <w:rStyle w:val="Hyperlink"/>
            <w:noProof/>
          </w:rPr>
          <w:t>Abbildung 28 User Information mit id.ad1.angerer.com</w:t>
        </w:r>
        <w:r w:rsidR="00AF07C0">
          <w:rPr>
            <w:noProof/>
            <w:webHidden/>
          </w:rPr>
          <w:tab/>
        </w:r>
        <w:r w:rsidR="00AF07C0">
          <w:rPr>
            <w:noProof/>
            <w:webHidden/>
          </w:rPr>
          <w:fldChar w:fldCharType="begin"/>
        </w:r>
        <w:r w:rsidR="00AF07C0">
          <w:rPr>
            <w:noProof/>
            <w:webHidden/>
          </w:rPr>
          <w:instrText xml:space="preserve"> PAGEREF _Toc129696903 \h </w:instrText>
        </w:r>
        <w:r w:rsidR="00AF07C0">
          <w:rPr>
            <w:noProof/>
            <w:webHidden/>
          </w:rPr>
        </w:r>
        <w:r w:rsidR="00AF07C0">
          <w:rPr>
            <w:noProof/>
            <w:webHidden/>
          </w:rPr>
          <w:fldChar w:fldCharType="separate"/>
        </w:r>
        <w:r w:rsidR="00AF07C0">
          <w:rPr>
            <w:noProof/>
            <w:webHidden/>
          </w:rPr>
          <w:t>46</w:t>
        </w:r>
        <w:r w:rsidR="00AF07C0">
          <w:rPr>
            <w:noProof/>
            <w:webHidden/>
          </w:rPr>
          <w:fldChar w:fldCharType="end"/>
        </w:r>
      </w:hyperlink>
    </w:p>
    <w:p w14:paraId="723C3712" w14:textId="69007B7F"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4" w:history="1">
        <w:r w:rsidR="00AF07C0" w:rsidRPr="00960185">
          <w:rPr>
            <w:rStyle w:val="Hyperlink"/>
            <w:noProof/>
          </w:rPr>
          <w:t>Abbildung 29 Statusvergabe AD</w:t>
        </w:r>
        <w:r w:rsidR="00AF07C0">
          <w:rPr>
            <w:noProof/>
            <w:webHidden/>
          </w:rPr>
          <w:tab/>
        </w:r>
        <w:r w:rsidR="00AF07C0">
          <w:rPr>
            <w:noProof/>
            <w:webHidden/>
          </w:rPr>
          <w:fldChar w:fldCharType="begin"/>
        </w:r>
        <w:r w:rsidR="00AF07C0">
          <w:rPr>
            <w:noProof/>
            <w:webHidden/>
          </w:rPr>
          <w:instrText xml:space="preserve"> PAGEREF _Toc129696904 \h </w:instrText>
        </w:r>
        <w:r w:rsidR="00AF07C0">
          <w:rPr>
            <w:noProof/>
            <w:webHidden/>
          </w:rPr>
        </w:r>
        <w:r w:rsidR="00AF07C0">
          <w:rPr>
            <w:noProof/>
            <w:webHidden/>
          </w:rPr>
          <w:fldChar w:fldCharType="separate"/>
        </w:r>
        <w:r w:rsidR="00AF07C0">
          <w:rPr>
            <w:noProof/>
            <w:webHidden/>
          </w:rPr>
          <w:t>47</w:t>
        </w:r>
        <w:r w:rsidR="00AF07C0">
          <w:rPr>
            <w:noProof/>
            <w:webHidden/>
          </w:rPr>
          <w:fldChar w:fldCharType="end"/>
        </w:r>
      </w:hyperlink>
    </w:p>
    <w:p w14:paraId="0B199A7D" w14:textId="3A142D5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5" w:history="1">
        <w:r w:rsidR="00AF07C0" w:rsidRPr="00960185">
          <w:rPr>
            <w:rStyle w:val="Hyperlink"/>
            <w:noProof/>
          </w:rPr>
          <w:t>Abbildung 30 Rechtevergabe</w:t>
        </w:r>
        <w:r w:rsidR="00AF07C0">
          <w:rPr>
            <w:noProof/>
            <w:webHidden/>
          </w:rPr>
          <w:tab/>
        </w:r>
        <w:r w:rsidR="00AF07C0">
          <w:rPr>
            <w:noProof/>
            <w:webHidden/>
          </w:rPr>
          <w:fldChar w:fldCharType="begin"/>
        </w:r>
        <w:r w:rsidR="00AF07C0">
          <w:rPr>
            <w:noProof/>
            <w:webHidden/>
          </w:rPr>
          <w:instrText xml:space="preserve"> PAGEREF _Toc129696905 \h </w:instrText>
        </w:r>
        <w:r w:rsidR="00AF07C0">
          <w:rPr>
            <w:noProof/>
            <w:webHidden/>
          </w:rPr>
        </w:r>
        <w:r w:rsidR="00AF07C0">
          <w:rPr>
            <w:noProof/>
            <w:webHidden/>
          </w:rPr>
          <w:fldChar w:fldCharType="separate"/>
        </w:r>
        <w:r w:rsidR="00AF07C0">
          <w:rPr>
            <w:noProof/>
            <w:webHidden/>
          </w:rPr>
          <w:t>47</w:t>
        </w:r>
        <w:r w:rsidR="00AF07C0">
          <w:rPr>
            <w:noProof/>
            <w:webHidden/>
          </w:rPr>
          <w:fldChar w:fldCharType="end"/>
        </w:r>
      </w:hyperlink>
    </w:p>
    <w:p w14:paraId="70486514" w14:textId="75AF4A07"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6" w:history="1">
        <w:r w:rsidR="00AF07C0" w:rsidRPr="00960185">
          <w:rPr>
            <w:rStyle w:val="Hyperlink"/>
            <w:noProof/>
          </w:rPr>
          <w:t>Abbildung 31 SSH-Test für den Zugriff</w:t>
        </w:r>
        <w:r w:rsidR="00AF07C0">
          <w:rPr>
            <w:noProof/>
            <w:webHidden/>
          </w:rPr>
          <w:tab/>
        </w:r>
        <w:r w:rsidR="00AF07C0">
          <w:rPr>
            <w:noProof/>
            <w:webHidden/>
          </w:rPr>
          <w:fldChar w:fldCharType="begin"/>
        </w:r>
        <w:r w:rsidR="00AF07C0">
          <w:rPr>
            <w:noProof/>
            <w:webHidden/>
          </w:rPr>
          <w:instrText xml:space="preserve"> PAGEREF _Toc129696906 \h </w:instrText>
        </w:r>
        <w:r w:rsidR="00AF07C0">
          <w:rPr>
            <w:noProof/>
            <w:webHidden/>
          </w:rPr>
        </w:r>
        <w:r w:rsidR="00AF07C0">
          <w:rPr>
            <w:noProof/>
            <w:webHidden/>
          </w:rPr>
          <w:fldChar w:fldCharType="separate"/>
        </w:r>
        <w:r w:rsidR="00AF07C0">
          <w:rPr>
            <w:noProof/>
            <w:webHidden/>
          </w:rPr>
          <w:t>47</w:t>
        </w:r>
        <w:r w:rsidR="00AF07C0">
          <w:rPr>
            <w:noProof/>
            <w:webHidden/>
          </w:rPr>
          <w:fldChar w:fldCharType="end"/>
        </w:r>
      </w:hyperlink>
    </w:p>
    <w:p w14:paraId="245AAEE5" w14:textId="619C8B5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7" w:history="1">
        <w:r w:rsidR="00AF07C0" w:rsidRPr="00960185">
          <w:rPr>
            <w:rStyle w:val="Hyperlink"/>
            <w:noProof/>
          </w:rPr>
          <w:t>Abbildung 32 Firewall; sudo ufw status</w:t>
        </w:r>
        <w:r w:rsidR="00AF07C0">
          <w:rPr>
            <w:noProof/>
            <w:webHidden/>
          </w:rPr>
          <w:tab/>
        </w:r>
        <w:r w:rsidR="00AF07C0">
          <w:rPr>
            <w:noProof/>
            <w:webHidden/>
          </w:rPr>
          <w:fldChar w:fldCharType="begin"/>
        </w:r>
        <w:r w:rsidR="00AF07C0">
          <w:rPr>
            <w:noProof/>
            <w:webHidden/>
          </w:rPr>
          <w:instrText xml:space="preserve"> PAGEREF _Toc129696907 \h </w:instrText>
        </w:r>
        <w:r w:rsidR="00AF07C0">
          <w:rPr>
            <w:noProof/>
            <w:webHidden/>
          </w:rPr>
        </w:r>
        <w:r w:rsidR="00AF07C0">
          <w:rPr>
            <w:noProof/>
            <w:webHidden/>
          </w:rPr>
          <w:fldChar w:fldCharType="separate"/>
        </w:r>
        <w:r w:rsidR="00AF07C0">
          <w:rPr>
            <w:noProof/>
            <w:webHidden/>
          </w:rPr>
          <w:t>48</w:t>
        </w:r>
        <w:r w:rsidR="00AF07C0">
          <w:rPr>
            <w:noProof/>
            <w:webHidden/>
          </w:rPr>
          <w:fldChar w:fldCharType="end"/>
        </w:r>
      </w:hyperlink>
    </w:p>
    <w:p w14:paraId="45F46022" w14:textId="3022A368"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8" w:history="1">
        <w:r w:rsidR="00AF07C0" w:rsidRPr="00960185">
          <w:rPr>
            <w:rStyle w:val="Hyperlink"/>
            <w:noProof/>
          </w:rPr>
          <w:t>Abbildung 33 Firewall; sudo ufw status</w:t>
        </w:r>
        <w:r w:rsidR="00AF07C0">
          <w:rPr>
            <w:noProof/>
            <w:webHidden/>
          </w:rPr>
          <w:tab/>
        </w:r>
        <w:r w:rsidR="00AF07C0">
          <w:rPr>
            <w:noProof/>
            <w:webHidden/>
          </w:rPr>
          <w:fldChar w:fldCharType="begin"/>
        </w:r>
        <w:r w:rsidR="00AF07C0">
          <w:rPr>
            <w:noProof/>
            <w:webHidden/>
          </w:rPr>
          <w:instrText xml:space="preserve"> PAGEREF _Toc129696908 \h </w:instrText>
        </w:r>
        <w:r w:rsidR="00AF07C0">
          <w:rPr>
            <w:noProof/>
            <w:webHidden/>
          </w:rPr>
        </w:r>
        <w:r w:rsidR="00AF07C0">
          <w:rPr>
            <w:noProof/>
            <w:webHidden/>
          </w:rPr>
          <w:fldChar w:fldCharType="separate"/>
        </w:r>
        <w:r w:rsidR="00AF07C0">
          <w:rPr>
            <w:noProof/>
            <w:webHidden/>
          </w:rPr>
          <w:t>49</w:t>
        </w:r>
        <w:r w:rsidR="00AF07C0">
          <w:rPr>
            <w:noProof/>
            <w:webHidden/>
          </w:rPr>
          <w:fldChar w:fldCharType="end"/>
        </w:r>
      </w:hyperlink>
    </w:p>
    <w:p w14:paraId="4B18C321" w14:textId="513DDB23"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09" w:history="1">
        <w:r w:rsidR="00AF07C0" w:rsidRPr="00960185">
          <w:rPr>
            <w:rStyle w:val="Hyperlink"/>
            <w:noProof/>
          </w:rPr>
          <w:t>Abbildung 34 Firewall; sudo ufw status numbered</w:t>
        </w:r>
        <w:r w:rsidR="00AF07C0">
          <w:rPr>
            <w:noProof/>
            <w:webHidden/>
          </w:rPr>
          <w:tab/>
        </w:r>
        <w:r w:rsidR="00AF07C0">
          <w:rPr>
            <w:noProof/>
            <w:webHidden/>
          </w:rPr>
          <w:fldChar w:fldCharType="begin"/>
        </w:r>
        <w:r w:rsidR="00AF07C0">
          <w:rPr>
            <w:noProof/>
            <w:webHidden/>
          </w:rPr>
          <w:instrText xml:space="preserve"> PAGEREF _Toc129696909 \h </w:instrText>
        </w:r>
        <w:r w:rsidR="00AF07C0">
          <w:rPr>
            <w:noProof/>
            <w:webHidden/>
          </w:rPr>
        </w:r>
        <w:r w:rsidR="00AF07C0">
          <w:rPr>
            <w:noProof/>
            <w:webHidden/>
          </w:rPr>
          <w:fldChar w:fldCharType="separate"/>
        </w:r>
        <w:r w:rsidR="00AF07C0">
          <w:rPr>
            <w:noProof/>
            <w:webHidden/>
          </w:rPr>
          <w:t>49</w:t>
        </w:r>
        <w:r w:rsidR="00AF07C0">
          <w:rPr>
            <w:noProof/>
            <w:webHidden/>
          </w:rPr>
          <w:fldChar w:fldCharType="end"/>
        </w:r>
      </w:hyperlink>
    </w:p>
    <w:p w14:paraId="1002AD78" w14:textId="08EB4E70"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696910" w:history="1">
        <w:r w:rsidR="00AF07C0" w:rsidRPr="00960185">
          <w:rPr>
            <w:rStyle w:val="Hyperlink"/>
            <w:noProof/>
          </w:rPr>
          <w:t>Abbildung 35 Gantt-Diagramm Angerer Simon</w:t>
        </w:r>
        <w:r w:rsidR="00AF07C0">
          <w:rPr>
            <w:noProof/>
            <w:webHidden/>
          </w:rPr>
          <w:tab/>
        </w:r>
        <w:r w:rsidR="00AF07C0">
          <w:rPr>
            <w:noProof/>
            <w:webHidden/>
          </w:rPr>
          <w:fldChar w:fldCharType="begin"/>
        </w:r>
        <w:r w:rsidR="00AF07C0">
          <w:rPr>
            <w:noProof/>
            <w:webHidden/>
          </w:rPr>
          <w:instrText xml:space="preserve"> PAGEREF _Toc129696910 \h </w:instrText>
        </w:r>
        <w:r w:rsidR="00AF07C0">
          <w:rPr>
            <w:noProof/>
            <w:webHidden/>
          </w:rPr>
        </w:r>
        <w:r w:rsidR="00AF07C0">
          <w:rPr>
            <w:noProof/>
            <w:webHidden/>
          </w:rPr>
          <w:fldChar w:fldCharType="separate"/>
        </w:r>
        <w:r w:rsidR="00AF07C0">
          <w:rPr>
            <w:noProof/>
            <w:webHidden/>
          </w:rPr>
          <w:t>58</w:t>
        </w:r>
        <w:r w:rsidR="00AF07C0">
          <w:rPr>
            <w:noProof/>
            <w:webHidden/>
          </w:rPr>
          <w:fldChar w:fldCharType="end"/>
        </w:r>
      </w:hyperlink>
    </w:p>
    <w:p w14:paraId="51C59E53" w14:textId="716F21BB" w:rsidR="00AF07C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3" w:anchor="_Toc129696911" w:history="1">
        <w:r w:rsidR="00AF07C0" w:rsidRPr="00960185">
          <w:rPr>
            <w:rStyle w:val="Hyperlink"/>
            <w:noProof/>
          </w:rPr>
          <w:t>Abbildung 36 Gantt-Diagramm Edelmann Patrick</w:t>
        </w:r>
        <w:r w:rsidR="00AF07C0">
          <w:rPr>
            <w:noProof/>
            <w:webHidden/>
          </w:rPr>
          <w:tab/>
        </w:r>
        <w:r w:rsidR="00AF07C0">
          <w:rPr>
            <w:noProof/>
            <w:webHidden/>
          </w:rPr>
          <w:fldChar w:fldCharType="begin"/>
        </w:r>
        <w:r w:rsidR="00AF07C0">
          <w:rPr>
            <w:noProof/>
            <w:webHidden/>
          </w:rPr>
          <w:instrText xml:space="preserve"> PAGEREF _Toc129696911 \h </w:instrText>
        </w:r>
        <w:r w:rsidR="00AF07C0">
          <w:rPr>
            <w:noProof/>
            <w:webHidden/>
          </w:rPr>
        </w:r>
        <w:r w:rsidR="00AF07C0">
          <w:rPr>
            <w:noProof/>
            <w:webHidden/>
          </w:rPr>
          <w:fldChar w:fldCharType="separate"/>
        </w:r>
        <w:r w:rsidR="00AF07C0">
          <w:rPr>
            <w:noProof/>
            <w:webHidden/>
          </w:rPr>
          <w:t>58</w:t>
        </w:r>
        <w:r w:rsidR="00AF07C0">
          <w:rPr>
            <w:noProof/>
            <w:webHidden/>
          </w:rPr>
          <w:fldChar w:fldCharType="end"/>
        </w:r>
      </w:hyperlink>
    </w:p>
    <w:p w14:paraId="6314D164" w14:textId="2557A5CE" w:rsidR="00E86A5A" w:rsidRDefault="00E86A5A" w:rsidP="00E86A5A">
      <w:r>
        <w:fldChar w:fldCharType="end"/>
      </w:r>
    </w:p>
    <w:p w14:paraId="6C33AD15" w14:textId="787BF9DA" w:rsidR="00853F61" w:rsidRDefault="00853F61" w:rsidP="00C27459">
      <w:pPr>
        <w:pStyle w:val="Titel"/>
      </w:pPr>
      <w:bookmarkStart w:id="81" w:name="_Toc343525873"/>
      <w:bookmarkStart w:id="82" w:name="_Toc129699469"/>
      <w:r>
        <w:t>Tabellenverzeichnis</w:t>
      </w:r>
      <w:bookmarkEnd w:id="81"/>
      <w:bookmarkEnd w:id="82"/>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4"/>
          <w:type w:val="continuous"/>
          <w:pgSz w:w="11906" w:h="16838"/>
          <w:pgMar w:top="1418" w:right="1418" w:bottom="1418" w:left="1701" w:header="720" w:footer="720" w:gutter="0"/>
          <w:cols w:space="708"/>
          <w:docGrid w:linePitch="360"/>
        </w:sectPr>
      </w:pPr>
    </w:p>
    <w:bookmarkStart w:id="83" w:name="_Toc129699470"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3"/>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Default="00762339" w:rsidP="00762339">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762339" w:rsidRDefault="00762339" w:rsidP="00762339">
          <w:pPr>
            <w:pStyle w:val="Literaturverzeichnis"/>
            <w:rPr>
              <w:b/>
              <w:bCs/>
              <w:noProof/>
              <w:lang w:val="en-US"/>
            </w:rPr>
          </w:pPr>
          <w:r w:rsidRPr="00762339">
            <w:rPr>
              <w:b/>
              <w:bCs/>
              <w:noProof/>
              <w:lang w:val="en-US"/>
            </w:rPr>
            <w:t xml:space="preserve">28. Joos, Thomas. dev-insider.de. </w:t>
          </w:r>
          <w:r w:rsidRPr="00762339">
            <w:rPr>
              <w:noProof/>
              <w:lang w:val="en-US"/>
            </w:rPr>
            <w:t>[Online] [Zitat vom: 9. Februar 2023.] https://www.dev-insider.de/netzwerkanbindung-in-python-apps-programmieren-a-9a50eee2d9512da23f6f32045da8b871/#:~:text=Bei%20der%20Programmierung%20einer%20Client,auf%20eingehende%20Anfragen%20im%20Netzwerk..</w:t>
          </w:r>
        </w:p>
        <w:p w14:paraId="0C10C1EA" w14:textId="7FE37C16"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5"/>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4" w:name="_Toc129699471"/>
      <w:r>
        <w:lastRenderedPageBreak/>
        <w:t>Abkürzungs- und Symbolverzeichnis</w:t>
      </w:r>
      <w:bookmarkEnd w:id="84"/>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6"/>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5" w:name="_Toc343525863"/>
      <w:bookmarkStart w:id="86" w:name="_Toc129699472"/>
      <w:r w:rsidR="00A417D1" w:rsidRPr="00C27459">
        <w:t>Anhang</w:t>
      </w:r>
      <w:bookmarkEnd w:id="85"/>
      <w:bookmarkEnd w:id="86"/>
    </w:p>
    <w:p w14:paraId="66D3A29D" w14:textId="374E825F" w:rsidR="00A417D1" w:rsidRDefault="00A417D1" w:rsidP="00A42C89">
      <w:pPr>
        <w:pStyle w:val="berschrift2"/>
      </w:pPr>
      <w:bookmarkStart w:id="87" w:name="_Toc343525865"/>
      <w:bookmarkStart w:id="88" w:name="OLE_LINK6"/>
      <w:bookmarkStart w:id="89" w:name="OLE_LINK7"/>
      <w:bookmarkStart w:id="90" w:name="_Toc129699473"/>
      <w:r>
        <w:t>Schlussfolgerung / Projekterfahrung</w:t>
      </w:r>
      <w:bookmarkEnd w:id="87"/>
      <w:bookmarkEnd w:id="88"/>
      <w:bookmarkEnd w:id="89"/>
      <w:bookmarkEnd w:id="90"/>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7"/>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1" w:name="_Toc343525867"/>
      <w:r w:rsidRPr="00A42C89">
        <w:lastRenderedPageBreak/>
        <w:t xml:space="preserve"> </w:t>
      </w:r>
      <w:bookmarkStart w:id="92" w:name="_Toc129699474"/>
      <w:r w:rsidR="00A417D1" w:rsidRPr="00A42C89">
        <w:t>Projektterminplanung</w:t>
      </w:r>
      <w:bookmarkEnd w:id="91"/>
      <w:bookmarkEnd w:id="92"/>
    </w:p>
    <w:p w14:paraId="1BAA3445" w14:textId="6813970C" w:rsidR="004B2218" w:rsidRDefault="004B2218" w:rsidP="004B2218">
      <w:pPr>
        <w:pStyle w:val="berschrift2"/>
      </w:pPr>
      <w:bookmarkStart w:id="93" w:name="_Toc129699475"/>
      <w:r>
        <w:t>Simon Angerer</w:t>
      </w:r>
      <w:bookmarkEnd w:id="93"/>
    </w:p>
    <w:p w14:paraId="1CCC2EE8" w14:textId="77777777" w:rsidR="00BE2A43" w:rsidRDefault="00BE2A43" w:rsidP="00BE2A43">
      <w:pPr>
        <w:keepNext/>
      </w:pPr>
      <w:r w:rsidRPr="00BE2A43">
        <w:rPr>
          <w:noProof/>
        </w:rPr>
        <w:drawing>
          <wp:inline distT="0" distB="0" distL="0" distR="0" wp14:anchorId="20E38137" wp14:editId="5B47A277">
            <wp:extent cx="6261811" cy="30464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noFill/>
                    </a:ln>
                  </pic:spPr>
                </pic:pic>
              </a:graphicData>
            </a:graphic>
          </wp:inline>
        </w:drawing>
      </w:r>
    </w:p>
    <w:p w14:paraId="529691AF" w14:textId="18F4AEE0" w:rsidR="004B2218" w:rsidRDefault="00BE2A43" w:rsidP="00BE2A43">
      <w:pPr>
        <w:pStyle w:val="Beschriftung"/>
      </w:pPr>
      <w:bookmarkStart w:id="94" w:name="_Toc129696910"/>
      <w:r>
        <w:t xml:space="preserve">Abbildung </w:t>
      </w:r>
      <w:r>
        <w:fldChar w:fldCharType="begin"/>
      </w:r>
      <w:r>
        <w:instrText xml:space="preserve"> SEQ Abbildung \* ARABIC </w:instrText>
      </w:r>
      <w:r>
        <w:fldChar w:fldCharType="separate"/>
      </w:r>
      <w:r w:rsidR="002D053D">
        <w:rPr>
          <w:noProof/>
        </w:rPr>
        <w:t>35</w:t>
      </w:r>
      <w:r>
        <w:fldChar w:fldCharType="end"/>
      </w:r>
      <w:r>
        <w:t xml:space="preserve"> Gantt-Diagramm Angerer Simon</w:t>
      </w:r>
      <w:bookmarkEnd w:id="94"/>
    </w:p>
    <w:p w14:paraId="122A4633" w14:textId="77777777" w:rsidR="004B2218" w:rsidRPr="004B2218" w:rsidRDefault="004B2218" w:rsidP="004B2218"/>
    <w:p w14:paraId="29BB631A" w14:textId="6820D529" w:rsidR="004B2218" w:rsidRDefault="004B2218" w:rsidP="004B2218">
      <w:pPr>
        <w:pStyle w:val="berschrift2"/>
      </w:pPr>
      <w:bookmarkStart w:id="95" w:name="_Toc129699476"/>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2389BFF" w:rsidR="004B2218" w:rsidRPr="005B5F35" w:rsidRDefault="004B2218" w:rsidP="004B2218">
                            <w:pPr>
                              <w:pStyle w:val="Beschriftung"/>
                              <w:rPr>
                                <w:color w:val="auto"/>
                                <w:sz w:val="28"/>
                                <w:szCs w:val="20"/>
                              </w:rPr>
                            </w:pPr>
                            <w:bookmarkStart w:id="96" w:name="_Toc129696911"/>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2389BFF" w:rsidR="004B2218" w:rsidRPr="005B5F35" w:rsidRDefault="004B2218" w:rsidP="004B2218">
                      <w:pPr>
                        <w:pStyle w:val="Beschriftung"/>
                        <w:rPr>
                          <w:color w:val="auto"/>
                          <w:sz w:val="28"/>
                          <w:szCs w:val="20"/>
                        </w:rPr>
                      </w:pPr>
                      <w:bookmarkStart w:id="97" w:name="_Toc129696911"/>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7"/>
                    </w:p>
                  </w:txbxContent>
                </v:textbox>
                <w10:wrap type="tight"/>
              </v:shape>
            </w:pict>
          </mc:Fallback>
        </mc:AlternateContent>
      </w:r>
      <w:r>
        <w:t>Patrick Edelmann</w:t>
      </w:r>
      <w:bookmarkEnd w:id="95"/>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0"/>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8" w:name="_Toc343525870"/>
      <w:bookmarkStart w:id="99" w:name="_Toc129699477"/>
      <w:r>
        <w:lastRenderedPageBreak/>
        <w:t>Arbeitsnachweis</w:t>
      </w:r>
      <w:bookmarkEnd w:id="98"/>
      <w:r>
        <w:t xml:space="preserve"> Diplomarbei</w:t>
      </w:r>
      <w:r w:rsidR="00EE42F3">
        <w:t>t</w:t>
      </w:r>
      <w:bookmarkEnd w:id="99"/>
    </w:p>
    <w:p w14:paraId="6D7DC81A" w14:textId="4FA77255" w:rsidR="008D5197" w:rsidRDefault="008D5197" w:rsidP="008D5197">
      <w:pPr>
        <w:pStyle w:val="Beschriftung"/>
        <w:keepNext/>
      </w:pPr>
      <w:bookmarkStart w:id="100"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0"/>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DNS 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Doku verfeinert mit Abstract verbesserung,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1"/>
          <w:pgSz w:w="11906" w:h="16838"/>
          <w:pgMar w:top="1418" w:right="1418" w:bottom="1418" w:left="1701" w:header="720" w:footer="720" w:gutter="0"/>
          <w:cols w:space="708"/>
          <w:docGrid w:linePitch="360"/>
        </w:sectPr>
      </w:pPr>
    </w:p>
    <w:p w14:paraId="0E595506" w14:textId="6A21C8C2" w:rsidR="00333CAA" w:rsidRDefault="00333CAA" w:rsidP="00333CAA">
      <w:pPr>
        <w:pStyle w:val="Beschriftung"/>
        <w:keepNext/>
      </w:pPr>
      <w:bookmarkStart w:id="101" w:name="_Toc129335436"/>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1"/>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2"/>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38C0" w14:textId="77777777" w:rsidR="00122764" w:rsidRDefault="00122764">
      <w:pPr>
        <w:spacing w:after="0" w:line="240" w:lineRule="auto"/>
      </w:pPr>
      <w:r>
        <w:separator/>
      </w:r>
    </w:p>
  </w:endnote>
  <w:endnote w:type="continuationSeparator" w:id="0">
    <w:p w14:paraId="4FB9F5A8" w14:textId="77777777" w:rsidR="00122764" w:rsidRDefault="00122764">
      <w:pPr>
        <w:spacing w:after="0" w:line="240" w:lineRule="auto"/>
      </w:pPr>
      <w:r>
        <w:continuationSeparator/>
      </w:r>
    </w:p>
  </w:endnote>
  <w:endnote w:type="continuationNotice" w:id="1">
    <w:p w14:paraId="4E2320E3" w14:textId="77777777" w:rsidR="00122764" w:rsidRDefault="001227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E985B" w14:textId="77777777" w:rsidR="00122764" w:rsidRDefault="00122764">
      <w:pPr>
        <w:spacing w:after="0" w:line="240" w:lineRule="auto"/>
      </w:pPr>
      <w:r>
        <w:separator/>
      </w:r>
    </w:p>
  </w:footnote>
  <w:footnote w:type="continuationSeparator" w:id="0">
    <w:p w14:paraId="185568D5" w14:textId="77777777" w:rsidR="00122764" w:rsidRDefault="00122764">
      <w:pPr>
        <w:spacing w:after="0" w:line="240" w:lineRule="auto"/>
      </w:pPr>
      <w:r>
        <w:continuationSeparator/>
      </w:r>
    </w:p>
  </w:footnote>
  <w:footnote w:type="continuationNotice" w:id="1">
    <w:p w14:paraId="5C9C1AFC" w14:textId="77777777" w:rsidR="00122764" w:rsidRDefault="001227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3CAD"/>
    <w:rsid w:val="00054E6A"/>
    <w:rsid w:val="00062F31"/>
    <w:rsid w:val="000641D4"/>
    <w:rsid w:val="00087423"/>
    <w:rsid w:val="00087D44"/>
    <w:rsid w:val="00090A98"/>
    <w:rsid w:val="000950AA"/>
    <w:rsid w:val="000A003E"/>
    <w:rsid w:val="000A2984"/>
    <w:rsid w:val="000A542F"/>
    <w:rsid w:val="000A5551"/>
    <w:rsid w:val="000B14FD"/>
    <w:rsid w:val="000B5828"/>
    <w:rsid w:val="000B62CB"/>
    <w:rsid w:val="000C2DB7"/>
    <w:rsid w:val="000C5BF9"/>
    <w:rsid w:val="000D00C3"/>
    <w:rsid w:val="000D10DA"/>
    <w:rsid w:val="000D78BA"/>
    <w:rsid w:val="000E0025"/>
    <w:rsid w:val="000E16CD"/>
    <w:rsid w:val="000E17B2"/>
    <w:rsid w:val="000E2C8A"/>
    <w:rsid w:val="000E72EF"/>
    <w:rsid w:val="000F1F0E"/>
    <w:rsid w:val="00100E24"/>
    <w:rsid w:val="00102F1B"/>
    <w:rsid w:val="001054D4"/>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D1E9F"/>
    <w:rsid w:val="001D26F2"/>
    <w:rsid w:val="001E63C0"/>
    <w:rsid w:val="001F1D6F"/>
    <w:rsid w:val="001F5345"/>
    <w:rsid w:val="001F5FD6"/>
    <w:rsid w:val="001F7CBA"/>
    <w:rsid w:val="0020086C"/>
    <w:rsid w:val="00203D58"/>
    <w:rsid w:val="00207975"/>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053D"/>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5A14"/>
    <w:rsid w:val="00587247"/>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415A"/>
    <w:rsid w:val="005F5364"/>
    <w:rsid w:val="005F7241"/>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5178D"/>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6CE2"/>
    <w:rsid w:val="006E717F"/>
    <w:rsid w:val="006F34A0"/>
    <w:rsid w:val="006F3890"/>
    <w:rsid w:val="006F39D8"/>
    <w:rsid w:val="006F60FC"/>
    <w:rsid w:val="00701ABE"/>
    <w:rsid w:val="007040E0"/>
    <w:rsid w:val="00713004"/>
    <w:rsid w:val="007210D5"/>
    <w:rsid w:val="00727734"/>
    <w:rsid w:val="00737EC2"/>
    <w:rsid w:val="00750622"/>
    <w:rsid w:val="0075108C"/>
    <w:rsid w:val="00751263"/>
    <w:rsid w:val="00752AAF"/>
    <w:rsid w:val="007533E0"/>
    <w:rsid w:val="007571D8"/>
    <w:rsid w:val="00757DE4"/>
    <w:rsid w:val="007605DC"/>
    <w:rsid w:val="00760DFD"/>
    <w:rsid w:val="00762339"/>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00D"/>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72E4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25053"/>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07C0"/>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776E3"/>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E031ED"/>
    <w:rsid w:val="00E06C6A"/>
    <w:rsid w:val="00E07AA8"/>
    <w:rsid w:val="00E1264F"/>
    <w:rsid w:val="00E12B80"/>
    <w:rsid w:val="00E152B0"/>
    <w:rsid w:val="00E171D6"/>
    <w:rsid w:val="00E17FF6"/>
    <w:rsid w:val="00E21A2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5A1"/>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hyperlink" Target="mailto:root@patrickedelmann.com" TargetMode="External"/><Relationship Id="rId58" Type="http://schemas.openxmlformats.org/officeDocument/2006/relationships/image" Target="media/image27.png"/><Relationship Id="rId74" Type="http://schemas.openxmlformats.org/officeDocument/2006/relationships/footer" Target="footer15.xm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image" Target="media/image33.png"/><Relationship Id="rId69" Type="http://schemas.openxmlformats.org/officeDocument/2006/relationships/footer" Target="footer13.xm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hyperlink" Target="file:///C:\Users\pedel\OneDrive\Dokumente\HTL\5AHEL\Diplomarbeit\Diplomarbeit.docx" TargetMode="Externa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oter" Target="footer14.xml"/><Relationship Id="rId75" Type="http://schemas.openxmlformats.org/officeDocument/2006/relationships/footer" Target="foot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some-person@some-other-server.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file:///C:\Users\pedel\OneDrive\Dokumente\HTL\5AHEL\Diplomarbeit\Diplomarbeit.docx" TargetMode="External"/><Relationship Id="rId78" Type="http://schemas.openxmlformats.org/officeDocument/2006/relationships/image" Target="media/image38.emf"/><Relationship Id="rId81"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s>
</file>

<file path=customXml/itemProps1.xml><?xml version="1.0" encoding="utf-8"?>
<ds:datastoreItem xmlns:ds="http://schemas.openxmlformats.org/officeDocument/2006/customXml" ds:itemID="{39792230-ED6C-470E-9D1F-42CA567C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14060</Words>
  <Characters>88580</Characters>
  <Application>Microsoft Office Word</Application>
  <DocSecurity>0</DocSecurity>
  <Lines>738</Lines>
  <Paragraphs>204</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102436</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29</cp:revision>
  <cp:lastPrinted>2018-11-28T20:32:00Z</cp:lastPrinted>
  <dcterms:created xsi:type="dcterms:W3CDTF">2023-03-10T09:17:00Z</dcterms:created>
  <dcterms:modified xsi:type="dcterms:W3CDTF">2023-03-14T14:17:00Z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