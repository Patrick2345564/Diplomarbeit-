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5AB75D39"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Schiechtel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691677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77777777"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This thesis is about a virtual server that communicates using a Python client program. Many companies do not offer suitable virtual servers for general use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6916779"/>
      <w:r w:rsidRPr="002C7AD1">
        <w:rPr>
          <w:lang w:val="de-AT"/>
        </w:rPr>
        <w:lastRenderedPageBreak/>
        <w:t>Projektergebnis</w:t>
      </w:r>
      <w:bookmarkEnd w:id="2"/>
      <w:bookmarkEnd w:id="3"/>
    </w:p>
    <w:p w14:paraId="42550A36" w14:textId="74971BDD"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 xml:space="preserve">e eines virtuellen Ubuntu Linux Servers ermöglicht es Benutzern, einen Server mit einer Vielzahl von Funktionen einzurichten. Der Server unterstützt DHCP,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81333F2" w14:textId="53415E17" w:rsidR="0085408C"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6916778" w:history="1">
            <w:r w:rsidR="0085408C" w:rsidRPr="00421458">
              <w:rPr>
                <w:rStyle w:val="Hyperlink"/>
                <w:noProof/>
                <w:lang w:val="de-AT"/>
              </w:rPr>
              <w:t>Kurzfassung /Abstract</w:t>
            </w:r>
            <w:r w:rsidR="0085408C">
              <w:rPr>
                <w:noProof/>
                <w:webHidden/>
              </w:rPr>
              <w:tab/>
            </w:r>
            <w:r w:rsidR="0085408C">
              <w:rPr>
                <w:noProof/>
                <w:webHidden/>
              </w:rPr>
              <w:fldChar w:fldCharType="begin"/>
            </w:r>
            <w:r w:rsidR="0085408C">
              <w:rPr>
                <w:noProof/>
                <w:webHidden/>
              </w:rPr>
              <w:instrText xml:space="preserve"> PAGEREF _Toc126916778 \h </w:instrText>
            </w:r>
            <w:r w:rsidR="0085408C">
              <w:rPr>
                <w:noProof/>
                <w:webHidden/>
              </w:rPr>
            </w:r>
            <w:r w:rsidR="0085408C">
              <w:rPr>
                <w:noProof/>
                <w:webHidden/>
              </w:rPr>
              <w:fldChar w:fldCharType="separate"/>
            </w:r>
            <w:r w:rsidR="0085408C">
              <w:rPr>
                <w:noProof/>
                <w:webHidden/>
              </w:rPr>
              <w:t>i</w:t>
            </w:r>
            <w:r w:rsidR="0085408C">
              <w:rPr>
                <w:noProof/>
                <w:webHidden/>
              </w:rPr>
              <w:fldChar w:fldCharType="end"/>
            </w:r>
          </w:hyperlink>
        </w:p>
        <w:p w14:paraId="53BC9EC2" w14:textId="262A5A3D" w:rsidR="0085408C" w:rsidRDefault="0085408C">
          <w:pPr>
            <w:pStyle w:val="Verzeichnis2"/>
            <w:tabs>
              <w:tab w:val="right" w:leader="dot" w:pos="9061"/>
            </w:tabs>
            <w:rPr>
              <w:rFonts w:asciiTheme="minorHAnsi" w:eastAsiaTheme="minorEastAsia" w:hAnsiTheme="minorHAnsi" w:cstheme="minorBidi"/>
              <w:noProof/>
              <w:sz w:val="22"/>
              <w:szCs w:val="22"/>
              <w:lang w:val="de-AT" w:eastAsia="de-AT"/>
            </w:rPr>
          </w:pPr>
          <w:hyperlink w:anchor="_Toc126916779" w:history="1">
            <w:r w:rsidRPr="00421458">
              <w:rPr>
                <w:rStyle w:val="Hyperlink"/>
                <w:noProof/>
                <w:lang w:val="de-AT"/>
              </w:rPr>
              <w:t>Projektergebnis</w:t>
            </w:r>
            <w:r>
              <w:rPr>
                <w:noProof/>
                <w:webHidden/>
              </w:rPr>
              <w:tab/>
            </w:r>
            <w:r>
              <w:rPr>
                <w:noProof/>
                <w:webHidden/>
              </w:rPr>
              <w:fldChar w:fldCharType="begin"/>
            </w:r>
            <w:r>
              <w:rPr>
                <w:noProof/>
                <w:webHidden/>
              </w:rPr>
              <w:instrText xml:space="preserve"> PAGEREF _Toc126916779 \h </w:instrText>
            </w:r>
            <w:r>
              <w:rPr>
                <w:noProof/>
                <w:webHidden/>
              </w:rPr>
            </w:r>
            <w:r>
              <w:rPr>
                <w:noProof/>
                <w:webHidden/>
              </w:rPr>
              <w:fldChar w:fldCharType="separate"/>
            </w:r>
            <w:r>
              <w:rPr>
                <w:noProof/>
                <w:webHidden/>
              </w:rPr>
              <w:t>i</w:t>
            </w:r>
            <w:r>
              <w:rPr>
                <w:noProof/>
                <w:webHidden/>
              </w:rPr>
              <w:fldChar w:fldCharType="end"/>
            </w:r>
          </w:hyperlink>
        </w:p>
        <w:p w14:paraId="06235C23" w14:textId="1EFA6A4B"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0" w:history="1">
            <w:r w:rsidRPr="00421458">
              <w:rPr>
                <w:rStyle w:val="Hyperlink"/>
                <w:noProof/>
              </w:rPr>
              <w:t>1</w:t>
            </w:r>
            <w:r>
              <w:rPr>
                <w:rFonts w:asciiTheme="minorHAnsi" w:eastAsiaTheme="minorEastAsia" w:hAnsiTheme="minorHAnsi" w:cstheme="minorBidi"/>
                <w:noProof/>
                <w:sz w:val="22"/>
                <w:szCs w:val="22"/>
                <w:lang w:val="de-AT" w:eastAsia="de-AT"/>
              </w:rPr>
              <w:tab/>
            </w:r>
            <w:r w:rsidRPr="00421458">
              <w:rPr>
                <w:rStyle w:val="Hyperlink"/>
                <w:noProof/>
              </w:rPr>
              <w:t>Einleitung</w:t>
            </w:r>
            <w:r>
              <w:rPr>
                <w:noProof/>
                <w:webHidden/>
              </w:rPr>
              <w:tab/>
            </w:r>
            <w:r>
              <w:rPr>
                <w:noProof/>
                <w:webHidden/>
              </w:rPr>
              <w:fldChar w:fldCharType="begin"/>
            </w:r>
            <w:r>
              <w:rPr>
                <w:noProof/>
                <w:webHidden/>
              </w:rPr>
              <w:instrText xml:space="preserve"> PAGEREF _Toc126916780 \h </w:instrText>
            </w:r>
            <w:r>
              <w:rPr>
                <w:noProof/>
                <w:webHidden/>
              </w:rPr>
            </w:r>
            <w:r>
              <w:rPr>
                <w:noProof/>
                <w:webHidden/>
              </w:rPr>
              <w:fldChar w:fldCharType="separate"/>
            </w:r>
            <w:r>
              <w:rPr>
                <w:noProof/>
                <w:webHidden/>
              </w:rPr>
              <w:t>1</w:t>
            </w:r>
            <w:r>
              <w:rPr>
                <w:noProof/>
                <w:webHidden/>
              </w:rPr>
              <w:fldChar w:fldCharType="end"/>
            </w:r>
          </w:hyperlink>
        </w:p>
        <w:p w14:paraId="15924E29" w14:textId="40300B32"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1" w:history="1">
            <w:r w:rsidRPr="00421458">
              <w:rPr>
                <w:rStyle w:val="Hyperlink"/>
                <w:noProof/>
              </w:rPr>
              <w:t>2</w:t>
            </w:r>
            <w:r>
              <w:rPr>
                <w:rFonts w:asciiTheme="minorHAnsi" w:eastAsiaTheme="minorEastAsia" w:hAnsiTheme="minorHAnsi" w:cstheme="minorBidi"/>
                <w:noProof/>
                <w:sz w:val="22"/>
                <w:szCs w:val="22"/>
                <w:lang w:val="de-AT" w:eastAsia="de-AT"/>
              </w:rPr>
              <w:tab/>
            </w:r>
            <w:r w:rsidRPr="00421458">
              <w:rPr>
                <w:rStyle w:val="Hyperlink"/>
                <w:noProof/>
              </w:rPr>
              <w:t>Vertiefende Aufgabenstellung</w:t>
            </w:r>
            <w:r>
              <w:rPr>
                <w:noProof/>
                <w:webHidden/>
              </w:rPr>
              <w:tab/>
            </w:r>
            <w:r>
              <w:rPr>
                <w:noProof/>
                <w:webHidden/>
              </w:rPr>
              <w:fldChar w:fldCharType="begin"/>
            </w:r>
            <w:r>
              <w:rPr>
                <w:noProof/>
                <w:webHidden/>
              </w:rPr>
              <w:instrText xml:space="preserve"> PAGEREF _Toc126916781 \h </w:instrText>
            </w:r>
            <w:r>
              <w:rPr>
                <w:noProof/>
                <w:webHidden/>
              </w:rPr>
            </w:r>
            <w:r>
              <w:rPr>
                <w:noProof/>
                <w:webHidden/>
              </w:rPr>
              <w:fldChar w:fldCharType="separate"/>
            </w:r>
            <w:r>
              <w:rPr>
                <w:noProof/>
                <w:webHidden/>
              </w:rPr>
              <w:t>1</w:t>
            </w:r>
            <w:r>
              <w:rPr>
                <w:noProof/>
                <w:webHidden/>
              </w:rPr>
              <w:fldChar w:fldCharType="end"/>
            </w:r>
          </w:hyperlink>
        </w:p>
        <w:p w14:paraId="28CD2B26" w14:textId="0E22E2EF" w:rsidR="0085408C" w:rsidRDefault="0085408C">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2" w:history="1">
            <w:r w:rsidRPr="00421458">
              <w:rPr>
                <w:rStyle w:val="Hyperlink"/>
                <w:noProof/>
              </w:rPr>
              <w:t>2.1</w:t>
            </w:r>
            <w:r>
              <w:rPr>
                <w:rFonts w:asciiTheme="minorHAnsi" w:eastAsiaTheme="minorEastAsia" w:hAnsiTheme="minorHAnsi" w:cstheme="minorBidi"/>
                <w:noProof/>
                <w:sz w:val="22"/>
                <w:szCs w:val="22"/>
                <w:lang w:val="de-AT" w:eastAsia="de-AT"/>
              </w:rPr>
              <w:tab/>
            </w:r>
            <w:r w:rsidRPr="00421458">
              <w:rPr>
                <w:rStyle w:val="Hyperlink"/>
                <w:noProof/>
              </w:rPr>
              <w:t>Patrick Edelmann</w:t>
            </w:r>
            <w:r>
              <w:rPr>
                <w:noProof/>
                <w:webHidden/>
              </w:rPr>
              <w:tab/>
            </w:r>
            <w:r>
              <w:rPr>
                <w:noProof/>
                <w:webHidden/>
              </w:rPr>
              <w:fldChar w:fldCharType="begin"/>
            </w:r>
            <w:r>
              <w:rPr>
                <w:noProof/>
                <w:webHidden/>
              </w:rPr>
              <w:instrText xml:space="preserve"> PAGEREF _Toc126916782 \h </w:instrText>
            </w:r>
            <w:r>
              <w:rPr>
                <w:noProof/>
                <w:webHidden/>
              </w:rPr>
            </w:r>
            <w:r>
              <w:rPr>
                <w:noProof/>
                <w:webHidden/>
              </w:rPr>
              <w:fldChar w:fldCharType="separate"/>
            </w:r>
            <w:r>
              <w:rPr>
                <w:noProof/>
                <w:webHidden/>
              </w:rPr>
              <w:t>1</w:t>
            </w:r>
            <w:r>
              <w:rPr>
                <w:noProof/>
                <w:webHidden/>
              </w:rPr>
              <w:fldChar w:fldCharType="end"/>
            </w:r>
          </w:hyperlink>
        </w:p>
        <w:p w14:paraId="61FD29BE" w14:textId="3B3F399E" w:rsidR="0085408C" w:rsidRDefault="0085408C">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3" w:history="1">
            <w:r w:rsidRPr="00421458">
              <w:rPr>
                <w:rStyle w:val="Hyperlink"/>
                <w:noProof/>
              </w:rPr>
              <w:t>2.2</w:t>
            </w:r>
            <w:r>
              <w:rPr>
                <w:rFonts w:asciiTheme="minorHAnsi" w:eastAsiaTheme="minorEastAsia" w:hAnsiTheme="minorHAnsi" w:cstheme="minorBidi"/>
                <w:noProof/>
                <w:sz w:val="22"/>
                <w:szCs w:val="22"/>
                <w:lang w:val="de-AT" w:eastAsia="de-AT"/>
              </w:rPr>
              <w:tab/>
            </w:r>
            <w:r w:rsidRPr="00421458">
              <w:rPr>
                <w:rStyle w:val="Hyperlink"/>
                <w:noProof/>
              </w:rPr>
              <w:t>Simon Angerer</w:t>
            </w:r>
            <w:r>
              <w:rPr>
                <w:noProof/>
                <w:webHidden/>
              </w:rPr>
              <w:tab/>
            </w:r>
            <w:r>
              <w:rPr>
                <w:noProof/>
                <w:webHidden/>
              </w:rPr>
              <w:fldChar w:fldCharType="begin"/>
            </w:r>
            <w:r>
              <w:rPr>
                <w:noProof/>
                <w:webHidden/>
              </w:rPr>
              <w:instrText xml:space="preserve"> PAGEREF _Toc126916783 \h </w:instrText>
            </w:r>
            <w:r>
              <w:rPr>
                <w:noProof/>
                <w:webHidden/>
              </w:rPr>
            </w:r>
            <w:r>
              <w:rPr>
                <w:noProof/>
                <w:webHidden/>
              </w:rPr>
              <w:fldChar w:fldCharType="separate"/>
            </w:r>
            <w:r>
              <w:rPr>
                <w:noProof/>
                <w:webHidden/>
              </w:rPr>
              <w:t>1</w:t>
            </w:r>
            <w:r>
              <w:rPr>
                <w:noProof/>
                <w:webHidden/>
              </w:rPr>
              <w:fldChar w:fldCharType="end"/>
            </w:r>
          </w:hyperlink>
        </w:p>
        <w:p w14:paraId="48374F2A" w14:textId="7DF2AB1E"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4" w:history="1">
            <w:r w:rsidRPr="00421458">
              <w:rPr>
                <w:rStyle w:val="Hyperlink"/>
                <w:noProof/>
              </w:rPr>
              <w:t>3</w:t>
            </w:r>
            <w:r>
              <w:rPr>
                <w:rFonts w:asciiTheme="minorHAnsi" w:eastAsiaTheme="minorEastAsia" w:hAnsiTheme="minorHAnsi" w:cstheme="minorBidi"/>
                <w:noProof/>
                <w:sz w:val="22"/>
                <w:szCs w:val="22"/>
                <w:lang w:val="de-AT" w:eastAsia="de-AT"/>
              </w:rPr>
              <w:tab/>
            </w:r>
            <w:r w:rsidRPr="00421458">
              <w:rPr>
                <w:rStyle w:val="Hyperlink"/>
                <w:noProof/>
              </w:rPr>
              <w:t>Dokumentation der Arbeit</w:t>
            </w:r>
            <w:r>
              <w:rPr>
                <w:noProof/>
                <w:webHidden/>
              </w:rPr>
              <w:tab/>
            </w:r>
            <w:r>
              <w:rPr>
                <w:noProof/>
                <w:webHidden/>
              </w:rPr>
              <w:fldChar w:fldCharType="begin"/>
            </w:r>
            <w:r>
              <w:rPr>
                <w:noProof/>
                <w:webHidden/>
              </w:rPr>
              <w:instrText xml:space="preserve"> PAGEREF _Toc126916784 \h </w:instrText>
            </w:r>
            <w:r>
              <w:rPr>
                <w:noProof/>
                <w:webHidden/>
              </w:rPr>
            </w:r>
            <w:r>
              <w:rPr>
                <w:noProof/>
                <w:webHidden/>
              </w:rPr>
              <w:fldChar w:fldCharType="separate"/>
            </w:r>
            <w:r>
              <w:rPr>
                <w:noProof/>
                <w:webHidden/>
              </w:rPr>
              <w:t>1</w:t>
            </w:r>
            <w:r>
              <w:rPr>
                <w:noProof/>
                <w:webHidden/>
              </w:rPr>
              <w:fldChar w:fldCharType="end"/>
            </w:r>
          </w:hyperlink>
        </w:p>
        <w:p w14:paraId="0CE4E2BD" w14:textId="6FBF22E8" w:rsidR="0085408C" w:rsidRDefault="0085408C">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5" w:history="1">
            <w:r w:rsidRPr="00421458">
              <w:rPr>
                <w:rStyle w:val="Hyperlink"/>
                <w:noProof/>
              </w:rPr>
              <w:t>3.1</w:t>
            </w:r>
            <w:r>
              <w:rPr>
                <w:rFonts w:asciiTheme="minorHAnsi" w:eastAsiaTheme="minorEastAsia" w:hAnsiTheme="minorHAnsi" w:cstheme="minorBidi"/>
                <w:noProof/>
                <w:sz w:val="22"/>
                <w:szCs w:val="22"/>
                <w:lang w:val="de-AT" w:eastAsia="de-AT"/>
              </w:rPr>
              <w:tab/>
            </w:r>
            <w:r w:rsidRPr="00421458">
              <w:rPr>
                <w:rStyle w:val="Hyperlink"/>
                <w:noProof/>
              </w:rPr>
              <w:t>Grundkonzept</w:t>
            </w:r>
            <w:r>
              <w:rPr>
                <w:noProof/>
                <w:webHidden/>
              </w:rPr>
              <w:tab/>
            </w:r>
            <w:r>
              <w:rPr>
                <w:noProof/>
                <w:webHidden/>
              </w:rPr>
              <w:fldChar w:fldCharType="begin"/>
            </w:r>
            <w:r>
              <w:rPr>
                <w:noProof/>
                <w:webHidden/>
              </w:rPr>
              <w:instrText xml:space="preserve"> PAGEREF _Toc126916785 \h </w:instrText>
            </w:r>
            <w:r>
              <w:rPr>
                <w:noProof/>
                <w:webHidden/>
              </w:rPr>
            </w:r>
            <w:r>
              <w:rPr>
                <w:noProof/>
                <w:webHidden/>
              </w:rPr>
              <w:fldChar w:fldCharType="separate"/>
            </w:r>
            <w:r>
              <w:rPr>
                <w:noProof/>
                <w:webHidden/>
              </w:rPr>
              <w:t>1</w:t>
            </w:r>
            <w:r>
              <w:rPr>
                <w:noProof/>
                <w:webHidden/>
              </w:rPr>
              <w:fldChar w:fldCharType="end"/>
            </w:r>
          </w:hyperlink>
        </w:p>
        <w:p w14:paraId="43DB3664" w14:textId="1273F3D1" w:rsidR="0085408C" w:rsidRDefault="0085408C">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6" w:history="1">
            <w:r w:rsidRPr="00421458">
              <w:rPr>
                <w:rStyle w:val="Hyperlink"/>
                <w:noProof/>
              </w:rPr>
              <w:t>3.2</w:t>
            </w:r>
            <w:r>
              <w:rPr>
                <w:rFonts w:asciiTheme="minorHAnsi" w:eastAsiaTheme="minorEastAsia" w:hAnsiTheme="minorHAnsi" w:cstheme="minorBidi"/>
                <w:noProof/>
                <w:sz w:val="22"/>
                <w:szCs w:val="22"/>
                <w:lang w:val="de-AT" w:eastAsia="de-AT"/>
              </w:rPr>
              <w:tab/>
            </w:r>
            <w:r w:rsidRPr="00421458">
              <w:rPr>
                <w:rStyle w:val="Hyperlink"/>
                <w:noProof/>
              </w:rPr>
              <w:t>Theoretischer Teil</w:t>
            </w:r>
            <w:r>
              <w:rPr>
                <w:noProof/>
                <w:webHidden/>
              </w:rPr>
              <w:tab/>
            </w:r>
            <w:r>
              <w:rPr>
                <w:noProof/>
                <w:webHidden/>
              </w:rPr>
              <w:fldChar w:fldCharType="begin"/>
            </w:r>
            <w:r>
              <w:rPr>
                <w:noProof/>
                <w:webHidden/>
              </w:rPr>
              <w:instrText xml:space="preserve"> PAGEREF _Toc126916786 \h </w:instrText>
            </w:r>
            <w:r>
              <w:rPr>
                <w:noProof/>
                <w:webHidden/>
              </w:rPr>
            </w:r>
            <w:r>
              <w:rPr>
                <w:noProof/>
                <w:webHidden/>
              </w:rPr>
              <w:fldChar w:fldCharType="separate"/>
            </w:r>
            <w:r>
              <w:rPr>
                <w:noProof/>
                <w:webHidden/>
              </w:rPr>
              <w:t>2</w:t>
            </w:r>
            <w:r>
              <w:rPr>
                <w:noProof/>
                <w:webHidden/>
              </w:rPr>
              <w:fldChar w:fldCharType="end"/>
            </w:r>
          </w:hyperlink>
        </w:p>
        <w:p w14:paraId="4BC269FA" w14:textId="073B4A4E"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7" w:history="1">
            <w:r w:rsidRPr="00421458">
              <w:rPr>
                <w:rStyle w:val="Hyperlink"/>
                <w:noProof/>
              </w:rPr>
              <w:t>3.2.1</w:t>
            </w:r>
            <w:r>
              <w:rPr>
                <w:rFonts w:asciiTheme="minorHAnsi" w:eastAsiaTheme="minorEastAsia" w:hAnsiTheme="minorHAnsi" w:cstheme="minorBidi"/>
                <w:noProof/>
                <w:sz w:val="22"/>
                <w:szCs w:val="22"/>
                <w:lang w:val="de-AT" w:eastAsia="de-AT"/>
              </w:rPr>
              <w:tab/>
            </w:r>
            <w:r w:rsidRPr="00421458">
              <w:rPr>
                <w:rStyle w:val="Hyperlink"/>
                <w:noProof/>
              </w:rPr>
              <w:t>DHCP</w:t>
            </w:r>
            <w:r>
              <w:rPr>
                <w:noProof/>
                <w:webHidden/>
              </w:rPr>
              <w:tab/>
            </w:r>
            <w:r>
              <w:rPr>
                <w:noProof/>
                <w:webHidden/>
              </w:rPr>
              <w:fldChar w:fldCharType="begin"/>
            </w:r>
            <w:r>
              <w:rPr>
                <w:noProof/>
                <w:webHidden/>
              </w:rPr>
              <w:instrText xml:space="preserve"> PAGEREF _Toc126916787 \h </w:instrText>
            </w:r>
            <w:r>
              <w:rPr>
                <w:noProof/>
                <w:webHidden/>
              </w:rPr>
            </w:r>
            <w:r>
              <w:rPr>
                <w:noProof/>
                <w:webHidden/>
              </w:rPr>
              <w:fldChar w:fldCharType="separate"/>
            </w:r>
            <w:r>
              <w:rPr>
                <w:noProof/>
                <w:webHidden/>
              </w:rPr>
              <w:t>2</w:t>
            </w:r>
            <w:r>
              <w:rPr>
                <w:noProof/>
                <w:webHidden/>
              </w:rPr>
              <w:fldChar w:fldCharType="end"/>
            </w:r>
          </w:hyperlink>
        </w:p>
        <w:p w14:paraId="7C6878E1" w14:textId="5C50EBF6"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8" w:history="1">
            <w:r w:rsidRPr="00421458">
              <w:rPr>
                <w:rStyle w:val="Hyperlink"/>
                <w:noProof/>
              </w:rPr>
              <w:t>3.2.2</w:t>
            </w:r>
            <w:r>
              <w:rPr>
                <w:rFonts w:asciiTheme="minorHAnsi" w:eastAsiaTheme="minorEastAsia" w:hAnsiTheme="minorHAnsi" w:cstheme="minorBidi"/>
                <w:noProof/>
                <w:sz w:val="22"/>
                <w:szCs w:val="22"/>
                <w:lang w:val="de-AT" w:eastAsia="de-AT"/>
              </w:rPr>
              <w:tab/>
            </w:r>
            <w:r w:rsidRPr="00421458">
              <w:rPr>
                <w:rStyle w:val="Hyperlink"/>
                <w:noProof/>
              </w:rPr>
              <w:t>Admin-Benutzer</w:t>
            </w:r>
            <w:r>
              <w:rPr>
                <w:noProof/>
                <w:webHidden/>
              </w:rPr>
              <w:tab/>
            </w:r>
            <w:r>
              <w:rPr>
                <w:noProof/>
                <w:webHidden/>
              </w:rPr>
              <w:fldChar w:fldCharType="begin"/>
            </w:r>
            <w:r>
              <w:rPr>
                <w:noProof/>
                <w:webHidden/>
              </w:rPr>
              <w:instrText xml:space="preserve"> PAGEREF _Toc126916788 \h </w:instrText>
            </w:r>
            <w:r>
              <w:rPr>
                <w:noProof/>
                <w:webHidden/>
              </w:rPr>
            </w:r>
            <w:r>
              <w:rPr>
                <w:noProof/>
                <w:webHidden/>
              </w:rPr>
              <w:fldChar w:fldCharType="separate"/>
            </w:r>
            <w:r>
              <w:rPr>
                <w:noProof/>
                <w:webHidden/>
              </w:rPr>
              <w:t>6</w:t>
            </w:r>
            <w:r>
              <w:rPr>
                <w:noProof/>
                <w:webHidden/>
              </w:rPr>
              <w:fldChar w:fldCharType="end"/>
            </w:r>
          </w:hyperlink>
        </w:p>
        <w:p w14:paraId="4EF24081" w14:textId="41FE6A45"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9" w:history="1">
            <w:r w:rsidRPr="00421458">
              <w:rPr>
                <w:rStyle w:val="Hyperlink"/>
                <w:noProof/>
              </w:rPr>
              <w:t>3.2.3</w:t>
            </w:r>
            <w:r>
              <w:rPr>
                <w:rFonts w:asciiTheme="minorHAnsi" w:eastAsiaTheme="minorEastAsia" w:hAnsiTheme="minorHAnsi" w:cstheme="minorBidi"/>
                <w:noProof/>
                <w:sz w:val="22"/>
                <w:szCs w:val="22"/>
                <w:lang w:val="de-AT" w:eastAsia="de-AT"/>
              </w:rPr>
              <w:tab/>
            </w:r>
            <w:r w:rsidRPr="00421458">
              <w:rPr>
                <w:rStyle w:val="Hyperlink"/>
                <w:noProof/>
              </w:rPr>
              <w:t>Mail-Server</w:t>
            </w:r>
            <w:r>
              <w:rPr>
                <w:noProof/>
                <w:webHidden/>
              </w:rPr>
              <w:tab/>
            </w:r>
            <w:r>
              <w:rPr>
                <w:noProof/>
                <w:webHidden/>
              </w:rPr>
              <w:fldChar w:fldCharType="begin"/>
            </w:r>
            <w:r>
              <w:rPr>
                <w:noProof/>
                <w:webHidden/>
              </w:rPr>
              <w:instrText xml:space="preserve"> PAGEREF _Toc126916789 \h </w:instrText>
            </w:r>
            <w:r>
              <w:rPr>
                <w:noProof/>
                <w:webHidden/>
              </w:rPr>
            </w:r>
            <w:r>
              <w:rPr>
                <w:noProof/>
                <w:webHidden/>
              </w:rPr>
              <w:fldChar w:fldCharType="separate"/>
            </w:r>
            <w:r>
              <w:rPr>
                <w:noProof/>
                <w:webHidden/>
              </w:rPr>
              <w:t>8</w:t>
            </w:r>
            <w:r>
              <w:rPr>
                <w:noProof/>
                <w:webHidden/>
              </w:rPr>
              <w:fldChar w:fldCharType="end"/>
            </w:r>
          </w:hyperlink>
        </w:p>
        <w:p w14:paraId="3EA17CF0" w14:textId="7A6E19C9"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0" w:history="1">
            <w:r w:rsidRPr="00421458">
              <w:rPr>
                <w:rStyle w:val="Hyperlink"/>
                <w:noProof/>
              </w:rPr>
              <w:t>3.2.4</w:t>
            </w:r>
            <w:r>
              <w:rPr>
                <w:rFonts w:asciiTheme="minorHAnsi" w:eastAsiaTheme="minorEastAsia" w:hAnsiTheme="minorHAnsi" w:cstheme="minorBidi"/>
                <w:noProof/>
                <w:sz w:val="22"/>
                <w:szCs w:val="22"/>
                <w:lang w:val="de-AT" w:eastAsia="de-AT"/>
              </w:rPr>
              <w:tab/>
            </w:r>
            <w:r w:rsidRPr="00421458">
              <w:rPr>
                <w:rStyle w:val="Hyperlink"/>
                <w:noProof/>
              </w:rPr>
              <w:t>Python Client</w:t>
            </w:r>
            <w:r>
              <w:rPr>
                <w:noProof/>
                <w:webHidden/>
              </w:rPr>
              <w:tab/>
            </w:r>
            <w:r>
              <w:rPr>
                <w:noProof/>
                <w:webHidden/>
              </w:rPr>
              <w:fldChar w:fldCharType="begin"/>
            </w:r>
            <w:r>
              <w:rPr>
                <w:noProof/>
                <w:webHidden/>
              </w:rPr>
              <w:instrText xml:space="preserve"> PAGEREF _Toc126916790 \h </w:instrText>
            </w:r>
            <w:r>
              <w:rPr>
                <w:noProof/>
                <w:webHidden/>
              </w:rPr>
            </w:r>
            <w:r>
              <w:rPr>
                <w:noProof/>
                <w:webHidden/>
              </w:rPr>
              <w:fldChar w:fldCharType="separate"/>
            </w:r>
            <w:r>
              <w:rPr>
                <w:noProof/>
                <w:webHidden/>
              </w:rPr>
              <w:t>11</w:t>
            </w:r>
            <w:r>
              <w:rPr>
                <w:noProof/>
                <w:webHidden/>
              </w:rPr>
              <w:fldChar w:fldCharType="end"/>
            </w:r>
          </w:hyperlink>
        </w:p>
        <w:p w14:paraId="5442E87D" w14:textId="1FB4F566"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1" w:history="1">
            <w:r w:rsidRPr="00421458">
              <w:rPr>
                <w:rStyle w:val="Hyperlink"/>
                <w:noProof/>
              </w:rPr>
              <w:t>3.2.5</w:t>
            </w:r>
            <w:r>
              <w:rPr>
                <w:rFonts w:asciiTheme="minorHAnsi" w:eastAsiaTheme="minorEastAsia" w:hAnsiTheme="minorHAnsi" w:cstheme="minorBidi"/>
                <w:noProof/>
                <w:sz w:val="22"/>
                <w:szCs w:val="22"/>
                <w:lang w:val="de-AT" w:eastAsia="de-AT"/>
              </w:rPr>
              <w:tab/>
            </w:r>
            <w:r w:rsidRPr="00421458">
              <w:rPr>
                <w:rStyle w:val="Hyperlink"/>
                <w:noProof/>
              </w:rPr>
              <w:t>NCAT</w:t>
            </w:r>
            <w:r>
              <w:rPr>
                <w:noProof/>
                <w:webHidden/>
              </w:rPr>
              <w:tab/>
            </w:r>
            <w:r>
              <w:rPr>
                <w:noProof/>
                <w:webHidden/>
              </w:rPr>
              <w:fldChar w:fldCharType="begin"/>
            </w:r>
            <w:r>
              <w:rPr>
                <w:noProof/>
                <w:webHidden/>
              </w:rPr>
              <w:instrText xml:space="preserve"> PAGEREF _Toc126916791 \h </w:instrText>
            </w:r>
            <w:r>
              <w:rPr>
                <w:noProof/>
                <w:webHidden/>
              </w:rPr>
            </w:r>
            <w:r>
              <w:rPr>
                <w:noProof/>
                <w:webHidden/>
              </w:rPr>
              <w:fldChar w:fldCharType="separate"/>
            </w:r>
            <w:r>
              <w:rPr>
                <w:noProof/>
                <w:webHidden/>
              </w:rPr>
              <w:t>12</w:t>
            </w:r>
            <w:r>
              <w:rPr>
                <w:noProof/>
                <w:webHidden/>
              </w:rPr>
              <w:fldChar w:fldCharType="end"/>
            </w:r>
          </w:hyperlink>
        </w:p>
        <w:p w14:paraId="25DDF36E" w14:textId="2926BEFE"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2" w:history="1">
            <w:r w:rsidRPr="00421458">
              <w:rPr>
                <w:rStyle w:val="Hyperlink"/>
                <w:noProof/>
              </w:rPr>
              <w:t>3.2.6</w:t>
            </w:r>
            <w:r>
              <w:rPr>
                <w:rFonts w:asciiTheme="minorHAnsi" w:eastAsiaTheme="minorEastAsia" w:hAnsiTheme="minorHAnsi" w:cstheme="minorBidi"/>
                <w:noProof/>
                <w:sz w:val="22"/>
                <w:szCs w:val="22"/>
                <w:lang w:val="de-AT" w:eastAsia="de-AT"/>
              </w:rPr>
              <w:tab/>
            </w:r>
            <w:r w:rsidRPr="00421458">
              <w:rPr>
                <w:rStyle w:val="Hyperlink"/>
                <w:noProof/>
              </w:rPr>
              <w:t>Geschichte zu virtuellen Servern</w:t>
            </w:r>
            <w:r>
              <w:rPr>
                <w:noProof/>
                <w:webHidden/>
              </w:rPr>
              <w:tab/>
            </w:r>
            <w:r>
              <w:rPr>
                <w:noProof/>
                <w:webHidden/>
              </w:rPr>
              <w:fldChar w:fldCharType="begin"/>
            </w:r>
            <w:r>
              <w:rPr>
                <w:noProof/>
                <w:webHidden/>
              </w:rPr>
              <w:instrText xml:space="preserve"> PAGEREF _Toc126916792 \h </w:instrText>
            </w:r>
            <w:r>
              <w:rPr>
                <w:noProof/>
                <w:webHidden/>
              </w:rPr>
            </w:r>
            <w:r>
              <w:rPr>
                <w:noProof/>
                <w:webHidden/>
              </w:rPr>
              <w:fldChar w:fldCharType="separate"/>
            </w:r>
            <w:r>
              <w:rPr>
                <w:noProof/>
                <w:webHidden/>
              </w:rPr>
              <w:t>13</w:t>
            </w:r>
            <w:r>
              <w:rPr>
                <w:noProof/>
                <w:webHidden/>
              </w:rPr>
              <w:fldChar w:fldCharType="end"/>
            </w:r>
          </w:hyperlink>
        </w:p>
        <w:p w14:paraId="4ED08BA4" w14:textId="777FF22F"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3" w:history="1">
            <w:r w:rsidRPr="00421458">
              <w:rPr>
                <w:rStyle w:val="Hyperlink"/>
                <w:noProof/>
              </w:rPr>
              <w:t>3.2.7</w:t>
            </w:r>
            <w:r>
              <w:rPr>
                <w:rFonts w:asciiTheme="minorHAnsi" w:eastAsiaTheme="minorEastAsia" w:hAnsiTheme="minorHAnsi" w:cstheme="minorBidi"/>
                <w:noProof/>
                <w:sz w:val="22"/>
                <w:szCs w:val="22"/>
                <w:lang w:val="de-AT" w:eastAsia="de-AT"/>
              </w:rPr>
              <w:tab/>
            </w:r>
            <w:r w:rsidRPr="00421458">
              <w:rPr>
                <w:rStyle w:val="Hyperlink"/>
                <w:noProof/>
              </w:rPr>
              <w:t>DNS</w:t>
            </w:r>
            <w:r>
              <w:rPr>
                <w:noProof/>
                <w:webHidden/>
              </w:rPr>
              <w:tab/>
            </w:r>
            <w:r>
              <w:rPr>
                <w:noProof/>
                <w:webHidden/>
              </w:rPr>
              <w:fldChar w:fldCharType="begin"/>
            </w:r>
            <w:r>
              <w:rPr>
                <w:noProof/>
                <w:webHidden/>
              </w:rPr>
              <w:instrText xml:space="preserve"> PAGEREF _Toc126916793 \h </w:instrText>
            </w:r>
            <w:r>
              <w:rPr>
                <w:noProof/>
                <w:webHidden/>
              </w:rPr>
            </w:r>
            <w:r>
              <w:rPr>
                <w:noProof/>
                <w:webHidden/>
              </w:rPr>
              <w:fldChar w:fldCharType="separate"/>
            </w:r>
            <w:r>
              <w:rPr>
                <w:noProof/>
                <w:webHidden/>
              </w:rPr>
              <w:t>13</w:t>
            </w:r>
            <w:r>
              <w:rPr>
                <w:noProof/>
                <w:webHidden/>
              </w:rPr>
              <w:fldChar w:fldCharType="end"/>
            </w:r>
          </w:hyperlink>
        </w:p>
        <w:p w14:paraId="3189F3C3" w14:textId="1DBD632F"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4" w:history="1">
            <w:r w:rsidRPr="00421458">
              <w:rPr>
                <w:rStyle w:val="Hyperlink"/>
                <w:noProof/>
              </w:rPr>
              <w:t>3.2.8</w:t>
            </w:r>
            <w:r>
              <w:rPr>
                <w:rFonts w:asciiTheme="minorHAnsi" w:eastAsiaTheme="minorEastAsia" w:hAnsiTheme="minorHAnsi" w:cstheme="minorBidi"/>
                <w:noProof/>
                <w:sz w:val="22"/>
                <w:szCs w:val="22"/>
                <w:lang w:val="de-AT" w:eastAsia="de-AT"/>
              </w:rPr>
              <w:tab/>
            </w:r>
            <w:r w:rsidRPr="00421458">
              <w:rPr>
                <w:rStyle w:val="Hyperlink"/>
                <w:noProof/>
              </w:rPr>
              <w:t>Normaler Benutzer</w:t>
            </w:r>
            <w:r>
              <w:rPr>
                <w:noProof/>
                <w:webHidden/>
              </w:rPr>
              <w:tab/>
            </w:r>
            <w:r>
              <w:rPr>
                <w:noProof/>
                <w:webHidden/>
              </w:rPr>
              <w:fldChar w:fldCharType="begin"/>
            </w:r>
            <w:r>
              <w:rPr>
                <w:noProof/>
                <w:webHidden/>
              </w:rPr>
              <w:instrText xml:space="preserve"> PAGEREF _Toc126916794 \h </w:instrText>
            </w:r>
            <w:r>
              <w:rPr>
                <w:noProof/>
                <w:webHidden/>
              </w:rPr>
            </w:r>
            <w:r>
              <w:rPr>
                <w:noProof/>
                <w:webHidden/>
              </w:rPr>
              <w:fldChar w:fldCharType="separate"/>
            </w:r>
            <w:r>
              <w:rPr>
                <w:noProof/>
                <w:webHidden/>
              </w:rPr>
              <w:t>13</w:t>
            </w:r>
            <w:r>
              <w:rPr>
                <w:noProof/>
                <w:webHidden/>
              </w:rPr>
              <w:fldChar w:fldCharType="end"/>
            </w:r>
          </w:hyperlink>
        </w:p>
        <w:p w14:paraId="145949DF" w14:textId="5C70226A"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5" w:history="1">
            <w:r w:rsidRPr="00421458">
              <w:rPr>
                <w:rStyle w:val="Hyperlink"/>
                <w:noProof/>
              </w:rPr>
              <w:t>3.2.9</w:t>
            </w:r>
            <w:r>
              <w:rPr>
                <w:rFonts w:asciiTheme="minorHAnsi" w:eastAsiaTheme="minorEastAsia" w:hAnsiTheme="minorHAnsi" w:cstheme="minorBidi"/>
                <w:noProof/>
                <w:sz w:val="22"/>
                <w:szCs w:val="22"/>
                <w:lang w:val="de-AT" w:eastAsia="de-AT"/>
              </w:rPr>
              <w:tab/>
            </w:r>
            <w:r w:rsidRPr="00421458">
              <w:rPr>
                <w:rStyle w:val="Hyperlink"/>
                <w:noProof/>
              </w:rPr>
              <w:t>Active Directory</w:t>
            </w:r>
            <w:r>
              <w:rPr>
                <w:noProof/>
                <w:webHidden/>
              </w:rPr>
              <w:tab/>
            </w:r>
            <w:r>
              <w:rPr>
                <w:noProof/>
                <w:webHidden/>
              </w:rPr>
              <w:fldChar w:fldCharType="begin"/>
            </w:r>
            <w:r>
              <w:rPr>
                <w:noProof/>
                <w:webHidden/>
              </w:rPr>
              <w:instrText xml:space="preserve"> PAGEREF _Toc126916795 \h </w:instrText>
            </w:r>
            <w:r>
              <w:rPr>
                <w:noProof/>
                <w:webHidden/>
              </w:rPr>
            </w:r>
            <w:r>
              <w:rPr>
                <w:noProof/>
                <w:webHidden/>
              </w:rPr>
              <w:fldChar w:fldCharType="separate"/>
            </w:r>
            <w:r>
              <w:rPr>
                <w:noProof/>
                <w:webHidden/>
              </w:rPr>
              <w:t>13</w:t>
            </w:r>
            <w:r>
              <w:rPr>
                <w:noProof/>
                <w:webHidden/>
              </w:rPr>
              <w:fldChar w:fldCharType="end"/>
            </w:r>
          </w:hyperlink>
        </w:p>
        <w:p w14:paraId="4073B52C" w14:textId="5D0E9CD9" w:rsidR="0085408C" w:rsidRDefault="0085408C">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6916796" w:history="1">
            <w:r w:rsidRPr="00421458">
              <w:rPr>
                <w:rStyle w:val="Hyperlink"/>
                <w:noProof/>
              </w:rPr>
              <w:t>3.2.10</w:t>
            </w:r>
            <w:r>
              <w:rPr>
                <w:rFonts w:asciiTheme="minorHAnsi" w:eastAsiaTheme="minorEastAsia" w:hAnsiTheme="minorHAnsi" w:cstheme="minorBidi"/>
                <w:noProof/>
                <w:sz w:val="22"/>
                <w:szCs w:val="22"/>
                <w:lang w:val="de-AT" w:eastAsia="de-AT"/>
              </w:rPr>
              <w:tab/>
            </w:r>
            <w:r w:rsidRPr="00421458">
              <w:rPr>
                <w:rStyle w:val="Hyperlink"/>
                <w:noProof/>
              </w:rPr>
              <w:t>Firewal</w:t>
            </w:r>
            <w:r>
              <w:rPr>
                <w:noProof/>
                <w:webHidden/>
              </w:rPr>
              <w:tab/>
            </w:r>
            <w:r>
              <w:rPr>
                <w:noProof/>
                <w:webHidden/>
              </w:rPr>
              <w:fldChar w:fldCharType="begin"/>
            </w:r>
            <w:r>
              <w:rPr>
                <w:noProof/>
                <w:webHidden/>
              </w:rPr>
              <w:instrText xml:space="preserve"> PAGEREF _Toc126916796 \h </w:instrText>
            </w:r>
            <w:r>
              <w:rPr>
                <w:noProof/>
                <w:webHidden/>
              </w:rPr>
            </w:r>
            <w:r>
              <w:rPr>
                <w:noProof/>
                <w:webHidden/>
              </w:rPr>
              <w:fldChar w:fldCharType="separate"/>
            </w:r>
            <w:r>
              <w:rPr>
                <w:noProof/>
                <w:webHidden/>
              </w:rPr>
              <w:t>13</w:t>
            </w:r>
            <w:r>
              <w:rPr>
                <w:noProof/>
                <w:webHidden/>
              </w:rPr>
              <w:fldChar w:fldCharType="end"/>
            </w:r>
          </w:hyperlink>
        </w:p>
        <w:p w14:paraId="31FA2590" w14:textId="48C24240" w:rsidR="0085408C" w:rsidRDefault="0085408C">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97" w:history="1">
            <w:r w:rsidRPr="00421458">
              <w:rPr>
                <w:rStyle w:val="Hyperlink"/>
                <w:noProof/>
              </w:rPr>
              <w:t>3.3</w:t>
            </w:r>
            <w:r>
              <w:rPr>
                <w:rFonts w:asciiTheme="minorHAnsi" w:eastAsiaTheme="minorEastAsia" w:hAnsiTheme="minorHAnsi" w:cstheme="minorBidi"/>
                <w:noProof/>
                <w:sz w:val="22"/>
                <w:szCs w:val="22"/>
                <w:lang w:val="de-AT" w:eastAsia="de-AT"/>
              </w:rPr>
              <w:tab/>
            </w:r>
            <w:r w:rsidRPr="00421458">
              <w:rPr>
                <w:rStyle w:val="Hyperlink"/>
                <w:noProof/>
              </w:rPr>
              <w:t>Praktischer Teil</w:t>
            </w:r>
            <w:r>
              <w:rPr>
                <w:noProof/>
                <w:webHidden/>
              </w:rPr>
              <w:tab/>
            </w:r>
            <w:r>
              <w:rPr>
                <w:noProof/>
                <w:webHidden/>
              </w:rPr>
              <w:fldChar w:fldCharType="begin"/>
            </w:r>
            <w:r>
              <w:rPr>
                <w:noProof/>
                <w:webHidden/>
              </w:rPr>
              <w:instrText xml:space="preserve"> PAGEREF _Toc126916797 \h </w:instrText>
            </w:r>
            <w:r>
              <w:rPr>
                <w:noProof/>
                <w:webHidden/>
              </w:rPr>
            </w:r>
            <w:r>
              <w:rPr>
                <w:noProof/>
                <w:webHidden/>
              </w:rPr>
              <w:fldChar w:fldCharType="separate"/>
            </w:r>
            <w:r>
              <w:rPr>
                <w:noProof/>
                <w:webHidden/>
              </w:rPr>
              <w:t>14</w:t>
            </w:r>
            <w:r>
              <w:rPr>
                <w:noProof/>
                <w:webHidden/>
              </w:rPr>
              <w:fldChar w:fldCharType="end"/>
            </w:r>
          </w:hyperlink>
        </w:p>
        <w:p w14:paraId="647FD137" w14:textId="1A688357"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8" w:history="1">
            <w:r w:rsidRPr="00421458">
              <w:rPr>
                <w:rStyle w:val="Hyperlink"/>
                <w:noProof/>
              </w:rPr>
              <w:t>3.3.1</w:t>
            </w:r>
            <w:r>
              <w:rPr>
                <w:rFonts w:asciiTheme="minorHAnsi" w:eastAsiaTheme="minorEastAsia" w:hAnsiTheme="minorHAnsi" w:cstheme="minorBidi"/>
                <w:noProof/>
                <w:sz w:val="22"/>
                <w:szCs w:val="22"/>
                <w:lang w:val="de-AT" w:eastAsia="de-AT"/>
              </w:rPr>
              <w:tab/>
            </w:r>
            <w:r w:rsidRPr="00421458">
              <w:rPr>
                <w:rStyle w:val="Hyperlink"/>
                <w:noProof/>
              </w:rPr>
              <w:t>Praktische Umsetzung</w:t>
            </w:r>
            <w:r>
              <w:rPr>
                <w:noProof/>
                <w:webHidden/>
              </w:rPr>
              <w:tab/>
            </w:r>
            <w:r>
              <w:rPr>
                <w:noProof/>
                <w:webHidden/>
              </w:rPr>
              <w:fldChar w:fldCharType="begin"/>
            </w:r>
            <w:r>
              <w:rPr>
                <w:noProof/>
                <w:webHidden/>
              </w:rPr>
              <w:instrText xml:space="preserve"> PAGEREF _Toc126916798 \h </w:instrText>
            </w:r>
            <w:r>
              <w:rPr>
                <w:noProof/>
                <w:webHidden/>
              </w:rPr>
            </w:r>
            <w:r>
              <w:rPr>
                <w:noProof/>
                <w:webHidden/>
              </w:rPr>
              <w:fldChar w:fldCharType="separate"/>
            </w:r>
            <w:r>
              <w:rPr>
                <w:noProof/>
                <w:webHidden/>
              </w:rPr>
              <w:t>14</w:t>
            </w:r>
            <w:r>
              <w:rPr>
                <w:noProof/>
                <w:webHidden/>
              </w:rPr>
              <w:fldChar w:fldCharType="end"/>
            </w:r>
          </w:hyperlink>
        </w:p>
        <w:p w14:paraId="168A04E6" w14:textId="22A03D5C"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9" w:history="1">
            <w:r w:rsidRPr="00421458">
              <w:rPr>
                <w:rStyle w:val="Hyperlink"/>
                <w:noProof/>
              </w:rPr>
              <w:t>3.3.2</w:t>
            </w:r>
            <w:r>
              <w:rPr>
                <w:rFonts w:asciiTheme="minorHAnsi" w:eastAsiaTheme="minorEastAsia" w:hAnsiTheme="minorHAnsi" w:cstheme="minorBidi"/>
                <w:noProof/>
                <w:sz w:val="22"/>
                <w:szCs w:val="22"/>
                <w:lang w:val="de-AT" w:eastAsia="de-AT"/>
              </w:rPr>
              <w:tab/>
            </w:r>
            <w:r w:rsidRPr="00421458">
              <w:rPr>
                <w:rStyle w:val="Hyperlink"/>
                <w:noProof/>
              </w:rPr>
              <w:t>Server</w:t>
            </w:r>
            <w:r>
              <w:rPr>
                <w:noProof/>
                <w:webHidden/>
              </w:rPr>
              <w:tab/>
            </w:r>
            <w:r>
              <w:rPr>
                <w:noProof/>
                <w:webHidden/>
              </w:rPr>
              <w:fldChar w:fldCharType="begin"/>
            </w:r>
            <w:r>
              <w:rPr>
                <w:noProof/>
                <w:webHidden/>
              </w:rPr>
              <w:instrText xml:space="preserve"> PAGEREF _Toc126916799 \h </w:instrText>
            </w:r>
            <w:r>
              <w:rPr>
                <w:noProof/>
                <w:webHidden/>
              </w:rPr>
            </w:r>
            <w:r>
              <w:rPr>
                <w:noProof/>
                <w:webHidden/>
              </w:rPr>
              <w:fldChar w:fldCharType="separate"/>
            </w:r>
            <w:r>
              <w:rPr>
                <w:noProof/>
                <w:webHidden/>
              </w:rPr>
              <w:t>15</w:t>
            </w:r>
            <w:r>
              <w:rPr>
                <w:noProof/>
                <w:webHidden/>
              </w:rPr>
              <w:fldChar w:fldCharType="end"/>
            </w:r>
          </w:hyperlink>
        </w:p>
        <w:p w14:paraId="47EA9DD5" w14:textId="1CA0C67D"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0" w:history="1">
            <w:r w:rsidRPr="00421458">
              <w:rPr>
                <w:rStyle w:val="Hyperlink"/>
                <w:noProof/>
              </w:rPr>
              <w:t>3.3.3</w:t>
            </w:r>
            <w:r>
              <w:rPr>
                <w:rFonts w:asciiTheme="minorHAnsi" w:eastAsiaTheme="minorEastAsia" w:hAnsiTheme="minorHAnsi" w:cstheme="minorBidi"/>
                <w:noProof/>
                <w:sz w:val="22"/>
                <w:szCs w:val="22"/>
                <w:lang w:val="de-AT" w:eastAsia="de-AT"/>
              </w:rPr>
              <w:tab/>
            </w:r>
            <w:r w:rsidRPr="00421458">
              <w:rPr>
                <w:rStyle w:val="Hyperlink"/>
                <w:noProof/>
              </w:rPr>
              <w:t>DHCP-Server</w:t>
            </w:r>
            <w:r>
              <w:rPr>
                <w:noProof/>
                <w:webHidden/>
              </w:rPr>
              <w:tab/>
            </w:r>
            <w:r>
              <w:rPr>
                <w:noProof/>
                <w:webHidden/>
              </w:rPr>
              <w:fldChar w:fldCharType="begin"/>
            </w:r>
            <w:r>
              <w:rPr>
                <w:noProof/>
                <w:webHidden/>
              </w:rPr>
              <w:instrText xml:space="preserve"> PAGEREF _Toc126916800 \h </w:instrText>
            </w:r>
            <w:r>
              <w:rPr>
                <w:noProof/>
                <w:webHidden/>
              </w:rPr>
            </w:r>
            <w:r>
              <w:rPr>
                <w:noProof/>
                <w:webHidden/>
              </w:rPr>
              <w:fldChar w:fldCharType="separate"/>
            </w:r>
            <w:r>
              <w:rPr>
                <w:noProof/>
                <w:webHidden/>
              </w:rPr>
              <w:t>21</w:t>
            </w:r>
            <w:r>
              <w:rPr>
                <w:noProof/>
                <w:webHidden/>
              </w:rPr>
              <w:fldChar w:fldCharType="end"/>
            </w:r>
          </w:hyperlink>
        </w:p>
        <w:p w14:paraId="0EB5C9A7" w14:textId="541BB61A"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1" w:history="1">
            <w:r w:rsidRPr="00421458">
              <w:rPr>
                <w:rStyle w:val="Hyperlink"/>
                <w:noProof/>
              </w:rPr>
              <w:t>3.3.4</w:t>
            </w:r>
            <w:r>
              <w:rPr>
                <w:rFonts w:asciiTheme="minorHAnsi" w:eastAsiaTheme="minorEastAsia" w:hAnsiTheme="minorHAnsi" w:cstheme="minorBidi"/>
                <w:noProof/>
                <w:sz w:val="22"/>
                <w:szCs w:val="22"/>
                <w:lang w:val="de-AT" w:eastAsia="de-AT"/>
              </w:rPr>
              <w:tab/>
            </w:r>
            <w:r w:rsidRPr="00421458">
              <w:rPr>
                <w:rStyle w:val="Hyperlink"/>
                <w:noProof/>
              </w:rPr>
              <w:t>Admin Benutzer</w:t>
            </w:r>
            <w:r>
              <w:rPr>
                <w:noProof/>
                <w:webHidden/>
              </w:rPr>
              <w:tab/>
            </w:r>
            <w:r>
              <w:rPr>
                <w:noProof/>
                <w:webHidden/>
              </w:rPr>
              <w:fldChar w:fldCharType="begin"/>
            </w:r>
            <w:r>
              <w:rPr>
                <w:noProof/>
                <w:webHidden/>
              </w:rPr>
              <w:instrText xml:space="preserve"> PAGEREF _Toc126916801 \h </w:instrText>
            </w:r>
            <w:r>
              <w:rPr>
                <w:noProof/>
                <w:webHidden/>
              </w:rPr>
            </w:r>
            <w:r>
              <w:rPr>
                <w:noProof/>
                <w:webHidden/>
              </w:rPr>
              <w:fldChar w:fldCharType="separate"/>
            </w:r>
            <w:r>
              <w:rPr>
                <w:noProof/>
                <w:webHidden/>
              </w:rPr>
              <w:t>23</w:t>
            </w:r>
            <w:r>
              <w:rPr>
                <w:noProof/>
                <w:webHidden/>
              </w:rPr>
              <w:fldChar w:fldCharType="end"/>
            </w:r>
          </w:hyperlink>
        </w:p>
        <w:p w14:paraId="6F05B3E7" w14:textId="4EFCEF0F"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2" w:history="1">
            <w:r w:rsidRPr="00421458">
              <w:rPr>
                <w:rStyle w:val="Hyperlink"/>
                <w:noProof/>
              </w:rPr>
              <w:t>3.3.5</w:t>
            </w:r>
            <w:r>
              <w:rPr>
                <w:rFonts w:asciiTheme="minorHAnsi" w:eastAsiaTheme="minorEastAsia" w:hAnsiTheme="minorHAnsi" w:cstheme="minorBidi"/>
                <w:noProof/>
                <w:sz w:val="22"/>
                <w:szCs w:val="22"/>
                <w:lang w:val="de-AT" w:eastAsia="de-AT"/>
              </w:rPr>
              <w:tab/>
            </w:r>
            <w:r w:rsidRPr="00421458">
              <w:rPr>
                <w:rStyle w:val="Hyperlink"/>
                <w:noProof/>
              </w:rPr>
              <w:t>Mail-Server</w:t>
            </w:r>
            <w:r>
              <w:rPr>
                <w:noProof/>
                <w:webHidden/>
              </w:rPr>
              <w:tab/>
            </w:r>
            <w:r>
              <w:rPr>
                <w:noProof/>
                <w:webHidden/>
              </w:rPr>
              <w:fldChar w:fldCharType="begin"/>
            </w:r>
            <w:r>
              <w:rPr>
                <w:noProof/>
                <w:webHidden/>
              </w:rPr>
              <w:instrText xml:space="preserve"> PAGEREF _Toc126916802 \h </w:instrText>
            </w:r>
            <w:r>
              <w:rPr>
                <w:noProof/>
                <w:webHidden/>
              </w:rPr>
            </w:r>
            <w:r>
              <w:rPr>
                <w:noProof/>
                <w:webHidden/>
              </w:rPr>
              <w:fldChar w:fldCharType="separate"/>
            </w:r>
            <w:r>
              <w:rPr>
                <w:noProof/>
                <w:webHidden/>
              </w:rPr>
              <w:t>25</w:t>
            </w:r>
            <w:r>
              <w:rPr>
                <w:noProof/>
                <w:webHidden/>
              </w:rPr>
              <w:fldChar w:fldCharType="end"/>
            </w:r>
          </w:hyperlink>
        </w:p>
        <w:p w14:paraId="48D39383" w14:textId="1735E250"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3" w:history="1">
            <w:r w:rsidRPr="00421458">
              <w:rPr>
                <w:rStyle w:val="Hyperlink"/>
                <w:noProof/>
              </w:rPr>
              <w:t>3.3.6</w:t>
            </w:r>
            <w:r>
              <w:rPr>
                <w:rFonts w:asciiTheme="minorHAnsi" w:eastAsiaTheme="minorEastAsia" w:hAnsiTheme="minorHAnsi" w:cstheme="minorBidi"/>
                <w:noProof/>
                <w:sz w:val="22"/>
                <w:szCs w:val="22"/>
                <w:lang w:val="de-AT" w:eastAsia="de-AT"/>
              </w:rPr>
              <w:tab/>
            </w:r>
            <w:r w:rsidRPr="00421458">
              <w:rPr>
                <w:rStyle w:val="Hyperlink"/>
                <w:noProof/>
              </w:rPr>
              <w:t>Python Client Programm</w:t>
            </w:r>
            <w:r>
              <w:rPr>
                <w:noProof/>
                <w:webHidden/>
              </w:rPr>
              <w:tab/>
            </w:r>
            <w:r>
              <w:rPr>
                <w:noProof/>
                <w:webHidden/>
              </w:rPr>
              <w:fldChar w:fldCharType="begin"/>
            </w:r>
            <w:r>
              <w:rPr>
                <w:noProof/>
                <w:webHidden/>
              </w:rPr>
              <w:instrText xml:space="preserve"> PAGEREF _Toc126916803 \h </w:instrText>
            </w:r>
            <w:r>
              <w:rPr>
                <w:noProof/>
                <w:webHidden/>
              </w:rPr>
            </w:r>
            <w:r>
              <w:rPr>
                <w:noProof/>
                <w:webHidden/>
              </w:rPr>
              <w:fldChar w:fldCharType="separate"/>
            </w:r>
            <w:r>
              <w:rPr>
                <w:noProof/>
                <w:webHidden/>
              </w:rPr>
              <w:t>29</w:t>
            </w:r>
            <w:r>
              <w:rPr>
                <w:noProof/>
                <w:webHidden/>
              </w:rPr>
              <w:fldChar w:fldCharType="end"/>
            </w:r>
          </w:hyperlink>
        </w:p>
        <w:p w14:paraId="77CEE652" w14:textId="529772D4"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4" w:history="1">
            <w:r w:rsidRPr="00421458">
              <w:rPr>
                <w:rStyle w:val="Hyperlink"/>
                <w:noProof/>
              </w:rPr>
              <w:t>3.3.7</w:t>
            </w:r>
            <w:r>
              <w:rPr>
                <w:rFonts w:asciiTheme="minorHAnsi" w:eastAsiaTheme="minorEastAsia" w:hAnsiTheme="minorHAnsi" w:cstheme="minorBidi"/>
                <w:noProof/>
                <w:sz w:val="22"/>
                <w:szCs w:val="22"/>
                <w:lang w:val="de-AT" w:eastAsia="de-AT"/>
              </w:rPr>
              <w:tab/>
            </w:r>
            <w:r w:rsidRPr="00421458">
              <w:rPr>
                <w:rStyle w:val="Hyperlink"/>
                <w:noProof/>
              </w:rPr>
              <w:t>DNS-Server</w:t>
            </w:r>
            <w:r>
              <w:rPr>
                <w:noProof/>
                <w:webHidden/>
              </w:rPr>
              <w:tab/>
            </w:r>
            <w:r>
              <w:rPr>
                <w:noProof/>
                <w:webHidden/>
              </w:rPr>
              <w:fldChar w:fldCharType="begin"/>
            </w:r>
            <w:r>
              <w:rPr>
                <w:noProof/>
                <w:webHidden/>
              </w:rPr>
              <w:instrText xml:space="preserve"> PAGEREF _Toc126916804 \h </w:instrText>
            </w:r>
            <w:r>
              <w:rPr>
                <w:noProof/>
                <w:webHidden/>
              </w:rPr>
            </w:r>
            <w:r>
              <w:rPr>
                <w:noProof/>
                <w:webHidden/>
              </w:rPr>
              <w:fldChar w:fldCharType="separate"/>
            </w:r>
            <w:r>
              <w:rPr>
                <w:noProof/>
                <w:webHidden/>
              </w:rPr>
              <w:t>32</w:t>
            </w:r>
            <w:r>
              <w:rPr>
                <w:noProof/>
                <w:webHidden/>
              </w:rPr>
              <w:fldChar w:fldCharType="end"/>
            </w:r>
          </w:hyperlink>
        </w:p>
        <w:p w14:paraId="5766E0E8" w14:textId="319876C1"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5" w:history="1">
            <w:r w:rsidRPr="00421458">
              <w:rPr>
                <w:rStyle w:val="Hyperlink"/>
                <w:noProof/>
              </w:rPr>
              <w:t>3.3.8</w:t>
            </w:r>
            <w:r>
              <w:rPr>
                <w:rFonts w:asciiTheme="minorHAnsi" w:eastAsiaTheme="minorEastAsia" w:hAnsiTheme="minorHAnsi" w:cstheme="minorBidi"/>
                <w:noProof/>
                <w:sz w:val="22"/>
                <w:szCs w:val="22"/>
                <w:lang w:val="de-AT" w:eastAsia="de-AT"/>
              </w:rPr>
              <w:tab/>
            </w:r>
            <w:r w:rsidRPr="00421458">
              <w:rPr>
                <w:rStyle w:val="Hyperlink"/>
                <w:noProof/>
              </w:rPr>
              <w:t>Normaler Benutzer</w:t>
            </w:r>
            <w:r>
              <w:rPr>
                <w:noProof/>
                <w:webHidden/>
              </w:rPr>
              <w:tab/>
            </w:r>
            <w:r>
              <w:rPr>
                <w:noProof/>
                <w:webHidden/>
              </w:rPr>
              <w:fldChar w:fldCharType="begin"/>
            </w:r>
            <w:r>
              <w:rPr>
                <w:noProof/>
                <w:webHidden/>
              </w:rPr>
              <w:instrText xml:space="preserve"> PAGEREF _Toc126916805 \h </w:instrText>
            </w:r>
            <w:r>
              <w:rPr>
                <w:noProof/>
                <w:webHidden/>
              </w:rPr>
            </w:r>
            <w:r>
              <w:rPr>
                <w:noProof/>
                <w:webHidden/>
              </w:rPr>
              <w:fldChar w:fldCharType="separate"/>
            </w:r>
            <w:r>
              <w:rPr>
                <w:noProof/>
                <w:webHidden/>
              </w:rPr>
              <w:t>32</w:t>
            </w:r>
            <w:r>
              <w:rPr>
                <w:noProof/>
                <w:webHidden/>
              </w:rPr>
              <w:fldChar w:fldCharType="end"/>
            </w:r>
          </w:hyperlink>
        </w:p>
        <w:p w14:paraId="20CF0DB5" w14:textId="61E12102" w:rsidR="0085408C" w:rsidRDefault="0085408C">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6" w:history="1">
            <w:r w:rsidRPr="00421458">
              <w:rPr>
                <w:rStyle w:val="Hyperlink"/>
                <w:noProof/>
              </w:rPr>
              <w:t>3.3.9</w:t>
            </w:r>
            <w:r>
              <w:rPr>
                <w:rFonts w:asciiTheme="minorHAnsi" w:eastAsiaTheme="minorEastAsia" w:hAnsiTheme="minorHAnsi" w:cstheme="minorBidi"/>
                <w:noProof/>
                <w:sz w:val="22"/>
                <w:szCs w:val="22"/>
                <w:lang w:val="de-AT" w:eastAsia="de-AT"/>
              </w:rPr>
              <w:tab/>
            </w:r>
            <w:r w:rsidRPr="00421458">
              <w:rPr>
                <w:rStyle w:val="Hyperlink"/>
                <w:noProof/>
              </w:rPr>
              <w:t>Active Directory</w:t>
            </w:r>
            <w:r>
              <w:rPr>
                <w:noProof/>
                <w:webHidden/>
              </w:rPr>
              <w:tab/>
            </w:r>
            <w:r>
              <w:rPr>
                <w:noProof/>
                <w:webHidden/>
              </w:rPr>
              <w:fldChar w:fldCharType="begin"/>
            </w:r>
            <w:r>
              <w:rPr>
                <w:noProof/>
                <w:webHidden/>
              </w:rPr>
              <w:instrText xml:space="preserve"> PAGEREF _Toc126916806 \h </w:instrText>
            </w:r>
            <w:r>
              <w:rPr>
                <w:noProof/>
                <w:webHidden/>
              </w:rPr>
            </w:r>
            <w:r>
              <w:rPr>
                <w:noProof/>
                <w:webHidden/>
              </w:rPr>
              <w:fldChar w:fldCharType="separate"/>
            </w:r>
            <w:r>
              <w:rPr>
                <w:noProof/>
                <w:webHidden/>
              </w:rPr>
              <w:t>32</w:t>
            </w:r>
            <w:r>
              <w:rPr>
                <w:noProof/>
                <w:webHidden/>
              </w:rPr>
              <w:fldChar w:fldCharType="end"/>
            </w:r>
          </w:hyperlink>
        </w:p>
        <w:p w14:paraId="424DA209" w14:textId="247A8580" w:rsidR="0085408C" w:rsidRDefault="0085408C">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6916807" w:history="1">
            <w:r w:rsidRPr="00421458">
              <w:rPr>
                <w:rStyle w:val="Hyperlink"/>
                <w:noProof/>
              </w:rPr>
              <w:t>3.3.10</w:t>
            </w:r>
            <w:r>
              <w:rPr>
                <w:rFonts w:asciiTheme="minorHAnsi" w:eastAsiaTheme="minorEastAsia" w:hAnsiTheme="minorHAnsi" w:cstheme="minorBidi"/>
                <w:noProof/>
                <w:sz w:val="22"/>
                <w:szCs w:val="22"/>
                <w:lang w:val="de-AT" w:eastAsia="de-AT"/>
              </w:rPr>
              <w:tab/>
            </w:r>
            <w:r w:rsidRPr="00421458">
              <w:rPr>
                <w:rStyle w:val="Hyperlink"/>
                <w:noProof/>
              </w:rPr>
              <w:t>Firewall</w:t>
            </w:r>
            <w:r>
              <w:rPr>
                <w:noProof/>
                <w:webHidden/>
              </w:rPr>
              <w:tab/>
            </w:r>
            <w:r>
              <w:rPr>
                <w:noProof/>
                <w:webHidden/>
              </w:rPr>
              <w:fldChar w:fldCharType="begin"/>
            </w:r>
            <w:r>
              <w:rPr>
                <w:noProof/>
                <w:webHidden/>
              </w:rPr>
              <w:instrText xml:space="preserve"> PAGEREF _Toc126916807 \h </w:instrText>
            </w:r>
            <w:r>
              <w:rPr>
                <w:noProof/>
                <w:webHidden/>
              </w:rPr>
            </w:r>
            <w:r>
              <w:rPr>
                <w:noProof/>
                <w:webHidden/>
              </w:rPr>
              <w:fldChar w:fldCharType="separate"/>
            </w:r>
            <w:r>
              <w:rPr>
                <w:noProof/>
                <w:webHidden/>
              </w:rPr>
              <w:t>32</w:t>
            </w:r>
            <w:r>
              <w:rPr>
                <w:noProof/>
                <w:webHidden/>
              </w:rPr>
              <w:fldChar w:fldCharType="end"/>
            </w:r>
          </w:hyperlink>
        </w:p>
        <w:p w14:paraId="374DFF79" w14:textId="78985B8A"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08" w:history="1">
            <w:r w:rsidRPr="00421458">
              <w:rPr>
                <w:rStyle w:val="Hyperlink"/>
                <w:noProof/>
              </w:rPr>
              <w:t>4</w:t>
            </w:r>
            <w:r>
              <w:rPr>
                <w:rFonts w:asciiTheme="minorHAnsi" w:eastAsiaTheme="minorEastAsia" w:hAnsiTheme="minorHAnsi" w:cstheme="minorBidi"/>
                <w:noProof/>
                <w:sz w:val="22"/>
                <w:szCs w:val="22"/>
                <w:lang w:val="de-AT" w:eastAsia="de-AT"/>
              </w:rPr>
              <w:tab/>
            </w:r>
            <w:r w:rsidRPr="00421458">
              <w:rPr>
                <w:rStyle w:val="Hyperlink"/>
                <w:noProof/>
              </w:rPr>
              <w:t>Erklärung der Eigenständigkeit der Arbeit</w:t>
            </w:r>
            <w:r>
              <w:rPr>
                <w:noProof/>
                <w:webHidden/>
              </w:rPr>
              <w:tab/>
            </w:r>
            <w:r>
              <w:rPr>
                <w:noProof/>
                <w:webHidden/>
              </w:rPr>
              <w:fldChar w:fldCharType="begin"/>
            </w:r>
            <w:r>
              <w:rPr>
                <w:noProof/>
                <w:webHidden/>
              </w:rPr>
              <w:instrText xml:space="preserve"> PAGEREF _Toc126916808 \h </w:instrText>
            </w:r>
            <w:r>
              <w:rPr>
                <w:noProof/>
                <w:webHidden/>
              </w:rPr>
            </w:r>
            <w:r>
              <w:rPr>
                <w:noProof/>
                <w:webHidden/>
              </w:rPr>
              <w:fldChar w:fldCharType="separate"/>
            </w:r>
            <w:r>
              <w:rPr>
                <w:noProof/>
                <w:webHidden/>
              </w:rPr>
              <w:t>33</w:t>
            </w:r>
            <w:r>
              <w:rPr>
                <w:noProof/>
                <w:webHidden/>
              </w:rPr>
              <w:fldChar w:fldCharType="end"/>
            </w:r>
          </w:hyperlink>
        </w:p>
        <w:p w14:paraId="464E9462" w14:textId="5523FE46"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09" w:history="1">
            <w:r w:rsidRPr="00421458">
              <w:rPr>
                <w:rStyle w:val="Hyperlink"/>
                <w:noProof/>
              </w:rPr>
              <w:t>I.</w:t>
            </w:r>
            <w:r>
              <w:rPr>
                <w:rFonts w:asciiTheme="minorHAnsi" w:eastAsiaTheme="minorEastAsia" w:hAnsiTheme="minorHAnsi" w:cstheme="minorBidi"/>
                <w:noProof/>
                <w:sz w:val="22"/>
                <w:szCs w:val="22"/>
                <w:lang w:val="de-AT" w:eastAsia="de-AT"/>
              </w:rPr>
              <w:tab/>
            </w:r>
            <w:r w:rsidRPr="00421458">
              <w:rPr>
                <w:rStyle w:val="Hyperlink"/>
                <w:noProof/>
              </w:rPr>
              <w:t>Abbildungsverzeichnis</w:t>
            </w:r>
            <w:r>
              <w:rPr>
                <w:noProof/>
                <w:webHidden/>
              </w:rPr>
              <w:tab/>
            </w:r>
            <w:r>
              <w:rPr>
                <w:noProof/>
                <w:webHidden/>
              </w:rPr>
              <w:fldChar w:fldCharType="begin"/>
            </w:r>
            <w:r>
              <w:rPr>
                <w:noProof/>
                <w:webHidden/>
              </w:rPr>
              <w:instrText xml:space="preserve"> PAGEREF _Toc126916809 \h </w:instrText>
            </w:r>
            <w:r>
              <w:rPr>
                <w:noProof/>
                <w:webHidden/>
              </w:rPr>
            </w:r>
            <w:r>
              <w:rPr>
                <w:noProof/>
                <w:webHidden/>
              </w:rPr>
              <w:fldChar w:fldCharType="separate"/>
            </w:r>
            <w:r>
              <w:rPr>
                <w:noProof/>
                <w:webHidden/>
              </w:rPr>
              <w:t>XXXIV</w:t>
            </w:r>
            <w:r>
              <w:rPr>
                <w:noProof/>
                <w:webHidden/>
              </w:rPr>
              <w:fldChar w:fldCharType="end"/>
            </w:r>
          </w:hyperlink>
        </w:p>
        <w:p w14:paraId="4F9F3BC2" w14:textId="076B0250" w:rsidR="0085408C" w:rsidRDefault="0085408C">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10" w:history="1">
            <w:r w:rsidRPr="00421458">
              <w:rPr>
                <w:rStyle w:val="Hyperlink"/>
                <w:noProof/>
              </w:rPr>
              <w:t>II.</w:t>
            </w:r>
            <w:r>
              <w:rPr>
                <w:rFonts w:asciiTheme="minorHAnsi" w:eastAsiaTheme="minorEastAsia" w:hAnsiTheme="minorHAnsi" w:cstheme="minorBidi"/>
                <w:noProof/>
                <w:sz w:val="22"/>
                <w:szCs w:val="22"/>
                <w:lang w:val="de-AT" w:eastAsia="de-AT"/>
              </w:rPr>
              <w:tab/>
            </w:r>
            <w:r w:rsidRPr="00421458">
              <w:rPr>
                <w:rStyle w:val="Hyperlink"/>
                <w:noProof/>
              </w:rPr>
              <w:t>Tabellenverzeichnis</w:t>
            </w:r>
            <w:r>
              <w:rPr>
                <w:noProof/>
                <w:webHidden/>
              </w:rPr>
              <w:tab/>
            </w:r>
            <w:r>
              <w:rPr>
                <w:noProof/>
                <w:webHidden/>
              </w:rPr>
              <w:fldChar w:fldCharType="begin"/>
            </w:r>
            <w:r>
              <w:rPr>
                <w:noProof/>
                <w:webHidden/>
              </w:rPr>
              <w:instrText xml:space="preserve"> PAGEREF _Toc126916810 \h </w:instrText>
            </w:r>
            <w:r>
              <w:rPr>
                <w:noProof/>
                <w:webHidden/>
              </w:rPr>
            </w:r>
            <w:r>
              <w:rPr>
                <w:noProof/>
                <w:webHidden/>
              </w:rPr>
              <w:fldChar w:fldCharType="separate"/>
            </w:r>
            <w:r>
              <w:rPr>
                <w:noProof/>
                <w:webHidden/>
              </w:rPr>
              <w:t>XXXIV</w:t>
            </w:r>
            <w:r>
              <w:rPr>
                <w:noProof/>
                <w:webHidden/>
              </w:rPr>
              <w:fldChar w:fldCharType="end"/>
            </w:r>
          </w:hyperlink>
        </w:p>
        <w:p w14:paraId="2AC4583F" w14:textId="43EE966C" w:rsidR="0085408C" w:rsidRDefault="0085408C">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6916811" w:history="1">
            <w:r w:rsidRPr="00421458">
              <w:rPr>
                <w:rStyle w:val="Hyperlink"/>
                <w:noProof/>
              </w:rPr>
              <w:t>III.</w:t>
            </w:r>
            <w:r>
              <w:rPr>
                <w:rFonts w:asciiTheme="minorHAnsi" w:eastAsiaTheme="minorEastAsia" w:hAnsiTheme="minorHAnsi" w:cstheme="minorBidi"/>
                <w:noProof/>
                <w:sz w:val="22"/>
                <w:szCs w:val="22"/>
                <w:lang w:val="de-AT" w:eastAsia="de-AT"/>
              </w:rPr>
              <w:tab/>
            </w:r>
            <w:r w:rsidRPr="00421458">
              <w:rPr>
                <w:rStyle w:val="Hyperlink"/>
                <w:noProof/>
              </w:rPr>
              <w:t xml:space="preserve">Literaturverzeichnis     </w:t>
            </w:r>
            <w:r>
              <w:rPr>
                <w:noProof/>
                <w:webHidden/>
              </w:rPr>
              <w:tab/>
            </w:r>
            <w:r>
              <w:rPr>
                <w:noProof/>
                <w:webHidden/>
              </w:rPr>
              <w:fldChar w:fldCharType="begin"/>
            </w:r>
            <w:r>
              <w:rPr>
                <w:noProof/>
                <w:webHidden/>
              </w:rPr>
              <w:instrText xml:space="preserve"> PAGEREF _Toc126916811 \h </w:instrText>
            </w:r>
            <w:r>
              <w:rPr>
                <w:noProof/>
                <w:webHidden/>
              </w:rPr>
            </w:r>
            <w:r>
              <w:rPr>
                <w:noProof/>
                <w:webHidden/>
              </w:rPr>
              <w:fldChar w:fldCharType="separate"/>
            </w:r>
            <w:r>
              <w:rPr>
                <w:noProof/>
                <w:webHidden/>
              </w:rPr>
              <w:t>XXXIV</w:t>
            </w:r>
            <w:r>
              <w:rPr>
                <w:noProof/>
                <w:webHidden/>
              </w:rPr>
              <w:fldChar w:fldCharType="end"/>
            </w:r>
          </w:hyperlink>
        </w:p>
        <w:p w14:paraId="497A2966" w14:textId="5EC26E8C" w:rsidR="0085408C" w:rsidRDefault="0085408C">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6916812" w:history="1">
            <w:r w:rsidRPr="00421458">
              <w:rPr>
                <w:rStyle w:val="Hyperlink"/>
                <w:noProof/>
              </w:rPr>
              <w:t>IV.</w:t>
            </w:r>
            <w:r>
              <w:rPr>
                <w:rFonts w:asciiTheme="minorHAnsi" w:eastAsiaTheme="minorEastAsia" w:hAnsiTheme="minorHAnsi" w:cstheme="minorBidi"/>
                <w:noProof/>
                <w:sz w:val="22"/>
                <w:szCs w:val="22"/>
                <w:lang w:val="de-AT" w:eastAsia="de-AT"/>
              </w:rPr>
              <w:tab/>
            </w:r>
            <w:r w:rsidRPr="00421458">
              <w:rPr>
                <w:rStyle w:val="Hyperlink"/>
                <w:noProof/>
              </w:rPr>
              <w:t>Abkürzungs- und Symbolverzeichnis</w:t>
            </w:r>
            <w:r>
              <w:rPr>
                <w:noProof/>
                <w:webHidden/>
              </w:rPr>
              <w:tab/>
            </w:r>
            <w:r>
              <w:rPr>
                <w:noProof/>
                <w:webHidden/>
              </w:rPr>
              <w:fldChar w:fldCharType="begin"/>
            </w:r>
            <w:r>
              <w:rPr>
                <w:noProof/>
                <w:webHidden/>
              </w:rPr>
              <w:instrText xml:space="preserve"> PAGEREF _Toc126916812 \h </w:instrText>
            </w:r>
            <w:r>
              <w:rPr>
                <w:noProof/>
                <w:webHidden/>
              </w:rPr>
            </w:r>
            <w:r>
              <w:rPr>
                <w:noProof/>
                <w:webHidden/>
              </w:rPr>
              <w:fldChar w:fldCharType="separate"/>
            </w:r>
            <w:r>
              <w:rPr>
                <w:noProof/>
                <w:webHidden/>
              </w:rPr>
              <w:t>XXXIV</w:t>
            </w:r>
            <w:r>
              <w:rPr>
                <w:noProof/>
                <w:webHidden/>
              </w:rPr>
              <w:fldChar w:fldCharType="end"/>
            </w:r>
          </w:hyperlink>
        </w:p>
        <w:p w14:paraId="6E9316F4" w14:textId="784BF520" w:rsidR="0085408C" w:rsidRDefault="0085408C">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3" w:history="1">
            <w:r w:rsidRPr="00421458">
              <w:rPr>
                <w:rStyle w:val="Hyperlink"/>
                <w:noProof/>
              </w:rPr>
              <w:t>Anhang</w:t>
            </w:r>
            <w:r>
              <w:rPr>
                <w:noProof/>
                <w:webHidden/>
              </w:rPr>
              <w:tab/>
            </w:r>
            <w:r>
              <w:rPr>
                <w:noProof/>
                <w:webHidden/>
              </w:rPr>
              <w:fldChar w:fldCharType="begin"/>
            </w:r>
            <w:r>
              <w:rPr>
                <w:noProof/>
                <w:webHidden/>
              </w:rPr>
              <w:instrText xml:space="preserve"> PAGEREF _Toc126916813 \h </w:instrText>
            </w:r>
            <w:r>
              <w:rPr>
                <w:noProof/>
                <w:webHidden/>
              </w:rPr>
            </w:r>
            <w:r>
              <w:rPr>
                <w:noProof/>
                <w:webHidden/>
              </w:rPr>
              <w:fldChar w:fldCharType="separate"/>
            </w:r>
            <w:r>
              <w:rPr>
                <w:noProof/>
                <w:webHidden/>
              </w:rPr>
              <w:t>XXXV</w:t>
            </w:r>
            <w:r>
              <w:rPr>
                <w:noProof/>
                <w:webHidden/>
              </w:rPr>
              <w:fldChar w:fldCharType="end"/>
            </w:r>
          </w:hyperlink>
        </w:p>
        <w:p w14:paraId="1BE473DF" w14:textId="79703416" w:rsidR="0085408C" w:rsidRDefault="0085408C">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4" w:history="1">
            <w:r w:rsidRPr="00421458">
              <w:rPr>
                <w:rStyle w:val="Hyperlink"/>
                <w:noProof/>
              </w:rPr>
              <w:t>A1 Schlussfolgerung / Projekterfahrung</w:t>
            </w:r>
            <w:r>
              <w:rPr>
                <w:noProof/>
                <w:webHidden/>
              </w:rPr>
              <w:tab/>
            </w:r>
            <w:r>
              <w:rPr>
                <w:noProof/>
                <w:webHidden/>
              </w:rPr>
              <w:fldChar w:fldCharType="begin"/>
            </w:r>
            <w:r>
              <w:rPr>
                <w:noProof/>
                <w:webHidden/>
              </w:rPr>
              <w:instrText xml:space="preserve"> PAGEREF _Toc126916814 \h </w:instrText>
            </w:r>
            <w:r>
              <w:rPr>
                <w:noProof/>
                <w:webHidden/>
              </w:rPr>
            </w:r>
            <w:r>
              <w:rPr>
                <w:noProof/>
                <w:webHidden/>
              </w:rPr>
              <w:fldChar w:fldCharType="separate"/>
            </w:r>
            <w:r>
              <w:rPr>
                <w:noProof/>
                <w:webHidden/>
              </w:rPr>
              <w:t>XXXV</w:t>
            </w:r>
            <w:r>
              <w:rPr>
                <w:noProof/>
                <w:webHidden/>
              </w:rPr>
              <w:fldChar w:fldCharType="end"/>
            </w:r>
          </w:hyperlink>
        </w:p>
        <w:p w14:paraId="263DF4C6" w14:textId="5173A016" w:rsidR="0085408C" w:rsidRDefault="0085408C">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5" w:history="1">
            <w:r w:rsidRPr="00421458">
              <w:rPr>
                <w:rStyle w:val="Hyperlink"/>
                <w:noProof/>
              </w:rPr>
              <w:t>A2 Projektterminplanung</w:t>
            </w:r>
            <w:r>
              <w:rPr>
                <w:noProof/>
                <w:webHidden/>
              </w:rPr>
              <w:tab/>
            </w:r>
            <w:r>
              <w:rPr>
                <w:noProof/>
                <w:webHidden/>
              </w:rPr>
              <w:fldChar w:fldCharType="begin"/>
            </w:r>
            <w:r>
              <w:rPr>
                <w:noProof/>
                <w:webHidden/>
              </w:rPr>
              <w:instrText xml:space="preserve"> PAGEREF _Toc126916815 \h </w:instrText>
            </w:r>
            <w:r>
              <w:rPr>
                <w:noProof/>
                <w:webHidden/>
              </w:rPr>
            </w:r>
            <w:r>
              <w:rPr>
                <w:noProof/>
                <w:webHidden/>
              </w:rPr>
              <w:fldChar w:fldCharType="separate"/>
            </w:r>
            <w:r>
              <w:rPr>
                <w:noProof/>
                <w:webHidden/>
              </w:rPr>
              <w:t>XXXV</w:t>
            </w:r>
            <w:r>
              <w:rPr>
                <w:noProof/>
                <w:webHidden/>
              </w:rPr>
              <w:fldChar w:fldCharType="end"/>
            </w:r>
          </w:hyperlink>
        </w:p>
        <w:p w14:paraId="31E423B3" w14:textId="4F885790" w:rsidR="0085408C" w:rsidRDefault="0085408C">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6" w:history="1">
            <w:r w:rsidRPr="00421458">
              <w:rPr>
                <w:rStyle w:val="Hyperlink"/>
                <w:noProof/>
              </w:rPr>
              <w:t>A3 Arbeitsnachweis Diplomarbeit</w:t>
            </w:r>
            <w:r>
              <w:rPr>
                <w:noProof/>
                <w:webHidden/>
              </w:rPr>
              <w:tab/>
            </w:r>
            <w:r>
              <w:rPr>
                <w:noProof/>
                <w:webHidden/>
              </w:rPr>
              <w:fldChar w:fldCharType="begin"/>
            </w:r>
            <w:r>
              <w:rPr>
                <w:noProof/>
                <w:webHidden/>
              </w:rPr>
              <w:instrText xml:space="preserve"> PAGEREF _Toc126916816 \h </w:instrText>
            </w:r>
            <w:r>
              <w:rPr>
                <w:noProof/>
                <w:webHidden/>
              </w:rPr>
            </w:r>
            <w:r>
              <w:rPr>
                <w:noProof/>
                <w:webHidden/>
              </w:rPr>
              <w:fldChar w:fldCharType="separate"/>
            </w:r>
            <w:r>
              <w:rPr>
                <w:noProof/>
                <w:webHidden/>
              </w:rPr>
              <w:t>XXXV</w:t>
            </w:r>
            <w:r>
              <w:rPr>
                <w:noProof/>
                <w:webHidden/>
              </w:rPr>
              <w:fldChar w:fldCharType="end"/>
            </w:r>
          </w:hyperlink>
        </w:p>
        <w:p w14:paraId="1E47ACDD" w14:textId="7777777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343525846"/>
      <w:bookmarkStart w:id="6" w:name="_Toc126916780"/>
      <w:r>
        <w:lastRenderedPageBreak/>
        <w:t>Einleitung</w:t>
      </w:r>
      <w:bookmarkEnd w:id="6"/>
    </w:p>
    <w:p w14:paraId="5B98CDF9" w14:textId="4734C9AC"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w:t>
      </w:r>
      <w:r w:rsidR="00390344">
        <w:rPr>
          <w:rFonts w:cs="Arial"/>
          <w:lang w:val="de-AT"/>
        </w:rPr>
        <w:fldChar w:fldCharType="begin"/>
      </w:r>
      <w:r w:rsidR="00390344">
        <w:instrText xml:space="preserve"> XE "</w:instrText>
      </w:r>
      <w:r w:rsidR="00390344" w:rsidRPr="00B15DC5">
        <w:rPr>
          <w:szCs w:val="24"/>
        </w:rPr>
        <w:instrText>DNS</w:instrText>
      </w:r>
      <w:r w:rsidR="00390344">
        <w:instrText xml:space="preserve">" </w:instrText>
      </w:r>
      <w:r w:rsidR="00390344">
        <w:rPr>
          <w:rFonts w:cs="Arial"/>
          <w:lang w:val="de-AT"/>
        </w:rPr>
        <w:fldChar w:fldCharType="end"/>
      </w:r>
      <w:r w:rsidR="001A25A6">
        <w:rPr>
          <w:rFonts w:cs="Arial"/>
          <w:lang w:val="de-AT"/>
        </w:rPr>
        <w:t xml:space="preserve">-Server,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6916781"/>
      <w:r w:rsidRPr="003B7933">
        <w:t>Vertiefende Aufgabenstellung</w:t>
      </w:r>
      <w:bookmarkEnd w:id="7"/>
    </w:p>
    <w:p w14:paraId="6B634721" w14:textId="7B46368A" w:rsidR="00AC1E1C" w:rsidRDefault="003A60EC" w:rsidP="00E06C6A">
      <w:pPr>
        <w:pStyle w:val="berschrift2"/>
      </w:pPr>
      <w:bookmarkStart w:id="8" w:name="_Toc126916782"/>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6916783"/>
      <w:r>
        <w:t>Simon Angerer</w:t>
      </w:r>
      <w:bookmarkEnd w:id="9"/>
    </w:p>
    <w:p w14:paraId="72A70B86" w14:textId="3C5C3DCA"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sidR="00390344">
        <w:rPr>
          <w:rFonts w:cs="Arial"/>
          <w:sz w:val="24"/>
          <w:lang w:val="de-AT"/>
        </w:rPr>
        <w:fldChar w:fldCharType="begin"/>
      </w:r>
      <w:r w:rsidR="00390344">
        <w:instrText xml:space="preserve"> XE "</w:instrText>
      </w:r>
      <w:r w:rsidR="00390344" w:rsidRPr="00B15DC5">
        <w:rPr>
          <w:szCs w:val="24"/>
        </w:rPr>
        <w:instrText>DNS</w:instrText>
      </w:r>
      <w:r w:rsidR="00390344">
        <w:instrText xml:space="preserve">" </w:instrText>
      </w:r>
      <w:r w:rsidR="00390344">
        <w:rPr>
          <w:rFonts w:cs="Arial"/>
          <w:sz w:val="24"/>
          <w:lang w:val="de-AT"/>
        </w:rPr>
        <w:fldChar w:fldCharType="end"/>
      </w:r>
      <w:r w:rsidRPr="00C639A0">
        <w:rPr>
          <w:rFonts w:cs="Arial"/>
          <w:sz w:val="24"/>
          <w:lang w:val="de-AT"/>
        </w:rPr>
        <w:t>,</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6916784"/>
      <w:r>
        <w:t>Dokumentation der Arbeit</w:t>
      </w:r>
      <w:bookmarkEnd w:id="10"/>
    </w:p>
    <w:p w14:paraId="5F50A961" w14:textId="4263815E" w:rsidR="00240C26" w:rsidRDefault="00240C26" w:rsidP="00240C26">
      <w:pPr>
        <w:pStyle w:val="berschrift2"/>
      </w:pPr>
      <w:bookmarkStart w:id="11" w:name="_Toc126916785"/>
      <w:r>
        <w:t>Grundkonzept</w:t>
      </w:r>
      <w:bookmarkEnd w:id="11"/>
    </w:p>
    <w:p w14:paraId="0F556C25" w14:textId="4277C53C"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390344">
        <w:rPr>
          <w:szCs w:val="24"/>
        </w:rPr>
        <w:fldChar w:fldCharType="begin"/>
      </w:r>
      <w:r w:rsidR="00390344">
        <w:instrText xml:space="preserve"> XE "</w:instrText>
      </w:r>
      <w:r w:rsidR="00390344" w:rsidRPr="00B15DC5">
        <w:rPr>
          <w:szCs w:val="24"/>
        </w:rPr>
        <w:instrText>DNS</w:instrText>
      </w:r>
      <w:r w:rsidR="00390344">
        <w:instrText xml:space="preserve">" </w:instrText>
      </w:r>
      <w:r w:rsidR="00390344">
        <w:rPr>
          <w:szCs w:val="24"/>
        </w:rPr>
        <w:fldChar w:fldCharType="end"/>
      </w:r>
      <w:r w:rsidRPr="00FE0E7E">
        <w:rPr>
          <w:szCs w:val="24"/>
        </w:rPr>
        <w:t>,</w:t>
      </w:r>
      <w:r w:rsidR="00223842">
        <w:rPr>
          <w:szCs w:val="24"/>
        </w:rPr>
        <w:t xml:space="preserve"> </w:t>
      </w:r>
      <w:r w:rsidRPr="00FE0E7E">
        <w:rPr>
          <w:szCs w:val="24"/>
        </w:rPr>
        <w:t>AD, diverse Benutzer (Admin bzw. eingeschränkte Rechte) und einem Mail-Server (POP3 bzw. die neueste Variante IMAP)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6916786"/>
      <w:r>
        <w:t>Theoretischer Teil</w:t>
      </w:r>
      <w:bookmarkEnd w:id="13"/>
      <w:r>
        <w:t xml:space="preserve"> </w:t>
      </w:r>
    </w:p>
    <w:p w14:paraId="0D4570D0" w14:textId="0008200C" w:rsidR="00240C26" w:rsidRDefault="00240C26" w:rsidP="00240C26">
      <w:pPr>
        <w:pStyle w:val="berschrift3"/>
      </w:pPr>
      <w:bookmarkStart w:id="14" w:name="_Toc126916787"/>
      <w:r>
        <w:t>DHCP</w:t>
      </w:r>
      <w:bookmarkEnd w:id="14"/>
    </w:p>
    <w:p w14:paraId="52C22010" w14:textId="66CD4C10" w:rsidR="000E2C8A" w:rsidRDefault="000E2C8A" w:rsidP="000E2C8A">
      <w:pPr>
        <w:pStyle w:val="berschrift4"/>
      </w:pPr>
      <w:r>
        <w:t>Geschichte</w:t>
      </w:r>
    </w:p>
    <w:p w14:paraId="6AFEFA48" w14:textId="77777777"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 im Jahr 1993 entwickelt, um die Verwaltung von IP-Adressen in lokalen Netzwerken zu vereinfachen. Es wurde als Ergänzung zu dem älteren Protokoll BOOTP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78115223" w:rsidR="00312393" w:rsidRPr="00DF5B95" w:rsidRDefault="00C91386">
      <w:pPr>
        <w:pStyle w:val="Listenabsatz"/>
        <w:numPr>
          <w:ilvl w:val="0"/>
          <w:numId w:val="9"/>
        </w:numPr>
        <w:suppressAutoHyphens w:val="0"/>
        <w:spacing w:after="160" w:line="259" w:lineRule="auto"/>
        <w:jc w:val="left"/>
        <w:rPr>
          <w:b/>
          <w:bCs/>
          <w:szCs w:val="24"/>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4A8E9C1" w:rsidR="00C91386" w:rsidRPr="002C0F5E" w:rsidRDefault="00C91386" w:rsidP="00C91386">
                            <w:pPr>
                              <w:pStyle w:val="Beschriftung"/>
                              <w:rPr>
                                <w:noProof/>
                                <w:sz w:val="24"/>
                                <w:szCs w:val="20"/>
                              </w:rPr>
                            </w:pPr>
                            <w:r>
                              <w:t xml:space="preserve">Abbildung </w:t>
                            </w:r>
                            <w:r>
                              <w:fldChar w:fldCharType="begin"/>
                            </w:r>
                            <w:r>
                              <w:instrText xml:space="preserve"> SEQ Abbildung \* ARABIC </w:instrText>
                            </w:r>
                            <w:r>
                              <w:fldChar w:fldCharType="separate"/>
                            </w:r>
                            <w:r>
                              <w:rPr>
                                <w:noProof/>
                              </w:rPr>
                              <w:t>1</w:t>
                            </w:r>
                            <w:r>
                              <w:fldChar w:fldCharType="end"/>
                            </w:r>
                            <w:r>
                              <w:t xml:space="preserve"> Zeichnung eines DHCP-Paketes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4A8E9C1" w:rsidR="00C91386" w:rsidRPr="002C0F5E" w:rsidRDefault="00C91386" w:rsidP="00C91386">
                      <w:pPr>
                        <w:pStyle w:val="Beschriftung"/>
                        <w:rPr>
                          <w:noProof/>
                          <w:sz w:val="24"/>
                          <w:szCs w:val="20"/>
                        </w:rPr>
                      </w:pPr>
                      <w:r>
                        <w:t xml:space="preserve">Abbildung </w:t>
                      </w:r>
                      <w:r>
                        <w:fldChar w:fldCharType="begin"/>
                      </w:r>
                      <w:r>
                        <w:instrText xml:space="preserve"> SEQ Abbildung \* ARABIC </w:instrText>
                      </w:r>
                      <w:r>
                        <w:fldChar w:fldCharType="separate"/>
                      </w:r>
                      <w:r>
                        <w:rPr>
                          <w:noProof/>
                        </w:rPr>
                        <w:t>1</w:t>
                      </w:r>
                      <w:r>
                        <w:fldChar w:fldCharType="end"/>
                      </w:r>
                      <w:r>
                        <w:t xml:space="preserve"> Zeichnung eines DHCP-Paketes</w:t>
                      </w:r>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DF5B95">
        <w:rPr>
          <w:b/>
          <w:bCs/>
          <w:szCs w:val="24"/>
        </w:rPr>
        <w:t>htype</w:t>
      </w:r>
      <w:proofErr w:type="spellEnd"/>
      <w:r w:rsidR="00312393" w:rsidRPr="00DF5B95">
        <w:rPr>
          <w:b/>
          <w:bCs/>
          <w:szCs w:val="24"/>
        </w:rPr>
        <w:t xml:space="preserve">: </w:t>
      </w:r>
      <w:r w:rsidR="00312393" w:rsidRPr="00DF5B95">
        <w:rPr>
          <w:szCs w:val="24"/>
        </w:rPr>
        <w:t>Netz typ (z.B. 1 Ethernet, 6=IEEE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7777777" w:rsidR="00312393" w:rsidRPr="00B42B34"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options</w:t>
      </w:r>
      <w:proofErr w:type="spellEnd"/>
      <w:r w:rsidRPr="00DF5B95">
        <w:rPr>
          <w:szCs w:val="24"/>
        </w:rPr>
        <w:t>: DHCP-Parameter und Options (RFC21329</w:t>
      </w:r>
      <w:r>
        <w:rPr>
          <w:szCs w:val="24"/>
        </w:rPr>
        <w:t>)</w:t>
      </w:r>
    </w:p>
    <w:p w14:paraId="57A07EFF" w14:textId="77777777" w:rsidR="00312393" w:rsidRPr="00312393" w:rsidRDefault="00312393" w:rsidP="00312393"/>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77777777" w:rsidR="00312393" w:rsidRPr="00DF5B95" w:rsidRDefault="00312393" w:rsidP="00312393">
      <w:pPr>
        <w:rPr>
          <w:szCs w:val="24"/>
        </w:rPr>
      </w:pPr>
      <w:r w:rsidRPr="00DF5B95">
        <w:rPr>
          <w:szCs w:val="24"/>
        </w:rPr>
        <w:t xml:space="preserve">In diesem Modell werden die IP-Adressen bestimmten MAC-Adressen zugeordnet. Diese Adressen werden der MAC-Adresse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62648F07"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w:t>
      </w:r>
      <w:r w:rsidR="00390344">
        <w:rPr>
          <w:szCs w:val="24"/>
        </w:rPr>
        <w:fldChar w:fldCharType="begin"/>
      </w:r>
      <w:r w:rsidR="00390344">
        <w:instrText xml:space="preserve"> XE "</w:instrText>
      </w:r>
      <w:r w:rsidR="00390344" w:rsidRPr="00B15DC5">
        <w:rPr>
          <w:szCs w:val="24"/>
        </w:rPr>
        <w:instrText>DNS</w:instrText>
      </w:r>
      <w:r w:rsidR="00390344">
        <w:instrText xml:space="preserve">" </w:instrText>
      </w:r>
      <w:r w:rsidR="00390344">
        <w:rPr>
          <w:szCs w:val="24"/>
        </w:rPr>
        <w:fldChar w:fldCharType="end"/>
      </w:r>
      <w:r>
        <w:rPr>
          <w:szCs w:val="24"/>
        </w:rPr>
        <w:t xml:space="preserve">-Server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77777777"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5" w:name="_Toc126916788"/>
      <w:r>
        <w:lastRenderedPageBreak/>
        <w:t>Admin-Benutzer</w:t>
      </w:r>
      <w:bookmarkEnd w:id="15"/>
    </w:p>
    <w:p w14:paraId="5FDB8B88" w14:textId="6A523D81" w:rsidR="00522990" w:rsidRDefault="00522990" w:rsidP="00522990">
      <w:pPr>
        <w:pStyle w:val="berschrift4"/>
      </w:pPr>
      <w:r>
        <w:t>Geschichte</w:t>
      </w:r>
    </w:p>
    <w:p w14:paraId="3AB7152B" w14:textId="77777777" w:rsidR="00522990" w:rsidRDefault="00522990" w:rsidP="00522990">
      <w:pPr>
        <w:rPr>
          <w:rFonts w:cs="Arial"/>
          <w:szCs w:val="24"/>
        </w:rPr>
      </w:pPr>
      <w:r w:rsidRPr="00CC1382">
        <w:rPr>
          <w:rFonts w:cs="Arial"/>
          <w:szCs w:val="24"/>
        </w:rPr>
        <w:t>Die Geschichte des Linux-Benutzers geht bis in die 1980er Jahre zurück, als das Betriebssystem Unix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77777777" w:rsidR="00522990" w:rsidRDefault="00522990" w:rsidP="00522990">
      <w:pPr>
        <w:rPr>
          <w:rFonts w:cs="Arial"/>
          <w:szCs w:val="24"/>
        </w:rPr>
      </w:pPr>
      <w:r w:rsidRPr="00DF4C47">
        <w:rPr>
          <w:rFonts w:cs="Arial"/>
          <w:szCs w:val="24"/>
        </w:rPr>
        <w:t>Der VAX-11/750 ist ein 32-Bit-Computer, der von</w:t>
      </w:r>
      <w:r>
        <w:rPr>
          <w:rFonts w:cs="Arial"/>
          <w:szCs w:val="24"/>
        </w:rPr>
        <w:t xml:space="preserve"> </w:t>
      </w:r>
      <w:r w:rsidRPr="00DF4C47">
        <w:rPr>
          <w:rFonts w:cs="Arial"/>
          <w:szCs w:val="24"/>
        </w:rPr>
        <w:t>DEC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79CFF867" w:rsidR="00522990" w:rsidRDefault="00522990" w:rsidP="00522990">
      <w:pPr>
        <w:pStyle w:val="berschrift4"/>
      </w:pPr>
      <w:r>
        <w:t>BSD</w:t>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77777777" w:rsidR="00522990" w:rsidRPr="00B72CE4" w:rsidRDefault="00522990" w:rsidP="00522990">
      <w:pPr>
        <w:rPr>
          <w:rFonts w:cs="Arial"/>
          <w:szCs w:val="24"/>
        </w:rPr>
      </w:pPr>
      <w:r w:rsidRPr="00B72CE4">
        <w:rPr>
          <w:rFonts w:cs="Arial"/>
          <w:szCs w:val="24"/>
        </w:rPr>
        <w:t>AT&amp;T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15C73F7C"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77777777" w:rsidR="00522990" w:rsidRDefault="00522990" w:rsidP="00522990">
      <w:pPr>
        <w:rPr>
          <w:rFonts w:cs="Arial"/>
          <w:szCs w:val="24"/>
        </w:rPr>
      </w:pPr>
      <w:r w:rsidRPr="009E31E3">
        <w:rPr>
          <w:rFonts w:cs="Arial"/>
          <w:szCs w:val="24"/>
        </w:rPr>
        <w:t>GNU ist eine freie Software, die von der FSF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6" w:name="_Toc126916789"/>
      <w:r>
        <w:t>Mail-Server</w:t>
      </w:r>
      <w:bookmarkEnd w:id="16"/>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7" w:name="_Toc126916790"/>
      <w:r>
        <w:lastRenderedPageBreak/>
        <w:t>Python Client</w:t>
      </w:r>
      <w:bookmarkEnd w:id="17"/>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18" w:name="_Toc126916791"/>
      <w:r>
        <w:t>NCAT</w:t>
      </w:r>
      <w:bookmarkEnd w:id="18"/>
    </w:p>
    <w:p w14:paraId="7F6F7F4A" w14:textId="49F38A8D" w:rsidR="00106481" w:rsidRDefault="00106481" w:rsidP="00106481">
      <w:pPr>
        <w:pStyle w:val="berschrift4"/>
      </w:pPr>
      <w:r>
        <w:t xml:space="preserve">Geschichte </w:t>
      </w:r>
    </w:p>
    <w:p w14:paraId="58FAE10B" w14:textId="0B59E44C"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 xml:space="preserve">und dem Datenübertragungsprotokoll SSL/TLS.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77777777" w:rsidR="008F48FD" w:rsidRDefault="00106481" w:rsidP="00E06C6A">
      <w:pPr>
        <w:rPr>
          <w:rFonts w:cs="Arial"/>
          <w:szCs w:val="24"/>
        </w:r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 und TCP.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006EDBAF" w:rsidR="00240C26" w:rsidRPr="00E031ED" w:rsidRDefault="00C82CB9" w:rsidP="00C82CB9">
      <w:pPr>
        <w:pStyle w:val="berschrift3"/>
      </w:pPr>
      <w:bookmarkStart w:id="19" w:name="_Toc126916792"/>
      <w:r>
        <w:t>Geschichte zu virtuellen Servern</w:t>
      </w:r>
      <w:bookmarkEnd w:id="19"/>
    </w:p>
    <w:p w14:paraId="133A27A7" w14:textId="5E49112F" w:rsidR="00A80365" w:rsidRDefault="003233FF" w:rsidP="003233FF">
      <w:pPr>
        <w:pStyle w:val="berschrift3"/>
      </w:pPr>
      <w:bookmarkStart w:id="20" w:name="_Toc126916793"/>
      <w:r>
        <w:t>DNS</w:t>
      </w:r>
      <w:bookmarkEnd w:id="20"/>
      <w:r w:rsidR="00390344">
        <w:fldChar w:fldCharType="begin"/>
      </w:r>
      <w:r w:rsidR="00390344">
        <w:instrText xml:space="preserve"> XE "</w:instrText>
      </w:r>
      <w:r w:rsidR="00390344" w:rsidRPr="00B15DC5">
        <w:rPr>
          <w:szCs w:val="24"/>
        </w:rPr>
        <w:instrText>DNS</w:instrText>
      </w:r>
      <w:r w:rsidR="00390344">
        <w:instrText xml:space="preserve">" </w:instrText>
      </w:r>
      <w:r w:rsidR="00390344">
        <w:fldChar w:fldCharType="end"/>
      </w:r>
    </w:p>
    <w:p w14:paraId="30BA1F48" w14:textId="531FCE62" w:rsidR="003233FF" w:rsidRDefault="003233FF" w:rsidP="003233FF">
      <w:pPr>
        <w:pStyle w:val="berschrift3"/>
      </w:pPr>
      <w:bookmarkStart w:id="21" w:name="_Toc126916794"/>
      <w:r>
        <w:t>Normaler Benutzer</w:t>
      </w:r>
      <w:bookmarkEnd w:id="21"/>
    </w:p>
    <w:p w14:paraId="063D7061" w14:textId="6AF1226A" w:rsidR="003233FF" w:rsidRDefault="003233FF" w:rsidP="003233FF">
      <w:pPr>
        <w:pStyle w:val="berschrift3"/>
      </w:pPr>
      <w:bookmarkStart w:id="22" w:name="_Toc126916795"/>
      <w:proofErr w:type="spellStart"/>
      <w:r>
        <w:t>Active</w:t>
      </w:r>
      <w:proofErr w:type="spellEnd"/>
      <w:r>
        <w:t xml:space="preserve"> Directory</w:t>
      </w:r>
      <w:bookmarkEnd w:id="22"/>
    </w:p>
    <w:p w14:paraId="04EAD7D9" w14:textId="4FEDB203" w:rsidR="001C673A" w:rsidRDefault="003233FF" w:rsidP="003233FF">
      <w:pPr>
        <w:pStyle w:val="berschrift3"/>
        <w:sectPr w:rsidR="001C673A" w:rsidSect="008F48FD">
          <w:headerReference w:type="default" r:id="rId25"/>
          <w:footerReference w:type="default" r:id="rId26"/>
          <w:pgSz w:w="11906" w:h="16838"/>
          <w:pgMar w:top="1418" w:right="1418" w:bottom="1418" w:left="1701" w:header="720" w:footer="720" w:gutter="0"/>
          <w:cols w:space="708"/>
          <w:docGrid w:linePitch="360"/>
        </w:sectPr>
      </w:pPr>
      <w:bookmarkStart w:id="23" w:name="_Toc126916796"/>
      <w:proofErr w:type="spellStart"/>
      <w:r>
        <w:t>Firewal</w:t>
      </w:r>
      <w:bookmarkEnd w:id="23"/>
      <w:proofErr w:type="spellEnd"/>
    </w:p>
    <w:p w14:paraId="35449A64" w14:textId="23E3ACAC" w:rsidR="00A80365" w:rsidRDefault="00A80365" w:rsidP="00E06C6A"/>
    <w:p w14:paraId="275E4CD4" w14:textId="051F8693" w:rsidR="0039071F" w:rsidRDefault="0039071F" w:rsidP="0039071F">
      <w:pPr>
        <w:pStyle w:val="berschrift2"/>
      </w:pPr>
      <w:bookmarkStart w:id="24" w:name="_Toc126916797"/>
      <w:r>
        <w:t>Praktischer Teil</w:t>
      </w:r>
      <w:bookmarkEnd w:id="24"/>
    </w:p>
    <w:p w14:paraId="257A7312" w14:textId="722E75AB" w:rsidR="005127E8" w:rsidRDefault="005127E8" w:rsidP="005127E8">
      <w:pPr>
        <w:pStyle w:val="berschrift3"/>
      </w:pPr>
      <w:bookmarkStart w:id="25" w:name="_Toc126916798"/>
      <w:r>
        <w:t>Praktische Umsetzung</w:t>
      </w:r>
      <w:bookmarkEnd w:id="25"/>
    </w:p>
    <w:p w14:paraId="6F3B3BA9" w14:textId="24D5546E"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proofErr w:type="spellStart"/>
      <w:r w:rsidRPr="00551E36">
        <w:rPr>
          <w:rFonts w:cs="Arial"/>
          <w:szCs w:val="24"/>
        </w:rPr>
        <w:t>x.y</w:t>
      </w:r>
      <w:proofErr w:type="spellEnd"/>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-line. Die Erweiterungen wie zum Beispiel DHCP, DNS</w:t>
      </w:r>
      <w:r w:rsidR="00390344">
        <w:rPr>
          <w:rFonts w:cs="Arial"/>
          <w:szCs w:val="24"/>
        </w:rPr>
        <w:fldChar w:fldCharType="begin"/>
      </w:r>
      <w:r w:rsidR="00390344">
        <w:instrText xml:space="preserve"> XE "</w:instrText>
      </w:r>
      <w:r w:rsidR="00390344" w:rsidRPr="00B15DC5">
        <w:rPr>
          <w:szCs w:val="24"/>
        </w:rPr>
        <w:instrText>DNS</w:instrText>
      </w:r>
      <w:r w:rsidR="00390344">
        <w:instrText xml:space="preserve">" </w:instrText>
      </w:r>
      <w:r w:rsidR="00390344">
        <w:rPr>
          <w:rFonts w:cs="Arial"/>
          <w:szCs w:val="24"/>
        </w:rPr>
        <w:fldChar w:fldCharType="end"/>
      </w:r>
      <w:r w:rsidRPr="00551E36">
        <w:rPr>
          <w:rFonts w:cs="Arial"/>
          <w:szCs w:val="24"/>
        </w:rPr>
        <w:t xml:space="preserve">,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6" w:name="_Toc126916799"/>
      <w:r>
        <w:lastRenderedPageBreak/>
        <w:t>Server</w:t>
      </w:r>
      <w:bookmarkEnd w:id="26"/>
    </w:p>
    <w:p w14:paraId="0F9D9C7E" w14:textId="1B80ED66" w:rsidR="00752AAF" w:rsidRDefault="00752AAF" w:rsidP="00752AAF">
      <w:pPr>
        <w:pStyle w:val="berschrift4"/>
      </w:pPr>
      <w:r>
        <w:t>Ubuntu Server Installation</w:t>
      </w:r>
    </w:p>
    <w:p w14:paraId="2E828564" w14:textId="77777777" w:rsidR="00AC55F3" w:rsidRDefault="00AC55F3" w:rsidP="00AC55F3">
      <w:r>
        <w:t xml:space="preserve">Um den virtuellen Server installieren zu können muss man die Software Oracle VM VirtualBox installieren </w:t>
      </w:r>
      <w:hyperlink r:id="rId27"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28" w:history="1">
        <w:proofErr w:type="spellStart"/>
        <w:r>
          <w:rPr>
            <w:rStyle w:val="Hyperlink"/>
          </w:rPr>
          <w:t>Get</w:t>
        </w:r>
        <w:proofErr w:type="spellEnd"/>
        <w:r>
          <w:rPr>
            <w:rStyle w:val="Hyperlink"/>
          </w:rPr>
          <w:t xml:space="preserve"> Ubuntu Server | Download | Ubuntu</w:t>
        </w:r>
      </w:hyperlink>
      <w:r>
        <w:t xml:space="preserve">. Dieser Linux Ubuntu ist für Server speziell ausgelegt. Diese Software besitzt keine grafische Oberfläche, wenn man eine Oberfläche benötigt, kann man sich auch für das normale Ubuntu entscheiden. Möchte man die Iso Datei nicht auf eine CD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6BB0B0A8" w:rsidR="00AC55F3" w:rsidRDefault="00AC55F3" w:rsidP="00AC55F3">
      <w:r>
        <w:t>Die Exe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stretch>
                      <a:fillRect/>
                    </a:stretch>
                  </pic:blipFill>
                  <pic:spPr>
                    <a:xfrm>
                      <a:off x="0" y="0"/>
                      <a:ext cx="4727422" cy="2712848"/>
                    </a:xfrm>
                    <a:prstGeom prst="rect">
                      <a:avLst/>
                    </a:prstGeom>
                  </pic:spPr>
                </pic:pic>
              </a:graphicData>
            </a:graphic>
          </wp:inline>
        </w:drawing>
      </w:r>
    </w:p>
    <w:p w14:paraId="71E0ECFF" w14:textId="6110E08F" w:rsidR="00AC55F3" w:rsidRDefault="00C91386" w:rsidP="00C91386">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Virtual Box Oberfläche</w:t>
      </w:r>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a:stretch>
                      <a:fillRect/>
                    </a:stretch>
                  </pic:blipFill>
                  <pic:spPr>
                    <a:xfrm>
                      <a:off x="0" y="0"/>
                      <a:ext cx="2841594" cy="2197636"/>
                    </a:xfrm>
                    <a:prstGeom prst="rect">
                      <a:avLst/>
                    </a:prstGeom>
                  </pic:spPr>
                </pic:pic>
              </a:graphicData>
            </a:graphic>
          </wp:inline>
        </w:drawing>
      </w:r>
    </w:p>
    <w:p w14:paraId="708078C6" w14:textId="6FD6EBB4" w:rsidR="00AC55F3" w:rsidRPr="00AC55F3" w:rsidRDefault="00C91386" w:rsidP="00C91386">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Name und Betriebssystem für VM auswählen</w:t>
      </w:r>
    </w:p>
    <w:p w14:paraId="34C28540" w14:textId="21B23DD6" w:rsidR="00752AAF" w:rsidRDefault="00752AAF" w:rsidP="00752AAF">
      <w:pPr>
        <w:pStyle w:val="berschrift4"/>
      </w:pPr>
      <w:r>
        <w:t>Speichergröße</w:t>
      </w:r>
    </w:p>
    <w:p w14:paraId="0C2D9436" w14:textId="77777777" w:rsidR="00AC55F3" w:rsidRDefault="00AC55F3" w:rsidP="00AC55F3">
      <w:r>
        <w:t xml:space="preserve">In dem Neuen geöffneten Fenster kann man den Speicher festlegen. Es wird sich für die empfohlene Größe entschieden 1024MB.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1"/>
                    <a:stretch>
                      <a:fillRect/>
                    </a:stretch>
                  </pic:blipFill>
                  <pic:spPr>
                    <a:xfrm>
                      <a:off x="0" y="0"/>
                      <a:ext cx="4132176" cy="2356233"/>
                    </a:xfrm>
                    <a:prstGeom prst="rect">
                      <a:avLst/>
                    </a:prstGeom>
                  </pic:spPr>
                </pic:pic>
              </a:graphicData>
            </a:graphic>
          </wp:inline>
        </w:drawing>
      </w:r>
    </w:p>
    <w:p w14:paraId="4DFB0C57" w14:textId="717F3A25" w:rsidR="00AC55F3" w:rsidRDefault="00C91386" w:rsidP="00C91386">
      <w:pPr>
        <w:pStyle w:val="Beschriftung"/>
      </w:pPr>
      <w:r>
        <w:t xml:space="preserve">Abbildung </w:t>
      </w:r>
      <w:r>
        <w:fldChar w:fldCharType="begin"/>
      </w:r>
      <w:r>
        <w:instrText xml:space="preserve"> SEQ Abbildung \* ARABIC </w:instrText>
      </w:r>
      <w:r>
        <w:fldChar w:fldCharType="separate"/>
      </w:r>
      <w:r>
        <w:rPr>
          <w:noProof/>
        </w:rPr>
        <w:t>4</w:t>
      </w:r>
      <w:r>
        <w:fldChar w:fldCharType="end"/>
      </w:r>
      <w:r>
        <w:t xml:space="preserve"> Speichergröße von der VM einstellen</w:t>
      </w:r>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01406FC1" w:rsidR="008C63DF" w:rsidRDefault="00AC55F3" w:rsidP="008C63DF">
      <w:r>
        <w:t xml:space="preserve">Wenn man auf Erzeugen klickt, kommt das Fenster Dateityp der Festplatte. Es gibt drei Punkte zur Auswahl VDI, VHD und VMDK.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xml:space="preserve">. Das Kreuz wird bei den Normalen gesetzt und dann wieder auf Erledigt gehen und Enter anklicken. Es verlangt nach einer Netzwerkverbindung, damit der PC mit anderen Maschinen kommunizieren kann. Es wird sich für IPv4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4067684" cy="3487931"/>
                    </a:xfrm>
                    <a:prstGeom prst="rect">
                      <a:avLst/>
                    </a:prstGeom>
                  </pic:spPr>
                </pic:pic>
              </a:graphicData>
            </a:graphic>
          </wp:inline>
        </w:drawing>
      </w:r>
    </w:p>
    <w:p w14:paraId="200BE122" w14:textId="18C92D44" w:rsidR="008C63DF" w:rsidRDefault="00C91386" w:rsidP="00C91386">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Speicherplatzkonfigurieren am Server</w:t>
      </w:r>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3"/>
                    <a:stretch>
                      <a:fillRect/>
                    </a:stretch>
                  </pic:blipFill>
                  <pic:spPr>
                    <a:xfrm>
                      <a:off x="0" y="0"/>
                      <a:ext cx="3605889" cy="3114610"/>
                    </a:xfrm>
                    <a:prstGeom prst="rect">
                      <a:avLst/>
                    </a:prstGeom>
                  </pic:spPr>
                </pic:pic>
              </a:graphicData>
            </a:graphic>
          </wp:inline>
        </w:drawing>
      </w:r>
    </w:p>
    <w:p w14:paraId="2DD0619F" w14:textId="4041F0F2" w:rsidR="00AC55F3" w:rsidRPr="00AC55F3" w:rsidRDefault="00C91386" w:rsidP="00C91386">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Profil des Server Benutzers anlegen</w:t>
      </w:r>
    </w:p>
    <w:p w14:paraId="1CC96665" w14:textId="555350CC" w:rsidR="00752AAF" w:rsidRDefault="00752AAF" w:rsidP="00752AAF">
      <w:pPr>
        <w:pStyle w:val="berschrift4"/>
      </w:pPr>
      <w:r>
        <w:t xml:space="preserve">SSH </w:t>
      </w:r>
    </w:p>
    <w:p w14:paraId="446B04D7" w14:textId="09D6F2B3" w:rsidR="008C63DF" w:rsidRDefault="008C63DF" w:rsidP="008C63DF">
      <w:r>
        <w:t>Man kann bei der Installierung auswählen, ob man ein SSH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795698AF" w:rsidR="008C63DF" w:rsidRDefault="008C63DF" w:rsidP="008C63DF">
      <w:r>
        <w:t>Der Server wird fertiggestellt und neu gestartet und man kann sich mit dem Benutzernamen und dem Password einloggen. Nunn kann mit dem erweiterten Konfigurieren begonnen werden, DHCP, DNS</w:t>
      </w:r>
      <w:r w:rsidR="00390344">
        <w:fldChar w:fldCharType="begin"/>
      </w:r>
      <w:r w:rsidR="00390344">
        <w:instrText xml:space="preserve"> XE "</w:instrText>
      </w:r>
      <w:r w:rsidR="00390344" w:rsidRPr="00B15DC5">
        <w:rPr>
          <w:szCs w:val="24"/>
        </w:rPr>
        <w:instrText>DNS</w:instrText>
      </w:r>
      <w:r w:rsidR="00390344">
        <w:instrText xml:space="preserve">" </w:instrText>
      </w:r>
      <w:r w:rsidR="00390344">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4"/>
                    <a:stretch>
                      <a:fillRect/>
                    </a:stretch>
                  </pic:blipFill>
                  <pic:spPr>
                    <a:xfrm>
                      <a:off x="0" y="0"/>
                      <a:ext cx="4719584" cy="4053681"/>
                    </a:xfrm>
                    <a:prstGeom prst="rect">
                      <a:avLst/>
                    </a:prstGeom>
                  </pic:spPr>
                </pic:pic>
              </a:graphicData>
            </a:graphic>
          </wp:inline>
        </w:drawing>
      </w:r>
    </w:p>
    <w:p w14:paraId="5960CEA0" w14:textId="7080C2C4" w:rsidR="008C63DF" w:rsidRDefault="00C91386" w:rsidP="00C91386">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Server Oberfläche nach dem Neustart</w:t>
      </w:r>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27" w:name="_Toc126916800"/>
      <w:r>
        <w:lastRenderedPageBreak/>
        <w:t>DHCP-Server</w:t>
      </w:r>
      <w:bookmarkEnd w:id="27"/>
    </w:p>
    <w:p w14:paraId="0CEFAF5C" w14:textId="4C207B00" w:rsidR="0016307B" w:rsidRDefault="0016307B" w:rsidP="0016307B">
      <w:pPr>
        <w:pStyle w:val="berschrift4"/>
      </w:pPr>
      <w:r>
        <w:t xml:space="preserve">Installation des DHCP-Pakets </w:t>
      </w:r>
    </w:p>
    <w:p w14:paraId="1AC12E11" w14:textId="1E24569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3993756" cy="3425860"/>
                    </a:xfrm>
                    <a:prstGeom prst="rect">
                      <a:avLst/>
                    </a:prstGeom>
                  </pic:spPr>
                </pic:pic>
              </a:graphicData>
            </a:graphic>
          </wp:inline>
        </w:drawing>
      </w:r>
    </w:p>
    <w:p w14:paraId="6541ACB8" w14:textId="451AC4DA" w:rsidR="0016307B" w:rsidRDefault="00C91386" w:rsidP="00C91386">
      <w:pPr>
        <w:pStyle w:val="Beschriftung"/>
      </w:pPr>
      <w:r>
        <w:t xml:space="preserve">Abbildung </w:t>
      </w:r>
      <w:r>
        <w:fldChar w:fldCharType="begin"/>
      </w:r>
      <w:r>
        <w:instrText xml:space="preserve"> SEQ Abbildung \* ARABIC </w:instrText>
      </w:r>
      <w:r>
        <w:fldChar w:fldCharType="separate"/>
      </w:r>
      <w:r>
        <w:rPr>
          <w:noProof/>
        </w:rPr>
        <w:t>8</w:t>
      </w:r>
      <w:r>
        <w:fldChar w:fldCharType="end"/>
      </w:r>
      <w:r>
        <w:t xml:space="preserve"> Installation der DHCP-Pakete</w:t>
      </w:r>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02012FE5"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6"/>
                    <a:stretch>
                      <a:fillRect/>
                    </a:stretch>
                  </pic:blipFill>
                  <pic:spPr>
                    <a:xfrm>
                      <a:off x="0" y="0"/>
                      <a:ext cx="3411569" cy="2604931"/>
                    </a:xfrm>
                    <a:prstGeom prst="rect">
                      <a:avLst/>
                    </a:prstGeom>
                  </pic:spPr>
                </pic:pic>
              </a:graphicData>
            </a:graphic>
          </wp:inline>
        </w:drawing>
      </w:r>
    </w:p>
    <w:p w14:paraId="4104941D" w14:textId="445FC13D" w:rsidR="0016307B" w:rsidRDefault="00C91386" w:rsidP="00C91386">
      <w:pPr>
        <w:pStyle w:val="Beschriftung"/>
      </w:pPr>
      <w:r>
        <w:t xml:space="preserve">Abbildung </w:t>
      </w:r>
      <w:r>
        <w:fldChar w:fldCharType="begin"/>
      </w:r>
      <w:r>
        <w:instrText xml:space="preserve"> SEQ Abbildung \* ARABIC </w:instrText>
      </w:r>
      <w:r>
        <w:fldChar w:fldCharType="separate"/>
      </w:r>
      <w:r>
        <w:rPr>
          <w:noProof/>
        </w:rPr>
        <w:t>9</w:t>
      </w:r>
      <w:r>
        <w:fldChar w:fldCharType="end"/>
      </w:r>
      <w:r>
        <w:t xml:space="preserve"> DHCP-Lease definieren</w:t>
      </w:r>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3801032" cy="2842395"/>
                    </a:xfrm>
                    <a:prstGeom prst="rect">
                      <a:avLst/>
                    </a:prstGeom>
                  </pic:spPr>
                </pic:pic>
              </a:graphicData>
            </a:graphic>
          </wp:inline>
        </w:drawing>
      </w:r>
    </w:p>
    <w:p w14:paraId="3FE7E566" w14:textId="5C5DE2F8" w:rsidR="0016307B" w:rsidRPr="00653454" w:rsidRDefault="00C91386" w:rsidP="00C91386">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Funktionstest des DHCP-Servers</w:t>
      </w:r>
    </w:p>
    <w:p w14:paraId="71B73B33" w14:textId="26BC3888" w:rsidR="004603D2" w:rsidRPr="004603D2" w:rsidRDefault="004603D2" w:rsidP="004603D2"/>
    <w:p w14:paraId="699DA567" w14:textId="3E62B58C" w:rsidR="005127E8" w:rsidRDefault="005127E8" w:rsidP="005127E8">
      <w:pPr>
        <w:pStyle w:val="berschrift3"/>
      </w:pPr>
      <w:bookmarkStart w:id="28" w:name="_Toc126916801"/>
      <w:r>
        <w:t>Admin Benutzer</w:t>
      </w:r>
      <w:bookmarkEnd w:id="28"/>
    </w:p>
    <w:p w14:paraId="6BDB92C6" w14:textId="03BB5608" w:rsidR="00931954" w:rsidRDefault="00931954" w:rsidP="00931954">
      <w:pPr>
        <w:pStyle w:val="berschrift4"/>
      </w:pPr>
      <w:r>
        <w:t xml:space="preserve">Konfiguration </w:t>
      </w:r>
    </w:p>
    <w:p w14:paraId="03FEA5CC" w14:textId="0D56C020"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176609" cy="1112696"/>
                    </a:xfrm>
                    <a:prstGeom prst="rect">
                      <a:avLst/>
                    </a:prstGeom>
                  </pic:spPr>
                </pic:pic>
              </a:graphicData>
            </a:graphic>
          </wp:inline>
        </w:drawing>
      </w:r>
    </w:p>
    <w:p w14:paraId="541545EB" w14:textId="02A30468" w:rsidR="00931954" w:rsidRDefault="00C91386" w:rsidP="00C91386">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Passwort für Admin anlegen</w:t>
      </w:r>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9"/>
                    <a:stretch>
                      <a:fillRect/>
                    </a:stretch>
                  </pic:blipFill>
                  <pic:spPr>
                    <a:xfrm>
                      <a:off x="0" y="0"/>
                      <a:ext cx="5066068" cy="1140870"/>
                    </a:xfrm>
                    <a:prstGeom prst="rect">
                      <a:avLst/>
                    </a:prstGeom>
                  </pic:spPr>
                </pic:pic>
              </a:graphicData>
            </a:graphic>
          </wp:inline>
        </w:drawing>
      </w:r>
    </w:p>
    <w:p w14:paraId="6E32A24B" w14:textId="1C76A528" w:rsidR="00931954" w:rsidRDefault="00C91386" w:rsidP="00C91386">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Wechsel zum Admin-Benutzer</w:t>
      </w:r>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29" w:name="_Toc126916802"/>
      <w:r>
        <w:lastRenderedPageBreak/>
        <w:t>Mail-Server</w:t>
      </w:r>
      <w:bookmarkEnd w:id="29"/>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0"/>
                    <a:stretch>
                      <a:fillRect/>
                    </a:stretch>
                  </pic:blipFill>
                  <pic:spPr>
                    <a:xfrm>
                      <a:off x="0" y="0"/>
                      <a:ext cx="3829922" cy="2495444"/>
                    </a:xfrm>
                    <a:prstGeom prst="rect">
                      <a:avLst/>
                    </a:prstGeom>
                  </pic:spPr>
                </pic:pic>
              </a:graphicData>
            </a:graphic>
          </wp:inline>
        </w:drawing>
      </w:r>
    </w:p>
    <w:p w14:paraId="08267EBB" w14:textId="4D8CE0C2" w:rsidR="007769E0" w:rsidRPr="00C91386" w:rsidRDefault="00C91386" w:rsidP="00C91386">
      <w:pPr>
        <w:pStyle w:val="Beschriftung"/>
        <w:rPr>
          <w:rFonts w:cs="Arial"/>
          <w:szCs w:val="24"/>
        </w:rPr>
      </w:pPr>
      <w:r>
        <w:t xml:space="preserve">Abbildung </w:t>
      </w:r>
      <w:r>
        <w:fldChar w:fldCharType="begin"/>
      </w:r>
      <w:r>
        <w:instrText xml:space="preserve"> SEQ Abbildung \* ARABIC </w:instrText>
      </w:r>
      <w:r>
        <w:fldChar w:fldCharType="separate"/>
      </w:r>
      <w:r>
        <w:rPr>
          <w:noProof/>
        </w:rPr>
        <w:t>13</w:t>
      </w:r>
      <w:r>
        <w:fldChar w:fldCharType="end"/>
      </w:r>
      <w:r>
        <w:t xml:space="preserve"> Name des Mail-Servers</w:t>
      </w:r>
    </w:p>
    <w:p w14:paraId="45DEBA36" w14:textId="4DD12AE1" w:rsidR="007769E0" w:rsidRDefault="007769E0" w:rsidP="007769E0">
      <w:pPr>
        <w:pStyle w:val="berschrift4"/>
      </w:pPr>
      <w:r>
        <w:lastRenderedPageBreak/>
        <w:t>SSL-Zertifikat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1074BF22" w:rsidR="007769E0" w:rsidRDefault="007769E0" w:rsidP="007769E0">
      <w:pPr>
        <w:pStyle w:val="berschrift4"/>
      </w:pPr>
      <w:r>
        <w:t>SMTP-AUTH.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a:stretch>
                      <a:fillRect/>
                    </a:stretch>
                  </pic:blipFill>
                  <pic:spPr>
                    <a:xfrm>
                      <a:off x="0" y="0"/>
                      <a:ext cx="3126739" cy="2344020"/>
                    </a:xfrm>
                    <a:prstGeom prst="rect">
                      <a:avLst/>
                    </a:prstGeom>
                  </pic:spPr>
                </pic:pic>
              </a:graphicData>
            </a:graphic>
          </wp:inline>
        </w:drawing>
      </w:r>
    </w:p>
    <w:p w14:paraId="69D522FD" w14:textId="28C0281D" w:rsidR="007769E0" w:rsidRPr="00C91386" w:rsidRDefault="00C91386" w:rsidP="00C91386">
      <w:pPr>
        <w:pStyle w:val="Beschriftung"/>
        <w:rPr>
          <w:rFonts w:cs="Arial"/>
          <w:szCs w:val="24"/>
        </w:rPr>
      </w:pPr>
      <w:r>
        <w:t xml:space="preserve">Abbildung </w:t>
      </w:r>
      <w:r>
        <w:fldChar w:fldCharType="begin"/>
      </w:r>
      <w:r>
        <w:instrText xml:space="preserve"> SEQ Abbildung \* ARABIC </w:instrText>
      </w:r>
      <w:r>
        <w:fldChar w:fldCharType="separate"/>
      </w:r>
      <w:r>
        <w:rPr>
          <w:noProof/>
        </w:rPr>
        <w:t>14</w:t>
      </w:r>
      <w:r>
        <w:fldChar w:fldCharType="end"/>
      </w:r>
      <w:r>
        <w:t xml:space="preserve"> Postfix Erweiterung und Postfix </w:t>
      </w:r>
      <w:proofErr w:type="spellStart"/>
      <w:r>
        <w:t>Daemon</w:t>
      </w:r>
      <w:proofErr w:type="spellEnd"/>
      <w:r>
        <w:t xml:space="preserve"> starten</w:t>
      </w:r>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4220943" cy="739383"/>
                    </a:xfrm>
                    <a:prstGeom prst="rect">
                      <a:avLst/>
                    </a:prstGeom>
                  </pic:spPr>
                </pic:pic>
              </a:graphicData>
            </a:graphic>
          </wp:inline>
        </w:drawing>
      </w:r>
    </w:p>
    <w:p w14:paraId="7DFBA0CD" w14:textId="742DE006" w:rsidR="007769E0" w:rsidRDefault="00C91386" w:rsidP="00C91386">
      <w:pPr>
        <w:pStyle w:val="Beschriftung"/>
      </w:pPr>
      <w:r>
        <w:t xml:space="preserve">Abbildung </w:t>
      </w:r>
      <w:r>
        <w:fldChar w:fldCharType="begin"/>
      </w:r>
      <w:r>
        <w:instrText xml:space="preserve"> SEQ Abbildung \* ARABIC </w:instrText>
      </w:r>
      <w:r>
        <w:fldChar w:fldCharType="separate"/>
      </w:r>
      <w:r>
        <w:rPr>
          <w:noProof/>
        </w:rPr>
        <w:t>15</w:t>
      </w:r>
      <w:r>
        <w:fldChar w:fldCharType="end"/>
      </w:r>
      <w:r>
        <w:t xml:space="preserve"> Output der Verbindung des Mail-Servers</w:t>
      </w:r>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3769858" cy="1545841"/>
                    </a:xfrm>
                    <a:prstGeom prst="rect">
                      <a:avLst/>
                    </a:prstGeom>
                  </pic:spPr>
                </pic:pic>
              </a:graphicData>
            </a:graphic>
          </wp:inline>
        </w:drawing>
      </w:r>
    </w:p>
    <w:p w14:paraId="0007CB3C" w14:textId="46CFBAAD" w:rsidR="007769E0" w:rsidRPr="00C91386" w:rsidRDefault="00C91386" w:rsidP="00C91386">
      <w:pPr>
        <w:pStyle w:val="Beschriftung"/>
        <w:rPr>
          <w:rFonts w:cs="Arial"/>
          <w:szCs w:val="24"/>
        </w:rPr>
      </w:pPr>
      <w:r>
        <w:t xml:space="preserve">Abbildung </w:t>
      </w:r>
      <w:r>
        <w:fldChar w:fldCharType="begin"/>
      </w:r>
      <w:r>
        <w:instrText xml:space="preserve"> SEQ Abbildung \* ARABIC </w:instrText>
      </w:r>
      <w:r>
        <w:fldChar w:fldCharType="separate"/>
      </w:r>
      <w:r>
        <w:rPr>
          <w:noProof/>
        </w:rPr>
        <w:t>16</w:t>
      </w:r>
      <w:r>
        <w:fldChar w:fldCharType="end"/>
      </w:r>
      <w:r>
        <w:t xml:space="preserve"> Ausgabe des </w:t>
      </w:r>
      <w:proofErr w:type="spellStart"/>
      <w:r>
        <w:t>ehlo</w:t>
      </w:r>
      <w:proofErr w:type="spellEnd"/>
      <w:r>
        <w:t xml:space="preserve"> </w:t>
      </w:r>
      <w:proofErr w:type="spellStart"/>
      <w:r>
        <w:t>localhost</w:t>
      </w:r>
      <w:proofErr w:type="spellEnd"/>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w:t>
      </w:r>
      <w:proofErr w:type="spellStart"/>
      <w:r>
        <w:rPr>
          <w:rFonts w:cs="Arial"/>
          <w:szCs w:val="24"/>
        </w:rPr>
        <w:t>from</w:t>
      </w:r>
      <w:proofErr w:type="spellEnd"/>
      <w:r>
        <w:rPr>
          <w:rFonts w:cs="Arial"/>
          <w:szCs w:val="24"/>
        </w:rPr>
        <w:t xml:space="preserve">: </w:t>
      </w:r>
      <w:hyperlink r:id="rId44" w:history="1">
        <w:r w:rsidRPr="007E26C6">
          <w:rPr>
            <w:rFonts w:cs="Arial"/>
            <w:szCs w:val="24"/>
          </w:rPr>
          <w:t>some-person@some-other-server.com</w:t>
        </w:r>
      </w:hyperlink>
      <w:r>
        <w:rPr>
          <w:rFonts w:cs="Arial"/>
          <w:szCs w:val="24"/>
        </w:rPr>
        <w:t>“. Dann wird dem Server mitgeteilt an wen die E-Mail versendet werden soll „</w:t>
      </w:r>
      <w:proofErr w:type="spellStart"/>
      <w:r>
        <w:rPr>
          <w:rFonts w:cs="Arial"/>
          <w:szCs w:val="24"/>
        </w:rPr>
        <w:t>rcpt</w:t>
      </w:r>
      <w:proofErr w:type="spellEnd"/>
      <w:r>
        <w:rPr>
          <w:rFonts w:cs="Arial"/>
          <w:szCs w:val="24"/>
        </w:rPr>
        <w:t xml:space="preserve"> </w:t>
      </w:r>
      <w:proofErr w:type="spellStart"/>
      <w:r>
        <w:rPr>
          <w:rFonts w:cs="Arial"/>
          <w:szCs w:val="24"/>
        </w:rPr>
        <w:t>to</w:t>
      </w:r>
      <w:proofErr w:type="spellEnd"/>
      <w:r>
        <w:rPr>
          <w:rFonts w:cs="Arial"/>
          <w:szCs w:val="24"/>
        </w:rPr>
        <w:t xml:space="preserve">: </w:t>
      </w:r>
      <w:hyperlink r:id="rId45" w:history="1">
        <w:r w:rsidRPr="007E26C6">
          <w:rPr>
            <w:rFonts w:cs="Arial"/>
            <w:szCs w:val="24"/>
          </w:rPr>
          <w:t>root@patrickedelmann.com</w:t>
        </w:r>
      </w:hyperlink>
      <w:r>
        <w:rPr>
          <w:rFonts w:cs="Arial"/>
          <w:szCs w:val="24"/>
        </w:rPr>
        <w:t>“. Dann mit „</w:t>
      </w:r>
      <w:proofErr w:type="spellStart"/>
      <w:r>
        <w:rPr>
          <w:rFonts w:cs="Arial"/>
          <w:szCs w:val="24"/>
        </w:rPr>
        <w:t>data</w:t>
      </w:r>
      <w:proofErr w:type="spellEnd"/>
      <w:r>
        <w:rPr>
          <w:rFonts w:cs="Arial"/>
          <w:szCs w:val="24"/>
        </w:rPr>
        <w:t>“ kann ein Nachrichtentext versendet werden. Dann die Nachricht eingeben „Patrick Edelmann Schüler der 5AHEL an der HTL-</w:t>
      </w:r>
      <w:proofErr w:type="spellStart"/>
      <w:r>
        <w:rPr>
          <w:rFonts w:cs="Arial"/>
          <w:szCs w:val="24"/>
        </w:rPr>
        <w:t>Anichstraße</w:t>
      </w:r>
      <w:proofErr w:type="spellEnd"/>
      <w:r>
        <w:rPr>
          <w:rFonts w:cs="Arial"/>
          <w:szCs w:val="24"/>
        </w:rPr>
        <w:t xml:space="preserve">, der </w:t>
      </w:r>
      <w:proofErr w:type="spellStart"/>
      <w:r>
        <w:rPr>
          <w:rFonts w:cs="Arial"/>
          <w:szCs w:val="24"/>
        </w:rPr>
        <w:t>Diplomarbeits</w:t>
      </w:r>
      <w:proofErr w:type="spellEnd"/>
      <w:r>
        <w:rPr>
          <w:rFonts w:cs="Arial"/>
          <w:szCs w:val="24"/>
        </w:rPr>
        <w:t xml:space="preserve"> Meilenstein-E-Mail-Server konfigurieren hat funktioniert. Mein Partner bei der Diplomarbeit ist Simon Angerer ebenfalls Schüler der HTL-Anichstraße. Lg. Edelmann Patrick 5AHEL“. Mit „</w:t>
      </w:r>
      <w:proofErr w:type="spellStart"/>
      <w:r>
        <w:rPr>
          <w:rFonts w:cs="Arial"/>
          <w:szCs w:val="24"/>
        </w:rPr>
        <w:t>quit</w:t>
      </w:r>
      <w:proofErr w:type="spellEnd"/>
      <w:r>
        <w:rPr>
          <w:rFonts w:cs="Arial"/>
          <w:szCs w:val="24"/>
        </w:rPr>
        <w:t>“ kann die Sitzung geschlossen werden. Wenn man alles richtig eingegeben hat, sollte diese Nachricht mit dem Befehl „</w:t>
      </w:r>
      <w:proofErr w:type="spellStart"/>
      <w:r>
        <w:rPr>
          <w:rFonts w:cs="Arial"/>
          <w:szCs w:val="24"/>
        </w:rPr>
        <w:t>ll</w:t>
      </w:r>
      <w:proofErr w:type="spellEnd"/>
      <w:r>
        <w:rPr>
          <w:rFonts w:cs="Arial"/>
          <w:szCs w:val="24"/>
        </w:rPr>
        <w:t xml:space="preserve"> /root/</w:t>
      </w:r>
      <w:proofErr w:type="spellStart"/>
      <w:r>
        <w:rPr>
          <w:rFonts w:cs="Arial"/>
          <w:szCs w:val="24"/>
        </w:rPr>
        <w:t>Maildir</w:t>
      </w:r>
      <w:proofErr w:type="spellEnd"/>
      <w:r>
        <w:rPr>
          <w:rFonts w:cs="Arial"/>
          <w:szCs w:val="24"/>
        </w:rPr>
        <w:t>/</w:t>
      </w:r>
      <w:proofErr w:type="spellStart"/>
      <w:r>
        <w:rPr>
          <w:rFonts w:cs="Arial"/>
          <w:szCs w:val="24"/>
        </w:rPr>
        <w:t>new</w:t>
      </w:r>
      <w:proofErr w:type="spellEnd"/>
      <w:r>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102126" cy="1863806"/>
                    </a:xfrm>
                    <a:prstGeom prst="rect">
                      <a:avLst/>
                    </a:prstGeom>
                  </pic:spPr>
                </pic:pic>
              </a:graphicData>
            </a:graphic>
          </wp:inline>
        </w:drawing>
      </w:r>
    </w:p>
    <w:p w14:paraId="50EF2040" w14:textId="7FB28199" w:rsidR="007769E0" w:rsidRDefault="00C91386" w:rsidP="00C91386">
      <w:pPr>
        <w:pStyle w:val="Beschriftung"/>
        <w:rPr>
          <w:rFonts w:cs="Arial"/>
          <w:szCs w:val="24"/>
        </w:rPr>
      </w:pPr>
      <w:r>
        <w:t xml:space="preserve">Abbildung </w:t>
      </w:r>
      <w:r>
        <w:fldChar w:fldCharType="begin"/>
      </w:r>
      <w:r>
        <w:instrText xml:space="preserve"> SEQ Abbildung \* ARABIC </w:instrText>
      </w:r>
      <w:r>
        <w:fldChar w:fldCharType="separate"/>
      </w:r>
      <w:r>
        <w:rPr>
          <w:noProof/>
        </w:rPr>
        <w:t>17</w:t>
      </w:r>
      <w:r>
        <w:fldChar w:fldCharType="end"/>
      </w:r>
      <w:r>
        <w:t xml:space="preserve"> Ausgabe der E-Mail die versendet wurde</w:t>
      </w:r>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30" w:name="_Toc126916803"/>
      <w:r>
        <w:lastRenderedPageBreak/>
        <w:t>Python Client Programm</w:t>
      </w:r>
      <w:bookmarkEnd w:id="30"/>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22BC3E00" w14:textId="073B512E" w:rsidR="00E1264F"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9A5FA2D" w14:textId="4A5A8C0A" w:rsidR="00687806" w:rsidRDefault="00687806" w:rsidP="00687806">
      <w:pPr>
        <w:pStyle w:val="berschrift4"/>
      </w:pPr>
      <w:r>
        <w:t>Programmcode als Screenshot</w:t>
      </w:r>
    </w:p>
    <w:p w14:paraId="3970671A" w14:textId="77777777" w:rsidR="00C91386" w:rsidRDefault="00687806" w:rsidP="00C91386">
      <w:pPr>
        <w:keepNext/>
      </w:pPr>
      <w:r w:rsidRPr="003F3047">
        <w:rPr>
          <w:noProof/>
        </w:rPr>
        <w:drawing>
          <wp:inline distT="0" distB="0" distL="0" distR="0" wp14:anchorId="7F23A8E1" wp14:editId="63FFB10D">
            <wp:extent cx="6288687" cy="1574358"/>
            <wp:effectExtent l="0" t="0" r="0" b="698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6313663" cy="1580611"/>
                    </a:xfrm>
                    <a:prstGeom prst="rect">
                      <a:avLst/>
                    </a:prstGeom>
                  </pic:spPr>
                </pic:pic>
              </a:graphicData>
            </a:graphic>
          </wp:inline>
        </w:drawing>
      </w:r>
    </w:p>
    <w:p w14:paraId="0EBB32B4" w14:textId="5097F46C" w:rsidR="00687806" w:rsidRPr="00687806" w:rsidRDefault="00C91386" w:rsidP="00C91386">
      <w:pPr>
        <w:pStyle w:val="Beschriftung"/>
      </w:pPr>
      <w:r>
        <w:t xml:space="preserve">Abbildung </w:t>
      </w:r>
      <w:r>
        <w:fldChar w:fldCharType="begin"/>
      </w:r>
      <w:r>
        <w:instrText xml:space="preserve"> SEQ Abbildung \* ARABIC </w:instrText>
      </w:r>
      <w:r>
        <w:fldChar w:fldCharType="separate"/>
      </w:r>
      <w:r>
        <w:rPr>
          <w:noProof/>
        </w:rPr>
        <w:t>18</w:t>
      </w:r>
      <w:r>
        <w:fldChar w:fldCharType="end"/>
      </w:r>
      <w:r>
        <w:t xml:space="preserve"> Screenshot des Client-Programms</w:t>
      </w:r>
    </w:p>
    <w:p w14:paraId="14CF5CA0" w14:textId="77777777" w:rsidR="00E1264F" w:rsidRPr="00E1264F" w:rsidRDefault="00E1264F" w:rsidP="00E1264F"/>
    <w:p w14:paraId="058BE9D5" w14:textId="3D8399E3" w:rsidR="00EC30B1" w:rsidRDefault="00EC30B1" w:rsidP="00EC30B1">
      <w:pPr>
        <w:pStyle w:val="berschrift4"/>
      </w:pPr>
      <w:r>
        <w:t xml:space="preserve">Programmcode als Text </w:t>
      </w:r>
    </w:p>
    <w:p w14:paraId="0AEAB888" w14:textId="77777777" w:rsidR="00E1264F" w:rsidRDefault="00E1264F" w:rsidP="00E1264F">
      <w:r>
        <w:t>#Autor: Edelmann Patrick</w:t>
      </w:r>
    </w:p>
    <w:p w14:paraId="69B5E4A3" w14:textId="77777777" w:rsidR="00E1264F" w:rsidRDefault="00E1264F" w:rsidP="00E1264F">
      <w:r>
        <w:t>#Datum der Finalisierung: 29.12.2022</w:t>
      </w:r>
    </w:p>
    <w:p w14:paraId="02113A01" w14:textId="77777777" w:rsidR="00E1264F" w:rsidRDefault="00E1264F" w:rsidP="00E1264F">
      <w:r>
        <w:t>#Klasse:5AHEL</w:t>
      </w:r>
    </w:p>
    <w:p w14:paraId="69EAE458" w14:textId="77777777" w:rsidR="00E1264F" w:rsidRDefault="00E1264F" w:rsidP="00E1264F">
      <w:r>
        <w:t># Dieses Programm erstellt einen Socket und versucht, eine Verbindung zu einem Server mit der IP-Adresse 127.0.0.1 und dem Port 23456 herzustellen.</w:t>
      </w:r>
    </w:p>
    <w:p w14:paraId="7346F5B6" w14:textId="77777777" w:rsidR="00E1264F" w:rsidRDefault="00E1264F" w:rsidP="00E1264F">
      <w:r>
        <w:t>#Wenn die Verbindung erfolgreich ist, sendet es eine Nachricht mit dem Namen des Absenders an den Server, der dann eine Antwort zurückgibt.</w:t>
      </w:r>
    </w:p>
    <w:p w14:paraId="044D2DA0" w14:textId="77777777" w:rsidR="00E1264F" w:rsidRDefault="00E1264F" w:rsidP="00E1264F">
      <w:r>
        <w:t>#Anschließend wird die Verbindung geschlossen.</w:t>
      </w:r>
    </w:p>
    <w:p w14:paraId="1FDBF2D2" w14:textId="77777777" w:rsidR="00E1264F" w:rsidRPr="00B86A04" w:rsidRDefault="00E1264F" w:rsidP="00E1264F">
      <w:pPr>
        <w:rPr>
          <w:lang w:val="en-US"/>
        </w:rPr>
      </w:pPr>
      <w:r w:rsidRPr="00B86A04">
        <w:rPr>
          <w:lang w:val="en-US"/>
        </w:rPr>
        <w:t xml:space="preserve">import socket  </w:t>
      </w:r>
      <w:r>
        <w:rPr>
          <w:lang w:val="en-US"/>
        </w:rPr>
        <w:t xml:space="preserve"> </w:t>
      </w:r>
      <w:r w:rsidRPr="00B86A04">
        <w:rPr>
          <w:lang w:val="en-US"/>
        </w:rPr>
        <w:t xml:space="preserve"># </w:t>
      </w:r>
      <w:proofErr w:type="spellStart"/>
      <w:r w:rsidRPr="00B86A04">
        <w:rPr>
          <w:lang w:val="en-US"/>
        </w:rPr>
        <w:t>importiere</w:t>
      </w:r>
      <w:proofErr w:type="spellEnd"/>
      <w:r w:rsidRPr="00B86A04">
        <w:rPr>
          <w:lang w:val="en-US"/>
        </w:rPr>
        <w:t xml:space="preserve"> das socket </w:t>
      </w:r>
      <w:proofErr w:type="spellStart"/>
      <w:r w:rsidRPr="00B86A04">
        <w:rPr>
          <w:lang w:val="en-US"/>
        </w:rPr>
        <w:t>modul</w:t>
      </w:r>
      <w:proofErr w:type="spellEnd"/>
      <w:r w:rsidRPr="00B86A04">
        <w:rPr>
          <w:lang w:val="en-US"/>
        </w:rPr>
        <w:t xml:space="preserve">            </w:t>
      </w:r>
    </w:p>
    <w:p w14:paraId="53FF35C2" w14:textId="77777777" w:rsidR="00E1264F" w:rsidRPr="00B86A04" w:rsidRDefault="00E1264F" w:rsidP="00E1264F">
      <w:pPr>
        <w:rPr>
          <w:lang w:val="en-US"/>
        </w:rPr>
      </w:pPr>
      <w:r w:rsidRPr="00B86A04">
        <w:rPr>
          <w:lang w:val="en-US"/>
        </w:rPr>
        <w:t>host = "127.0.0.1"</w:t>
      </w:r>
    </w:p>
    <w:p w14:paraId="00BE3AA8" w14:textId="77777777" w:rsidR="00E1264F" w:rsidRPr="00B86A04" w:rsidRDefault="00E1264F" w:rsidP="00E1264F">
      <w:pPr>
        <w:rPr>
          <w:lang w:val="en-US"/>
        </w:rPr>
      </w:pPr>
      <w:r w:rsidRPr="00B86A04">
        <w:rPr>
          <w:lang w:val="en-US"/>
        </w:rPr>
        <w:t>port = 23456</w:t>
      </w:r>
    </w:p>
    <w:p w14:paraId="1CDCF715" w14:textId="77777777" w:rsidR="00E1264F" w:rsidRPr="00B86A04" w:rsidRDefault="00E1264F" w:rsidP="00E1264F">
      <w:pPr>
        <w:rPr>
          <w:lang w:val="en-US"/>
        </w:rPr>
      </w:pPr>
      <w:r w:rsidRPr="00B86A04">
        <w:rPr>
          <w:lang w:val="en-US"/>
        </w:rPr>
        <w:lastRenderedPageBreak/>
        <w:t>s=</w:t>
      </w:r>
      <w:proofErr w:type="spellStart"/>
      <w:proofErr w:type="gramStart"/>
      <w:r w:rsidRPr="00B86A04">
        <w:rPr>
          <w:lang w:val="en-US"/>
        </w:rPr>
        <w:t>socket.create</w:t>
      </w:r>
      <w:proofErr w:type="gramEnd"/>
      <w:r w:rsidRPr="00B86A04">
        <w:rPr>
          <w:lang w:val="en-US"/>
        </w:rPr>
        <w:t>_connection</w:t>
      </w:r>
      <w:proofErr w:type="spellEnd"/>
      <w:r w:rsidRPr="00B86A04">
        <w:rPr>
          <w:lang w:val="en-US"/>
        </w:rPr>
        <w:t>(("</w:t>
      </w:r>
      <w:proofErr w:type="spellStart"/>
      <w:r w:rsidRPr="00B86A04">
        <w:rPr>
          <w:lang w:val="en-US"/>
        </w:rPr>
        <w:t>localhost",port</w:t>
      </w:r>
      <w:proofErr w:type="spellEnd"/>
      <w:r w:rsidRPr="00B86A04">
        <w:rPr>
          <w:lang w:val="en-US"/>
        </w:rPr>
        <w:t>))</w:t>
      </w:r>
    </w:p>
    <w:p w14:paraId="63FF8F02" w14:textId="77777777" w:rsidR="00E1264F" w:rsidRDefault="00E1264F" w:rsidP="00E1264F">
      <w:proofErr w:type="spellStart"/>
      <w:proofErr w:type="gramStart"/>
      <w:r>
        <w:t>s.send</w:t>
      </w:r>
      <w:proofErr w:type="spellEnd"/>
      <w:proofErr w:type="gramEnd"/>
      <w:r>
        <w:t>("Hallo hier ist Patrick Edelmann von der HTL-Anichstraße 5AHEL".encode("cp850"))   # schreiben der Daten die an Server geschickt werden sollen</w:t>
      </w:r>
    </w:p>
    <w:p w14:paraId="5E1E35C6" w14:textId="77777777" w:rsidR="00E1264F" w:rsidRDefault="00E1264F" w:rsidP="00E1264F">
      <w:proofErr w:type="spellStart"/>
      <w:r>
        <w:t>bytes</w:t>
      </w:r>
      <w:proofErr w:type="spellEnd"/>
      <w:r>
        <w:t>=</w:t>
      </w:r>
      <w:proofErr w:type="spellStart"/>
      <w:proofErr w:type="gramStart"/>
      <w:r>
        <w:t>s.recv</w:t>
      </w:r>
      <w:proofErr w:type="spellEnd"/>
      <w:proofErr w:type="gramEnd"/>
      <w:r>
        <w:t xml:space="preserve">(1024)           # Daten die </w:t>
      </w:r>
      <w:proofErr w:type="spellStart"/>
      <w:r>
        <w:t>empangen</w:t>
      </w:r>
      <w:proofErr w:type="spellEnd"/>
      <w:r>
        <w:t xml:space="preserve"> werden</w:t>
      </w:r>
    </w:p>
    <w:p w14:paraId="4801E09E" w14:textId="77777777" w:rsidR="00E1264F" w:rsidRDefault="00E1264F" w:rsidP="00E1264F">
      <w:proofErr w:type="spellStart"/>
      <w:proofErr w:type="gramStart"/>
      <w:r>
        <w:t>print</w:t>
      </w:r>
      <w:proofErr w:type="spellEnd"/>
      <w:r>
        <w:t>(</w:t>
      </w:r>
      <w:proofErr w:type="gramEnd"/>
      <w:r>
        <w:t xml:space="preserve">"Response </w:t>
      </w:r>
      <w:proofErr w:type="spellStart"/>
      <w:r>
        <w:t>from</w:t>
      </w:r>
      <w:proofErr w:type="spellEnd"/>
      <w:r>
        <w:t xml:space="preserve"> </w:t>
      </w:r>
      <w:proofErr w:type="spellStart"/>
      <w:r>
        <w:t>server</w:t>
      </w:r>
      <w:proofErr w:type="spellEnd"/>
      <w:r>
        <w:t>:",</w:t>
      </w:r>
      <w:proofErr w:type="spellStart"/>
      <w:r>
        <w:t>bytes.decode</w:t>
      </w:r>
      <w:proofErr w:type="spellEnd"/>
      <w:r>
        <w:t xml:space="preserve">("cp850")) #empfangene Daten dekodieren und    ausgeben     </w:t>
      </w:r>
    </w:p>
    <w:p w14:paraId="0B12F8A0" w14:textId="77777777" w:rsidR="00E1264F" w:rsidRDefault="00E1264F" w:rsidP="00E1264F">
      <w:proofErr w:type="spellStart"/>
      <w:proofErr w:type="gramStart"/>
      <w:r>
        <w:t>s.close</w:t>
      </w:r>
      <w:proofErr w:type="spellEnd"/>
      <w:proofErr w:type="gramEnd"/>
      <w:r>
        <w:t xml:space="preserve">()                  #Verbindung wird geschlossen wenn die Übertragung dieser Nachricht beendet ist      </w:t>
      </w:r>
    </w:p>
    <w:p w14:paraId="4071500C" w14:textId="77777777" w:rsidR="00E1264F" w:rsidRPr="00E1264F" w:rsidRDefault="00E1264F" w:rsidP="00E1264F"/>
    <w:p w14:paraId="7CDF1498" w14:textId="55D6C4CD" w:rsidR="00EC30B1" w:rsidRPr="00EC30B1" w:rsidRDefault="00E1264F" w:rsidP="00EC30B1">
      <w:pPr>
        <w:pStyle w:val="berschrift4"/>
      </w:pPr>
      <w:r>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8"/>
                    <a:stretch>
                      <a:fillRect/>
                    </a:stretch>
                  </pic:blipFill>
                  <pic:spPr>
                    <a:xfrm>
                      <a:off x="0" y="0"/>
                      <a:ext cx="3819682" cy="3032336"/>
                    </a:xfrm>
                    <a:prstGeom prst="rect">
                      <a:avLst/>
                    </a:prstGeom>
                  </pic:spPr>
                </pic:pic>
              </a:graphicData>
            </a:graphic>
          </wp:inline>
        </w:drawing>
      </w:r>
    </w:p>
    <w:p w14:paraId="2DD5BBE2" w14:textId="642A9178" w:rsidR="001C673A" w:rsidRDefault="00C91386" w:rsidP="00C91386">
      <w:pPr>
        <w:pStyle w:val="Beschriftung"/>
        <w:sectPr w:rsidR="001C673A" w:rsidSect="008F48FD">
          <w:headerReference w:type="default" r:id="rId49"/>
          <w:footerReference w:type="default" r:id="rId50"/>
          <w:pgSz w:w="11906" w:h="16838"/>
          <w:pgMar w:top="1418" w:right="1418" w:bottom="1418" w:left="1701" w:header="720" w:footer="720" w:gutter="0"/>
          <w:cols w:space="708"/>
          <w:docGrid w:linePitch="360"/>
        </w:sectPr>
      </w:pPr>
      <w:r>
        <w:t xml:space="preserve">Abbildung </w:t>
      </w:r>
      <w:r>
        <w:fldChar w:fldCharType="begin"/>
      </w:r>
      <w:r>
        <w:instrText xml:space="preserve"> SEQ Abbildung \* ARABIC </w:instrText>
      </w:r>
      <w:r>
        <w:fldChar w:fldCharType="separate"/>
      </w:r>
      <w:r>
        <w:rPr>
          <w:noProof/>
        </w:rPr>
        <w:t>19</w:t>
      </w:r>
      <w:r>
        <w:fldChar w:fldCharType="end"/>
      </w:r>
      <w:r>
        <w:t xml:space="preserve"> Server Ausgabe von dem Programmcode</w:t>
      </w:r>
    </w:p>
    <w:p w14:paraId="1CF4197C" w14:textId="677C791B" w:rsidR="007A224B" w:rsidRDefault="007A224B" w:rsidP="007A224B">
      <w:pPr>
        <w:pStyle w:val="berschrift3"/>
      </w:pPr>
      <w:bookmarkStart w:id="31" w:name="_Toc126916804"/>
      <w:r>
        <w:lastRenderedPageBreak/>
        <w:t>DNS</w:t>
      </w:r>
      <w:r w:rsidR="00390344">
        <w:fldChar w:fldCharType="begin"/>
      </w:r>
      <w:r w:rsidR="00390344">
        <w:instrText xml:space="preserve"> XE "</w:instrText>
      </w:r>
      <w:r w:rsidR="00390344" w:rsidRPr="00B15DC5">
        <w:rPr>
          <w:szCs w:val="24"/>
        </w:rPr>
        <w:instrText>DNS</w:instrText>
      </w:r>
      <w:r w:rsidR="00390344">
        <w:instrText xml:space="preserve">" </w:instrText>
      </w:r>
      <w:r w:rsidR="00390344">
        <w:fldChar w:fldCharType="end"/>
      </w:r>
      <w:r>
        <w:t>-Server</w:t>
      </w:r>
      <w:bookmarkEnd w:id="31"/>
    </w:p>
    <w:p w14:paraId="17E51C64" w14:textId="06997D0B" w:rsidR="007A224B" w:rsidRDefault="007A224B" w:rsidP="007A224B">
      <w:pPr>
        <w:pStyle w:val="berschrift3"/>
      </w:pPr>
      <w:bookmarkStart w:id="32" w:name="_Toc126916805"/>
      <w:r>
        <w:t>Normaler Benutzer</w:t>
      </w:r>
      <w:bookmarkEnd w:id="32"/>
      <w:r>
        <w:t xml:space="preserve"> </w:t>
      </w:r>
    </w:p>
    <w:p w14:paraId="495EB0F0" w14:textId="08F85CF7" w:rsidR="007A224B" w:rsidRDefault="007A224B" w:rsidP="007A224B">
      <w:pPr>
        <w:pStyle w:val="berschrift3"/>
      </w:pPr>
      <w:bookmarkStart w:id="33" w:name="_Toc126916806"/>
      <w:proofErr w:type="spellStart"/>
      <w:r>
        <w:t>Active</w:t>
      </w:r>
      <w:proofErr w:type="spellEnd"/>
      <w:r>
        <w:t xml:space="preserve"> Directory</w:t>
      </w:r>
      <w:bookmarkEnd w:id="33"/>
    </w:p>
    <w:p w14:paraId="3B131D70" w14:textId="7775D8EA" w:rsidR="007A224B" w:rsidRPr="007A224B" w:rsidRDefault="007A224B" w:rsidP="007A224B">
      <w:pPr>
        <w:pStyle w:val="berschrift3"/>
      </w:pPr>
      <w:bookmarkStart w:id="34" w:name="_Toc126916807"/>
      <w:r>
        <w:t>Firewall</w:t>
      </w:r>
      <w:bookmarkEnd w:id="34"/>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1"/>
          <w:pgSz w:w="11906" w:h="16838"/>
          <w:pgMar w:top="1418" w:right="1418" w:bottom="1418" w:left="1701" w:header="720" w:footer="720" w:gutter="0"/>
          <w:cols w:space="708"/>
          <w:docGrid w:linePitch="360"/>
        </w:sectPr>
      </w:pPr>
    </w:p>
    <w:p w14:paraId="2B5C97E5" w14:textId="6082A917" w:rsidR="00555322" w:rsidRPr="005127E8" w:rsidRDefault="00DC2363" w:rsidP="00DC2363">
      <w:pPr>
        <w:tabs>
          <w:tab w:val="left" w:pos="1855"/>
        </w:tabs>
      </w:pPr>
      <w:r>
        <w:lastRenderedPageBreak/>
        <w:tab/>
      </w: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35" w:name="_Toc126916808"/>
      <w:r>
        <w:t>Erklärung der Eigenständigkeit der Arbeit</w:t>
      </w:r>
      <w:bookmarkEnd w:id="12"/>
      <w:bookmarkEnd w:id="3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36" w:name="OLE_LINK48"/>
      <w:bookmarkStart w:id="37" w:name="OLE_LINK49"/>
      <w:bookmarkStart w:id="3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3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37"/>
        <w:bookmarkEnd w:id="3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2"/>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12F6D8F7" w:rsidR="00853F61" w:rsidRDefault="00895840" w:rsidP="00853F61">
      <w:pPr>
        <w:pStyle w:val="berschrift1"/>
        <w:numPr>
          <w:ilvl w:val="0"/>
          <w:numId w:val="6"/>
        </w:numPr>
        <w:ind w:left="426" w:hanging="426"/>
      </w:pPr>
      <w:bookmarkStart w:id="39" w:name="_Toc343525872"/>
      <w:bookmarkStart w:id="40" w:name="_Toc126916809"/>
      <w:bookmarkEnd w:id="5"/>
      <w:r>
        <w:lastRenderedPageBreak/>
        <w:t>Abbildungsverzeichnis</w:t>
      </w:r>
      <w:bookmarkEnd w:id="39"/>
      <w:bookmarkEnd w:id="40"/>
    </w:p>
    <w:p w14:paraId="6C33AD15" w14:textId="77777777" w:rsidR="00853F61" w:rsidRDefault="00853F61">
      <w:pPr>
        <w:pStyle w:val="berschrift1"/>
        <w:numPr>
          <w:ilvl w:val="0"/>
          <w:numId w:val="3"/>
        </w:numPr>
      </w:pPr>
      <w:bookmarkStart w:id="41" w:name="_Toc343525873"/>
      <w:bookmarkStart w:id="42" w:name="_Toc126916810"/>
      <w:r>
        <w:t>Tabellenverzeichnis</w:t>
      </w:r>
      <w:bookmarkEnd w:id="41"/>
      <w:bookmarkEnd w:id="42"/>
    </w:p>
    <w:p w14:paraId="0A1302EF" w14:textId="7FB303DF" w:rsidR="0019611C" w:rsidRPr="00555322" w:rsidRDefault="00BC0456">
      <w:pPr>
        <w:pStyle w:val="berschrift1"/>
        <w:numPr>
          <w:ilvl w:val="0"/>
          <w:numId w:val="4"/>
        </w:numPr>
        <w:tabs>
          <w:tab w:val="left" w:pos="432"/>
        </w:tabs>
      </w:pPr>
      <w:bookmarkStart w:id="43" w:name="_Toc343525874"/>
      <w:bookmarkStart w:id="44" w:name="_Toc126916811"/>
      <w:r>
        <w:t>Literaturverzeichnis</w:t>
      </w:r>
      <w:bookmarkEnd w:id="43"/>
      <w:sdt>
        <w:sdtPr>
          <w:id w:val="7413064"/>
          <w:docPartObj>
            <w:docPartGallery w:val="Bibliographies"/>
            <w:docPartUnique/>
          </w:docPartObj>
        </w:sdtPr>
        <w:sdtEndPr>
          <w:rPr>
            <w:color w:val="0033CC"/>
            <w:szCs w:val="24"/>
          </w:rPr>
        </w:sdtEndPr>
        <w:sdtContent>
          <w:sdt>
            <w:sdtPr>
              <w:id w:val="111145805"/>
              <w:showingPlcHdr/>
              <w:bibliography/>
            </w:sdtPr>
            <w:sdtEndPr>
              <w:rPr>
                <w:szCs w:val="24"/>
              </w:rPr>
            </w:sdtEndPr>
            <w:sdtContent>
              <w:r w:rsidR="00555322" w:rsidRPr="00555322">
                <w:rPr>
                  <w:color w:val="0000FF"/>
                </w:rPr>
                <w:t xml:space="preserve">     </w:t>
              </w:r>
            </w:sdtContent>
          </w:sdt>
        </w:sdtContent>
      </w:sdt>
      <w:bookmarkEnd w:id="44"/>
    </w:p>
    <w:p w14:paraId="09C55275" w14:textId="2F526A05" w:rsidR="00555322" w:rsidRDefault="00DC5AC7">
      <w:pPr>
        <w:pStyle w:val="berschrift1"/>
        <w:numPr>
          <w:ilvl w:val="0"/>
          <w:numId w:val="4"/>
        </w:numPr>
        <w:tabs>
          <w:tab w:val="left" w:pos="432"/>
        </w:tabs>
      </w:pPr>
      <w:bookmarkStart w:id="45" w:name="_Toc126916812"/>
      <w:r>
        <w:t>Abkürzungs- und Symbolverzeichnis</w:t>
      </w:r>
      <w:bookmarkEnd w:id="45"/>
    </w:p>
    <w:p w14:paraId="07BA16CA" w14:textId="0908F61D" w:rsidR="00390344" w:rsidRDefault="00390344" w:rsidP="00390344"/>
    <w:p w14:paraId="37D668E3" w14:textId="432FF29E" w:rsidR="00390344" w:rsidRDefault="00390344" w:rsidP="00390344"/>
    <w:p w14:paraId="217B719D" w14:textId="2FD2AACF" w:rsidR="00390344" w:rsidRDefault="00390344" w:rsidP="00390344"/>
    <w:p w14:paraId="3FEF8158" w14:textId="0BD0AB07" w:rsidR="00390344" w:rsidRDefault="00390344" w:rsidP="00390344"/>
    <w:p w14:paraId="5F3DF0C6" w14:textId="2363BEC1" w:rsidR="00390344" w:rsidRDefault="00390344" w:rsidP="00390344"/>
    <w:p w14:paraId="4499C73B" w14:textId="0ED91A98" w:rsidR="00390344" w:rsidRDefault="00390344" w:rsidP="00390344"/>
    <w:p w14:paraId="39DDFCA8" w14:textId="05A2A645" w:rsidR="00390344" w:rsidRDefault="00390344" w:rsidP="00390344"/>
    <w:p w14:paraId="4BD15BB0" w14:textId="6786B6D4" w:rsidR="00390344" w:rsidRDefault="00390344" w:rsidP="00390344"/>
    <w:p w14:paraId="3620DAAD" w14:textId="0581B495" w:rsidR="00390344" w:rsidRDefault="00390344" w:rsidP="00390344"/>
    <w:p w14:paraId="5BF96F5A" w14:textId="0B0CFBED" w:rsidR="00390344" w:rsidRDefault="00390344" w:rsidP="00390344"/>
    <w:p w14:paraId="0C296EF8" w14:textId="2C92D897" w:rsidR="001C673A" w:rsidRDefault="001C673A" w:rsidP="00390344"/>
    <w:p w14:paraId="188BF10C" w14:textId="4BAB2B2E" w:rsidR="001C673A" w:rsidRDefault="001C673A" w:rsidP="00390344"/>
    <w:p w14:paraId="00A46B0B" w14:textId="3EAB249E" w:rsidR="001C673A" w:rsidRDefault="001C673A" w:rsidP="00390344"/>
    <w:p w14:paraId="46A88DE7" w14:textId="77777777" w:rsidR="001C673A" w:rsidRDefault="001C673A" w:rsidP="00390344"/>
    <w:p w14:paraId="258A95B1" w14:textId="77777777" w:rsidR="00390344" w:rsidRPr="00390344" w:rsidRDefault="00390344" w:rsidP="00390344"/>
    <w:p w14:paraId="4685AEA4" w14:textId="72F320EB" w:rsidR="00A417D1" w:rsidRPr="00456D33" w:rsidRDefault="00A417D1" w:rsidP="00456D33">
      <w:pPr>
        <w:pStyle w:val="Titel"/>
        <w:numPr>
          <w:ilvl w:val="0"/>
          <w:numId w:val="0"/>
        </w:numPr>
        <w:ind w:left="432"/>
      </w:pPr>
      <w:bookmarkStart w:id="46" w:name="_Toc343525863"/>
      <w:bookmarkStart w:id="47" w:name="_Toc126916813"/>
      <w:r w:rsidRPr="00A417D1">
        <w:lastRenderedPageBreak/>
        <w:t>Anhang</w:t>
      </w:r>
      <w:bookmarkEnd w:id="46"/>
      <w:bookmarkEnd w:id="47"/>
    </w:p>
    <w:p w14:paraId="66D3A29D" w14:textId="34F8A960" w:rsidR="00A417D1" w:rsidRDefault="00CD281A" w:rsidP="00DC2363">
      <w:pPr>
        <w:pStyle w:val="Titel"/>
        <w:numPr>
          <w:ilvl w:val="0"/>
          <w:numId w:val="0"/>
        </w:numPr>
        <w:ind w:left="142"/>
      </w:pPr>
      <w:bookmarkStart w:id="48" w:name="_Toc343525865"/>
      <w:bookmarkStart w:id="49" w:name="OLE_LINK6"/>
      <w:bookmarkStart w:id="50" w:name="OLE_LINK7"/>
      <w:bookmarkStart w:id="51" w:name="_Toc126916814"/>
      <w:r>
        <w:t>A</w:t>
      </w:r>
      <w:r w:rsidR="00456D33">
        <w:t>1</w:t>
      </w:r>
      <w:r>
        <w:t xml:space="preserve"> </w:t>
      </w:r>
      <w:r w:rsidR="00A417D1">
        <w:t>Schlussfolgerung / Projekterfahrung</w:t>
      </w:r>
      <w:bookmarkEnd w:id="48"/>
      <w:bookmarkEnd w:id="49"/>
      <w:bookmarkEnd w:id="50"/>
      <w:bookmarkEnd w:id="51"/>
    </w:p>
    <w:p w14:paraId="4286999F" w14:textId="77777777" w:rsidR="00DC2363" w:rsidRPr="00DC2363" w:rsidRDefault="00DC2363" w:rsidP="00DC2363">
      <w:pPr>
        <w:pStyle w:val="Untertitel"/>
        <w:jc w:val="both"/>
      </w:pPr>
    </w:p>
    <w:p w14:paraId="60124151" w14:textId="1AAD1083" w:rsidR="00A417D1" w:rsidRDefault="00CD281A" w:rsidP="00CD281A">
      <w:pPr>
        <w:pStyle w:val="Titel"/>
        <w:numPr>
          <w:ilvl w:val="0"/>
          <w:numId w:val="0"/>
        </w:numPr>
        <w:ind w:left="142"/>
      </w:pPr>
      <w:bookmarkStart w:id="52" w:name="_Toc343525867"/>
      <w:bookmarkStart w:id="53" w:name="_Toc126916815"/>
      <w:r>
        <w:t>A</w:t>
      </w:r>
      <w:r w:rsidR="00456D33">
        <w:t>2</w:t>
      </w:r>
      <w:r>
        <w:t xml:space="preserve"> </w:t>
      </w:r>
      <w:r w:rsidR="00A417D1" w:rsidRPr="003B7933">
        <w:t>Projektterminplanung</w:t>
      </w:r>
      <w:bookmarkEnd w:id="52"/>
      <w:bookmarkEnd w:id="53"/>
    </w:p>
    <w:p w14:paraId="7C5F3C97" w14:textId="77777777" w:rsidR="00DC2363" w:rsidRPr="00DC2363" w:rsidRDefault="00DC2363" w:rsidP="00DC2363">
      <w:pPr>
        <w:pStyle w:val="Untertitel"/>
        <w:jc w:val="both"/>
      </w:pPr>
    </w:p>
    <w:p w14:paraId="4B6801B2" w14:textId="51B2CFA0" w:rsidR="00DB3DBA" w:rsidRPr="00DC2363" w:rsidRDefault="00CD281A" w:rsidP="00DC2363">
      <w:pPr>
        <w:pStyle w:val="Titel"/>
        <w:numPr>
          <w:ilvl w:val="0"/>
          <w:numId w:val="0"/>
        </w:numPr>
        <w:ind w:left="574" w:hanging="432"/>
      </w:pPr>
      <w:bookmarkStart w:id="54" w:name="_Toc343525870"/>
      <w:bookmarkStart w:id="55" w:name="_Toc126916816"/>
      <w:r>
        <w:t>A</w:t>
      </w:r>
      <w:r w:rsidR="00456D33">
        <w:t>3</w:t>
      </w:r>
      <w:r>
        <w:t xml:space="preserve"> </w:t>
      </w:r>
      <w:r w:rsidR="00A417D1">
        <w:t>Arbeitsnachweis</w:t>
      </w:r>
      <w:bookmarkEnd w:id="54"/>
      <w:r w:rsidR="00A417D1">
        <w:t xml:space="preserve"> Diplomarbeit</w:t>
      </w:r>
      <w:bookmarkEnd w:id="55"/>
    </w:p>
    <w:p w14:paraId="7015E992" w14:textId="77777777" w:rsidR="00DB3DBA" w:rsidRDefault="00DB3DBA" w:rsidP="00B521AF">
      <w:pPr>
        <w:suppressAutoHyphens w:val="0"/>
        <w:spacing w:after="0" w:line="240" w:lineRule="auto"/>
        <w:jc w:val="left"/>
        <w:rPr>
          <w:b/>
          <w:i/>
          <w:color w:val="0000FF"/>
        </w:rPr>
      </w:pPr>
    </w:p>
    <w:p w14:paraId="3AD2B56A" w14:textId="77777777" w:rsidR="00DB3DBA" w:rsidRPr="00DB3DBA" w:rsidRDefault="00DB3DBA" w:rsidP="00DB3DBA">
      <w:pPr>
        <w:rPr>
          <w:color w:val="0000FF"/>
        </w:rPr>
      </w:pPr>
    </w:p>
    <w:p w14:paraId="5FCD281F" w14:textId="77777777" w:rsidR="001C1120" w:rsidRDefault="001C1120"/>
    <w:p w14:paraId="5C89272B" w14:textId="77777777" w:rsidR="00895840" w:rsidRPr="001C1120" w:rsidRDefault="001C1120" w:rsidP="001C1120">
      <w:pPr>
        <w:tabs>
          <w:tab w:val="left" w:pos="2820"/>
        </w:tabs>
      </w:pPr>
      <w:r>
        <w:tab/>
      </w:r>
    </w:p>
    <w:sectPr w:rsidR="00895840" w:rsidRPr="001C1120" w:rsidSect="00390344">
      <w:footerReference w:type="default" r:id="rId53"/>
      <w:type w:val="continuous"/>
      <w:pgSz w:w="11906" w:h="16838"/>
      <w:pgMar w:top="1418" w:right="1418" w:bottom="1418" w:left="1701" w:header="720" w:footer="720"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5B03C" w14:textId="77777777" w:rsidR="000B5828" w:rsidRDefault="000B5828">
      <w:pPr>
        <w:spacing w:after="0" w:line="240" w:lineRule="auto"/>
      </w:pPr>
      <w:r>
        <w:separator/>
      </w:r>
    </w:p>
  </w:endnote>
  <w:endnote w:type="continuationSeparator" w:id="0">
    <w:p w14:paraId="0A79BDCA" w14:textId="77777777" w:rsidR="000B5828" w:rsidRDefault="000B5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684499"/>
      <w:docPartObj>
        <w:docPartGallery w:val="Page Numbers (Bottom of Page)"/>
        <w:docPartUnique/>
      </w:docPartObj>
    </w:sdtPr>
    <w:sdtContent>
      <w:p w14:paraId="1DE05898" w14:textId="23CE2988" w:rsidR="006F34A0" w:rsidRDefault="006F34A0">
        <w:pPr>
          <w:pStyle w:val="Fuzeile"/>
          <w:jc w:val="right"/>
        </w:pPr>
        <w:r>
          <w:t xml:space="preserve">    </w:t>
        </w:r>
        <w:r w:rsidR="009C2A07">
          <w:t>Patrick Edelmann</w:t>
        </w:r>
        <w:r w:rsidR="00DC2363">
          <w:t>/Simon Angerer</w:t>
        </w:r>
        <w:r>
          <w:tab/>
        </w:r>
        <w:r w:rsidR="00456D33">
          <w:t>Anhang</w:t>
        </w:r>
        <w:r>
          <w:tab/>
        </w:r>
        <w:r>
          <w:fldChar w:fldCharType="begin"/>
        </w:r>
        <w:r>
          <w:instrText>PAGE   \* MERGEFORMAT</w:instrText>
        </w:r>
        <w:r>
          <w:fldChar w:fldCharType="separate"/>
        </w:r>
        <w:r w:rsidR="005A7E87">
          <w:rPr>
            <w:noProof/>
          </w:rPr>
          <w:t>III</w:t>
        </w:r>
        <w:r>
          <w:fldChar w:fldCharType="end"/>
        </w:r>
      </w:p>
    </w:sdtContent>
  </w:sdt>
  <w:p w14:paraId="42B37804" w14:textId="77777777" w:rsidR="006F34A0" w:rsidRPr="00624ED3" w:rsidRDefault="006F34A0"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56CA2" w14:textId="77777777" w:rsidR="000B5828" w:rsidRDefault="000B5828">
      <w:pPr>
        <w:spacing w:after="0" w:line="240" w:lineRule="auto"/>
      </w:pPr>
      <w:r>
        <w:separator/>
      </w:r>
    </w:p>
  </w:footnote>
  <w:footnote w:type="continuationSeparator" w:id="0">
    <w:p w14:paraId="054C9B92" w14:textId="77777777" w:rsidR="000B5828" w:rsidRDefault="000B5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871263CA"/>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112A8"/>
    <w:rsid w:val="00013B0E"/>
    <w:rsid w:val="0002447F"/>
    <w:rsid w:val="00036190"/>
    <w:rsid w:val="00062F31"/>
    <w:rsid w:val="000A542F"/>
    <w:rsid w:val="000B14FD"/>
    <w:rsid w:val="000B5828"/>
    <w:rsid w:val="000C5BF9"/>
    <w:rsid w:val="000D10DA"/>
    <w:rsid w:val="000D78BA"/>
    <w:rsid w:val="000E16CD"/>
    <w:rsid w:val="000E17B2"/>
    <w:rsid w:val="000E2C8A"/>
    <w:rsid w:val="000E72EF"/>
    <w:rsid w:val="00100E24"/>
    <w:rsid w:val="001054D4"/>
    <w:rsid w:val="00106481"/>
    <w:rsid w:val="00116F42"/>
    <w:rsid w:val="00140ADE"/>
    <w:rsid w:val="00154A52"/>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70737"/>
    <w:rsid w:val="002735A8"/>
    <w:rsid w:val="00274E6D"/>
    <w:rsid w:val="00275859"/>
    <w:rsid w:val="002859D8"/>
    <w:rsid w:val="002A195B"/>
    <w:rsid w:val="002A1FDA"/>
    <w:rsid w:val="002A4191"/>
    <w:rsid w:val="002C2226"/>
    <w:rsid w:val="002C7AD1"/>
    <w:rsid w:val="002E5D1A"/>
    <w:rsid w:val="002F578B"/>
    <w:rsid w:val="00312393"/>
    <w:rsid w:val="00317F3A"/>
    <w:rsid w:val="00321547"/>
    <w:rsid w:val="00322061"/>
    <w:rsid w:val="003233FF"/>
    <w:rsid w:val="00324A69"/>
    <w:rsid w:val="00327593"/>
    <w:rsid w:val="003279B5"/>
    <w:rsid w:val="00357CE8"/>
    <w:rsid w:val="00360A6A"/>
    <w:rsid w:val="00383FC2"/>
    <w:rsid w:val="00390344"/>
    <w:rsid w:val="0039071F"/>
    <w:rsid w:val="003944DB"/>
    <w:rsid w:val="003961E5"/>
    <w:rsid w:val="003A60EC"/>
    <w:rsid w:val="003A6485"/>
    <w:rsid w:val="003B7933"/>
    <w:rsid w:val="003D37A8"/>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C1506"/>
    <w:rsid w:val="004D35F1"/>
    <w:rsid w:val="004F32B3"/>
    <w:rsid w:val="00510B12"/>
    <w:rsid w:val="00511CA7"/>
    <w:rsid w:val="0051237C"/>
    <w:rsid w:val="005127E8"/>
    <w:rsid w:val="005156C8"/>
    <w:rsid w:val="00522990"/>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DE4"/>
    <w:rsid w:val="007605DC"/>
    <w:rsid w:val="00760DFD"/>
    <w:rsid w:val="00767FD1"/>
    <w:rsid w:val="00772FD0"/>
    <w:rsid w:val="007769E0"/>
    <w:rsid w:val="00787670"/>
    <w:rsid w:val="00793338"/>
    <w:rsid w:val="00793378"/>
    <w:rsid w:val="00794CFA"/>
    <w:rsid w:val="007A224B"/>
    <w:rsid w:val="007C367F"/>
    <w:rsid w:val="007D022D"/>
    <w:rsid w:val="007D2410"/>
    <w:rsid w:val="007D3C01"/>
    <w:rsid w:val="00802D29"/>
    <w:rsid w:val="00807EFA"/>
    <w:rsid w:val="00840EF3"/>
    <w:rsid w:val="008410ED"/>
    <w:rsid w:val="00843121"/>
    <w:rsid w:val="00844D57"/>
    <w:rsid w:val="00853F61"/>
    <w:rsid w:val="0085408C"/>
    <w:rsid w:val="00855FB3"/>
    <w:rsid w:val="00884B9A"/>
    <w:rsid w:val="00895840"/>
    <w:rsid w:val="008974DD"/>
    <w:rsid w:val="008A2921"/>
    <w:rsid w:val="008A364B"/>
    <w:rsid w:val="008B493A"/>
    <w:rsid w:val="008C63DF"/>
    <w:rsid w:val="008D7B7E"/>
    <w:rsid w:val="008E1889"/>
    <w:rsid w:val="008F48FD"/>
    <w:rsid w:val="008F5361"/>
    <w:rsid w:val="00901B5A"/>
    <w:rsid w:val="009074F8"/>
    <w:rsid w:val="009232BB"/>
    <w:rsid w:val="00931954"/>
    <w:rsid w:val="0093382E"/>
    <w:rsid w:val="00933DDB"/>
    <w:rsid w:val="00955BE5"/>
    <w:rsid w:val="00966CC9"/>
    <w:rsid w:val="009762AC"/>
    <w:rsid w:val="00991F61"/>
    <w:rsid w:val="009960A5"/>
    <w:rsid w:val="009A33EE"/>
    <w:rsid w:val="009B1180"/>
    <w:rsid w:val="009B79BA"/>
    <w:rsid w:val="009C2A07"/>
    <w:rsid w:val="009C64F1"/>
    <w:rsid w:val="009D2D84"/>
    <w:rsid w:val="009D6737"/>
    <w:rsid w:val="009E08D1"/>
    <w:rsid w:val="009F2D74"/>
    <w:rsid w:val="009F40A9"/>
    <w:rsid w:val="00A110E6"/>
    <w:rsid w:val="00A12679"/>
    <w:rsid w:val="00A2075D"/>
    <w:rsid w:val="00A2691D"/>
    <w:rsid w:val="00A34DAF"/>
    <w:rsid w:val="00A3651E"/>
    <w:rsid w:val="00A417D1"/>
    <w:rsid w:val="00A454B1"/>
    <w:rsid w:val="00A53D9D"/>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C01E70"/>
    <w:rsid w:val="00C0287C"/>
    <w:rsid w:val="00C639A0"/>
    <w:rsid w:val="00C7717C"/>
    <w:rsid w:val="00C81A8C"/>
    <w:rsid w:val="00C822DA"/>
    <w:rsid w:val="00C82CB9"/>
    <w:rsid w:val="00C91386"/>
    <w:rsid w:val="00C92783"/>
    <w:rsid w:val="00C95433"/>
    <w:rsid w:val="00C9663B"/>
    <w:rsid w:val="00CA38EC"/>
    <w:rsid w:val="00CC2151"/>
    <w:rsid w:val="00CD1327"/>
    <w:rsid w:val="00CD281A"/>
    <w:rsid w:val="00CE4A3E"/>
    <w:rsid w:val="00CF185F"/>
    <w:rsid w:val="00CF4F57"/>
    <w:rsid w:val="00D06964"/>
    <w:rsid w:val="00D06C43"/>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B0DF4"/>
    <w:rsid w:val="00DB3DBA"/>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79FB"/>
    <w:rsid w:val="00E6789A"/>
    <w:rsid w:val="00E95B81"/>
    <w:rsid w:val="00EB0599"/>
    <w:rsid w:val="00EB6E2A"/>
    <w:rsid w:val="00EC30B1"/>
    <w:rsid w:val="00EC3521"/>
    <w:rsid w:val="00ED27F6"/>
    <w:rsid w:val="00EE4DED"/>
    <w:rsid w:val="00EF05E6"/>
    <w:rsid w:val="00EF2B15"/>
    <w:rsid w:val="00F00017"/>
    <w:rsid w:val="00F064EA"/>
    <w:rsid w:val="00F076B0"/>
    <w:rsid w:val="00F2265A"/>
    <w:rsid w:val="00F246C2"/>
    <w:rsid w:val="00F364B0"/>
    <w:rsid w:val="00F44465"/>
    <w:rsid w:val="00F52C0A"/>
    <w:rsid w:val="00F6066F"/>
    <w:rsid w:val="00F74E91"/>
    <w:rsid w:val="00F9376C"/>
    <w:rsid w:val="00F9538C"/>
    <w:rsid w:val="00FC1F3F"/>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semiHidden/>
    <w:unhideWhenUsed/>
    <w:rsid w:val="00390344"/>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oter" Target="footer10.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root@patrickedelmann.com" TargetMode="External"/><Relationship Id="rId53" Type="http://schemas.openxmlformats.org/officeDocument/2006/relationships/footer" Target="footer13.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yperlink" Target="mailto:some-person@some-other-server.com" TargetMode="External"/><Relationship Id="rId52"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heise.de/download/product/virtualbox-40385/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ubuntu.com/download/server" TargetMode="External"/><Relationship Id="rId36" Type="http://schemas.openxmlformats.org/officeDocument/2006/relationships/image" Target="media/image13.png"/><Relationship Id="rId49" Type="http://schemas.openxmlformats.org/officeDocument/2006/relationships/header" Target="header10.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ThoMW</b:Tag>
    <b:SourceType>Book</b:SourceType>
    <b:Guid>{2DC677BB-BC2E-4CAD-AF46-841175A647CB}</b:Guid>
    <b:Author>
      <b:Author>
        <b:NameList>
          <b:Person>
            <b:Last>THOMANEK</b:Last>
            <b:First>Prof.</b:First>
            <b:Middle>H.-J.</b:Middle>
          </b:Person>
        </b:NameList>
      </b:Author>
    </b:Author>
    <b:Title>dsv-1-5 adu.pdf</b:Title>
    <b:Year>keine Angabe</b:Year>
    <b:City>Mittweida</b:City>
    <b:Pages>3 von 12</b:Pages>
    <b:RefOrder>1</b:RefOrder>
  </b:Source>
  <b:Source>
    <b:Tag>Pro01</b:Tag>
    <b:SourceType>Book</b:SourceType>
    <b:Guid>{E2608178-60FA-449E-B619-DF9428049042}</b:Guid>
    <b:Author>
      <b:Author>
        <b:Corporate>GRÜNIGEN, Prof. Dr. sc. techn. ETH Daniel Ch. von</b:Corporate>
      </b:Author>
    </b:Author>
    <b:Title>Digitale Signalverarbeitung</b:Title>
    <b:Year>2001</b:Year>
    <b:City>München / Wien</b:City>
    <b:Publisher>Fachbuchverlag Leipzig  im Carl Hanser Verlag</b:Publisher>
    <b:StandardNumber>ISBN 3-446-21445-3</b:StandardNumber>
    <b:RefOrder>2</b:RefOrder>
  </b:Source>
  <b:Source>
    <b:Tag>Wal09</b:Tag>
    <b:SourceType>Book</b:SourceType>
    <b:Guid>{BF90916C-5821-4019-9CA9-F88B305231C3}</b:Guid>
    <b:LCID>de-DE</b:LCID>
    <b:Author>
      <b:Author>
        <b:Corporate>Walter Fischer</b:Corporate>
      </b:Author>
    </b:Author>
    <b:Title>Digitale Fernseh- und Hörfunktechnik in Theorie und Praxis</b:Title>
    <b:Year>2009</b:Year>
    <b:City>München</b:City>
    <b:Publisher>Springer-Verlag Berlin Heidelberg</b:Publisher>
    <b:StandardNumber>ISBN 978-3-540-88187-2</b:StandardNumber>
    <b:RefOrder>3</b:RefOrder>
  </b:Source>
  <b:Source>
    <b:Tag>Zür95</b:Tag>
    <b:SourceType>Book</b:SourceType>
    <b:Guid>{0EB85F9D-E929-48D8-9BE9-16F4F8DBB841}</b:Guid>
    <b:Author>
      <b:Author>
        <b:NameList>
          <b:Person>
            <b:Last>Zürcher</b:Last>
            <b:First>J.F.</b:First>
          </b:Person>
          <b:Person>
            <b:Last>Gardiol</b:Last>
            <b:First>F.</b:First>
          </b:Person>
        </b:NameList>
      </b:Author>
    </b:Author>
    <b:Title>Broadband Patch Antennas</b:Title>
    <b:Year>1995</b:Year>
    <b:City>Boston</b:City>
    <b:Publisher>Artech House</b:Publisher>
    <b:RefOrder>4</b:RefOrder>
  </b:Source>
  <b:Source>
    <b:Tag>Rai94</b:Tag>
    <b:SourceType>Book</b:SourceType>
    <b:Guid>{41ECBC42-D1F4-4A8D-A001-15564F1D4409}</b:Guid>
    <b:Author>
      <b:Author>
        <b:Corporate>Rainer GEIßLER, Werner KAMMERLOHER, Hans Werner SCHNEIDER</b:Corporate>
      </b:Author>
    </b:Author>
    <b:Title>Berechnungs- und Entwurfsverfahren der Hochfrequenztechnik 2</b:Title>
    <b:Year>1994</b:Year>
    <b:City>Braunschweig/Wiesbaden</b:City>
    <b:Publisher>Friedr. Vieweg &amp; Sohn Velagsgesellschaft mbH</b:Publisher>
    <b:StandardNumber>ISBN 3-528-04943-X</b:StandardNumber>
    <b:RefOrder>5</b:RefOrder>
  </b:Source>
  <b:Source>
    <b:Tag>KlaA04</b:Tag>
    <b:SourceType>Book</b:SourceType>
    <b:Guid>{58EEBDBD-0481-4118-9DE3-A61AFB33F9DD}</b:Guid>
    <b:Author>
      <b:Author>
        <b:NameList>
          <b:Person>
            <b:Last>Kark</b:Last>
            <b:First>Klaus</b:First>
          </b:Person>
        </b:NameList>
      </b:Author>
    </b:Author>
    <b:Title>Antennen und Strahlungsfelder</b:Title>
    <b:Year>2004</b:Year>
    <b:City>Wiesbaden</b:City>
    <b:Publisher>(C) Friedr. Vieweg &amp;Sohn Verlag/GWV Fachverlage GmbH</b:Publisher>
    <b:StandardNumber>3-528-03961-2</b:StandardNumber>
    <b:RefOrder>6</b:RefOrder>
  </b:Source>
  <b:Source>
    <b:Tag>Unb11</b:Tag>
    <b:SourceType>InternetSite</b:SourceType>
    <b:Guid>{B1C4AADF-89D2-4133-B508-B1AECD642FB8}</b:Guid>
    <b:Author>
      <b:Author>
        <b:NameList>
          <b:Person>
            <b:Last>Unbekannt</b:Last>
          </b:Person>
        </b:NameList>
      </b:Author>
    </b:Author>
    <b:Title> https://dokumente.unibw.de/pub/bscw.cgi/d351232/smith1_new.pdf</b:Title>
    <b:YearAccessed>2011</b:YearAccessed>
    <b:MonthAccessed>6</b:MonthAccessed>
    <b:DayAccessed>12</b:DayAccessed>
    <b:RefOrder>7</b:RefOrder>
  </b:Source>
</b:Sources>
</file>

<file path=customXml/itemProps1.xml><?xml version="1.0" encoding="utf-8"?>
<ds:datastoreItem xmlns:ds="http://schemas.openxmlformats.org/officeDocument/2006/customXml" ds:itemID="{A35E4B0F-AFEF-46BA-87DF-3F2B99F01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7244</Words>
  <Characters>45642</Characters>
  <Application>Microsoft Office Word</Application>
  <DocSecurity>0</DocSecurity>
  <Lines>380</Lines>
  <Paragraphs>105</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52781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128</cp:revision>
  <cp:lastPrinted>2018-11-28T11:32:00Z</cp:lastPrinted>
  <dcterms:created xsi:type="dcterms:W3CDTF">2022-08-30T08:29:00Z</dcterms:created>
  <dcterms:modified xsi:type="dcterms:W3CDTF">2023-02-10T09:19:00Z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