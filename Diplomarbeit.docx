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80683" id="Gerader Verbinder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1DBDC7D1" w14:textId="600024B5" w:rsidR="004570B4" w:rsidRDefault="00F00017" w:rsidP="00E36074">
            <w:pPr>
              <w:jc w:val="left"/>
              <w:rPr>
                <w:bCs/>
              </w:rPr>
            </w:pPr>
            <w:r>
              <w:rPr>
                <w:bCs/>
              </w:rPr>
              <w:t>D</w:t>
            </w:r>
            <w:r w:rsidR="00884B9A">
              <w:rPr>
                <w:bCs/>
              </w:rPr>
              <w:t>ipl.-Ing.</w:t>
            </w:r>
            <w:r w:rsidR="00375E92">
              <w:rPr>
                <w:bCs/>
              </w:rPr>
              <w:t>(FH)</w:t>
            </w:r>
            <w:r w:rsidR="00884B9A">
              <w:rPr>
                <w:bCs/>
              </w:rPr>
              <w:t xml:space="preserve"> Kevin Schiechtl</w:t>
            </w:r>
          </w:p>
          <w:p w14:paraId="72941034" w14:textId="35E65A96" w:rsidR="00F9538C" w:rsidRPr="00F9538C" w:rsidRDefault="004D2FC7" w:rsidP="00E36074">
            <w:pPr>
              <w:jc w:val="left"/>
              <w:rPr>
                <w:bCs/>
              </w:rPr>
            </w:pPr>
            <w:r>
              <w:rPr>
                <w:bCs/>
              </w:rPr>
              <w:t xml:space="preserve">VL. </w:t>
            </w:r>
            <w:r w:rsidR="004570B4">
              <w:rPr>
                <w:bCs/>
              </w:rPr>
              <w:t>Engelbert Gruber</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B8FF" id="Gerader Verbinder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30308165"/>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308166"/>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6A9D0EB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BA2C58">
        <w:t xml:space="preserve"> und an Herrn </w:t>
      </w:r>
      <w:r w:rsidR="00BA2C58">
        <w:rPr>
          <w:bCs/>
        </w:rPr>
        <w:t>Engelbert</w:t>
      </w:r>
      <w:r w:rsidR="00BA2C58">
        <w:rPr>
          <w:bCs/>
        </w:rPr>
        <w:t xml:space="preserve"> Gruber</w:t>
      </w:r>
      <w:r w:rsidR="00BA2C58">
        <w:t xml:space="preserve"> VL. </w:t>
      </w:r>
      <w:r w:rsidRPr="00B1719D">
        <w:rPr>
          <w:lang w:val="de-AT"/>
        </w:rPr>
        <w:t>d</w:t>
      </w:r>
      <w:r w:rsidR="00BA2C58">
        <w:rPr>
          <w:lang w:val="de-AT"/>
        </w:rPr>
        <w:t>ie</w:t>
      </w:r>
      <w:r w:rsidRPr="00B1719D">
        <w:rPr>
          <w:lang w:val="de-AT"/>
        </w:rPr>
        <w:t xml:space="preserve"> unsere Diplomarbeit betreut und begutachtet ha</w:t>
      </w:r>
      <w:r w:rsidR="00BA2C58">
        <w:rPr>
          <w:lang w:val="de-AT"/>
        </w:rPr>
        <w:t>ben</w:t>
      </w:r>
      <w:r w:rsidRPr="00B1719D">
        <w:rPr>
          <w:lang w:val="de-AT"/>
        </w:rPr>
        <w:t xml:space="preserve">. </w:t>
      </w:r>
      <w:r w:rsidR="00BA2C58">
        <w:rPr>
          <w:lang w:val="de-AT"/>
        </w:rPr>
        <w:t>Ihre</w:t>
      </w:r>
      <w:r w:rsidRPr="00B1719D">
        <w:rPr>
          <w:lang w:val="de-AT"/>
        </w:rPr>
        <w:t xml:space="preserve"> hilfreichen Anregungen sowie </w:t>
      </w:r>
      <w:r w:rsidR="00BA2C58">
        <w:rPr>
          <w:lang w:val="de-AT"/>
        </w:rPr>
        <w:t>ihre</w:t>
      </w:r>
      <w:r w:rsidRPr="00B1719D">
        <w:rPr>
          <w:lang w:val="de-AT"/>
        </w:rPr>
        <w:t xml:space="preserv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F8C9EF3" w14:textId="77777777" w:rsidR="00903678" w:rsidRDefault="00903678" w:rsidP="000361BC">
      <w:pPr>
        <w:rPr>
          <w:lang w:val="de-AT"/>
        </w:rPr>
        <w:sectPr w:rsidR="00903678" w:rsidSect="00767FD1">
          <w:footerReference w:type="default" r:id="rId14"/>
          <w:pgSz w:w="11905" w:h="16837"/>
          <w:pgMar w:top="1985" w:right="1418" w:bottom="1418" w:left="1701" w:header="720" w:footer="720" w:gutter="0"/>
          <w:pgNumType w:fmt="lowerRoman" w:start="1"/>
          <w:cols w:space="720"/>
          <w:docGrid w:linePitch="326"/>
        </w:sectPr>
      </w:pPr>
    </w:p>
    <w:p w14:paraId="17587D85" w14:textId="35459BBA" w:rsidR="00C61EAC" w:rsidRDefault="00C61EAC" w:rsidP="00C61EAC">
      <w:pPr>
        <w:pStyle w:val="berschrift2"/>
        <w:numPr>
          <w:ilvl w:val="0"/>
          <w:numId w:val="0"/>
        </w:numPr>
        <w:rPr>
          <w:lang w:val="de-AT"/>
        </w:rPr>
      </w:pPr>
      <w:bookmarkStart w:id="4" w:name="_Toc130308167"/>
      <w:r>
        <w:rPr>
          <w:lang w:val="de-AT"/>
        </w:rPr>
        <w:lastRenderedPageBreak/>
        <w:t>Gender</w:t>
      </w:r>
      <w:r w:rsidR="00903678">
        <w:rPr>
          <w:lang w:val="de-AT"/>
        </w:rPr>
        <w:t>vermerk</w:t>
      </w:r>
      <w:bookmarkEnd w:id="4"/>
      <w:r w:rsidR="00903678">
        <w:rPr>
          <w:lang w:val="de-AT"/>
        </w:rPr>
        <w:t xml:space="preserve"> </w:t>
      </w:r>
    </w:p>
    <w:p w14:paraId="783AC624" w14:textId="77777777" w:rsidR="00903678" w:rsidRDefault="00903678" w:rsidP="00903678">
      <w:pPr>
        <w:spacing w:after="160"/>
        <w:rPr>
          <w:b/>
        </w:rPr>
      </w:pPr>
      <w:r>
        <w:t>Aus Gründen der besseren Lesbarkeit wird in dieser Diplomarbeit die Sprachform des generischen Maskulinums angewendet. Es wird darauf hingewiesen, dass die ausschließliche Verwendung der männlichen Form geschlechtsunabhängig verstanden werden soll.</w:t>
      </w:r>
    </w:p>
    <w:p w14:paraId="658E40FA" w14:textId="77777777" w:rsidR="00C61EAC" w:rsidRPr="00903678" w:rsidRDefault="00C61EAC" w:rsidP="00C61EAC"/>
    <w:p w14:paraId="3BD3E6B8" w14:textId="77777777" w:rsidR="00C61EAC" w:rsidRDefault="00C61EAC" w:rsidP="000361BC">
      <w:pPr>
        <w:rPr>
          <w:lang w:val="de-AT"/>
        </w:rPr>
      </w:pPr>
    </w:p>
    <w:p w14:paraId="679E833A" w14:textId="38D4191B" w:rsidR="00C61EAC" w:rsidRPr="000361BC" w:rsidRDefault="00C61EAC" w:rsidP="000361BC">
      <w:pPr>
        <w:rPr>
          <w:lang w:val="de-AT"/>
        </w:rPr>
        <w:sectPr w:rsidR="00C61EAC" w:rsidRPr="000361BC" w:rsidSect="00767FD1">
          <w:footerReference w:type="default" r:id="rId15"/>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5" w:name="_Toc130308168"/>
      <w:r w:rsidRPr="002C7AD1">
        <w:rPr>
          <w:lang w:val="de-AT"/>
        </w:rPr>
        <w:lastRenderedPageBreak/>
        <w:t>Projektergebnis</w:t>
      </w:r>
      <w:bookmarkEnd w:id="2"/>
      <w:bookmarkEnd w:id="5"/>
    </w:p>
    <w:p w14:paraId="42550A36" w14:textId="17CEB5A6" w:rsidR="00C0287C" w:rsidRPr="00444BEA" w:rsidRDefault="00D408D4" w:rsidP="009232BB">
      <w:pPr>
        <w:rPr>
          <w:lang w:val="de-AT"/>
        </w:rPr>
      </w:pPr>
      <w:bookmarkStart w:id="6"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6"/>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6"/>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7"/>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40740A9E" w14:textId="3230692F" w:rsidR="00EA7680"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30308165" w:history="1">
            <w:r w:rsidR="00EA7680" w:rsidRPr="00017726">
              <w:rPr>
                <w:rStyle w:val="Hyperlink"/>
                <w:noProof/>
                <w:lang w:val="de-AT"/>
              </w:rPr>
              <w:t>Kurzfassung /Abstract</w:t>
            </w:r>
            <w:r w:rsidR="00EA7680">
              <w:rPr>
                <w:noProof/>
                <w:webHidden/>
              </w:rPr>
              <w:tab/>
            </w:r>
            <w:r w:rsidR="00EA7680">
              <w:rPr>
                <w:noProof/>
                <w:webHidden/>
              </w:rPr>
              <w:fldChar w:fldCharType="begin"/>
            </w:r>
            <w:r w:rsidR="00EA7680">
              <w:rPr>
                <w:noProof/>
                <w:webHidden/>
              </w:rPr>
              <w:instrText xml:space="preserve"> PAGEREF _Toc130308165 \h </w:instrText>
            </w:r>
            <w:r w:rsidR="00EA7680">
              <w:rPr>
                <w:noProof/>
                <w:webHidden/>
              </w:rPr>
            </w:r>
            <w:r w:rsidR="00EA7680">
              <w:rPr>
                <w:noProof/>
                <w:webHidden/>
              </w:rPr>
              <w:fldChar w:fldCharType="separate"/>
            </w:r>
            <w:r w:rsidR="00EA7680">
              <w:rPr>
                <w:noProof/>
                <w:webHidden/>
              </w:rPr>
              <w:t>i</w:t>
            </w:r>
            <w:r w:rsidR="00EA7680">
              <w:rPr>
                <w:noProof/>
                <w:webHidden/>
              </w:rPr>
              <w:fldChar w:fldCharType="end"/>
            </w:r>
          </w:hyperlink>
        </w:p>
        <w:p w14:paraId="3EC82D22" w14:textId="189D795A"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6" w:history="1">
            <w:r w:rsidR="00EA7680" w:rsidRPr="00017726">
              <w:rPr>
                <w:rStyle w:val="Hyperlink"/>
                <w:noProof/>
                <w:lang w:val="de-AT"/>
              </w:rPr>
              <w:t>Vorwort/Danksagung</w:t>
            </w:r>
            <w:r w:rsidR="00EA7680">
              <w:rPr>
                <w:noProof/>
                <w:webHidden/>
              </w:rPr>
              <w:tab/>
            </w:r>
            <w:r w:rsidR="00EA7680">
              <w:rPr>
                <w:noProof/>
                <w:webHidden/>
              </w:rPr>
              <w:fldChar w:fldCharType="begin"/>
            </w:r>
            <w:r w:rsidR="00EA7680">
              <w:rPr>
                <w:noProof/>
                <w:webHidden/>
              </w:rPr>
              <w:instrText xml:space="preserve"> PAGEREF _Toc130308166 \h </w:instrText>
            </w:r>
            <w:r w:rsidR="00EA7680">
              <w:rPr>
                <w:noProof/>
                <w:webHidden/>
              </w:rPr>
            </w:r>
            <w:r w:rsidR="00EA7680">
              <w:rPr>
                <w:noProof/>
                <w:webHidden/>
              </w:rPr>
              <w:fldChar w:fldCharType="separate"/>
            </w:r>
            <w:r w:rsidR="00EA7680">
              <w:rPr>
                <w:noProof/>
                <w:webHidden/>
              </w:rPr>
              <w:t>i</w:t>
            </w:r>
            <w:r w:rsidR="00EA7680">
              <w:rPr>
                <w:noProof/>
                <w:webHidden/>
              </w:rPr>
              <w:fldChar w:fldCharType="end"/>
            </w:r>
          </w:hyperlink>
        </w:p>
        <w:p w14:paraId="2078541C" w14:textId="4E94CC35"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7" w:history="1">
            <w:r w:rsidR="00EA7680" w:rsidRPr="00017726">
              <w:rPr>
                <w:rStyle w:val="Hyperlink"/>
                <w:noProof/>
                <w:lang w:val="de-AT"/>
              </w:rPr>
              <w:t>Gendervermerk</w:t>
            </w:r>
            <w:r w:rsidR="00EA7680">
              <w:rPr>
                <w:noProof/>
                <w:webHidden/>
              </w:rPr>
              <w:tab/>
            </w:r>
            <w:r w:rsidR="00EA7680">
              <w:rPr>
                <w:noProof/>
                <w:webHidden/>
              </w:rPr>
              <w:fldChar w:fldCharType="begin"/>
            </w:r>
            <w:r w:rsidR="00EA7680">
              <w:rPr>
                <w:noProof/>
                <w:webHidden/>
              </w:rPr>
              <w:instrText xml:space="preserve"> PAGEREF _Toc130308167 \h </w:instrText>
            </w:r>
            <w:r w:rsidR="00EA7680">
              <w:rPr>
                <w:noProof/>
                <w:webHidden/>
              </w:rPr>
            </w:r>
            <w:r w:rsidR="00EA7680">
              <w:rPr>
                <w:noProof/>
                <w:webHidden/>
              </w:rPr>
              <w:fldChar w:fldCharType="separate"/>
            </w:r>
            <w:r w:rsidR="00EA7680">
              <w:rPr>
                <w:noProof/>
                <w:webHidden/>
              </w:rPr>
              <w:t>i</w:t>
            </w:r>
            <w:r w:rsidR="00EA7680">
              <w:rPr>
                <w:noProof/>
                <w:webHidden/>
              </w:rPr>
              <w:fldChar w:fldCharType="end"/>
            </w:r>
          </w:hyperlink>
        </w:p>
        <w:p w14:paraId="433F7915" w14:textId="2A866407"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8" w:history="1">
            <w:r w:rsidR="00EA7680" w:rsidRPr="00017726">
              <w:rPr>
                <w:rStyle w:val="Hyperlink"/>
                <w:noProof/>
                <w:lang w:val="de-AT"/>
              </w:rPr>
              <w:t>Projektergebnis</w:t>
            </w:r>
            <w:r w:rsidR="00EA7680">
              <w:rPr>
                <w:noProof/>
                <w:webHidden/>
              </w:rPr>
              <w:tab/>
            </w:r>
            <w:r w:rsidR="00EA7680">
              <w:rPr>
                <w:noProof/>
                <w:webHidden/>
              </w:rPr>
              <w:fldChar w:fldCharType="begin"/>
            </w:r>
            <w:r w:rsidR="00EA7680">
              <w:rPr>
                <w:noProof/>
                <w:webHidden/>
              </w:rPr>
              <w:instrText xml:space="preserve"> PAGEREF _Toc130308168 \h </w:instrText>
            </w:r>
            <w:r w:rsidR="00EA7680">
              <w:rPr>
                <w:noProof/>
                <w:webHidden/>
              </w:rPr>
            </w:r>
            <w:r w:rsidR="00EA7680">
              <w:rPr>
                <w:noProof/>
                <w:webHidden/>
              </w:rPr>
              <w:fldChar w:fldCharType="separate"/>
            </w:r>
            <w:r w:rsidR="00EA7680">
              <w:rPr>
                <w:noProof/>
                <w:webHidden/>
              </w:rPr>
              <w:t>i</w:t>
            </w:r>
            <w:r w:rsidR="00EA7680">
              <w:rPr>
                <w:noProof/>
                <w:webHidden/>
              </w:rPr>
              <w:fldChar w:fldCharType="end"/>
            </w:r>
          </w:hyperlink>
        </w:p>
        <w:p w14:paraId="7514FC55" w14:textId="74C9AB3F"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69" w:history="1">
            <w:r w:rsidR="00EA7680" w:rsidRPr="00017726">
              <w:rPr>
                <w:rStyle w:val="Hyperlink"/>
                <w:noProof/>
              </w:rPr>
              <w:t>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Einleitung</w:t>
            </w:r>
            <w:r w:rsidR="00EA7680">
              <w:rPr>
                <w:noProof/>
                <w:webHidden/>
              </w:rPr>
              <w:tab/>
            </w:r>
            <w:r w:rsidR="00EA7680">
              <w:rPr>
                <w:noProof/>
                <w:webHidden/>
              </w:rPr>
              <w:fldChar w:fldCharType="begin"/>
            </w:r>
            <w:r w:rsidR="00EA7680">
              <w:rPr>
                <w:noProof/>
                <w:webHidden/>
              </w:rPr>
              <w:instrText xml:space="preserve"> PAGEREF _Toc130308169 \h </w:instrText>
            </w:r>
            <w:r w:rsidR="00EA7680">
              <w:rPr>
                <w:noProof/>
                <w:webHidden/>
              </w:rPr>
            </w:r>
            <w:r w:rsidR="00EA7680">
              <w:rPr>
                <w:noProof/>
                <w:webHidden/>
              </w:rPr>
              <w:fldChar w:fldCharType="separate"/>
            </w:r>
            <w:r w:rsidR="00EA7680">
              <w:rPr>
                <w:noProof/>
                <w:webHidden/>
              </w:rPr>
              <w:t>1</w:t>
            </w:r>
            <w:r w:rsidR="00EA7680">
              <w:rPr>
                <w:noProof/>
                <w:webHidden/>
              </w:rPr>
              <w:fldChar w:fldCharType="end"/>
            </w:r>
          </w:hyperlink>
        </w:p>
        <w:p w14:paraId="412143B0" w14:textId="1454AE4D"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0" w:history="1">
            <w:r w:rsidR="00EA7680" w:rsidRPr="00017726">
              <w:rPr>
                <w:rStyle w:val="Hyperlink"/>
                <w:noProof/>
              </w:rPr>
              <w:t>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Vertiefende Aufgabenstellung</w:t>
            </w:r>
            <w:r w:rsidR="00EA7680">
              <w:rPr>
                <w:noProof/>
                <w:webHidden/>
              </w:rPr>
              <w:tab/>
            </w:r>
            <w:r w:rsidR="00EA7680">
              <w:rPr>
                <w:noProof/>
                <w:webHidden/>
              </w:rPr>
              <w:fldChar w:fldCharType="begin"/>
            </w:r>
            <w:r w:rsidR="00EA7680">
              <w:rPr>
                <w:noProof/>
                <w:webHidden/>
              </w:rPr>
              <w:instrText xml:space="preserve"> PAGEREF _Toc130308170 \h </w:instrText>
            </w:r>
            <w:r w:rsidR="00EA7680">
              <w:rPr>
                <w:noProof/>
                <w:webHidden/>
              </w:rPr>
            </w:r>
            <w:r w:rsidR="00EA7680">
              <w:rPr>
                <w:noProof/>
                <w:webHidden/>
              </w:rPr>
              <w:fldChar w:fldCharType="separate"/>
            </w:r>
            <w:r w:rsidR="00EA7680">
              <w:rPr>
                <w:noProof/>
                <w:webHidden/>
              </w:rPr>
              <w:t>1</w:t>
            </w:r>
            <w:r w:rsidR="00EA7680">
              <w:rPr>
                <w:noProof/>
                <w:webHidden/>
              </w:rPr>
              <w:fldChar w:fldCharType="end"/>
            </w:r>
          </w:hyperlink>
        </w:p>
        <w:p w14:paraId="342E85B0" w14:textId="34507F9A"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1" w:history="1">
            <w:r w:rsidR="00EA7680" w:rsidRPr="00017726">
              <w:rPr>
                <w:rStyle w:val="Hyperlink"/>
                <w:noProof/>
              </w:rPr>
              <w:t>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_Toc130308171 \h </w:instrText>
            </w:r>
            <w:r w:rsidR="00EA7680">
              <w:rPr>
                <w:noProof/>
                <w:webHidden/>
              </w:rPr>
            </w:r>
            <w:r w:rsidR="00EA7680">
              <w:rPr>
                <w:noProof/>
                <w:webHidden/>
              </w:rPr>
              <w:fldChar w:fldCharType="separate"/>
            </w:r>
            <w:r w:rsidR="00EA7680">
              <w:rPr>
                <w:noProof/>
                <w:webHidden/>
              </w:rPr>
              <w:t>1</w:t>
            </w:r>
            <w:r w:rsidR="00EA7680">
              <w:rPr>
                <w:noProof/>
                <w:webHidden/>
              </w:rPr>
              <w:fldChar w:fldCharType="end"/>
            </w:r>
          </w:hyperlink>
        </w:p>
        <w:p w14:paraId="77CB871A" w14:textId="1201CAD3"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2" w:history="1">
            <w:r w:rsidR="00EA7680" w:rsidRPr="00017726">
              <w:rPr>
                <w:rStyle w:val="Hyperlink"/>
                <w:noProof/>
              </w:rPr>
              <w:t>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_Toc130308172 \h </w:instrText>
            </w:r>
            <w:r w:rsidR="00EA7680">
              <w:rPr>
                <w:noProof/>
                <w:webHidden/>
              </w:rPr>
            </w:r>
            <w:r w:rsidR="00EA7680">
              <w:rPr>
                <w:noProof/>
                <w:webHidden/>
              </w:rPr>
              <w:fldChar w:fldCharType="separate"/>
            </w:r>
            <w:r w:rsidR="00EA7680">
              <w:rPr>
                <w:noProof/>
                <w:webHidden/>
              </w:rPr>
              <w:t>1</w:t>
            </w:r>
            <w:r w:rsidR="00EA7680">
              <w:rPr>
                <w:noProof/>
                <w:webHidden/>
              </w:rPr>
              <w:fldChar w:fldCharType="end"/>
            </w:r>
          </w:hyperlink>
        </w:p>
        <w:p w14:paraId="560AEC4D" w14:textId="54DFEA6F"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3" w:history="1">
            <w:r w:rsidR="00EA7680" w:rsidRPr="00017726">
              <w:rPr>
                <w:rStyle w:val="Hyperlink"/>
                <w:noProof/>
              </w:rPr>
              <w:t>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Dokumentation der Arbeit</w:t>
            </w:r>
            <w:r w:rsidR="00EA7680">
              <w:rPr>
                <w:noProof/>
                <w:webHidden/>
              </w:rPr>
              <w:tab/>
            </w:r>
            <w:r w:rsidR="00EA7680">
              <w:rPr>
                <w:noProof/>
                <w:webHidden/>
              </w:rPr>
              <w:fldChar w:fldCharType="begin"/>
            </w:r>
            <w:r w:rsidR="00EA7680">
              <w:rPr>
                <w:noProof/>
                <w:webHidden/>
              </w:rPr>
              <w:instrText xml:space="preserve"> PAGEREF _Toc130308173 \h </w:instrText>
            </w:r>
            <w:r w:rsidR="00EA7680">
              <w:rPr>
                <w:noProof/>
                <w:webHidden/>
              </w:rPr>
            </w:r>
            <w:r w:rsidR="00EA7680">
              <w:rPr>
                <w:noProof/>
                <w:webHidden/>
              </w:rPr>
              <w:fldChar w:fldCharType="separate"/>
            </w:r>
            <w:r w:rsidR="00EA7680">
              <w:rPr>
                <w:noProof/>
                <w:webHidden/>
              </w:rPr>
              <w:t>2</w:t>
            </w:r>
            <w:r w:rsidR="00EA7680">
              <w:rPr>
                <w:noProof/>
                <w:webHidden/>
              </w:rPr>
              <w:fldChar w:fldCharType="end"/>
            </w:r>
          </w:hyperlink>
        </w:p>
        <w:p w14:paraId="7C18298D" w14:textId="07E7EE19"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4" w:history="1">
            <w:r w:rsidR="00EA7680" w:rsidRPr="00017726">
              <w:rPr>
                <w:rStyle w:val="Hyperlink"/>
                <w:noProof/>
              </w:rPr>
              <w:t>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Grundkonzept</w:t>
            </w:r>
            <w:r w:rsidR="00EA7680">
              <w:rPr>
                <w:noProof/>
                <w:webHidden/>
              </w:rPr>
              <w:tab/>
            </w:r>
            <w:r w:rsidR="00EA7680">
              <w:rPr>
                <w:noProof/>
                <w:webHidden/>
              </w:rPr>
              <w:fldChar w:fldCharType="begin"/>
            </w:r>
            <w:r w:rsidR="00EA7680">
              <w:rPr>
                <w:noProof/>
                <w:webHidden/>
              </w:rPr>
              <w:instrText xml:space="preserve"> PAGEREF _Toc130308174 \h </w:instrText>
            </w:r>
            <w:r w:rsidR="00EA7680">
              <w:rPr>
                <w:noProof/>
                <w:webHidden/>
              </w:rPr>
            </w:r>
            <w:r w:rsidR="00EA7680">
              <w:rPr>
                <w:noProof/>
                <w:webHidden/>
              </w:rPr>
              <w:fldChar w:fldCharType="separate"/>
            </w:r>
            <w:r w:rsidR="00EA7680">
              <w:rPr>
                <w:noProof/>
                <w:webHidden/>
              </w:rPr>
              <w:t>2</w:t>
            </w:r>
            <w:r w:rsidR="00EA7680">
              <w:rPr>
                <w:noProof/>
                <w:webHidden/>
              </w:rPr>
              <w:fldChar w:fldCharType="end"/>
            </w:r>
          </w:hyperlink>
        </w:p>
        <w:p w14:paraId="45FEEF6C" w14:textId="3EDE9C45"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5" w:history="1">
            <w:r w:rsidR="00EA7680" w:rsidRPr="00017726">
              <w:rPr>
                <w:rStyle w:val="Hyperlink"/>
                <w:noProof/>
              </w:rPr>
              <w:t>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Theoretischer Teil</w:t>
            </w:r>
            <w:r w:rsidR="00EA7680">
              <w:rPr>
                <w:noProof/>
                <w:webHidden/>
              </w:rPr>
              <w:tab/>
            </w:r>
            <w:r w:rsidR="00EA7680">
              <w:rPr>
                <w:noProof/>
                <w:webHidden/>
              </w:rPr>
              <w:fldChar w:fldCharType="begin"/>
            </w:r>
            <w:r w:rsidR="00EA7680">
              <w:rPr>
                <w:noProof/>
                <w:webHidden/>
              </w:rPr>
              <w:instrText xml:space="preserve"> PAGEREF _Toc130308175 \h </w:instrText>
            </w:r>
            <w:r w:rsidR="00EA7680">
              <w:rPr>
                <w:noProof/>
                <w:webHidden/>
              </w:rPr>
            </w:r>
            <w:r w:rsidR="00EA7680">
              <w:rPr>
                <w:noProof/>
                <w:webHidden/>
              </w:rPr>
              <w:fldChar w:fldCharType="separate"/>
            </w:r>
            <w:r w:rsidR="00EA7680">
              <w:rPr>
                <w:noProof/>
                <w:webHidden/>
              </w:rPr>
              <w:t>3</w:t>
            </w:r>
            <w:r w:rsidR="00EA7680">
              <w:rPr>
                <w:noProof/>
                <w:webHidden/>
              </w:rPr>
              <w:fldChar w:fldCharType="end"/>
            </w:r>
          </w:hyperlink>
        </w:p>
        <w:p w14:paraId="6033DCF9" w14:textId="7F6F2EA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6" w:history="1">
            <w:r w:rsidR="00EA7680" w:rsidRPr="00017726">
              <w:rPr>
                <w:rStyle w:val="Hyperlink"/>
                <w:noProof/>
              </w:rPr>
              <w:t>3.2.1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w:t>
            </w:r>
            <w:r w:rsidR="00EA7680">
              <w:rPr>
                <w:noProof/>
                <w:webHidden/>
              </w:rPr>
              <w:tab/>
            </w:r>
            <w:r w:rsidR="00EA7680">
              <w:rPr>
                <w:noProof/>
                <w:webHidden/>
              </w:rPr>
              <w:fldChar w:fldCharType="begin"/>
            </w:r>
            <w:r w:rsidR="00EA7680">
              <w:rPr>
                <w:noProof/>
                <w:webHidden/>
              </w:rPr>
              <w:instrText xml:space="preserve"> PAGEREF _Toc130308176 \h </w:instrText>
            </w:r>
            <w:r w:rsidR="00EA7680">
              <w:rPr>
                <w:noProof/>
                <w:webHidden/>
              </w:rPr>
            </w:r>
            <w:r w:rsidR="00EA7680">
              <w:rPr>
                <w:noProof/>
                <w:webHidden/>
              </w:rPr>
              <w:fldChar w:fldCharType="separate"/>
            </w:r>
            <w:r w:rsidR="00EA7680">
              <w:rPr>
                <w:noProof/>
                <w:webHidden/>
              </w:rPr>
              <w:t>3</w:t>
            </w:r>
            <w:r w:rsidR="00EA7680">
              <w:rPr>
                <w:noProof/>
                <w:webHidden/>
              </w:rPr>
              <w:fldChar w:fldCharType="end"/>
            </w:r>
          </w:hyperlink>
        </w:p>
        <w:p w14:paraId="40B11506" w14:textId="33221D86"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7" w:history="1">
            <w:r w:rsidR="00EA7680" w:rsidRPr="00017726">
              <w:rPr>
                <w:rStyle w:val="Hyperlink"/>
                <w:noProof/>
              </w:rPr>
              <w:t>3.2.2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Admin-Benutzer</w:t>
            </w:r>
            <w:r w:rsidR="00EA7680">
              <w:rPr>
                <w:noProof/>
                <w:webHidden/>
              </w:rPr>
              <w:tab/>
            </w:r>
            <w:r w:rsidR="00EA7680">
              <w:rPr>
                <w:noProof/>
                <w:webHidden/>
              </w:rPr>
              <w:fldChar w:fldCharType="begin"/>
            </w:r>
            <w:r w:rsidR="00EA7680">
              <w:rPr>
                <w:noProof/>
                <w:webHidden/>
              </w:rPr>
              <w:instrText xml:space="preserve"> PAGEREF _Toc130308177 \h </w:instrText>
            </w:r>
            <w:r w:rsidR="00EA7680">
              <w:rPr>
                <w:noProof/>
                <w:webHidden/>
              </w:rPr>
            </w:r>
            <w:r w:rsidR="00EA7680">
              <w:rPr>
                <w:noProof/>
                <w:webHidden/>
              </w:rPr>
              <w:fldChar w:fldCharType="separate"/>
            </w:r>
            <w:r w:rsidR="00EA7680">
              <w:rPr>
                <w:noProof/>
                <w:webHidden/>
              </w:rPr>
              <w:t>7</w:t>
            </w:r>
            <w:r w:rsidR="00EA7680">
              <w:rPr>
                <w:noProof/>
                <w:webHidden/>
              </w:rPr>
              <w:fldChar w:fldCharType="end"/>
            </w:r>
          </w:hyperlink>
        </w:p>
        <w:p w14:paraId="6480557A" w14:textId="24788513"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8" w:history="1">
            <w:r w:rsidR="00EA7680" w:rsidRPr="00017726">
              <w:rPr>
                <w:rStyle w:val="Hyperlink"/>
                <w:noProof/>
              </w:rPr>
              <w:t>3.2.3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_Toc130308178 \h </w:instrText>
            </w:r>
            <w:r w:rsidR="00EA7680">
              <w:rPr>
                <w:noProof/>
                <w:webHidden/>
              </w:rPr>
            </w:r>
            <w:r w:rsidR="00EA7680">
              <w:rPr>
                <w:noProof/>
                <w:webHidden/>
              </w:rPr>
              <w:fldChar w:fldCharType="separate"/>
            </w:r>
            <w:r w:rsidR="00EA7680">
              <w:rPr>
                <w:noProof/>
                <w:webHidden/>
              </w:rPr>
              <w:t>9</w:t>
            </w:r>
            <w:r w:rsidR="00EA7680">
              <w:rPr>
                <w:noProof/>
                <w:webHidden/>
              </w:rPr>
              <w:fldChar w:fldCharType="end"/>
            </w:r>
          </w:hyperlink>
        </w:p>
        <w:p w14:paraId="2A5C2268" w14:textId="7ED6E4E5"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9" w:history="1">
            <w:r w:rsidR="00EA7680" w:rsidRPr="00017726">
              <w:rPr>
                <w:rStyle w:val="Hyperlink"/>
                <w:noProof/>
              </w:rPr>
              <w:t>3.2.4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w:t>
            </w:r>
            <w:r w:rsidR="00EA7680">
              <w:rPr>
                <w:noProof/>
                <w:webHidden/>
              </w:rPr>
              <w:tab/>
            </w:r>
            <w:r w:rsidR="00EA7680">
              <w:rPr>
                <w:noProof/>
                <w:webHidden/>
              </w:rPr>
              <w:fldChar w:fldCharType="begin"/>
            </w:r>
            <w:r w:rsidR="00EA7680">
              <w:rPr>
                <w:noProof/>
                <w:webHidden/>
              </w:rPr>
              <w:instrText xml:space="preserve"> PAGEREF _Toc130308179 \h </w:instrText>
            </w:r>
            <w:r w:rsidR="00EA7680">
              <w:rPr>
                <w:noProof/>
                <w:webHidden/>
              </w:rPr>
            </w:r>
            <w:r w:rsidR="00EA7680">
              <w:rPr>
                <w:noProof/>
                <w:webHidden/>
              </w:rPr>
              <w:fldChar w:fldCharType="separate"/>
            </w:r>
            <w:r w:rsidR="00EA7680">
              <w:rPr>
                <w:noProof/>
                <w:webHidden/>
              </w:rPr>
              <w:t>12</w:t>
            </w:r>
            <w:r w:rsidR="00EA7680">
              <w:rPr>
                <w:noProof/>
                <w:webHidden/>
              </w:rPr>
              <w:fldChar w:fldCharType="end"/>
            </w:r>
          </w:hyperlink>
        </w:p>
        <w:p w14:paraId="2BA0B7A4" w14:textId="59F5064A"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0" w:history="1">
            <w:r w:rsidR="00EA7680" w:rsidRPr="00017726">
              <w:rPr>
                <w:rStyle w:val="Hyperlink"/>
                <w:noProof/>
              </w:rPr>
              <w:t>3.2.5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NCAT</w:t>
            </w:r>
            <w:r w:rsidR="00EA7680">
              <w:rPr>
                <w:noProof/>
                <w:webHidden/>
              </w:rPr>
              <w:tab/>
            </w:r>
            <w:r w:rsidR="00EA7680">
              <w:rPr>
                <w:noProof/>
                <w:webHidden/>
              </w:rPr>
              <w:fldChar w:fldCharType="begin"/>
            </w:r>
            <w:r w:rsidR="00EA7680">
              <w:rPr>
                <w:noProof/>
                <w:webHidden/>
              </w:rPr>
              <w:instrText xml:space="preserve"> PAGEREF _Toc130308180 \h </w:instrText>
            </w:r>
            <w:r w:rsidR="00EA7680">
              <w:rPr>
                <w:noProof/>
                <w:webHidden/>
              </w:rPr>
            </w:r>
            <w:r w:rsidR="00EA7680">
              <w:rPr>
                <w:noProof/>
                <w:webHidden/>
              </w:rPr>
              <w:fldChar w:fldCharType="separate"/>
            </w:r>
            <w:r w:rsidR="00EA7680">
              <w:rPr>
                <w:noProof/>
                <w:webHidden/>
              </w:rPr>
              <w:t>13</w:t>
            </w:r>
            <w:r w:rsidR="00EA7680">
              <w:rPr>
                <w:noProof/>
                <w:webHidden/>
              </w:rPr>
              <w:fldChar w:fldCharType="end"/>
            </w:r>
          </w:hyperlink>
        </w:p>
        <w:p w14:paraId="4FB1C979" w14:textId="09B6515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1" w:history="1">
            <w:r w:rsidR="00EA7680" w:rsidRPr="00017726">
              <w:rPr>
                <w:rStyle w:val="Hyperlink"/>
                <w:noProof/>
              </w:rPr>
              <w:t>3.2.6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Geschichte der virtuellen Server</w:t>
            </w:r>
            <w:r w:rsidR="00EA7680">
              <w:rPr>
                <w:noProof/>
                <w:webHidden/>
              </w:rPr>
              <w:tab/>
            </w:r>
            <w:r w:rsidR="00EA7680">
              <w:rPr>
                <w:noProof/>
                <w:webHidden/>
              </w:rPr>
              <w:fldChar w:fldCharType="begin"/>
            </w:r>
            <w:r w:rsidR="00EA7680">
              <w:rPr>
                <w:noProof/>
                <w:webHidden/>
              </w:rPr>
              <w:instrText xml:space="preserve"> PAGEREF _Toc130308181 \h </w:instrText>
            </w:r>
            <w:r w:rsidR="00EA7680">
              <w:rPr>
                <w:noProof/>
                <w:webHidden/>
              </w:rPr>
            </w:r>
            <w:r w:rsidR="00EA7680">
              <w:rPr>
                <w:noProof/>
                <w:webHidden/>
              </w:rPr>
              <w:fldChar w:fldCharType="separate"/>
            </w:r>
            <w:r w:rsidR="00EA7680">
              <w:rPr>
                <w:noProof/>
                <w:webHidden/>
              </w:rPr>
              <w:t>14</w:t>
            </w:r>
            <w:r w:rsidR="00EA7680">
              <w:rPr>
                <w:noProof/>
                <w:webHidden/>
              </w:rPr>
              <w:fldChar w:fldCharType="end"/>
            </w:r>
          </w:hyperlink>
        </w:p>
        <w:p w14:paraId="728AF7F4" w14:textId="6F4FA482"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2" w:history="1">
            <w:r w:rsidR="00EA7680" w:rsidRPr="00017726">
              <w:rPr>
                <w:rStyle w:val="Hyperlink"/>
                <w:noProof/>
              </w:rPr>
              <w:t>3.2.7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RFC</w:t>
            </w:r>
            <w:r w:rsidR="00EA7680">
              <w:rPr>
                <w:noProof/>
                <w:webHidden/>
              </w:rPr>
              <w:tab/>
            </w:r>
            <w:r w:rsidR="00EA7680">
              <w:rPr>
                <w:noProof/>
                <w:webHidden/>
              </w:rPr>
              <w:fldChar w:fldCharType="begin"/>
            </w:r>
            <w:r w:rsidR="00EA7680">
              <w:rPr>
                <w:noProof/>
                <w:webHidden/>
              </w:rPr>
              <w:instrText xml:space="preserve"> PAGEREF _Toc130308182 \h </w:instrText>
            </w:r>
            <w:r w:rsidR="00EA7680">
              <w:rPr>
                <w:noProof/>
                <w:webHidden/>
              </w:rPr>
            </w:r>
            <w:r w:rsidR="00EA7680">
              <w:rPr>
                <w:noProof/>
                <w:webHidden/>
              </w:rPr>
              <w:fldChar w:fldCharType="separate"/>
            </w:r>
            <w:r w:rsidR="00EA7680">
              <w:rPr>
                <w:noProof/>
                <w:webHidden/>
              </w:rPr>
              <w:t>16</w:t>
            </w:r>
            <w:r w:rsidR="00EA7680">
              <w:rPr>
                <w:noProof/>
                <w:webHidden/>
              </w:rPr>
              <w:fldChar w:fldCharType="end"/>
            </w:r>
          </w:hyperlink>
        </w:p>
        <w:p w14:paraId="5857330A" w14:textId="18E90F4B"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3" w:history="1">
            <w:r w:rsidR="00EA7680" w:rsidRPr="00017726">
              <w:rPr>
                <w:rStyle w:val="Hyperlink"/>
                <w:noProof/>
              </w:rPr>
              <w:t>3.2.8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w:t>
            </w:r>
            <w:r w:rsidR="00EA7680">
              <w:rPr>
                <w:noProof/>
                <w:webHidden/>
              </w:rPr>
              <w:tab/>
            </w:r>
            <w:r w:rsidR="00EA7680">
              <w:rPr>
                <w:noProof/>
                <w:webHidden/>
              </w:rPr>
              <w:fldChar w:fldCharType="begin"/>
            </w:r>
            <w:r w:rsidR="00EA7680">
              <w:rPr>
                <w:noProof/>
                <w:webHidden/>
              </w:rPr>
              <w:instrText xml:space="preserve"> PAGEREF _Toc130308183 \h </w:instrText>
            </w:r>
            <w:r w:rsidR="00EA7680">
              <w:rPr>
                <w:noProof/>
                <w:webHidden/>
              </w:rPr>
            </w:r>
            <w:r w:rsidR="00EA7680">
              <w:rPr>
                <w:noProof/>
                <w:webHidden/>
              </w:rPr>
              <w:fldChar w:fldCharType="separate"/>
            </w:r>
            <w:r w:rsidR="00EA7680">
              <w:rPr>
                <w:noProof/>
                <w:webHidden/>
              </w:rPr>
              <w:t>17</w:t>
            </w:r>
            <w:r w:rsidR="00EA7680">
              <w:rPr>
                <w:noProof/>
                <w:webHidden/>
              </w:rPr>
              <w:fldChar w:fldCharType="end"/>
            </w:r>
          </w:hyperlink>
        </w:p>
        <w:p w14:paraId="244DF9F3" w14:textId="01CF750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4" w:history="1">
            <w:r w:rsidR="00EA7680" w:rsidRPr="00017726">
              <w:rPr>
                <w:rStyle w:val="Hyperlink"/>
                <w:noProof/>
              </w:rPr>
              <w:t>3.2.9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_Toc130308184 \h </w:instrText>
            </w:r>
            <w:r w:rsidR="00EA7680">
              <w:rPr>
                <w:noProof/>
                <w:webHidden/>
              </w:rPr>
            </w:r>
            <w:r w:rsidR="00EA7680">
              <w:rPr>
                <w:noProof/>
                <w:webHidden/>
              </w:rPr>
              <w:fldChar w:fldCharType="separate"/>
            </w:r>
            <w:r w:rsidR="00EA7680">
              <w:rPr>
                <w:noProof/>
                <w:webHidden/>
              </w:rPr>
              <w:t>20</w:t>
            </w:r>
            <w:r w:rsidR="00EA7680">
              <w:rPr>
                <w:noProof/>
                <w:webHidden/>
              </w:rPr>
              <w:fldChar w:fldCharType="end"/>
            </w:r>
          </w:hyperlink>
        </w:p>
        <w:p w14:paraId="5E7AA7A8" w14:textId="6E3FBF63"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5" w:history="1">
            <w:r w:rsidR="00EA7680" w:rsidRPr="00017726">
              <w:rPr>
                <w:rStyle w:val="Hyperlink"/>
                <w:noProof/>
              </w:rPr>
              <w:t>3.2.10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_Toc130308185 \h </w:instrText>
            </w:r>
            <w:r w:rsidR="00EA7680">
              <w:rPr>
                <w:noProof/>
                <w:webHidden/>
              </w:rPr>
            </w:r>
            <w:r w:rsidR="00EA7680">
              <w:rPr>
                <w:noProof/>
                <w:webHidden/>
              </w:rPr>
              <w:fldChar w:fldCharType="separate"/>
            </w:r>
            <w:r w:rsidR="00EA7680">
              <w:rPr>
                <w:noProof/>
                <w:webHidden/>
              </w:rPr>
              <w:t>21</w:t>
            </w:r>
            <w:r w:rsidR="00EA7680">
              <w:rPr>
                <w:noProof/>
                <w:webHidden/>
              </w:rPr>
              <w:fldChar w:fldCharType="end"/>
            </w:r>
          </w:hyperlink>
        </w:p>
        <w:p w14:paraId="227EC3B5" w14:textId="658ED201"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6" w:history="1">
            <w:r w:rsidR="00EA7680" w:rsidRPr="00017726">
              <w:rPr>
                <w:rStyle w:val="Hyperlink"/>
                <w:noProof/>
              </w:rPr>
              <w:t>3.2.11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_Toc130308186 \h </w:instrText>
            </w:r>
            <w:r w:rsidR="00EA7680">
              <w:rPr>
                <w:noProof/>
                <w:webHidden/>
              </w:rPr>
            </w:r>
            <w:r w:rsidR="00EA7680">
              <w:rPr>
                <w:noProof/>
                <w:webHidden/>
              </w:rPr>
              <w:fldChar w:fldCharType="separate"/>
            </w:r>
            <w:r w:rsidR="00EA7680">
              <w:rPr>
                <w:noProof/>
                <w:webHidden/>
              </w:rPr>
              <w:t>22</w:t>
            </w:r>
            <w:r w:rsidR="00EA7680">
              <w:rPr>
                <w:noProof/>
                <w:webHidden/>
              </w:rPr>
              <w:fldChar w:fldCharType="end"/>
            </w:r>
          </w:hyperlink>
        </w:p>
        <w:p w14:paraId="7426AAE7" w14:textId="27E4F02E"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87" w:history="1">
            <w:r w:rsidR="00EA7680" w:rsidRPr="00017726">
              <w:rPr>
                <w:rStyle w:val="Hyperlink"/>
                <w:noProof/>
              </w:rPr>
              <w:t>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Praktischer Teil</w:t>
            </w:r>
            <w:r w:rsidR="00EA7680">
              <w:rPr>
                <w:noProof/>
                <w:webHidden/>
              </w:rPr>
              <w:tab/>
            </w:r>
            <w:r w:rsidR="00EA7680">
              <w:rPr>
                <w:noProof/>
                <w:webHidden/>
              </w:rPr>
              <w:fldChar w:fldCharType="begin"/>
            </w:r>
            <w:r w:rsidR="00EA7680">
              <w:rPr>
                <w:noProof/>
                <w:webHidden/>
              </w:rPr>
              <w:instrText xml:space="preserve"> PAGEREF _Toc130308187 \h </w:instrText>
            </w:r>
            <w:r w:rsidR="00EA7680">
              <w:rPr>
                <w:noProof/>
                <w:webHidden/>
              </w:rPr>
            </w:r>
            <w:r w:rsidR="00EA7680">
              <w:rPr>
                <w:noProof/>
                <w:webHidden/>
              </w:rPr>
              <w:fldChar w:fldCharType="separate"/>
            </w:r>
            <w:r w:rsidR="00EA7680">
              <w:rPr>
                <w:noProof/>
                <w:webHidden/>
              </w:rPr>
              <w:t>24</w:t>
            </w:r>
            <w:r w:rsidR="00EA7680">
              <w:rPr>
                <w:noProof/>
                <w:webHidden/>
              </w:rPr>
              <w:fldChar w:fldCharType="end"/>
            </w:r>
          </w:hyperlink>
        </w:p>
        <w:p w14:paraId="0A7749F2" w14:textId="042EF3D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8" w:history="1">
            <w:r w:rsidR="00EA7680" w:rsidRPr="00017726">
              <w:rPr>
                <w:rStyle w:val="Hyperlink"/>
                <w:noProof/>
              </w:rPr>
              <w:t>3.3.1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 Umsetzung</w:t>
            </w:r>
            <w:r w:rsidR="00EA7680">
              <w:rPr>
                <w:noProof/>
                <w:webHidden/>
              </w:rPr>
              <w:tab/>
            </w:r>
            <w:r w:rsidR="00EA7680">
              <w:rPr>
                <w:noProof/>
                <w:webHidden/>
              </w:rPr>
              <w:fldChar w:fldCharType="begin"/>
            </w:r>
            <w:r w:rsidR="00EA7680">
              <w:rPr>
                <w:noProof/>
                <w:webHidden/>
              </w:rPr>
              <w:instrText xml:space="preserve"> PAGEREF _Toc130308188 \h </w:instrText>
            </w:r>
            <w:r w:rsidR="00EA7680">
              <w:rPr>
                <w:noProof/>
                <w:webHidden/>
              </w:rPr>
            </w:r>
            <w:r w:rsidR="00EA7680">
              <w:rPr>
                <w:noProof/>
                <w:webHidden/>
              </w:rPr>
              <w:fldChar w:fldCharType="separate"/>
            </w:r>
            <w:r w:rsidR="00EA7680">
              <w:rPr>
                <w:noProof/>
                <w:webHidden/>
              </w:rPr>
              <w:t>24</w:t>
            </w:r>
            <w:r w:rsidR="00EA7680">
              <w:rPr>
                <w:noProof/>
                <w:webHidden/>
              </w:rPr>
              <w:fldChar w:fldCharType="end"/>
            </w:r>
          </w:hyperlink>
        </w:p>
        <w:p w14:paraId="1D5C7D4B" w14:textId="346BC66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9" w:history="1">
            <w:r w:rsidR="00EA7680" w:rsidRPr="00017726">
              <w:rPr>
                <w:rStyle w:val="Hyperlink"/>
                <w:noProof/>
              </w:rPr>
              <w:t>3.3.2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Server</w:t>
            </w:r>
            <w:r w:rsidR="00EA7680">
              <w:rPr>
                <w:noProof/>
                <w:webHidden/>
              </w:rPr>
              <w:tab/>
            </w:r>
            <w:r w:rsidR="00EA7680">
              <w:rPr>
                <w:noProof/>
                <w:webHidden/>
              </w:rPr>
              <w:fldChar w:fldCharType="begin"/>
            </w:r>
            <w:r w:rsidR="00EA7680">
              <w:rPr>
                <w:noProof/>
                <w:webHidden/>
              </w:rPr>
              <w:instrText xml:space="preserve"> PAGEREF _Toc130308189 \h </w:instrText>
            </w:r>
            <w:r w:rsidR="00EA7680">
              <w:rPr>
                <w:noProof/>
                <w:webHidden/>
              </w:rPr>
            </w:r>
            <w:r w:rsidR="00EA7680">
              <w:rPr>
                <w:noProof/>
                <w:webHidden/>
              </w:rPr>
              <w:fldChar w:fldCharType="separate"/>
            </w:r>
            <w:r w:rsidR="00EA7680">
              <w:rPr>
                <w:noProof/>
                <w:webHidden/>
              </w:rPr>
              <w:t>25</w:t>
            </w:r>
            <w:r w:rsidR="00EA7680">
              <w:rPr>
                <w:noProof/>
                <w:webHidden/>
              </w:rPr>
              <w:fldChar w:fldCharType="end"/>
            </w:r>
          </w:hyperlink>
        </w:p>
        <w:p w14:paraId="003F5874" w14:textId="0759C3E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0" w:history="1">
            <w:r w:rsidR="00EA7680" w:rsidRPr="00017726">
              <w:rPr>
                <w:rStyle w:val="Hyperlink"/>
                <w:noProof/>
              </w:rPr>
              <w:t>3.3.3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DHCP-Server</w:t>
            </w:r>
            <w:r w:rsidR="00EA7680">
              <w:rPr>
                <w:noProof/>
                <w:webHidden/>
              </w:rPr>
              <w:tab/>
            </w:r>
            <w:r w:rsidR="00EA7680">
              <w:rPr>
                <w:noProof/>
                <w:webHidden/>
              </w:rPr>
              <w:fldChar w:fldCharType="begin"/>
            </w:r>
            <w:r w:rsidR="00EA7680">
              <w:rPr>
                <w:noProof/>
                <w:webHidden/>
              </w:rPr>
              <w:instrText xml:space="preserve"> PAGEREF _Toc130308190 \h </w:instrText>
            </w:r>
            <w:r w:rsidR="00EA7680">
              <w:rPr>
                <w:noProof/>
                <w:webHidden/>
              </w:rPr>
            </w:r>
            <w:r w:rsidR="00EA7680">
              <w:rPr>
                <w:noProof/>
                <w:webHidden/>
              </w:rPr>
              <w:fldChar w:fldCharType="separate"/>
            </w:r>
            <w:r w:rsidR="00EA7680">
              <w:rPr>
                <w:noProof/>
                <w:webHidden/>
              </w:rPr>
              <w:t>31</w:t>
            </w:r>
            <w:r w:rsidR="00EA7680">
              <w:rPr>
                <w:noProof/>
                <w:webHidden/>
              </w:rPr>
              <w:fldChar w:fldCharType="end"/>
            </w:r>
          </w:hyperlink>
        </w:p>
        <w:p w14:paraId="19310215" w14:textId="0A9DBAEF"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1" w:history="1">
            <w:r w:rsidR="00EA7680" w:rsidRPr="00017726">
              <w:rPr>
                <w:rStyle w:val="Hyperlink"/>
                <w:noProof/>
              </w:rPr>
              <w:t>3.3.4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 Benutzer</w:t>
            </w:r>
            <w:r w:rsidR="00EA7680">
              <w:rPr>
                <w:noProof/>
                <w:webHidden/>
              </w:rPr>
              <w:tab/>
            </w:r>
            <w:r w:rsidR="00EA7680">
              <w:rPr>
                <w:noProof/>
                <w:webHidden/>
              </w:rPr>
              <w:fldChar w:fldCharType="begin"/>
            </w:r>
            <w:r w:rsidR="00EA7680">
              <w:rPr>
                <w:noProof/>
                <w:webHidden/>
              </w:rPr>
              <w:instrText xml:space="preserve"> PAGEREF _Toc130308191 \h </w:instrText>
            </w:r>
            <w:r w:rsidR="00EA7680">
              <w:rPr>
                <w:noProof/>
                <w:webHidden/>
              </w:rPr>
            </w:r>
            <w:r w:rsidR="00EA7680">
              <w:rPr>
                <w:noProof/>
                <w:webHidden/>
              </w:rPr>
              <w:fldChar w:fldCharType="separate"/>
            </w:r>
            <w:r w:rsidR="00EA7680">
              <w:rPr>
                <w:noProof/>
                <w:webHidden/>
              </w:rPr>
              <w:t>34</w:t>
            </w:r>
            <w:r w:rsidR="00EA7680">
              <w:rPr>
                <w:noProof/>
                <w:webHidden/>
              </w:rPr>
              <w:fldChar w:fldCharType="end"/>
            </w:r>
          </w:hyperlink>
        </w:p>
        <w:p w14:paraId="08298BFE" w14:textId="1A92BF93"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2" w:history="1">
            <w:r w:rsidR="00EA7680" w:rsidRPr="00017726">
              <w:rPr>
                <w:rStyle w:val="Hyperlink"/>
                <w:noProof/>
              </w:rPr>
              <w:t>3.3.5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_Toc130308192 \h </w:instrText>
            </w:r>
            <w:r w:rsidR="00EA7680">
              <w:rPr>
                <w:noProof/>
                <w:webHidden/>
              </w:rPr>
            </w:r>
            <w:r w:rsidR="00EA7680">
              <w:rPr>
                <w:noProof/>
                <w:webHidden/>
              </w:rPr>
              <w:fldChar w:fldCharType="separate"/>
            </w:r>
            <w:r w:rsidR="00EA7680">
              <w:rPr>
                <w:noProof/>
                <w:webHidden/>
              </w:rPr>
              <w:t>35</w:t>
            </w:r>
            <w:r w:rsidR="00EA7680">
              <w:rPr>
                <w:noProof/>
                <w:webHidden/>
              </w:rPr>
              <w:fldChar w:fldCharType="end"/>
            </w:r>
          </w:hyperlink>
        </w:p>
        <w:p w14:paraId="3CEC3F22" w14:textId="24396EA9"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3" w:history="1">
            <w:r w:rsidR="00EA7680" w:rsidRPr="00017726">
              <w:rPr>
                <w:rStyle w:val="Hyperlink"/>
                <w:noProof/>
              </w:rPr>
              <w:t>3.3.6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 Programm</w:t>
            </w:r>
            <w:r w:rsidR="00EA7680">
              <w:rPr>
                <w:noProof/>
                <w:webHidden/>
              </w:rPr>
              <w:tab/>
            </w:r>
            <w:r w:rsidR="00EA7680">
              <w:rPr>
                <w:noProof/>
                <w:webHidden/>
              </w:rPr>
              <w:fldChar w:fldCharType="begin"/>
            </w:r>
            <w:r w:rsidR="00EA7680">
              <w:rPr>
                <w:noProof/>
                <w:webHidden/>
              </w:rPr>
              <w:instrText xml:space="preserve"> PAGEREF _Toc130308193 \h </w:instrText>
            </w:r>
            <w:r w:rsidR="00EA7680">
              <w:rPr>
                <w:noProof/>
                <w:webHidden/>
              </w:rPr>
            </w:r>
            <w:r w:rsidR="00EA7680">
              <w:rPr>
                <w:noProof/>
                <w:webHidden/>
              </w:rPr>
              <w:fldChar w:fldCharType="separate"/>
            </w:r>
            <w:r w:rsidR="00EA7680">
              <w:rPr>
                <w:noProof/>
                <w:webHidden/>
              </w:rPr>
              <w:t>39</w:t>
            </w:r>
            <w:r w:rsidR="00EA7680">
              <w:rPr>
                <w:noProof/>
                <w:webHidden/>
              </w:rPr>
              <w:fldChar w:fldCharType="end"/>
            </w:r>
          </w:hyperlink>
        </w:p>
        <w:p w14:paraId="4E3EDFA9" w14:textId="7564F18E"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4" w:history="1">
            <w:r w:rsidR="00EA7680" w:rsidRPr="00017726">
              <w:rPr>
                <w:rStyle w:val="Hyperlink"/>
                <w:noProof/>
              </w:rPr>
              <w:t>3.3.7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DNS-Server</w:t>
            </w:r>
            <w:r w:rsidR="00EA7680">
              <w:rPr>
                <w:noProof/>
                <w:webHidden/>
              </w:rPr>
              <w:tab/>
            </w:r>
            <w:r w:rsidR="00EA7680">
              <w:rPr>
                <w:noProof/>
                <w:webHidden/>
              </w:rPr>
              <w:fldChar w:fldCharType="begin"/>
            </w:r>
            <w:r w:rsidR="00EA7680">
              <w:rPr>
                <w:noProof/>
                <w:webHidden/>
              </w:rPr>
              <w:instrText xml:space="preserve"> PAGEREF _Toc130308194 \h </w:instrText>
            </w:r>
            <w:r w:rsidR="00EA7680">
              <w:rPr>
                <w:noProof/>
                <w:webHidden/>
              </w:rPr>
            </w:r>
            <w:r w:rsidR="00EA7680">
              <w:rPr>
                <w:noProof/>
                <w:webHidden/>
              </w:rPr>
              <w:fldChar w:fldCharType="separate"/>
            </w:r>
            <w:r w:rsidR="00EA7680">
              <w:rPr>
                <w:noProof/>
                <w:webHidden/>
              </w:rPr>
              <w:t>42</w:t>
            </w:r>
            <w:r w:rsidR="00EA7680">
              <w:rPr>
                <w:noProof/>
                <w:webHidden/>
              </w:rPr>
              <w:fldChar w:fldCharType="end"/>
            </w:r>
          </w:hyperlink>
        </w:p>
        <w:p w14:paraId="5D17406B" w14:textId="56C2752E"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5" w:history="1">
            <w:r w:rsidR="00EA7680" w:rsidRPr="00017726">
              <w:rPr>
                <w:rStyle w:val="Hyperlink"/>
                <w:noProof/>
              </w:rPr>
              <w:t>3.3.8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_Toc130308195 \h </w:instrText>
            </w:r>
            <w:r w:rsidR="00EA7680">
              <w:rPr>
                <w:noProof/>
                <w:webHidden/>
              </w:rPr>
            </w:r>
            <w:r w:rsidR="00EA7680">
              <w:rPr>
                <w:noProof/>
                <w:webHidden/>
              </w:rPr>
              <w:fldChar w:fldCharType="separate"/>
            </w:r>
            <w:r w:rsidR="00EA7680">
              <w:rPr>
                <w:noProof/>
                <w:webHidden/>
              </w:rPr>
              <w:t>47</w:t>
            </w:r>
            <w:r w:rsidR="00EA7680">
              <w:rPr>
                <w:noProof/>
                <w:webHidden/>
              </w:rPr>
              <w:fldChar w:fldCharType="end"/>
            </w:r>
          </w:hyperlink>
        </w:p>
        <w:p w14:paraId="600F2388" w14:textId="4D5429E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6" w:history="1">
            <w:r w:rsidR="00EA7680" w:rsidRPr="00017726">
              <w:rPr>
                <w:rStyle w:val="Hyperlink"/>
                <w:noProof/>
              </w:rPr>
              <w:t>3.3.9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_Toc130308196 \h </w:instrText>
            </w:r>
            <w:r w:rsidR="00EA7680">
              <w:rPr>
                <w:noProof/>
                <w:webHidden/>
              </w:rPr>
            </w:r>
            <w:r w:rsidR="00EA7680">
              <w:rPr>
                <w:noProof/>
                <w:webHidden/>
              </w:rPr>
              <w:fldChar w:fldCharType="separate"/>
            </w:r>
            <w:r w:rsidR="00EA7680">
              <w:rPr>
                <w:noProof/>
                <w:webHidden/>
              </w:rPr>
              <w:t>49</w:t>
            </w:r>
            <w:r w:rsidR="00EA7680">
              <w:rPr>
                <w:noProof/>
                <w:webHidden/>
              </w:rPr>
              <w:fldChar w:fldCharType="end"/>
            </w:r>
          </w:hyperlink>
        </w:p>
        <w:p w14:paraId="3FD3105E" w14:textId="4554A4DE"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97" w:history="1">
            <w:r w:rsidR="00EA7680" w:rsidRPr="00017726">
              <w:rPr>
                <w:rStyle w:val="Hyperlink"/>
                <w:noProof/>
              </w:rPr>
              <w:t>3.3.10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_Toc130308197 \h </w:instrText>
            </w:r>
            <w:r w:rsidR="00EA7680">
              <w:rPr>
                <w:noProof/>
                <w:webHidden/>
              </w:rPr>
            </w:r>
            <w:r w:rsidR="00EA7680">
              <w:rPr>
                <w:noProof/>
                <w:webHidden/>
              </w:rPr>
              <w:fldChar w:fldCharType="separate"/>
            </w:r>
            <w:r w:rsidR="00EA7680">
              <w:rPr>
                <w:noProof/>
                <w:webHidden/>
              </w:rPr>
              <w:t>52</w:t>
            </w:r>
            <w:r w:rsidR="00EA7680">
              <w:rPr>
                <w:noProof/>
                <w:webHidden/>
              </w:rPr>
              <w:fldChar w:fldCharType="end"/>
            </w:r>
          </w:hyperlink>
        </w:p>
        <w:p w14:paraId="1F27B892" w14:textId="757A0CB2"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8" w:history="1">
            <w:r w:rsidR="00EA7680" w:rsidRPr="00017726">
              <w:rPr>
                <w:rStyle w:val="Hyperlink"/>
                <w:noProof/>
              </w:rPr>
              <w:t>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Erklärung der Eigenständigkeit der Arbeit</w:t>
            </w:r>
            <w:r w:rsidR="00EA7680">
              <w:rPr>
                <w:noProof/>
                <w:webHidden/>
              </w:rPr>
              <w:tab/>
            </w:r>
            <w:r w:rsidR="00EA7680">
              <w:rPr>
                <w:noProof/>
                <w:webHidden/>
              </w:rPr>
              <w:fldChar w:fldCharType="begin"/>
            </w:r>
            <w:r w:rsidR="00EA7680">
              <w:rPr>
                <w:noProof/>
                <w:webHidden/>
              </w:rPr>
              <w:instrText xml:space="preserve"> PAGEREF _Toc130308198 \h </w:instrText>
            </w:r>
            <w:r w:rsidR="00EA7680">
              <w:rPr>
                <w:noProof/>
                <w:webHidden/>
              </w:rPr>
            </w:r>
            <w:r w:rsidR="00EA7680">
              <w:rPr>
                <w:noProof/>
                <w:webHidden/>
              </w:rPr>
              <w:fldChar w:fldCharType="separate"/>
            </w:r>
            <w:r w:rsidR="00EA7680">
              <w:rPr>
                <w:noProof/>
                <w:webHidden/>
              </w:rPr>
              <w:t>54</w:t>
            </w:r>
            <w:r w:rsidR="00EA7680">
              <w:rPr>
                <w:noProof/>
                <w:webHidden/>
              </w:rPr>
              <w:fldChar w:fldCharType="end"/>
            </w:r>
          </w:hyperlink>
        </w:p>
        <w:p w14:paraId="51E08B62" w14:textId="1874398F"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9" w:history="1">
            <w:r w:rsidR="00EA7680" w:rsidRPr="00017726">
              <w:rPr>
                <w:rStyle w:val="Hyperlink"/>
                <w:noProof/>
              </w:rPr>
              <w:t>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Abbildungsverzeichnis</w:t>
            </w:r>
            <w:r w:rsidR="00EA7680">
              <w:rPr>
                <w:noProof/>
                <w:webHidden/>
              </w:rPr>
              <w:tab/>
            </w:r>
            <w:r w:rsidR="00EA7680">
              <w:rPr>
                <w:noProof/>
                <w:webHidden/>
              </w:rPr>
              <w:fldChar w:fldCharType="begin"/>
            </w:r>
            <w:r w:rsidR="00EA7680">
              <w:rPr>
                <w:noProof/>
                <w:webHidden/>
              </w:rPr>
              <w:instrText xml:space="preserve"> PAGEREF _Toc130308199 \h </w:instrText>
            </w:r>
            <w:r w:rsidR="00EA7680">
              <w:rPr>
                <w:noProof/>
                <w:webHidden/>
              </w:rPr>
            </w:r>
            <w:r w:rsidR="00EA7680">
              <w:rPr>
                <w:noProof/>
                <w:webHidden/>
              </w:rPr>
              <w:fldChar w:fldCharType="separate"/>
            </w:r>
            <w:r w:rsidR="00EA7680">
              <w:rPr>
                <w:noProof/>
                <w:webHidden/>
              </w:rPr>
              <w:t>55</w:t>
            </w:r>
            <w:r w:rsidR="00EA7680">
              <w:rPr>
                <w:noProof/>
                <w:webHidden/>
              </w:rPr>
              <w:fldChar w:fldCharType="end"/>
            </w:r>
          </w:hyperlink>
        </w:p>
        <w:p w14:paraId="2E502058" w14:textId="1B63765F"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0" w:history="1">
            <w:r w:rsidR="00EA7680" w:rsidRPr="00017726">
              <w:rPr>
                <w:rStyle w:val="Hyperlink"/>
                <w:noProof/>
              </w:rPr>
              <w:t>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Tabellenverzeichnis</w:t>
            </w:r>
            <w:r w:rsidR="00EA7680">
              <w:rPr>
                <w:noProof/>
                <w:webHidden/>
              </w:rPr>
              <w:tab/>
            </w:r>
            <w:r w:rsidR="00EA7680">
              <w:rPr>
                <w:noProof/>
                <w:webHidden/>
              </w:rPr>
              <w:fldChar w:fldCharType="begin"/>
            </w:r>
            <w:r w:rsidR="00EA7680">
              <w:rPr>
                <w:noProof/>
                <w:webHidden/>
              </w:rPr>
              <w:instrText xml:space="preserve"> PAGEREF _Toc130308200 \h </w:instrText>
            </w:r>
            <w:r w:rsidR="00EA7680">
              <w:rPr>
                <w:noProof/>
                <w:webHidden/>
              </w:rPr>
            </w:r>
            <w:r w:rsidR="00EA7680">
              <w:rPr>
                <w:noProof/>
                <w:webHidden/>
              </w:rPr>
              <w:fldChar w:fldCharType="separate"/>
            </w:r>
            <w:r w:rsidR="00EA7680">
              <w:rPr>
                <w:noProof/>
                <w:webHidden/>
              </w:rPr>
              <w:t>56</w:t>
            </w:r>
            <w:r w:rsidR="00EA7680">
              <w:rPr>
                <w:noProof/>
                <w:webHidden/>
              </w:rPr>
              <w:fldChar w:fldCharType="end"/>
            </w:r>
          </w:hyperlink>
        </w:p>
        <w:p w14:paraId="52F59F78" w14:textId="67609500"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1" w:history="1">
            <w:r w:rsidR="00EA7680" w:rsidRPr="00017726">
              <w:rPr>
                <w:rStyle w:val="Hyperlink"/>
                <w:noProof/>
              </w:rPr>
              <w:t>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Literaturverzeichnis</w:t>
            </w:r>
            <w:r w:rsidR="00EA7680">
              <w:rPr>
                <w:noProof/>
                <w:webHidden/>
              </w:rPr>
              <w:tab/>
            </w:r>
            <w:r w:rsidR="00EA7680">
              <w:rPr>
                <w:noProof/>
                <w:webHidden/>
              </w:rPr>
              <w:fldChar w:fldCharType="begin"/>
            </w:r>
            <w:r w:rsidR="00EA7680">
              <w:rPr>
                <w:noProof/>
                <w:webHidden/>
              </w:rPr>
              <w:instrText xml:space="preserve"> PAGEREF _Toc130308201 \h </w:instrText>
            </w:r>
            <w:r w:rsidR="00EA7680">
              <w:rPr>
                <w:noProof/>
                <w:webHidden/>
              </w:rPr>
            </w:r>
            <w:r w:rsidR="00EA7680">
              <w:rPr>
                <w:noProof/>
                <w:webHidden/>
              </w:rPr>
              <w:fldChar w:fldCharType="separate"/>
            </w:r>
            <w:r w:rsidR="00EA7680">
              <w:rPr>
                <w:noProof/>
                <w:webHidden/>
              </w:rPr>
              <w:t>57</w:t>
            </w:r>
            <w:r w:rsidR="00EA7680">
              <w:rPr>
                <w:noProof/>
                <w:webHidden/>
              </w:rPr>
              <w:fldChar w:fldCharType="end"/>
            </w:r>
          </w:hyperlink>
        </w:p>
        <w:p w14:paraId="33F38DB8" w14:textId="64467739"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2" w:history="1">
            <w:r w:rsidR="00EA7680" w:rsidRPr="00017726">
              <w:rPr>
                <w:rStyle w:val="Hyperlink"/>
                <w:noProof/>
              </w:rPr>
              <w:t>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Abkürzungs- und Symbolverzeichnis</w:t>
            </w:r>
            <w:r w:rsidR="00EA7680">
              <w:rPr>
                <w:noProof/>
                <w:webHidden/>
              </w:rPr>
              <w:tab/>
            </w:r>
            <w:r w:rsidR="00EA7680">
              <w:rPr>
                <w:noProof/>
                <w:webHidden/>
              </w:rPr>
              <w:fldChar w:fldCharType="begin"/>
            </w:r>
            <w:r w:rsidR="00EA7680">
              <w:rPr>
                <w:noProof/>
                <w:webHidden/>
              </w:rPr>
              <w:instrText xml:space="preserve"> PAGEREF _Toc130308202 \h </w:instrText>
            </w:r>
            <w:r w:rsidR="00EA7680">
              <w:rPr>
                <w:noProof/>
                <w:webHidden/>
              </w:rPr>
            </w:r>
            <w:r w:rsidR="00EA7680">
              <w:rPr>
                <w:noProof/>
                <w:webHidden/>
              </w:rPr>
              <w:fldChar w:fldCharType="separate"/>
            </w:r>
            <w:r w:rsidR="00EA7680">
              <w:rPr>
                <w:noProof/>
                <w:webHidden/>
              </w:rPr>
              <w:t>60</w:t>
            </w:r>
            <w:r w:rsidR="00EA7680">
              <w:rPr>
                <w:noProof/>
                <w:webHidden/>
              </w:rPr>
              <w:fldChar w:fldCharType="end"/>
            </w:r>
          </w:hyperlink>
        </w:p>
        <w:p w14:paraId="21909E7E" w14:textId="7F27F589"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3" w:history="1">
            <w:r w:rsidR="00EA7680" w:rsidRPr="00017726">
              <w:rPr>
                <w:rStyle w:val="Hyperlink"/>
                <w:noProof/>
              </w:rPr>
              <w:t>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Anhang</w:t>
            </w:r>
            <w:r w:rsidR="00EA7680">
              <w:rPr>
                <w:noProof/>
                <w:webHidden/>
              </w:rPr>
              <w:tab/>
            </w:r>
            <w:r w:rsidR="00EA7680">
              <w:rPr>
                <w:noProof/>
                <w:webHidden/>
              </w:rPr>
              <w:fldChar w:fldCharType="begin"/>
            </w:r>
            <w:r w:rsidR="00EA7680">
              <w:rPr>
                <w:noProof/>
                <w:webHidden/>
              </w:rPr>
              <w:instrText xml:space="preserve"> PAGEREF _Toc130308203 \h </w:instrText>
            </w:r>
            <w:r w:rsidR="00EA7680">
              <w:rPr>
                <w:noProof/>
                <w:webHidden/>
              </w:rPr>
            </w:r>
            <w:r w:rsidR="00EA7680">
              <w:rPr>
                <w:noProof/>
                <w:webHidden/>
              </w:rPr>
              <w:fldChar w:fldCharType="separate"/>
            </w:r>
            <w:r w:rsidR="00EA7680">
              <w:rPr>
                <w:noProof/>
                <w:webHidden/>
              </w:rPr>
              <w:t>61</w:t>
            </w:r>
            <w:r w:rsidR="00EA7680">
              <w:rPr>
                <w:noProof/>
                <w:webHidden/>
              </w:rPr>
              <w:fldChar w:fldCharType="end"/>
            </w:r>
          </w:hyperlink>
        </w:p>
        <w:p w14:paraId="441D08A9" w14:textId="64ABF592"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204" w:history="1">
            <w:r w:rsidR="00EA7680" w:rsidRPr="00017726">
              <w:rPr>
                <w:rStyle w:val="Hyperlink"/>
                <w:noProof/>
              </w:rPr>
              <w:t>9.1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Schlussfolgerung / Projekterfahrung</w:t>
            </w:r>
            <w:r w:rsidR="00EA7680">
              <w:rPr>
                <w:noProof/>
                <w:webHidden/>
              </w:rPr>
              <w:tab/>
            </w:r>
            <w:r w:rsidR="00EA7680">
              <w:rPr>
                <w:noProof/>
                <w:webHidden/>
              </w:rPr>
              <w:fldChar w:fldCharType="begin"/>
            </w:r>
            <w:r w:rsidR="00EA7680">
              <w:rPr>
                <w:noProof/>
                <w:webHidden/>
              </w:rPr>
              <w:instrText xml:space="preserve"> PAGEREF _Toc130308204 \h </w:instrText>
            </w:r>
            <w:r w:rsidR="00EA7680">
              <w:rPr>
                <w:noProof/>
                <w:webHidden/>
              </w:rPr>
            </w:r>
            <w:r w:rsidR="00EA7680">
              <w:rPr>
                <w:noProof/>
                <w:webHidden/>
              </w:rPr>
              <w:fldChar w:fldCharType="separate"/>
            </w:r>
            <w:r w:rsidR="00EA7680">
              <w:rPr>
                <w:noProof/>
                <w:webHidden/>
              </w:rPr>
              <w:t>61</w:t>
            </w:r>
            <w:r w:rsidR="00EA7680">
              <w:rPr>
                <w:noProof/>
                <w:webHidden/>
              </w:rPr>
              <w:fldChar w:fldCharType="end"/>
            </w:r>
          </w:hyperlink>
        </w:p>
        <w:p w14:paraId="28E220C6" w14:textId="015F9185"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5" w:history="1">
            <w:r w:rsidR="00EA7680" w:rsidRPr="00017726">
              <w:rPr>
                <w:rStyle w:val="Hyperlink"/>
                <w:noProof/>
              </w:rPr>
              <w:t>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Projektterminplanung</w:t>
            </w:r>
            <w:r w:rsidR="00EA7680">
              <w:rPr>
                <w:noProof/>
                <w:webHidden/>
              </w:rPr>
              <w:tab/>
            </w:r>
            <w:r w:rsidR="00EA7680">
              <w:rPr>
                <w:noProof/>
                <w:webHidden/>
              </w:rPr>
              <w:fldChar w:fldCharType="begin"/>
            </w:r>
            <w:r w:rsidR="00EA7680">
              <w:rPr>
                <w:noProof/>
                <w:webHidden/>
              </w:rPr>
              <w:instrText xml:space="preserve"> PAGEREF _Toc130308205 \h </w:instrText>
            </w:r>
            <w:r w:rsidR="00EA7680">
              <w:rPr>
                <w:noProof/>
                <w:webHidden/>
              </w:rPr>
            </w:r>
            <w:r w:rsidR="00EA7680">
              <w:rPr>
                <w:noProof/>
                <w:webHidden/>
              </w:rPr>
              <w:fldChar w:fldCharType="separate"/>
            </w:r>
            <w:r w:rsidR="00EA7680">
              <w:rPr>
                <w:noProof/>
                <w:webHidden/>
              </w:rPr>
              <w:t>62</w:t>
            </w:r>
            <w:r w:rsidR="00EA7680">
              <w:rPr>
                <w:noProof/>
                <w:webHidden/>
              </w:rPr>
              <w:fldChar w:fldCharType="end"/>
            </w:r>
          </w:hyperlink>
        </w:p>
        <w:p w14:paraId="06101C8E" w14:textId="69033D6A"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6" w:history="1">
            <w:r w:rsidR="00EA7680" w:rsidRPr="00017726">
              <w:rPr>
                <w:rStyle w:val="Hyperlink"/>
                <w:noProof/>
              </w:rPr>
              <w:t>10.1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_Toc130308206 \h </w:instrText>
            </w:r>
            <w:r w:rsidR="00EA7680">
              <w:rPr>
                <w:noProof/>
                <w:webHidden/>
              </w:rPr>
            </w:r>
            <w:r w:rsidR="00EA7680">
              <w:rPr>
                <w:noProof/>
                <w:webHidden/>
              </w:rPr>
              <w:fldChar w:fldCharType="separate"/>
            </w:r>
            <w:r w:rsidR="00EA7680">
              <w:rPr>
                <w:noProof/>
                <w:webHidden/>
              </w:rPr>
              <w:t>62</w:t>
            </w:r>
            <w:r w:rsidR="00EA7680">
              <w:rPr>
                <w:noProof/>
                <w:webHidden/>
              </w:rPr>
              <w:fldChar w:fldCharType="end"/>
            </w:r>
          </w:hyperlink>
        </w:p>
        <w:p w14:paraId="33243825" w14:textId="220A80DE"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7" w:history="1">
            <w:r w:rsidR="00EA7680" w:rsidRPr="00017726">
              <w:rPr>
                <w:rStyle w:val="Hyperlink"/>
                <w:noProof/>
              </w:rPr>
              <w:t>10.2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_Toc130308207 \h </w:instrText>
            </w:r>
            <w:r w:rsidR="00EA7680">
              <w:rPr>
                <w:noProof/>
                <w:webHidden/>
              </w:rPr>
            </w:r>
            <w:r w:rsidR="00EA7680">
              <w:rPr>
                <w:noProof/>
                <w:webHidden/>
              </w:rPr>
              <w:fldChar w:fldCharType="separate"/>
            </w:r>
            <w:r w:rsidR="00EA7680">
              <w:rPr>
                <w:noProof/>
                <w:webHidden/>
              </w:rPr>
              <w:t>62</w:t>
            </w:r>
            <w:r w:rsidR="00EA7680">
              <w:rPr>
                <w:noProof/>
                <w:webHidden/>
              </w:rPr>
              <w:fldChar w:fldCharType="end"/>
            </w:r>
          </w:hyperlink>
        </w:p>
        <w:p w14:paraId="0F8AC500" w14:textId="219D1D6C"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8" w:history="1">
            <w:r w:rsidR="00EA7680" w:rsidRPr="00017726">
              <w:rPr>
                <w:rStyle w:val="Hyperlink"/>
                <w:noProof/>
              </w:rPr>
              <w:t>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Arbeitsnachweis Diplomarbeit</w:t>
            </w:r>
            <w:r w:rsidR="00EA7680">
              <w:rPr>
                <w:noProof/>
                <w:webHidden/>
              </w:rPr>
              <w:tab/>
            </w:r>
            <w:r w:rsidR="00EA7680">
              <w:rPr>
                <w:noProof/>
                <w:webHidden/>
              </w:rPr>
              <w:fldChar w:fldCharType="begin"/>
            </w:r>
            <w:r w:rsidR="00EA7680">
              <w:rPr>
                <w:noProof/>
                <w:webHidden/>
              </w:rPr>
              <w:instrText xml:space="preserve"> PAGEREF _Toc130308208 \h </w:instrText>
            </w:r>
            <w:r w:rsidR="00EA7680">
              <w:rPr>
                <w:noProof/>
                <w:webHidden/>
              </w:rPr>
            </w:r>
            <w:r w:rsidR="00EA7680">
              <w:rPr>
                <w:noProof/>
                <w:webHidden/>
              </w:rPr>
              <w:fldChar w:fldCharType="separate"/>
            </w:r>
            <w:r w:rsidR="00EA7680">
              <w:rPr>
                <w:noProof/>
                <w:webHidden/>
              </w:rPr>
              <w:t>63</w:t>
            </w:r>
            <w:r w:rsidR="00EA7680">
              <w:rPr>
                <w:noProof/>
                <w:webHidden/>
              </w:rPr>
              <w:fldChar w:fldCharType="end"/>
            </w:r>
          </w:hyperlink>
        </w:p>
        <w:p w14:paraId="1E47ACDD" w14:textId="59B4578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8"/>
          <w:headerReference w:type="default" r:id="rId19"/>
          <w:footerReference w:type="even" r:id="rId20"/>
          <w:headerReference w:type="first" r:id="rId21"/>
          <w:footerReference w:type="first" r:id="rId22"/>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7" w:name="_Toc130308169"/>
      <w:bookmarkStart w:id="8" w:name="_Toc343525846"/>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9" w:name="_Toc130308170"/>
      <w:r w:rsidRPr="003B7933">
        <w:t>Vertiefende Aufgabenstellung</w:t>
      </w:r>
      <w:bookmarkEnd w:id="9"/>
    </w:p>
    <w:p w14:paraId="6B634721" w14:textId="7B46368A" w:rsidR="00AC1E1C" w:rsidRDefault="003A60EC" w:rsidP="00E06C6A">
      <w:pPr>
        <w:pStyle w:val="berschrift2"/>
      </w:pPr>
      <w:bookmarkStart w:id="10" w:name="_Toc130308171"/>
      <w:r>
        <w:t>Patrick Edelmann</w:t>
      </w:r>
      <w:bookmarkEnd w:id="10"/>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1" w:name="_Toc130308172"/>
      <w:r>
        <w:t>Simon Angerer</w:t>
      </w:r>
      <w:bookmarkEnd w:id="11"/>
    </w:p>
    <w:p w14:paraId="72A70B86" w14:textId="7877F7D6" w:rsidR="003A6485" w:rsidRDefault="00C639A0" w:rsidP="007D3C01">
      <w:pPr>
        <w:pStyle w:val="Textkrper"/>
        <w:rPr>
          <w:rFonts w:cs="Arial"/>
          <w:sz w:val="24"/>
          <w:lang w:val="de-AT"/>
        </w:rPr>
        <w:sectPr w:rsidR="003A6485" w:rsidSect="00751263">
          <w:headerReference w:type="default" r:id="rId23"/>
          <w:footerReference w:type="default" r:id="rId24"/>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2" w:name="_Toc130308173"/>
      <w:r>
        <w:lastRenderedPageBreak/>
        <w:t>Dokumentation der Arbeit</w:t>
      </w:r>
      <w:bookmarkEnd w:id="12"/>
    </w:p>
    <w:p w14:paraId="5F50A961" w14:textId="4263815E" w:rsidR="00240C26" w:rsidRDefault="00240C26" w:rsidP="00240C26">
      <w:pPr>
        <w:pStyle w:val="berschrift2"/>
      </w:pPr>
      <w:bookmarkStart w:id="13" w:name="_Toc130308174"/>
      <w:r>
        <w:t>Grundkonzept</w:t>
      </w:r>
      <w:bookmarkEnd w:id="13"/>
    </w:p>
    <w:p w14:paraId="0F556C25" w14:textId="72885F90" w:rsidR="00A65D65" w:rsidRPr="003A6485" w:rsidRDefault="00240C26" w:rsidP="003A6485">
      <w:pPr>
        <w:rPr>
          <w:szCs w:val="24"/>
        </w:rPr>
        <w:sectPr w:rsidR="00A65D65" w:rsidRPr="003A6485" w:rsidSect="00A744F3">
          <w:footerReference w:type="default" r:id="rId25"/>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4" w:name="_Toc492122948"/>
    </w:p>
    <w:p w14:paraId="37DF0107" w14:textId="35CCCF9C" w:rsidR="00E06C6A" w:rsidRDefault="00240C26" w:rsidP="00240C26">
      <w:pPr>
        <w:pStyle w:val="berschrift2"/>
      </w:pPr>
      <w:bookmarkStart w:id="15" w:name="_Toc130308175"/>
      <w:r>
        <w:lastRenderedPageBreak/>
        <w:t>Theoretischer Teil</w:t>
      </w:r>
      <w:bookmarkEnd w:id="15"/>
      <w:r>
        <w:t xml:space="preserve"> </w:t>
      </w:r>
    </w:p>
    <w:p w14:paraId="0D4570D0" w14:textId="0008200C" w:rsidR="00240C26" w:rsidRDefault="00240C26" w:rsidP="00240C26">
      <w:pPr>
        <w:pStyle w:val="berschrift3"/>
      </w:pPr>
      <w:bookmarkStart w:id="16" w:name="_Toc130308176"/>
      <w:r>
        <w:t>DHCP</w:t>
      </w:r>
      <w:bookmarkEnd w:id="16"/>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2B01E49" w:rsidR="00C91386" w:rsidRPr="00F93360" w:rsidRDefault="00C91386" w:rsidP="00090A98">
                            <w:pPr>
                              <w:pStyle w:val="Beschriftung"/>
                              <w:rPr>
                                <w:noProof/>
                                <w:sz w:val="24"/>
                                <w:szCs w:val="20"/>
                              </w:rPr>
                            </w:pPr>
                            <w:bookmarkStart w:id="17" w:name="_Toc129303241"/>
                            <w:bookmarkStart w:id="18" w:name="_Toc130307968"/>
                            <w:r w:rsidRPr="00F93360">
                              <w:t xml:space="preserve">Abbildung </w:t>
                            </w:r>
                            <w:r w:rsidRPr="00F93360">
                              <w:fldChar w:fldCharType="begin"/>
                            </w:r>
                            <w:r w:rsidRPr="00F93360">
                              <w:instrText xml:space="preserve"> SEQ Abbildung \* ARABIC </w:instrText>
                            </w:r>
                            <w:r w:rsidRPr="00F93360">
                              <w:fldChar w:fldCharType="separate"/>
                            </w:r>
                            <w:r w:rsidR="00A27402" w:rsidRPr="00F93360">
                              <w:rPr>
                                <w:noProof/>
                              </w:rPr>
                              <w:t>1</w:t>
                            </w:r>
                            <w:r w:rsidRPr="00F93360">
                              <w:fldChar w:fldCharType="end"/>
                            </w:r>
                            <w:r w:rsidRPr="00F93360">
                              <w:t xml:space="preserve"> Zeichnung eines DHCP-Paketes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12B01E49" w:rsidR="00C91386" w:rsidRPr="00F93360" w:rsidRDefault="00C91386" w:rsidP="00090A98">
                      <w:pPr>
                        <w:pStyle w:val="Beschriftung"/>
                        <w:rPr>
                          <w:noProof/>
                          <w:sz w:val="24"/>
                          <w:szCs w:val="20"/>
                        </w:rPr>
                      </w:pPr>
                      <w:bookmarkStart w:id="19" w:name="_Toc129303241"/>
                      <w:bookmarkStart w:id="20" w:name="_Toc130307968"/>
                      <w:r w:rsidRPr="00F93360">
                        <w:t xml:space="preserve">Abbildung </w:t>
                      </w:r>
                      <w:r w:rsidRPr="00F93360">
                        <w:fldChar w:fldCharType="begin"/>
                      </w:r>
                      <w:r w:rsidRPr="00F93360">
                        <w:instrText xml:space="preserve"> SEQ Abbildung \* ARABIC </w:instrText>
                      </w:r>
                      <w:r w:rsidRPr="00F93360">
                        <w:fldChar w:fldCharType="separate"/>
                      </w:r>
                      <w:r w:rsidR="00A27402" w:rsidRPr="00F93360">
                        <w:rPr>
                          <w:noProof/>
                        </w:rPr>
                        <w:t>1</w:t>
                      </w:r>
                      <w:r w:rsidRPr="00F93360">
                        <w:fldChar w:fldCharType="end"/>
                      </w:r>
                      <w:r w:rsidRPr="00F93360">
                        <w:t xml:space="preserve"> Zeichnung eines DHCP-Paketes</w:t>
                      </w:r>
                      <w:bookmarkEnd w:id="19"/>
                      <w:bookmarkEnd w:id="20"/>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1" w:name="_Toc130308177"/>
      <w:r>
        <w:lastRenderedPageBreak/>
        <w:t>Admin-Benutzer</w:t>
      </w:r>
      <w:bookmarkEnd w:id="21"/>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2" w:name="_Toc130308178"/>
      <w:r>
        <w:t>Mail-Server</w:t>
      </w:r>
      <w:bookmarkEnd w:id="22"/>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3" w:name="_Toc130308179"/>
      <w:r>
        <w:t>Python Client</w:t>
      </w:r>
      <w:bookmarkEnd w:id="23"/>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4" w:name="_Toc130308180"/>
      <w:r>
        <w:t>NCAT</w:t>
      </w:r>
      <w:bookmarkEnd w:id="24"/>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7"/>
          <w:footerReference w:type="default" r:id="rId28"/>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5" w:name="_Toc130308181"/>
      <w:r>
        <w:lastRenderedPageBreak/>
        <w:t xml:space="preserve">Geschichte </w:t>
      </w:r>
      <w:r w:rsidR="00EA3EE2">
        <w:t>der</w:t>
      </w:r>
      <w:r>
        <w:t xml:space="preserve"> virtuellen Server</w:t>
      </w:r>
      <w:bookmarkEnd w:id="25"/>
    </w:p>
    <w:p w14:paraId="5BEFD17E" w14:textId="65EA72E5" w:rsidR="003C10EB" w:rsidRPr="00474EA8" w:rsidRDefault="003C10EB" w:rsidP="003C10EB">
      <w:pPr>
        <w:rPr>
          <w:lang w:val="de-AT"/>
        </w:rPr>
      </w:pPr>
      <w:r>
        <w:t>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6" w:name="_Toc130308182"/>
      <w:r>
        <w:lastRenderedPageBreak/>
        <w:t>RFC</w:t>
      </w:r>
      <w:bookmarkEnd w:id="26"/>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7" w:name="_Int_sYVGb5Ov"/>
      <w:r>
        <w:t>reinen</w:t>
      </w:r>
      <w:bookmarkEnd w:id="27"/>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Paul Mockapetris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8" w:name="_Toc130308183"/>
      <w:r>
        <w:lastRenderedPageBreak/>
        <w:t>DNS</w:t>
      </w:r>
      <w:bookmarkEnd w:id="28"/>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719483EE" w:rsidR="00A751A3" w:rsidRPr="00B6293C" w:rsidRDefault="00A751A3" w:rsidP="00A751A3">
                            <w:pPr>
                              <w:pStyle w:val="Beschriftung"/>
                              <w:rPr>
                                <w:noProof/>
                                <w:sz w:val="24"/>
                                <w:szCs w:val="20"/>
                              </w:rPr>
                            </w:pPr>
                            <w:bookmarkStart w:id="29" w:name="_Toc130307969"/>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719483EE" w:rsidR="00A751A3" w:rsidRPr="00B6293C" w:rsidRDefault="00A751A3" w:rsidP="00A751A3">
                      <w:pPr>
                        <w:pStyle w:val="Beschriftung"/>
                        <w:rPr>
                          <w:noProof/>
                          <w:sz w:val="24"/>
                          <w:szCs w:val="20"/>
                        </w:rPr>
                      </w:pPr>
                      <w:bookmarkStart w:id="30" w:name="_Toc130307969"/>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30"/>
                    </w:p>
                  </w:txbxContent>
                </v:textbox>
                <w10:wrap type="topAndBottom"/>
              </v:shape>
            </w:pict>
          </mc:Fallback>
        </mc:AlternateContent>
      </w:r>
      <w:r w:rsidRPr="00790A56">
        <w:rPr>
          <w:noProof/>
        </w:rPr>
        <w:drawing>
          <wp:anchor distT="0" distB="0" distL="114300" distR="114300" simplePos="0" relativeHeight="251658245"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30"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4B39DC63" w:rsidR="00455039" w:rsidRDefault="00455039" w:rsidP="00455039">
      <w:pPr>
        <w:pStyle w:val="Beschriftung"/>
      </w:pPr>
      <w:bookmarkStart w:id="31" w:name="_Toc130307970"/>
      <w:r>
        <w:t xml:space="preserve">Abbildung </w:t>
      </w:r>
      <w:r>
        <w:fldChar w:fldCharType="begin"/>
      </w:r>
      <w:r>
        <w:instrText xml:space="preserve"> SEQ Abbildung \* ARABIC </w:instrText>
      </w:r>
      <w:r>
        <w:fldChar w:fldCharType="separate"/>
      </w:r>
      <w:r w:rsidR="00A27402">
        <w:rPr>
          <w:noProof/>
        </w:rPr>
        <w:t>3</w:t>
      </w:r>
      <w:r>
        <w:fldChar w:fldCharType="end"/>
      </w:r>
      <w:r>
        <w:t xml:space="preserve"> Aufbau DNS Server; </w:t>
      </w:r>
      <w:r w:rsidRPr="00E8467F">
        <w:t>https://www.elektronik-kompendium.de/sites/net/bilder/09011414.gif</w:t>
      </w:r>
      <w:bookmarkEnd w:id="31"/>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2" w:name="_Toc130308184"/>
      <w:r>
        <w:lastRenderedPageBreak/>
        <w:t>Normaler Benutzer</w:t>
      </w:r>
      <w:bookmarkEnd w:id="32"/>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3" w:name="_Toc130308185"/>
      <w:r>
        <w:lastRenderedPageBreak/>
        <w:t>Active Directory</w:t>
      </w:r>
      <w:bookmarkEnd w:id="33"/>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947E415" w:rsidR="00A93F44" w:rsidRPr="00A93F44" w:rsidRDefault="00A93F44" w:rsidP="00DD4B3E">
      <w:pPr>
        <w:pStyle w:val="Beschriftung"/>
        <w:jc w:val="center"/>
      </w:pPr>
      <w:bookmarkStart w:id="34" w:name="_Toc130307971"/>
      <w:r>
        <w:t xml:space="preserve">Abbildung </w:t>
      </w:r>
      <w:r>
        <w:fldChar w:fldCharType="begin"/>
      </w:r>
      <w:r>
        <w:instrText xml:space="preserve"> SEQ Abbildung \* ARABIC </w:instrText>
      </w:r>
      <w:r>
        <w:fldChar w:fldCharType="separate"/>
      </w:r>
      <w:r w:rsidR="00A27402">
        <w:rPr>
          <w:noProof/>
        </w:rPr>
        <w:t>4</w:t>
      </w:r>
      <w:r>
        <w:fldChar w:fldCharType="end"/>
      </w:r>
      <w:r>
        <w:t xml:space="preserve"> Vereinfachte Darstellung - Active Directory; </w:t>
      </w:r>
      <w:r w:rsidRPr="004163D0">
        <w:t>https://www.ionos.at/digitalguide/server/knowhow/was-ist-active-directory/</w:t>
      </w:r>
      <w:bookmarkEnd w:id="34"/>
    </w:p>
    <w:p w14:paraId="0F14468B" w14:textId="77777777" w:rsidR="00E6320D" w:rsidRDefault="00E6320D" w:rsidP="00E6320D"/>
    <w:p w14:paraId="670CDCBA" w14:textId="77777777" w:rsidR="00FE1FC6" w:rsidRDefault="003233FF" w:rsidP="00E6320D">
      <w:pPr>
        <w:pStyle w:val="berschrift3"/>
      </w:pPr>
      <w:bookmarkStart w:id="35" w:name="_Toc130308186"/>
      <w:r>
        <w:lastRenderedPageBreak/>
        <w:t>Firewal</w:t>
      </w:r>
      <w:r w:rsidR="00E6320D">
        <w:t>l</w:t>
      </w:r>
      <w:bookmarkEnd w:id="35"/>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379C6E83" w:rsidR="00087D44" w:rsidRDefault="00087D44" w:rsidP="00087D44">
      <w:r w:rsidRPr="159227C0">
        <w:t>Die TCP-Dateien im gesamten System werden überwacht</w:t>
      </w:r>
      <w:r>
        <w:t>.</w:t>
      </w:r>
      <w:r w:rsidRPr="159227C0">
        <w:t xml:space="preserve"> </w:t>
      </w:r>
      <w:r>
        <w:t>D</w:t>
      </w:r>
      <w:r w:rsidRPr="159227C0">
        <w:t xml:space="preserve">adurch ist </w:t>
      </w:r>
      <w:r w:rsidR="00080471" w:rsidRPr="159227C0">
        <w:t>eine</w:t>
      </w:r>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3"/>
          <w:footerReference w:type="default" r:id="rId34"/>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30308187"/>
      <w:r>
        <w:lastRenderedPageBreak/>
        <w:t>Praktischer Teil</w:t>
      </w:r>
      <w:bookmarkEnd w:id="36"/>
    </w:p>
    <w:p w14:paraId="257A7312" w14:textId="722E75AB" w:rsidR="005127E8" w:rsidRDefault="005127E8" w:rsidP="005127E8">
      <w:pPr>
        <w:pStyle w:val="berschrift3"/>
      </w:pPr>
      <w:bookmarkStart w:id="37" w:name="_Toc130308188"/>
      <w:r>
        <w:t>Praktische Umsetzung</w:t>
      </w:r>
      <w:bookmarkEnd w:id="37"/>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30308189"/>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5" w:history="1">
        <w:r>
          <w:rPr>
            <w:rStyle w:val="Hyperlink"/>
          </w:rPr>
          <w:t>VirtualBox herunterladen | heise Download</w:t>
        </w:r>
      </w:hyperlink>
      <w:r>
        <w:t xml:space="preserve">. Wenn das erledigt ist, benötigt man die Installation des Ubuntu Server </w:t>
      </w:r>
      <w:hyperlink r:id="rId36"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4727422" cy="2712848"/>
                    </a:xfrm>
                    <a:prstGeom prst="rect">
                      <a:avLst/>
                    </a:prstGeom>
                  </pic:spPr>
                </pic:pic>
              </a:graphicData>
            </a:graphic>
          </wp:inline>
        </w:drawing>
      </w:r>
    </w:p>
    <w:p w14:paraId="71E0ECFF" w14:textId="0127D379" w:rsidR="00AC55F3" w:rsidRDefault="00C91386" w:rsidP="00E12B80">
      <w:pPr>
        <w:pStyle w:val="Beschriftung"/>
        <w:ind w:firstLine="708"/>
        <w:jc w:val="left"/>
      </w:pPr>
      <w:bookmarkStart w:id="39" w:name="_Toc130307972"/>
      <w:r>
        <w:t xml:space="preserve">Abbildung </w:t>
      </w:r>
      <w:r>
        <w:fldChar w:fldCharType="begin"/>
      </w:r>
      <w:r>
        <w:instrText xml:space="preserve"> SEQ Abbildung \* ARABIC </w:instrText>
      </w:r>
      <w:r>
        <w:fldChar w:fldCharType="separate"/>
      </w:r>
      <w:r w:rsidR="00A27402">
        <w:rPr>
          <w:noProof/>
        </w:rPr>
        <w:t>5</w:t>
      </w:r>
      <w:r>
        <w:fldChar w:fldCharType="end"/>
      </w:r>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2841594" cy="2197636"/>
                    </a:xfrm>
                    <a:prstGeom prst="rect">
                      <a:avLst/>
                    </a:prstGeom>
                  </pic:spPr>
                </pic:pic>
              </a:graphicData>
            </a:graphic>
          </wp:inline>
        </w:drawing>
      </w:r>
    </w:p>
    <w:p w14:paraId="708078C6" w14:textId="6C260DD9" w:rsidR="00AC55F3" w:rsidRPr="00AC55F3" w:rsidRDefault="00C91386" w:rsidP="00E12B80">
      <w:pPr>
        <w:pStyle w:val="Beschriftung"/>
        <w:ind w:left="1416" w:firstLine="708"/>
        <w:jc w:val="left"/>
      </w:pPr>
      <w:bookmarkStart w:id="40" w:name="_Toc130307973"/>
      <w:r>
        <w:t xml:space="preserve">Abbildung </w:t>
      </w:r>
      <w:r>
        <w:fldChar w:fldCharType="begin"/>
      </w:r>
      <w:r>
        <w:instrText xml:space="preserve"> SEQ Abbildung \* ARABIC </w:instrText>
      </w:r>
      <w:r>
        <w:fldChar w:fldCharType="separate"/>
      </w:r>
      <w:r w:rsidR="00A27402">
        <w:rPr>
          <w:noProof/>
        </w:rPr>
        <w:t>6</w:t>
      </w:r>
      <w:r>
        <w:fldChar w:fldCharType="end"/>
      </w:r>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4132176" cy="2356233"/>
                    </a:xfrm>
                    <a:prstGeom prst="rect">
                      <a:avLst/>
                    </a:prstGeom>
                  </pic:spPr>
                </pic:pic>
              </a:graphicData>
            </a:graphic>
          </wp:inline>
        </w:drawing>
      </w:r>
    </w:p>
    <w:p w14:paraId="4DFB0C57" w14:textId="40B34CFE" w:rsidR="00AC55F3" w:rsidRDefault="00E12B80" w:rsidP="00E12B80">
      <w:pPr>
        <w:pStyle w:val="Beschriftung"/>
        <w:ind w:left="708" w:firstLine="156"/>
        <w:jc w:val="left"/>
      </w:pPr>
      <w:r>
        <w:t xml:space="preserve">     </w:t>
      </w:r>
      <w:bookmarkStart w:id="41" w:name="_Toc130307974"/>
      <w:r w:rsidR="00C91386">
        <w:t xml:space="preserve">Abbildung </w:t>
      </w:r>
      <w:r w:rsidR="00C91386">
        <w:fldChar w:fldCharType="begin"/>
      </w:r>
      <w:r w:rsidR="00C91386">
        <w:instrText xml:space="preserve"> SEQ Abbildung \* ARABIC </w:instrText>
      </w:r>
      <w:r w:rsidR="00C91386">
        <w:fldChar w:fldCharType="separate"/>
      </w:r>
      <w:r w:rsidR="00A27402">
        <w:rPr>
          <w:noProof/>
        </w:rPr>
        <w:t>7</w:t>
      </w:r>
      <w:r w:rsidR="00C91386">
        <w:fldChar w:fldCharType="end"/>
      </w:r>
      <w:r w:rsidR="00C91386">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0"/>
                    <a:stretch>
                      <a:fillRect/>
                    </a:stretch>
                  </pic:blipFill>
                  <pic:spPr>
                    <a:xfrm>
                      <a:off x="0" y="0"/>
                      <a:ext cx="4067684" cy="3487931"/>
                    </a:xfrm>
                    <a:prstGeom prst="rect">
                      <a:avLst/>
                    </a:prstGeom>
                  </pic:spPr>
                </pic:pic>
              </a:graphicData>
            </a:graphic>
          </wp:inline>
        </w:drawing>
      </w:r>
    </w:p>
    <w:p w14:paraId="200BE122" w14:textId="3205DDC3" w:rsidR="008C63DF" w:rsidRDefault="00E12B80" w:rsidP="00E12B80">
      <w:pPr>
        <w:pStyle w:val="Beschriftung"/>
        <w:ind w:left="708" w:firstLine="156"/>
        <w:jc w:val="left"/>
      </w:pPr>
      <w:r>
        <w:t xml:space="preserve">      </w:t>
      </w:r>
      <w:bookmarkStart w:id="42" w:name="_Toc130307975"/>
      <w:r w:rsidR="00C91386">
        <w:t xml:space="preserve">Abbildung </w:t>
      </w:r>
      <w:r w:rsidR="00C91386">
        <w:fldChar w:fldCharType="begin"/>
      </w:r>
      <w:r w:rsidR="00C91386">
        <w:instrText xml:space="preserve"> SEQ Abbildung \* ARABIC </w:instrText>
      </w:r>
      <w:r w:rsidR="00C91386">
        <w:fldChar w:fldCharType="separate"/>
      </w:r>
      <w:r w:rsidR="00A27402">
        <w:rPr>
          <w:noProof/>
        </w:rPr>
        <w:t>8</w:t>
      </w:r>
      <w:r w:rsidR="00C91386">
        <w:fldChar w:fldCharType="end"/>
      </w:r>
      <w:r w:rsidR="00C91386">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1"/>
                    <a:stretch>
                      <a:fillRect/>
                    </a:stretch>
                  </pic:blipFill>
                  <pic:spPr>
                    <a:xfrm>
                      <a:off x="0" y="0"/>
                      <a:ext cx="3605889" cy="3114610"/>
                    </a:xfrm>
                    <a:prstGeom prst="rect">
                      <a:avLst/>
                    </a:prstGeom>
                  </pic:spPr>
                </pic:pic>
              </a:graphicData>
            </a:graphic>
          </wp:inline>
        </w:drawing>
      </w:r>
    </w:p>
    <w:p w14:paraId="2DD0619F" w14:textId="6DE95B40" w:rsidR="00AC55F3" w:rsidRPr="00AC55F3" w:rsidRDefault="00E12B80" w:rsidP="00E12B80">
      <w:pPr>
        <w:pStyle w:val="Beschriftung"/>
        <w:jc w:val="left"/>
      </w:pPr>
      <w:r>
        <w:t xml:space="preserve">      </w:t>
      </w:r>
      <w:r>
        <w:tab/>
      </w:r>
      <w:r>
        <w:tab/>
        <w:t xml:space="preserve">   </w:t>
      </w:r>
      <w:bookmarkStart w:id="43" w:name="_Toc130307976"/>
      <w:r w:rsidR="00C91386">
        <w:t xml:space="preserve">Abbildung </w:t>
      </w:r>
      <w:r w:rsidR="00C91386">
        <w:fldChar w:fldCharType="begin"/>
      </w:r>
      <w:r w:rsidR="00C91386">
        <w:instrText xml:space="preserve"> SEQ Abbildung \* ARABIC </w:instrText>
      </w:r>
      <w:r w:rsidR="00C91386">
        <w:fldChar w:fldCharType="separate"/>
      </w:r>
      <w:r w:rsidR="00A27402">
        <w:rPr>
          <w:noProof/>
        </w:rPr>
        <w:t>9</w:t>
      </w:r>
      <w:r w:rsidR="00C91386">
        <w:fldChar w:fldCharType="end"/>
      </w:r>
      <w:r w:rsidR="00C91386">
        <w:t xml:space="preserve"> Profil des Server Benutzers anlegen</w:t>
      </w:r>
      <w:bookmarkEnd w:id="43"/>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2"/>
                    <a:stretch>
                      <a:fillRect/>
                    </a:stretch>
                  </pic:blipFill>
                  <pic:spPr>
                    <a:xfrm>
                      <a:off x="0" y="0"/>
                      <a:ext cx="4719584" cy="4053681"/>
                    </a:xfrm>
                    <a:prstGeom prst="rect">
                      <a:avLst/>
                    </a:prstGeom>
                  </pic:spPr>
                </pic:pic>
              </a:graphicData>
            </a:graphic>
          </wp:inline>
        </w:drawing>
      </w:r>
    </w:p>
    <w:p w14:paraId="5960CEA0" w14:textId="69A351D9" w:rsidR="008C63DF" w:rsidRDefault="00E12B80" w:rsidP="00E12B80">
      <w:pPr>
        <w:pStyle w:val="Beschriftung"/>
        <w:jc w:val="left"/>
      </w:pPr>
      <w:r>
        <w:t xml:space="preserve">             </w:t>
      </w:r>
      <w:bookmarkStart w:id="44" w:name="_Toc130307977"/>
      <w:r w:rsidR="00C91386">
        <w:t xml:space="preserve">Abbildung </w:t>
      </w:r>
      <w:r w:rsidR="00C91386">
        <w:fldChar w:fldCharType="begin"/>
      </w:r>
      <w:r w:rsidR="00C91386">
        <w:instrText xml:space="preserve"> SEQ Abbildung \* ARABIC </w:instrText>
      </w:r>
      <w:r w:rsidR="00C91386">
        <w:fldChar w:fldCharType="separate"/>
      </w:r>
      <w:r w:rsidR="00A27402">
        <w:rPr>
          <w:noProof/>
        </w:rPr>
        <w:t>10</w:t>
      </w:r>
      <w:r w:rsidR="00C91386">
        <w:fldChar w:fldCharType="end"/>
      </w:r>
      <w:r w:rsidR="00C91386">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5" w:name="_Toc130308190"/>
      <w:r>
        <w:lastRenderedPageBreak/>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3"/>
                    <a:stretch>
                      <a:fillRect/>
                    </a:stretch>
                  </pic:blipFill>
                  <pic:spPr>
                    <a:xfrm>
                      <a:off x="0" y="0"/>
                      <a:ext cx="3993756" cy="3425860"/>
                    </a:xfrm>
                    <a:prstGeom prst="rect">
                      <a:avLst/>
                    </a:prstGeom>
                  </pic:spPr>
                </pic:pic>
              </a:graphicData>
            </a:graphic>
          </wp:inline>
        </w:drawing>
      </w:r>
    </w:p>
    <w:p w14:paraId="6541ACB8" w14:textId="6C7974C2" w:rsidR="0016307B" w:rsidRDefault="00E12B80" w:rsidP="00E12B80">
      <w:pPr>
        <w:pStyle w:val="Beschriftung"/>
        <w:ind w:left="708" w:firstLine="156"/>
        <w:jc w:val="left"/>
      </w:pPr>
      <w:r>
        <w:t xml:space="preserve">        </w:t>
      </w:r>
      <w:bookmarkStart w:id="46" w:name="_Toc130307978"/>
      <w:r w:rsidR="00C91386">
        <w:t xml:space="preserve">Abbildung </w:t>
      </w:r>
      <w:r w:rsidR="00C91386">
        <w:fldChar w:fldCharType="begin"/>
      </w:r>
      <w:r w:rsidR="00C91386">
        <w:instrText xml:space="preserve"> SEQ Abbildung \* ARABIC </w:instrText>
      </w:r>
      <w:r w:rsidR="00C91386">
        <w:fldChar w:fldCharType="separate"/>
      </w:r>
      <w:r w:rsidR="00A27402">
        <w:rPr>
          <w:noProof/>
        </w:rPr>
        <w:t>11</w:t>
      </w:r>
      <w:r w:rsidR="00C91386">
        <w:fldChar w:fldCharType="end"/>
      </w:r>
      <w:r w:rsidR="00C91386">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4"/>
                    <a:stretch>
                      <a:fillRect/>
                    </a:stretch>
                  </pic:blipFill>
                  <pic:spPr>
                    <a:xfrm>
                      <a:off x="0" y="0"/>
                      <a:ext cx="4074035" cy="3110763"/>
                    </a:xfrm>
                    <a:prstGeom prst="rect">
                      <a:avLst/>
                    </a:prstGeom>
                  </pic:spPr>
                </pic:pic>
              </a:graphicData>
            </a:graphic>
          </wp:inline>
        </w:drawing>
      </w:r>
    </w:p>
    <w:p w14:paraId="4104941D" w14:textId="436645E7" w:rsidR="0016307B" w:rsidRDefault="00A67547" w:rsidP="00A67547">
      <w:pPr>
        <w:pStyle w:val="Beschriftung"/>
        <w:ind w:left="708" w:firstLine="156"/>
        <w:jc w:val="left"/>
      </w:pPr>
      <w:r>
        <w:t xml:space="preserve">       </w:t>
      </w:r>
      <w:bookmarkStart w:id="47" w:name="_Toc130307979"/>
      <w:r w:rsidR="00C91386">
        <w:t xml:space="preserve">Abbildung </w:t>
      </w:r>
      <w:r w:rsidR="00C91386">
        <w:fldChar w:fldCharType="begin"/>
      </w:r>
      <w:r w:rsidR="00C91386">
        <w:instrText xml:space="preserve"> SEQ Abbildung \* ARABIC </w:instrText>
      </w:r>
      <w:r w:rsidR="00C91386">
        <w:fldChar w:fldCharType="separate"/>
      </w:r>
      <w:r w:rsidR="00A27402">
        <w:rPr>
          <w:noProof/>
        </w:rPr>
        <w:t>12</w:t>
      </w:r>
      <w:r w:rsidR="00C91386">
        <w:fldChar w:fldCharType="end"/>
      </w:r>
      <w:r w:rsidR="00C91386">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Auch mit dem Befhel „</w:t>
      </w:r>
      <w:r w:rsidR="002D053D" w:rsidRPr="002D053D">
        <w:rPr>
          <w:rFonts w:ascii="Arial" w:hAnsi="Arial" w:cs="Arial"/>
          <w:sz w:val="24"/>
          <w:szCs w:val="24"/>
          <w:bdr w:val="none" w:sz="0" w:space="0" w:color="auto" w:frame="1"/>
        </w:rPr>
        <w:t>sudo nmap --script broadcast-dhcp-discover</w:t>
      </w:r>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5"/>
                    <a:stretch>
                      <a:fillRect/>
                    </a:stretch>
                  </pic:blipFill>
                  <pic:spPr>
                    <a:xfrm>
                      <a:off x="0" y="0"/>
                      <a:ext cx="3057958" cy="2286727"/>
                    </a:xfrm>
                    <a:prstGeom prst="rect">
                      <a:avLst/>
                    </a:prstGeom>
                  </pic:spPr>
                </pic:pic>
              </a:graphicData>
            </a:graphic>
          </wp:inline>
        </w:drawing>
      </w:r>
    </w:p>
    <w:p w14:paraId="3FE7E566" w14:textId="0844B786" w:rsidR="0016307B" w:rsidRPr="00653454" w:rsidRDefault="00C91386" w:rsidP="00DD4B3E">
      <w:pPr>
        <w:pStyle w:val="Beschriftung"/>
        <w:jc w:val="center"/>
      </w:pPr>
      <w:bookmarkStart w:id="48" w:name="_Toc130307980"/>
      <w:r>
        <w:t xml:space="preserve">Abbildung </w:t>
      </w:r>
      <w:r>
        <w:fldChar w:fldCharType="begin"/>
      </w:r>
      <w:r>
        <w:instrText xml:space="preserve"> SEQ Abbildung \* ARABIC </w:instrText>
      </w:r>
      <w:r>
        <w:fldChar w:fldCharType="separate"/>
      </w:r>
      <w:r w:rsidR="00A27402">
        <w:rPr>
          <w:noProof/>
        </w:rPr>
        <w:t>13</w:t>
      </w:r>
      <w:r>
        <w:fldChar w:fldCharType="end"/>
      </w:r>
      <w:r>
        <w:t xml:space="preserve"> Funktionstest des DHCP-Servers</w:t>
      </w:r>
      <w:r w:rsidR="002D053D">
        <w:t xml:space="preserve"> mit ip r</w:t>
      </w:r>
      <w:bookmarkEnd w:id="48"/>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6"/>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3F0AE556" w:rsidR="002D053D" w:rsidRPr="002D053D" w:rsidRDefault="0080700D" w:rsidP="0080700D">
      <w:pPr>
        <w:pStyle w:val="Beschriftung"/>
        <w:jc w:val="left"/>
        <w:rPr>
          <w:rFonts w:ascii="var(--ff-mono)" w:hAnsi="var(--ff-mono)"/>
          <w:sz w:val="20"/>
          <w:lang w:val="de-AT" w:eastAsia="de-AT"/>
        </w:rPr>
      </w:pPr>
      <w:r>
        <w:t xml:space="preserve">                 </w:t>
      </w:r>
      <w:bookmarkStart w:id="49" w:name="_Toc130307981"/>
      <w:r w:rsidR="002D053D">
        <w:t xml:space="preserve">Abbildung </w:t>
      </w:r>
      <w:r w:rsidR="002D053D">
        <w:fldChar w:fldCharType="begin"/>
      </w:r>
      <w:r w:rsidR="002D053D">
        <w:instrText xml:space="preserve"> SEQ Abbildung \* ARABIC </w:instrText>
      </w:r>
      <w:r w:rsidR="002D053D">
        <w:fldChar w:fldCharType="separate"/>
      </w:r>
      <w:r w:rsidR="00A27402">
        <w:rPr>
          <w:noProof/>
        </w:rPr>
        <w:t>14</w:t>
      </w:r>
      <w:r w:rsidR="002D053D">
        <w:fldChar w:fldCharType="end"/>
      </w:r>
      <w:r w:rsidR="002D053D">
        <w:t xml:space="preserve"> Funktionstest des DHCP-Servers mit nmap</w:t>
      </w:r>
      <w:bookmarkEnd w:id="49"/>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50" w:name="_Toc130308191"/>
      <w:r>
        <w:lastRenderedPageBreak/>
        <w:t>Admin Benutzer</w:t>
      </w:r>
      <w:bookmarkEnd w:id="50"/>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7"/>
                    <a:stretch>
                      <a:fillRect/>
                    </a:stretch>
                  </pic:blipFill>
                  <pic:spPr>
                    <a:xfrm>
                      <a:off x="0" y="0"/>
                      <a:ext cx="4569972" cy="982301"/>
                    </a:xfrm>
                    <a:prstGeom prst="rect">
                      <a:avLst/>
                    </a:prstGeom>
                  </pic:spPr>
                </pic:pic>
              </a:graphicData>
            </a:graphic>
          </wp:inline>
        </w:drawing>
      </w:r>
    </w:p>
    <w:p w14:paraId="541545EB" w14:textId="01DA7DD9" w:rsidR="00931954" w:rsidRDefault="00DC491C" w:rsidP="00DC491C">
      <w:pPr>
        <w:pStyle w:val="Beschriftung"/>
        <w:ind w:firstLine="708"/>
        <w:jc w:val="left"/>
      </w:pPr>
      <w:r>
        <w:t xml:space="preserve">   </w:t>
      </w:r>
      <w:bookmarkStart w:id="51" w:name="_Toc130307982"/>
      <w:r w:rsidR="00C91386">
        <w:t xml:space="preserve">Abbildung </w:t>
      </w:r>
      <w:r w:rsidR="00C91386">
        <w:fldChar w:fldCharType="begin"/>
      </w:r>
      <w:r w:rsidR="00C91386">
        <w:instrText xml:space="preserve"> SEQ Abbildung \* ARABIC </w:instrText>
      </w:r>
      <w:r w:rsidR="00C91386">
        <w:fldChar w:fldCharType="separate"/>
      </w:r>
      <w:r w:rsidR="00A27402">
        <w:rPr>
          <w:noProof/>
        </w:rPr>
        <w:t>15</w:t>
      </w:r>
      <w:r w:rsidR="00C91386">
        <w:fldChar w:fldCharType="end"/>
      </w:r>
      <w:r w:rsidR="00C91386">
        <w:t xml:space="preserve"> Passwort für Admin anlegen</w:t>
      </w:r>
      <w:bookmarkEnd w:id="51"/>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683342" cy="1054681"/>
                    </a:xfrm>
                    <a:prstGeom prst="rect">
                      <a:avLst/>
                    </a:prstGeom>
                  </pic:spPr>
                </pic:pic>
              </a:graphicData>
            </a:graphic>
          </wp:inline>
        </w:drawing>
      </w:r>
    </w:p>
    <w:p w14:paraId="6E32A24B" w14:textId="4BBE210A" w:rsidR="00931954" w:rsidRDefault="00DC491C" w:rsidP="00DC491C">
      <w:pPr>
        <w:pStyle w:val="Beschriftung"/>
        <w:ind w:firstLine="708"/>
        <w:jc w:val="left"/>
      </w:pPr>
      <w:r>
        <w:t xml:space="preserve">   </w:t>
      </w:r>
      <w:bookmarkStart w:id="52" w:name="_Toc130307983"/>
      <w:r w:rsidR="00C91386">
        <w:t xml:space="preserve">Abbildung </w:t>
      </w:r>
      <w:r w:rsidR="00C91386">
        <w:fldChar w:fldCharType="begin"/>
      </w:r>
      <w:r w:rsidR="00C91386">
        <w:instrText xml:space="preserve"> SEQ Abbildung \* ARABIC </w:instrText>
      </w:r>
      <w:r w:rsidR="00C91386">
        <w:fldChar w:fldCharType="separate"/>
      </w:r>
      <w:r w:rsidR="00A27402">
        <w:rPr>
          <w:noProof/>
        </w:rPr>
        <w:t>16</w:t>
      </w:r>
      <w:r w:rsidR="00C91386">
        <w:fldChar w:fldCharType="end"/>
      </w:r>
      <w:r w:rsidR="00C91386">
        <w:t xml:space="preserve"> Wechsel zum Admin-Benutzer</w:t>
      </w:r>
      <w:bookmarkEnd w:id="52"/>
    </w:p>
    <w:p w14:paraId="4672C7F2" w14:textId="33539904" w:rsidR="005127E8" w:rsidRDefault="005127E8" w:rsidP="005127E8">
      <w:pPr>
        <w:pStyle w:val="berschrift3"/>
      </w:pPr>
      <w:bookmarkStart w:id="53" w:name="_Toc130308192"/>
      <w:r>
        <w:lastRenderedPageBreak/>
        <w:t>Mail-Server</w:t>
      </w:r>
      <w:bookmarkEnd w:id="53"/>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9"/>
                    <a:stretch>
                      <a:fillRect/>
                    </a:stretch>
                  </pic:blipFill>
                  <pic:spPr>
                    <a:xfrm>
                      <a:off x="0" y="0"/>
                      <a:ext cx="3829922" cy="2495444"/>
                    </a:xfrm>
                    <a:prstGeom prst="rect">
                      <a:avLst/>
                    </a:prstGeom>
                  </pic:spPr>
                </pic:pic>
              </a:graphicData>
            </a:graphic>
          </wp:inline>
        </w:drawing>
      </w:r>
    </w:p>
    <w:p w14:paraId="08267EBB" w14:textId="3F71A8A1" w:rsidR="007769E0" w:rsidRPr="00C91386" w:rsidRDefault="00090A98" w:rsidP="00090A98">
      <w:pPr>
        <w:pStyle w:val="Beschriftung"/>
        <w:jc w:val="left"/>
        <w:rPr>
          <w:rFonts w:cs="Arial"/>
          <w:szCs w:val="24"/>
        </w:rPr>
      </w:pPr>
      <w:r>
        <w:t xml:space="preserve">                             </w:t>
      </w:r>
      <w:bookmarkStart w:id="54" w:name="_Toc130307984"/>
      <w:r w:rsidR="00C91386">
        <w:t xml:space="preserve">Abbildung </w:t>
      </w:r>
      <w:r w:rsidR="00C91386">
        <w:fldChar w:fldCharType="begin"/>
      </w:r>
      <w:r w:rsidR="00C91386">
        <w:instrText xml:space="preserve"> SEQ Abbildung \* ARABIC </w:instrText>
      </w:r>
      <w:r w:rsidR="00C91386">
        <w:fldChar w:fldCharType="separate"/>
      </w:r>
      <w:r w:rsidR="00A27402">
        <w:rPr>
          <w:noProof/>
        </w:rPr>
        <w:t>17</w:t>
      </w:r>
      <w:r w:rsidR="00C91386">
        <w:fldChar w:fldCharType="end"/>
      </w:r>
      <w:r w:rsidR="00C91386">
        <w:t xml:space="preserve"> Name des Mail-Servers</w:t>
      </w:r>
      <w:bookmarkEnd w:id="54"/>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50"/>
                    <a:stretch>
                      <a:fillRect/>
                    </a:stretch>
                  </pic:blipFill>
                  <pic:spPr>
                    <a:xfrm>
                      <a:off x="0" y="0"/>
                      <a:ext cx="3126739" cy="2344020"/>
                    </a:xfrm>
                    <a:prstGeom prst="rect">
                      <a:avLst/>
                    </a:prstGeom>
                  </pic:spPr>
                </pic:pic>
              </a:graphicData>
            </a:graphic>
          </wp:inline>
        </w:drawing>
      </w:r>
    </w:p>
    <w:p w14:paraId="69D522FD" w14:textId="630D2590" w:rsidR="007769E0" w:rsidRPr="00C91386" w:rsidRDefault="00090A98" w:rsidP="00090A98">
      <w:pPr>
        <w:pStyle w:val="Beschriftung"/>
        <w:jc w:val="left"/>
        <w:rPr>
          <w:rFonts w:cs="Arial"/>
          <w:szCs w:val="24"/>
        </w:rPr>
      </w:pPr>
      <w:r>
        <w:t xml:space="preserve">                                       </w:t>
      </w:r>
      <w:bookmarkStart w:id="55" w:name="_Toc130307985"/>
      <w:r w:rsidR="00C91386">
        <w:t xml:space="preserve">Abbildung </w:t>
      </w:r>
      <w:r w:rsidR="00C91386">
        <w:fldChar w:fldCharType="begin"/>
      </w:r>
      <w:r w:rsidR="00C91386">
        <w:instrText xml:space="preserve"> SEQ Abbildung \* ARABIC </w:instrText>
      </w:r>
      <w:r w:rsidR="00C91386">
        <w:fldChar w:fldCharType="separate"/>
      </w:r>
      <w:r w:rsidR="00A27402">
        <w:rPr>
          <w:noProof/>
        </w:rPr>
        <w:t>18</w:t>
      </w:r>
      <w:r w:rsidR="00C91386">
        <w:fldChar w:fldCharType="end"/>
      </w:r>
      <w:r w:rsidR="00C91386">
        <w:t xml:space="preserve"> Postfix Erweiterung und Postfix Daemon starten</w:t>
      </w:r>
      <w:bookmarkEnd w:id="55"/>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1"/>
                    <a:stretch>
                      <a:fillRect/>
                    </a:stretch>
                  </pic:blipFill>
                  <pic:spPr>
                    <a:xfrm>
                      <a:off x="0" y="0"/>
                      <a:ext cx="4220943" cy="739383"/>
                    </a:xfrm>
                    <a:prstGeom prst="rect">
                      <a:avLst/>
                    </a:prstGeom>
                  </pic:spPr>
                </pic:pic>
              </a:graphicData>
            </a:graphic>
          </wp:inline>
        </w:drawing>
      </w:r>
    </w:p>
    <w:p w14:paraId="7DFBA0CD" w14:textId="6DF6FA62" w:rsidR="007769E0" w:rsidRDefault="00090A98" w:rsidP="00090A98">
      <w:pPr>
        <w:pStyle w:val="Beschriftung"/>
        <w:jc w:val="left"/>
      </w:pPr>
      <w:r>
        <w:t xml:space="preserve">                       </w:t>
      </w:r>
      <w:bookmarkStart w:id="56" w:name="_Toc130307986"/>
      <w:r w:rsidR="00C91386">
        <w:t xml:space="preserve">Abbildung </w:t>
      </w:r>
      <w:r w:rsidR="00C91386">
        <w:fldChar w:fldCharType="begin"/>
      </w:r>
      <w:r w:rsidR="00C91386">
        <w:instrText xml:space="preserve"> SEQ Abbildung \* ARABIC </w:instrText>
      </w:r>
      <w:r w:rsidR="00C91386">
        <w:fldChar w:fldCharType="separate"/>
      </w:r>
      <w:r w:rsidR="00A27402">
        <w:rPr>
          <w:noProof/>
        </w:rPr>
        <w:t>19</w:t>
      </w:r>
      <w:r w:rsidR="00C91386">
        <w:fldChar w:fldCharType="end"/>
      </w:r>
      <w:r w:rsidR="00C91386">
        <w:t xml:space="preserve"> Output der Verbindung des Mail-Servers</w:t>
      </w:r>
      <w:bookmarkEnd w:id="56"/>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2"/>
                    <a:stretch>
                      <a:fillRect/>
                    </a:stretch>
                  </pic:blipFill>
                  <pic:spPr>
                    <a:xfrm>
                      <a:off x="0" y="0"/>
                      <a:ext cx="3769858" cy="1545841"/>
                    </a:xfrm>
                    <a:prstGeom prst="rect">
                      <a:avLst/>
                    </a:prstGeom>
                  </pic:spPr>
                </pic:pic>
              </a:graphicData>
            </a:graphic>
          </wp:inline>
        </w:drawing>
      </w:r>
    </w:p>
    <w:p w14:paraId="0007CB3C" w14:textId="30ABDC0C" w:rsidR="007769E0" w:rsidRPr="00C91386" w:rsidRDefault="00090A98" w:rsidP="00090A98">
      <w:pPr>
        <w:pStyle w:val="Beschriftung"/>
        <w:jc w:val="left"/>
        <w:rPr>
          <w:rFonts w:cs="Arial"/>
          <w:szCs w:val="24"/>
        </w:rPr>
      </w:pPr>
      <w:r>
        <w:t xml:space="preserve">                              </w:t>
      </w:r>
      <w:bookmarkStart w:id="57" w:name="_Toc130307987"/>
      <w:r w:rsidR="00C91386">
        <w:t xml:space="preserve">Abbildung </w:t>
      </w:r>
      <w:r w:rsidR="00C91386">
        <w:fldChar w:fldCharType="begin"/>
      </w:r>
      <w:r w:rsidR="00C91386">
        <w:instrText xml:space="preserve"> SEQ Abbildung \* ARABIC </w:instrText>
      </w:r>
      <w:r w:rsidR="00C91386">
        <w:fldChar w:fldCharType="separate"/>
      </w:r>
      <w:r w:rsidR="00A27402">
        <w:rPr>
          <w:noProof/>
        </w:rPr>
        <w:t>20</w:t>
      </w:r>
      <w:r w:rsidR="00C91386">
        <w:fldChar w:fldCharType="end"/>
      </w:r>
      <w:r w:rsidR="00C91386">
        <w:t xml:space="preserve"> Ausgabe des ehlo localhost</w:t>
      </w:r>
      <w:bookmarkEnd w:id="57"/>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3"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4"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5"/>
                    <a:stretch>
                      <a:fillRect/>
                    </a:stretch>
                  </pic:blipFill>
                  <pic:spPr>
                    <a:xfrm>
                      <a:off x="0" y="0"/>
                      <a:ext cx="4390578" cy="1603878"/>
                    </a:xfrm>
                    <a:prstGeom prst="rect">
                      <a:avLst/>
                    </a:prstGeom>
                  </pic:spPr>
                </pic:pic>
              </a:graphicData>
            </a:graphic>
          </wp:inline>
        </w:drawing>
      </w:r>
    </w:p>
    <w:p w14:paraId="50EF2040" w14:textId="1B655089" w:rsidR="007769E0" w:rsidRDefault="00DD4B3E" w:rsidP="00DD4B3E">
      <w:pPr>
        <w:pStyle w:val="Beschriftung"/>
        <w:jc w:val="left"/>
        <w:rPr>
          <w:rFonts w:cs="Arial"/>
          <w:szCs w:val="24"/>
        </w:rPr>
      </w:pPr>
      <w:r>
        <w:t xml:space="preserve">                    </w:t>
      </w:r>
      <w:bookmarkStart w:id="58" w:name="_Toc130307988"/>
      <w:r w:rsidR="00C91386">
        <w:t xml:space="preserve">Abbildung </w:t>
      </w:r>
      <w:r w:rsidR="00C91386">
        <w:fldChar w:fldCharType="begin"/>
      </w:r>
      <w:r w:rsidR="00C91386">
        <w:instrText xml:space="preserve"> SEQ Abbildung \* ARABIC </w:instrText>
      </w:r>
      <w:r w:rsidR="00C91386">
        <w:fldChar w:fldCharType="separate"/>
      </w:r>
      <w:r w:rsidR="00A27402">
        <w:rPr>
          <w:noProof/>
        </w:rPr>
        <w:t>21</w:t>
      </w:r>
      <w:r w:rsidR="00C91386">
        <w:fldChar w:fldCharType="end"/>
      </w:r>
      <w:r w:rsidR="00C91386">
        <w:t xml:space="preserve"> Ausgabe der E-Mail die versendet wurde</w:t>
      </w:r>
      <w:bookmarkEnd w:id="58"/>
    </w:p>
    <w:p w14:paraId="3DCEA969" w14:textId="4D8DCA5D" w:rsidR="005127E8" w:rsidRDefault="005127E8" w:rsidP="005127E8">
      <w:pPr>
        <w:pStyle w:val="berschrift3"/>
      </w:pPr>
      <w:bookmarkStart w:id="59" w:name="_Toc130308193"/>
      <w:r>
        <w:lastRenderedPageBreak/>
        <w:t>Python Client Programm</w:t>
      </w:r>
      <w:bookmarkEnd w:id="59"/>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3819682" cy="3032336"/>
                    </a:xfrm>
                    <a:prstGeom prst="rect">
                      <a:avLst/>
                    </a:prstGeom>
                  </pic:spPr>
                </pic:pic>
              </a:graphicData>
            </a:graphic>
          </wp:inline>
        </w:drawing>
      </w:r>
    </w:p>
    <w:p w14:paraId="6961A262" w14:textId="130FD933" w:rsidR="001C673A" w:rsidRDefault="00DD4B3E" w:rsidP="00DD4B3E">
      <w:pPr>
        <w:pStyle w:val="Beschriftung"/>
        <w:jc w:val="left"/>
      </w:pPr>
      <w:r>
        <w:t xml:space="preserve">                             </w:t>
      </w:r>
      <w:bookmarkStart w:id="60" w:name="_Toc130307989"/>
      <w:r w:rsidR="00C91386">
        <w:t xml:space="preserve">Abbildung </w:t>
      </w:r>
      <w:r w:rsidR="00C91386">
        <w:fldChar w:fldCharType="begin"/>
      </w:r>
      <w:r w:rsidR="00C91386">
        <w:instrText xml:space="preserve"> SEQ Abbildung \* ARABIC </w:instrText>
      </w:r>
      <w:r w:rsidR="00C91386">
        <w:fldChar w:fldCharType="separate"/>
      </w:r>
      <w:r w:rsidR="00A27402">
        <w:rPr>
          <w:noProof/>
        </w:rPr>
        <w:t>22</w:t>
      </w:r>
      <w:r w:rsidR="00C91386">
        <w:fldChar w:fldCharType="end"/>
      </w:r>
      <w:r w:rsidR="00C91386">
        <w:t xml:space="preserve"> Server Ausgabe von dem Programmcode</w:t>
      </w:r>
      <w:bookmarkEnd w:id="60"/>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7"/>
          <w:footerReference w:type="default" r:id="rId58"/>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1" w:name="_Toc130308194"/>
      <w:r>
        <w:lastRenderedPageBreak/>
        <w:t>DNS-Ser</w:t>
      </w:r>
      <w:r w:rsidR="00C702E0">
        <w:t>ver</w:t>
      </w:r>
      <w:bookmarkEnd w:id="61"/>
    </w:p>
    <w:p w14:paraId="11C765EB" w14:textId="77777777" w:rsidR="00A27402" w:rsidRDefault="00A27402" w:rsidP="00A27402">
      <w:r w:rsidRPr="2F545E14">
        <w:t>Nach Inbetriebnahme des Servers wird zuerst der Befehl “sudo apt install bind9” ausgeführt. “Sudo” führt einen Befehl mit Root-Rechten aus. Vor jeder Ausführung eines Befehls mit Root-Rechten wird das Passwort für den jeweiligen 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w:t>
      </w:r>
      <w:r>
        <w:t xml:space="preserve"> </w:t>
      </w:r>
      <w:r w:rsidRPr="2F545E14">
        <w:t xml:space="preserve">“apt install”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“sudo apt install dnsutils” ein hilfreiches Tool installiert, welches gern für Troubleshooting und Testen von DNS-Problemen verwendet wird. “Dnsutils”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 xml:space="preserve">Im Verzeichnis „/var/cache/bind“ wird unter „forwarders“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enn eine Datenabfrage erfolgt, wird zuerst im lokal Cache nach einer Antwort gesucht. Falls dieser die gewünschte Information nicht liefern kann, wird auf den in den „forwarders“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 xml:space="preserve">Zuerst wird im Verzeichnis „db.local“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41DE0293" w:rsidR="00A27402" w:rsidRDefault="00A27402" w:rsidP="00A27402">
      <w:pPr>
        <w:pStyle w:val="Beschriftung"/>
        <w:jc w:val="left"/>
      </w:pPr>
      <w:bookmarkStart w:id="62" w:name="_Toc130307990"/>
      <w:r>
        <w:t xml:space="preserve">Abbildung </w:t>
      </w:r>
      <w:r>
        <w:fldChar w:fldCharType="begin"/>
      </w:r>
      <w:r>
        <w:instrText xml:space="preserve"> SEQ Abbildung \* ARABIC </w:instrText>
      </w:r>
      <w:r>
        <w:fldChar w:fldCharType="separate"/>
      </w:r>
      <w:r>
        <w:rPr>
          <w:noProof/>
        </w:rPr>
        <w:t>23</w:t>
      </w:r>
      <w:r>
        <w:fldChar w:fldCharType="end"/>
      </w:r>
      <w:r>
        <w:t xml:space="preserve"> Verzeichnis unter /etc/bind/db.local</w:t>
      </w:r>
      <w:bookmarkEnd w:id="62"/>
    </w:p>
    <w:p w14:paraId="0EEBB2C8" w14:textId="14A06FA5" w:rsidR="00A27402" w:rsidRDefault="00A27402" w:rsidP="00A27402">
      <w:r>
        <w:t>„zone“ steht vor dem Domainnamen, für welchen DNS-Einträge erstellt werden sollen. „IN“ bedeutet, dass es sich um eine Internet-Adresse handelt. Nach der geschwungenen Klammer werden dann alle benötigten Konfigurationsparameter entworfen. „type master“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geschwungene Klammer schließt die Konfiguration ab. Dieses Verzeichnis kann nun verlassen werden. Nun wird der Befehl „sudo cp /etc/bind/db.local /etc/bind/db.angerer.com“ angewendet, um die Datei „db.local“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 xml:space="preserve">Anschließend wird das Verzeichnis unter „nano /etc/bind/db.angerer.com“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249D0E9C" w:rsidR="00A27402" w:rsidRDefault="009B65A2" w:rsidP="009B65A2">
      <w:pPr>
        <w:pStyle w:val="Beschriftung"/>
      </w:pPr>
      <w:r>
        <w:t xml:space="preserve">                       </w:t>
      </w:r>
      <w:bookmarkStart w:id="63" w:name="_Toc130307991"/>
      <w:r w:rsidR="00A27402">
        <w:t xml:space="preserve">Abbildung </w:t>
      </w:r>
      <w:r w:rsidR="00A27402">
        <w:fldChar w:fldCharType="begin"/>
      </w:r>
      <w:r w:rsidR="00A27402">
        <w:instrText xml:space="preserve"> SEQ Abbildung \* ARABIC </w:instrText>
      </w:r>
      <w:r w:rsidR="00A27402">
        <w:fldChar w:fldCharType="separate"/>
      </w:r>
      <w:r w:rsidR="00A27402">
        <w:rPr>
          <w:noProof/>
        </w:rPr>
        <w:t>24</w:t>
      </w:r>
      <w:r w:rsidR="00A27402">
        <w:fldChar w:fldCharType="end"/>
      </w:r>
      <w:r w:rsidR="00A27402">
        <w:t xml:space="preserve"> Einstellung im Verzeichnis /etc/bind/db.angerer.com</w:t>
      </w:r>
      <w:bookmarkEnd w:id="63"/>
    </w:p>
    <w:p w14:paraId="7E9F79CC" w14:textId="1EF33312" w:rsidR="00A27402" w:rsidRDefault="00A27402" w:rsidP="00A27402">
      <w:r>
        <w:t xml:space="preserve">$TTL 604800 gibt an, dass der DNS-Server lokale Kopien der DNS-Einträge 6048000 Sekunden, bzw. eine Woche lang im Cache speichert. Nach dieser Woche wäre ein erneutes Abrufen der Einträge nötig. Die darauffolgende Zeile bestimmt, dass der Server „angerer.com“ der </w:t>
      </w:r>
      <w:r w:rsidRPr="00A27402">
        <w:rPr>
          <w:bCs/>
        </w:rPr>
        <w:t>SOA-Server</w:t>
      </w:r>
      <w:r>
        <w:t xml:space="preserve"> und der root.angerer.com der Verantwortliche ist. Serial ist die Versionsnummer der erstellten DNS-Zone. Durch diese Nummer wird sichergestellt, dass DNS-Clients immer die neusten Informationen vom DNS-Server erhalten. Die Refresh-Dauer gibt an, dass der angerer.com Server mindestens einmal wöchentlich aktualisiert werden muss, um immer auf neuster Informationsebene zu sein. „86400 ;Retry“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die Adresse mit der der Domainname „angerer.com“ verknüpft ist angegeben - in diesem Fall: 192.168.1.10. Die vorletzte Zeile gibt einen AAAA-Eintrag für „root.angerer.com“ an. Das bedeutet, dass eine IPv6-Loopback-Adresse nun definiert ist. „::1“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7FD51529" w:rsidR="00A27402" w:rsidRDefault="00A27402" w:rsidP="00A27402">
      <w:pPr>
        <w:pStyle w:val="Beschriftung"/>
        <w:jc w:val="left"/>
        <w:rPr>
          <w:noProof/>
        </w:rPr>
      </w:pPr>
      <w:bookmarkStart w:id="64" w:name="_Toc130307992"/>
      <w:r>
        <w:t xml:space="preserve">Abbildung </w:t>
      </w:r>
      <w:r>
        <w:fldChar w:fldCharType="begin"/>
      </w:r>
      <w:r>
        <w:instrText xml:space="preserve"> SEQ Abbildung \* ARABIC </w:instrText>
      </w:r>
      <w:r>
        <w:fldChar w:fldCharType="separate"/>
      </w:r>
      <w:r>
        <w:rPr>
          <w:noProof/>
        </w:rPr>
        <w:t>25</w:t>
      </w:r>
      <w:r>
        <w:fldChar w:fldCharType="end"/>
      </w:r>
      <w:r>
        <w:t xml:space="preserve"> </w:t>
      </w:r>
      <w:r w:rsidRPr="00237B03">
        <w:t>Einstellung im Verzeichnis /etc/bind/</w:t>
      </w:r>
      <w:r>
        <w:t>named.conf.local</w:t>
      </w:r>
      <w:bookmarkEnd w:id="64"/>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40E4BAB7"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683FDEA2" w:rsidR="00A27402" w:rsidRPr="005D5C4F" w:rsidRDefault="00A27402" w:rsidP="00A27402">
      <w:pPr>
        <w:pStyle w:val="Beschriftung"/>
        <w:jc w:val="left"/>
        <w:rPr>
          <w:lang w:val="de-AT"/>
        </w:rPr>
      </w:pPr>
      <w:bookmarkStart w:id="65" w:name="_Toc130307993"/>
      <w:r>
        <w:t xml:space="preserve">Abbildung </w:t>
      </w:r>
      <w:r>
        <w:fldChar w:fldCharType="begin"/>
      </w:r>
      <w:r>
        <w:instrText xml:space="preserve"> SEQ Abbildung \* ARABIC </w:instrText>
      </w:r>
      <w:r>
        <w:fldChar w:fldCharType="separate"/>
      </w:r>
      <w:r>
        <w:rPr>
          <w:noProof/>
        </w:rPr>
        <w:t>26</w:t>
      </w:r>
      <w:r>
        <w:fldChar w:fldCharType="end"/>
      </w:r>
      <w:r>
        <w:t xml:space="preserve"> </w:t>
      </w:r>
      <w:r w:rsidRPr="00AF4AB8">
        <w:t>Einstellung im Verzeichnis /etc/bi</w:t>
      </w:r>
      <w:r>
        <w:t>nd/db.10</w:t>
      </w:r>
      <w:bookmarkEnd w:id="65"/>
    </w:p>
    <w:p w14:paraId="70E3A350" w14:textId="6A944E83" w:rsidR="00A27402" w:rsidRDefault="002E2473" w:rsidP="00A27402">
      <w:r>
        <w:t>$</w:t>
      </w:r>
      <w:r w:rsidR="00A27402">
        <w:t>TTL ist gleich wie unter db.angerer.com definiert. Die nächste Zeile gibt Auskunft über die Zone und den Server, der für die Verwaltung der jeweiligen Zone verantwortlich ist. Hier ist das „@“ Platzhalter für den vorher in Datei „/etc/bind/named.conf.local“ Namen der Zone.</w:t>
      </w:r>
    </w:p>
    <w:p w14:paraId="67FD225B" w14:textId="733D3B74" w:rsidR="00A27402" w:rsidRPr="005D5C4F" w:rsidRDefault="00A27402" w:rsidP="00A27402">
      <w:pPr>
        <w:rPr>
          <w:lang w:val="de-AT"/>
        </w:rPr>
      </w:pPr>
      <w:r>
        <w:t xml:space="preserve">Die vorletzte Zeile weist den Namenserver „ns“ als </w:t>
      </w:r>
      <w:r w:rsidR="00D27716">
        <w:t>autoritativer</w:t>
      </w:r>
      <w:r>
        <w:t xml:space="preserve"> Nameserver für die in der Datei „named.conf.local“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6" w:name="_Toc130308195"/>
      <w:r>
        <w:lastRenderedPageBreak/>
        <w:t>Normaler Benutzer</w:t>
      </w:r>
      <w:bookmarkEnd w:id="66"/>
      <w:r>
        <w:t xml:space="preserve"> </w:t>
      </w:r>
    </w:p>
    <w:p w14:paraId="71787688" w14:textId="145090CF"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w:t>
      </w:r>
      <w:r w:rsidR="001D3368">
        <w:t>3</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8E8E967" w:rsidR="00020C14" w:rsidRDefault="00DD4B3E" w:rsidP="00DD4B3E">
      <w:pPr>
        <w:pStyle w:val="Beschriftung"/>
        <w:jc w:val="left"/>
      </w:pPr>
      <w:r>
        <w:t xml:space="preserve">  </w:t>
      </w:r>
      <w:bookmarkStart w:id="67" w:name="_Toc130307994"/>
      <w:r w:rsidR="003400D1">
        <w:t xml:space="preserve">Abbildung </w:t>
      </w:r>
      <w:r w:rsidR="003400D1">
        <w:fldChar w:fldCharType="begin"/>
      </w:r>
      <w:r w:rsidR="003400D1">
        <w:instrText xml:space="preserve"> SEQ Abbildung \* ARABIC </w:instrText>
      </w:r>
      <w:r w:rsidR="003400D1">
        <w:fldChar w:fldCharType="separate"/>
      </w:r>
      <w:r w:rsidR="00A27402">
        <w:rPr>
          <w:noProof/>
        </w:rPr>
        <w:t>27</w:t>
      </w:r>
      <w:r w:rsidR="003400D1">
        <w:fldChar w:fldCharType="end"/>
      </w:r>
      <w:r w:rsidR="003400D1">
        <w:t xml:space="preserve"> normaler Benutzer; Initialisierung</w:t>
      </w:r>
      <w:bookmarkEnd w:id="67"/>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FE8FEF5" w:rsidR="00C607F8" w:rsidRDefault="00DD4B3E" w:rsidP="00DD4B3E">
      <w:pPr>
        <w:pStyle w:val="Beschriftung"/>
        <w:jc w:val="left"/>
      </w:pPr>
      <w:r>
        <w:t xml:space="preserve">                             </w:t>
      </w:r>
      <w:bookmarkStart w:id="68" w:name="_Toc130307995"/>
      <w:r w:rsidR="00C607F8">
        <w:t xml:space="preserve">Abbildung </w:t>
      </w:r>
      <w:r w:rsidR="00C607F8">
        <w:fldChar w:fldCharType="begin"/>
      </w:r>
      <w:r w:rsidR="00C607F8">
        <w:instrText xml:space="preserve"> SEQ Abbildung \* ARABIC </w:instrText>
      </w:r>
      <w:r w:rsidR="00C607F8">
        <w:fldChar w:fldCharType="separate"/>
      </w:r>
      <w:r w:rsidR="00A27402">
        <w:rPr>
          <w:noProof/>
        </w:rPr>
        <w:t>28</w:t>
      </w:r>
      <w:r w:rsidR="00C607F8">
        <w:fldChar w:fldCharType="end"/>
      </w:r>
      <w:r w:rsidR="00C607F8">
        <w:t xml:space="preserve"> normaler Benutzer; Login</w:t>
      </w:r>
      <w:bookmarkEnd w:id="68"/>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9" w:name="_Toc130308196"/>
      <w:r>
        <w:lastRenderedPageBreak/>
        <w:t>Active Directory</w:t>
      </w:r>
      <w:bookmarkEnd w:id="69"/>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49547F9B" w:rsidR="00441340" w:rsidRPr="00DD4B3E" w:rsidRDefault="00441340" w:rsidP="00DD4B3E">
      <w:pPr>
        <w:pStyle w:val="Beschriftung"/>
        <w:jc w:val="left"/>
      </w:pPr>
      <w:bookmarkStart w:id="70" w:name="_Toc130307996"/>
      <w:r w:rsidRPr="00DD4B3E">
        <w:t xml:space="preserve">Abbildung </w:t>
      </w:r>
      <w:r w:rsidRPr="00DD4B3E">
        <w:fldChar w:fldCharType="begin"/>
      </w:r>
      <w:r w:rsidRPr="00DD4B3E">
        <w:instrText xml:space="preserve"> SEQ Abbildung \* ARABIC </w:instrText>
      </w:r>
      <w:r w:rsidRPr="00DD4B3E">
        <w:fldChar w:fldCharType="separate"/>
      </w:r>
      <w:r w:rsidR="00A27402">
        <w:rPr>
          <w:noProof/>
        </w:rPr>
        <w:t>29</w:t>
      </w:r>
      <w:r w:rsidRPr="00DD4B3E">
        <w:fldChar w:fldCharType="end"/>
      </w:r>
      <w:r w:rsidRPr="00DD4B3E">
        <w:t xml:space="preserve"> Hostname Konfirmation</w:t>
      </w:r>
      <w:bookmarkEnd w:id="70"/>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3A6BCF95" w:rsidR="00441340" w:rsidRPr="009B65A2" w:rsidRDefault="00C71347" w:rsidP="00DD4B3E">
      <w:pPr>
        <w:pStyle w:val="Beschriftung"/>
        <w:jc w:val="left"/>
        <w:rPr>
          <w:lang w:val="en-US"/>
        </w:rPr>
      </w:pPr>
      <w:bookmarkStart w:id="71" w:name="_Toc130307997"/>
      <w:r w:rsidRPr="009B65A2">
        <w:rPr>
          <w:lang w:val="en-US"/>
        </w:rPr>
        <w:t xml:space="preserve">Abbildung </w:t>
      </w:r>
      <w:r>
        <w:fldChar w:fldCharType="begin"/>
      </w:r>
      <w:r w:rsidRPr="009B65A2">
        <w:rPr>
          <w:lang w:val="en-US"/>
        </w:rPr>
        <w:instrText xml:space="preserve"> SEQ Abbildung \* ARABIC </w:instrText>
      </w:r>
      <w:r>
        <w:fldChar w:fldCharType="separate"/>
      </w:r>
      <w:r w:rsidR="00A27402" w:rsidRPr="009B65A2">
        <w:rPr>
          <w:lang w:val="en-US"/>
        </w:rPr>
        <w:t>30</w:t>
      </w:r>
      <w:r>
        <w:fldChar w:fldCharType="end"/>
      </w:r>
      <w:r w:rsidRPr="009B65A2">
        <w:rPr>
          <w:lang w:val="en-US"/>
        </w:rPr>
        <w:t xml:space="preserve"> Domain Konfiguration von Active Directory</w:t>
      </w:r>
      <w:bookmarkEnd w:id="71"/>
    </w:p>
    <w:p w14:paraId="5AFA511C" w14:textId="77777777" w:rsidR="00441340" w:rsidRPr="009B65A2" w:rsidRDefault="00441340" w:rsidP="00441340">
      <w:pPr>
        <w:rPr>
          <w:lang w:val="en-US"/>
        </w:rPr>
      </w:pPr>
    </w:p>
    <w:p w14:paraId="3E14F180" w14:textId="7EC1EAD7"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0E25D44D" w:rsidR="00441340" w:rsidRPr="00000B53" w:rsidRDefault="00694892" w:rsidP="00DD4B3E">
      <w:pPr>
        <w:pStyle w:val="Beschriftung"/>
        <w:jc w:val="left"/>
        <w:rPr>
          <w:noProof/>
        </w:rPr>
      </w:pPr>
      <w:bookmarkStart w:id="72" w:name="_Toc130307998"/>
      <w:r>
        <w:t xml:space="preserve">Abbildung </w:t>
      </w:r>
      <w:r>
        <w:fldChar w:fldCharType="begin"/>
      </w:r>
      <w:r>
        <w:instrText xml:space="preserve"> SEQ Abbildung \* ARABIC </w:instrText>
      </w:r>
      <w:r>
        <w:fldChar w:fldCharType="separate"/>
      </w:r>
      <w:r w:rsidR="00A27402">
        <w:rPr>
          <w:noProof/>
        </w:rPr>
        <w:t>31</w:t>
      </w:r>
      <w:r>
        <w:fldChar w:fldCharType="end"/>
      </w:r>
      <w:r>
        <w:t xml:space="preserve">  Aktivierung PAM-Profil</w:t>
      </w:r>
      <w:bookmarkEnd w:id="72"/>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3EDCF7D" w:rsidR="00441340" w:rsidRPr="00000B53" w:rsidRDefault="00694892" w:rsidP="00DD4B3E">
      <w:pPr>
        <w:pStyle w:val="Beschriftung"/>
        <w:jc w:val="left"/>
        <w:rPr>
          <w:noProof/>
        </w:rPr>
      </w:pPr>
      <w:bookmarkStart w:id="73" w:name="_Toc130307999"/>
      <w:r>
        <w:t xml:space="preserve">Abbildung </w:t>
      </w:r>
      <w:r>
        <w:fldChar w:fldCharType="begin"/>
      </w:r>
      <w:r>
        <w:instrText xml:space="preserve"> SEQ Abbildung \* ARABIC </w:instrText>
      </w:r>
      <w:r>
        <w:fldChar w:fldCharType="separate"/>
      </w:r>
      <w:r w:rsidR="00A27402">
        <w:rPr>
          <w:noProof/>
        </w:rPr>
        <w:t>32</w:t>
      </w:r>
      <w:r>
        <w:fldChar w:fldCharType="end"/>
      </w:r>
      <w:r>
        <w:t xml:space="preserve"> User Information mit id.ad1.angerer.com</w:t>
      </w:r>
      <w:bookmarkEnd w:id="73"/>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4BA03525" w:rsidR="00441340" w:rsidRPr="00000B53" w:rsidRDefault="001B2554" w:rsidP="00DD4B3E">
      <w:pPr>
        <w:pStyle w:val="Beschriftung"/>
        <w:jc w:val="left"/>
        <w:rPr>
          <w:noProof/>
        </w:rPr>
      </w:pPr>
      <w:bookmarkStart w:id="74" w:name="_Toc130308000"/>
      <w:r>
        <w:t xml:space="preserve">Abbildung </w:t>
      </w:r>
      <w:r>
        <w:fldChar w:fldCharType="begin"/>
      </w:r>
      <w:r>
        <w:instrText xml:space="preserve"> SEQ Abbildung \* ARABIC </w:instrText>
      </w:r>
      <w:r>
        <w:fldChar w:fldCharType="separate"/>
      </w:r>
      <w:r w:rsidR="00A27402">
        <w:rPr>
          <w:noProof/>
        </w:rPr>
        <w:t>33</w:t>
      </w:r>
      <w:r>
        <w:fldChar w:fldCharType="end"/>
      </w:r>
      <w:r>
        <w:t xml:space="preserve"> Statusvergabe AD</w:t>
      </w:r>
      <w:bookmarkEnd w:id="74"/>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70">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450CD834" w:rsidR="005F157D" w:rsidRPr="00000B53" w:rsidRDefault="005F157D" w:rsidP="00DD4B3E">
      <w:pPr>
        <w:pStyle w:val="Beschriftung"/>
        <w:jc w:val="left"/>
        <w:rPr>
          <w:noProof/>
        </w:rPr>
      </w:pPr>
      <w:bookmarkStart w:id="75" w:name="_Toc130308001"/>
      <w:r>
        <w:t xml:space="preserve">Abbildung </w:t>
      </w:r>
      <w:r>
        <w:fldChar w:fldCharType="begin"/>
      </w:r>
      <w:r>
        <w:instrText xml:space="preserve"> SEQ Abbildung \* ARABIC </w:instrText>
      </w:r>
      <w:r>
        <w:fldChar w:fldCharType="separate"/>
      </w:r>
      <w:r w:rsidR="00A27402">
        <w:rPr>
          <w:noProof/>
        </w:rPr>
        <w:t>34</w:t>
      </w:r>
      <w:r>
        <w:fldChar w:fldCharType="end"/>
      </w:r>
      <w:r>
        <w:t xml:space="preserve"> Rechtevergabe</w:t>
      </w:r>
      <w:bookmarkEnd w:id="75"/>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1"/>
                    <a:stretch>
                      <a:fillRect/>
                    </a:stretch>
                  </pic:blipFill>
                  <pic:spPr>
                    <a:xfrm>
                      <a:off x="0" y="0"/>
                      <a:ext cx="5579745" cy="1019810"/>
                    </a:xfrm>
                    <a:prstGeom prst="rect">
                      <a:avLst/>
                    </a:prstGeom>
                  </pic:spPr>
                </pic:pic>
              </a:graphicData>
            </a:graphic>
          </wp:inline>
        </w:drawing>
      </w:r>
    </w:p>
    <w:p w14:paraId="23BC95FE" w14:textId="4DFE4E3D" w:rsidR="009609A0" w:rsidRPr="00C71347" w:rsidRDefault="00424AAF" w:rsidP="00DD4B3E">
      <w:pPr>
        <w:pStyle w:val="Beschriftung"/>
        <w:jc w:val="left"/>
        <w:rPr>
          <w:lang w:val="de-AT"/>
        </w:rPr>
      </w:pPr>
      <w:bookmarkStart w:id="76" w:name="_Toc130308002"/>
      <w:r>
        <w:t xml:space="preserve">Abbildung </w:t>
      </w:r>
      <w:r>
        <w:fldChar w:fldCharType="begin"/>
      </w:r>
      <w:r>
        <w:instrText xml:space="preserve"> SEQ Abbildung \* ARABIC </w:instrText>
      </w:r>
      <w:r>
        <w:fldChar w:fldCharType="separate"/>
      </w:r>
      <w:r w:rsidR="00A27402">
        <w:rPr>
          <w:noProof/>
        </w:rPr>
        <w:t>35</w:t>
      </w:r>
      <w:r>
        <w:fldChar w:fldCharType="end"/>
      </w:r>
      <w:r>
        <w:t xml:space="preserve"> SSH-Test für den Zugriff</w:t>
      </w:r>
      <w:bookmarkEnd w:id="76"/>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7" w:name="_Toc130308197"/>
      <w:r>
        <w:lastRenderedPageBreak/>
        <w:t>Firewall</w:t>
      </w:r>
      <w:bookmarkEnd w:id="7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Das Standard Firewall System für Ubuntu ist ufw</w:t>
      </w:r>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46467172" w:rsidR="00466C77" w:rsidRDefault="00E468DC" w:rsidP="00DD4B3E">
      <w:pPr>
        <w:pStyle w:val="Beschriftung"/>
        <w:jc w:val="left"/>
        <w:rPr>
          <w:lang w:val="de-AT"/>
        </w:rPr>
      </w:pPr>
      <w:bookmarkStart w:id="78" w:name="_Toc130308003"/>
      <w:r>
        <w:t xml:space="preserve">Abbildung </w:t>
      </w:r>
      <w:r>
        <w:fldChar w:fldCharType="begin"/>
      </w:r>
      <w:r>
        <w:instrText xml:space="preserve"> SEQ Abbildung \* ARABIC </w:instrText>
      </w:r>
      <w:r>
        <w:fldChar w:fldCharType="separate"/>
      </w:r>
      <w:r w:rsidR="00A27402">
        <w:rPr>
          <w:noProof/>
        </w:rPr>
        <w:t>36</w:t>
      </w:r>
      <w:r>
        <w:fldChar w:fldCharType="end"/>
      </w:r>
      <w:r>
        <w:t xml:space="preserve"> Firewall; sudo ufw status</w:t>
      </w:r>
      <w:bookmarkEnd w:id="78"/>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664282A3" w:rsidR="004255D2" w:rsidRDefault="00FB6AC7" w:rsidP="00DD4B3E">
      <w:pPr>
        <w:pStyle w:val="Beschriftung"/>
        <w:jc w:val="left"/>
        <w:rPr>
          <w:lang w:val="de-AT"/>
        </w:rPr>
      </w:pPr>
      <w:bookmarkStart w:id="79" w:name="_Toc130308004"/>
      <w:r>
        <w:t xml:space="preserve">Abbildung </w:t>
      </w:r>
      <w:r>
        <w:fldChar w:fldCharType="begin"/>
      </w:r>
      <w:r>
        <w:instrText xml:space="preserve"> SEQ Abbildung \* ARABIC </w:instrText>
      </w:r>
      <w:r>
        <w:fldChar w:fldCharType="separate"/>
      </w:r>
      <w:r w:rsidR="00A27402">
        <w:rPr>
          <w:noProof/>
        </w:rPr>
        <w:t>37</w:t>
      </w:r>
      <w:r>
        <w:fldChar w:fldCharType="end"/>
      </w:r>
      <w:r>
        <w:t xml:space="preserve"> Firewall; sudo ufw status</w:t>
      </w:r>
      <w:bookmarkEnd w:id="79"/>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3">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6A68EB45" w:rsidR="004255D2" w:rsidRDefault="00FB6AC7" w:rsidP="00FB6AC7">
      <w:pPr>
        <w:pStyle w:val="Beschriftung"/>
      </w:pPr>
      <w:bookmarkStart w:id="80" w:name="_Toc130308005"/>
      <w:r>
        <w:t xml:space="preserve">Abbildung </w:t>
      </w:r>
      <w:r>
        <w:fldChar w:fldCharType="begin"/>
      </w:r>
      <w:r>
        <w:instrText xml:space="preserve"> SEQ Abbildung \* ARABIC </w:instrText>
      </w:r>
      <w:r>
        <w:fldChar w:fldCharType="separate"/>
      </w:r>
      <w:r w:rsidR="00A27402">
        <w:rPr>
          <w:noProof/>
        </w:rPr>
        <w:t>38</w:t>
      </w:r>
      <w:r>
        <w:fldChar w:fldCharType="end"/>
      </w:r>
      <w:r>
        <w:t xml:space="preserve"> Firewall; sudo ufw status numbered</w:t>
      </w:r>
      <w:bookmarkEnd w:id="80"/>
    </w:p>
    <w:p w14:paraId="4CBE3F8A" w14:textId="78AC7FFE" w:rsidR="002C3C97" w:rsidRDefault="002C3C97" w:rsidP="002C3C97">
      <w:r>
        <w:rPr>
          <w:rFonts w:ascii="Wingdings" w:eastAsia="Wingdings" w:hAnsi="Wingdings" w:cs="Wingdings"/>
        </w:rP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4"/>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81" w:name="_Toc130308198"/>
      <w:r>
        <w:lastRenderedPageBreak/>
        <w:t>Erklärung der Eigenständigkeit der Arbeit</w:t>
      </w:r>
      <w:bookmarkEnd w:id="14"/>
      <w:bookmarkEnd w:id="8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2" w:name="OLE_LINK48"/>
      <w:bookmarkStart w:id="83" w:name="OLE_LINK49"/>
      <w:bookmarkStart w:id="8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2"/>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3"/>
        <w:bookmarkEnd w:id="8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5"/>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5" w:name="_Toc130308199"/>
      <w:bookmarkEnd w:id="8"/>
      <w:r>
        <w:lastRenderedPageBreak/>
        <w:t>Abbildungsverzeichnis</w:t>
      </w:r>
      <w:bookmarkEnd w:id="85"/>
    </w:p>
    <w:p w14:paraId="56F6C034" w14:textId="09FBBAB6" w:rsidR="00EA768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6" w:anchor="_Toc130307968" w:history="1">
        <w:r w:rsidR="00EA7680" w:rsidRPr="000B534D">
          <w:rPr>
            <w:rStyle w:val="Hyperlink"/>
            <w:noProof/>
          </w:rPr>
          <w:t>Abbildung 1 Zeichnung eines DHCP-Paketes</w:t>
        </w:r>
        <w:r w:rsidR="00EA7680">
          <w:rPr>
            <w:noProof/>
            <w:webHidden/>
          </w:rPr>
          <w:tab/>
        </w:r>
        <w:r w:rsidR="00EA7680">
          <w:rPr>
            <w:noProof/>
            <w:webHidden/>
          </w:rPr>
          <w:fldChar w:fldCharType="begin"/>
        </w:r>
        <w:r w:rsidR="00EA7680">
          <w:rPr>
            <w:noProof/>
            <w:webHidden/>
          </w:rPr>
          <w:instrText xml:space="preserve"> PAGEREF _Toc130307968 \h </w:instrText>
        </w:r>
        <w:r w:rsidR="00EA7680">
          <w:rPr>
            <w:noProof/>
            <w:webHidden/>
          </w:rPr>
        </w:r>
        <w:r w:rsidR="00EA7680">
          <w:rPr>
            <w:noProof/>
            <w:webHidden/>
          </w:rPr>
          <w:fldChar w:fldCharType="separate"/>
        </w:r>
        <w:r w:rsidR="00EA7680">
          <w:rPr>
            <w:noProof/>
            <w:webHidden/>
          </w:rPr>
          <w:t>4</w:t>
        </w:r>
        <w:r w:rsidR="00EA7680">
          <w:rPr>
            <w:noProof/>
            <w:webHidden/>
          </w:rPr>
          <w:fldChar w:fldCharType="end"/>
        </w:r>
      </w:hyperlink>
    </w:p>
    <w:p w14:paraId="533868DA" w14:textId="09917587"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7" w:anchor="_Toc130307969" w:history="1">
        <w:r w:rsidR="00EA7680" w:rsidRPr="000B534D">
          <w:rPr>
            <w:rStyle w:val="Hyperlink"/>
            <w:noProof/>
          </w:rPr>
          <w:t>Abbildung 2 Screenshot vom privaten Computer host.txt; Dateipfad C:\Windows\System32\Drivers\etc.</w:t>
        </w:r>
        <w:r w:rsidR="00EA7680">
          <w:rPr>
            <w:noProof/>
            <w:webHidden/>
          </w:rPr>
          <w:tab/>
        </w:r>
        <w:r w:rsidR="00EA7680">
          <w:rPr>
            <w:noProof/>
            <w:webHidden/>
          </w:rPr>
          <w:fldChar w:fldCharType="begin"/>
        </w:r>
        <w:r w:rsidR="00EA7680">
          <w:rPr>
            <w:noProof/>
            <w:webHidden/>
          </w:rPr>
          <w:instrText xml:space="preserve"> PAGEREF _Toc130307969 \h </w:instrText>
        </w:r>
        <w:r w:rsidR="00EA7680">
          <w:rPr>
            <w:noProof/>
            <w:webHidden/>
          </w:rPr>
        </w:r>
        <w:r w:rsidR="00EA7680">
          <w:rPr>
            <w:noProof/>
            <w:webHidden/>
          </w:rPr>
          <w:fldChar w:fldCharType="separate"/>
        </w:r>
        <w:r w:rsidR="00EA7680">
          <w:rPr>
            <w:noProof/>
            <w:webHidden/>
          </w:rPr>
          <w:t>17</w:t>
        </w:r>
        <w:r w:rsidR="00EA7680">
          <w:rPr>
            <w:noProof/>
            <w:webHidden/>
          </w:rPr>
          <w:fldChar w:fldCharType="end"/>
        </w:r>
      </w:hyperlink>
    </w:p>
    <w:p w14:paraId="361B447E" w14:textId="474E4FA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0" w:history="1">
        <w:r w:rsidR="00EA7680" w:rsidRPr="000B534D">
          <w:rPr>
            <w:rStyle w:val="Hyperlink"/>
            <w:noProof/>
          </w:rPr>
          <w:t>Abbildung 3 Aufbau DNS Server; https://www.elektronik-kompendium.de/sites/net/bilder/09011414.gif</w:t>
        </w:r>
        <w:r w:rsidR="00EA7680">
          <w:rPr>
            <w:noProof/>
            <w:webHidden/>
          </w:rPr>
          <w:tab/>
        </w:r>
        <w:r w:rsidR="00EA7680">
          <w:rPr>
            <w:noProof/>
            <w:webHidden/>
          </w:rPr>
          <w:fldChar w:fldCharType="begin"/>
        </w:r>
        <w:r w:rsidR="00EA7680">
          <w:rPr>
            <w:noProof/>
            <w:webHidden/>
          </w:rPr>
          <w:instrText xml:space="preserve"> PAGEREF _Toc130307970 \h </w:instrText>
        </w:r>
        <w:r w:rsidR="00EA7680">
          <w:rPr>
            <w:noProof/>
            <w:webHidden/>
          </w:rPr>
        </w:r>
        <w:r w:rsidR="00EA7680">
          <w:rPr>
            <w:noProof/>
            <w:webHidden/>
          </w:rPr>
          <w:fldChar w:fldCharType="separate"/>
        </w:r>
        <w:r w:rsidR="00EA7680">
          <w:rPr>
            <w:noProof/>
            <w:webHidden/>
          </w:rPr>
          <w:t>18</w:t>
        </w:r>
        <w:r w:rsidR="00EA7680">
          <w:rPr>
            <w:noProof/>
            <w:webHidden/>
          </w:rPr>
          <w:fldChar w:fldCharType="end"/>
        </w:r>
      </w:hyperlink>
    </w:p>
    <w:p w14:paraId="4F1F72AF" w14:textId="0D81B69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1" w:history="1">
        <w:r w:rsidR="00EA7680" w:rsidRPr="000B534D">
          <w:rPr>
            <w:rStyle w:val="Hyperlink"/>
            <w:noProof/>
          </w:rPr>
          <w:t>Abbildung 4 Vereinfachte Darstellung - Active Directory; https://www.ionos.at/digitalguide/server/knowhow/was-ist-active-directory/</w:t>
        </w:r>
        <w:r w:rsidR="00EA7680">
          <w:rPr>
            <w:noProof/>
            <w:webHidden/>
          </w:rPr>
          <w:tab/>
        </w:r>
        <w:r w:rsidR="00EA7680">
          <w:rPr>
            <w:noProof/>
            <w:webHidden/>
          </w:rPr>
          <w:fldChar w:fldCharType="begin"/>
        </w:r>
        <w:r w:rsidR="00EA7680">
          <w:rPr>
            <w:noProof/>
            <w:webHidden/>
          </w:rPr>
          <w:instrText xml:space="preserve"> PAGEREF _Toc130307971 \h </w:instrText>
        </w:r>
        <w:r w:rsidR="00EA7680">
          <w:rPr>
            <w:noProof/>
            <w:webHidden/>
          </w:rPr>
        </w:r>
        <w:r w:rsidR="00EA7680">
          <w:rPr>
            <w:noProof/>
            <w:webHidden/>
          </w:rPr>
          <w:fldChar w:fldCharType="separate"/>
        </w:r>
        <w:r w:rsidR="00EA7680">
          <w:rPr>
            <w:noProof/>
            <w:webHidden/>
          </w:rPr>
          <w:t>21</w:t>
        </w:r>
        <w:r w:rsidR="00EA7680">
          <w:rPr>
            <w:noProof/>
            <w:webHidden/>
          </w:rPr>
          <w:fldChar w:fldCharType="end"/>
        </w:r>
      </w:hyperlink>
    </w:p>
    <w:p w14:paraId="047F8669" w14:textId="19B00EC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2" w:history="1">
        <w:r w:rsidR="00EA7680" w:rsidRPr="000B534D">
          <w:rPr>
            <w:rStyle w:val="Hyperlink"/>
            <w:noProof/>
          </w:rPr>
          <w:t>Abbildung 5 Virtual Box Oberfläche</w:t>
        </w:r>
        <w:r w:rsidR="00EA7680">
          <w:rPr>
            <w:noProof/>
            <w:webHidden/>
          </w:rPr>
          <w:tab/>
        </w:r>
        <w:r w:rsidR="00EA7680">
          <w:rPr>
            <w:noProof/>
            <w:webHidden/>
          </w:rPr>
          <w:fldChar w:fldCharType="begin"/>
        </w:r>
        <w:r w:rsidR="00EA7680">
          <w:rPr>
            <w:noProof/>
            <w:webHidden/>
          </w:rPr>
          <w:instrText xml:space="preserve"> PAGEREF _Toc130307972 \h </w:instrText>
        </w:r>
        <w:r w:rsidR="00EA7680">
          <w:rPr>
            <w:noProof/>
            <w:webHidden/>
          </w:rPr>
        </w:r>
        <w:r w:rsidR="00EA7680">
          <w:rPr>
            <w:noProof/>
            <w:webHidden/>
          </w:rPr>
          <w:fldChar w:fldCharType="separate"/>
        </w:r>
        <w:r w:rsidR="00EA7680">
          <w:rPr>
            <w:noProof/>
            <w:webHidden/>
          </w:rPr>
          <w:t>25</w:t>
        </w:r>
        <w:r w:rsidR="00EA7680">
          <w:rPr>
            <w:noProof/>
            <w:webHidden/>
          </w:rPr>
          <w:fldChar w:fldCharType="end"/>
        </w:r>
      </w:hyperlink>
    </w:p>
    <w:p w14:paraId="2B540DAA" w14:textId="698E942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3" w:history="1">
        <w:r w:rsidR="00EA7680" w:rsidRPr="000B534D">
          <w:rPr>
            <w:rStyle w:val="Hyperlink"/>
            <w:noProof/>
          </w:rPr>
          <w:t>Abbildung 6 Name und Betriebssystem für VM auswählen</w:t>
        </w:r>
        <w:r w:rsidR="00EA7680">
          <w:rPr>
            <w:noProof/>
            <w:webHidden/>
          </w:rPr>
          <w:tab/>
        </w:r>
        <w:r w:rsidR="00EA7680">
          <w:rPr>
            <w:noProof/>
            <w:webHidden/>
          </w:rPr>
          <w:fldChar w:fldCharType="begin"/>
        </w:r>
        <w:r w:rsidR="00EA7680">
          <w:rPr>
            <w:noProof/>
            <w:webHidden/>
          </w:rPr>
          <w:instrText xml:space="preserve"> PAGEREF _Toc130307973 \h </w:instrText>
        </w:r>
        <w:r w:rsidR="00EA7680">
          <w:rPr>
            <w:noProof/>
            <w:webHidden/>
          </w:rPr>
        </w:r>
        <w:r w:rsidR="00EA7680">
          <w:rPr>
            <w:noProof/>
            <w:webHidden/>
          </w:rPr>
          <w:fldChar w:fldCharType="separate"/>
        </w:r>
        <w:r w:rsidR="00EA7680">
          <w:rPr>
            <w:noProof/>
            <w:webHidden/>
          </w:rPr>
          <w:t>26</w:t>
        </w:r>
        <w:r w:rsidR="00EA7680">
          <w:rPr>
            <w:noProof/>
            <w:webHidden/>
          </w:rPr>
          <w:fldChar w:fldCharType="end"/>
        </w:r>
      </w:hyperlink>
    </w:p>
    <w:p w14:paraId="529CE9FB" w14:textId="6845B33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4" w:history="1">
        <w:r w:rsidR="00EA7680" w:rsidRPr="000B534D">
          <w:rPr>
            <w:rStyle w:val="Hyperlink"/>
            <w:noProof/>
          </w:rPr>
          <w:t>Abbildung 7 Speichergröße von der VM einstellen</w:t>
        </w:r>
        <w:r w:rsidR="00EA7680">
          <w:rPr>
            <w:noProof/>
            <w:webHidden/>
          </w:rPr>
          <w:tab/>
        </w:r>
        <w:r w:rsidR="00EA7680">
          <w:rPr>
            <w:noProof/>
            <w:webHidden/>
          </w:rPr>
          <w:fldChar w:fldCharType="begin"/>
        </w:r>
        <w:r w:rsidR="00EA7680">
          <w:rPr>
            <w:noProof/>
            <w:webHidden/>
          </w:rPr>
          <w:instrText xml:space="preserve"> PAGEREF _Toc130307974 \h </w:instrText>
        </w:r>
        <w:r w:rsidR="00EA7680">
          <w:rPr>
            <w:noProof/>
            <w:webHidden/>
          </w:rPr>
        </w:r>
        <w:r w:rsidR="00EA7680">
          <w:rPr>
            <w:noProof/>
            <w:webHidden/>
          </w:rPr>
          <w:fldChar w:fldCharType="separate"/>
        </w:r>
        <w:r w:rsidR="00EA7680">
          <w:rPr>
            <w:noProof/>
            <w:webHidden/>
          </w:rPr>
          <w:t>26</w:t>
        </w:r>
        <w:r w:rsidR="00EA7680">
          <w:rPr>
            <w:noProof/>
            <w:webHidden/>
          </w:rPr>
          <w:fldChar w:fldCharType="end"/>
        </w:r>
      </w:hyperlink>
    </w:p>
    <w:p w14:paraId="68C91700" w14:textId="34939B8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5" w:history="1">
        <w:r w:rsidR="00EA7680" w:rsidRPr="000B534D">
          <w:rPr>
            <w:rStyle w:val="Hyperlink"/>
            <w:noProof/>
          </w:rPr>
          <w:t>Abbildung 8 Speicherplatzkonfigurieren am Server</w:t>
        </w:r>
        <w:r w:rsidR="00EA7680">
          <w:rPr>
            <w:noProof/>
            <w:webHidden/>
          </w:rPr>
          <w:tab/>
        </w:r>
        <w:r w:rsidR="00EA7680">
          <w:rPr>
            <w:noProof/>
            <w:webHidden/>
          </w:rPr>
          <w:fldChar w:fldCharType="begin"/>
        </w:r>
        <w:r w:rsidR="00EA7680">
          <w:rPr>
            <w:noProof/>
            <w:webHidden/>
          </w:rPr>
          <w:instrText xml:space="preserve"> PAGEREF _Toc130307975 \h </w:instrText>
        </w:r>
        <w:r w:rsidR="00EA7680">
          <w:rPr>
            <w:noProof/>
            <w:webHidden/>
          </w:rPr>
        </w:r>
        <w:r w:rsidR="00EA7680">
          <w:rPr>
            <w:noProof/>
            <w:webHidden/>
          </w:rPr>
          <w:fldChar w:fldCharType="separate"/>
        </w:r>
        <w:r w:rsidR="00EA7680">
          <w:rPr>
            <w:noProof/>
            <w:webHidden/>
          </w:rPr>
          <w:t>28</w:t>
        </w:r>
        <w:r w:rsidR="00EA7680">
          <w:rPr>
            <w:noProof/>
            <w:webHidden/>
          </w:rPr>
          <w:fldChar w:fldCharType="end"/>
        </w:r>
      </w:hyperlink>
    </w:p>
    <w:p w14:paraId="05844C85" w14:textId="01D5C63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6" w:history="1">
        <w:r w:rsidR="00EA7680" w:rsidRPr="000B534D">
          <w:rPr>
            <w:rStyle w:val="Hyperlink"/>
            <w:noProof/>
          </w:rPr>
          <w:t>Abbildung 9 Profil des Server Benutzers anlegen</w:t>
        </w:r>
        <w:r w:rsidR="00EA7680">
          <w:rPr>
            <w:noProof/>
            <w:webHidden/>
          </w:rPr>
          <w:tab/>
        </w:r>
        <w:r w:rsidR="00EA7680">
          <w:rPr>
            <w:noProof/>
            <w:webHidden/>
          </w:rPr>
          <w:fldChar w:fldCharType="begin"/>
        </w:r>
        <w:r w:rsidR="00EA7680">
          <w:rPr>
            <w:noProof/>
            <w:webHidden/>
          </w:rPr>
          <w:instrText xml:space="preserve"> PAGEREF _Toc130307976 \h </w:instrText>
        </w:r>
        <w:r w:rsidR="00EA7680">
          <w:rPr>
            <w:noProof/>
            <w:webHidden/>
          </w:rPr>
        </w:r>
        <w:r w:rsidR="00EA7680">
          <w:rPr>
            <w:noProof/>
            <w:webHidden/>
          </w:rPr>
          <w:fldChar w:fldCharType="separate"/>
        </w:r>
        <w:r w:rsidR="00EA7680">
          <w:rPr>
            <w:noProof/>
            <w:webHidden/>
          </w:rPr>
          <w:t>29</w:t>
        </w:r>
        <w:r w:rsidR="00EA7680">
          <w:rPr>
            <w:noProof/>
            <w:webHidden/>
          </w:rPr>
          <w:fldChar w:fldCharType="end"/>
        </w:r>
      </w:hyperlink>
    </w:p>
    <w:p w14:paraId="3F7844E9" w14:textId="2651F99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7" w:history="1">
        <w:r w:rsidR="00EA7680" w:rsidRPr="000B534D">
          <w:rPr>
            <w:rStyle w:val="Hyperlink"/>
            <w:noProof/>
          </w:rPr>
          <w:t>Abbildung 10 Server Oberfläche nach dem Neustart</w:t>
        </w:r>
        <w:r w:rsidR="00EA7680">
          <w:rPr>
            <w:noProof/>
            <w:webHidden/>
          </w:rPr>
          <w:tab/>
        </w:r>
        <w:r w:rsidR="00EA7680">
          <w:rPr>
            <w:noProof/>
            <w:webHidden/>
          </w:rPr>
          <w:fldChar w:fldCharType="begin"/>
        </w:r>
        <w:r w:rsidR="00EA7680">
          <w:rPr>
            <w:noProof/>
            <w:webHidden/>
          </w:rPr>
          <w:instrText xml:space="preserve"> PAGEREF _Toc130307977 \h </w:instrText>
        </w:r>
        <w:r w:rsidR="00EA7680">
          <w:rPr>
            <w:noProof/>
            <w:webHidden/>
          </w:rPr>
        </w:r>
        <w:r w:rsidR="00EA7680">
          <w:rPr>
            <w:noProof/>
            <w:webHidden/>
          </w:rPr>
          <w:fldChar w:fldCharType="separate"/>
        </w:r>
        <w:r w:rsidR="00EA7680">
          <w:rPr>
            <w:noProof/>
            <w:webHidden/>
          </w:rPr>
          <w:t>30</w:t>
        </w:r>
        <w:r w:rsidR="00EA7680">
          <w:rPr>
            <w:noProof/>
            <w:webHidden/>
          </w:rPr>
          <w:fldChar w:fldCharType="end"/>
        </w:r>
      </w:hyperlink>
    </w:p>
    <w:p w14:paraId="03F87A23" w14:textId="01CC5F7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8" w:history="1">
        <w:r w:rsidR="00EA7680" w:rsidRPr="000B534D">
          <w:rPr>
            <w:rStyle w:val="Hyperlink"/>
            <w:noProof/>
          </w:rPr>
          <w:t>Abbildung 11 Installation der DHCP-Pakete</w:t>
        </w:r>
        <w:r w:rsidR="00EA7680">
          <w:rPr>
            <w:noProof/>
            <w:webHidden/>
          </w:rPr>
          <w:tab/>
        </w:r>
        <w:r w:rsidR="00EA7680">
          <w:rPr>
            <w:noProof/>
            <w:webHidden/>
          </w:rPr>
          <w:fldChar w:fldCharType="begin"/>
        </w:r>
        <w:r w:rsidR="00EA7680">
          <w:rPr>
            <w:noProof/>
            <w:webHidden/>
          </w:rPr>
          <w:instrText xml:space="preserve"> PAGEREF _Toc130307978 \h </w:instrText>
        </w:r>
        <w:r w:rsidR="00EA7680">
          <w:rPr>
            <w:noProof/>
            <w:webHidden/>
          </w:rPr>
        </w:r>
        <w:r w:rsidR="00EA7680">
          <w:rPr>
            <w:noProof/>
            <w:webHidden/>
          </w:rPr>
          <w:fldChar w:fldCharType="separate"/>
        </w:r>
        <w:r w:rsidR="00EA7680">
          <w:rPr>
            <w:noProof/>
            <w:webHidden/>
          </w:rPr>
          <w:t>31</w:t>
        </w:r>
        <w:r w:rsidR="00EA7680">
          <w:rPr>
            <w:noProof/>
            <w:webHidden/>
          </w:rPr>
          <w:fldChar w:fldCharType="end"/>
        </w:r>
      </w:hyperlink>
    </w:p>
    <w:p w14:paraId="6E723BDF" w14:textId="4A9D860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9" w:history="1">
        <w:r w:rsidR="00EA7680" w:rsidRPr="000B534D">
          <w:rPr>
            <w:rStyle w:val="Hyperlink"/>
            <w:noProof/>
          </w:rPr>
          <w:t>Abbildung 12 DHCP-Lease definieren</w:t>
        </w:r>
        <w:r w:rsidR="00EA7680">
          <w:rPr>
            <w:noProof/>
            <w:webHidden/>
          </w:rPr>
          <w:tab/>
        </w:r>
        <w:r w:rsidR="00EA7680">
          <w:rPr>
            <w:noProof/>
            <w:webHidden/>
          </w:rPr>
          <w:fldChar w:fldCharType="begin"/>
        </w:r>
        <w:r w:rsidR="00EA7680">
          <w:rPr>
            <w:noProof/>
            <w:webHidden/>
          </w:rPr>
          <w:instrText xml:space="preserve"> PAGEREF _Toc130307979 \h </w:instrText>
        </w:r>
        <w:r w:rsidR="00EA7680">
          <w:rPr>
            <w:noProof/>
            <w:webHidden/>
          </w:rPr>
        </w:r>
        <w:r w:rsidR="00EA7680">
          <w:rPr>
            <w:noProof/>
            <w:webHidden/>
          </w:rPr>
          <w:fldChar w:fldCharType="separate"/>
        </w:r>
        <w:r w:rsidR="00EA7680">
          <w:rPr>
            <w:noProof/>
            <w:webHidden/>
          </w:rPr>
          <w:t>32</w:t>
        </w:r>
        <w:r w:rsidR="00EA7680">
          <w:rPr>
            <w:noProof/>
            <w:webHidden/>
          </w:rPr>
          <w:fldChar w:fldCharType="end"/>
        </w:r>
      </w:hyperlink>
    </w:p>
    <w:p w14:paraId="2F6FCBD4" w14:textId="6B9DB30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0" w:history="1">
        <w:r w:rsidR="00EA7680" w:rsidRPr="000B534D">
          <w:rPr>
            <w:rStyle w:val="Hyperlink"/>
            <w:noProof/>
          </w:rPr>
          <w:t>Abbildung 13 Funktionstest des DHCP-Servers mit ip r</w:t>
        </w:r>
        <w:r w:rsidR="00EA7680">
          <w:rPr>
            <w:noProof/>
            <w:webHidden/>
          </w:rPr>
          <w:tab/>
        </w:r>
        <w:r w:rsidR="00EA7680">
          <w:rPr>
            <w:noProof/>
            <w:webHidden/>
          </w:rPr>
          <w:fldChar w:fldCharType="begin"/>
        </w:r>
        <w:r w:rsidR="00EA7680">
          <w:rPr>
            <w:noProof/>
            <w:webHidden/>
          </w:rPr>
          <w:instrText xml:space="preserve"> PAGEREF _Toc130307980 \h </w:instrText>
        </w:r>
        <w:r w:rsidR="00EA7680">
          <w:rPr>
            <w:noProof/>
            <w:webHidden/>
          </w:rPr>
        </w:r>
        <w:r w:rsidR="00EA7680">
          <w:rPr>
            <w:noProof/>
            <w:webHidden/>
          </w:rPr>
          <w:fldChar w:fldCharType="separate"/>
        </w:r>
        <w:r w:rsidR="00EA7680">
          <w:rPr>
            <w:noProof/>
            <w:webHidden/>
          </w:rPr>
          <w:t>33</w:t>
        </w:r>
        <w:r w:rsidR="00EA7680">
          <w:rPr>
            <w:noProof/>
            <w:webHidden/>
          </w:rPr>
          <w:fldChar w:fldCharType="end"/>
        </w:r>
      </w:hyperlink>
    </w:p>
    <w:p w14:paraId="6EEB5A8E" w14:textId="6169598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1" w:history="1">
        <w:r w:rsidR="00EA7680" w:rsidRPr="000B534D">
          <w:rPr>
            <w:rStyle w:val="Hyperlink"/>
            <w:noProof/>
          </w:rPr>
          <w:t>Abbildung 14 Funktionstest des DHCP-Servers mit nmap</w:t>
        </w:r>
        <w:r w:rsidR="00EA7680">
          <w:rPr>
            <w:noProof/>
            <w:webHidden/>
          </w:rPr>
          <w:tab/>
        </w:r>
        <w:r w:rsidR="00EA7680">
          <w:rPr>
            <w:noProof/>
            <w:webHidden/>
          </w:rPr>
          <w:fldChar w:fldCharType="begin"/>
        </w:r>
        <w:r w:rsidR="00EA7680">
          <w:rPr>
            <w:noProof/>
            <w:webHidden/>
          </w:rPr>
          <w:instrText xml:space="preserve"> PAGEREF _Toc130307981 \h </w:instrText>
        </w:r>
        <w:r w:rsidR="00EA7680">
          <w:rPr>
            <w:noProof/>
            <w:webHidden/>
          </w:rPr>
        </w:r>
        <w:r w:rsidR="00EA7680">
          <w:rPr>
            <w:noProof/>
            <w:webHidden/>
          </w:rPr>
          <w:fldChar w:fldCharType="separate"/>
        </w:r>
        <w:r w:rsidR="00EA7680">
          <w:rPr>
            <w:noProof/>
            <w:webHidden/>
          </w:rPr>
          <w:t>33</w:t>
        </w:r>
        <w:r w:rsidR="00EA7680">
          <w:rPr>
            <w:noProof/>
            <w:webHidden/>
          </w:rPr>
          <w:fldChar w:fldCharType="end"/>
        </w:r>
      </w:hyperlink>
    </w:p>
    <w:p w14:paraId="55FDF1EB" w14:textId="3230F71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2" w:history="1">
        <w:r w:rsidR="00EA7680" w:rsidRPr="000B534D">
          <w:rPr>
            <w:rStyle w:val="Hyperlink"/>
            <w:noProof/>
          </w:rPr>
          <w:t>Abbildung 15 Passwort für Admin anlegen</w:t>
        </w:r>
        <w:r w:rsidR="00EA7680">
          <w:rPr>
            <w:noProof/>
            <w:webHidden/>
          </w:rPr>
          <w:tab/>
        </w:r>
        <w:r w:rsidR="00EA7680">
          <w:rPr>
            <w:noProof/>
            <w:webHidden/>
          </w:rPr>
          <w:fldChar w:fldCharType="begin"/>
        </w:r>
        <w:r w:rsidR="00EA7680">
          <w:rPr>
            <w:noProof/>
            <w:webHidden/>
          </w:rPr>
          <w:instrText xml:space="preserve"> PAGEREF _Toc130307982 \h </w:instrText>
        </w:r>
        <w:r w:rsidR="00EA7680">
          <w:rPr>
            <w:noProof/>
            <w:webHidden/>
          </w:rPr>
        </w:r>
        <w:r w:rsidR="00EA7680">
          <w:rPr>
            <w:noProof/>
            <w:webHidden/>
          </w:rPr>
          <w:fldChar w:fldCharType="separate"/>
        </w:r>
        <w:r w:rsidR="00EA7680">
          <w:rPr>
            <w:noProof/>
            <w:webHidden/>
          </w:rPr>
          <w:t>34</w:t>
        </w:r>
        <w:r w:rsidR="00EA7680">
          <w:rPr>
            <w:noProof/>
            <w:webHidden/>
          </w:rPr>
          <w:fldChar w:fldCharType="end"/>
        </w:r>
      </w:hyperlink>
    </w:p>
    <w:p w14:paraId="0A36B9CA" w14:textId="4749674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3" w:history="1">
        <w:r w:rsidR="00EA7680" w:rsidRPr="000B534D">
          <w:rPr>
            <w:rStyle w:val="Hyperlink"/>
            <w:noProof/>
          </w:rPr>
          <w:t>Abbildung 16 Wechsel zum Admin-Benutzer</w:t>
        </w:r>
        <w:r w:rsidR="00EA7680">
          <w:rPr>
            <w:noProof/>
            <w:webHidden/>
          </w:rPr>
          <w:tab/>
        </w:r>
        <w:r w:rsidR="00EA7680">
          <w:rPr>
            <w:noProof/>
            <w:webHidden/>
          </w:rPr>
          <w:fldChar w:fldCharType="begin"/>
        </w:r>
        <w:r w:rsidR="00EA7680">
          <w:rPr>
            <w:noProof/>
            <w:webHidden/>
          </w:rPr>
          <w:instrText xml:space="preserve"> PAGEREF _Toc130307983 \h </w:instrText>
        </w:r>
        <w:r w:rsidR="00EA7680">
          <w:rPr>
            <w:noProof/>
            <w:webHidden/>
          </w:rPr>
        </w:r>
        <w:r w:rsidR="00EA7680">
          <w:rPr>
            <w:noProof/>
            <w:webHidden/>
          </w:rPr>
          <w:fldChar w:fldCharType="separate"/>
        </w:r>
        <w:r w:rsidR="00EA7680">
          <w:rPr>
            <w:noProof/>
            <w:webHidden/>
          </w:rPr>
          <w:t>34</w:t>
        </w:r>
        <w:r w:rsidR="00EA7680">
          <w:rPr>
            <w:noProof/>
            <w:webHidden/>
          </w:rPr>
          <w:fldChar w:fldCharType="end"/>
        </w:r>
      </w:hyperlink>
    </w:p>
    <w:p w14:paraId="70821FB2" w14:textId="42ACBB3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4" w:history="1">
        <w:r w:rsidR="00EA7680" w:rsidRPr="000B534D">
          <w:rPr>
            <w:rStyle w:val="Hyperlink"/>
            <w:noProof/>
          </w:rPr>
          <w:t>Abbildung 17 Name des Mail-Servers</w:t>
        </w:r>
        <w:r w:rsidR="00EA7680">
          <w:rPr>
            <w:noProof/>
            <w:webHidden/>
          </w:rPr>
          <w:tab/>
        </w:r>
        <w:r w:rsidR="00EA7680">
          <w:rPr>
            <w:noProof/>
            <w:webHidden/>
          </w:rPr>
          <w:fldChar w:fldCharType="begin"/>
        </w:r>
        <w:r w:rsidR="00EA7680">
          <w:rPr>
            <w:noProof/>
            <w:webHidden/>
          </w:rPr>
          <w:instrText xml:space="preserve"> PAGEREF _Toc130307984 \h </w:instrText>
        </w:r>
        <w:r w:rsidR="00EA7680">
          <w:rPr>
            <w:noProof/>
            <w:webHidden/>
          </w:rPr>
        </w:r>
        <w:r w:rsidR="00EA7680">
          <w:rPr>
            <w:noProof/>
            <w:webHidden/>
          </w:rPr>
          <w:fldChar w:fldCharType="separate"/>
        </w:r>
        <w:r w:rsidR="00EA7680">
          <w:rPr>
            <w:noProof/>
            <w:webHidden/>
          </w:rPr>
          <w:t>36</w:t>
        </w:r>
        <w:r w:rsidR="00EA7680">
          <w:rPr>
            <w:noProof/>
            <w:webHidden/>
          </w:rPr>
          <w:fldChar w:fldCharType="end"/>
        </w:r>
      </w:hyperlink>
    </w:p>
    <w:p w14:paraId="4B06DB09" w14:textId="1C87AEF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5" w:history="1">
        <w:r w:rsidR="00EA7680" w:rsidRPr="000B534D">
          <w:rPr>
            <w:rStyle w:val="Hyperlink"/>
            <w:noProof/>
          </w:rPr>
          <w:t>Abbildung 18 Postfix Erweiterung und Postfix Daemon starten</w:t>
        </w:r>
        <w:r w:rsidR="00EA7680">
          <w:rPr>
            <w:noProof/>
            <w:webHidden/>
          </w:rPr>
          <w:tab/>
        </w:r>
        <w:r w:rsidR="00EA7680">
          <w:rPr>
            <w:noProof/>
            <w:webHidden/>
          </w:rPr>
          <w:fldChar w:fldCharType="begin"/>
        </w:r>
        <w:r w:rsidR="00EA7680">
          <w:rPr>
            <w:noProof/>
            <w:webHidden/>
          </w:rPr>
          <w:instrText xml:space="preserve"> PAGEREF _Toc130307985 \h </w:instrText>
        </w:r>
        <w:r w:rsidR="00EA7680">
          <w:rPr>
            <w:noProof/>
            <w:webHidden/>
          </w:rPr>
        </w:r>
        <w:r w:rsidR="00EA7680">
          <w:rPr>
            <w:noProof/>
            <w:webHidden/>
          </w:rPr>
          <w:fldChar w:fldCharType="separate"/>
        </w:r>
        <w:r w:rsidR="00EA7680">
          <w:rPr>
            <w:noProof/>
            <w:webHidden/>
          </w:rPr>
          <w:t>37</w:t>
        </w:r>
        <w:r w:rsidR="00EA7680">
          <w:rPr>
            <w:noProof/>
            <w:webHidden/>
          </w:rPr>
          <w:fldChar w:fldCharType="end"/>
        </w:r>
      </w:hyperlink>
    </w:p>
    <w:p w14:paraId="610DCD59" w14:textId="443121B6"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6" w:history="1">
        <w:r w:rsidR="00EA7680" w:rsidRPr="000B534D">
          <w:rPr>
            <w:rStyle w:val="Hyperlink"/>
            <w:noProof/>
          </w:rPr>
          <w:t>Abbildung 19 Output der Verbindung des Mail-Servers</w:t>
        </w:r>
        <w:r w:rsidR="00EA7680">
          <w:rPr>
            <w:noProof/>
            <w:webHidden/>
          </w:rPr>
          <w:tab/>
        </w:r>
        <w:r w:rsidR="00EA7680">
          <w:rPr>
            <w:noProof/>
            <w:webHidden/>
          </w:rPr>
          <w:fldChar w:fldCharType="begin"/>
        </w:r>
        <w:r w:rsidR="00EA7680">
          <w:rPr>
            <w:noProof/>
            <w:webHidden/>
          </w:rPr>
          <w:instrText xml:space="preserve"> PAGEREF _Toc130307986 \h </w:instrText>
        </w:r>
        <w:r w:rsidR="00EA7680">
          <w:rPr>
            <w:noProof/>
            <w:webHidden/>
          </w:rPr>
        </w:r>
        <w:r w:rsidR="00EA7680">
          <w:rPr>
            <w:noProof/>
            <w:webHidden/>
          </w:rPr>
          <w:fldChar w:fldCharType="separate"/>
        </w:r>
        <w:r w:rsidR="00EA7680">
          <w:rPr>
            <w:noProof/>
            <w:webHidden/>
          </w:rPr>
          <w:t>38</w:t>
        </w:r>
        <w:r w:rsidR="00EA7680">
          <w:rPr>
            <w:noProof/>
            <w:webHidden/>
          </w:rPr>
          <w:fldChar w:fldCharType="end"/>
        </w:r>
      </w:hyperlink>
    </w:p>
    <w:p w14:paraId="698BAA71" w14:textId="34796FFF"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7" w:history="1">
        <w:r w:rsidR="00EA7680" w:rsidRPr="000B534D">
          <w:rPr>
            <w:rStyle w:val="Hyperlink"/>
            <w:noProof/>
          </w:rPr>
          <w:t>Abbildung 20 Ausgabe des ehlo localhost</w:t>
        </w:r>
        <w:r w:rsidR="00EA7680">
          <w:rPr>
            <w:noProof/>
            <w:webHidden/>
          </w:rPr>
          <w:tab/>
        </w:r>
        <w:r w:rsidR="00EA7680">
          <w:rPr>
            <w:noProof/>
            <w:webHidden/>
          </w:rPr>
          <w:fldChar w:fldCharType="begin"/>
        </w:r>
        <w:r w:rsidR="00EA7680">
          <w:rPr>
            <w:noProof/>
            <w:webHidden/>
          </w:rPr>
          <w:instrText xml:space="preserve"> PAGEREF _Toc130307987 \h </w:instrText>
        </w:r>
        <w:r w:rsidR="00EA7680">
          <w:rPr>
            <w:noProof/>
            <w:webHidden/>
          </w:rPr>
        </w:r>
        <w:r w:rsidR="00EA7680">
          <w:rPr>
            <w:noProof/>
            <w:webHidden/>
          </w:rPr>
          <w:fldChar w:fldCharType="separate"/>
        </w:r>
        <w:r w:rsidR="00EA7680">
          <w:rPr>
            <w:noProof/>
            <w:webHidden/>
          </w:rPr>
          <w:t>38</w:t>
        </w:r>
        <w:r w:rsidR="00EA7680">
          <w:rPr>
            <w:noProof/>
            <w:webHidden/>
          </w:rPr>
          <w:fldChar w:fldCharType="end"/>
        </w:r>
      </w:hyperlink>
    </w:p>
    <w:p w14:paraId="2E16AC76" w14:textId="7EFA695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8" w:history="1">
        <w:r w:rsidR="00EA7680" w:rsidRPr="000B534D">
          <w:rPr>
            <w:rStyle w:val="Hyperlink"/>
            <w:noProof/>
          </w:rPr>
          <w:t>Abbildung 21 Ausgabe der E-Mail die versendet wurde</w:t>
        </w:r>
        <w:r w:rsidR="00EA7680">
          <w:rPr>
            <w:noProof/>
            <w:webHidden/>
          </w:rPr>
          <w:tab/>
        </w:r>
        <w:r w:rsidR="00EA7680">
          <w:rPr>
            <w:noProof/>
            <w:webHidden/>
          </w:rPr>
          <w:fldChar w:fldCharType="begin"/>
        </w:r>
        <w:r w:rsidR="00EA7680">
          <w:rPr>
            <w:noProof/>
            <w:webHidden/>
          </w:rPr>
          <w:instrText xml:space="preserve"> PAGEREF _Toc130307988 \h </w:instrText>
        </w:r>
        <w:r w:rsidR="00EA7680">
          <w:rPr>
            <w:noProof/>
            <w:webHidden/>
          </w:rPr>
        </w:r>
        <w:r w:rsidR="00EA7680">
          <w:rPr>
            <w:noProof/>
            <w:webHidden/>
          </w:rPr>
          <w:fldChar w:fldCharType="separate"/>
        </w:r>
        <w:r w:rsidR="00EA7680">
          <w:rPr>
            <w:noProof/>
            <w:webHidden/>
          </w:rPr>
          <w:t>38</w:t>
        </w:r>
        <w:r w:rsidR="00EA7680">
          <w:rPr>
            <w:noProof/>
            <w:webHidden/>
          </w:rPr>
          <w:fldChar w:fldCharType="end"/>
        </w:r>
      </w:hyperlink>
    </w:p>
    <w:p w14:paraId="36E2E490" w14:textId="1E1A01D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9" w:history="1">
        <w:r w:rsidR="00EA7680" w:rsidRPr="000B534D">
          <w:rPr>
            <w:rStyle w:val="Hyperlink"/>
            <w:noProof/>
          </w:rPr>
          <w:t>Abbildung 22 Server Ausgabe von dem Programmcode</w:t>
        </w:r>
        <w:r w:rsidR="00EA7680">
          <w:rPr>
            <w:noProof/>
            <w:webHidden/>
          </w:rPr>
          <w:tab/>
        </w:r>
        <w:r w:rsidR="00EA7680">
          <w:rPr>
            <w:noProof/>
            <w:webHidden/>
          </w:rPr>
          <w:fldChar w:fldCharType="begin"/>
        </w:r>
        <w:r w:rsidR="00EA7680">
          <w:rPr>
            <w:noProof/>
            <w:webHidden/>
          </w:rPr>
          <w:instrText xml:space="preserve"> PAGEREF _Toc130307989 \h </w:instrText>
        </w:r>
        <w:r w:rsidR="00EA7680">
          <w:rPr>
            <w:noProof/>
            <w:webHidden/>
          </w:rPr>
        </w:r>
        <w:r w:rsidR="00EA7680">
          <w:rPr>
            <w:noProof/>
            <w:webHidden/>
          </w:rPr>
          <w:fldChar w:fldCharType="separate"/>
        </w:r>
        <w:r w:rsidR="00EA7680">
          <w:rPr>
            <w:noProof/>
            <w:webHidden/>
          </w:rPr>
          <w:t>41</w:t>
        </w:r>
        <w:r w:rsidR="00EA7680">
          <w:rPr>
            <w:noProof/>
            <w:webHidden/>
          </w:rPr>
          <w:fldChar w:fldCharType="end"/>
        </w:r>
      </w:hyperlink>
    </w:p>
    <w:p w14:paraId="39673CE8" w14:textId="63EBF546"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0" w:history="1">
        <w:r w:rsidR="00EA7680" w:rsidRPr="000B534D">
          <w:rPr>
            <w:rStyle w:val="Hyperlink"/>
            <w:noProof/>
          </w:rPr>
          <w:t>Abbildung 23 Verzeichnis unter /etc/bind/db.local</w:t>
        </w:r>
        <w:r w:rsidR="00EA7680">
          <w:rPr>
            <w:noProof/>
            <w:webHidden/>
          </w:rPr>
          <w:tab/>
        </w:r>
        <w:r w:rsidR="00EA7680">
          <w:rPr>
            <w:noProof/>
            <w:webHidden/>
          </w:rPr>
          <w:fldChar w:fldCharType="begin"/>
        </w:r>
        <w:r w:rsidR="00EA7680">
          <w:rPr>
            <w:noProof/>
            <w:webHidden/>
          </w:rPr>
          <w:instrText xml:space="preserve"> PAGEREF _Toc130307990 \h </w:instrText>
        </w:r>
        <w:r w:rsidR="00EA7680">
          <w:rPr>
            <w:noProof/>
            <w:webHidden/>
          </w:rPr>
        </w:r>
        <w:r w:rsidR="00EA7680">
          <w:rPr>
            <w:noProof/>
            <w:webHidden/>
          </w:rPr>
          <w:fldChar w:fldCharType="separate"/>
        </w:r>
        <w:r w:rsidR="00EA7680">
          <w:rPr>
            <w:noProof/>
            <w:webHidden/>
          </w:rPr>
          <w:t>43</w:t>
        </w:r>
        <w:r w:rsidR="00EA7680">
          <w:rPr>
            <w:noProof/>
            <w:webHidden/>
          </w:rPr>
          <w:fldChar w:fldCharType="end"/>
        </w:r>
      </w:hyperlink>
    </w:p>
    <w:p w14:paraId="48986CE4" w14:textId="40F63AA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1" w:history="1">
        <w:r w:rsidR="00EA7680" w:rsidRPr="000B534D">
          <w:rPr>
            <w:rStyle w:val="Hyperlink"/>
            <w:noProof/>
          </w:rPr>
          <w:t>Abbildung 24 Einstellung im Verzeichnis /etc/bind/db.angerer.com</w:t>
        </w:r>
        <w:r w:rsidR="00EA7680">
          <w:rPr>
            <w:noProof/>
            <w:webHidden/>
          </w:rPr>
          <w:tab/>
        </w:r>
        <w:r w:rsidR="00EA7680">
          <w:rPr>
            <w:noProof/>
            <w:webHidden/>
          </w:rPr>
          <w:fldChar w:fldCharType="begin"/>
        </w:r>
        <w:r w:rsidR="00EA7680">
          <w:rPr>
            <w:noProof/>
            <w:webHidden/>
          </w:rPr>
          <w:instrText xml:space="preserve"> PAGEREF _Toc130307991 \h </w:instrText>
        </w:r>
        <w:r w:rsidR="00EA7680">
          <w:rPr>
            <w:noProof/>
            <w:webHidden/>
          </w:rPr>
        </w:r>
        <w:r w:rsidR="00EA7680">
          <w:rPr>
            <w:noProof/>
            <w:webHidden/>
          </w:rPr>
          <w:fldChar w:fldCharType="separate"/>
        </w:r>
        <w:r w:rsidR="00EA7680">
          <w:rPr>
            <w:noProof/>
            <w:webHidden/>
          </w:rPr>
          <w:t>44</w:t>
        </w:r>
        <w:r w:rsidR="00EA7680">
          <w:rPr>
            <w:noProof/>
            <w:webHidden/>
          </w:rPr>
          <w:fldChar w:fldCharType="end"/>
        </w:r>
      </w:hyperlink>
    </w:p>
    <w:p w14:paraId="1A965427" w14:textId="634D1A4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2" w:history="1">
        <w:r w:rsidR="00EA7680" w:rsidRPr="000B534D">
          <w:rPr>
            <w:rStyle w:val="Hyperlink"/>
            <w:noProof/>
          </w:rPr>
          <w:t>Abbildung 25 Einstellung im Verzeichnis /etc/bind/named.conf.local</w:t>
        </w:r>
        <w:r w:rsidR="00EA7680">
          <w:rPr>
            <w:noProof/>
            <w:webHidden/>
          </w:rPr>
          <w:tab/>
        </w:r>
        <w:r w:rsidR="00EA7680">
          <w:rPr>
            <w:noProof/>
            <w:webHidden/>
          </w:rPr>
          <w:fldChar w:fldCharType="begin"/>
        </w:r>
        <w:r w:rsidR="00EA7680">
          <w:rPr>
            <w:noProof/>
            <w:webHidden/>
          </w:rPr>
          <w:instrText xml:space="preserve"> PAGEREF _Toc130307992 \h </w:instrText>
        </w:r>
        <w:r w:rsidR="00EA7680">
          <w:rPr>
            <w:noProof/>
            <w:webHidden/>
          </w:rPr>
        </w:r>
        <w:r w:rsidR="00EA7680">
          <w:rPr>
            <w:noProof/>
            <w:webHidden/>
          </w:rPr>
          <w:fldChar w:fldCharType="separate"/>
        </w:r>
        <w:r w:rsidR="00EA7680">
          <w:rPr>
            <w:noProof/>
            <w:webHidden/>
          </w:rPr>
          <w:t>45</w:t>
        </w:r>
        <w:r w:rsidR="00EA7680">
          <w:rPr>
            <w:noProof/>
            <w:webHidden/>
          </w:rPr>
          <w:fldChar w:fldCharType="end"/>
        </w:r>
      </w:hyperlink>
    </w:p>
    <w:p w14:paraId="1427102C" w14:textId="7F3580B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3" w:history="1">
        <w:r w:rsidR="00EA7680" w:rsidRPr="000B534D">
          <w:rPr>
            <w:rStyle w:val="Hyperlink"/>
            <w:noProof/>
          </w:rPr>
          <w:t>Abbildung 26 Einstellung im Verzeichnis /etc/bind/db.10</w:t>
        </w:r>
        <w:r w:rsidR="00EA7680">
          <w:rPr>
            <w:noProof/>
            <w:webHidden/>
          </w:rPr>
          <w:tab/>
        </w:r>
        <w:r w:rsidR="00EA7680">
          <w:rPr>
            <w:noProof/>
            <w:webHidden/>
          </w:rPr>
          <w:fldChar w:fldCharType="begin"/>
        </w:r>
        <w:r w:rsidR="00EA7680">
          <w:rPr>
            <w:noProof/>
            <w:webHidden/>
          </w:rPr>
          <w:instrText xml:space="preserve"> PAGEREF _Toc130307993 \h </w:instrText>
        </w:r>
        <w:r w:rsidR="00EA7680">
          <w:rPr>
            <w:noProof/>
            <w:webHidden/>
          </w:rPr>
        </w:r>
        <w:r w:rsidR="00EA7680">
          <w:rPr>
            <w:noProof/>
            <w:webHidden/>
          </w:rPr>
          <w:fldChar w:fldCharType="separate"/>
        </w:r>
        <w:r w:rsidR="00EA7680">
          <w:rPr>
            <w:noProof/>
            <w:webHidden/>
          </w:rPr>
          <w:t>46</w:t>
        </w:r>
        <w:r w:rsidR="00EA7680">
          <w:rPr>
            <w:noProof/>
            <w:webHidden/>
          </w:rPr>
          <w:fldChar w:fldCharType="end"/>
        </w:r>
      </w:hyperlink>
    </w:p>
    <w:p w14:paraId="39A41DB5" w14:textId="0CC7CB1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4" w:history="1">
        <w:r w:rsidR="00EA7680" w:rsidRPr="000B534D">
          <w:rPr>
            <w:rStyle w:val="Hyperlink"/>
            <w:noProof/>
          </w:rPr>
          <w:t>Abbildung 27 normaler Benutzer; Initialisierung</w:t>
        </w:r>
        <w:r w:rsidR="00EA7680">
          <w:rPr>
            <w:noProof/>
            <w:webHidden/>
          </w:rPr>
          <w:tab/>
        </w:r>
        <w:r w:rsidR="00EA7680">
          <w:rPr>
            <w:noProof/>
            <w:webHidden/>
          </w:rPr>
          <w:fldChar w:fldCharType="begin"/>
        </w:r>
        <w:r w:rsidR="00EA7680">
          <w:rPr>
            <w:noProof/>
            <w:webHidden/>
          </w:rPr>
          <w:instrText xml:space="preserve"> PAGEREF _Toc130307994 \h </w:instrText>
        </w:r>
        <w:r w:rsidR="00EA7680">
          <w:rPr>
            <w:noProof/>
            <w:webHidden/>
          </w:rPr>
        </w:r>
        <w:r w:rsidR="00EA7680">
          <w:rPr>
            <w:noProof/>
            <w:webHidden/>
          </w:rPr>
          <w:fldChar w:fldCharType="separate"/>
        </w:r>
        <w:r w:rsidR="00EA7680">
          <w:rPr>
            <w:noProof/>
            <w:webHidden/>
          </w:rPr>
          <w:t>47</w:t>
        </w:r>
        <w:r w:rsidR="00EA7680">
          <w:rPr>
            <w:noProof/>
            <w:webHidden/>
          </w:rPr>
          <w:fldChar w:fldCharType="end"/>
        </w:r>
      </w:hyperlink>
    </w:p>
    <w:p w14:paraId="68148BA8" w14:textId="3A688CD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5" w:history="1">
        <w:r w:rsidR="00EA7680" w:rsidRPr="000B534D">
          <w:rPr>
            <w:rStyle w:val="Hyperlink"/>
            <w:noProof/>
          </w:rPr>
          <w:t>Abbildung 28 normaler Benutzer; Login</w:t>
        </w:r>
        <w:r w:rsidR="00EA7680">
          <w:rPr>
            <w:noProof/>
            <w:webHidden/>
          </w:rPr>
          <w:tab/>
        </w:r>
        <w:r w:rsidR="00EA7680">
          <w:rPr>
            <w:noProof/>
            <w:webHidden/>
          </w:rPr>
          <w:fldChar w:fldCharType="begin"/>
        </w:r>
        <w:r w:rsidR="00EA7680">
          <w:rPr>
            <w:noProof/>
            <w:webHidden/>
          </w:rPr>
          <w:instrText xml:space="preserve"> PAGEREF _Toc130307995 \h </w:instrText>
        </w:r>
        <w:r w:rsidR="00EA7680">
          <w:rPr>
            <w:noProof/>
            <w:webHidden/>
          </w:rPr>
        </w:r>
        <w:r w:rsidR="00EA7680">
          <w:rPr>
            <w:noProof/>
            <w:webHidden/>
          </w:rPr>
          <w:fldChar w:fldCharType="separate"/>
        </w:r>
        <w:r w:rsidR="00EA7680">
          <w:rPr>
            <w:noProof/>
            <w:webHidden/>
          </w:rPr>
          <w:t>48</w:t>
        </w:r>
        <w:r w:rsidR="00EA7680">
          <w:rPr>
            <w:noProof/>
            <w:webHidden/>
          </w:rPr>
          <w:fldChar w:fldCharType="end"/>
        </w:r>
      </w:hyperlink>
    </w:p>
    <w:p w14:paraId="773EA33D" w14:textId="7336345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6" w:history="1">
        <w:r w:rsidR="00EA7680" w:rsidRPr="000B534D">
          <w:rPr>
            <w:rStyle w:val="Hyperlink"/>
            <w:noProof/>
          </w:rPr>
          <w:t>Abbildung 29 Hostname Konfirmation</w:t>
        </w:r>
        <w:r w:rsidR="00EA7680">
          <w:rPr>
            <w:noProof/>
            <w:webHidden/>
          </w:rPr>
          <w:tab/>
        </w:r>
        <w:r w:rsidR="00EA7680">
          <w:rPr>
            <w:noProof/>
            <w:webHidden/>
          </w:rPr>
          <w:fldChar w:fldCharType="begin"/>
        </w:r>
        <w:r w:rsidR="00EA7680">
          <w:rPr>
            <w:noProof/>
            <w:webHidden/>
          </w:rPr>
          <w:instrText xml:space="preserve"> PAGEREF _Toc130307996 \h </w:instrText>
        </w:r>
        <w:r w:rsidR="00EA7680">
          <w:rPr>
            <w:noProof/>
            <w:webHidden/>
          </w:rPr>
        </w:r>
        <w:r w:rsidR="00EA7680">
          <w:rPr>
            <w:noProof/>
            <w:webHidden/>
          </w:rPr>
          <w:fldChar w:fldCharType="separate"/>
        </w:r>
        <w:r w:rsidR="00EA7680">
          <w:rPr>
            <w:noProof/>
            <w:webHidden/>
          </w:rPr>
          <w:t>49</w:t>
        </w:r>
        <w:r w:rsidR="00EA7680">
          <w:rPr>
            <w:noProof/>
            <w:webHidden/>
          </w:rPr>
          <w:fldChar w:fldCharType="end"/>
        </w:r>
      </w:hyperlink>
    </w:p>
    <w:p w14:paraId="39095AFD" w14:textId="15631F3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7" w:history="1">
        <w:r w:rsidR="00EA7680" w:rsidRPr="000B534D">
          <w:rPr>
            <w:rStyle w:val="Hyperlink"/>
            <w:noProof/>
            <w:lang w:val="en-US"/>
          </w:rPr>
          <w:t>Abbildung 30 Domain Konfiguration von Active Directory</w:t>
        </w:r>
        <w:r w:rsidR="00EA7680">
          <w:rPr>
            <w:noProof/>
            <w:webHidden/>
          </w:rPr>
          <w:tab/>
        </w:r>
        <w:r w:rsidR="00EA7680">
          <w:rPr>
            <w:noProof/>
            <w:webHidden/>
          </w:rPr>
          <w:fldChar w:fldCharType="begin"/>
        </w:r>
        <w:r w:rsidR="00EA7680">
          <w:rPr>
            <w:noProof/>
            <w:webHidden/>
          </w:rPr>
          <w:instrText xml:space="preserve"> PAGEREF _Toc130307997 \h </w:instrText>
        </w:r>
        <w:r w:rsidR="00EA7680">
          <w:rPr>
            <w:noProof/>
            <w:webHidden/>
          </w:rPr>
        </w:r>
        <w:r w:rsidR="00EA7680">
          <w:rPr>
            <w:noProof/>
            <w:webHidden/>
          </w:rPr>
          <w:fldChar w:fldCharType="separate"/>
        </w:r>
        <w:r w:rsidR="00EA7680">
          <w:rPr>
            <w:noProof/>
            <w:webHidden/>
          </w:rPr>
          <w:t>50</w:t>
        </w:r>
        <w:r w:rsidR="00EA7680">
          <w:rPr>
            <w:noProof/>
            <w:webHidden/>
          </w:rPr>
          <w:fldChar w:fldCharType="end"/>
        </w:r>
      </w:hyperlink>
    </w:p>
    <w:p w14:paraId="36F47141" w14:textId="59340DC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8" w:history="1">
        <w:r w:rsidR="00EA7680" w:rsidRPr="000B534D">
          <w:rPr>
            <w:rStyle w:val="Hyperlink"/>
            <w:noProof/>
          </w:rPr>
          <w:t>Abbildung 31  Aktivierung PAM-Profil</w:t>
        </w:r>
        <w:r w:rsidR="00EA7680">
          <w:rPr>
            <w:noProof/>
            <w:webHidden/>
          </w:rPr>
          <w:tab/>
        </w:r>
        <w:r w:rsidR="00EA7680">
          <w:rPr>
            <w:noProof/>
            <w:webHidden/>
          </w:rPr>
          <w:fldChar w:fldCharType="begin"/>
        </w:r>
        <w:r w:rsidR="00EA7680">
          <w:rPr>
            <w:noProof/>
            <w:webHidden/>
          </w:rPr>
          <w:instrText xml:space="preserve"> PAGEREF _Toc130307998 \h </w:instrText>
        </w:r>
        <w:r w:rsidR="00EA7680">
          <w:rPr>
            <w:noProof/>
            <w:webHidden/>
          </w:rPr>
        </w:r>
        <w:r w:rsidR="00EA7680">
          <w:rPr>
            <w:noProof/>
            <w:webHidden/>
          </w:rPr>
          <w:fldChar w:fldCharType="separate"/>
        </w:r>
        <w:r w:rsidR="00EA7680">
          <w:rPr>
            <w:noProof/>
            <w:webHidden/>
          </w:rPr>
          <w:t>50</w:t>
        </w:r>
        <w:r w:rsidR="00EA7680">
          <w:rPr>
            <w:noProof/>
            <w:webHidden/>
          </w:rPr>
          <w:fldChar w:fldCharType="end"/>
        </w:r>
      </w:hyperlink>
    </w:p>
    <w:p w14:paraId="5AA9A02E" w14:textId="3E7BD18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9" w:history="1">
        <w:r w:rsidR="00EA7680" w:rsidRPr="000B534D">
          <w:rPr>
            <w:rStyle w:val="Hyperlink"/>
            <w:noProof/>
          </w:rPr>
          <w:t>Abbildung 32 User Information mit id.ad1.angerer.com</w:t>
        </w:r>
        <w:r w:rsidR="00EA7680">
          <w:rPr>
            <w:noProof/>
            <w:webHidden/>
          </w:rPr>
          <w:tab/>
        </w:r>
        <w:r w:rsidR="00EA7680">
          <w:rPr>
            <w:noProof/>
            <w:webHidden/>
          </w:rPr>
          <w:fldChar w:fldCharType="begin"/>
        </w:r>
        <w:r w:rsidR="00EA7680">
          <w:rPr>
            <w:noProof/>
            <w:webHidden/>
          </w:rPr>
          <w:instrText xml:space="preserve"> PAGEREF _Toc130307999 \h </w:instrText>
        </w:r>
        <w:r w:rsidR="00EA7680">
          <w:rPr>
            <w:noProof/>
            <w:webHidden/>
          </w:rPr>
        </w:r>
        <w:r w:rsidR="00EA7680">
          <w:rPr>
            <w:noProof/>
            <w:webHidden/>
          </w:rPr>
          <w:fldChar w:fldCharType="separate"/>
        </w:r>
        <w:r w:rsidR="00EA7680">
          <w:rPr>
            <w:noProof/>
            <w:webHidden/>
          </w:rPr>
          <w:t>50</w:t>
        </w:r>
        <w:r w:rsidR="00EA7680">
          <w:rPr>
            <w:noProof/>
            <w:webHidden/>
          </w:rPr>
          <w:fldChar w:fldCharType="end"/>
        </w:r>
      </w:hyperlink>
    </w:p>
    <w:p w14:paraId="3872EF2F" w14:textId="1BF458A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0" w:history="1">
        <w:r w:rsidR="00EA7680" w:rsidRPr="000B534D">
          <w:rPr>
            <w:rStyle w:val="Hyperlink"/>
            <w:noProof/>
          </w:rPr>
          <w:t>Abbildung 33 Statusvergabe AD</w:t>
        </w:r>
        <w:r w:rsidR="00EA7680">
          <w:rPr>
            <w:noProof/>
            <w:webHidden/>
          </w:rPr>
          <w:tab/>
        </w:r>
        <w:r w:rsidR="00EA7680">
          <w:rPr>
            <w:noProof/>
            <w:webHidden/>
          </w:rPr>
          <w:fldChar w:fldCharType="begin"/>
        </w:r>
        <w:r w:rsidR="00EA7680">
          <w:rPr>
            <w:noProof/>
            <w:webHidden/>
          </w:rPr>
          <w:instrText xml:space="preserve"> PAGEREF _Toc130308000 \h </w:instrText>
        </w:r>
        <w:r w:rsidR="00EA7680">
          <w:rPr>
            <w:noProof/>
            <w:webHidden/>
          </w:rPr>
        </w:r>
        <w:r w:rsidR="00EA7680">
          <w:rPr>
            <w:noProof/>
            <w:webHidden/>
          </w:rPr>
          <w:fldChar w:fldCharType="separate"/>
        </w:r>
        <w:r w:rsidR="00EA7680">
          <w:rPr>
            <w:noProof/>
            <w:webHidden/>
          </w:rPr>
          <w:t>51</w:t>
        </w:r>
        <w:r w:rsidR="00EA7680">
          <w:rPr>
            <w:noProof/>
            <w:webHidden/>
          </w:rPr>
          <w:fldChar w:fldCharType="end"/>
        </w:r>
      </w:hyperlink>
    </w:p>
    <w:p w14:paraId="2C4EBC30" w14:textId="04FF94D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1" w:history="1">
        <w:r w:rsidR="00EA7680" w:rsidRPr="000B534D">
          <w:rPr>
            <w:rStyle w:val="Hyperlink"/>
            <w:noProof/>
          </w:rPr>
          <w:t>Abbildung 34 Rechtevergabe</w:t>
        </w:r>
        <w:r w:rsidR="00EA7680">
          <w:rPr>
            <w:noProof/>
            <w:webHidden/>
          </w:rPr>
          <w:tab/>
        </w:r>
        <w:r w:rsidR="00EA7680">
          <w:rPr>
            <w:noProof/>
            <w:webHidden/>
          </w:rPr>
          <w:fldChar w:fldCharType="begin"/>
        </w:r>
        <w:r w:rsidR="00EA7680">
          <w:rPr>
            <w:noProof/>
            <w:webHidden/>
          </w:rPr>
          <w:instrText xml:space="preserve"> PAGEREF _Toc130308001 \h </w:instrText>
        </w:r>
        <w:r w:rsidR="00EA7680">
          <w:rPr>
            <w:noProof/>
            <w:webHidden/>
          </w:rPr>
        </w:r>
        <w:r w:rsidR="00EA7680">
          <w:rPr>
            <w:noProof/>
            <w:webHidden/>
          </w:rPr>
          <w:fldChar w:fldCharType="separate"/>
        </w:r>
        <w:r w:rsidR="00EA7680">
          <w:rPr>
            <w:noProof/>
            <w:webHidden/>
          </w:rPr>
          <w:t>51</w:t>
        </w:r>
        <w:r w:rsidR="00EA7680">
          <w:rPr>
            <w:noProof/>
            <w:webHidden/>
          </w:rPr>
          <w:fldChar w:fldCharType="end"/>
        </w:r>
      </w:hyperlink>
    </w:p>
    <w:p w14:paraId="6396364E" w14:textId="27DA5CA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2" w:history="1">
        <w:r w:rsidR="00EA7680" w:rsidRPr="000B534D">
          <w:rPr>
            <w:rStyle w:val="Hyperlink"/>
            <w:noProof/>
          </w:rPr>
          <w:t>Abbildung 35 SSH-Test für den Zugriff</w:t>
        </w:r>
        <w:r w:rsidR="00EA7680">
          <w:rPr>
            <w:noProof/>
            <w:webHidden/>
          </w:rPr>
          <w:tab/>
        </w:r>
        <w:r w:rsidR="00EA7680">
          <w:rPr>
            <w:noProof/>
            <w:webHidden/>
          </w:rPr>
          <w:fldChar w:fldCharType="begin"/>
        </w:r>
        <w:r w:rsidR="00EA7680">
          <w:rPr>
            <w:noProof/>
            <w:webHidden/>
          </w:rPr>
          <w:instrText xml:space="preserve"> PAGEREF _Toc130308002 \h </w:instrText>
        </w:r>
        <w:r w:rsidR="00EA7680">
          <w:rPr>
            <w:noProof/>
            <w:webHidden/>
          </w:rPr>
        </w:r>
        <w:r w:rsidR="00EA7680">
          <w:rPr>
            <w:noProof/>
            <w:webHidden/>
          </w:rPr>
          <w:fldChar w:fldCharType="separate"/>
        </w:r>
        <w:r w:rsidR="00EA7680">
          <w:rPr>
            <w:noProof/>
            <w:webHidden/>
          </w:rPr>
          <w:t>51</w:t>
        </w:r>
        <w:r w:rsidR="00EA7680">
          <w:rPr>
            <w:noProof/>
            <w:webHidden/>
          </w:rPr>
          <w:fldChar w:fldCharType="end"/>
        </w:r>
      </w:hyperlink>
    </w:p>
    <w:p w14:paraId="14AE495F" w14:textId="253B6A36"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3" w:history="1">
        <w:r w:rsidR="00EA7680" w:rsidRPr="000B534D">
          <w:rPr>
            <w:rStyle w:val="Hyperlink"/>
            <w:noProof/>
          </w:rPr>
          <w:t>Abbildung 36 Firewall; sudo ufw status</w:t>
        </w:r>
        <w:r w:rsidR="00EA7680">
          <w:rPr>
            <w:noProof/>
            <w:webHidden/>
          </w:rPr>
          <w:tab/>
        </w:r>
        <w:r w:rsidR="00EA7680">
          <w:rPr>
            <w:noProof/>
            <w:webHidden/>
          </w:rPr>
          <w:fldChar w:fldCharType="begin"/>
        </w:r>
        <w:r w:rsidR="00EA7680">
          <w:rPr>
            <w:noProof/>
            <w:webHidden/>
          </w:rPr>
          <w:instrText xml:space="preserve"> PAGEREF _Toc130308003 \h </w:instrText>
        </w:r>
        <w:r w:rsidR="00EA7680">
          <w:rPr>
            <w:noProof/>
            <w:webHidden/>
          </w:rPr>
        </w:r>
        <w:r w:rsidR="00EA7680">
          <w:rPr>
            <w:noProof/>
            <w:webHidden/>
          </w:rPr>
          <w:fldChar w:fldCharType="separate"/>
        </w:r>
        <w:r w:rsidR="00EA7680">
          <w:rPr>
            <w:noProof/>
            <w:webHidden/>
          </w:rPr>
          <w:t>52</w:t>
        </w:r>
        <w:r w:rsidR="00EA7680">
          <w:rPr>
            <w:noProof/>
            <w:webHidden/>
          </w:rPr>
          <w:fldChar w:fldCharType="end"/>
        </w:r>
      </w:hyperlink>
    </w:p>
    <w:p w14:paraId="7D417EBA" w14:textId="7E9B5E37"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4" w:history="1">
        <w:r w:rsidR="00EA7680" w:rsidRPr="000B534D">
          <w:rPr>
            <w:rStyle w:val="Hyperlink"/>
            <w:noProof/>
          </w:rPr>
          <w:t>Abbildung 37 Firewall; sudo ufw status</w:t>
        </w:r>
        <w:r w:rsidR="00EA7680">
          <w:rPr>
            <w:noProof/>
            <w:webHidden/>
          </w:rPr>
          <w:tab/>
        </w:r>
        <w:r w:rsidR="00EA7680">
          <w:rPr>
            <w:noProof/>
            <w:webHidden/>
          </w:rPr>
          <w:fldChar w:fldCharType="begin"/>
        </w:r>
        <w:r w:rsidR="00EA7680">
          <w:rPr>
            <w:noProof/>
            <w:webHidden/>
          </w:rPr>
          <w:instrText xml:space="preserve"> PAGEREF _Toc130308004 \h </w:instrText>
        </w:r>
        <w:r w:rsidR="00EA7680">
          <w:rPr>
            <w:noProof/>
            <w:webHidden/>
          </w:rPr>
        </w:r>
        <w:r w:rsidR="00EA7680">
          <w:rPr>
            <w:noProof/>
            <w:webHidden/>
          </w:rPr>
          <w:fldChar w:fldCharType="separate"/>
        </w:r>
        <w:r w:rsidR="00EA7680">
          <w:rPr>
            <w:noProof/>
            <w:webHidden/>
          </w:rPr>
          <w:t>53</w:t>
        </w:r>
        <w:r w:rsidR="00EA7680">
          <w:rPr>
            <w:noProof/>
            <w:webHidden/>
          </w:rPr>
          <w:fldChar w:fldCharType="end"/>
        </w:r>
      </w:hyperlink>
    </w:p>
    <w:p w14:paraId="54A78EC5" w14:textId="5B3B52A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5" w:history="1">
        <w:r w:rsidR="00EA7680" w:rsidRPr="000B534D">
          <w:rPr>
            <w:rStyle w:val="Hyperlink"/>
            <w:noProof/>
          </w:rPr>
          <w:t>Abbildung 38 Firewall; sudo ufw status numbered</w:t>
        </w:r>
        <w:r w:rsidR="00EA7680">
          <w:rPr>
            <w:noProof/>
            <w:webHidden/>
          </w:rPr>
          <w:tab/>
        </w:r>
        <w:r w:rsidR="00EA7680">
          <w:rPr>
            <w:noProof/>
            <w:webHidden/>
          </w:rPr>
          <w:fldChar w:fldCharType="begin"/>
        </w:r>
        <w:r w:rsidR="00EA7680">
          <w:rPr>
            <w:noProof/>
            <w:webHidden/>
          </w:rPr>
          <w:instrText xml:space="preserve"> PAGEREF _Toc130308005 \h </w:instrText>
        </w:r>
        <w:r w:rsidR="00EA7680">
          <w:rPr>
            <w:noProof/>
            <w:webHidden/>
          </w:rPr>
        </w:r>
        <w:r w:rsidR="00EA7680">
          <w:rPr>
            <w:noProof/>
            <w:webHidden/>
          </w:rPr>
          <w:fldChar w:fldCharType="separate"/>
        </w:r>
        <w:r w:rsidR="00EA7680">
          <w:rPr>
            <w:noProof/>
            <w:webHidden/>
          </w:rPr>
          <w:t>53</w:t>
        </w:r>
        <w:r w:rsidR="00EA7680">
          <w:rPr>
            <w:noProof/>
            <w:webHidden/>
          </w:rPr>
          <w:fldChar w:fldCharType="end"/>
        </w:r>
      </w:hyperlink>
    </w:p>
    <w:p w14:paraId="3B1CF64E" w14:textId="74957B6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6" w:history="1">
        <w:r w:rsidR="00EA7680" w:rsidRPr="000B534D">
          <w:rPr>
            <w:rStyle w:val="Hyperlink"/>
            <w:noProof/>
          </w:rPr>
          <w:t>Abbildung 39 Gantt-Diagramm Angerer Simon</w:t>
        </w:r>
        <w:r w:rsidR="00EA7680">
          <w:rPr>
            <w:noProof/>
            <w:webHidden/>
          </w:rPr>
          <w:tab/>
        </w:r>
        <w:r w:rsidR="00EA7680">
          <w:rPr>
            <w:noProof/>
            <w:webHidden/>
          </w:rPr>
          <w:fldChar w:fldCharType="begin"/>
        </w:r>
        <w:r w:rsidR="00EA7680">
          <w:rPr>
            <w:noProof/>
            <w:webHidden/>
          </w:rPr>
          <w:instrText xml:space="preserve"> PAGEREF _Toc130308006 \h </w:instrText>
        </w:r>
        <w:r w:rsidR="00EA7680">
          <w:rPr>
            <w:noProof/>
            <w:webHidden/>
          </w:rPr>
        </w:r>
        <w:r w:rsidR="00EA7680">
          <w:rPr>
            <w:noProof/>
            <w:webHidden/>
          </w:rPr>
          <w:fldChar w:fldCharType="separate"/>
        </w:r>
        <w:r w:rsidR="00EA7680">
          <w:rPr>
            <w:noProof/>
            <w:webHidden/>
          </w:rPr>
          <w:t>62</w:t>
        </w:r>
        <w:r w:rsidR="00EA7680">
          <w:rPr>
            <w:noProof/>
            <w:webHidden/>
          </w:rPr>
          <w:fldChar w:fldCharType="end"/>
        </w:r>
      </w:hyperlink>
    </w:p>
    <w:p w14:paraId="6121E6E6" w14:textId="4FA8B84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8" w:anchor="_Toc130308007" w:history="1">
        <w:r w:rsidR="00EA7680" w:rsidRPr="000B534D">
          <w:rPr>
            <w:rStyle w:val="Hyperlink"/>
            <w:noProof/>
          </w:rPr>
          <w:t>Abbildung 40 Gantt-Diagramm Edelmann Patrick</w:t>
        </w:r>
        <w:r w:rsidR="00EA7680">
          <w:rPr>
            <w:noProof/>
            <w:webHidden/>
          </w:rPr>
          <w:tab/>
        </w:r>
        <w:r w:rsidR="00EA7680">
          <w:rPr>
            <w:noProof/>
            <w:webHidden/>
          </w:rPr>
          <w:fldChar w:fldCharType="begin"/>
        </w:r>
        <w:r w:rsidR="00EA7680">
          <w:rPr>
            <w:noProof/>
            <w:webHidden/>
          </w:rPr>
          <w:instrText xml:space="preserve"> PAGEREF _Toc130308007 \h </w:instrText>
        </w:r>
        <w:r w:rsidR="00EA7680">
          <w:rPr>
            <w:noProof/>
            <w:webHidden/>
          </w:rPr>
        </w:r>
        <w:r w:rsidR="00EA7680">
          <w:rPr>
            <w:noProof/>
            <w:webHidden/>
          </w:rPr>
          <w:fldChar w:fldCharType="separate"/>
        </w:r>
        <w:r w:rsidR="00EA7680">
          <w:rPr>
            <w:noProof/>
            <w:webHidden/>
          </w:rPr>
          <w:t>62</w:t>
        </w:r>
        <w:r w:rsidR="00EA7680">
          <w:rPr>
            <w:noProof/>
            <w:webHidden/>
          </w:rPr>
          <w:fldChar w:fldCharType="end"/>
        </w:r>
      </w:hyperlink>
    </w:p>
    <w:p w14:paraId="6314D164" w14:textId="6CA3FA37" w:rsidR="00E86A5A" w:rsidRDefault="00E86A5A" w:rsidP="00E86A5A">
      <w:r>
        <w:fldChar w:fldCharType="end"/>
      </w:r>
    </w:p>
    <w:p w14:paraId="6C33AD15" w14:textId="787BF9DA" w:rsidR="00853F61" w:rsidRDefault="00853F61" w:rsidP="00C27459">
      <w:pPr>
        <w:pStyle w:val="Titel"/>
      </w:pPr>
      <w:bookmarkStart w:id="86" w:name="_Toc343525873"/>
      <w:bookmarkStart w:id="87" w:name="_Toc130308200"/>
      <w:r>
        <w:t>Tabellenverzeichnis</w:t>
      </w:r>
      <w:bookmarkEnd w:id="86"/>
      <w:bookmarkEnd w:id="87"/>
    </w:p>
    <w:p w14:paraId="19FBE406" w14:textId="01F30937" w:rsidR="002E4A0B"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231559" w:history="1">
        <w:r w:rsidR="002E4A0B" w:rsidRPr="00B64DED">
          <w:rPr>
            <w:rStyle w:val="Hyperlink"/>
            <w:noProof/>
          </w:rPr>
          <w:t>Tabelle 1 Arbeitsnachweis der Diplomarbeit; Angerer Simon</w:t>
        </w:r>
        <w:r w:rsidR="002E4A0B">
          <w:rPr>
            <w:noProof/>
            <w:webHidden/>
          </w:rPr>
          <w:tab/>
        </w:r>
        <w:r w:rsidR="002E4A0B">
          <w:rPr>
            <w:noProof/>
            <w:webHidden/>
          </w:rPr>
          <w:fldChar w:fldCharType="begin"/>
        </w:r>
        <w:r w:rsidR="002E4A0B">
          <w:rPr>
            <w:noProof/>
            <w:webHidden/>
          </w:rPr>
          <w:instrText xml:space="preserve"> PAGEREF _Toc130231559 \h </w:instrText>
        </w:r>
        <w:r w:rsidR="002E4A0B">
          <w:rPr>
            <w:noProof/>
            <w:webHidden/>
          </w:rPr>
        </w:r>
        <w:r w:rsidR="002E4A0B">
          <w:rPr>
            <w:noProof/>
            <w:webHidden/>
          </w:rPr>
          <w:fldChar w:fldCharType="separate"/>
        </w:r>
        <w:r w:rsidR="002E4A0B">
          <w:rPr>
            <w:noProof/>
            <w:webHidden/>
          </w:rPr>
          <w:t>63</w:t>
        </w:r>
        <w:r w:rsidR="002E4A0B">
          <w:rPr>
            <w:noProof/>
            <w:webHidden/>
          </w:rPr>
          <w:fldChar w:fldCharType="end"/>
        </w:r>
      </w:hyperlink>
    </w:p>
    <w:p w14:paraId="6F676F60" w14:textId="66B8B557" w:rsidR="002E4A0B"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60" w:history="1">
        <w:r w:rsidR="002E4A0B" w:rsidRPr="00B64DED">
          <w:rPr>
            <w:rStyle w:val="Hyperlink"/>
            <w:noProof/>
          </w:rPr>
          <w:t>Tabelle 2 Arbeitsnachweis der Diplomarbeit; Edelmann Patrick</w:t>
        </w:r>
        <w:r w:rsidR="002E4A0B">
          <w:rPr>
            <w:noProof/>
            <w:webHidden/>
          </w:rPr>
          <w:tab/>
        </w:r>
        <w:r w:rsidR="002E4A0B">
          <w:rPr>
            <w:noProof/>
            <w:webHidden/>
          </w:rPr>
          <w:fldChar w:fldCharType="begin"/>
        </w:r>
        <w:r w:rsidR="002E4A0B">
          <w:rPr>
            <w:noProof/>
            <w:webHidden/>
          </w:rPr>
          <w:instrText xml:space="preserve"> PAGEREF _Toc130231560 \h </w:instrText>
        </w:r>
        <w:r w:rsidR="002E4A0B">
          <w:rPr>
            <w:noProof/>
            <w:webHidden/>
          </w:rPr>
        </w:r>
        <w:r w:rsidR="002E4A0B">
          <w:rPr>
            <w:noProof/>
            <w:webHidden/>
          </w:rPr>
          <w:fldChar w:fldCharType="separate"/>
        </w:r>
        <w:r w:rsidR="002E4A0B">
          <w:rPr>
            <w:noProof/>
            <w:webHidden/>
          </w:rPr>
          <w:t>65</w:t>
        </w:r>
        <w:r w:rsidR="002E4A0B">
          <w:rPr>
            <w:noProof/>
            <w:webHidden/>
          </w:rPr>
          <w:fldChar w:fldCharType="end"/>
        </w:r>
      </w:hyperlink>
    </w:p>
    <w:p w14:paraId="4F882F60" w14:textId="6E28B4B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79"/>
          <w:pgSz w:w="11906" w:h="16838"/>
          <w:pgMar w:top="1418" w:right="1418" w:bottom="1418" w:left="1701" w:header="720" w:footer="720" w:gutter="0"/>
          <w:cols w:space="708"/>
          <w:docGrid w:linePitch="360"/>
        </w:sectPr>
      </w:pPr>
    </w:p>
    <w:bookmarkStart w:id="88" w:name="_Toc13030820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8"/>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Pr="009B65A2" w:rsidRDefault="00762339" w:rsidP="00762339">
          <w:pPr>
            <w:pStyle w:val="Literaturverzeichnis"/>
            <w:rPr>
              <w:lang w:val="de-AT"/>
            </w:rPr>
          </w:pPr>
          <w:r>
            <w:rPr>
              <w:noProof/>
              <w:lang w:val="de-DE"/>
            </w:rPr>
            <w:t xml:space="preserve">6. </w:t>
          </w:r>
          <w:r>
            <w:rPr>
              <w:b/>
              <w:bCs/>
              <w:noProof/>
              <w:lang w:val="de-DE"/>
            </w:rPr>
            <w:t>Mrugalski, Tomek.</w:t>
          </w:r>
          <w:r>
            <w:rPr>
              <w:noProof/>
              <w:lang w:val="de-DE"/>
            </w:rPr>
            <w:t xml:space="preserve"> internet system consortium. [Online] [Zitat vom: 11. </w:t>
          </w:r>
          <w:r w:rsidRPr="009B65A2">
            <w:rPr>
              <w:lang w:val="de-AT"/>
            </w:rPr>
            <w:t>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9B65A2" w:rsidRDefault="00762339" w:rsidP="00762339">
          <w:pPr>
            <w:pStyle w:val="Literaturverzeichnis"/>
            <w:rPr>
              <w:b/>
              <w:lang w:val="en-US"/>
            </w:rPr>
          </w:pPr>
          <w:r w:rsidRPr="009B65A2">
            <w:rPr>
              <w:b/>
              <w:lang w:val="en-US"/>
            </w:rPr>
            <w:t xml:space="preserve">28. Joos, Thomas. dev-insider.de. </w:t>
          </w:r>
          <w:r w:rsidRPr="009B65A2">
            <w:rPr>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80"/>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9" w:name="_Toc130308202"/>
      <w:r>
        <w:lastRenderedPageBreak/>
        <w:t>Abkürzungs- und Symbolverzeichnis</w:t>
      </w:r>
      <w:bookmarkEnd w:id="89"/>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90" w:name="_Toc343525863"/>
      <w:bookmarkStart w:id="91" w:name="_Toc130308203"/>
      <w:r w:rsidR="00A417D1" w:rsidRPr="00C27459">
        <w:t>Anhang</w:t>
      </w:r>
      <w:bookmarkEnd w:id="90"/>
      <w:bookmarkEnd w:id="91"/>
    </w:p>
    <w:p w14:paraId="66D3A29D" w14:textId="374E825F" w:rsidR="00A417D1" w:rsidRDefault="00A417D1" w:rsidP="00A42C89">
      <w:pPr>
        <w:pStyle w:val="berschrift2"/>
      </w:pPr>
      <w:bookmarkStart w:id="92" w:name="_Toc343525865"/>
      <w:bookmarkStart w:id="93" w:name="OLE_LINK6"/>
      <w:bookmarkStart w:id="94" w:name="OLE_LINK7"/>
      <w:bookmarkStart w:id="95" w:name="_Toc130308204"/>
      <w:r>
        <w:t>Schlussfolgerung / Projekterfahrung</w:t>
      </w:r>
      <w:bookmarkEnd w:id="92"/>
      <w:bookmarkEnd w:id="93"/>
      <w:bookmarkEnd w:id="94"/>
      <w:bookmarkEnd w:id="9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6" w:name="_Toc343525867"/>
      <w:r w:rsidRPr="00A42C89">
        <w:lastRenderedPageBreak/>
        <w:t xml:space="preserve"> </w:t>
      </w:r>
      <w:bookmarkStart w:id="97" w:name="_Toc130308205"/>
      <w:r w:rsidR="00A417D1" w:rsidRPr="00A42C89">
        <w:t>Projektterminplanung</w:t>
      </w:r>
      <w:bookmarkEnd w:id="96"/>
      <w:bookmarkEnd w:id="97"/>
    </w:p>
    <w:p w14:paraId="1BAA3445" w14:textId="6813970C" w:rsidR="004B2218" w:rsidRDefault="004B2218" w:rsidP="004B2218">
      <w:pPr>
        <w:pStyle w:val="berschrift2"/>
      </w:pPr>
      <w:bookmarkStart w:id="98" w:name="_Toc130308206"/>
      <w:r>
        <w:t>Simon Angerer</w:t>
      </w:r>
      <w:bookmarkEnd w:id="98"/>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6B129F68" w:rsidR="004B2218" w:rsidRDefault="00BE2A43" w:rsidP="00BE2A43">
      <w:pPr>
        <w:pStyle w:val="Beschriftung"/>
      </w:pPr>
      <w:bookmarkStart w:id="99" w:name="_Toc130308006"/>
      <w:r>
        <w:t xml:space="preserve">Abbildung </w:t>
      </w:r>
      <w:r>
        <w:fldChar w:fldCharType="begin"/>
      </w:r>
      <w:r>
        <w:instrText xml:space="preserve"> SEQ Abbildung \* ARABIC </w:instrText>
      </w:r>
      <w:r>
        <w:fldChar w:fldCharType="separate"/>
      </w:r>
      <w:r w:rsidR="00A27402">
        <w:rPr>
          <w:noProof/>
        </w:rPr>
        <w:t>39</w:t>
      </w:r>
      <w:r>
        <w:fldChar w:fldCharType="end"/>
      </w:r>
      <w:r>
        <w:t xml:space="preserve"> Gantt-Diagramm Angerer Simon</w:t>
      </w:r>
      <w:bookmarkEnd w:id="99"/>
    </w:p>
    <w:p w14:paraId="122A4633" w14:textId="77777777" w:rsidR="004B2218" w:rsidRPr="004B2218" w:rsidRDefault="004B2218" w:rsidP="004B2218"/>
    <w:p w14:paraId="29BB631A" w14:textId="6820D529" w:rsidR="004B2218" w:rsidRDefault="004B2218" w:rsidP="004B2218">
      <w:pPr>
        <w:pStyle w:val="berschrift2"/>
      </w:pPr>
      <w:bookmarkStart w:id="100" w:name="_Toc130308207"/>
      <w:r w:rsidRPr="004B2218">
        <w:rPr>
          <w:noProof/>
        </w:rPr>
        <w:drawing>
          <wp:anchor distT="0" distB="0" distL="114300" distR="114300" simplePos="0" relativeHeight="251658243"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C9889A3" w:rsidR="004B2218" w:rsidRPr="005B5F35" w:rsidRDefault="004B2218" w:rsidP="004B2218">
                            <w:pPr>
                              <w:pStyle w:val="Beschriftung"/>
                              <w:rPr>
                                <w:sz w:val="28"/>
                                <w:szCs w:val="20"/>
                              </w:rPr>
                            </w:pPr>
                            <w:bookmarkStart w:id="101" w:name="_Toc130308007"/>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C9889A3" w:rsidR="004B2218" w:rsidRPr="005B5F35" w:rsidRDefault="004B2218" w:rsidP="004B2218">
                      <w:pPr>
                        <w:pStyle w:val="Beschriftung"/>
                        <w:rPr>
                          <w:sz w:val="28"/>
                          <w:szCs w:val="20"/>
                        </w:rPr>
                      </w:pPr>
                      <w:bookmarkStart w:id="102" w:name="_Toc130308007"/>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2"/>
                    </w:p>
                  </w:txbxContent>
                </v:textbox>
                <w10:wrap type="tight"/>
              </v:shape>
            </w:pict>
          </mc:Fallback>
        </mc:AlternateContent>
      </w:r>
      <w:r>
        <w:t>Patrick Edelmann</w:t>
      </w:r>
      <w:bookmarkEnd w:id="100"/>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5"/>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3" w:name="_Toc343525870"/>
      <w:bookmarkStart w:id="104" w:name="_Toc130308208"/>
      <w:r>
        <w:lastRenderedPageBreak/>
        <w:t>Arbeitsnachweis</w:t>
      </w:r>
      <w:bookmarkEnd w:id="103"/>
      <w:r>
        <w:t xml:space="preserve"> Diplomarbei</w:t>
      </w:r>
      <w:r w:rsidR="00EE42F3">
        <w:t>t</w:t>
      </w:r>
      <w:bookmarkEnd w:id="104"/>
    </w:p>
    <w:p w14:paraId="6D7DC81A" w14:textId="4FA77255" w:rsidR="008D5197" w:rsidRDefault="008D5197" w:rsidP="008D5197">
      <w:pPr>
        <w:pStyle w:val="Beschriftung"/>
        <w:keepNext/>
      </w:pPr>
      <w:bookmarkStart w:id="105" w:name="_Toc130231559"/>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5"/>
    </w:p>
    <w:tbl>
      <w:tblPr>
        <w:tblW w:w="950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tblGrid>
      <w:tr w:rsidR="008D5197" w:rsidRPr="008D5197" w14:paraId="61924DFC" w14:textId="77777777" w:rsidTr="002E4A0B">
        <w:trPr>
          <w:trHeight w:val="315"/>
        </w:trPr>
        <w:tc>
          <w:tcPr>
            <w:tcW w:w="9500"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2E4A0B">
        <w:trPr>
          <w:trHeight w:val="315"/>
        </w:trPr>
        <w:tc>
          <w:tcPr>
            <w:tcW w:w="939"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5"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799"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79"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198"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5"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799"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5"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799"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5"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79"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5"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799"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79"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5"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799"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79"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5"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799"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5"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799"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79"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5"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799"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5"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5"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799"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79"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5"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799"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79"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5"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79"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5"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799"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79"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5"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799"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5"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799"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79"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5"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5"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799"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79"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5"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799"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5"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799"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5"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799"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5"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799"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5"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799"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5"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799"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79"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5"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799"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79"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5"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5"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799"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79"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5"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5"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799"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79"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5"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799"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79"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5"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799"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5"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799"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79"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5"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799"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79"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799"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79"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5"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799"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5"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799"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79"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5"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799"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5"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799"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79"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5"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799"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79"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5"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799"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5"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799"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79"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5"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799"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79"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5"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799"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5"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799"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5"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799"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79"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5"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799"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5"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799"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79"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5"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799"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79"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5"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799"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5"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799"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79"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366C2" w:rsidRPr="008D5197" w14:paraId="1EBA63C3" w14:textId="77777777" w:rsidTr="002E4A0B">
        <w:trPr>
          <w:trHeight w:val="465"/>
        </w:trPr>
        <w:tc>
          <w:tcPr>
            <w:tcW w:w="939"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18.03.2023</w:t>
            </w:r>
          </w:p>
        </w:tc>
        <w:tc>
          <w:tcPr>
            <w:tcW w:w="985"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15:05-18:00</w:t>
            </w:r>
          </w:p>
        </w:tc>
        <w:tc>
          <w:tcPr>
            <w:tcW w:w="799"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02:55</w:t>
            </w:r>
          </w:p>
        </w:tc>
        <w:tc>
          <w:tcPr>
            <w:tcW w:w="4579"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D5197" w:rsidRDefault="008366C2" w:rsidP="008366C2">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r w:rsidR="00B671EF" w:rsidRPr="008D5197" w14:paraId="31F710C4" w14:textId="77777777" w:rsidTr="002E4A0B">
        <w:trPr>
          <w:trHeight w:val="465"/>
        </w:trPr>
        <w:tc>
          <w:tcPr>
            <w:tcW w:w="939" w:type="dxa"/>
            <w:tcBorders>
              <w:top w:val="nil"/>
              <w:left w:val="single" w:sz="8" w:space="0" w:color="000000"/>
              <w:bottom w:val="single" w:sz="8" w:space="0" w:color="000000"/>
              <w:right w:val="nil"/>
            </w:tcBorders>
            <w:shd w:val="clear" w:color="auto" w:fill="FFFFFF" w:themeFill="background1"/>
            <w:vAlign w:val="center"/>
          </w:tcPr>
          <w:p w14:paraId="2999A50B" w14:textId="25F8F842"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20.03.2023</w:t>
            </w:r>
          </w:p>
        </w:tc>
        <w:tc>
          <w:tcPr>
            <w:tcW w:w="985" w:type="dxa"/>
            <w:tcBorders>
              <w:top w:val="nil"/>
              <w:left w:val="single" w:sz="8" w:space="0" w:color="000000"/>
              <w:bottom w:val="single" w:sz="8" w:space="0" w:color="000000"/>
              <w:right w:val="nil"/>
            </w:tcBorders>
            <w:shd w:val="clear" w:color="auto" w:fill="FFFFFF" w:themeFill="background1"/>
            <w:vAlign w:val="center"/>
          </w:tcPr>
          <w:p w14:paraId="065D617B" w14:textId="2512A45F"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12:30-18:45</w:t>
            </w:r>
          </w:p>
        </w:tc>
        <w:tc>
          <w:tcPr>
            <w:tcW w:w="799" w:type="dxa"/>
            <w:tcBorders>
              <w:top w:val="nil"/>
              <w:left w:val="single" w:sz="8" w:space="0" w:color="000000"/>
              <w:bottom w:val="single" w:sz="8" w:space="0" w:color="000000"/>
              <w:right w:val="nil"/>
            </w:tcBorders>
            <w:shd w:val="clear" w:color="auto" w:fill="FFFFFF" w:themeFill="background1"/>
            <w:vAlign w:val="center"/>
          </w:tcPr>
          <w:p w14:paraId="47714DED" w14:textId="2854A616"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06:15</w:t>
            </w:r>
          </w:p>
        </w:tc>
        <w:tc>
          <w:tcPr>
            <w:tcW w:w="4579" w:type="dxa"/>
            <w:tcBorders>
              <w:top w:val="nil"/>
              <w:left w:val="single" w:sz="8" w:space="0" w:color="000000"/>
              <w:bottom w:val="single" w:sz="8" w:space="0" w:color="000000"/>
              <w:right w:val="nil"/>
            </w:tcBorders>
            <w:shd w:val="clear" w:color="auto" w:fill="FFFFFF" w:themeFill="background1"/>
            <w:vAlign w:val="center"/>
          </w:tcPr>
          <w:p w14:paraId="60C7574F" w14:textId="2727C59D"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91EBF02" w:rsidR="00B671EF" w:rsidRPr="008D5197" w:rsidRDefault="00B671EF" w:rsidP="00B671EF">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bl>
    <w:p w14:paraId="089F5B36" w14:textId="0C38710A"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165.58h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86"/>
          <w:pgSz w:w="11906" w:h="16838"/>
          <w:pgMar w:top="1418" w:right="1418" w:bottom="1418" w:left="1701" w:header="720" w:footer="720" w:gutter="0"/>
          <w:cols w:space="708"/>
          <w:docGrid w:linePitch="360"/>
        </w:sectPr>
      </w:pPr>
    </w:p>
    <w:p w14:paraId="0E595506" w14:textId="1C2B6814" w:rsidR="00333CAA" w:rsidRDefault="00333CAA" w:rsidP="001C7AFA">
      <w:pPr>
        <w:pStyle w:val="Beschriftung"/>
      </w:pPr>
      <w:bookmarkStart w:id="106" w:name="_Toc130231560"/>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6"/>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7"/>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F4C9C" w14:textId="77777777" w:rsidR="008A0B7D" w:rsidRDefault="008A0B7D">
      <w:pPr>
        <w:spacing w:after="0" w:line="240" w:lineRule="auto"/>
      </w:pPr>
      <w:r>
        <w:separator/>
      </w:r>
    </w:p>
  </w:endnote>
  <w:endnote w:type="continuationSeparator" w:id="0">
    <w:p w14:paraId="533FFD5C" w14:textId="77777777" w:rsidR="008A0B7D" w:rsidRDefault="008A0B7D">
      <w:pPr>
        <w:spacing w:after="0" w:line="240" w:lineRule="auto"/>
      </w:pPr>
      <w:r>
        <w:continuationSeparator/>
      </w:r>
    </w:p>
  </w:endnote>
  <w:endnote w:type="continuationNotice" w:id="1">
    <w:p w14:paraId="498BEF04" w14:textId="77777777" w:rsidR="008A0B7D" w:rsidRDefault="008A0B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9534" w14:textId="64A35F59" w:rsidR="00903678" w:rsidRDefault="00903678">
    <w:pPr>
      <w:pStyle w:val="Fuzeile"/>
      <w:jc w:val="right"/>
    </w:pPr>
    <w:r>
      <w:t>Simon Angerer/Patrick Edelmann</w:t>
    </w:r>
    <w:r>
      <w:tab/>
      <w:t>Gendervermerk</w:t>
    </w:r>
    <w:r>
      <w:tab/>
    </w:r>
    <w:sdt>
      <w:sdtPr>
        <w:id w:val="1829129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0C709451" w14:textId="77777777" w:rsidR="00903678" w:rsidRDefault="00903678">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FC8FB" w14:textId="77777777" w:rsidR="008A0B7D" w:rsidRDefault="008A0B7D">
      <w:pPr>
        <w:spacing w:after="0" w:line="240" w:lineRule="auto"/>
      </w:pPr>
      <w:r>
        <w:separator/>
      </w:r>
    </w:p>
  </w:footnote>
  <w:footnote w:type="continuationSeparator" w:id="0">
    <w:p w14:paraId="181D4FDD" w14:textId="77777777" w:rsidR="008A0B7D" w:rsidRDefault="008A0B7D">
      <w:pPr>
        <w:spacing w:after="0" w:line="240" w:lineRule="auto"/>
      </w:pPr>
      <w:r>
        <w:continuationSeparator/>
      </w:r>
    </w:p>
  </w:footnote>
  <w:footnote w:type="continuationNotice" w:id="1">
    <w:p w14:paraId="4A5927F4" w14:textId="77777777" w:rsidR="008A0B7D" w:rsidRDefault="008A0B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0471"/>
    <w:rsid w:val="00087423"/>
    <w:rsid w:val="00087D44"/>
    <w:rsid w:val="00090A98"/>
    <w:rsid w:val="00093039"/>
    <w:rsid w:val="000950AA"/>
    <w:rsid w:val="000A003E"/>
    <w:rsid w:val="000A2984"/>
    <w:rsid w:val="000A542F"/>
    <w:rsid w:val="000A5551"/>
    <w:rsid w:val="000A5D99"/>
    <w:rsid w:val="000B14FD"/>
    <w:rsid w:val="000B5828"/>
    <w:rsid w:val="000B62CB"/>
    <w:rsid w:val="000C2DB7"/>
    <w:rsid w:val="000C5BF9"/>
    <w:rsid w:val="000D00C3"/>
    <w:rsid w:val="000D10DA"/>
    <w:rsid w:val="000D78BA"/>
    <w:rsid w:val="000E0025"/>
    <w:rsid w:val="000E16CD"/>
    <w:rsid w:val="000E17B2"/>
    <w:rsid w:val="000E2C8A"/>
    <w:rsid w:val="000E2D07"/>
    <w:rsid w:val="000E72EF"/>
    <w:rsid w:val="000F1F0E"/>
    <w:rsid w:val="00100E24"/>
    <w:rsid w:val="00102F1B"/>
    <w:rsid w:val="001054D4"/>
    <w:rsid w:val="001060C0"/>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C7AFA"/>
    <w:rsid w:val="001D1E9F"/>
    <w:rsid w:val="001D26F2"/>
    <w:rsid w:val="001D3368"/>
    <w:rsid w:val="001E63C0"/>
    <w:rsid w:val="001F1D6F"/>
    <w:rsid w:val="001F5345"/>
    <w:rsid w:val="001F5FD6"/>
    <w:rsid w:val="001F7CBA"/>
    <w:rsid w:val="0020086C"/>
    <w:rsid w:val="00203D58"/>
    <w:rsid w:val="00205AD0"/>
    <w:rsid w:val="00207975"/>
    <w:rsid w:val="00210052"/>
    <w:rsid w:val="0021104E"/>
    <w:rsid w:val="00212CF8"/>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5DF4"/>
    <w:rsid w:val="002C6DD0"/>
    <w:rsid w:val="002C7AD1"/>
    <w:rsid w:val="002D053D"/>
    <w:rsid w:val="002D74EC"/>
    <w:rsid w:val="002D7CE2"/>
    <w:rsid w:val="002E2473"/>
    <w:rsid w:val="002E354D"/>
    <w:rsid w:val="002E4A0B"/>
    <w:rsid w:val="002E5D1A"/>
    <w:rsid w:val="002F578B"/>
    <w:rsid w:val="00311E72"/>
    <w:rsid w:val="00312393"/>
    <w:rsid w:val="00317F3A"/>
    <w:rsid w:val="00321547"/>
    <w:rsid w:val="00322061"/>
    <w:rsid w:val="003221B3"/>
    <w:rsid w:val="003233FF"/>
    <w:rsid w:val="00324A69"/>
    <w:rsid w:val="00327593"/>
    <w:rsid w:val="003279B5"/>
    <w:rsid w:val="00333CAA"/>
    <w:rsid w:val="00337852"/>
    <w:rsid w:val="003400D1"/>
    <w:rsid w:val="003444E3"/>
    <w:rsid w:val="00345490"/>
    <w:rsid w:val="0034740F"/>
    <w:rsid w:val="00355CF8"/>
    <w:rsid w:val="00357CE8"/>
    <w:rsid w:val="00360804"/>
    <w:rsid w:val="00360A6A"/>
    <w:rsid w:val="00375E92"/>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0903"/>
    <w:rsid w:val="003E1F07"/>
    <w:rsid w:val="003E75E0"/>
    <w:rsid w:val="003F2995"/>
    <w:rsid w:val="00402325"/>
    <w:rsid w:val="004042C0"/>
    <w:rsid w:val="00412404"/>
    <w:rsid w:val="00414084"/>
    <w:rsid w:val="00417380"/>
    <w:rsid w:val="00421B0C"/>
    <w:rsid w:val="00424AAF"/>
    <w:rsid w:val="004255D2"/>
    <w:rsid w:val="0043182A"/>
    <w:rsid w:val="004353C2"/>
    <w:rsid w:val="00441340"/>
    <w:rsid w:val="0044269F"/>
    <w:rsid w:val="00444BEA"/>
    <w:rsid w:val="004540B5"/>
    <w:rsid w:val="00455039"/>
    <w:rsid w:val="00456D33"/>
    <w:rsid w:val="004570B4"/>
    <w:rsid w:val="004603D2"/>
    <w:rsid w:val="00460554"/>
    <w:rsid w:val="004632D2"/>
    <w:rsid w:val="0046522A"/>
    <w:rsid w:val="00466C77"/>
    <w:rsid w:val="00474EA8"/>
    <w:rsid w:val="0047590A"/>
    <w:rsid w:val="0049078B"/>
    <w:rsid w:val="004A0A79"/>
    <w:rsid w:val="004A237A"/>
    <w:rsid w:val="004B2218"/>
    <w:rsid w:val="004C1506"/>
    <w:rsid w:val="004D2FC7"/>
    <w:rsid w:val="004D35F1"/>
    <w:rsid w:val="004D5DF1"/>
    <w:rsid w:val="004F32B3"/>
    <w:rsid w:val="004F3360"/>
    <w:rsid w:val="004F4D12"/>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0AA5"/>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348D"/>
    <w:rsid w:val="005F415A"/>
    <w:rsid w:val="005F5364"/>
    <w:rsid w:val="005F7241"/>
    <w:rsid w:val="005F7615"/>
    <w:rsid w:val="005F7C66"/>
    <w:rsid w:val="006017E5"/>
    <w:rsid w:val="00610191"/>
    <w:rsid w:val="00610D32"/>
    <w:rsid w:val="00611BB2"/>
    <w:rsid w:val="00611C10"/>
    <w:rsid w:val="0061292D"/>
    <w:rsid w:val="00615777"/>
    <w:rsid w:val="00617D0C"/>
    <w:rsid w:val="006228B3"/>
    <w:rsid w:val="00623D54"/>
    <w:rsid w:val="00624ED3"/>
    <w:rsid w:val="00627796"/>
    <w:rsid w:val="0063435D"/>
    <w:rsid w:val="00636150"/>
    <w:rsid w:val="00637246"/>
    <w:rsid w:val="00646E35"/>
    <w:rsid w:val="0065178D"/>
    <w:rsid w:val="00657845"/>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B5978"/>
    <w:rsid w:val="006C608C"/>
    <w:rsid w:val="006D0119"/>
    <w:rsid w:val="006D087E"/>
    <w:rsid w:val="006D149D"/>
    <w:rsid w:val="006D73E5"/>
    <w:rsid w:val="006E6CE2"/>
    <w:rsid w:val="006E717F"/>
    <w:rsid w:val="006F34A0"/>
    <w:rsid w:val="006F3890"/>
    <w:rsid w:val="006F39D8"/>
    <w:rsid w:val="006F60FC"/>
    <w:rsid w:val="00701ABE"/>
    <w:rsid w:val="007040E0"/>
    <w:rsid w:val="007123C4"/>
    <w:rsid w:val="00713004"/>
    <w:rsid w:val="00716713"/>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2FD0"/>
    <w:rsid w:val="0077384B"/>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0B97"/>
    <w:rsid w:val="007F275A"/>
    <w:rsid w:val="00801601"/>
    <w:rsid w:val="00802D29"/>
    <w:rsid w:val="0080700D"/>
    <w:rsid w:val="00807EFA"/>
    <w:rsid w:val="0081030D"/>
    <w:rsid w:val="0081798A"/>
    <w:rsid w:val="00824F6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72E45"/>
    <w:rsid w:val="00881D3F"/>
    <w:rsid w:val="008825ED"/>
    <w:rsid w:val="00884B9A"/>
    <w:rsid w:val="008953B4"/>
    <w:rsid w:val="00895840"/>
    <w:rsid w:val="008974DD"/>
    <w:rsid w:val="008A0B7D"/>
    <w:rsid w:val="008A2921"/>
    <w:rsid w:val="008A364B"/>
    <w:rsid w:val="008A57A8"/>
    <w:rsid w:val="008A7611"/>
    <w:rsid w:val="008B010E"/>
    <w:rsid w:val="008B493A"/>
    <w:rsid w:val="008B6787"/>
    <w:rsid w:val="008C0ED4"/>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678"/>
    <w:rsid w:val="00903FD2"/>
    <w:rsid w:val="009074F8"/>
    <w:rsid w:val="009232BB"/>
    <w:rsid w:val="00925053"/>
    <w:rsid w:val="00930A60"/>
    <w:rsid w:val="00930EFA"/>
    <w:rsid w:val="00931954"/>
    <w:rsid w:val="0093382E"/>
    <w:rsid w:val="00933DDB"/>
    <w:rsid w:val="00937A59"/>
    <w:rsid w:val="00950DB0"/>
    <w:rsid w:val="00955BE5"/>
    <w:rsid w:val="009602F2"/>
    <w:rsid w:val="009609A0"/>
    <w:rsid w:val="00964089"/>
    <w:rsid w:val="00966CC9"/>
    <w:rsid w:val="00966EC7"/>
    <w:rsid w:val="00967F13"/>
    <w:rsid w:val="0097125E"/>
    <w:rsid w:val="009762AC"/>
    <w:rsid w:val="009778D2"/>
    <w:rsid w:val="00981A06"/>
    <w:rsid w:val="00991F61"/>
    <w:rsid w:val="009960A5"/>
    <w:rsid w:val="009969A7"/>
    <w:rsid w:val="009A1A23"/>
    <w:rsid w:val="009A33EE"/>
    <w:rsid w:val="009A62C6"/>
    <w:rsid w:val="009B1180"/>
    <w:rsid w:val="009B65A2"/>
    <w:rsid w:val="009B79BA"/>
    <w:rsid w:val="009C2A07"/>
    <w:rsid w:val="009C5B13"/>
    <w:rsid w:val="009C64F1"/>
    <w:rsid w:val="009C77D3"/>
    <w:rsid w:val="009D1B77"/>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27402"/>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3764"/>
    <w:rsid w:val="00AC412E"/>
    <w:rsid w:val="00AC4709"/>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172D8"/>
    <w:rsid w:val="00B22453"/>
    <w:rsid w:val="00B224A5"/>
    <w:rsid w:val="00B316AF"/>
    <w:rsid w:val="00B42DF4"/>
    <w:rsid w:val="00B4739B"/>
    <w:rsid w:val="00B500A2"/>
    <w:rsid w:val="00B50927"/>
    <w:rsid w:val="00B50DD9"/>
    <w:rsid w:val="00B521AF"/>
    <w:rsid w:val="00B54FB6"/>
    <w:rsid w:val="00B61845"/>
    <w:rsid w:val="00B639E2"/>
    <w:rsid w:val="00B671EF"/>
    <w:rsid w:val="00B8658D"/>
    <w:rsid w:val="00B928C7"/>
    <w:rsid w:val="00B96AC6"/>
    <w:rsid w:val="00BA2662"/>
    <w:rsid w:val="00BA28AF"/>
    <w:rsid w:val="00BA2C58"/>
    <w:rsid w:val="00BB0D45"/>
    <w:rsid w:val="00BB4506"/>
    <w:rsid w:val="00BC0456"/>
    <w:rsid w:val="00BC1901"/>
    <w:rsid w:val="00BC3FB0"/>
    <w:rsid w:val="00BD584B"/>
    <w:rsid w:val="00BE2A43"/>
    <w:rsid w:val="00BE420A"/>
    <w:rsid w:val="00BE4AAF"/>
    <w:rsid w:val="00BE698A"/>
    <w:rsid w:val="00BF2F94"/>
    <w:rsid w:val="00C015EF"/>
    <w:rsid w:val="00C01E5B"/>
    <w:rsid w:val="00C01E70"/>
    <w:rsid w:val="00C0287C"/>
    <w:rsid w:val="00C05A77"/>
    <w:rsid w:val="00C07F20"/>
    <w:rsid w:val="00C16BC2"/>
    <w:rsid w:val="00C21E99"/>
    <w:rsid w:val="00C22343"/>
    <w:rsid w:val="00C27459"/>
    <w:rsid w:val="00C32A62"/>
    <w:rsid w:val="00C344E5"/>
    <w:rsid w:val="00C353E6"/>
    <w:rsid w:val="00C36B48"/>
    <w:rsid w:val="00C371C8"/>
    <w:rsid w:val="00C41521"/>
    <w:rsid w:val="00C52DFB"/>
    <w:rsid w:val="00C607F8"/>
    <w:rsid w:val="00C61EAC"/>
    <w:rsid w:val="00C639A0"/>
    <w:rsid w:val="00C646A1"/>
    <w:rsid w:val="00C65233"/>
    <w:rsid w:val="00C67E1C"/>
    <w:rsid w:val="00C702E0"/>
    <w:rsid w:val="00C71347"/>
    <w:rsid w:val="00C7717C"/>
    <w:rsid w:val="00C776E3"/>
    <w:rsid w:val="00C80CB6"/>
    <w:rsid w:val="00C81A8C"/>
    <w:rsid w:val="00C822DA"/>
    <w:rsid w:val="00C82676"/>
    <w:rsid w:val="00C82CB9"/>
    <w:rsid w:val="00C91386"/>
    <w:rsid w:val="00C92783"/>
    <w:rsid w:val="00C95433"/>
    <w:rsid w:val="00C9663B"/>
    <w:rsid w:val="00CA1823"/>
    <w:rsid w:val="00CA1AB8"/>
    <w:rsid w:val="00CA38EC"/>
    <w:rsid w:val="00CA5D9B"/>
    <w:rsid w:val="00CB04C1"/>
    <w:rsid w:val="00CB5EFF"/>
    <w:rsid w:val="00CC07EB"/>
    <w:rsid w:val="00CC2151"/>
    <w:rsid w:val="00CC402F"/>
    <w:rsid w:val="00CD1327"/>
    <w:rsid w:val="00CD1A1D"/>
    <w:rsid w:val="00CD212E"/>
    <w:rsid w:val="00CD281A"/>
    <w:rsid w:val="00CE1407"/>
    <w:rsid w:val="00CE2203"/>
    <w:rsid w:val="00CE4A3E"/>
    <w:rsid w:val="00CE5613"/>
    <w:rsid w:val="00CE7F4A"/>
    <w:rsid w:val="00CF0316"/>
    <w:rsid w:val="00CF185F"/>
    <w:rsid w:val="00CF3500"/>
    <w:rsid w:val="00CF4F57"/>
    <w:rsid w:val="00D00F54"/>
    <w:rsid w:val="00D012E2"/>
    <w:rsid w:val="00D055D1"/>
    <w:rsid w:val="00D06964"/>
    <w:rsid w:val="00D06C43"/>
    <w:rsid w:val="00D075DB"/>
    <w:rsid w:val="00D14F61"/>
    <w:rsid w:val="00D15225"/>
    <w:rsid w:val="00D170B7"/>
    <w:rsid w:val="00D21115"/>
    <w:rsid w:val="00D2523D"/>
    <w:rsid w:val="00D27716"/>
    <w:rsid w:val="00D27DDC"/>
    <w:rsid w:val="00D32439"/>
    <w:rsid w:val="00D344D9"/>
    <w:rsid w:val="00D36687"/>
    <w:rsid w:val="00D408D4"/>
    <w:rsid w:val="00D40FBA"/>
    <w:rsid w:val="00D41F5E"/>
    <w:rsid w:val="00D43796"/>
    <w:rsid w:val="00D4476A"/>
    <w:rsid w:val="00D46FDD"/>
    <w:rsid w:val="00D51193"/>
    <w:rsid w:val="00D527B7"/>
    <w:rsid w:val="00D53292"/>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A7706"/>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DF7612"/>
    <w:rsid w:val="00E031ED"/>
    <w:rsid w:val="00E06C6A"/>
    <w:rsid w:val="00E07AA8"/>
    <w:rsid w:val="00E1264F"/>
    <w:rsid w:val="00E12B80"/>
    <w:rsid w:val="00E152B0"/>
    <w:rsid w:val="00E171D6"/>
    <w:rsid w:val="00E17FF6"/>
    <w:rsid w:val="00E21A26"/>
    <w:rsid w:val="00E24BD1"/>
    <w:rsid w:val="00E27D6D"/>
    <w:rsid w:val="00E36074"/>
    <w:rsid w:val="00E36302"/>
    <w:rsid w:val="00E36CA4"/>
    <w:rsid w:val="00E37764"/>
    <w:rsid w:val="00E378BA"/>
    <w:rsid w:val="00E43E90"/>
    <w:rsid w:val="00E43EFA"/>
    <w:rsid w:val="00E468DC"/>
    <w:rsid w:val="00E500B9"/>
    <w:rsid w:val="00E529EF"/>
    <w:rsid w:val="00E55365"/>
    <w:rsid w:val="00E579FB"/>
    <w:rsid w:val="00E6320D"/>
    <w:rsid w:val="00E6789A"/>
    <w:rsid w:val="00E8095E"/>
    <w:rsid w:val="00E859CF"/>
    <w:rsid w:val="00E86A5A"/>
    <w:rsid w:val="00E9133B"/>
    <w:rsid w:val="00E95B81"/>
    <w:rsid w:val="00E965DB"/>
    <w:rsid w:val="00EA1E7D"/>
    <w:rsid w:val="00EA3EE2"/>
    <w:rsid w:val="00EA68A1"/>
    <w:rsid w:val="00EA7680"/>
    <w:rsid w:val="00EA7E00"/>
    <w:rsid w:val="00EB0599"/>
    <w:rsid w:val="00EB0F93"/>
    <w:rsid w:val="00EB1CC1"/>
    <w:rsid w:val="00EB6E2A"/>
    <w:rsid w:val="00EC2AF3"/>
    <w:rsid w:val="00EC2C1A"/>
    <w:rsid w:val="00EC30B1"/>
    <w:rsid w:val="00EC3521"/>
    <w:rsid w:val="00ED0494"/>
    <w:rsid w:val="00ED27F6"/>
    <w:rsid w:val="00EE42F3"/>
    <w:rsid w:val="00EE4DED"/>
    <w:rsid w:val="00EF05E6"/>
    <w:rsid w:val="00EF0A56"/>
    <w:rsid w:val="00EF0AD4"/>
    <w:rsid w:val="00EF296D"/>
    <w:rsid w:val="00EF2B15"/>
    <w:rsid w:val="00EF3DD8"/>
    <w:rsid w:val="00EF403D"/>
    <w:rsid w:val="00EF703F"/>
    <w:rsid w:val="00F00017"/>
    <w:rsid w:val="00F064EA"/>
    <w:rsid w:val="00F076B0"/>
    <w:rsid w:val="00F16B6F"/>
    <w:rsid w:val="00F2265A"/>
    <w:rsid w:val="00F23088"/>
    <w:rsid w:val="00F23ABA"/>
    <w:rsid w:val="00F246C2"/>
    <w:rsid w:val="00F249AC"/>
    <w:rsid w:val="00F273A8"/>
    <w:rsid w:val="00F3615F"/>
    <w:rsid w:val="00F364B0"/>
    <w:rsid w:val="00F3742D"/>
    <w:rsid w:val="00F44465"/>
    <w:rsid w:val="00F44795"/>
    <w:rsid w:val="00F4694F"/>
    <w:rsid w:val="00F52C0A"/>
    <w:rsid w:val="00F6066F"/>
    <w:rsid w:val="00F61BBC"/>
    <w:rsid w:val="00F624F2"/>
    <w:rsid w:val="00F723B4"/>
    <w:rsid w:val="00F74E91"/>
    <w:rsid w:val="00F93360"/>
    <w:rsid w:val="00F9376C"/>
    <w:rsid w:val="00F9538C"/>
    <w:rsid w:val="00FA77A2"/>
    <w:rsid w:val="00FB6AC7"/>
    <w:rsid w:val="00FC1F3F"/>
    <w:rsid w:val="00FC289F"/>
    <w:rsid w:val="00FC55A1"/>
    <w:rsid w:val="00FC5B8B"/>
    <w:rsid w:val="00FD2C20"/>
    <w:rsid w:val="00FD41B4"/>
    <w:rsid w:val="00FD7CBE"/>
    <w:rsid w:val="00FE1FC6"/>
    <w:rsid w:val="00FE2F90"/>
    <w:rsid w:val="00FE2F9C"/>
    <w:rsid w:val="00FE7FC4"/>
    <w:rsid w:val="00FF17B3"/>
    <w:rsid w:val="00FF39C8"/>
    <w:rsid w:val="00FF6DBB"/>
    <w:rsid w:val="00FF6E90"/>
    <w:rsid w:val="157A15A3"/>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F93360"/>
    <w:pPr>
      <w:spacing w:after="200" w:line="240" w:lineRule="auto"/>
    </w:pPr>
    <w:rPr>
      <w:b/>
      <w:bCs/>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63866185">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9.png"/><Relationship Id="rId53" Type="http://schemas.openxmlformats.org/officeDocument/2006/relationships/hyperlink" Target="mailto:some-person@some-other-server.com" TargetMode="External"/><Relationship Id="rId58" Type="http://schemas.openxmlformats.org/officeDocument/2006/relationships/footer" Target="footer13.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hyperlink" Target="https://www.nic.at" TargetMode="External"/><Relationship Id="rId35" Type="http://schemas.openxmlformats.org/officeDocument/2006/relationships/hyperlink" Target="https://www.heise.de/download/product/virtualbox-40385/download"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file:///C:\Users\pedel\OneDrive\Dokumente\HTL\5AHEL\Diplomarbeit\Diplomarbeit.docx"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footer" Target="footer17.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header" Target="header10.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3.png"/><Relationship Id="rId54" Type="http://schemas.openxmlformats.org/officeDocument/2006/relationships/hyperlink" Target="mailto:root@patrickedelmann.com"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5.xml"/><Relationship Id="rId83" Type="http://schemas.openxmlformats.org/officeDocument/2006/relationships/image" Target="media/image4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hyperlink" Target="https://ubuntu.com/download/server" TargetMode="External"/><Relationship Id="rId49" Type="http://schemas.openxmlformats.org/officeDocument/2006/relationships/image" Target="media/image21.png"/><Relationship Id="rId5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image" Target="media/image7.gi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file:///C:\Users\pedel\OneDrive\Dokumente\HTL\5AHEL\Diplomarbeit\Diplomarbeit.docx" TargetMode="External"/><Relationship Id="rId81" Type="http://schemas.openxmlformats.org/officeDocument/2006/relationships/footer" Target="footer18.xml"/><Relationship Id="rId86"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png"/><Relationship Id="rId34" Type="http://schemas.openxmlformats.org/officeDocument/2006/relationships/footer" Target="footer12.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file:///C:\Users\pedel\OneDrive\Dokumente\HTL\5AHEL\Diplomarbeit\Diplomarbeit.docx"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footer" Target="footer22.xml"/><Relationship Id="rId61" Type="http://schemas.openxmlformats.org/officeDocument/2006/relationships/image" Target="media/image29.png"/><Relationship Id="rId82" Type="http://schemas.openxmlformats.org/officeDocument/2006/relationships/footer" Target="footer19.xml"/><Relationship Id="rId19"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15010</Words>
  <Characters>94570</Characters>
  <Application>Microsoft Office Word</Application>
  <DocSecurity>0</DocSecurity>
  <Lines>788</Lines>
  <Paragraphs>218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109362</CharactersWithSpaces>
  <SharedDoc>false</SharedDoc>
  <HLinks>
    <vt:vector size="540" baseType="variant">
      <vt:variant>
        <vt:i4>1441846</vt:i4>
      </vt:variant>
      <vt:variant>
        <vt:i4>635</vt:i4>
      </vt:variant>
      <vt:variant>
        <vt:i4>0</vt:i4>
      </vt:variant>
      <vt:variant>
        <vt:i4>5</vt:i4>
      </vt:variant>
      <vt:variant>
        <vt:lpwstr/>
      </vt:variant>
      <vt:variant>
        <vt:lpwstr>_Toc130228582</vt:lpwstr>
      </vt:variant>
      <vt:variant>
        <vt:i4>1441846</vt:i4>
      </vt:variant>
      <vt:variant>
        <vt:i4>629</vt:i4>
      </vt:variant>
      <vt:variant>
        <vt:i4>0</vt:i4>
      </vt:variant>
      <vt:variant>
        <vt:i4>5</vt:i4>
      </vt:variant>
      <vt:variant>
        <vt:lpwstr/>
      </vt:variant>
      <vt:variant>
        <vt:lpwstr>_Toc130228581</vt:lpwstr>
      </vt:variant>
      <vt:variant>
        <vt:i4>3997820</vt:i4>
      </vt:variant>
      <vt:variant>
        <vt:i4>620</vt:i4>
      </vt:variant>
      <vt:variant>
        <vt:i4>0</vt:i4>
      </vt:variant>
      <vt:variant>
        <vt:i4>5</vt:i4>
      </vt:variant>
      <vt:variant>
        <vt:lpwstr>https://d.docs.live.net/ae28fdee9714b46f/Dokumente/1.Diplom_Angerer/Diplomarbeitttt.docx</vt:lpwstr>
      </vt:variant>
      <vt:variant>
        <vt:lpwstr>_Toc130228580</vt:lpwstr>
      </vt:variant>
      <vt:variant>
        <vt:i4>1638454</vt:i4>
      </vt:variant>
      <vt:variant>
        <vt:i4>614</vt:i4>
      </vt:variant>
      <vt:variant>
        <vt:i4>0</vt:i4>
      </vt:variant>
      <vt:variant>
        <vt:i4>5</vt:i4>
      </vt:variant>
      <vt:variant>
        <vt:lpwstr/>
      </vt:variant>
      <vt:variant>
        <vt:lpwstr>_Toc130228579</vt:lpwstr>
      </vt:variant>
      <vt:variant>
        <vt:i4>1638454</vt:i4>
      </vt:variant>
      <vt:variant>
        <vt:i4>608</vt:i4>
      </vt:variant>
      <vt:variant>
        <vt:i4>0</vt:i4>
      </vt:variant>
      <vt:variant>
        <vt:i4>5</vt:i4>
      </vt:variant>
      <vt:variant>
        <vt:lpwstr/>
      </vt:variant>
      <vt:variant>
        <vt:lpwstr>_Toc130228578</vt:lpwstr>
      </vt:variant>
      <vt:variant>
        <vt:i4>1638454</vt:i4>
      </vt:variant>
      <vt:variant>
        <vt:i4>602</vt:i4>
      </vt:variant>
      <vt:variant>
        <vt:i4>0</vt:i4>
      </vt:variant>
      <vt:variant>
        <vt:i4>5</vt:i4>
      </vt:variant>
      <vt:variant>
        <vt:lpwstr/>
      </vt:variant>
      <vt:variant>
        <vt:lpwstr>_Toc130228577</vt:lpwstr>
      </vt:variant>
      <vt:variant>
        <vt:i4>1638454</vt:i4>
      </vt:variant>
      <vt:variant>
        <vt:i4>596</vt:i4>
      </vt:variant>
      <vt:variant>
        <vt:i4>0</vt:i4>
      </vt:variant>
      <vt:variant>
        <vt:i4>5</vt:i4>
      </vt:variant>
      <vt:variant>
        <vt:lpwstr/>
      </vt:variant>
      <vt:variant>
        <vt:lpwstr>_Toc130228576</vt:lpwstr>
      </vt:variant>
      <vt:variant>
        <vt:i4>1638454</vt:i4>
      </vt:variant>
      <vt:variant>
        <vt:i4>590</vt:i4>
      </vt:variant>
      <vt:variant>
        <vt:i4>0</vt:i4>
      </vt:variant>
      <vt:variant>
        <vt:i4>5</vt:i4>
      </vt:variant>
      <vt:variant>
        <vt:lpwstr/>
      </vt:variant>
      <vt:variant>
        <vt:lpwstr>_Toc130228575</vt:lpwstr>
      </vt:variant>
      <vt:variant>
        <vt:i4>1638454</vt:i4>
      </vt:variant>
      <vt:variant>
        <vt:i4>584</vt:i4>
      </vt:variant>
      <vt:variant>
        <vt:i4>0</vt:i4>
      </vt:variant>
      <vt:variant>
        <vt:i4>5</vt:i4>
      </vt:variant>
      <vt:variant>
        <vt:lpwstr/>
      </vt:variant>
      <vt:variant>
        <vt:lpwstr>_Toc130228574</vt:lpwstr>
      </vt:variant>
      <vt:variant>
        <vt:i4>1638454</vt:i4>
      </vt:variant>
      <vt:variant>
        <vt:i4>578</vt:i4>
      </vt:variant>
      <vt:variant>
        <vt:i4>0</vt:i4>
      </vt:variant>
      <vt:variant>
        <vt:i4>5</vt:i4>
      </vt:variant>
      <vt:variant>
        <vt:lpwstr/>
      </vt:variant>
      <vt:variant>
        <vt:lpwstr>_Toc130228573</vt:lpwstr>
      </vt:variant>
      <vt:variant>
        <vt:i4>1638454</vt:i4>
      </vt:variant>
      <vt:variant>
        <vt:i4>572</vt:i4>
      </vt:variant>
      <vt:variant>
        <vt:i4>0</vt:i4>
      </vt:variant>
      <vt:variant>
        <vt:i4>5</vt:i4>
      </vt:variant>
      <vt:variant>
        <vt:lpwstr/>
      </vt:variant>
      <vt:variant>
        <vt:lpwstr>_Toc130228572</vt:lpwstr>
      </vt:variant>
      <vt:variant>
        <vt:i4>1638454</vt:i4>
      </vt:variant>
      <vt:variant>
        <vt:i4>566</vt:i4>
      </vt:variant>
      <vt:variant>
        <vt:i4>0</vt:i4>
      </vt:variant>
      <vt:variant>
        <vt:i4>5</vt:i4>
      </vt:variant>
      <vt:variant>
        <vt:lpwstr/>
      </vt:variant>
      <vt:variant>
        <vt:lpwstr>_Toc130228571</vt:lpwstr>
      </vt:variant>
      <vt:variant>
        <vt:i4>1638454</vt:i4>
      </vt:variant>
      <vt:variant>
        <vt:i4>560</vt:i4>
      </vt:variant>
      <vt:variant>
        <vt:i4>0</vt:i4>
      </vt:variant>
      <vt:variant>
        <vt:i4>5</vt:i4>
      </vt:variant>
      <vt:variant>
        <vt:lpwstr/>
      </vt:variant>
      <vt:variant>
        <vt:lpwstr>_Toc130228570</vt:lpwstr>
      </vt:variant>
      <vt:variant>
        <vt:i4>1572918</vt:i4>
      </vt:variant>
      <vt:variant>
        <vt:i4>554</vt:i4>
      </vt:variant>
      <vt:variant>
        <vt:i4>0</vt:i4>
      </vt:variant>
      <vt:variant>
        <vt:i4>5</vt:i4>
      </vt:variant>
      <vt:variant>
        <vt:lpwstr/>
      </vt:variant>
      <vt:variant>
        <vt:lpwstr>_Toc130228569</vt:lpwstr>
      </vt:variant>
      <vt:variant>
        <vt:i4>1572918</vt:i4>
      </vt:variant>
      <vt:variant>
        <vt:i4>548</vt:i4>
      </vt:variant>
      <vt:variant>
        <vt:i4>0</vt:i4>
      </vt:variant>
      <vt:variant>
        <vt:i4>5</vt:i4>
      </vt:variant>
      <vt:variant>
        <vt:lpwstr/>
      </vt:variant>
      <vt:variant>
        <vt:lpwstr>_Toc130228568</vt:lpwstr>
      </vt:variant>
      <vt:variant>
        <vt:i4>1572918</vt:i4>
      </vt:variant>
      <vt:variant>
        <vt:i4>542</vt:i4>
      </vt:variant>
      <vt:variant>
        <vt:i4>0</vt:i4>
      </vt:variant>
      <vt:variant>
        <vt:i4>5</vt:i4>
      </vt:variant>
      <vt:variant>
        <vt:lpwstr/>
      </vt:variant>
      <vt:variant>
        <vt:lpwstr>_Toc130228567</vt:lpwstr>
      </vt:variant>
      <vt:variant>
        <vt:i4>1572918</vt:i4>
      </vt:variant>
      <vt:variant>
        <vt:i4>536</vt:i4>
      </vt:variant>
      <vt:variant>
        <vt:i4>0</vt:i4>
      </vt:variant>
      <vt:variant>
        <vt:i4>5</vt:i4>
      </vt:variant>
      <vt:variant>
        <vt:lpwstr/>
      </vt:variant>
      <vt:variant>
        <vt:lpwstr>_Toc130228566</vt:lpwstr>
      </vt:variant>
      <vt:variant>
        <vt:i4>1572918</vt:i4>
      </vt:variant>
      <vt:variant>
        <vt:i4>530</vt:i4>
      </vt:variant>
      <vt:variant>
        <vt:i4>0</vt:i4>
      </vt:variant>
      <vt:variant>
        <vt:i4>5</vt:i4>
      </vt:variant>
      <vt:variant>
        <vt:lpwstr/>
      </vt:variant>
      <vt:variant>
        <vt:lpwstr>_Toc130228565</vt:lpwstr>
      </vt:variant>
      <vt:variant>
        <vt:i4>1572918</vt:i4>
      </vt:variant>
      <vt:variant>
        <vt:i4>524</vt:i4>
      </vt:variant>
      <vt:variant>
        <vt:i4>0</vt:i4>
      </vt:variant>
      <vt:variant>
        <vt:i4>5</vt:i4>
      </vt:variant>
      <vt:variant>
        <vt:lpwstr/>
      </vt:variant>
      <vt:variant>
        <vt:lpwstr>_Toc130228564</vt:lpwstr>
      </vt:variant>
      <vt:variant>
        <vt:i4>1572918</vt:i4>
      </vt:variant>
      <vt:variant>
        <vt:i4>518</vt:i4>
      </vt:variant>
      <vt:variant>
        <vt:i4>0</vt:i4>
      </vt:variant>
      <vt:variant>
        <vt:i4>5</vt:i4>
      </vt:variant>
      <vt:variant>
        <vt:lpwstr/>
      </vt:variant>
      <vt:variant>
        <vt:lpwstr>_Toc130228563</vt:lpwstr>
      </vt:variant>
      <vt:variant>
        <vt:i4>1572918</vt:i4>
      </vt:variant>
      <vt:variant>
        <vt:i4>512</vt:i4>
      </vt:variant>
      <vt:variant>
        <vt:i4>0</vt:i4>
      </vt:variant>
      <vt:variant>
        <vt:i4>5</vt:i4>
      </vt:variant>
      <vt:variant>
        <vt:lpwstr/>
      </vt:variant>
      <vt:variant>
        <vt:lpwstr>_Toc130228562</vt:lpwstr>
      </vt:variant>
      <vt:variant>
        <vt:i4>1572918</vt:i4>
      </vt:variant>
      <vt:variant>
        <vt:i4>506</vt:i4>
      </vt:variant>
      <vt:variant>
        <vt:i4>0</vt:i4>
      </vt:variant>
      <vt:variant>
        <vt:i4>5</vt:i4>
      </vt:variant>
      <vt:variant>
        <vt:lpwstr/>
      </vt:variant>
      <vt:variant>
        <vt:lpwstr>_Toc130228561</vt:lpwstr>
      </vt:variant>
      <vt:variant>
        <vt:i4>1572918</vt:i4>
      </vt:variant>
      <vt:variant>
        <vt:i4>500</vt:i4>
      </vt:variant>
      <vt:variant>
        <vt:i4>0</vt:i4>
      </vt:variant>
      <vt:variant>
        <vt:i4>5</vt:i4>
      </vt:variant>
      <vt:variant>
        <vt:lpwstr/>
      </vt:variant>
      <vt:variant>
        <vt:lpwstr>_Toc130228560</vt:lpwstr>
      </vt:variant>
      <vt:variant>
        <vt:i4>1769526</vt:i4>
      </vt:variant>
      <vt:variant>
        <vt:i4>494</vt:i4>
      </vt:variant>
      <vt:variant>
        <vt:i4>0</vt:i4>
      </vt:variant>
      <vt:variant>
        <vt:i4>5</vt:i4>
      </vt:variant>
      <vt:variant>
        <vt:lpwstr/>
      </vt:variant>
      <vt:variant>
        <vt:lpwstr>_Toc130228559</vt:lpwstr>
      </vt:variant>
      <vt:variant>
        <vt:i4>1769526</vt:i4>
      </vt:variant>
      <vt:variant>
        <vt:i4>488</vt:i4>
      </vt:variant>
      <vt:variant>
        <vt:i4>0</vt:i4>
      </vt:variant>
      <vt:variant>
        <vt:i4>5</vt:i4>
      </vt:variant>
      <vt:variant>
        <vt:lpwstr/>
      </vt:variant>
      <vt:variant>
        <vt:lpwstr>_Toc130228558</vt:lpwstr>
      </vt:variant>
      <vt:variant>
        <vt:i4>1769526</vt:i4>
      </vt:variant>
      <vt:variant>
        <vt:i4>482</vt:i4>
      </vt:variant>
      <vt:variant>
        <vt:i4>0</vt:i4>
      </vt:variant>
      <vt:variant>
        <vt:i4>5</vt:i4>
      </vt:variant>
      <vt:variant>
        <vt:lpwstr/>
      </vt:variant>
      <vt:variant>
        <vt:lpwstr>_Toc130228557</vt:lpwstr>
      </vt:variant>
      <vt:variant>
        <vt:i4>1769526</vt:i4>
      </vt:variant>
      <vt:variant>
        <vt:i4>476</vt:i4>
      </vt:variant>
      <vt:variant>
        <vt:i4>0</vt:i4>
      </vt:variant>
      <vt:variant>
        <vt:i4>5</vt:i4>
      </vt:variant>
      <vt:variant>
        <vt:lpwstr/>
      </vt:variant>
      <vt:variant>
        <vt:lpwstr>_Toc130228556</vt:lpwstr>
      </vt:variant>
      <vt:variant>
        <vt:i4>1769526</vt:i4>
      </vt:variant>
      <vt:variant>
        <vt:i4>470</vt:i4>
      </vt:variant>
      <vt:variant>
        <vt:i4>0</vt:i4>
      </vt:variant>
      <vt:variant>
        <vt:i4>5</vt:i4>
      </vt:variant>
      <vt:variant>
        <vt:lpwstr/>
      </vt:variant>
      <vt:variant>
        <vt:lpwstr>_Toc130228555</vt:lpwstr>
      </vt:variant>
      <vt:variant>
        <vt:i4>1769526</vt:i4>
      </vt:variant>
      <vt:variant>
        <vt:i4>464</vt:i4>
      </vt:variant>
      <vt:variant>
        <vt:i4>0</vt:i4>
      </vt:variant>
      <vt:variant>
        <vt:i4>5</vt:i4>
      </vt:variant>
      <vt:variant>
        <vt:lpwstr/>
      </vt:variant>
      <vt:variant>
        <vt:lpwstr>_Toc130228554</vt:lpwstr>
      </vt:variant>
      <vt:variant>
        <vt:i4>1769526</vt:i4>
      </vt:variant>
      <vt:variant>
        <vt:i4>458</vt:i4>
      </vt:variant>
      <vt:variant>
        <vt:i4>0</vt:i4>
      </vt:variant>
      <vt:variant>
        <vt:i4>5</vt:i4>
      </vt:variant>
      <vt:variant>
        <vt:lpwstr/>
      </vt:variant>
      <vt:variant>
        <vt:lpwstr>_Toc130228553</vt:lpwstr>
      </vt:variant>
      <vt:variant>
        <vt:i4>1769526</vt:i4>
      </vt:variant>
      <vt:variant>
        <vt:i4>452</vt:i4>
      </vt:variant>
      <vt:variant>
        <vt:i4>0</vt:i4>
      </vt:variant>
      <vt:variant>
        <vt:i4>5</vt:i4>
      </vt:variant>
      <vt:variant>
        <vt:lpwstr/>
      </vt:variant>
      <vt:variant>
        <vt:lpwstr>_Toc130228552</vt:lpwstr>
      </vt:variant>
      <vt:variant>
        <vt:i4>1769526</vt:i4>
      </vt:variant>
      <vt:variant>
        <vt:i4>446</vt:i4>
      </vt:variant>
      <vt:variant>
        <vt:i4>0</vt:i4>
      </vt:variant>
      <vt:variant>
        <vt:i4>5</vt:i4>
      </vt:variant>
      <vt:variant>
        <vt:lpwstr/>
      </vt:variant>
      <vt:variant>
        <vt:lpwstr>_Toc130228551</vt:lpwstr>
      </vt:variant>
      <vt:variant>
        <vt:i4>1769526</vt:i4>
      </vt:variant>
      <vt:variant>
        <vt:i4>440</vt:i4>
      </vt:variant>
      <vt:variant>
        <vt:i4>0</vt:i4>
      </vt:variant>
      <vt:variant>
        <vt:i4>5</vt:i4>
      </vt:variant>
      <vt:variant>
        <vt:lpwstr/>
      </vt:variant>
      <vt:variant>
        <vt:lpwstr>_Toc130228550</vt:lpwstr>
      </vt:variant>
      <vt:variant>
        <vt:i4>1703990</vt:i4>
      </vt:variant>
      <vt:variant>
        <vt:i4>434</vt:i4>
      </vt:variant>
      <vt:variant>
        <vt:i4>0</vt:i4>
      </vt:variant>
      <vt:variant>
        <vt:i4>5</vt:i4>
      </vt:variant>
      <vt:variant>
        <vt:lpwstr/>
      </vt:variant>
      <vt:variant>
        <vt:lpwstr>_Toc130228549</vt:lpwstr>
      </vt:variant>
      <vt:variant>
        <vt:i4>1703990</vt:i4>
      </vt:variant>
      <vt:variant>
        <vt:i4>428</vt:i4>
      </vt:variant>
      <vt:variant>
        <vt:i4>0</vt:i4>
      </vt:variant>
      <vt:variant>
        <vt:i4>5</vt:i4>
      </vt:variant>
      <vt:variant>
        <vt:lpwstr/>
      </vt:variant>
      <vt:variant>
        <vt:lpwstr>_Toc130228548</vt:lpwstr>
      </vt:variant>
      <vt:variant>
        <vt:i4>1703990</vt:i4>
      </vt:variant>
      <vt:variant>
        <vt:i4>422</vt:i4>
      </vt:variant>
      <vt:variant>
        <vt:i4>0</vt:i4>
      </vt:variant>
      <vt:variant>
        <vt:i4>5</vt:i4>
      </vt:variant>
      <vt:variant>
        <vt:lpwstr/>
      </vt:variant>
      <vt:variant>
        <vt:lpwstr>_Toc130228547</vt:lpwstr>
      </vt:variant>
      <vt:variant>
        <vt:i4>1703990</vt:i4>
      </vt:variant>
      <vt:variant>
        <vt:i4>416</vt:i4>
      </vt:variant>
      <vt:variant>
        <vt:i4>0</vt:i4>
      </vt:variant>
      <vt:variant>
        <vt:i4>5</vt:i4>
      </vt:variant>
      <vt:variant>
        <vt:lpwstr/>
      </vt:variant>
      <vt:variant>
        <vt:lpwstr>_Toc130228546</vt:lpwstr>
      </vt:variant>
      <vt:variant>
        <vt:i4>1703990</vt:i4>
      </vt:variant>
      <vt:variant>
        <vt:i4>410</vt:i4>
      </vt:variant>
      <vt:variant>
        <vt:i4>0</vt:i4>
      </vt:variant>
      <vt:variant>
        <vt:i4>5</vt:i4>
      </vt:variant>
      <vt:variant>
        <vt:lpwstr/>
      </vt:variant>
      <vt:variant>
        <vt:lpwstr>_Toc130228545</vt:lpwstr>
      </vt:variant>
      <vt:variant>
        <vt:i4>1703990</vt:i4>
      </vt:variant>
      <vt:variant>
        <vt:i4>404</vt:i4>
      </vt:variant>
      <vt:variant>
        <vt:i4>0</vt:i4>
      </vt:variant>
      <vt:variant>
        <vt:i4>5</vt:i4>
      </vt:variant>
      <vt:variant>
        <vt:lpwstr/>
      </vt:variant>
      <vt:variant>
        <vt:lpwstr>_Toc130228544</vt:lpwstr>
      </vt:variant>
      <vt:variant>
        <vt:i4>1703990</vt:i4>
      </vt:variant>
      <vt:variant>
        <vt:i4>398</vt:i4>
      </vt:variant>
      <vt:variant>
        <vt:i4>0</vt:i4>
      </vt:variant>
      <vt:variant>
        <vt:i4>5</vt:i4>
      </vt:variant>
      <vt:variant>
        <vt:lpwstr/>
      </vt:variant>
      <vt:variant>
        <vt:lpwstr>_Toc130228543</vt:lpwstr>
      </vt:variant>
      <vt:variant>
        <vt:i4>3211388</vt:i4>
      </vt:variant>
      <vt:variant>
        <vt:i4>392</vt:i4>
      </vt:variant>
      <vt:variant>
        <vt:i4>0</vt:i4>
      </vt:variant>
      <vt:variant>
        <vt:i4>5</vt:i4>
      </vt:variant>
      <vt:variant>
        <vt:lpwstr>https://d.docs.live.net/ae28fdee9714b46f/Dokumente/1.Diplom_Angerer/Diplomarbeitttt.docx</vt:lpwstr>
      </vt:variant>
      <vt:variant>
        <vt:lpwstr>_Toc130228542</vt:lpwstr>
      </vt:variant>
      <vt:variant>
        <vt:i4>3211388</vt:i4>
      </vt:variant>
      <vt:variant>
        <vt:i4>386</vt:i4>
      </vt:variant>
      <vt:variant>
        <vt:i4>0</vt:i4>
      </vt:variant>
      <vt:variant>
        <vt:i4>5</vt:i4>
      </vt:variant>
      <vt:variant>
        <vt:lpwstr>https://d.docs.live.net/ae28fdee9714b46f/Dokumente/1.Diplom_Angerer/Diplomarbeitttt.docx</vt:lpwstr>
      </vt:variant>
      <vt:variant>
        <vt:lpwstr>_Toc130228541</vt:lpwstr>
      </vt:variant>
      <vt:variant>
        <vt:i4>852019</vt:i4>
      </vt:variant>
      <vt:variant>
        <vt:i4>327</vt:i4>
      </vt:variant>
      <vt:variant>
        <vt:i4>0</vt:i4>
      </vt:variant>
      <vt:variant>
        <vt:i4>5</vt:i4>
      </vt:variant>
      <vt:variant>
        <vt:lpwstr>mailto:root@patrickedelmann.com</vt:lpwstr>
      </vt:variant>
      <vt:variant>
        <vt:lpwstr/>
      </vt:variant>
      <vt:variant>
        <vt:i4>4784183</vt:i4>
      </vt:variant>
      <vt:variant>
        <vt:i4>324</vt:i4>
      </vt:variant>
      <vt:variant>
        <vt:i4>0</vt:i4>
      </vt:variant>
      <vt:variant>
        <vt:i4>5</vt:i4>
      </vt:variant>
      <vt:variant>
        <vt:lpwstr>mailto:some-person@some-other-server.com</vt:lpwstr>
      </vt:variant>
      <vt:variant>
        <vt:lpwstr/>
      </vt:variant>
      <vt:variant>
        <vt:i4>3538996</vt:i4>
      </vt:variant>
      <vt:variant>
        <vt:i4>273</vt:i4>
      </vt:variant>
      <vt:variant>
        <vt:i4>0</vt:i4>
      </vt:variant>
      <vt:variant>
        <vt:i4>5</vt:i4>
      </vt:variant>
      <vt:variant>
        <vt:lpwstr>https://ubuntu.com/download/server</vt:lpwstr>
      </vt:variant>
      <vt:variant>
        <vt:lpwstr/>
      </vt:variant>
      <vt:variant>
        <vt:i4>3407981</vt:i4>
      </vt:variant>
      <vt:variant>
        <vt:i4>270</vt:i4>
      </vt:variant>
      <vt:variant>
        <vt:i4>0</vt:i4>
      </vt:variant>
      <vt:variant>
        <vt:i4>5</vt:i4>
      </vt:variant>
      <vt:variant>
        <vt:lpwstr>https://www.heise.de/download/product/virtualbox-40385/download</vt:lpwstr>
      </vt:variant>
      <vt:variant>
        <vt:lpwstr/>
      </vt:variant>
      <vt:variant>
        <vt:i4>8060972</vt:i4>
      </vt:variant>
      <vt:variant>
        <vt:i4>261</vt:i4>
      </vt:variant>
      <vt:variant>
        <vt:i4>0</vt:i4>
      </vt:variant>
      <vt:variant>
        <vt:i4>5</vt:i4>
      </vt:variant>
      <vt:variant>
        <vt:lpwstr>https://www.nic.at/</vt:lpwstr>
      </vt:variant>
      <vt:variant>
        <vt:lpwstr/>
      </vt:variant>
      <vt:variant>
        <vt:i4>1703990</vt:i4>
      </vt:variant>
      <vt:variant>
        <vt:i4>254</vt:i4>
      </vt:variant>
      <vt:variant>
        <vt:i4>0</vt:i4>
      </vt:variant>
      <vt:variant>
        <vt:i4>5</vt:i4>
      </vt:variant>
      <vt:variant>
        <vt:lpwstr/>
      </vt:variant>
      <vt:variant>
        <vt:lpwstr>_Toc130228540</vt:lpwstr>
      </vt:variant>
      <vt:variant>
        <vt:i4>1900598</vt:i4>
      </vt:variant>
      <vt:variant>
        <vt:i4>248</vt:i4>
      </vt:variant>
      <vt:variant>
        <vt:i4>0</vt:i4>
      </vt:variant>
      <vt:variant>
        <vt:i4>5</vt:i4>
      </vt:variant>
      <vt:variant>
        <vt:lpwstr/>
      </vt:variant>
      <vt:variant>
        <vt:lpwstr>_Toc130228539</vt:lpwstr>
      </vt:variant>
      <vt:variant>
        <vt:i4>1900598</vt:i4>
      </vt:variant>
      <vt:variant>
        <vt:i4>242</vt:i4>
      </vt:variant>
      <vt:variant>
        <vt:i4>0</vt:i4>
      </vt:variant>
      <vt:variant>
        <vt:i4>5</vt:i4>
      </vt:variant>
      <vt:variant>
        <vt:lpwstr/>
      </vt:variant>
      <vt:variant>
        <vt:lpwstr>_Toc130228538</vt:lpwstr>
      </vt:variant>
      <vt:variant>
        <vt:i4>1900598</vt:i4>
      </vt:variant>
      <vt:variant>
        <vt:i4>236</vt:i4>
      </vt:variant>
      <vt:variant>
        <vt:i4>0</vt:i4>
      </vt:variant>
      <vt:variant>
        <vt:i4>5</vt:i4>
      </vt:variant>
      <vt:variant>
        <vt:lpwstr/>
      </vt:variant>
      <vt:variant>
        <vt:lpwstr>_Toc130228537</vt:lpwstr>
      </vt:variant>
      <vt:variant>
        <vt:i4>1900598</vt:i4>
      </vt:variant>
      <vt:variant>
        <vt:i4>230</vt:i4>
      </vt:variant>
      <vt:variant>
        <vt:i4>0</vt:i4>
      </vt:variant>
      <vt:variant>
        <vt:i4>5</vt:i4>
      </vt:variant>
      <vt:variant>
        <vt:lpwstr/>
      </vt:variant>
      <vt:variant>
        <vt:lpwstr>_Toc130228536</vt:lpwstr>
      </vt:variant>
      <vt:variant>
        <vt:i4>1900598</vt:i4>
      </vt:variant>
      <vt:variant>
        <vt:i4>224</vt:i4>
      </vt:variant>
      <vt:variant>
        <vt:i4>0</vt:i4>
      </vt:variant>
      <vt:variant>
        <vt:i4>5</vt:i4>
      </vt:variant>
      <vt:variant>
        <vt:lpwstr/>
      </vt:variant>
      <vt:variant>
        <vt:lpwstr>_Toc130228535</vt:lpwstr>
      </vt:variant>
      <vt:variant>
        <vt:i4>1900598</vt:i4>
      </vt:variant>
      <vt:variant>
        <vt:i4>218</vt:i4>
      </vt:variant>
      <vt:variant>
        <vt:i4>0</vt:i4>
      </vt:variant>
      <vt:variant>
        <vt:i4>5</vt:i4>
      </vt:variant>
      <vt:variant>
        <vt:lpwstr/>
      </vt:variant>
      <vt:variant>
        <vt:lpwstr>_Toc130228534</vt:lpwstr>
      </vt:variant>
      <vt:variant>
        <vt:i4>1900598</vt:i4>
      </vt:variant>
      <vt:variant>
        <vt:i4>212</vt:i4>
      </vt:variant>
      <vt:variant>
        <vt:i4>0</vt:i4>
      </vt:variant>
      <vt:variant>
        <vt:i4>5</vt:i4>
      </vt:variant>
      <vt:variant>
        <vt:lpwstr/>
      </vt:variant>
      <vt:variant>
        <vt:lpwstr>_Toc130228533</vt:lpwstr>
      </vt:variant>
      <vt:variant>
        <vt:i4>1900598</vt:i4>
      </vt:variant>
      <vt:variant>
        <vt:i4>206</vt:i4>
      </vt:variant>
      <vt:variant>
        <vt:i4>0</vt:i4>
      </vt:variant>
      <vt:variant>
        <vt:i4>5</vt:i4>
      </vt:variant>
      <vt:variant>
        <vt:lpwstr/>
      </vt:variant>
      <vt:variant>
        <vt:lpwstr>_Toc130228532</vt:lpwstr>
      </vt:variant>
      <vt:variant>
        <vt:i4>1900598</vt:i4>
      </vt:variant>
      <vt:variant>
        <vt:i4>200</vt:i4>
      </vt:variant>
      <vt:variant>
        <vt:i4>0</vt:i4>
      </vt:variant>
      <vt:variant>
        <vt:i4>5</vt:i4>
      </vt:variant>
      <vt:variant>
        <vt:lpwstr/>
      </vt:variant>
      <vt:variant>
        <vt:lpwstr>_Toc130228531</vt:lpwstr>
      </vt:variant>
      <vt:variant>
        <vt:i4>1900598</vt:i4>
      </vt:variant>
      <vt:variant>
        <vt:i4>194</vt:i4>
      </vt:variant>
      <vt:variant>
        <vt:i4>0</vt:i4>
      </vt:variant>
      <vt:variant>
        <vt:i4>5</vt:i4>
      </vt:variant>
      <vt:variant>
        <vt:lpwstr/>
      </vt:variant>
      <vt:variant>
        <vt:lpwstr>_Toc130228530</vt:lpwstr>
      </vt:variant>
      <vt:variant>
        <vt:i4>1835062</vt:i4>
      </vt:variant>
      <vt:variant>
        <vt:i4>188</vt:i4>
      </vt:variant>
      <vt:variant>
        <vt:i4>0</vt:i4>
      </vt:variant>
      <vt:variant>
        <vt:i4>5</vt:i4>
      </vt:variant>
      <vt:variant>
        <vt:lpwstr/>
      </vt:variant>
      <vt:variant>
        <vt:lpwstr>_Toc130228529</vt:lpwstr>
      </vt:variant>
      <vt:variant>
        <vt:i4>1835062</vt:i4>
      </vt:variant>
      <vt:variant>
        <vt:i4>182</vt:i4>
      </vt:variant>
      <vt:variant>
        <vt:i4>0</vt:i4>
      </vt:variant>
      <vt:variant>
        <vt:i4>5</vt:i4>
      </vt:variant>
      <vt:variant>
        <vt:lpwstr/>
      </vt:variant>
      <vt:variant>
        <vt:lpwstr>_Toc130228528</vt:lpwstr>
      </vt:variant>
      <vt:variant>
        <vt:i4>1835062</vt:i4>
      </vt:variant>
      <vt:variant>
        <vt:i4>176</vt:i4>
      </vt:variant>
      <vt:variant>
        <vt:i4>0</vt:i4>
      </vt:variant>
      <vt:variant>
        <vt:i4>5</vt:i4>
      </vt:variant>
      <vt:variant>
        <vt:lpwstr/>
      </vt:variant>
      <vt:variant>
        <vt:lpwstr>_Toc130228527</vt:lpwstr>
      </vt:variant>
      <vt:variant>
        <vt:i4>1835062</vt:i4>
      </vt:variant>
      <vt:variant>
        <vt:i4>170</vt:i4>
      </vt:variant>
      <vt:variant>
        <vt:i4>0</vt:i4>
      </vt:variant>
      <vt:variant>
        <vt:i4>5</vt:i4>
      </vt:variant>
      <vt:variant>
        <vt:lpwstr/>
      </vt:variant>
      <vt:variant>
        <vt:lpwstr>_Toc130228526</vt:lpwstr>
      </vt:variant>
      <vt:variant>
        <vt:i4>1835062</vt:i4>
      </vt:variant>
      <vt:variant>
        <vt:i4>164</vt:i4>
      </vt:variant>
      <vt:variant>
        <vt:i4>0</vt:i4>
      </vt:variant>
      <vt:variant>
        <vt:i4>5</vt:i4>
      </vt:variant>
      <vt:variant>
        <vt:lpwstr/>
      </vt:variant>
      <vt:variant>
        <vt:lpwstr>_Toc130228525</vt:lpwstr>
      </vt:variant>
      <vt:variant>
        <vt:i4>1835062</vt:i4>
      </vt:variant>
      <vt:variant>
        <vt:i4>158</vt:i4>
      </vt:variant>
      <vt:variant>
        <vt:i4>0</vt:i4>
      </vt:variant>
      <vt:variant>
        <vt:i4>5</vt:i4>
      </vt:variant>
      <vt:variant>
        <vt:lpwstr/>
      </vt:variant>
      <vt:variant>
        <vt:lpwstr>_Toc130228524</vt:lpwstr>
      </vt:variant>
      <vt:variant>
        <vt:i4>1835062</vt:i4>
      </vt:variant>
      <vt:variant>
        <vt:i4>152</vt:i4>
      </vt:variant>
      <vt:variant>
        <vt:i4>0</vt:i4>
      </vt:variant>
      <vt:variant>
        <vt:i4>5</vt:i4>
      </vt:variant>
      <vt:variant>
        <vt:lpwstr/>
      </vt:variant>
      <vt:variant>
        <vt:lpwstr>_Toc130228523</vt:lpwstr>
      </vt:variant>
      <vt:variant>
        <vt:i4>1835062</vt:i4>
      </vt:variant>
      <vt:variant>
        <vt:i4>146</vt:i4>
      </vt:variant>
      <vt:variant>
        <vt:i4>0</vt:i4>
      </vt:variant>
      <vt:variant>
        <vt:i4>5</vt:i4>
      </vt:variant>
      <vt:variant>
        <vt:lpwstr/>
      </vt:variant>
      <vt:variant>
        <vt:lpwstr>_Toc130228522</vt:lpwstr>
      </vt:variant>
      <vt:variant>
        <vt:i4>1835062</vt:i4>
      </vt:variant>
      <vt:variant>
        <vt:i4>140</vt:i4>
      </vt:variant>
      <vt:variant>
        <vt:i4>0</vt:i4>
      </vt:variant>
      <vt:variant>
        <vt:i4>5</vt:i4>
      </vt:variant>
      <vt:variant>
        <vt:lpwstr/>
      </vt:variant>
      <vt:variant>
        <vt:lpwstr>_Toc130228521</vt:lpwstr>
      </vt:variant>
      <vt:variant>
        <vt:i4>1835062</vt:i4>
      </vt:variant>
      <vt:variant>
        <vt:i4>134</vt:i4>
      </vt:variant>
      <vt:variant>
        <vt:i4>0</vt:i4>
      </vt:variant>
      <vt:variant>
        <vt:i4>5</vt:i4>
      </vt:variant>
      <vt:variant>
        <vt:lpwstr/>
      </vt:variant>
      <vt:variant>
        <vt:lpwstr>_Toc130228520</vt:lpwstr>
      </vt:variant>
      <vt:variant>
        <vt:i4>2031670</vt:i4>
      </vt:variant>
      <vt:variant>
        <vt:i4>128</vt:i4>
      </vt:variant>
      <vt:variant>
        <vt:i4>0</vt:i4>
      </vt:variant>
      <vt:variant>
        <vt:i4>5</vt:i4>
      </vt:variant>
      <vt:variant>
        <vt:lpwstr/>
      </vt:variant>
      <vt:variant>
        <vt:lpwstr>_Toc130228519</vt:lpwstr>
      </vt:variant>
      <vt:variant>
        <vt:i4>2031670</vt:i4>
      </vt:variant>
      <vt:variant>
        <vt:i4>122</vt:i4>
      </vt:variant>
      <vt:variant>
        <vt:i4>0</vt:i4>
      </vt:variant>
      <vt:variant>
        <vt:i4>5</vt:i4>
      </vt:variant>
      <vt:variant>
        <vt:lpwstr/>
      </vt:variant>
      <vt:variant>
        <vt:lpwstr>_Toc130228518</vt:lpwstr>
      </vt:variant>
      <vt:variant>
        <vt:i4>2031670</vt:i4>
      </vt:variant>
      <vt:variant>
        <vt:i4>116</vt:i4>
      </vt:variant>
      <vt:variant>
        <vt:i4>0</vt:i4>
      </vt:variant>
      <vt:variant>
        <vt:i4>5</vt:i4>
      </vt:variant>
      <vt:variant>
        <vt:lpwstr/>
      </vt:variant>
      <vt:variant>
        <vt:lpwstr>_Toc130228517</vt:lpwstr>
      </vt:variant>
      <vt:variant>
        <vt:i4>2031670</vt:i4>
      </vt:variant>
      <vt:variant>
        <vt:i4>110</vt:i4>
      </vt:variant>
      <vt:variant>
        <vt:i4>0</vt:i4>
      </vt:variant>
      <vt:variant>
        <vt:i4>5</vt:i4>
      </vt:variant>
      <vt:variant>
        <vt:lpwstr/>
      </vt:variant>
      <vt:variant>
        <vt:lpwstr>_Toc130228516</vt:lpwstr>
      </vt:variant>
      <vt:variant>
        <vt:i4>2031670</vt:i4>
      </vt:variant>
      <vt:variant>
        <vt:i4>104</vt:i4>
      </vt:variant>
      <vt:variant>
        <vt:i4>0</vt:i4>
      </vt:variant>
      <vt:variant>
        <vt:i4>5</vt:i4>
      </vt:variant>
      <vt:variant>
        <vt:lpwstr/>
      </vt:variant>
      <vt:variant>
        <vt:lpwstr>_Toc130228515</vt:lpwstr>
      </vt:variant>
      <vt:variant>
        <vt:i4>2031670</vt:i4>
      </vt:variant>
      <vt:variant>
        <vt:i4>98</vt:i4>
      </vt:variant>
      <vt:variant>
        <vt:i4>0</vt:i4>
      </vt:variant>
      <vt:variant>
        <vt:i4>5</vt:i4>
      </vt:variant>
      <vt:variant>
        <vt:lpwstr/>
      </vt:variant>
      <vt:variant>
        <vt:lpwstr>_Toc130228514</vt:lpwstr>
      </vt:variant>
      <vt:variant>
        <vt:i4>2031670</vt:i4>
      </vt:variant>
      <vt:variant>
        <vt:i4>92</vt:i4>
      </vt:variant>
      <vt:variant>
        <vt:i4>0</vt:i4>
      </vt:variant>
      <vt:variant>
        <vt:i4>5</vt:i4>
      </vt:variant>
      <vt:variant>
        <vt:lpwstr/>
      </vt:variant>
      <vt:variant>
        <vt:lpwstr>_Toc130228513</vt:lpwstr>
      </vt:variant>
      <vt:variant>
        <vt:i4>2031670</vt:i4>
      </vt:variant>
      <vt:variant>
        <vt:i4>86</vt:i4>
      </vt:variant>
      <vt:variant>
        <vt:i4>0</vt:i4>
      </vt:variant>
      <vt:variant>
        <vt:i4>5</vt:i4>
      </vt:variant>
      <vt:variant>
        <vt:lpwstr/>
      </vt:variant>
      <vt:variant>
        <vt:lpwstr>_Toc130228512</vt:lpwstr>
      </vt:variant>
      <vt:variant>
        <vt:i4>2031670</vt:i4>
      </vt:variant>
      <vt:variant>
        <vt:i4>80</vt:i4>
      </vt:variant>
      <vt:variant>
        <vt:i4>0</vt:i4>
      </vt:variant>
      <vt:variant>
        <vt:i4>5</vt:i4>
      </vt:variant>
      <vt:variant>
        <vt:lpwstr/>
      </vt:variant>
      <vt:variant>
        <vt:lpwstr>_Toc130228511</vt:lpwstr>
      </vt:variant>
      <vt:variant>
        <vt:i4>2031670</vt:i4>
      </vt:variant>
      <vt:variant>
        <vt:i4>74</vt:i4>
      </vt:variant>
      <vt:variant>
        <vt:i4>0</vt:i4>
      </vt:variant>
      <vt:variant>
        <vt:i4>5</vt:i4>
      </vt:variant>
      <vt:variant>
        <vt:lpwstr/>
      </vt:variant>
      <vt:variant>
        <vt:lpwstr>_Toc130228510</vt:lpwstr>
      </vt:variant>
      <vt:variant>
        <vt:i4>1966134</vt:i4>
      </vt:variant>
      <vt:variant>
        <vt:i4>68</vt:i4>
      </vt:variant>
      <vt:variant>
        <vt:i4>0</vt:i4>
      </vt:variant>
      <vt:variant>
        <vt:i4>5</vt:i4>
      </vt:variant>
      <vt:variant>
        <vt:lpwstr/>
      </vt:variant>
      <vt:variant>
        <vt:lpwstr>_Toc130228509</vt:lpwstr>
      </vt:variant>
      <vt:variant>
        <vt:i4>1966134</vt:i4>
      </vt:variant>
      <vt:variant>
        <vt:i4>62</vt:i4>
      </vt:variant>
      <vt:variant>
        <vt:i4>0</vt:i4>
      </vt:variant>
      <vt:variant>
        <vt:i4>5</vt:i4>
      </vt:variant>
      <vt:variant>
        <vt:lpwstr/>
      </vt:variant>
      <vt:variant>
        <vt:lpwstr>_Toc130228508</vt:lpwstr>
      </vt:variant>
      <vt:variant>
        <vt:i4>1966134</vt:i4>
      </vt:variant>
      <vt:variant>
        <vt:i4>56</vt:i4>
      </vt:variant>
      <vt:variant>
        <vt:i4>0</vt:i4>
      </vt:variant>
      <vt:variant>
        <vt:i4>5</vt:i4>
      </vt:variant>
      <vt:variant>
        <vt:lpwstr/>
      </vt:variant>
      <vt:variant>
        <vt:lpwstr>_Toc130228507</vt:lpwstr>
      </vt:variant>
      <vt:variant>
        <vt:i4>1966134</vt:i4>
      </vt:variant>
      <vt:variant>
        <vt:i4>50</vt:i4>
      </vt:variant>
      <vt:variant>
        <vt:i4>0</vt:i4>
      </vt:variant>
      <vt:variant>
        <vt:i4>5</vt:i4>
      </vt:variant>
      <vt:variant>
        <vt:lpwstr/>
      </vt:variant>
      <vt:variant>
        <vt:lpwstr>_Toc130228506</vt:lpwstr>
      </vt:variant>
      <vt:variant>
        <vt:i4>1966134</vt:i4>
      </vt:variant>
      <vt:variant>
        <vt:i4>44</vt:i4>
      </vt:variant>
      <vt:variant>
        <vt:i4>0</vt:i4>
      </vt:variant>
      <vt:variant>
        <vt:i4>5</vt:i4>
      </vt:variant>
      <vt:variant>
        <vt:lpwstr/>
      </vt:variant>
      <vt:variant>
        <vt:lpwstr>_Toc130228505</vt:lpwstr>
      </vt:variant>
      <vt:variant>
        <vt:i4>1966134</vt:i4>
      </vt:variant>
      <vt:variant>
        <vt:i4>38</vt:i4>
      </vt:variant>
      <vt:variant>
        <vt:i4>0</vt:i4>
      </vt:variant>
      <vt:variant>
        <vt:i4>5</vt:i4>
      </vt:variant>
      <vt:variant>
        <vt:lpwstr/>
      </vt:variant>
      <vt:variant>
        <vt:lpwstr>_Toc130228504</vt:lpwstr>
      </vt:variant>
      <vt:variant>
        <vt:i4>1966134</vt:i4>
      </vt:variant>
      <vt:variant>
        <vt:i4>32</vt:i4>
      </vt:variant>
      <vt:variant>
        <vt:i4>0</vt:i4>
      </vt:variant>
      <vt:variant>
        <vt:i4>5</vt:i4>
      </vt:variant>
      <vt:variant>
        <vt:lpwstr/>
      </vt:variant>
      <vt:variant>
        <vt:lpwstr>_Toc130228503</vt:lpwstr>
      </vt:variant>
      <vt:variant>
        <vt:i4>1966134</vt:i4>
      </vt:variant>
      <vt:variant>
        <vt:i4>26</vt:i4>
      </vt:variant>
      <vt:variant>
        <vt:i4>0</vt:i4>
      </vt:variant>
      <vt:variant>
        <vt:i4>5</vt:i4>
      </vt:variant>
      <vt:variant>
        <vt:lpwstr/>
      </vt:variant>
      <vt:variant>
        <vt:lpwstr>_Toc130228502</vt:lpwstr>
      </vt:variant>
      <vt:variant>
        <vt:i4>1966134</vt:i4>
      </vt:variant>
      <vt:variant>
        <vt:i4>20</vt:i4>
      </vt:variant>
      <vt:variant>
        <vt:i4>0</vt:i4>
      </vt:variant>
      <vt:variant>
        <vt:i4>5</vt:i4>
      </vt:variant>
      <vt:variant>
        <vt:lpwstr/>
      </vt:variant>
      <vt:variant>
        <vt:lpwstr>_Toc130228501</vt:lpwstr>
      </vt:variant>
      <vt:variant>
        <vt:i4>1966134</vt:i4>
      </vt:variant>
      <vt:variant>
        <vt:i4>14</vt:i4>
      </vt:variant>
      <vt:variant>
        <vt:i4>0</vt:i4>
      </vt:variant>
      <vt:variant>
        <vt:i4>5</vt:i4>
      </vt:variant>
      <vt:variant>
        <vt:lpwstr/>
      </vt:variant>
      <vt:variant>
        <vt:lpwstr>_Toc130228500</vt:lpwstr>
      </vt:variant>
      <vt:variant>
        <vt:i4>1507383</vt:i4>
      </vt:variant>
      <vt:variant>
        <vt:i4>8</vt:i4>
      </vt:variant>
      <vt:variant>
        <vt:i4>0</vt:i4>
      </vt:variant>
      <vt:variant>
        <vt:i4>5</vt:i4>
      </vt:variant>
      <vt:variant>
        <vt:lpwstr/>
      </vt:variant>
      <vt:variant>
        <vt:lpwstr>_Toc130228499</vt:lpwstr>
      </vt:variant>
      <vt:variant>
        <vt:i4>1507383</vt:i4>
      </vt:variant>
      <vt:variant>
        <vt:i4>2</vt:i4>
      </vt:variant>
      <vt:variant>
        <vt:i4>0</vt:i4>
      </vt:variant>
      <vt:variant>
        <vt:i4>5</vt:i4>
      </vt:variant>
      <vt:variant>
        <vt:lpwstr/>
      </vt:variant>
      <vt:variant>
        <vt:lpwstr>_Toc130228498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14</cp:revision>
  <cp:lastPrinted>2018-11-28T20:32:00Z</cp:lastPrinted>
  <dcterms:created xsi:type="dcterms:W3CDTF">2023-03-20T17:50:00Z</dcterms:created>
  <dcterms:modified xsi:type="dcterms:W3CDTF">2023-03-23T10:18:00Z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