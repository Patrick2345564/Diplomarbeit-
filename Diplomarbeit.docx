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899715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409F9EFE"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8997159"/>
      <w:r w:rsidRPr="002C7AD1">
        <w:rPr>
          <w:lang w:val="de-AT"/>
        </w:rPr>
        <w:lastRenderedPageBreak/>
        <w:t>Projektergebnis</w:t>
      </w:r>
      <w:bookmarkEnd w:id="2"/>
      <w:bookmarkEnd w:id="3"/>
    </w:p>
    <w:p w14:paraId="42550A36" w14:textId="17CEB5A6"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48433F26" w14:textId="02C60932" w:rsidR="00A744F3"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8997158" w:history="1">
            <w:r w:rsidR="00A744F3" w:rsidRPr="0060229A">
              <w:rPr>
                <w:rStyle w:val="Hyperlink"/>
                <w:noProof/>
                <w:lang w:val="de-AT"/>
              </w:rPr>
              <w:t>Kurzfassung /Abstract</w:t>
            </w:r>
            <w:r w:rsidR="00A744F3">
              <w:rPr>
                <w:noProof/>
                <w:webHidden/>
              </w:rPr>
              <w:tab/>
            </w:r>
            <w:r w:rsidR="00A744F3">
              <w:rPr>
                <w:noProof/>
                <w:webHidden/>
              </w:rPr>
              <w:fldChar w:fldCharType="begin"/>
            </w:r>
            <w:r w:rsidR="00A744F3">
              <w:rPr>
                <w:noProof/>
                <w:webHidden/>
              </w:rPr>
              <w:instrText xml:space="preserve"> PAGEREF _Toc128997158 \h </w:instrText>
            </w:r>
            <w:r w:rsidR="00A744F3">
              <w:rPr>
                <w:noProof/>
                <w:webHidden/>
              </w:rPr>
            </w:r>
            <w:r w:rsidR="00A744F3">
              <w:rPr>
                <w:noProof/>
                <w:webHidden/>
              </w:rPr>
              <w:fldChar w:fldCharType="separate"/>
            </w:r>
            <w:r w:rsidR="00A744F3">
              <w:rPr>
                <w:noProof/>
                <w:webHidden/>
              </w:rPr>
              <w:t>i</w:t>
            </w:r>
            <w:r w:rsidR="00A744F3">
              <w:rPr>
                <w:noProof/>
                <w:webHidden/>
              </w:rPr>
              <w:fldChar w:fldCharType="end"/>
            </w:r>
          </w:hyperlink>
        </w:p>
        <w:p w14:paraId="56DA6760" w14:textId="20543029" w:rsidR="00A744F3" w:rsidRDefault="00A744F3">
          <w:pPr>
            <w:pStyle w:val="Verzeichnis2"/>
            <w:tabs>
              <w:tab w:val="right" w:leader="dot" w:pos="9061"/>
            </w:tabs>
            <w:rPr>
              <w:rFonts w:asciiTheme="minorHAnsi" w:eastAsiaTheme="minorEastAsia" w:hAnsiTheme="minorHAnsi" w:cstheme="minorBidi"/>
              <w:noProof/>
              <w:sz w:val="22"/>
              <w:szCs w:val="22"/>
              <w:lang w:val="de-AT" w:eastAsia="de-AT"/>
            </w:rPr>
          </w:pPr>
          <w:hyperlink w:anchor="_Toc128997159" w:history="1">
            <w:r w:rsidRPr="0060229A">
              <w:rPr>
                <w:rStyle w:val="Hyperlink"/>
                <w:noProof/>
                <w:lang w:val="de-AT"/>
              </w:rPr>
              <w:t>Projektergebnis</w:t>
            </w:r>
            <w:r>
              <w:rPr>
                <w:noProof/>
                <w:webHidden/>
              </w:rPr>
              <w:tab/>
            </w:r>
            <w:r>
              <w:rPr>
                <w:noProof/>
                <w:webHidden/>
              </w:rPr>
              <w:fldChar w:fldCharType="begin"/>
            </w:r>
            <w:r>
              <w:rPr>
                <w:noProof/>
                <w:webHidden/>
              </w:rPr>
              <w:instrText xml:space="preserve"> PAGEREF _Toc128997159 \h </w:instrText>
            </w:r>
            <w:r>
              <w:rPr>
                <w:noProof/>
                <w:webHidden/>
              </w:rPr>
            </w:r>
            <w:r>
              <w:rPr>
                <w:noProof/>
                <w:webHidden/>
              </w:rPr>
              <w:fldChar w:fldCharType="separate"/>
            </w:r>
            <w:r>
              <w:rPr>
                <w:noProof/>
                <w:webHidden/>
              </w:rPr>
              <w:t>i</w:t>
            </w:r>
            <w:r>
              <w:rPr>
                <w:noProof/>
                <w:webHidden/>
              </w:rPr>
              <w:fldChar w:fldCharType="end"/>
            </w:r>
          </w:hyperlink>
        </w:p>
        <w:p w14:paraId="13BCAE29" w14:textId="35F9C1FB"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60" w:history="1">
            <w:r w:rsidRPr="0060229A">
              <w:rPr>
                <w:rStyle w:val="Hyperlink"/>
                <w:noProof/>
              </w:rPr>
              <w:t>1</w:t>
            </w:r>
            <w:r>
              <w:rPr>
                <w:rFonts w:asciiTheme="minorHAnsi" w:eastAsiaTheme="minorEastAsia" w:hAnsiTheme="minorHAnsi" w:cstheme="minorBidi"/>
                <w:noProof/>
                <w:sz w:val="22"/>
                <w:szCs w:val="22"/>
                <w:lang w:val="de-AT" w:eastAsia="de-AT"/>
              </w:rPr>
              <w:tab/>
            </w:r>
            <w:r w:rsidRPr="0060229A">
              <w:rPr>
                <w:rStyle w:val="Hyperlink"/>
                <w:noProof/>
              </w:rPr>
              <w:t>Einleitung</w:t>
            </w:r>
            <w:r>
              <w:rPr>
                <w:noProof/>
                <w:webHidden/>
              </w:rPr>
              <w:tab/>
            </w:r>
            <w:r>
              <w:rPr>
                <w:noProof/>
                <w:webHidden/>
              </w:rPr>
              <w:fldChar w:fldCharType="begin"/>
            </w:r>
            <w:r>
              <w:rPr>
                <w:noProof/>
                <w:webHidden/>
              </w:rPr>
              <w:instrText xml:space="preserve"> PAGEREF _Toc128997160 \h </w:instrText>
            </w:r>
            <w:r>
              <w:rPr>
                <w:noProof/>
                <w:webHidden/>
              </w:rPr>
            </w:r>
            <w:r>
              <w:rPr>
                <w:noProof/>
                <w:webHidden/>
              </w:rPr>
              <w:fldChar w:fldCharType="separate"/>
            </w:r>
            <w:r>
              <w:rPr>
                <w:noProof/>
                <w:webHidden/>
              </w:rPr>
              <w:t>1</w:t>
            </w:r>
            <w:r>
              <w:rPr>
                <w:noProof/>
                <w:webHidden/>
              </w:rPr>
              <w:fldChar w:fldCharType="end"/>
            </w:r>
          </w:hyperlink>
        </w:p>
        <w:p w14:paraId="48721E08" w14:textId="03C3B5E7"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61" w:history="1">
            <w:r w:rsidRPr="0060229A">
              <w:rPr>
                <w:rStyle w:val="Hyperlink"/>
                <w:noProof/>
              </w:rPr>
              <w:t>2</w:t>
            </w:r>
            <w:r>
              <w:rPr>
                <w:rFonts w:asciiTheme="minorHAnsi" w:eastAsiaTheme="minorEastAsia" w:hAnsiTheme="minorHAnsi" w:cstheme="minorBidi"/>
                <w:noProof/>
                <w:sz w:val="22"/>
                <w:szCs w:val="22"/>
                <w:lang w:val="de-AT" w:eastAsia="de-AT"/>
              </w:rPr>
              <w:tab/>
            </w:r>
            <w:r w:rsidRPr="0060229A">
              <w:rPr>
                <w:rStyle w:val="Hyperlink"/>
                <w:noProof/>
              </w:rPr>
              <w:t>Vertiefende Aufgabenstellung</w:t>
            </w:r>
            <w:r>
              <w:rPr>
                <w:noProof/>
                <w:webHidden/>
              </w:rPr>
              <w:tab/>
            </w:r>
            <w:r>
              <w:rPr>
                <w:noProof/>
                <w:webHidden/>
              </w:rPr>
              <w:fldChar w:fldCharType="begin"/>
            </w:r>
            <w:r>
              <w:rPr>
                <w:noProof/>
                <w:webHidden/>
              </w:rPr>
              <w:instrText xml:space="preserve"> PAGEREF _Toc128997161 \h </w:instrText>
            </w:r>
            <w:r>
              <w:rPr>
                <w:noProof/>
                <w:webHidden/>
              </w:rPr>
            </w:r>
            <w:r>
              <w:rPr>
                <w:noProof/>
                <w:webHidden/>
              </w:rPr>
              <w:fldChar w:fldCharType="separate"/>
            </w:r>
            <w:r>
              <w:rPr>
                <w:noProof/>
                <w:webHidden/>
              </w:rPr>
              <w:t>1</w:t>
            </w:r>
            <w:r>
              <w:rPr>
                <w:noProof/>
                <w:webHidden/>
              </w:rPr>
              <w:fldChar w:fldCharType="end"/>
            </w:r>
          </w:hyperlink>
        </w:p>
        <w:p w14:paraId="5CF6E927" w14:textId="3289FDB2" w:rsidR="00A744F3" w:rsidRDefault="00A744F3">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97162" w:history="1">
            <w:r w:rsidRPr="0060229A">
              <w:rPr>
                <w:rStyle w:val="Hyperlink"/>
                <w:noProof/>
              </w:rPr>
              <w:t>2.1</w:t>
            </w:r>
            <w:r>
              <w:rPr>
                <w:rFonts w:asciiTheme="minorHAnsi" w:eastAsiaTheme="minorEastAsia" w:hAnsiTheme="minorHAnsi" w:cstheme="minorBidi"/>
                <w:noProof/>
                <w:sz w:val="22"/>
                <w:szCs w:val="22"/>
                <w:lang w:val="de-AT" w:eastAsia="de-AT"/>
              </w:rPr>
              <w:tab/>
            </w:r>
            <w:r w:rsidRPr="0060229A">
              <w:rPr>
                <w:rStyle w:val="Hyperlink"/>
                <w:noProof/>
              </w:rPr>
              <w:t>Patrick Edelmann</w:t>
            </w:r>
            <w:r>
              <w:rPr>
                <w:noProof/>
                <w:webHidden/>
              </w:rPr>
              <w:tab/>
            </w:r>
            <w:r>
              <w:rPr>
                <w:noProof/>
                <w:webHidden/>
              </w:rPr>
              <w:fldChar w:fldCharType="begin"/>
            </w:r>
            <w:r>
              <w:rPr>
                <w:noProof/>
                <w:webHidden/>
              </w:rPr>
              <w:instrText xml:space="preserve"> PAGEREF _Toc128997162 \h </w:instrText>
            </w:r>
            <w:r>
              <w:rPr>
                <w:noProof/>
                <w:webHidden/>
              </w:rPr>
            </w:r>
            <w:r>
              <w:rPr>
                <w:noProof/>
                <w:webHidden/>
              </w:rPr>
              <w:fldChar w:fldCharType="separate"/>
            </w:r>
            <w:r>
              <w:rPr>
                <w:noProof/>
                <w:webHidden/>
              </w:rPr>
              <w:t>1</w:t>
            </w:r>
            <w:r>
              <w:rPr>
                <w:noProof/>
                <w:webHidden/>
              </w:rPr>
              <w:fldChar w:fldCharType="end"/>
            </w:r>
          </w:hyperlink>
        </w:p>
        <w:p w14:paraId="075B6B9E" w14:textId="38416D9E" w:rsidR="00A744F3" w:rsidRDefault="00A744F3">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97163" w:history="1">
            <w:r w:rsidRPr="0060229A">
              <w:rPr>
                <w:rStyle w:val="Hyperlink"/>
                <w:noProof/>
              </w:rPr>
              <w:t>2.2</w:t>
            </w:r>
            <w:r>
              <w:rPr>
                <w:rFonts w:asciiTheme="minorHAnsi" w:eastAsiaTheme="minorEastAsia" w:hAnsiTheme="minorHAnsi" w:cstheme="minorBidi"/>
                <w:noProof/>
                <w:sz w:val="22"/>
                <w:szCs w:val="22"/>
                <w:lang w:val="de-AT" w:eastAsia="de-AT"/>
              </w:rPr>
              <w:tab/>
            </w:r>
            <w:r w:rsidRPr="0060229A">
              <w:rPr>
                <w:rStyle w:val="Hyperlink"/>
                <w:noProof/>
              </w:rPr>
              <w:t>Simon Angerer</w:t>
            </w:r>
            <w:r>
              <w:rPr>
                <w:noProof/>
                <w:webHidden/>
              </w:rPr>
              <w:tab/>
            </w:r>
            <w:r>
              <w:rPr>
                <w:noProof/>
                <w:webHidden/>
              </w:rPr>
              <w:fldChar w:fldCharType="begin"/>
            </w:r>
            <w:r>
              <w:rPr>
                <w:noProof/>
                <w:webHidden/>
              </w:rPr>
              <w:instrText xml:space="preserve"> PAGEREF _Toc128997163 \h </w:instrText>
            </w:r>
            <w:r>
              <w:rPr>
                <w:noProof/>
                <w:webHidden/>
              </w:rPr>
            </w:r>
            <w:r>
              <w:rPr>
                <w:noProof/>
                <w:webHidden/>
              </w:rPr>
              <w:fldChar w:fldCharType="separate"/>
            </w:r>
            <w:r>
              <w:rPr>
                <w:noProof/>
                <w:webHidden/>
              </w:rPr>
              <w:t>1</w:t>
            </w:r>
            <w:r>
              <w:rPr>
                <w:noProof/>
                <w:webHidden/>
              </w:rPr>
              <w:fldChar w:fldCharType="end"/>
            </w:r>
          </w:hyperlink>
        </w:p>
        <w:p w14:paraId="593C35D5" w14:textId="211DF4F0"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64" w:history="1">
            <w:r w:rsidRPr="0060229A">
              <w:rPr>
                <w:rStyle w:val="Hyperlink"/>
                <w:noProof/>
              </w:rPr>
              <w:t>3</w:t>
            </w:r>
            <w:r>
              <w:rPr>
                <w:rFonts w:asciiTheme="minorHAnsi" w:eastAsiaTheme="minorEastAsia" w:hAnsiTheme="minorHAnsi" w:cstheme="minorBidi"/>
                <w:noProof/>
                <w:sz w:val="22"/>
                <w:szCs w:val="22"/>
                <w:lang w:val="de-AT" w:eastAsia="de-AT"/>
              </w:rPr>
              <w:tab/>
            </w:r>
            <w:r w:rsidRPr="0060229A">
              <w:rPr>
                <w:rStyle w:val="Hyperlink"/>
                <w:noProof/>
              </w:rPr>
              <w:t>Dokumentation der Arbeit</w:t>
            </w:r>
            <w:r>
              <w:rPr>
                <w:noProof/>
                <w:webHidden/>
              </w:rPr>
              <w:tab/>
            </w:r>
            <w:r>
              <w:rPr>
                <w:noProof/>
                <w:webHidden/>
              </w:rPr>
              <w:fldChar w:fldCharType="begin"/>
            </w:r>
            <w:r>
              <w:rPr>
                <w:noProof/>
                <w:webHidden/>
              </w:rPr>
              <w:instrText xml:space="preserve"> PAGEREF _Toc128997164 \h </w:instrText>
            </w:r>
            <w:r>
              <w:rPr>
                <w:noProof/>
                <w:webHidden/>
              </w:rPr>
            </w:r>
            <w:r>
              <w:rPr>
                <w:noProof/>
                <w:webHidden/>
              </w:rPr>
              <w:fldChar w:fldCharType="separate"/>
            </w:r>
            <w:r>
              <w:rPr>
                <w:noProof/>
                <w:webHidden/>
              </w:rPr>
              <w:t>2</w:t>
            </w:r>
            <w:r>
              <w:rPr>
                <w:noProof/>
                <w:webHidden/>
              </w:rPr>
              <w:fldChar w:fldCharType="end"/>
            </w:r>
          </w:hyperlink>
        </w:p>
        <w:p w14:paraId="75EA1760" w14:textId="1B30912B" w:rsidR="00A744F3" w:rsidRDefault="00A744F3">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97165" w:history="1">
            <w:r w:rsidRPr="0060229A">
              <w:rPr>
                <w:rStyle w:val="Hyperlink"/>
                <w:noProof/>
              </w:rPr>
              <w:t>3.1</w:t>
            </w:r>
            <w:r>
              <w:rPr>
                <w:rFonts w:asciiTheme="minorHAnsi" w:eastAsiaTheme="minorEastAsia" w:hAnsiTheme="minorHAnsi" w:cstheme="minorBidi"/>
                <w:noProof/>
                <w:sz w:val="22"/>
                <w:szCs w:val="22"/>
                <w:lang w:val="de-AT" w:eastAsia="de-AT"/>
              </w:rPr>
              <w:tab/>
            </w:r>
            <w:r w:rsidRPr="0060229A">
              <w:rPr>
                <w:rStyle w:val="Hyperlink"/>
                <w:noProof/>
              </w:rPr>
              <w:t>Grundkonzept</w:t>
            </w:r>
            <w:r>
              <w:rPr>
                <w:noProof/>
                <w:webHidden/>
              </w:rPr>
              <w:tab/>
            </w:r>
            <w:r>
              <w:rPr>
                <w:noProof/>
                <w:webHidden/>
              </w:rPr>
              <w:fldChar w:fldCharType="begin"/>
            </w:r>
            <w:r>
              <w:rPr>
                <w:noProof/>
                <w:webHidden/>
              </w:rPr>
              <w:instrText xml:space="preserve"> PAGEREF _Toc128997165 \h </w:instrText>
            </w:r>
            <w:r>
              <w:rPr>
                <w:noProof/>
                <w:webHidden/>
              </w:rPr>
            </w:r>
            <w:r>
              <w:rPr>
                <w:noProof/>
                <w:webHidden/>
              </w:rPr>
              <w:fldChar w:fldCharType="separate"/>
            </w:r>
            <w:r>
              <w:rPr>
                <w:noProof/>
                <w:webHidden/>
              </w:rPr>
              <w:t>2</w:t>
            </w:r>
            <w:r>
              <w:rPr>
                <w:noProof/>
                <w:webHidden/>
              </w:rPr>
              <w:fldChar w:fldCharType="end"/>
            </w:r>
          </w:hyperlink>
        </w:p>
        <w:p w14:paraId="308FA667" w14:textId="08059488" w:rsidR="00A744F3" w:rsidRDefault="00A744F3">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97166" w:history="1">
            <w:r w:rsidRPr="0060229A">
              <w:rPr>
                <w:rStyle w:val="Hyperlink"/>
                <w:noProof/>
              </w:rPr>
              <w:t>3.2</w:t>
            </w:r>
            <w:r>
              <w:rPr>
                <w:rFonts w:asciiTheme="minorHAnsi" w:eastAsiaTheme="minorEastAsia" w:hAnsiTheme="minorHAnsi" w:cstheme="minorBidi"/>
                <w:noProof/>
                <w:sz w:val="22"/>
                <w:szCs w:val="22"/>
                <w:lang w:val="de-AT" w:eastAsia="de-AT"/>
              </w:rPr>
              <w:tab/>
            </w:r>
            <w:r w:rsidRPr="0060229A">
              <w:rPr>
                <w:rStyle w:val="Hyperlink"/>
                <w:noProof/>
              </w:rPr>
              <w:t>Theoretischer Teil</w:t>
            </w:r>
            <w:r>
              <w:rPr>
                <w:noProof/>
                <w:webHidden/>
              </w:rPr>
              <w:tab/>
            </w:r>
            <w:r>
              <w:rPr>
                <w:noProof/>
                <w:webHidden/>
              </w:rPr>
              <w:fldChar w:fldCharType="begin"/>
            </w:r>
            <w:r>
              <w:rPr>
                <w:noProof/>
                <w:webHidden/>
              </w:rPr>
              <w:instrText xml:space="preserve"> PAGEREF _Toc128997166 \h </w:instrText>
            </w:r>
            <w:r>
              <w:rPr>
                <w:noProof/>
                <w:webHidden/>
              </w:rPr>
            </w:r>
            <w:r>
              <w:rPr>
                <w:noProof/>
                <w:webHidden/>
              </w:rPr>
              <w:fldChar w:fldCharType="separate"/>
            </w:r>
            <w:r>
              <w:rPr>
                <w:noProof/>
                <w:webHidden/>
              </w:rPr>
              <w:t>3</w:t>
            </w:r>
            <w:r>
              <w:rPr>
                <w:noProof/>
                <w:webHidden/>
              </w:rPr>
              <w:fldChar w:fldCharType="end"/>
            </w:r>
          </w:hyperlink>
        </w:p>
        <w:p w14:paraId="11EF7FE2" w14:textId="71BB145A"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67" w:history="1">
            <w:r w:rsidRPr="0060229A">
              <w:rPr>
                <w:rStyle w:val="Hyperlink"/>
                <w:noProof/>
              </w:rPr>
              <w:t>3.2.1</w:t>
            </w:r>
            <w:r>
              <w:rPr>
                <w:rFonts w:asciiTheme="minorHAnsi" w:eastAsiaTheme="minorEastAsia" w:hAnsiTheme="minorHAnsi" w:cstheme="minorBidi"/>
                <w:noProof/>
                <w:sz w:val="22"/>
                <w:szCs w:val="22"/>
                <w:lang w:val="de-AT" w:eastAsia="de-AT"/>
              </w:rPr>
              <w:tab/>
            </w:r>
            <w:r w:rsidRPr="0060229A">
              <w:rPr>
                <w:rStyle w:val="Hyperlink"/>
                <w:noProof/>
              </w:rPr>
              <w:t>DHCP</w:t>
            </w:r>
            <w:r>
              <w:rPr>
                <w:noProof/>
                <w:webHidden/>
              </w:rPr>
              <w:tab/>
            </w:r>
            <w:r>
              <w:rPr>
                <w:noProof/>
                <w:webHidden/>
              </w:rPr>
              <w:fldChar w:fldCharType="begin"/>
            </w:r>
            <w:r>
              <w:rPr>
                <w:noProof/>
                <w:webHidden/>
              </w:rPr>
              <w:instrText xml:space="preserve"> PAGEREF _Toc128997167 \h </w:instrText>
            </w:r>
            <w:r>
              <w:rPr>
                <w:noProof/>
                <w:webHidden/>
              </w:rPr>
            </w:r>
            <w:r>
              <w:rPr>
                <w:noProof/>
                <w:webHidden/>
              </w:rPr>
              <w:fldChar w:fldCharType="separate"/>
            </w:r>
            <w:r>
              <w:rPr>
                <w:noProof/>
                <w:webHidden/>
              </w:rPr>
              <w:t>3</w:t>
            </w:r>
            <w:r>
              <w:rPr>
                <w:noProof/>
                <w:webHidden/>
              </w:rPr>
              <w:fldChar w:fldCharType="end"/>
            </w:r>
          </w:hyperlink>
        </w:p>
        <w:p w14:paraId="2C09B900" w14:textId="59119E50"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68" w:history="1">
            <w:r w:rsidRPr="0060229A">
              <w:rPr>
                <w:rStyle w:val="Hyperlink"/>
                <w:noProof/>
              </w:rPr>
              <w:t>3.2.2</w:t>
            </w:r>
            <w:r>
              <w:rPr>
                <w:rFonts w:asciiTheme="minorHAnsi" w:eastAsiaTheme="minorEastAsia" w:hAnsiTheme="minorHAnsi" w:cstheme="minorBidi"/>
                <w:noProof/>
                <w:sz w:val="22"/>
                <w:szCs w:val="22"/>
                <w:lang w:val="de-AT" w:eastAsia="de-AT"/>
              </w:rPr>
              <w:tab/>
            </w:r>
            <w:r w:rsidRPr="0060229A">
              <w:rPr>
                <w:rStyle w:val="Hyperlink"/>
                <w:noProof/>
              </w:rPr>
              <w:t>Admin-Benutzer</w:t>
            </w:r>
            <w:r>
              <w:rPr>
                <w:noProof/>
                <w:webHidden/>
              </w:rPr>
              <w:tab/>
            </w:r>
            <w:r>
              <w:rPr>
                <w:noProof/>
                <w:webHidden/>
              </w:rPr>
              <w:fldChar w:fldCharType="begin"/>
            </w:r>
            <w:r>
              <w:rPr>
                <w:noProof/>
                <w:webHidden/>
              </w:rPr>
              <w:instrText xml:space="preserve"> PAGEREF _Toc128997168 \h </w:instrText>
            </w:r>
            <w:r>
              <w:rPr>
                <w:noProof/>
                <w:webHidden/>
              </w:rPr>
            </w:r>
            <w:r>
              <w:rPr>
                <w:noProof/>
                <w:webHidden/>
              </w:rPr>
              <w:fldChar w:fldCharType="separate"/>
            </w:r>
            <w:r>
              <w:rPr>
                <w:noProof/>
                <w:webHidden/>
              </w:rPr>
              <w:t>7</w:t>
            </w:r>
            <w:r>
              <w:rPr>
                <w:noProof/>
                <w:webHidden/>
              </w:rPr>
              <w:fldChar w:fldCharType="end"/>
            </w:r>
          </w:hyperlink>
        </w:p>
        <w:p w14:paraId="0C0AFBD0" w14:textId="10DF97C8"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69" w:history="1">
            <w:r w:rsidRPr="0060229A">
              <w:rPr>
                <w:rStyle w:val="Hyperlink"/>
                <w:noProof/>
              </w:rPr>
              <w:t>3.2.3</w:t>
            </w:r>
            <w:r>
              <w:rPr>
                <w:rFonts w:asciiTheme="minorHAnsi" w:eastAsiaTheme="minorEastAsia" w:hAnsiTheme="minorHAnsi" w:cstheme="minorBidi"/>
                <w:noProof/>
                <w:sz w:val="22"/>
                <w:szCs w:val="22"/>
                <w:lang w:val="de-AT" w:eastAsia="de-AT"/>
              </w:rPr>
              <w:tab/>
            </w:r>
            <w:r w:rsidRPr="0060229A">
              <w:rPr>
                <w:rStyle w:val="Hyperlink"/>
                <w:noProof/>
              </w:rPr>
              <w:t>Mail-Server</w:t>
            </w:r>
            <w:r>
              <w:rPr>
                <w:noProof/>
                <w:webHidden/>
              </w:rPr>
              <w:tab/>
            </w:r>
            <w:r>
              <w:rPr>
                <w:noProof/>
                <w:webHidden/>
              </w:rPr>
              <w:fldChar w:fldCharType="begin"/>
            </w:r>
            <w:r>
              <w:rPr>
                <w:noProof/>
                <w:webHidden/>
              </w:rPr>
              <w:instrText xml:space="preserve"> PAGEREF _Toc128997169 \h </w:instrText>
            </w:r>
            <w:r>
              <w:rPr>
                <w:noProof/>
                <w:webHidden/>
              </w:rPr>
            </w:r>
            <w:r>
              <w:rPr>
                <w:noProof/>
                <w:webHidden/>
              </w:rPr>
              <w:fldChar w:fldCharType="separate"/>
            </w:r>
            <w:r>
              <w:rPr>
                <w:noProof/>
                <w:webHidden/>
              </w:rPr>
              <w:t>9</w:t>
            </w:r>
            <w:r>
              <w:rPr>
                <w:noProof/>
                <w:webHidden/>
              </w:rPr>
              <w:fldChar w:fldCharType="end"/>
            </w:r>
          </w:hyperlink>
        </w:p>
        <w:p w14:paraId="1C6B00A1" w14:textId="1486763A"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0" w:history="1">
            <w:r w:rsidRPr="0060229A">
              <w:rPr>
                <w:rStyle w:val="Hyperlink"/>
                <w:noProof/>
              </w:rPr>
              <w:t>3.2.4</w:t>
            </w:r>
            <w:r>
              <w:rPr>
                <w:rFonts w:asciiTheme="minorHAnsi" w:eastAsiaTheme="minorEastAsia" w:hAnsiTheme="minorHAnsi" w:cstheme="minorBidi"/>
                <w:noProof/>
                <w:sz w:val="22"/>
                <w:szCs w:val="22"/>
                <w:lang w:val="de-AT" w:eastAsia="de-AT"/>
              </w:rPr>
              <w:tab/>
            </w:r>
            <w:r w:rsidRPr="0060229A">
              <w:rPr>
                <w:rStyle w:val="Hyperlink"/>
                <w:noProof/>
              </w:rPr>
              <w:t>Python Client</w:t>
            </w:r>
            <w:r>
              <w:rPr>
                <w:noProof/>
                <w:webHidden/>
              </w:rPr>
              <w:tab/>
            </w:r>
            <w:r>
              <w:rPr>
                <w:noProof/>
                <w:webHidden/>
              </w:rPr>
              <w:fldChar w:fldCharType="begin"/>
            </w:r>
            <w:r>
              <w:rPr>
                <w:noProof/>
                <w:webHidden/>
              </w:rPr>
              <w:instrText xml:space="preserve"> PAGEREF _Toc128997170 \h </w:instrText>
            </w:r>
            <w:r>
              <w:rPr>
                <w:noProof/>
                <w:webHidden/>
              </w:rPr>
            </w:r>
            <w:r>
              <w:rPr>
                <w:noProof/>
                <w:webHidden/>
              </w:rPr>
              <w:fldChar w:fldCharType="separate"/>
            </w:r>
            <w:r>
              <w:rPr>
                <w:noProof/>
                <w:webHidden/>
              </w:rPr>
              <w:t>12</w:t>
            </w:r>
            <w:r>
              <w:rPr>
                <w:noProof/>
                <w:webHidden/>
              </w:rPr>
              <w:fldChar w:fldCharType="end"/>
            </w:r>
          </w:hyperlink>
        </w:p>
        <w:p w14:paraId="5003DE74" w14:textId="6BD9BEE7"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1" w:history="1">
            <w:r w:rsidRPr="0060229A">
              <w:rPr>
                <w:rStyle w:val="Hyperlink"/>
                <w:noProof/>
              </w:rPr>
              <w:t>3.2.5</w:t>
            </w:r>
            <w:r>
              <w:rPr>
                <w:rFonts w:asciiTheme="minorHAnsi" w:eastAsiaTheme="minorEastAsia" w:hAnsiTheme="minorHAnsi" w:cstheme="minorBidi"/>
                <w:noProof/>
                <w:sz w:val="22"/>
                <w:szCs w:val="22"/>
                <w:lang w:val="de-AT" w:eastAsia="de-AT"/>
              </w:rPr>
              <w:tab/>
            </w:r>
            <w:r w:rsidRPr="0060229A">
              <w:rPr>
                <w:rStyle w:val="Hyperlink"/>
                <w:noProof/>
              </w:rPr>
              <w:t>NCAT</w:t>
            </w:r>
            <w:r>
              <w:rPr>
                <w:noProof/>
                <w:webHidden/>
              </w:rPr>
              <w:tab/>
            </w:r>
            <w:r>
              <w:rPr>
                <w:noProof/>
                <w:webHidden/>
              </w:rPr>
              <w:fldChar w:fldCharType="begin"/>
            </w:r>
            <w:r>
              <w:rPr>
                <w:noProof/>
                <w:webHidden/>
              </w:rPr>
              <w:instrText xml:space="preserve"> PAGEREF _Toc128997171 \h </w:instrText>
            </w:r>
            <w:r>
              <w:rPr>
                <w:noProof/>
                <w:webHidden/>
              </w:rPr>
            </w:r>
            <w:r>
              <w:rPr>
                <w:noProof/>
                <w:webHidden/>
              </w:rPr>
              <w:fldChar w:fldCharType="separate"/>
            </w:r>
            <w:r>
              <w:rPr>
                <w:noProof/>
                <w:webHidden/>
              </w:rPr>
              <w:t>13</w:t>
            </w:r>
            <w:r>
              <w:rPr>
                <w:noProof/>
                <w:webHidden/>
              </w:rPr>
              <w:fldChar w:fldCharType="end"/>
            </w:r>
          </w:hyperlink>
        </w:p>
        <w:p w14:paraId="3F79EA4C" w14:textId="4FC6FD94"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2" w:history="1">
            <w:r w:rsidRPr="0060229A">
              <w:rPr>
                <w:rStyle w:val="Hyperlink"/>
                <w:noProof/>
              </w:rPr>
              <w:t>3.2.6</w:t>
            </w:r>
            <w:r>
              <w:rPr>
                <w:rFonts w:asciiTheme="minorHAnsi" w:eastAsiaTheme="minorEastAsia" w:hAnsiTheme="minorHAnsi" w:cstheme="minorBidi"/>
                <w:noProof/>
                <w:sz w:val="22"/>
                <w:szCs w:val="22"/>
                <w:lang w:val="de-AT" w:eastAsia="de-AT"/>
              </w:rPr>
              <w:tab/>
            </w:r>
            <w:r w:rsidRPr="0060229A">
              <w:rPr>
                <w:rStyle w:val="Hyperlink"/>
                <w:noProof/>
              </w:rPr>
              <w:t>Geschichte zu virtuellen Servern</w:t>
            </w:r>
            <w:r>
              <w:rPr>
                <w:noProof/>
                <w:webHidden/>
              </w:rPr>
              <w:tab/>
            </w:r>
            <w:r>
              <w:rPr>
                <w:noProof/>
                <w:webHidden/>
              </w:rPr>
              <w:fldChar w:fldCharType="begin"/>
            </w:r>
            <w:r>
              <w:rPr>
                <w:noProof/>
                <w:webHidden/>
              </w:rPr>
              <w:instrText xml:space="preserve"> PAGEREF _Toc128997172 \h </w:instrText>
            </w:r>
            <w:r>
              <w:rPr>
                <w:noProof/>
                <w:webHidden/>
              </w:rPr>
            </w:r>
            <w:r>
              <w:rPr>
                <w:noProof/>
                <w:webHidden/>
              </w:rPr>
              <w:fldChar w:fldCharType="separate"/>
            </w:r>
            <w:r>
              <w:rPr>
                <w:noProof/>
                <w:webHidden/>
              </w:rPr>
              <w:t>14</w:t>
            </w:r>
            <w:r>
              <w:rPr>
                <w:noProof/>
                <w:webHidden/>
              </w:rPr>
              <w:fldChar w:fldCharType="end"/>
            </w:r>
          </w:hyperlink>
        </w:p>
        <w:p w14:paraId="431E3D80" w14:textId="47FCB00B"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3" w:history="1">
            <w:r w:rsidRPr="0060229A">
              <w:rPr>
                <w:rStyle w:val="Hyperlink"/>
                <w:noProof/>
              </w:rPr>
              <w:t>3.2.7</w:t>
            </w:r>
            <w:r>
              <w:rPr>
                <w:rFonts w:asciiTheme="minorHAnsi" w:eastAsiaTheme="minorEastAsia" w:hAnsiTheme="minorHAnsi" w:cstheme="minorBidi"/>
                <w:noProof/>
                <w:sz w:val="22"/>
                <w:szCs w:val="22"/>
                <w:lang w:val="de-AT" w:eastAsia="de-AT"/>
              </w:rPr>
              <w:tab/>
            </w:r>
            <w:r w:rsidRPr="0060229A">
              <w:rPr>
                <w:rStyle w:val="Hyperlink"/>
                <w:noProof/>
              </w:rPr>
              <w:t>DNS</w:t>
            </w:r>
            <w:r>
              <w:rPr>
                <w:noProof/>
                <w:webHidden/>
              </w:rPr>
              <w:tab/>
            </w:r>
            <w:r>
              <w:rPr>
                <w:noProof/>
                <w:webHidden/>
              </w:rPr>
              <w:fldChar w:fldCharType="begin"/>
            </w:r>
            <w:r>
              <w:rPr>
                <w:noProof/>
                <w:webHidden/>
              </w:rPr>
              <w:instrText xml:space="preserve"> PAGEREF _Toc128997173 \h </w:instrText>
            </w:r>
            <w:r>
              <w:rPr>
                <w:noProof/>
                <w:webHidden/>
              </w:rPr>
            </w:r>
            <w:r>
              <w:rPr>
                <w:noProof/>
                <w:webHidden/>
              </w:rPr>
              <w:fldChar w:fldCharType="separate"/>
            </w:r>
            <w:r>
              <w:rPr>
                <w:noProof/>
                <w:webHidden/>
              </w:rPr>
              <w:t>15</w:t>
            </w:r>
            <w:r>
              <w:rPr>
                <w:noProof/>
                <w:webHidden/>
              </w:rPr>
              <w:fldChar w:fldCharType="end"/>
            </w:r>
          </w:hyperlink>
        </w:p>
        <w:p w14:paraId="7A2A33CF" w14:textId="09969B16"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4" w:history="1">
            <w:r w:rsidRPr="0060229A">
              <w:rPr>
                <w:rStyle w:val="Hyperlink"/>
                <w:noProof/>
              </w:rPr>
              <w:t>3.2.8</w:t>
            </w:r>
            <w:r>
              <w:rPr>
                <w:rFonts w:asciiTheme="minorHAnsi" w:eastAsiaTheme="minorEastAsia" w:hAnsiTheme="minorHAnsi" w:cstheme="minorBidi"/>
                <w:noProof/>
                <w:sz w:val="22"/>
                <w:szCs w:val="22"/>
                <w:lang w:val="de-AT" w:eastAsia="de-AT"/>
              </w:rPr>
              <w:tab/>
            </w:r>
            <w:r w:rsidRPr="0060229A">
              <w:rPr>
                <w:rStyle w:val="Hyperlink"/>
                <w:noProof/>
              </w:rPr>
              <w:t>Normaler Benutzer</w:t>
            </w:r>
            <w:r>
              <w:rPr>
                <w:noProof/>
                <w:webHidden/>
              </w:rPr>
              <w:tab/>
            </w:r>
            <w:r>
              <w:rPr>
                <w:noProof/>
                <w:webHidden/>
              </w:rPr>
              <w:fldChar w:fldCharType="begin"/>
            </w:r>
            <w:r>
              <w:rPr>
                <w:noProof/>
                <w:webHidden/>
              </w:rPr>
              <w:instrText xml:space="preserve"> PAGEREF _Toc128997174 \h </w:instrText>
            </w:r>
            <w:r>
              <w:rPr>
                <w:noProof/>
                <w:webHidden/>
              </w:rPr>
            </w:r>
            <w:r>
              <w:rPr>
                <w:noProof/>
                <w:webHidden/>
              </w:rPr>
              <w:fldChar w:fldCharType="separate"/>
            </w:r>
            <w:r>
              <w:rPr>
                <w:noProof/>
                <w:webHidden/>
              </w:rPr>
              <w:t>17</w:t>
            </w:r>
            <w:r>
              <w:rPr>
                <w:noProof/>
                <w:webHidden/>
              </w:rPr>
              <w:fldChar w:fldCharType="end"/>
            </w:r>
          </w:hyperlink>
        </w:p>
        <w:p w14:paraId="40128403" w14:textId="3C831BDF"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5" w:history="1">
            <w:r w:rsidRPr="0060229A">
              <w:rPr>
                <w:rStyle w:val="Hyperlink"/>
                <w:noProof/>
              </w:rPr>
              <w:t>3.2.9</w:t>
            </w:r>
            <w:r>
              <w:rPr>
                <w:rFonts w:asciiTheme="minorHAnsi" w:eastAsiaTheme="minorEastAsia" w:hAnsiTheme="minorHAnsi" w:cstheme="minorBidi"/>
                <w:noProof/>
                <w:sz w:val="22"/>
                <w:szCs w:val="22"/>
                <w:lang w:val="de-AT" w:eastAsia="de-AT"/>
              </w:rPr>
              <w:tab/>
            </w:r>
            <w:r w:rsidRPr="0060229A">
              <w:rPr>
                <w:rStyle w:val="Hyperlink"/>
                <w:noProof/>
              </w:rPr>
              <w:t>Active Directory</w:t>
            </w:r>
            <w:r>
              <w:rPr>
                <w:noProof/>
                <w:webHidden/>
              </w:rPr>
              <w:tab/>
            </w:r>
            <w:r>
              <w:rPr>
                <w:noProof/>
                <w:webHidden/>
              </w:rPr>
              <w:fldChar w:fldCharType="begin"/>
            </w:r>
            <w:r>
              <w:rPr>
                <w:noProof/>
                <w:webHidden/>
              </w:rPr>
              <w:instrText xml:space="preserve"> PAGEREF _Toc128997175 \h </w:instrText>
            </w:r>
            <w:r>
              <w:rPr>
                <w:noProof/>
                <w:webHidden/>
              </w:rPr>
            </w:r>
            <w:r>
              <w:rPr>
                <w:noProof/>
                <w:webHidden/>
              </w:rPr>
              <w:fldChar w:fldCharType="separate"/>
            </w:r>
            <w:r>
              <w:rPr>
                <w:noProof/>
                <w:webHidden/>
              </w:rPr>
              <w:t>18</w:t>
            </w:r>
            <w:r>
              <w:rPr>
                <w:noProof/>
                <w:webHidden/>
              </w:rPr>
              <w:fldChar w:fldCharType="end"/>
            </w:r>
          </w:hyperlink>
        </w:p>
        <w:p w14:paraId="215F2BA7" w14:textId="123885E7" w:rsidR="00A744F3" w:rsidRDefault="00A744F3">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8997176" w:history="1">
            <w:r w:rsidRPr="0060229A">
              <w:rPr>
                <w:rStyle w:val="Hyperlink"/>
                <w:noProof/>
              </w:rPr>
              <w:t>3.2.10</w:t>
            </w:r>
            <w:r>
              <w:rPr>
                <w:rFonts w:asciiTheme="minorHAnsi" w:eastAsiaTheme="minorEastAsia" w:hAnsiTheme="minorHAnsi" w:cstheme="minorBidi"/>
                <w:noProof/>
                <w:sz w:val="22"/>
                <w:szCs w:val="22"/>
                <w:lang w:val="de-AT" w:eastAsia="de-AT"/>
              </w:rPr>
              <w:tab/>
            </w:r>
            <w:r w:rsidRPr="0060229A">
              <w:rPr>
                <w:rStyle w:val="Hyperlink"/>
                <w:noProof/>
              </w:rPr>
              <w:t>Firewal</w:t>
            </w:r>
            <w:r>
              <w:rPr>
                <w:noProof/>
                <w:webHidden/>
              </w:rPr>
              <w:tab/>
            </w:r>
            <w:r>
              <w:rPr>
                <w:noProof/>
                <w:webHidden/>
              </w:rPr>
              <w:fldChar w:fldCharType="begin"/>
            </w:r>
            <w:r>
              <w:rPr>
                <w:noProof/>
                <w:webHidden/>
              </w:rPr>
              <w:instrText xml:space="preserve"> PAGEREF _Toc128997176 \h </w:instrText>
            </w:r>
            <w:r>
              <w:rPr>
                <w:noProof/>
                <w:webHidden/>
              </w:rPr>
            </w:r>
            <w:r>
              <w:rPr>
                <w:noProof/>
                <w:webHidden/>
              </w:rPr>
              <w:fldChar w:fldCharType="separate"/>
            </w:r>
            <w:r>
              <w:rPr>
                <w:noProof/>
                <w:webHidden/>
              </w:rPr>
              <w:t>18</w:t>
            </w:r>
            <w:r>
              <w:rPr>
                <w:noProof/>
                <w:webHidden/>
              </w:rPr>
              <w:fldChar w:fldCharType="end"/>
            </w:r>
          </w:hyperlink>
        </w:p>
        <w:p w14:paraId="5B1A60DC" w14:textId="6871B66D" w:rsidR="00A744F3" w:rsidRDefault="00A744F3">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97177" w:history="1">
            <w:r w:rsidRPr="0060229A">
              <w:rPr>
                <w:rStyle w:val="Hyperlink"/>
                <w:noProof/>
              </w:rPr>
              <w:t>3.3</w:t>
            </w:r>
            <w:r>
              <w:rPr>
                <w:rFonts w:asciiTheme="minorHAnsi" w:eastAsiaTheme="minorEastAsia" w:hAnsiTheme="minorHAnsi" w:cstheme="minorBidi"/>
                <w:noProof/>
                <w:sz w:val="22"/>
                <w:szCs w:val="22"/>
                <w:lang w:val="de-AT" w:eastAsia="de-AT"/>
              </w:rPr>
              <w:tab/>
            </w:r>
            <w:r w:rsidRPr="0060229A">
              <w:rPr>
                <w:rStyle w:val="Hyperlink"/>
                <w:noProof/>
              </w:rPr>
              <w:t>Praktischer Teil</w:t>
            </w:r>
            <w:r>
              <w:rPr>
                <w:noProof/>
                <w:webHidden/>
              </w:rPr>
              <w:tab/>
            </w:r>
            <w:r>
              <w:rPr>
                <w:noProof/>
                <w:webHidden/>
              </w:rPr>
              <w:fldChar w:fldCharType="begin"/>
            </w:r>
            <w:r>
              <w:rPr>
                <w:noProof/>
                <w:webHidden/>
              </w:rPr>
              <w:instrText xml:space="preserve"> PAGEREF _Toc128997177 \h </w:instrText>
            </w:r>
            <w:r>
              <w:rPr>
                <w:noProof/>
                <w:webHidden/>
              </w:rPr>
            </w:r>
            <w:r>
              <w:rPr>
                <w:noProof/>
                <w:webHidden/>
              </w:rPr>
              <w:fldChar w:fldCharType="separate"/>
            </w:r>
            <w:r>
              <w:rPr>
                <w:noProof/>
                <w:webHidden/>
              </w:rPr>
              <w:t>20</w:t>
            </w:r>
            <w:r>
              <w:rPr>
                <w:noProof/>
                <w:webHidden/>
              </w:rPr>
              <w:fldChar w:fldCharType="end"/>
            </w:r>
          </w:hyperlink>
        </w:p>
        <w:p w14:paraId="1E02C4CC" w14:textId="2C20611A"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8" w:history="1">
            <w:r w:rsidRPr="0060229A">
              <w:rPr>
                <w:rStyle w:val="Hyperlink"/>
                <w:noProof/>
              </w:rPr>
              <w:t>3.3.1</w:t>
            </w:r>
            <w:r>
              <w:rPr>
                <w:rFonts w:asciiTheme="minorHAnsi" w:eastAsiaTheme="minorEastAsia" w:hAnsiTheme="minorHAnsi" w:cstheme="minorBidi"/>
                <w:noProof/>
                <w:sz w:val="22"/>
                <w:szCs w:val="22"/>
                <w:lang w:val="de-AT" w:eastAsia="de-AT"/>
              </w:rPr>
              <w:tab/>
            </w:r>
            <w:r w:rsidRPr="0060229A">
              <w:rPr>
                <w:rStyle w:val="Hyperlink"/>
                <w:noProof/>
              </w:rPr>
              <w:t>Praktische Umsetzung</w:t>
            </w:r>
            <w:r>
              <w:rPr>
                <w:noProof/>
                <w:webHidden/>
              </w:rPr>
              <w:tab/>
            </w:r>
            <w:r>
              <w:rPr>
                <w:noProof/>
                <w:webHidden/>
              </w:rPr>
              <w:fldChar w:fldCharType="begin"/>
            </w:r>
            <w:r>
              <w:rPr>
                <w:noProof/>
                <w:webHidden/>
              </w:rPr>
              <w:instrText xml:space="preserve"> PAGEREF _Toc128997178 \h </w:instrText>
            </w:r>
            <w:r>
              <w:rPr>
                <w:noProof/>
                <w:webHidden/>
              </w:rPr>
            </w:r>
            <w:r>
              <w:rPr>
                <w:noProof/>
                <w:webHidden/>
              </w:rPr>
              <w:fldChar w:fldCharType="separate"/>
            </w:r>
            <w:r>
              <w:rPr>
                <w:noProof/>
                <w:webHidden/>
              </w:rPr>
              <w:t>20</w:t>
            </w:r>
            <w:r>
              <w:rPr>
                <w:noProof/>
                <w:webHidden/>
              </w:rPr>
              <w:fldChar w:fldCharType="end"/>
            </w:r>
          </w:hyperlink>
        </w:p>
        <w:p w14:paraId="6B4476A9" w14:textId="067C3E0D"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79" w:history="1">
            <w:r w:rsidRPr="0060229A">
              <w:rPr>
                <w:rStyle w:val="Hyperlink"/>
                <w:noProof/>
              </w:rPr>
              <w:t>3.3.2</w:t>
            </w:r>
            <w:r>
              <w:rPr>
                <w:rFonts w:asciiTheme="minorHAnsi" w:eastAsiaTheme="minorEastAsia" w:hAnsiTheme="minorHAnsi" w:cstheme="minorBidi"/>
                <w:noProof/>
                <w:sz w:val="22"/>
                <w:szCs w:val="22"/>
                <w:lang w:val="de-AT" w:eastAsia="de-AT"/>
              </w:rPr>
              <w:tab/>
            </w:r>
            <w:r w:rsidRPr="0060229A">
              <w:rPr>
                <w:rStyle w:val="Hyperlink"/>
                <w:noProof/>
              </w:rPr>
              <w:t>Server</w:t>
            </w:r>
            <w:r>
              <w:rPr>
                <w:noProof/>
                <w:webHidden/>
              </w:rPr>
              <w:tab/>
            </w:r>
            <w:r>
              <w:rPr>
                <w:noProof/>
                <w:webHidden/>
              </w:rPr>
              <w:fldChar w:fldCharType="begin"/>
            </w:r>
            <w:r>
              <w:rPr>
                <w:noProof/>
                <w:webHidden/>
              </w:rPr>
              <w:instrText xml:space="preserve"> PAGEREF _Toc128997179 \h </w:instrText>
            </w:r>
            <w:r>
              <w:rPr>
                <w:noProof/>
                <w:webHidden/>
              </w:rPr>
            </w:r>
            <w:r>
              <w:rPr>
                <w:noProof/>
                <w:webHidden/>
              </w:rPr>
              <w:fldChar w:fldCharType="separate"/>
            </w:r>
            <w:r>
              <w:rPr>
                <w:noProof/>
                <w:webHidden/>
              </w:rPr>
              <w:t>21</w:t>
            </w:r>
            <w:r>
              <w:rPr>
                <w:noProof/>
                <w:webHidden/>
              </w:rPr>
              <w:fldChar w:fldCharType="end"/>
            </w:r>
          </w:hyperlink>
        </w:p>
        <w:p w14:paraId="3C892635" w14:textId="4E3AF4B0"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0" w:history="1">
            <w:r w:rsidRPr="0060229A">
              <w:rPr>
                <w:rStyle w:val="Hyperlink"/>
                <w:noProof/>
              </w:rPr>
              <w:t>3.3.3</w:t>
            </w:r>
            <w:r>
              <w:rPr>
                <w:rFonts w:asciiTheme="minorHAnsi" w:eastAsiaTheme="minorEastAsia" w:hAnsiTheme="minorHAnsi" w:cstheme="minorBidi"/>
                <w:noProof/>
                <w:sz w:val="22"/>
                <w:szCs w:val="22"/>
                <w:lang w:val="de-AT" w:eastAsia="de-AT"/>
              </w:rPr>
              <w:tab/>
            </w:r>
            <w:r w:rsidRPr="0060229A">
              <w:rPr>
                <w:rStyle w:val="Hyperlink"/>
                <w:noProof/>
              </w:rPr>
              <w:t>DHCP-Server</w:t>
            </w:r>
            <w:r>
              <w:rPr>
                <w:noProof/>
                <w:webHidden/>
              </w:rPr>
              <w:tab/>
            </w:r>
            <w:r>
              <w:rPr>
                <w:noProof/>
                <w:webHidden/>
              </w:rPr>
              <w:fldChar w:fldCharType="begin"/>
            </w:r>
            <w:r>
              <w:rPr>
                <w:noProof/>
                <w:webHidden/>
              </w:rPr>
              <w:instrText xml:space="preserve"> PAGEREF _Toc128997180 \h </w:instrText>
            </w:r>
            <w:r>
              <w:rPr>
                <w:noProof/>
                <w:webHidden/>
              </w:rPr>
            </w:r>
            <w:r>
              <w:rPr>
                <w:noProof/>
                <w:webHidden/>
              </w:rPr>
              <w:fldChar w:fldCharType="separate"/>
            </w:r>
            <w:r>
              <w:rPr>
                <w:noProof/>
                <w:webHidden/>
              </w:rPr>
              <w:t>27</w:t>
            </w:r>
            <w:r>
              <w:rPr>
                <w:noProof/>
                <w:webHidden/>
              </w:rPr>
              <w:fldChar w:fldCharType="end"/>
            </w:r>
          </w:hyperlink>
        </w:p>
        <w:p w14:paraId="748B9FFC" w14:textId="187AF3E7"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1" w:history="1">
            <w:r w:rsidRPr="0060229A">
              <w:rPr>
                <w:rStyle w:val="Hyperlink"/>
                <w:noProof/>
              </w:rPr>
              <w:t>3.3.4</w:t>
            </w:r>
            <w:r>
              <w:rPr>
                <w:rFonts w:asciiTheme="minorHAnsi" w:eastAsiaTheme="minorEastAsia" w:hAnsiTheme="minorHAnsi" w:cstheme="minorBidi"/>
                <w:noProof/>
                <w:sz w:val="22"/>
                <w:szCs w:val="22"/>
                <w:lang w:val="de-AT" w:eastAsia="de-AT"/>
              </w:rPr>
              <w:tab/>
            </w:r>
            <w:r w:rsidRPr="0060229A">
              <w:rPr>
                <w:rStyle w:val="Hyperlink"/>
                <w:noProof/>
              </w:rPr>
              <w:t>Admin Benutzer</w:t>
            </w:r>
            <w:r>
              <w:rPr>
                <w:noProof/>
                <w:webHidden/>
              </w:rPr>
              <w:tab/>
            </w:r>
            <w:r>
              <w:rPr>
                <w:noProof/>
                <w:webHidden/>
              </w:rPr>
              <w:fldChar w:fldCharType="begin"/>
            </w:r>
            <w:r>
              <w:rPr>
                <w:noProof/>
                <w:webHidden/>
              </w:rPr>
              <w:instrText xml:space="preserve"> PAGEREF _Toc128997181 \h </w:instrText>
            </w:r>
            <w:r>
              <w:rPr>
                <w:noProof/>
                <w:webHidden/>
              </w:rPr>
            </w:r>
            <w:r>
              <w:rPr>
                <w:noProof/>
                <w:webHidden/>
              </w:rPr>
              <w:fldChar w:fldCharType="separate"/>
            </w:r>
            <w:r>
              <w:rPr>
                <w:noProof/>
                <w:webHidden/>
              </w:rPr>
              <w:t>29</w:t>
            </w:r>
            <w:r>
              <w:rPr>
                <w:noProof/>
                <w:webHidden/>
              </w:rPr>
              <w:fldChar w:fldCharType="end"/>
            </w:r>
          </w:hyperlink>
        </w:p>
        <w:p w14:paraId="2B85737F" w14:textId="609A3609"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2" w:history="1">
            <w:r w:rsidRPr="0060229A">
              <w:rPr>
                <w:rStyle w:val="Hyperlink"/>
                <w:noProof/>
              </w:rPr>
              <w:t>3.3.5</w:t>
            </w:r>
            <w:r>
              <w:rPr>
                <w:rFonts w:asciiTheme="minorHAnsi" w:eastAsiaTheme="minorEastAsia" w:hAnsiTheme="minorHAnsi" w:cstheme="minorBidi"/>
                <w:noProof/>
                <w:sz w:val="22"/>
                <w:szCs w:val="22"/>
                <w:lang w:val="de-AT" w:eastAsia="de-AT"/>
              </w:rPr>
              <w:tab/>
            </w:r>
            <w:r w:rsidRPr="0060229A">
              <w:rPr>
                <w:rStyle w:val="Hyperlink"/>
                <w:noProof/>
              </w:rPr>
              <w:t>Mail-Server</w:t>
            </w:r>
            <w:r>
              <w:rPr>
                <w:noProof/>
                <w:webHidden/>
              </w:rPr>
              <w:tab/>
            </w:r>
            <w:r>
              <w:rPr>
                <w:noProof/>
                <w:webHidden/>
              </w:rPr>
              <w:fldChar w:fldCharType="begin"/>
            </w:r>
            <w:r>
              <w:rPr>
                <w:noProof/>
                <w:webHidden/>
              </w:rPr>
              <w:instrText xml:space="preserve"> PAGEREF _Toc128997182 \h </w:instrText>
            </w:r>
            <w:r>
              <w:rPr>
                <w:noProof/>
                <w:webHidden/>
              </w:rPr>
            </w:r>
            <w:r>
              <w:rPr>
                <w:noProof/>
                <w:webHidden/>
              </w:rPr>
              <w:fldChar w:fldCharType="separate"/>
            </w:r>
            <w:r>
              <w:rPr>
                <w:noProof/>
                <w:webHidden/>
              </w:rPr>
              <w:t>31</w:t>
            </w:r>
            <w:r>
              <w:rPr>
                <w:noProof/>
                <w:webHidden/>
              </w:rPr>
              <w:fldChar w:fldCharType="end"/>
            </w:r>
          </w:hyperlink>
        </w:p>
        <w:p w14:paraId="39AC86CF" w14:textId="12CE7F1D"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3" w:history="1">
            <w:r w:rsidRPr="0060229A">
              <w:rPr>
                <w:rStyle w:val="Hyperlink"/>
                <w:noProof/>
              </w:rPr>
              <w:t>3.3.6</w:t>
            </w:r>
            <w:r>
              <w:rPr>
                <w:rFonts w:asciiTheme="minorHAnsi" w:eastAsiaTheme="minorEastAsia" w:hAnsiTheme="minorHAnsi" w:cstheme="minorBidi"/>
                <w:noProof/>
                <w:sz w:val="22"/>
                <w:szCs w:val="22"/>
                <w:lang w:val="de-AT" w:eastAsia="de-AT"/>
              </w:rPr>
              <w:tab/>
            </w:r>
            <w:r w:rsidRPr="0060229A">
              <w:rPr>
                <w:rStyle w:val="Hyperlink"/>
                <w:noProof/>
              </w:rPr>
              <w:t>Python Client Programm</w:t>
            </w:r>
            <w:r>
              <w:rPr>
                <w:noProof/>
                <w:webHidden/>
              </w:rPr>
              <w:tab/>
            </w:r>
            <w:r>
              <w:rPr>
                <w:noProof/>
                <w:webHidden/>
              </w:rPr>
              <w:fldChar w:fldCharType="begin"/>
            </w:r>
            <w:r>
              <w:rPr>
                <w:noProof/>
                <w:webHidden/>
              </w:rPr>
              <w:instrText xml:space="preserve"> PAGEREF _Toc128997183 \h </w:instrText>
            </w:r>
            <w:r>
              <w:rPr>
                <w:noProof/>
                <w:webHidden/>
              </w:rPr>
            </w:r>
            <w:r>
              <w:rPr>
                <w:noProof/>
                <w:webHidden/>
              </w:rPr>
              <w:fldChar w:fldCharType="separate"/>
            </w:r>
            <w:r>
              <w:rPr>
                <w:noProof/>
                <w:webHidden/>
              </w:rPr>
              <w:t>35</w:t>
            </w:r>
            <w:r>
              <w:rPr>
                <w:noProof/>
                <w:webHidden/>
              </w:rPr>
              <w:fldChar w:fldCharType="end"/>
            </w:r>
          </w:hyperlink>
        </w:p>
        <w:p w14:paraId="2ABC8B77" w14:textId="18F60472"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4" w:history="1">
            <w:r w:rsidRPr="0060229A">
              <w:rPr>
                <w:rStyle w:val="Hyperlink"/>
                <w:noProof/>
              </w:rPr>
              <w:t>3.3.7</w:t>
            </w:r>
            <w:r>
              <w:rPr>
                <w:rFonts w:asciiTheme="minorHAnsi" w:eastAsiaTheme="minorEastAsia" w:hAnsiTheme="minorHAnsi" w:cstheme="minorBidi"/>
                <w:noProof/>
                <w:sz w:val="22"/>
                <w:szCs w:val="22"/>
                <w:lang w:val="de-AT" w:eastAsia="de-AT"/>
              </w:rPr>
              <w:tab/>
            </w:r>
            <w:r w:rsidRPr="0060229A">
              <w:rPr>
                <w:rStyle w:val="Hyperlink"/>
                <w:noProof/>
              </w:rPr>
              <w:t>DNS-Server</w:t>
            </w:r>
            <w:r>
              <w:rPr>
                <w:noProof/>
                <w:webHidden/>
              </w:rPr>
              <w:tab/>
            </w:r>
            <w:r>
              <w:rPr>
                <w:noProof/>
                <w:webHidden/>
              </w:rPr>
              <w:fldChar w:fldCharType="begin"/>
            </w:r>
            <w:r>
              <w:rPr>
                <w:noProof/>
                <w:webHidden/>
              </w:rPr>
              <w:instrText xml:space="preserve"> PAGEREF _Toc128997184 \h </w:instrText>
            </w:r>
            <w:r>
              <w:rPr>
                <w:noProof/>
                <w:webHidden/>
              </w:rPr>
            </w:r>
            <w:r>
              <w:rPr>
                <w:noProof/>
                <w:webHidden/>
              </w:rPr>
              <w:fldChar w:fldCharType="separate"/>
            </w:r>
            <w:r>
              <w:rPr>
                <w:noProof/>
                <w:webHidden/>
              </w:rPr>
              <w:t>38</w:t>
            </w:r>
            <w:r>
              <w:rPr>
                <w:noProof/>
                <w:webHidden/>
              </w:rPr>
              <w:fldChar w:fldCharType="end"/>
            </w:r>
          </w:hyperlink>
        </w:p>
        <w:p w14:paraId="1E3F2D06" w14:textId="1CC58AA5"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5" w:history="1">
            <w:r w:rsidRPr="0060229A">
              <w:rPr>
                <w:rStyle w:val="Hyperlink"/>
                <w:noProof/>
              </w:rPr>
              <w:t>3.3.8</w:t>
            </w:r>
            <w:r>
              <w:rPr>
                <w:rFonts w:asciiTheme="minorHAnsi" w:eastAsiaTheme="minorEastAsia" w:hAnsiTheme="minorHAnsi" w:cstheme="minorBidi"/>
                <w:noProof/>
                <w:sz w:val="22"/>
                <w:szCs w:val="22"/>
                <w:lang w:val="de-AT" w:eastAsia="de-AT"/>
              </w:rPr>
              <w:tab/>
            </w:r>
            <w:r w:rsidRPr="0060229A">
              <w:rPr>
                <w:rStyle w:val="Hyperlink"/>
                <w:noProof/>
              </w:rPr>
              <w:t>Normaler Benutzer</w:t>
            </w:r>
            <w:r>
              <w:rPr>
                <w:noProof/>
                <w:webHidden/>
              </w:rPr>
              <w:tab/>
            </w:r>
            <w:r>
              <w:rPr>
                <w:noProof/>
                <w:webHidden/>
              </w:rPr>
              <w:fldChar w:fldCharType="begin"/>
            </w:r>
            <w:r>
              <w:rPr>
                <w:noProof/>
                <w:webHidden/>
              </w:rPr>
              <w:instrText xml:space="preserve"> PAGEREF _Toc128997185 \h </w:instrText>
            </w:r>
            <w:r>
              <w:rPr>
                <w:noProof/>
                <w:webHidden/>
              </w:rPr>
            </w:r>
            <w:r>
              <w:rPr>
                <w:noProof/>
                <w:webHidden/>
              </w:rPr>
              <w:fldChar w:fldCharType="separate"/>
            </w:r>
            <w:r>
              <w:rPr>
                <w:noProof/>
                <w:webHidden/>
              </w:rPr>
              <w:t>39</w:t>
            </w:r>
            <w:r>
              <w:rPr>
                <w:noProof/>
                <w:webHidden/>
              </w:rPr>
              <w:fldChar w:fldCharType="end"/>
            </w:r>
          </w:hyperlink>
        </w:p>
        <w:p w14:paraId="78AEFC05" w14:textId="40E14F98" w:rsidR="00A744F3" w:rsidRDefault="00A744F3">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8997186" w:history="1">
            <w:r w:rsidRPr="0060229A">
              <w:rPr>
                <w:rStyle w:val="Hyperlink"/>
                <w:noProof/>
              </w:rPr>
              <w:t>3.3.9</w:t>
            </w:r>
            <w:r>
              <w:rPr>
                <w:rFonts w:asciiTheme="minorHAnsi" w:eastAsiaTheme="minorEastAsia" w:hAnsiTheme="minorHAnsi" w:cstheme="minorBidi"/>
                <w:noProof/>
                <w:sz w:val="22"/>
                <w:szCs w:val="22"/>
                <w:lang w:val="de-AT" w:eastAsia="de-AT"/>
              </w:rPr>
              <w:tab/>
            </w:r>
            <w:r w:rsidRPr="0060229A">
              <w:rPr>
                <w:rStyle w:val="Hyperlink"/>
                <w:noProof/>
              </w:rPr>
              <w:t>Active Directory</w:t>
            </w:r>
            <w:r>
              <w:rPr>
                <w:noProof/>
                <w:webHidden/>
              </w:rPr>
              <w:tab/>
            </w:r>
            <w:r>
              <w:rPr>
                <w:noProof/>
                <w:webHidden/>
              </w:rPr>
              <w:fldChar w:fldCharType="begin"/>
            </w:r>
            <w:r>
              <w:rPr>
                <w:noProof/>
                <w:webHidden/>
              </w:rPr>
              <w:instrText xml:space="preserve"> PAGEREF _Toc128997186 \h </w:instrText>
            </w:r>
            <w:r>
              <w:rPr>
                <w:noProof/>
                <w:webHidden/>
              </w:rPr>
            </w:r>
            <w:r>
              <w:rPr>
                <w:noProof/>
                <w:webHidden/>
              </w:rPr>
              <w:fldChar w:fldCharType="separate"/>
            </w:r>
            <w:r>
              <w:rPr>
                <w:noProof/>
                <w:webHidden/>
              </w:rPr>
              <w:t>40</w:t>
            </w:r>
            <w:r>
              <w:rPr>
                <w:noProof/>
                <w:webHidden/>
              </w:rPr>
              <w:fldChar w:fldCharType="end"/>
            </w:r>
          </w:hyperlink>
        </w:p>
        <w:p w14:paraId="6C073889" w14:textId="6D0259E4" w:rsidR="00A744F3" w:rsidRDefault="00A744F3">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8997187" w:history="1">
            <w:r w:rsidRPr="0060229A">
              <w:rPr>
                <w:rStyle w:val="Hyperlink"/>
                <w:noProof/>
              </w:rPr>
              <w:t>3.3.10</w:t>
            </w:r>
            <w:r>
              <w:rPr>
                <w:rFonts w:asciiTheme="minorHAnsi" w:eastAsiaTheme="minorEastAsia" w:hAnsiTheme="minorHAnsi" w:cstheme="minorBidi"/>
                <w:noProof/>
                <w:sz w:val="22"/>
                <w:szCs w:val="22"/>
                <w:lang w:val="de-AT" w:eastAsia="de-AT"/>
              </w:rPr>
              <w:tab/>
            </w:r>
            <w:r w:rsidRPr="0060229A">
              <w:rPr>
                <w:rStyle w:val="Hyperlink"/>
                <w:noProof/>
              </w:rPr>
              <w:t>Firewall</w:t>
            </w:r>
            <w:r>
              <w:rPr>
                <w:noProof/>
                <w:webHidden/>
              </w:rPr>
              <w:tab/>
            </w:r>
            <w:r>
              <w:rPr>
                <w:noProof/>
                <w:webHidden/>
              </w:rPr>
              <w:fldChar w:fldCharType="begin"/>
            </w:r>
            <w:r>
              <w:rPr>
                <w:noProof/>
                <w:webHidden/>
              </w:rPr>
              <w:instrText xml:space="preserve"> PAGEREF _Toc128997187 \h </w:instrText>
            </w:r>
            <w:r>
              <w:rPr>
                <w:noProof/>
                <w:webHidden/>
              </w:rPr>
            </w:r>
            <w:r>
              <w:rPr>
                <w:noProof/>
                <w:webHidden/>
              </w:rPr>
              <w:fldChar w:fldCharType="separate"/>
            </w:r>
            <w:r>
              <w:rPr>
                <w:noProof/>
                <w:webHidden/>
              </w:rPr>
              <w:t>40</w:t>
            </w:r>
            <w:r>
              <w:rPr>
                <w:noProof/>
                <w:webHidden/>
              </w:rPr>
              <w:fldChar w:fldCharType="end"/>
            </w:r>
          </w:hyperlink>
        </w:p>
        <w:p w14:paraId="6C10CF2F" w14:textId="6E6C5B1B"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88" w:history="1">
            <w:r w:rsidRPr="0060229A">
              <w:rPr>
                <w:rStyle w:val="Hyperlink"/>
                <w:noProof/>
              </w:rPr>
              <w:t>4</w:t>
            </w:r>
            <w:r>
              <w:rPr>
                <w:rFonts w:asciiTheme="minorHAnsi" w:eastAsiaTheme="minorEastAsia" w:hAnsiTheme="minorHAnsi" w:cstheme="minorBidi"/>
                <w:noProof/>
                <w:sz w:val="22"/>
                <w:szCs w:val="22"/>
                <w:lang w:val="de-AT" w:eastAsia="de-AT"/>
              </w:rPr>
              <w:tab/>
            </w:r>
            <w:r w:rsidRPr="0060229A">
              <w:rPr>
                <w:rStyle w:val="Hyperlink"/>
                <w:noProof/>
              </w:rPr>
              <w:t>Erklärung der Eigenständigkeit der Arbeit</w:t>
            </w:r>
            <w:r>
              <w:rPr>
                <w:noProof/>
                <w:webHidden/>
              </w:rPr>
              <w:tab/>
            </w:r>
            <w:r>
              <w:rPr>
                <w:noProof/>
                <w:webHidden/>
              </w:rPr>
              <w:fldChar w:fldCharType="begin"/>
            </w:r>
            <w:r>
              <w:rPr>
                <w:noProof/>
                <w:webHidden/>
              </w:rPr>
              <w:instrText xml:space="preserve"> PAGEREF _Toc128997188 \h </w:instrText>
            </w:r>
            <w:r>
              <w:rPr>
                <w:noProof/>
                <w:webHidden/>
              </w:rPr>
            </w:r>
            <w:r>
              <w:rPr>
                <w:noProof/>
                <w:webHidden/>
              </w:rPr>
              <w:fldChar w:fldCharType="separate"/>
            </w:r>
            <w:r>
              <w:rPr>
                <w:noProof/>
                <w:webHidden/>
              </w:rPr>
              <w:t>41</w:t>
            </w:r>
            <w:r>
              <w:rPr>
                <w:noProof/>
                <w:webHidden/>
              </w:rPr>
              <w:fldChar w:fldCharType="end"/>
            </w:r>
          </w:hyperlink>
        </w:p>
        <w:p w14:paraId="5BE9422C" w14:textId="706CD486"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89" w:history="1">
            <w:r w:rsidRPr="0060229A">
              <w:rPr>
                <w:rStyle w:val="Hyperlink"/>
                <w:noProof/>
              </w:rPr>
              <w:t>5</w:t>
            </w:r>
            <w:r>
              <w:rPr>
                <w:rFonts w:asciiTheme="minorHAnsi" w:eastAsiaTheme="minorEastAsia" w:hAnsiTheme="minorHAnsi" w:cstheme="minorBidi"/>
                <w:noProof/>
                <w:sz w:val="22"/>
                <w:szCs w:val="22"/>
                <w:lang w:val="de-AT" w:eastAsia="de-AT"/>
              </w:rPr>
              <w:tab/>
            </w:r>
            <w:r w:rsidRPr="0060229A">
              <w:rPr>
                <w:rStyle w:val="Hyperlink"/>
                <w:noProof/>
              </w:rPr>
              <w:t>Abbildungsverzeichnis</w:t>
            </w:r>
            <w:r>
              <w:rPr>
                <w:noProof/>
                <w:webHidden/>
              </w:rPr>
              <w:tab/>
            </w:r>
            <w:r>
              <w:rPr>
                <w:noProof/>
                <w:webHidden/>
              </w:rPr>
              <w:fldChar w:fldCharType="begin"/>
            </w:r>
            <w:r>
              <w:rPr>
                <w:noProof/>
                <w:webHidden/>
              </w:rPr>
              <w:instrText xml:space="preserve"> PAGEREF _Toc128997189 \h </w:instrText>
            </w:r>
            <w:r>
              <w:rPr>
                <w:noProof/>
                <w:webHidden/>
              </w:rPr>
            </w:r>
            <w:r>
              <w:rPr>
                <w:noProof/>
                <w:webHidden/>
              </w:rPr>
              <w:fldChar w:fldCharType="separate"/>
            </w:r>
            <w:r>
              <w:rPr>
                <w:noProof/>
                <w:webHidden/>
              </w:rPr>
              <w:t>42</w:t>
            </w:r>
            <w:r>
              <w:rPr>
                <w:noProof/>
                <w:webHidden/>
              </w:rPr>
              <w:fldChar w:fldCharType="end"/>
            </w:r>
          </w:hyperlink>
        </w:p>
        <w:p w14:paraId="1E9C74D1" w14:textId="5CBC3455"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90" w:history="1">
            <w:r w:rsidRPr="0060229A">
              <w:rPr>
                <w:rStyle w:val="Hyperlink"/>
                <w:noProof/>
              </w:rPr>
              <w:t>6</w:t>
            </w:r>
            <w:r>
              <w:rPr>
                <w:rFonts w:asciiTheme="minorHAnsi" w:eastAsiaTheme="minorEastAsia" w:hAnsiTheme="minorHAnsi" w:cstheme="minorBidi"/>
                <w:noProof/>
                <w:sz w:val="22"/>
                <w:szCs w:val="22"/>
                <w:lang w:val="de-AT" w:eastAsia="de-AT"/>
              </w:rPr>
              <w:tab/>
            </w:r>
            <w:r w:rsidRPr="0060229A">
              <w:rPr>
                <w:rStyle w:val="Hyperlink"/>
                <w:noProof/>
              </w:rPr>
              <w:t>Tabellenverzeichnis</w:t>
            </w:r>
            <w:r>
              <w:rPr>
                <w:noProof/>
                <w:webHidden/>
              </w:rPr>
              <w:tab/>
            </w:r>
            <w:r>
              <w:rPr>
                <w:noProof/>
                <w:webHidden/>
              </w:rPr>
              <w:fldChar w:fldCharType="begin"/>
            </w:r>
            <w:r>
              <w:rPr>
                <w:noProof/>
                <w:webHidden/>
              </w:rPr>
              <w:instrText xml:space="preserve"> PAGEREF _Toc128997190 \h </w:instrText>
            </w:r>
            <w:r>
              <w:rPr>
                <w:noProof/>
                <w:webHidden/>
              </w:rPr>
            </w:r>
            <w:r>
              <w:rPr>
                <w:noProof/>
                <w:webHidden/>
              </w:rPr>
              <w:fldChar w:fldCharType="separate"/>
            </w:r>
            <w:r>
              <w:rPr>
                <w:noProof/>
                <w:webHidden/>
              </w:rPr>
              <w:t>42</w:t>
            </w:r>
            <w:r>
              <w:rPr>
                <w:noProof/>
                <w:webHidden/>
              </w:rPr>
              <w:fldChar w:fldCharType="end"/>
            </w:r>
          </w:hyperlink>
        </w:p>
        <w:p w14:paraId="733A3FCD" w14:textId="45FEF71B"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91" w:history="1">
            <w:r w:rsidRPr="0060229A">
              <w:rPr>
                <w:rStyle w:val="Hyperlink"/>
                <w:noProof/>
              </w:rPr>
              <w:t>7</w:t>
            </w:r>
            <w:r>
              <w:rPr>
                <w:rFonts w:asciiTheme="minorHAnsi" w:eastAsiaTheme="minorEastAsia" w:hAnsiTheme="minorHAnsi" w:cstheme="minorBidi"/>
                <w:noProof/>
                <w:sz w:val="22"/>
                <w:szCs w:val="22"/>
                <w:lang w:val="de-AT" w:eastAsia="de-AT"/>
              </w:rPr>
              <w:tab/>
            </w:r>
            <w:r w:rsidRPr="0060229A">
              <w:rPr>
                <w:rStyle w:val="Hyperlink"/>
                <w:noProof/>
              </w:rPr>
              <w:t>Literaturverzeichnis</w:t>
            </w:r>
            <w:r>
              <w:rPr>
                <w:noProof/>
                <w:webHidden/>
              </w:rPr>
              <w:tab/>
            </w:r>
            <w:r>
              <w:rPr>
                <w:noProof/>
                <w:webHidden/>
              </w:rPr>
              <w:fldChar w:fldCharType="begin"/>
            </w:r>
            <w:r>
              <w:rPr>
                <w:noProof/>
                <w:webHidden/>
              </w:rPr>
              <w:instrText xml:space="preserve"> PAGEREF _Toc128997191 \h </w:instrText>
            </w:r>
            <w:r>
              <w:rPr>
                <w:noProof/>
                <w:webHidden/>
              </w:rPr>
            </w:r>
            <w:r>
              <w:rPr>
                <w:noProof/>
                <w:webHidden/>
              </w:rPr>
              <w:fldChar w:fldCharType="separate"/>
            </w:r>
            <w:r>
              <w:rPr>
                <w:noProof/>
                <w:webHidden/>
              </w:rPr>
              <w:t>42</w:t>
            </w:r>
            <w:r>
              <w:rPr>
                <w:noProof/>
                <w:webHidden/>
              </w:rPr>
              <w:fldChar w:fldCharType="end"/>
            </w:r>
          </w:hyperlink>
        </w:p>
        <w:p w14:paraId="1CAE9F6D" w14:textId="776CDEEA"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92" w:history="1">
            <w:r w:rsidRPr="0060229A">
              <w:rPr>
                <w:rStyle w:val="Hyperlink"/>
                <w:noProof/>
              </w:rPr>
              <w:t>8</w:t>
            </w:r>
            <w:r>
              <w:rPr>
                <w:rFonts w:asciiTheme="minorHAnsi" w:eastAsiaTheme="minorEastAsia" w:hAnsiTheme="minorHAnsi" w:cstheme="minorBidi"/>
                <w:noProof/>
                <w:sz w:val="22"/>
                <w:szCs w:val="22"/>
                <w:lang w:val="de-AT" w:eastAsia="de-AT"/>
              </w:rPr>
              <w:tab/>
            </w:r>
            <w:r w:rsidRPr="0060229A">
              <w:rPr>
                <w:rStyle w:val="Hyperlink"/>
                <w:noProof/>
              </w:rPr>
              <w:t>Abkürzungs- und Symbolverzeichnis</w:t>
            </w:r>
            <w:r>
              <w:rPr>
                <w:noProof/>
                <w:webHidden/>
              </w:rPr>
              <w:tab/>
            </w:r>
            <w:r>
              <w:rPr>
                <w:noProof/>
                <w:webHidden/>
              </w:rPr>
              <w:fldChar w:fldCharType="begin"/>
            </w:r>
            <w:r>
              <w:rPr>
                <w:noProof/>
                <w:webHidden/>
              </w:rPr>
              <w:instrText xml:space="preserve"> PAGEREF _Toc128997192 \h </w:instrText>
            </w:r>
            <w:r>
              <w:rPr>
                <w:noProof/>
                <w:webHidden/>
              </w:rPr>
            </w:r>
            <w:r>
              <w:rPr>
                <w:noProof/>
                <w:webHidden/>
              </w:rPr>
              <w:fldChar w:fldCharType="separate"/>
            </w:r>
            <w:r>
              <w:rPr>
                <w:noProof/>
                <w:webHidden/>
              </w:rPr>
              <w:t>46</w:t>
            </w:r>
            <w:r>
              <w:rPr>
                <w:noProof/>
                <w:webHidden/>
              </w:rPr>
              <w:fldChar w:fldCharType="end"/>
            </w:r>
          </w:hyperlink>
        </w:p>
        <w:p w14:paraId="7226C720" w14:textId="63253B65" w:rsidR="00A744F3" w:rsidRDefault="00A744F3">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8997193" w:history="1">
            <w:r w:rsidRPr="0060229A">
              <w:rPr>
                <w:rStyle w:val="Hyperlink"/>
                <w:noProof/>
              </w:rPr>
              <w:t>9</w:t>
            </w:r>
            <w:r>
              <w:rPr>
                <w:rFonts w:asciiTheme="minorHAnsi" w:eastAsiaTheme="minorEastAsia" w:hAnsiTheme="minorHAnsi" w:cstheme="minorBidi"/>
                <w:noProof/>
                <w:sz w:val="22"/>
                <w:szCs w:val="22"/>
                <w:lang w:val="de-AT" w:eastAsia="de-AT"/>
              </w:rPr>
              <w:tab/>
            </w:r>
            <w:r w:rsidRPr="0060229A">
              <w:rPr>
                <w:rStyle w:val="Hyperlink"/>
                <w:noProof/>
              </w:rPr>
              <w:t>Anhang</w:t>
            </w:r>
            <w:r>
              <w:rPr>
                <w:noProof/>
                <w:webHidden/>
              </w:rPr>
              <w:tab/>
            </w:r>
            <w:r>
              <w:rPr>
                <w:noProof/>
                <w:webHidden/>
              </w:rPr>
              <w:fldChar w:fldCharType="begin"/>
            </w:r>
            <w:r>
              <w:rPr>
                <w:noProof/>
                <w:webHidden/>
              </w:rPr>
              <w:instrText xml:space="preserve"> PAGEREF _Toc128997193 \h </w:instrText>
            </w:r>
            <w:r>
              <w:rPr>
                <w:noProof/>
                <w:webHidden/>
              </w:rPr>
            </w:r>
            <w:r>
              <w:rPr>
                <w:noProof/>
                <w:webHidden/>
              </w:rPr>
              <w:fldChar w:fldCharType="separate"/>
            </w:r>
            <w:r>
              <w:rPr>
                <w:noProof/>
                <w:webHidden/>
              </w:rPr>
              <w:t>47</w:t>
            </w:r>
            <w:r>
              <w:rPr>
                <w:noProof/>
                <w:webHidden/>
              </w:rPr>
              <w:fldChar w:fldCharType="end"/>
            </w:r>
          </w:hyperlink>
        </w:p>
        <w:p w14:paraId="54B20F1C" w14:textId="58CAF9E1" w:rsidR="00A744F3" w:rsidRDefault="00A744F3">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8997194" w:history="1">
            <w:r w:rsidRPr="0060229A">
              <w:rPr>
                <w:rStyle w:val="Hyperlink"/>
                <w:noProof/>
              </w:rPr>
              <w:t>9.1</w:t>
            </w:r>
            <w:r>
              <w:rPr>
                <w:rFonts w:asciiTheme="minorHAnsi" w:eastAsiaTheme="minorEastAsia" w:hAnsiTheme="minorHAnsi" w:cstheme="minorBidi"/>
                <w:noProof/>
                <w:sz w:val="22"/>
                <w:szCs w:val="22"/>
                <w:lang w:val="de-AT" w:eastAsia="de-AT"/>
              </w:rPr>
              <w:tab/>
            </w:r>
            <w:r w:rsidRPr="0060229A">
              <w:rPr>
                <w:rStyle w:val="Hyperlink"/>
                <w:noProof/>
              </w:rPr>
              <w:t>Schlussfolgerung / Projekterfahrung</w:t>
            </w:r>
            <w:r>
              <w:rPr>
                <w:noProof/>
                <w:webHidden/>
              </w:rPr>
              <w:tab/>
            </w:r>
            <w:r>
              <w:rPr>
                <w:noProof/>
                <w:webHidden/>
              </w:rPr>
              <w:fldChar w:fldCharType="begin"/>
            </w:r>
            <w:r>
              <w:rPr>
                <w:noProof/>
                <w:webHidden/>
              </w:rPr>
              <w:instrText xml:space="preserve"> PAGEREF _Toc128997194 \h </w:instrText>
            </w:r>
            <w:r>
              <w:rPr>
                <w:noProof/>
                <w:webHidden/>
              </w:rPr>
            </w:r>
            <w:r>
              <w:rPr>
                <w:noProof/>
                <w:webHidden/>
              </w:rPr>
              <w:fldChar w:fldCharType="separate"/>
            </w:r>
            <w:r>
              <w:rPr>
                <w:noProof/>
                <w:webHidden/>
              </w:rPr>
              <w:t>47</w:t>
            </w:r>
            <w:r>
              <w:rPr>
                <w:noProof/>
                <w:webHidden/>
              </w:rPr>
              <w:fldChar w:fldCharType="end"/>
            </w:r>
          </w:hyperlink>
        </w:p>
        <w:p w14:paraId="4DFA8202" w14:textId="6FE7742C" w:rsidR="00A744F3" w:rsidRDefault="00A744F3">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8997195" w:history="1">
            <w:r w:rsidRPr="0060229A">
              <w:rPr>
                <w:rStyle w:val="Hyperlink"/>
                <w:noProof/>
              </w:rPr>
              <w:t>10</w:t>
            </w:r>
            <w:r>
              <w:rPr>
                <w:rFonts w:asciiTheme="minorHAnsi" w:eastAsiaTheme="minorEastAsia" w:hAnsiTheme="minorHAnsi" w:cstheme="minorBidi"/>
                <w:noProof/>
                <w:sz w:val="22"/>
                <w:szCs w:val="22"/>
                <w:lang w:val="de-AT" w:eastAsia="de-AT"/>
              </w:rPr>
              <w:tab/>
            </w:r>
            <w:r w:rsidRPr="0060229A">
              <w:rPr>
                <w:rStyle w:val="Hyperlink"/>
                <w:noProof/>
              </w:rPr>
              <w:t>Projektterminplanung</w:t>
            </w:r>
            <w:r>
              <w:rPr>
                <w:noProof/>
                <w:webHidden/>
              </w:rPr>
              <w:tab/>
            </w:r>
            <w:r>
              <w:rPr>
                <w:noProof/>
                <w:webHidden/>
              </w:rPr>
              <w:fldChar w:fldCharType="begin"/>
            </w:r>
            <w:r>
              <w:rPr>
                <w:noProof/>
                <w:webHidden/>
              </w:rPr>
              <w:instrText xml:space="preserve"> PAGEREF _Toc128997195 \h </w:instrText>
            </w:r>
            <w:r>
              <w:rPr>
                <w:noProof/>
                <w:webHidden/>
              </w:rPr>
            </w:r>
            <w:r>
              <w:rPr>
                <w:noProof/>
                <w:webHidden/>
              </w:rPr>
              <w:fldChar w:fldCharType="separate"/>
            </w:r>
            <w:r>
              <w:rPr>
                <w:noProof/>
                <w:webHidden/>
              </w:rPr>
              <w:t>48</w:t>
            </w:r>
            <w:r>
              <w:rPr>
                <w:noProof/>
                <w:webHidden/>
              </w:rPr>
              <w:fldChar w:fldCharType="end"/>
            </w:r>
          </w:hyperlink>
        </w:p>
        <w:p w14:paraId="1E5A6297" w14:textId="0C2C559A" w:rsidR="00A744F3" w:rsidRDefault="00A744F3">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8997196" w:history="1">
            <w:r w:rsidRPr="0060229A">
              <w:rPr>
                <w:rStyle w:val="Hyperlink"/>
                <w:noProof/>
              </w:rPr>
              <w:t>10.1</w:t>
            </w:r>
            <w:r>
              <w:rPr>
                <w:rFonts w:asciiTheme="minorHAnsi" w:eastAsiaTheme="minorEastAsia" w:hAnsiTheme="minorHAnsi" w:cstheme="minorBidi"/>
                <w:noProof/>
                <w:sz w:val="22"/>
                <w:szCs w:val="22"/>
                <w:lang w:val="de-AT" w:eastAsia="de-AT"/>
              </w:rPr>
              <w:tab/>
            </w:r>
            <w:r w:rsidRPr="0060229A">
              <w:rPr>
                <w:rStyle w:val="Hyperlink"/>
                <w:noProof/>
              </w:rPr>
              <w:t>Simon Angerer</w:t>
            </w:r>
            <w:r>
              <w:rPr>
                <w:noProof/>
                <w:webHidden/>
              </w:rPr>
              <w:tab/>
            </w:r>
            <w:r>
              <w:rPr>
                <w:noProof/>
                <w:webHidden/>
              </w:rPr>
              <w:fldChar w:fldCharType="begin"/>
            </w:r>
            <w:r>
              <w:rPr>
                <w:noProof/>
                <w:webHidden/>
              </w:rPr>
              <w:instrText xml:space="preserve"> PAGEREF _Toc128997196 \h </w:instrText>
            </w:r>
            <w:r>
              <w:rPr>
                <w:noProof/>
                <w:webHidden/>
              </w:rPr>
            </w:r>
            <w:r>
              <w:rPr>
                <w:noProof/>
                <w:webHidden/>
              </w:rPr>
              <w:fldChar w:fldCharType="separate"/>
            </w:r>
            <w:r>
              <w:rPr>
                <w:noProof/>
                <w:webHidden/>
              </w:rPr>
              <w:t>48</w:t>
            </w:r>
            <w:r>
              <w:rPr>
                <w:noProof/>
                <w:webHidden/>
              </w:rPr>
              <w:fldChar w:fldCharType="end"/>
            </w:r>
          </w:hyperlink>
        </w:p>
        <w:p w14:paraId="0C8508DC" w14:textId="360AE522" w:rsidR="00A744F3" w:rsidRDefault="00A744F3">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8997197" w:history="1">
            <w:r w:rsidRPr="0060229A">
              <w:rPr>
                <w:rStyle w:val="Hyperlink"/>
                <w:noProof/>
              </w:rPr>
              <w:t>10.2</w:t>
            </w:r>
            <w:r>
              <w:rPr>
                <w:rFonts w:asciiTheme="minorHAnsi" w:eastAsiaTheme="minorEastAsia" w:hAnsiTheme="minorHAnsi" w:cstheme="minorBidi"/>
                <w:noProof/>
                <w:sz w:val="22"/>
                <w:szCs w:val="22"/>
                <w:lang w:val="de-AT" w:eastAsia="de-AT"/>
              </w:rPr>
              <w:tab/>
            </w:r>
            <w:r w:rsidRPr="0060229A">
              <w:rPr>
                <w:rStyle w:val="Hyperlink"/>
                <w:noProof/>
              </w:rPr>
              <w:t>Patrick Edelmann</w:t>
            </w:r>
            <w:r>
              <w:rPr>
                <w:noProof/>
                <w:webHidden/>
              </w:rPr>
              <w:tab/>
            </w:r>
            <w:r>
              <w:rPr>
                <w:noProof/>
                <w:webHidden/>
              </w:rPr>
              <w:fldChar w:fldCharType="begin"/>
            </w:r>
            <w:r>
              <w:rPr>
                <w:noProof/>
                <w:webHidden/>
              </w:rPr>
              <w:instrText xml:space="preserve"> PAGEREF _Toc128997197 \h </w:instrText>
            </w:r>
            <w:r>
              <w:rPr>
                <w:noProof/>
                <w:webHidden/>
              </w:rPr>
            </w:r>
            <w:r>
              <w:rPr>
                <w:noProof/>
                <w:webHidden/>
              </w:rPr>
              <w:fldChar w:fldCharType="separate"/>
            </w:r>
            <w:r>
              <w:rPr>
                <w:noProof/>
                <w:webHidden/>
              </w:rPr>
              <w:t>48</w:t>
            </w:r>
            <w:r>
              <w:rPr>
                <w:noProof/>
                <w:webHidden/>
              </w:rPr>
              <w:fldChar w:fldCharType="end"/>
            </w:r>
          </w:hyperlink>
        </w:p>
        <w:p w14:paraId="66B196C4" w14:textId="30E71589" w:rsidR="00A744F3" w:rsidRDefault="00A744F3">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8997198" w:history="1">
            <w:r w:rsidRPr="0060229A">
              <w:rPr>
                <w:rStyle w:val="Hyperlink"/>
                <w:noProof/>
              </w:rPr>
              <w:t>11</w:t>
            </w:r>
            <w:r>
              <w:rPr>
                <w:rFonts w:asciiTheme="minorHAnsi" w:eastAsiaTheme="minorEastAsia" w:hAnsiTheme="minorHAnsi" w:cstheme="minorBidi"/>
                <w:noProof/>
                <w:sz w:val="22"/>
                <w:szCs w:val="22"/>
                <w:lang w:val="de-AT" w:eastAsia="de-AT"/>
              </w:rPr>
              <w:tab/>
            </w:r>
            <w:r w:rsidRPr="0060229A">
              <w:rPr>
                <w:rStyle w:val="Hyperlink"/>
                <w:noProof/>
              </w:rPr>
              <w:t>Arbeitsnachweis Diplomarbeit</w:t>
            </w:r>
            <w:r>
              <w:rPr>
                <w:noProof/>
                <w:webHidden/>
              </w:rPr>
              <w:tab/>
            </w:r>
            <w:r>
              <w:rPr>
                <w:noProof/>
                <w:webHidden/>
              </w:rPr>
              <w:fldChar w:fldCharType="begin"/>
            </w:r>
            <w:r>
              <w:rPr>
                <w:noProof/>
                <w:webHidden/>
              </w:rPr>
              <w:instrText xml:space="preserve"> PAGEREF _Toc128997198 \h </w:instrText>
            </w:r>
            <w:r>
              <w:rPr>
                <w:noProof/>
                <w:webHidden/>
              </w:rPr>
            </w:r>
            <w:r>
              <w:rPr>
                <w:noProof/>
                <w:webHidden/>
              </w:rPr>
              <w:fldChar w:fldCharType="separate"/>
            </w:r>
            <w:r>
              <w:rPr>
                <w:noProof/>
                <w:webHidden/>
              </w:rPr>
              <w:t>49</w:t>
            </w:r>
            <w:r>
              <w:rPr>
                <w:noProof/>
                <w:webHidden/>
              </w:rPr>
              <w:fldChar w:fldCharType="end"/>
            </w:r>
          </w:hyperlink>
        </w:p>
        <w:p w14:paraId="1E47ACDD" w14:textId="45F1DBE8"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343525846"/>
      <w:bookmarkStart w:id="6" w:name="_Toc128997160"/>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8997161"/>
      <w:r w:rsidRPr="003B7933">
        <w:t>Vertiefende Aufgabenstellung</w:t>
      </w:r>
      <w:bookmarkEnd w:id="7"/>
    </w:p>
    <w:p w14:paraId="6B634721" w14:textId="7B46368A" w:rsidR="00AC1E1C" w:rsidRDefault="003A60EC" w:rsidP="00E06C6A">
      <w:pPr>
        <w:pStyle w:val="berschrift2"/>
      </w:pPr>
      <w:bookmarkStart w:id="8" w:name="_Toc128997162"/>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8997163"/>
      <w:r>
        <w:t>Simon Angerer</w:t>
      </w:r>
      <w:bookmarkEnd w:id="9"/>
    </w:p>
    <w:p w14:paraId="72A70B86" w14:textId="7877F7D6"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0" w:name="_Toc128997164"/>
      <w:r>
        <w:lastRenderedPageBreak/>
        <w:t>Dokumentation der Arbeit</w:t>
      </w:r>
      <w:bookmarkEnd w:id="10"/>
    </w:p>
    <w:p w14:paraId="5F50A961" w14:textId="4263815E" w:rsidR="00240C26" w:rsidRDefault="00240C26" w:rsidP="00240C26">
      <w:pPr>
        <w:pStyle w:val="berschrift2"/>
      </w:pPr>
      <w:bookmarkStart w:id="11" w:name="_Toc128997165"/>
      <w:r>
        <w:t>Grundkonzept</w:t>
      </w:r>
      <w:bookmarkEnd w:id="11"/>
    </w:p>
    <w:p w14:paraId="0F556C25" w14:textId="4DE27541" w:rsidR="00A65D65" w:rsidRPr="003A6485" w:rsidRDefault="00240C26" w:rsidP="003A6485">
      <w:pPr>
        <w:rPr>
          <w:szCs w:val="24"/>
        </w:rPr>
        <w:sectPr w:rsidR="00A65D65" w:rsidRPr="003A6485" w:rsidSect="00A744F3">
          <w:footerReference w:type="default" r:id="rId23"/>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r w:rsidR="00F3615F">
        <w:rPr>
          <w:szCs w:val="24"/>
        </w:rPr>
        <w:t>.</w:t>
      </w:r>
    </w:p>
    <w:p w14:paraId="37DF0107" w14:textId="35CCCF9C" w:rsidR="00E06C6A" w:rsidRDefault="00240C26" w:rsidP="00240C26">
      <w:pPr>
        <w:pStyle w:val="berschrift2"/>
      </w:pPr>
      <w:bookmarkStart w:id="13" w:name="_Toc128997166"/>
      <w:r>
        <w:lastRenderedPageBreak/>
        <w:t>Theoretischer Teil</w:t>
      </w:r>
      <w:bookmarkEnd w:id="13"/>
      <w:r>
        <w:t xml:space="preserve"> </w:t>
      </w:r>
    </w:p>
    <w:p w14:paraId="0D4570D0" w14:textId="0008200C" w:rsidR="00240C26" w:rsidRDefault="00240C26" w:rsidP="00240C26">
      <w:pPr>
        <w:pStyle w:val="berschrift3"/>
      </w:pPr>
      <w:bookmarkStart w:id="14" w:name="_Toc128997167"/>
      <w:r>
        <w:t>DHCP</w:t>
      </w:r>
      <w:bookmarkEnd w:id="14"/>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9C77D3" w:rsidRDefault="00C91386">
      <w:pPr>
        <w:pStyle w:val="Listenabsatz"/>
        <w:numPr>
          <w:ilvl w:val="0"/>
          <w:numId w:val="9"/>
        </w:numPr>
        <w:suppressAutoHyphens w:val="0"/>
        <w:spacing w:after="160" w:line="259" w:lineRule="auto"/>
        <w:jc w:val="left"/>
        <w:rPr>
          <w:b/>
          <w:bCs/>
          <w:szCs w:val="24"/>
          <w:lang w:val="de-AT"/>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87A5179" w:rsidR="00C91386" w:rsidRPr="002C0F5E" w:rsidRDefault="00C91386" w:rsidP="00C91386">
                            <w:pPr>
                              <w:pStyle w:val="Beschriftung"/>
                              <w:rPr>
                                <w:noProof/>
                                <w:sz w:val="24"/>
                                <w:szCs w:val="20"/>
                              </w:rPr>
                            </w:pPr>
                            <w:bookmarkStart w:id="15" w:name="_Toc128739350"/>
                            <w:r>
                              <w:t xml:space="preserve">Abbildung </w:t>
                            </w:r>
                            <w:r>
                              <w:fldChar w:fldCharType="begin"/>
                            </w:r>
                            <w:r>
                              <w:instrText xml:space="preserve"> SEQ Abbildung \* ARABIC </w:instrText>
                            </w:r>
                            <w:r>
                              <w:fldChar w:fldCharType="separate"/>
                            </w:r>
                            <w:r w:rsidR="00DD163C">
                              <w:rPr>
                                <w:noProof/>
                              </w:rPr>
                              <w:t>1</w:t>
                            </w:r>
                            <w:r>
                              <w:fldChar w:fldCharType="end"/>
                            </w:r>
                            <w:r>
                              <w:t xml:space="preserve"> Zeichnung eines DHCP-Paketes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387A5179" w:rsidR="00C91386" w:rsidRPr="002C0F5E" w:rsidRDefault="00C91386" w:rsidP="00C91386">
                      <w:pPr>
                        <w:pStyle w:val="Beschriftung"/>
                        <w:rPr>
                          <w:noProof/>
                          <w:sz w:val="24"/>
                          <w:szCs w:val="20"/>
                        </w:rPr>
                      </w:pPr>
                      <w:bookmarkStart w:id="16" w:name="_Toc128739350"/>
                      <w:r>
                        <w:t xml:space="preserve">Abbildung </w:t>
                      </w:r>
                      <w:r>
                        <w:fldChar w:fldCharType="begin"/>
                      </w:r>
                      <w:r>
                        <w:instrText xml:space="preserve"> SEQ Abbildung \* ARABIC </w:instrText>
                      </w:r>
                      <w:r>
                        <w:fldChar w:fldCharType="separate"/>
                      </w:r>
                      <w:r w:rsidR="00DD163C">
                        <w:rPr>
                          <w:noProof/>
                        </w:rPr>
                        <w:t>1</w:t>
                      </w:r>
                      <w:r>
                        <w:fldChar w:fldCharType="end"/>
                      </w:r>
                      <w:r>
                        <w:t xml:space="preserve"> Zeichnung eines DHCP-Paketes</w:t>
                      </w:r>
                      <w:bookmarkEnd w:id="16"/>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9C77D3">
        <w:rPr>
          <w:b/>
          <w:bCs/>
          <w:szCs w:val="24"/>
          <w:lang w:val="de-AT"/>
        </w:rPr>
        <w:t xml:space="preserve">htype: </w:t>
      </w:r>
      <w:r w:rsidR="00312393" w:rsidRPr="009C77D3">
        <w:rPr>
          <w:szCs w:val="24"/>
          <w:lang w:val="de-AT"/>
        </w:rPr>
        <w:t>Netz typ (z.B. 1 Ethernet, 6=IEEE</w:t>
      </w:r>
      <w:r w:rsidR="00CF3500">
        <w:rPr>
          <w:szCs w:val="24"/>
        </w:rPr>
        <w:fldChar w:fldCharType="begin"/>
      </w:r>
      <w:r w:rsidR="00CF3500" w:rsidRPr="009C77D3">
        <w:rPr>
          <w:lang w:val="de-AT"/>
        </w:rPr>
        <w:instrText xml:space="preserve"> XE "</w:instrText>
      </w:r>
      <w:r w:rsidR="00CF3500" w:rsidRPr="009C77D3">
        <w:rPr>
          <w:szCs w:val="24"/>
          <w:lang w:val="de-AT"/>
        </w:rPr>
        <w:instrText>IEEE</w:instrText>
      </w:r>
      <w:r w:rsidR="00CF3500" w:rsidRPr="009C77D3">
        <w:rPr>
          <w:lang w:val="de-AT"/>
        </w:rPr>
        <w:instrText>" \t "</w:instrText>
      </w:r>
      <w:r w:rsidR="00CF3500" w:rsidRPr="009C77D3">
        <w:rPr>
          <w:rFonts w:asciiTheme="minorHAnsi" w:hAnsiTheme="minorHAnsi" w:cstheme="minorHAnsi"/>
          <w:i/>
          <w:lang w:val="de-AT"/>
        </w:rPr>
        <w:instrText>Institute of Electrical and Electronics Engineers</w:instrText>
      </w:r>
      <w:r w:rsidR="00CF3500" w:rsidRPr="009C77D3">
        <w:rPr>
          <w:lang w:val="de-AT"/>
        </w:rPr>
        <w:instrText xml:space="preserve">" </w:instrText>
      </w:r>
      <w:r w:rsidR="00CF3500">
        <w:rPr>
          <w:szCs w:val="24"/>
        </w:rPr>
        <w:fldChar w:fldCharType="end"/>
      </w:r>
      <w:r w:rsidR="00312393" w:rsidRPr="009C77D3">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7" w:name="_Toc128997168"/>
      <w:r>
        <w:lastRenderedPageBreak/>
        <w:t>Admin-Benutzer</w:t>
      </w:r>
      <w:bookmarkEnd w:id="17"/>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rFonts w:asciiTheme="minorHAnsi" w:hAnsiTheme="minorHAnsi" w:cstheme="minorHAnsi"/>
          <w:i/>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8" w:name="_Toc128997169"/>
      <w:r>
        <w:t>Mail-Server</w:t>
      </w:r>
      <w:bookmarkEnd w:id="18"/>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9" w:name="_Toc128997170"/>
      <w:r>
        <w:lastRenderedPageBreak/>
        <w:t>Python Client</w:t>
      </w:r>
      <w:bookmarkEnd w:id="19"/>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0" w:name="_Toc128997171"/>
      <w:r>
        <w:t>NCAT</w:t>
      </w:r>
      <w:bookmarkEnd w:id="20"/>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1F88D215" w14:textId="77777777" w:rsidR="00DD163C" w:rsidRDefault="00106481" w:rsidP="00E06C6A">
      <w:pPr>
        <w:rPr>
          <w:rFonts w:cs="Arial"/>
          <w:szCs w:val="24"/>
        </w:rPr>
        <w:sectPr w:rsidR="00DD163C" w:rsidSect="008F48FD">
          <w:headerReference w:type="default" r:id="rId25"/>
          <w:footerReference w:type="default" r:id="rId26"/>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24B0FDA" w14:textId="527F3FCC" w:rsidR="00240C26" w:rsidRDefault="00C82CB9" w:rsidP="00C82CB9">
      <w:pPr>
        <w:pStyle w:val="berschrift3"/>
      </w:pPr>
      <w:bookmarkStart w:id="21" w:name="_Toc128997172"/>
      <w:r>
        <w:lastRenderedPageBreak/>
        <w:t>Geschichte zu virtuellen Servern</w:t>
      </w:r>
      <w:bookmarkEnd w:id="21"/>
    </w:p>
    <w:p w14:paraId="0D6B8A71" w14:textId="50B1481A" w:rsidR="00043FF1" w:rsidRDefault="00043FF1" w:rsidP="00043FF1">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w:t>
      </w:r>
      <w:proofErr w:type="spellStart"/>
      <w:r w:rsidRPr="004809D3">
        <w:t>NeXT</w:t>
      </w:r>
      <w:proofErr w:type="spellEnd"/>
      <w:r>
        <w:t xml:space="preserve"> veröffentlicht. Dieser Server war mit einer 2 Gigabyte-Festplatte, einer 256-MHz-CPU und einem Graustufenmonitor ausgestattet. 1993 gab es schließlich den nächsten Durchbruch mit den sogenannten Rack-Servern.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w:t>
      </w:r>
    </w:p>
    <w:p w14:paraId="638E5C2B" w14:textId="25361801" w:rsidR="00043FF1" w:rsidRDefault="00043FF1" w:rsidP="00043FF1">
      <w:r>
        <w:t>2005 stand die effiziente Nutzung der schon bestehenden Serverarten im Vordergrund. Eine Idee dazu waren Server Cluster. Dadurch konnte, beispielsweise wenn ein Server ausfällt, seine Workload in den nächstgelegenen Server im gleichen Cluster geladen werden. Im gleichen Zeitraum wurde das</w:t>
      </w:r>
      <w:r>
        <w:t xml:space="preserve"> </w:t>
      </w:r>
      <w:r>
        <w:t xml:space="preserve">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2743AA1E" w14:textId="69E20CE0" w:rsidR="00DD163C" w:rsidRDefault="00DD163C" w:rsidP="00043FF1"/>
    <w:p w14:paraId="2014CE42" w14:textId="77777777" w:rsidR="00DD163C" w:rsidRDefault="00DD163C" w:rsidP="00043FF1"/>
    <w:p w14:paraId="6772BFDA" w14:textId="77777777" w:rsidR="00043FF1" w:rsidRDefault="00043FF1" w:rsidP="00043FF1">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hochleistungs-Cloud-Computing verwendet.</w:t>
      </w:r>
    </w:p>
    <w:p w14:paraId="3836ED0E" w14:textId="691D66AB" w:rsidR="00043FF1" w:rsidRDefault="00043FF1" w:rsidP="00043FF1">
      <w:r>
        <w:t xml:space="preserve">Cloud Computing - Teil der Virtualisierung. Virtuelle Server haben die gleichen Fähigkeiten wie ein „echter“, also Hardware basierter Server. Virtualisierungssoftwares, auch Hypervisor genannt, unterteilen den physischen Server </w:t>
      </w:r>
      <w:r>
        <w:t>in mehrere kleinen, virtuellen Server</w:t>
      </w:r>
      <w:r>
        <w:t xml:space="preserve">. </w:t>
      </w:r>
    </w:p>
    <w:p w14:paraId="2E310A47" w14:textId="59398E7F" w:rsidR="00043FF1" w:rsidRDefault="00043FF1" w:rsidP="00043FF1">
      <w:r>
        <w:t xml:space="preserve">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 </w:t>
      </w:r>
    </w:p>
    <w:p w14:paraId="7340DA91" w14:textId="5ED47D17" w:rsidR="00DD163C" w:rsidRDefault="00DD163C" w:rsidP="00043FF1"/>
    <w:p w14:paraId="438F778D" w14:textId="77777777" w:rsidR="00DD163C" w:rsidRDefault="00DD163C" w:rsidP="00043FF1"/>
    <w:p w14:paraId="133A27A7" w14:textId="7A995F5B" w:rsidR="00A80365" w:rsidRDefault="003233FF" w:rsidP="003233FF">
      <w:pPr>
        <w:pStyle w:val="berschrift3"/>
      </w:pPr>
      <w:bookmarkStart w:id="22" w:name="_Toc128997173"/>
      <w:r>
        <w:t>DNS</w:t>
      </w:r>
      <w:bookmarkEnd w:id="22"/>
    </w:p>
    <w:p w14:paraId="4C6D9EE0" w14:textId="77777777" w:rsidR="00DD163C" w:rsidRDefault="00DD163C" w:rsidP="00DD163C">
      <w:pPr>
        <w:pStyle w:val="berschrift4"/>
      </w:pPr>
      <w:r>
        <w:t>Was ist DNS?</w:t>
      </w:r>
    </w:p>
    <w:p w14:paraId="2474CD8B" w14:textId="77777777" w:rsidR="00DD163C" w:rsidRDefault="00DD163C" w:rsidP="00DD163C">
      <w:pPr>
        <w:pStyle w:val="berschrift5"/>
      </w:pPr>
      <w:r>
        <w:t>Host.txt</w:t>
      </w:r>
    </w:p>
    <w:p w14:paraId="2FFE22FE" w14:textId="77777777" w:rsidR="00DD163C" w:rsidRPr="00CD34AD" w:rsidRDefault="00DD163C" w:rsidP="00DD163C">
      <w:pPr>
        <w:rPr>
          <w:szCs w:val="24"/>
        </w:rPr>
      </w:pPr>
      <w:r w:rsidRPr="00CD34AD">
        <w:rPr>
          <w:szCs w:val="24"/>
        </w:rPr>
        <w:t xml:space="preserve">Die früher verwendete host.txt Datei war damals für wenige hunderte oder tausende Rechner ausreichend. Diese Datei wurde jeden Tag einmal aktualisiert und damit auf den neusten Stand gebracht. Heute findet man im Ordner </w:t>
      </w:r>
      <w:r w:rsidRPr="00CD34AD">
        <w:rPr>
          <w:i/>
          <w:iCs/>
          <w:szCs w:val="24"/>
        </w:rPr>
        <w:t>C:\Windows\System32\Drivers\etc.</w:t>
      </w:r>
      <w:r w:rsidRPr="00CD34AD">
        <w:rPr>
          <w:iCs/>
          <w:szCs w:val="24"/>
        </w:rPr>
        <w:t xml:space="preserve"> immer noch (auch auf Windows10) diese host.txt Datei. Die Datei enthält unter Windows10 keine Einträge, da diese nichtmehr auf der host.txt, sondern am DNS abgespeichert werden.</w:t>
      </w:r>
    </w:p>
    <w:p w14:paraId="4391276A" w14:textId="788FDE3B" w:rsidR="00DD163C" w:rsidRPr="00A03E0E" w:rsidRDefault="00DD163C" w:rsidP="00DD163C">
      <w:r>
        <w:rPr>
          <w:noProof/>
        </w:rPr>
        <w:lastRenderedPageBreak/>
        <mc:AlternateContent>
          <mc:Choice Requires="wps">
            <w:drawing>
              <wp:anchor distT="0" distB="0" distL="114300" distR="114300" simplePos="0" relativeHeight="251673600" behindDoc="0" locked="0" layoutInCell="1" allowOverlap="1" wp14:anchorId="1B32B88A" wp14:editId="351544C7">
                <wp:simplePos x="0" y="0"/>
                <wp:positionH relativeFrom="column">
                  <wp:posOffset>1083945</wp:posOffset>
                </wp:positionH>
                <wp:positionV relativeFrom="paragraph">
                  <wp:posOffset>2852420</wp:posOffset>
                </wp:positionV>
                <wp:extent cx="3557905"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75002405" w14:textId="4FEA2A12" w:rsidR="00DD163C" w:rsidRPr="00E46541" w:rsidRDefault="00DD163C" w:rsidP="00DD163C">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2B88A" id="Textfeld 14" o:spid="_x0000_s1027" type="#_x0000_t202" style="position:absolute;left:0;text-align:left;margin-left:85.35pt;margin-top:224.6pt;width:280.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tKGQIAAD8EAAAOAAAAZHJzL2Uyb0RvYy54bWysU8Fu2zAMvQ/YPwi6L05apNu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OPn6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" stroked="f">
                <v:textbox style="mso-fit-shape-to-text:t" inset="0,0,0,0">
                  <w:txbxContent>
                    <w:p w14:paraId="75002405" w14:textId="4FEA2A12" w:rsidR="00DD163C" w:rsidRPr="00E46541" w:rsidRDefault="00DD163C" w:rsidP="00DD163C">
                      <w:pPr>
                        <w:pStyle w:val="Beschriftung"/>
                      </w:pPr>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424D7638" wp14:editId="2CD12C3E">
                <wp:simplePos x="0" y="0"/>
                <wp:positionH relativeFrom="column">
                  <wp:posOffset>1083945</wp:posOffset>
                </wp:positionH>
                <wp:positionV relativeFrom="paragraph">
                  <wp:posOffset>2852420</wp:posOffset>
                </wp:positionV>
                <wp:extent cx="355790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36A93659" w14:textId="7AC48534" w:rsidR="00DD163C" w:rsidRPr="004C0B76" w:rsidRDefault="00DD163C" w:rsidP="00DD163C">
                            <w:pPr>
                              <w:pStyle w:val="Beschriftung"/>
                              <w:rPr>
                                <w:noProof/>
                                <w:sz w:val="24"/>
                                <w:szCs w:val="20"/>
                              </w:rPr>
                            </w:pPr>
                            <w:r>
                              <w:t xml:space="preserve">Abbildung </w:t>
                            </w:r>
                            <w:r>
                              <w:fldChar w:fldCharType="begin"/>
                            </w:r>
                            <w:r>
                              <w:instrText xml:space="preserve"> SEQ Abbildung \* ARABIC </w:instrText>
                            </w:r>
                            <w:r>
                              <w:fldChar w:fldCharType="separate"/>
                            </w:r>
                            <w:r>
                              <w:rPr>
                                <w:noProof/>
                              </w:rPr>
                              <w:t>2</w:t>
                            </w:r>
                            <w:r>
                              <w:fldChar w:fldCharType="end"/>
                            </w:r>
                            <w:r>
                              <w:t xml:space="preserve"> host.txt Datei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D7638" id="Textfeld 15" o:spid="_x0000_s1028" type="#_x0000_t202" style="position:absolute;left:0;text-align:left;margin-left:85.35pt;margin-top:224.6pt;width:280.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Yl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Hu/G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" stroked="f">
                <v:textbox style="mso-fit-shape-to-text:t" inset="0,0,0,0">
                  <w:txbxContent>
                    <w:p w14:paraId="36A93659" w14:textId="7AC48534" w:rsidR="00DD163C" w:rsidRPr="004C0B76" w:rsidRDefault="00DD163C" w:rsidP="00DD163C">
                      <w:pPr>
                        <w:pStyle w:val="Beschriftung"/>
                        <w:rPr>
                          <w:noProof/>
                          <w:sz w:val="24"/>
                          <w:szCs w:val="20"/>
                        </w:rPr>
                      </w:pPr>
                      <w:r>
                        <w:t xml:space="preserve">Abbildung </w:t>
                      </w:r>
                      <w:r>
                        <w:fldChar w:fldCharType="begin"/>
                      </w:r>
                      <w:r>
                        <w:instrText xml:space="preserve"> SEQ Abbildung \* ARABIC </w:instrText>
                      </w:r>
                      <w:r>
                        <w:fldChar w:fldCharType="separate"/>
                      </w:r>
                      <w:r>
                        <w:rPr>
                          <w:noProof/>
                        </w:rPr>
                        <w:t>2</w:t>
                      </w:r>
                      <w:r>
                        <w:fldChar w:fldCharType="end"/>
                      </w:r>
                      <w:r>
                        <w:t xml:space="preserve"> host.txt Datei</w:t>
                      </w:r>
                    </w:p>
                  </w:txbxContent>
                </v:textbox>
                <w10:wrap type="topAndBottom"/>
              </v:shape>
            </w:pict>
          </mc:Fallback>
        </mc:AlternateContent>
      </w:r>
      <w:r w:rsidRPr="00790A56">
        <w:rPr>
          <w:noProof/>
        </w:rPr>
        <w:drawing>
          <wp:anchor distT="0" distB="0" distL="114300" distR="114300" simplePos="0" relativeHeight="251672576" behindDoc="0" locked="0" layoutInCell="1" allowOverlap="1" wp14:anchorId="7F3548C3" wp14:editId="170A68DA">
            <wp:simplePos x="0" y="0"/>
            <wp:positionH relativeFrom="margin">
              <wp:posOffset>1083945</wp:posOffset>
            </wp:positionH>
            <wp:positionV relativeFrom="paragraph">
              <wp:posOffset>49530</wp:posOffset>
            </wp:positionV>
            <wp:extent cx="3557905" cy="2745740"/>
            <wp:effectExtent l="19050" t="19050" r="23495" b="16510"/>
            <wp:wrapTopAndBottom/>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557905" cy="2745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A1EFBD" w14:textId="77777777" w:rsidR="00DD163C" w:rsidRDefault="00DD163C" w:rsidP="00DD163C">
      <w:pPr>
        <w:pStyle w:val="berschrift5"/>
      </w:pPr>
      <w:r>
        <w:t>WINS</w:t>
      </w:r>
    </w:p>
    <w:p w14:paraId="09770486" w14:textId="22337C3D" w:rsidR="00DD163C" w:rsidRDefault="00DD163C" w:rsidP="00DD163C">
      <w:pPr>
        <w:rPr>
          <w:lang w:val="de-AT"/>
        </w:rPr>
      </w:pPr>
      <w:r>
        <w:t xml:space="preserve">Eine heute nichtmehr gebräuchliche Art des DNS ist der WINS. </w:t>
      </w:r>
      <w:r w:rsidRPr="00D67631">
        <w:rPr>
          <w:lang w:val="de-AT"/>
        </w:rPr>
        <w:t>D</w:t>
      </w:r>
      <w:r>
        <w:rPr>
          <w:lang w:val="de-AT"/>
        </w:rPr>
        <w:t>er</w:t>
      </w:r>
      <w:r w:rsidRPr="00D67631">
        <w:rPr>
          <w:lang w:val="de-AT"/>
        </w:rPr>
        <w:t xml:space="preserve"> Windows Internet Naming Service ist </w:t>
      </w:r>
      <w:r>
        <w:rPr>
          <w:lang w:val="de-AT"/>
        </w:rPr>
        <w:t xml:space="preserve">ein veralteter, nur mehr auf älteren Windows Systemen zu findender Dienst. Im Unterschied zum heute herkömmlichem DNS wandelt WINS keine hierarchisch angeordneten Namen in IP-Adressen um. Hier </w:t>
      </w:r>
      <w:proofErr w:type="gramStart"/>
      <w:r>
        <w:rPr>
          <w:lang w:val="de-AT"/>
        </w:rPr>
        <w:t>werden</w:t>
      </w:r>
      <w:proofErr w:type="gramEnd"/>
      <w:r>
        <w:rPr>
          <w:lang w:val="de-AT"/>
        </w:rPr>
        <w:t xml:space="preserve"> NetBIOS Namen umgewandelt. NetBIOS Namen haben keine Struktur. Es wird beispielsweise nicht </w:t>
      </w:r>
      <w:r w:rsidRPr="00E225F3">
        <w:rPr>
          <w:i/>
          <w:iCs/>
          <w:lang w:val="de-AT"/>
        </w:rPr>
        <w:t>Angerer.</w:t>
      </w:r>
      <w:r>
        <w:rPr>
          <w:i/>
          <w:iCs/>
          <w:lang w:val="de-AT"/>
        </w:rPr>
        <w:t>s</w:t>
      </w:r>
      <w:r w:rsidRPr="00E225F3">
        <w:rPr>
          <w:i/>
          <w:iCs/>
          <w:lang w:val="de-AT"/>
        </w:rPr>
        <w:t>erver.at</w:t>
      </w:r>
      <w:r>
        <w:rPr>
          <w:lang w:val="de-AT"/>
        </w:rPr>
        <w:t xml:space="preserve">, sondern </w:t>
      </w:r>
      <w:r w:rsidRPr="00E225F3">
        <w:rPr>
          <w:i/>
          <w:iCs/>
          <w:lang w:val="de-AT"/>
        </w:rPr>
        <w:t>Angerer</w:t>
      </w:r>
      <w:r>
        <w:rPr>
          <w:lang w:val="de-AT"/>
        </w:rPr>
        <w:t xml:space="preserve"> eingegeben. Windows arbeitet hier mit dem PDC</w:t>
      </w:r>
      <w:r w:rsidR="00023762">
        <w:rPr>
          <w:lang w:val="de-AT"/>
        </w:rPr>
        <w:fldChar w:fldCharType="begin"/>
      </w:r>
      <w:r w:rsidR="00023762">
        <w:instrText xml:space="preserve"> XE "</w:instrText>
      </w:r>
      <w:r w:rsidR="00023762" w:rsidRPr="005309DE">
        <w:rPr>
          <w:lang w:val="de-AT"/>
        </w:rPr>
        <w:instrText>PDC</w:instrText>
      </w:r>
      <w:r w:rsidR="00023762">
        <w:instrText>" \t "</w:instrText>
      </w:r>
      <w:r w:rsidR="00023762" w:rsidRPr="00BC7BC9">
        <w:rPr>
          <w:rFonts w:asciiTheme="minorHAnsi" w:hAnsiTheme="minorHAnsi" w:cstheme="minorHAnsi"/>
          <w:i/>
          <w:lang w:val="de-AT"/>
        </w:rPr>
        <w:instrText>Primary Domian Controller</w:instrText>
      </w:r>
      <w:r w:rsidR="00023762">
        <w:instrText xml:space="preserve">" </w:instrText>
      </w:r>
      <w:r w:rsidR="00023762">
        <w:rPr>
          <w:lang w:val="de-AT"/>
        </w:rPr>
        <w:fldChar w:fldCharType="end"/>
      </w:r>
      <w:r>
        <w:rPr>
          <w:lang w:val="de-AT"/>
        </w:rPr>
        <w:t xml:space="preserve">. </w:t>
      </w:r>
    </w:p>
    <w:p w14:paraId="35F53A82" w14:textId="77777777" w:rsidR="00DD163C" w:rsidRDefault="00DD163C" w:rsidP="00DD163C">
      <w:pPr>
        <w:pStyle w:val="berschrift4"/>
      </w:pPr>
      <w:r>
        <w:t>DNS</w:t>
      </w:r>
    </w:p>
    <w:p w14:paraId="1BD25F0D" w14:textId="46395FF9" w:rsidR="00DD163C" w:rsidRDefault="00DD163C" w:rsidP="00DD163C">
      <w:r>
        <w:t>Der Gebrauch der host.txt Datei war damals für die wenigen Tausend Rechner ausreichend. Laut ITU</w:t>
      </w:r>
      <w:r w:rsidR="00023762">
        <w:fldChar w:fldCharType="begin"/>
      </w:r>
      <w:r w:rsidR="00023762">
        <w:instrText xml:space="preserve"> XE "</w:instrText>
      </w:r>
      <w:r w:rsidR="00023762" w:rsidRPr="004362B4">
        <w:instrText>ITU</w:instrText>
      </w:r>
      <w:r w:rsidR="00023762">
        <w:instrText>" \t "</w:instrText>
      </w:r>
      <w:r w:rsidR="00023762" w:rsidRPr="001728FC">
        <w:rPr>
          <w:rFonts w:asciiTheme="minorHAnsi" w:hAnsiTheme="minorHAnsi" w:cstheme="minorHAnsi"/>
          <w:i/>
          <w:lang w:val="de-AT"/>
        </w:rPr>
        <w:instrText>International Telecommunication Union</w:instrText>
      </w:r>
      <w:r w:rsidR="00023762">
        <w:instrText xml:space="preserve">" </w:instrText>
      </w:r>
      <w:r w:rsidR="00023762">
        <w:fldChar w:fldCharType="end"/>
      </w:r>
      <w: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t>Application</w:t>
      </w:r>
      <w:proofErr w:type="spellEnd"/>
      <w:r>
        <w:t xml:space="preserve"> Layer verankerte Service direkt überlasten. Daher das Konzept der Zonen. Einige dieser TLDs</w:t>
      </w:r>
      <w:r w:rsidR="00023762">
        <w:fldChar w:fldCharType="begin"/>
      </w:r>
      <w:r w:rsidR="00023762">
        <w:instrText xml:space="preserve"> XE "</w:instrText>
      </w:r>
      <w:r w:rsidR="00023762" w:rsidRPr="00EC40BE">
        <w:instrText>TLDs</w:instrText>
      </w:r>
      <w:r w:rsidR="00023762">
        <w:instrText>" \t "</w:instrText>
      </w:r>
      <w:r w:rsidR="00023762" w:rsidRPr="004F6D0C">
        <w:rPr>
          <w:rFonts w:asciiTheme="minorHAnsi" w:hAnsiTheme="minorHAnsi" w:cstheme="minorHAnsi"/>
          <w:i/>
        </w:rPr>
        <w:instrText>Top Level Domains</w:instrText>
      </w:r>
      <w:r w:rsidR="00023762">
        <w:instrText xml:space="preserve">" </w:instrText>
      </w:r>
      <w:r w:rsidR="00023762">
        <w:fldChar w:fldCharType="end"/>
      </w:r>
      <w:r>
        <w:t xml:space="preserve"> sind </w:t>
      </w:r>
      <w:r w:rsidRPr="00D872D5">
        <w:rPr>
          <w:i/>
          <w:iCs/>
        </w:rPr>
        <w:t>.</w:t>
      </w:r>
      <w:proofErr w:type="spellStart"/>
      <w:r w:rsidRPr="00D872D5">
        <w:rPr>
          <w:i/>
          <w:iCs/>
        </w:rPr>
        <w:t>com</w:t>
      </w:r>
      <w:proofErr w:type="spellEnd"/>
      <w:r>
        <w:t xml:space="preserve">, </w:t>
      </w:r>
      <w:r w:rsidRPr="00D872D5">
        <w:rPr>
          <w:i/>
          <w:iCs/>
        </w:rPr>
        <w:t>.at</w:t>
      </w:r>
      <w:r>
        <w:t xml:space="preserve">, </w:t>
      </w:r>
      <w:r w:rsidRPr="00D872D5">
        <w:rPr>
          <w:i/>
          <w:iCs/>
        </w:rPr>
        <w:t>.</w:t>
      </w:r>
      <w:proofErr w:type="spellStart"/>
      <w:r w:rsidRPr="00D872D5">
        <w:rPr>
          <w:i/>
          <w:iCs/>
        </w:rPr>
        <w:t>org</w:t>
      </w:r>
      <w:proofErr w:type="spellEnd"/>
      <w:r>
        <w:t xml:space="preserve">, </w:t>
      </w:r>
      <w:r w:rsidRPr="00D872D5">
        <w:rPr>
          <w:i/>
          <w:iCs/>
        </w:rPr>
        <w:t>.net</w:t>
      </w:r>
      <w:r>
        <w:t xml:space="preserve">, oder </w:t>
      </w:r>
      <w:r w:rsidRPr="00D872D5">
        <w:rPr>
          <w:i/>
          <w:iCs/>
        </w:rPr>
        <w:t>.</w:t>
      </w:r>
      <w:proofErr w:type="spellStart"/>
      <w:r w:rsidRPr="00D872D5">
        <w:rPr>
          <w:i/>
          <w:iCs/>
        </w:rPr>
        <w:t>ch</w:t>
      </w:r>
      <w:proofErr w:type="spellEnd"/>
      <w:r>
        <w:t xml:space="preserve">. Jede Zone hat mehrere eigene DNS-Server zur Verfügung. Die österreichische Verwaltung ist im Internet unter </w:t>
      </w:r>
      <w:hyperlink r:id="rId28" w:history="1">
        <w:r w:rsidRPr="00CE32AC">
          <w:rPr>
            <w:rStyle w:val="Hyperlink"/>
          </w:rPr>
          <w:t>https://www.nic.at</w:t>
        </w:r>
      </w:hyperlink>
      <w:r>
        <w:t xml:space="preserve"> zu finden. </w:t>
      </w:r>
    </w:p>
    <w:p w14:paraId="709536AF" w14:textId="77777777" w:rsidR="00DD163C" w:rsidRPr="00D872D5" w:rsidRDefault="00DD163C" w:rsidP="00DD163C">
      <w:r>
        <w:lastRenderedPageBreak/>
        <w:t xml:space="preserve">Jede im Internet erreichbare Zone muss zwingend einen DNS-Server betreiben. Hierarchisch an höchster Stelle liegen insgesamt 13 Root-DNS-Server. Diese kennen alle darunter liegenden, jeweils die für eine spezifische Zone zuständigen DNS-Server.  </w:t>
      </w:r>
    </w:p>
    <w:p w14:paraId="275FC3EC" w14:textId="77777777" w:rsidR="00DD163C" w:rsidRDefault="00DD163C" w:rsidP="00DD163C">
      <w:pPr>
        <w:pStyle w:val="berschrift4"/>
      </w:pPr>
      <w:r>
        <w:t>Beispiel</w:t>
      </w:r>
    </w:p>
    <w:p w14:paraId="1FEC0163" w14:textId="77777777" w:rsidR="00DD163C" w:rsidRDefault="00DD163C" w:rsidP="00DD163C">
      <w:r>
        <w:t xml:space="preserve">Ausgegangen wird, dass der bediente PC </w:t>
      </w:r>
      <w:r w:rsidRPr="00BB5E2F">
        <w:rPr>
          <w:i/>
          <w:iCs/>
        </w:rPr>
        <w:t xml:space="preserve">angerer.bsp.com </w:t>
      </w:r>
      <w:r>
        <w:t xml:space="preserve">heißt. Dieser will auf den Rechner </w:t>
      </w:r>
      <w:hyperlink r:id="rId29" w:history="1">
        <w:r w:rsidRPr="00BB5E2F">
          <w:rPr>
            <w:rStyle w:val="Hyperlink"/>
            <w:i/>
            <w:iCs/>
          </w:rPr>
          <w:t>www.server.com</w:t>
        </w:r>
      </w:hyperlink>
      <w:r>
        <w:t xml:space="preserve"> zugreifen. Da der PC die IP-Adresse von </w:t>
      </w:r>
      <w:hyperlink r:id="rId30" w:history="1">
        <w:r w:rsidRPr="00BB5E2F">
          <w:rPr>
            <w:rStyle w:val="Hyperlink"/>
            <w:i/>
            <w:iCs/>
          </w:rPr>
          <w:t>www.server.com</w:t>
        </w:r>
      </w:hyperlink>
      <w:r w:rsidRPr="00BB5E2F">
        <w:rPr>
          <w:i/>
          <w:iCs/>
        </w:rPr>
        <w:t xml:space="preserve"> </w:t>
      </w:r>
      <w:r>
        <w:t xml:space="preserve">benötigt, schickt er eine Anfrage an den DNS-Server </w:t>
      </w:r>
      <w:r w:rsidRPr="00BB5E2F">
        <w:rPr>
          <w:i/>
          <w:iCs/>
        </w:rPr>
        <w:t>dns.bsp.com</w:t>
      </w:r>
      <w:r>
        <w:t>. Da die beiden Maschinen in der gleichen Zone liegen und hierarchisch gleichrangig sind, wird dns.bsp.com die Anfrage sofort beantworten können.</w:t>
      </w:r>
    </w:p>
    <w:p w14:paraId="3BFE05D6" w14:textId="77777777" w:rsidR="00DD163C" w:rsidRPr="00BB5E2F" w:rsidRDefault="00DD163C" w:rsidP="00DD163C">
      <w:r>
        <w:t xml:space="preserve">Nun will der gleiche PC </w:t>
      </w:r>
      <w:r w:rsidRPr="00BB5E2F">
        <w:rPr>
          <w:i/>
          <w:iCs/>
        </w:rPr>
        <w:t xml:space="preserve">angerer.bsp.com </w:t>
      </w:r>
      <w:r>
        <w:t xml:space="preserve">aber auf eine in einer höheren Zone liegenden Website </w:t>
      </w:r>
      <w:r w:rsidRPr="00BB5E2F">
        <w:rPr>
          <w:i/>
          <w:iCs/>
        </w:rPr>
        <w:t>edelmann.bsp.at</w:t>
      </w:r>
      <w:r>
        <w:rPr>
          <w:iCs/>
        </w:rPr>
        <w:t xml:space="preserve"> zugreifen. Der Server dns.bsp.com hat die IP-Adresse von </w:t>
      </w:r>
      <w:r>
        <w:rPr>
          <w:i/>
          <w:iCs/>
        </w:rPr>
        <w:t>edelmann.bsp.at</w:t>
      </w:r>
      <w:r>
        <w:rPr>
          <w:iCs/>
        </w:rPr>
        <w:t xml:space="preserve"> nicht gespeichert. Er gibt also die Anfrage an den DNS-Server </w:t>
      </w:r>
      <w:r w:rsidRPr="00BB5E2F">
        <w:rPr>
          <w:i/>
        </w:rPr>
        <w:t>dns.bsp.at</w:t>
      </w:r>
      <w:r>
        <w:rPr>
          <w:iCs/>
        </w:rPr>
        <w:t xml:space="preserve"> weiter. Wenn die IP-Adresse für </w:t>
      </w:r>
      <w:r>
        <w:rPr>
          <w:i/>
          <w:iCs/>
        </w:rPr>
        <w:t>edelmann.bsp.at</w:t>
      </w:r>
      <w:r>
        <w:rPr>
          <w:iCs/>
        </w:rPr>
        <w:t xml:space="preserve"> nun gespeichert ist, wird diese über </w:t>
      </w:r>
      <w:r w:rsidRPr="00BB5E2F">
        <w:rPr>
          <w:i/>
          <w:iCs/>
        </w:rPr>
        <w:t>dns.bsp.com</w:t>
      </w:r>
      <w:r>
        <w:rPr>
          <w:iCs/>
        </w:rPr>
        <w:t xml:space="preserve"> an das Ziel weitergeleitet. </w:t>
      </w:r>
    </w:p>
    <w:p w14:paraId="68EC1D91" w14:textId="77777777" w:rsidR="00DD163C" w:rsidRPr="00DD163C" w:rsidRDefault="00DD163C" w:rsidP="00DD163C"/>
    <w:p w14:paraId="7D2B20E1" w14:textId="77777777" w:rsidR="00DD163C" w:rsidRPr="00DD163C" w:rsidRDefault="00DD163C" w:rsidP="00DD163C"/>
    <w:p w14:paraId="30BA1F48" w14:textId="5DC42494" w:rsidR="003233FF" w:rsidRDefault="003233FF" w:rsidP="003233FF">
      <w:pPr>
        <w:pStyle w:val="berschrift3"/>
      </w:pPr>
      <w:bookmarkStart w:id="23" w:name="_Toc128997174"/>
      <w:r>
        <w:t>Normaler Benutzer</w:t>
      </w:r>
      <w:bookmarkEnd w:id="23"/>
    </w:p>
    <w:p w14:paraId="48BC39CD" w14:textId="780246DC" w:rsidR="00FE1FC6" w:rsidRDefault="00FE1FC6" w:rsidP="00FE1FC6"/>
    <w:p w14:paraId="0A655A84" w14:textId="6F1CAAF2" w:rsidR="00FE1FC6" w:rsidRDefault="00FE1FC6" w:rsidP="00FE1FC6"/>
    <w:p w14:paraId="39D6E85F" w14:textId="26163D79" w:rsidR="00FE1FC6" w:rsidRDefault="00FE1FC6" w:rsidP="00FE1FC6"/>
    <w:p w14:paraId="3E41021B" w14:textId="5F5145B4" w:rsidR="00FE1FC6" w:rsidRDefault="00FE1FC6" w:rsidP="00FE1FC6"/>
    <w:p w14:paraId="4BEBE966" w14:textId="604966BE" w:rsidR="00FE1FC6" w:rsidRDefault="00FE1FC6" w:rsidP="00FE1FC6"/>
    <w:p w14:paraId="7AF76C53" w14:textId="2B7496D0" w:rsidR="00FE1FC6" w:rsidRDefault="00FE1FC6" w:rsidP="00FE1FC6"/>
    <w:p w14:paraId="32CA7AF9" w14:textId="3B35095E" w:rsidR="00FE1FC6" w:rsidRDefault="00FE1FC6" w:rsidP="00FE1FC6"/>
    <w:p w14:paraId="7CB5338F" w14:textId="77777777" w:rsidR="00FE1FC6" w:rsidRPr="00FE1FC6" w:rsidRDefault="00FE1FC6" w:rsidP="00FE1FC6"/>
    <w:p w14:paraId="063D7061" w14:textId="6AF1226A" w:rsidR="003233FF" w:rsidRDefault="003233FF" w:rsidP="003233FF">
      <w:pPr>
        <w:pStyle w:val="berschrift3"/>
      </w:pPr>
      <w:bookmarkStart w:id="24" w:name="_Toc128997175"/>
      <w:r>
        <w:lastRenderedPageBreak/>
        <w:t>Active Directory</w:t>
      </w:r>
      <w:bookmarkEnd w:id="24"/>
    </w:p>
    <w:p w14:paraId="0B941696" w14:textId="77777777" w:rsidR="001C673A" w:rsidRDefault="003233FF" w:rsidP="003233FF">
      <w:pPr>
        <w:pStyle w:val="berschrift3"/>
      </w:pPr>
      <w:bookmarkStart w:id="25" w:name="_Toc128997176"/>
      <w:proofErr w:type="spellStart"/>
      <w:r>
        <w:t>Firewal</w:t>
      </w:r>
      <w:bookmarkEnd w:id="25"/>
      <w:proofErr w:type="spellEnd"/>
    </w:p>
    <w:p w14:paraId="0DCAF2C7" w14:textId="77777777" w:rsidR="00FE1FC6" w:rsidRDefault="00FE1FC6" w:rsidP="00FE1FC6">
      <w:r>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von Viren geschützt. Dadurch kommt es auch zu keinem Datenverlust. Ebenfalls schützt die Firewall vor unbefugten Zugang auf sensible Daten. </w:t>
      </w:r>
    </w:p>
    <w:p w14:paraId="3DD0796F" w14:textId="77777777" w:rsidR="00FE1FC6" w:rsidRDefault="00FE1FC6" w:rsidP="00FE1FC6">
      <w:r>
        <w:t>In der IT-Geschichte haben sich bis heute 5 wesentliche Firewall-Typen herauskristallisiert:</w:t>
      </w:r>
    </w:p>
    <w:p w14:paraId="01CF798F" w14:textId="77777777" w:rsidR="00FE1FC6" w:rsidRDefault="00FE1FC6" w:rsidP="00FE1FC6"/>
    <w:p w14:paraId="0F771B73" w14:textId="77777777" w:rsidR="00FE1FC6" w:rsidRDefault="00FE1FC6" w:rsidP="00FE1FC6">
      <w:pPr>
        <w:pStyle w:val="berschrift4"/>
        <w:numPr>
          <w:ilvl w:val="0"/>
          <w:numId w:val="12"/>
        </w:numPr>
      </w:pPr>
      <w:r>
        <w:t>Paket Filter</w:t>
      </w:r>
    </w:p>
    <w:p w14:paraId="6764BC9B" w14:textId="77777777" w:rsidR="00FE1FC6" w:rsidRDefault="00FE1FC6" w:rsidP="00FE1FC6">
      <w:r>
        <w:t xml:space="preserve">Die Software für diesen Filter findet Anwendung an wichtigen Punkten im System, wie dem Router oder dem Switch. Der Paket-Filter prüft dauerhaft den Datenverkehr der Pakete,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1EA46F23" w14:textId="77777777" w:rsidR="00FE1FC6" w:rsidRDefault="00FE1FC6" w:rsidP="00FE1FC6">
      <w:r>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dargestellte.</w:t>
      </w:r>
    </w:p>
    <w:p w14:paraId="2548499D" w14:textId="77777777" w:rsidR="00FE1FC6" w:rsidRDefault="00FE1FC6" w:rsidP="00FE1FC6"/>
    <w:p w14:paraId="613CD2D7" w14:textId="77777777" w:rsidR="00FE1FC6" w:rsidRDefault="00FE1FC6" w:rsidP="00FE1FC6">
      <w:pPr>
        <w:pStyle w:val="berschrift4"/>
      </w:pPr>
      <w:r>
        <w:t>Circuit Level Gateways</w:t>
      </w:r>
    </w:p>
    <w:p w14:paraId="757174E5" w14:textId="77777777" w:rsidR="00FE1FC6" w:rsidRDefault="00FE1FC6" w:rsidP="00FE1FC6">
      <w:r>
        <w:t xml:space="preserve">Die TCP-Dateien im gesamten System werden überwacht, dadurch ist </w:t>
      </w:r>
      <w:proofErr w:type="gramStart"/>
      <w:r>
        <w:t>eine relativ</w:t>
      </w:r>
      <w:proofErr w:type="gramEnd"/>
      <w:r>
        <w:t xml:space="preserve"> schnelle Identifikation bösartiger Dateien möglich. Es wird festgestellt, ob die geöffnete Sitzung sicher ist. Es wird zwar ermöglicht, dass spezifische Ports oder IP-Adressen gezielt gesperrt werden können, aber die Kontrolle des Paketinhaltes ist nicht bestimmbar. </w:t>
      </w:r>
    </w:p>
    <w:p w14:paraId="1C9E5986" w14:textId="77777777" w:rsidR="00FE1FC6" w:rsidRDefault="00FE1FC6" w:rsidP="00FE1FC6"/>
    <w:p w14:paraId="01DD258D" w14:textId="77777777" w:rsidR="00FE1FC6" w:rsidRDefault="00FE1FC6" w:rsidP="00FE1FC6">
      <w:pPr>
        <w:pStyle w:val="berschrift4"/>
      </w:pPr>
      <w:proofErr w:type="spellStart"/>
      <w:r>
        <w:t>Stateful</w:t>
      </w:r>
      <w:proofErr w:type="spellEnd"/>
      <w:r>
        <w:t xml:space="preserve"> </w:t>
      </w:r>
      <w:proofErr w:type="spellStart"/>
      <w:r>
        <w:t>Inspection</w:t>
      </w:r>
      <w:proofErr w:type="spellEnd"/>
      <w:r>
        <w:t xml:space="preserve"> Gateway</w:t>
      </w:r>
    </w:p>
    <w:p w14:paraId="1BF64AB9" w14:textId="77777777" w:rsidR="00FE1FC6" w:rsidRDefault="00FE1FC6" w:rsidP="00FE1FC6">
      <w:proofErr w:type="spellStart"/>
      <w:r>
        <w:t>Stateful</w:t>
      </w:r>
      <w:proofErr w:type="spellEnd"/>
      <w:r>
        <w:t xml:space="preserve"> </w:t>
      </w:r>
      <w:proofErr w:type="spellStart"/>
      <w:r>
        <w:t>Inspection</w:t>
      </w:r>
      <w:proofErr w:type="spellEnd"/>
      <w:r>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Netzwerkleistungsbelastung verbunden. </w:t>
      </w:r>
    </w:p>
    <w:p w14:paraId="529D4D09" w14:textId="77777777" w:rsidR="00FE1FC6" w:rsidRDefault="00FE1FC6" w:rsidP="00FE1FC6"/>
    <w:p w14:paraId="77A13B17" w14:textId="77777777" w:rsidR="00FE1FC6" w:rsidRDefault="00FE1FC6" w:rsidP="00FE1FC6">
      <w:pPr>
        <w:pStyle w:val="berschrift4"/>
      </w:pPr>
      <w:r>
        <w:t>Proxy-Firewall</w:t>
      </w:r>
    </w:p>
    <w:p w14:paraId="7F64E5FA" w14:textId="7BDB4188" w:rsidR="00FE1FC6" w:rsidRDefault="00FE1FC6" w:rsidP="00FE1FC6">
      <w:r>
        <w:t xml:space="preserve">Dieser Sicherheitsmechanismus arbeitet auf dem </w:t>
      </w:r>
      <w:proofErr w:type="spellStart"/>
      <w:r>
        <w:t>Application</w:t>
      </w:r>
      <w:proofErr w:type="spellEnd"/>
      <w:r>
        <w:t xml:space="preserve">-Layer. Er überwacht, anders als der Paket-Filter, nicht nur </w:t>
      </w:r>
      <w:r>
        <w:t>spezifisch programmierten Pakets</w:t>
      </w:r>
      <w:r>
        <w:t xml:space="preserve">, sondern analysiert den Traffic auf dem </w:t>
      </w:r>
      <w:proofErr w:type="spellStart"/>
      <w:r>
        <w:t>Application</w:t>
      </w:r>
      <w:proofErr w:type="spellEnd"/>
      <w:r>
        <w:t>-Layer. Die Proxy-Firewall agiert zwischen eigenem und fremdem Netzwerk. Anfragen aus dem Internet werden abgefangen, gefiltert und analysiert und anschließend stellvertretend weitergeleitet oder abgeblockt. Jedes Protokoll, wie HTTPS, SMTP oder DNS bekommen einen eigenen Filter, der bestimmte Datenkommunikation verbieten und herausfiltern kann. Diese Art der Firewall ist sehr sicher, da das eigene und das fremde Netzwerk quasi nie miteinander direkt verbunden ist.</w:t>
      </w:r>
    </w:p>
    <w:p w14:paraId="5CD79524" w14:textId="77777777" w:rsidR="00FE1FC6" w:rsidRDefault="00FE1FC6" w:rsidP="00FE1FC6"/>
    <w:p w14:paraId="55816084" w14:textId="77777777" w:rsidR="00FE1FC6" w:rsidRPr="00A03E0E" w:rsidRDefault="00FE1FC6" w:rsidP="00FE1FC6">
      <w:pPr>
        <w:pStyle w:val="berschrift4"/>
      </w:pPr>
      <w:r>
        <w:t>Next-Generation Firewall</w:t>
      </w:r>
    </w:p>
    <w:p w14:paraId="5F608B02" w14:textId="48B32835" w:rsidR="00FE1FC6" w:rsidRPr="00E46541" w:rsidRDefault="00FE1FC6" w:rsidP="00FE1FC6">
      <w:pPr>
        <w:rPr>
          <w:lang w:val="de-AT"/>
        </w:rPr>
        <w:sectPr w:rsidR="00FE1FC6" w:rsidRPr="00E46541" w:rsidSect="008F48FD">
          <w:headerReference w:type="default" r:id="rId31"/>
          <w:footerReference w:type="default" r:id="rId32"/>
          <w:pgSz w:w="11906" w:h="16838"/>
          <w:pgMar w:top="1418" w:right="1418" w:bottom="1418" w:left="1701" w:header="720" w:footer="720" w:gutter="0"/>
          <w:cols w:space="708"/>
          <w:docGrid w:linePitch="360"/>
        </w:sectPr>
      </w:pPr>
      <w:r w:rsidRPr="00823D6E">
        <w:rPr>
          <w:lang w:val="de-AT"/>
        </w:rPr>
        <w:t>Die Next-Generation Firewall</w:t>
      </w:r>
      <w:r>
        <w:rPr>
          <w:lang w:val="de-AT"/>
        </w:rPr>
        <w:t xml:space="preserve">, kurz NGFW, beschreibt die dritte Generation der Firewall-Technologie. Um gegen moderne Viren und Bedrohungen zu schützen sind Firewalls </w:t>
      </w:r>
      <w:r>
        <w:rPr>
          <w:lang w:val="de-AT"/>
        </w:rPr>
        <w:t>die bestimmten Ports</w:t>
      </w:r>
      <w:r>
        <w:rPr>
          <w:lang w:val="de-AT"/>
        </w:rPr>
        <w:t xml:space="preserve"> filtern nicht mehr genug, da die Viren oft über Port 80, bzw. über Port 443 in das private Netz eindringen. Die NGFW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275E4CD4" w14:textId="051F8693" w:rsidR="0039071F" w:rsidRDefault="0039071F" w:rsidP="0039071F">
      <w:pPr>
        <w:pStyle w:val="berschrift2"/>
      </w:pPr>
      <w:bookmarkStart w:id="26" w:name="_Toc128997177"/>
      <w:r>
        <w:lastRenderedPageBreak/>
        <w:t>Praktischer Teil</w:t>
      </w:r>
      <w:bookmarkEnd w:id="26"/>
    </w:p>
    <w:p w14:paraId="257A7312" w14:textId="722E75AB" w:rsidR="005127E8" w:rsidRDefault="005127E8" w:rsidP="005127E8">
      <w:pPr>
        <w:pStyle w:val="berschrift3"/>
      </w:pPr>
      <w:bookmarkStart w:id="27" w:name="_Toc128997178"/>
      <w:r>
        <w:t>Praktische Umsetzung</w:t>
      </w:r>
      <w:bookmarkEnd w:id="27"/>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28" w:name="_Toc128997179"/>
      <w:r>
        <w:lastRenderedPageBreak/>
        <w:t>Server</w:t>
      </w:r>
      <w:bookmarkEnd w:id="28"/>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3" w:history="1">
        <w:r>
          <w:rPr>
            <w:rStyle w:val="Hyperlink"/>
          </w:rPr>
          <w:t>VirtualBox herunterladen | heise Download</w:t>
        </w:r>
      </w:hyperlink>
      <w:r>
        <w:t xml:space="preserve">. Wenn das erledigt ist, benötigt man die Installation des Ubuntu Server </w:t>
      </w:r>
      <w:hyperlink r:id="rId34"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4727422" cy="2712848"/>
                    </a:xfrm>
                    <a:prstGeom prst="rect">
                      <a:avLst/>
                    </a:prstGeom>
                  </pic:spPr>
                </pic:pic>
              </a:graphicData>
            </a:graphic>
          </wp:inline>
        </w:drawing>
      </w:r>
    </w:p>
    <w:p w14:paraId="71E0ECFF" w14:textId="7718733D" w:rsidR="00AC55F3" w:rsidRDefault="00C91386" w:rsidP="00C91386">
      <w:pPr>
        <w:pStyle w:val="Beschriftung"/>
      </w:pPr>
      <w:bookmarkStart w:id="29" w:name="_Toc128739351"/>
      <w:r>
        <w:t xml:space="preserve">Abbildung </w:t>
      </w:r>
      <w:r>
        <w:fldChar w:fldCharType="begin"/>
      </w:r>
      <w:r>
        <w:instrText xml:space="preserve"> SEQ Abbildung \* ARABIC </w:instrText>
      </w:r>
      <w:r>
        <w:fldChar w:fldCharType="separate"/>
      </w:r>
      <w:r w:rsidR="00DD163C">
        <w:rPr>
          <w:noProof/>
        </w:rPr>
        <w:t>3</w:t>
      </w:r>
      <w:r>
        <w:fldChar w:fldCharType="end"/>
      </w:r>
      <w:r>
        <w:t xml:space="preserve"> Virtual Box Oberfläche</w:t>
      </w:r>
      <w:bookmarkEnd w:id="2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6"/>
                    <a:stretch>
                      <a:fillRect/>
                    </a:stretch>
                  </pic:blipFill>
                  <pic:spPr>
                    <a:xfrm>
                      <a:off x="0" y="0"/>
                      <a:ext cx="2841594" cy="2197636"/>
                    </a:xfrm>
                    <a:prstGeom prst="rect">
                      <a:avLst/>
                    </a:prstGeom>
                  </pic:spPr>
                </pic:pic>
              </a:graphicData>
            </a:graphic>
          </wp:inline>
        </w:drawing>
      </w:r>
    </w:p>
    <w:p w14:paraId="708078C6" w14:textId="7E12DED6" w:rsidR="00AC55F3" w:rsidRPr="00AC55F3" w:rsidRDefault="00C91386" w:rsidP="00C91386">
      <w:pPr>
        <w:pStyle w:val="Beschriftung"/>
      </w:pPr>
      <w:bookmarkStart w:id="30" w:name="_Toc128739352"/>
      <w:r>
        <w:t xml:space="preserve">Abbildung </w:t>
      </w:r>
      <w:r>
        <w:fldChar w:fldCharType="begin"/>
      </w:r>
      <w:r>
        <w:instrText xml:space="preserve"> SEQ Abbildung \* ARABIC </w:instrText>
      </w:r>
      <w:r>
        <w:fldChar w:fldCharType="separate"/>
      </w:r>
      <w:r w:rsidR="00DD163C">
        <w:rPr>
          <w:noProof/>
        </w:rPr>
        <w:t>4</w:t>
      </w:r>
      <w:r>
        <w:fldChar w:fldCharType="end"/>
      </w:r>
      <w:r>
        <w:t xml:space="preserve"> Name und Betriebssystem für VM auswählen</w:t>
      </w:r>
      <w:bookmarkEnd w:id="30"/>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7"/>
                    <a:stretch>
                      <a:fillRect/>
                    </a:stretch>
                  </pic:blipFill>
                  <pic:spPr>
                    <a:xfrm>
                      <a:off x="0" y="0"/>
                      <a:ext cx="4132176" cy="2356233"/>
                    </a:xfrm>
                    <a:prstGeom prst="rect">
                      <a:avLst/>
                    </a:prstGeom>
                  </pic:spPr>
                </pic:pic>
              </a:graphicData>
            </a:graphic>
          </wp:inline>
        </w:drawing>
      </w:r>
    </w:p>
    <w:p w14:paraId="4DFB0C57" w14:textId="6C609E2C" w:rsidR="00AC55F3" w:rsidRDefault="00C91386" w:rsidP="00C91386">
      <w:pPr>
        <w:pStyle w:val="Beschriftung"/>
      </w:pPr>
      <w:bookmarkStart w:id="31" w:name="_Toc128739353"/>
      <w:r>
        <w:t xml:space="preserve">Abbildung </w:t>
      </w:r>
      <w:r>
        <w:fldChar w:fldCharType="begin"/>
      </w:r>
      <w:r>
        <w:instrText xml:space="preserve"> SEQ Abbildung \* ARABIC </w:instrText>
      </w:r>
      <w:r>
        <w:fldChar w:fldCharType="separate"/>
      </w:r>
      <w:r w:rsidR="00DD163C">
        <w:rPr>
          <w:noProof/>
        </w:rPr>
        <w:t>5</w:t>
      </w:r>
      <w:r>
        <w:fldChar w:fldCharType="end"/>
      </w:r>
      <w:r>
        <w:t xml:space="preserve"> Speichergröße von der VM einstellen</w:t>
      </w:r>
      <w:bookmarkEnd w:id="3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8"/>
                    <a:stretch>
                      <a:fillRect/>
                    </a:stretch>
                  </pic:blipFill>
                  <pic:spPr>
                    <a:xfrm>
                      <a:off x="0" y="0"/>
                      <a:ext cx="4067684" cy="3487931"/>
                    </a:xfrm>
                    <a:prstGeom prst="rect">
                      <a:avLst/>
                    </a:prstGeom>
                  </pic:spPr>
                </pic:pic>
              </a:graphicData>
            </a:graphic>
          </wp:inline>
        </w:drawing>
      </w:r>
    </w:p>
    <w:p w14:paraId="200BE122" w14:textId="1039FC41" w:rsidR="008C63DF" w:rsidRDefault="00C91386" w:rsidP="00C91386">
      <w:pPr>
        <w:pStyle w:val="Beschriftung"/>
      </w:pPr>
      <w:bookmarkStart w:id="32" w:name="_Toc128739354"/>
      <w:r>
        <w:t xml:space="preserve">Abbildung </w:t>
      </w:r>
      <w:r>
        <w:fldChar w:fldCharType="begin"/>
      </w:r>
      <w:r>
        <w:instrText xml:space="preserve"> SEQ Abbildung \* ARABIC </w:instrText>
      </w:r>
      <w:r>
        <w:fldChar w:fldCharType="separate"/>
      </w:r>
      <w:r w:rsidR="00DD163C">
        <w:rPr>
          <w:noProof/>
        </w:rPr>
        <w:t>6</w:t>
      </w:r>
      <w:r>
        <w:fldChar w:fldCharType="end"/>
      </w:r>
      <w:r>
        <w:t xml:space="preserve"> Speicherplatzkonfigurieren am Server</w:t>
      </w:r>
      <w:bookmarkEnd w:id="32"/>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9"/>
                    <a:stretch>
                      <a:fillRect/>
                    </a:stretch>
                  </pic:blipFill>
                  <pic:spPr>
                    <a:xfrm>
                      <a:off x="0" y="0"/>
                      <a:ext cx="3605889" cy="3114610"/>
                    </a:xfrm>
                    <a:prstGeom prst="rect">
                      <a:avLst/>
                    </a:prstGeom>
                  </pic:spPr>
                </pic:pic>
              </a:graphicData>
            </a:graphic>
          </wp:inline>
        </w:drawing>
      </w:r>
    </w:p>
    <w:p w14:paraId="2DD0619F" w14:textId="6BAFE6BA" w:rsidR="00AC55F3" w:rsidRPr="00AC55F3" w:rsidRDefault="00C91386" w:rsidP="00C91386">
      <w:pPr>
        <w:pStyle w:val="Beschriftung"/>
      </w:pPr>
      <w:bookmarkStart w:id="33" w:name="_Toc128739355"/>
      <w:r>
        <w:t xml:space="preserve">Abbildung </w:t>
      </w:r>
      <w:r>
        <w:fldChar w:fldCharType="begin"/>
      </w:r>
      <w:r>
        <w:instrText xml:space="preserve"> SEQ Abbildung \* ARABIC </w:instrText>
      </w:r>
      <w:r>
        <w:fldChar w:fldCharType="separate"/>
      </w:r>
      <w:r w:rsidR="00DD163C">
        <w:rPr>
          <w:noProof/>
        </w:rPr>
        <w:t>7</w:t>
      </w:r>
      <w:r>
        <w:fldChar w:fldCharType="end"/>
      </w:r>
      <w:r>
        <w:t xml:space="preserve"> Profil des Server Benutzers anlegen</w:t>
      </w:r>
      <w:bookmarkEnd w:id="33"/>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0"/>
                    <a:stretch>
                      <a:fillRect/>
                    </a:stretch>
                  </pic:blipFill>
                  <pic:spPr>
                    <a:xfrm>
                      <a:off x="0" y="0"/>
                      <a:ext cx="4719584" cy="4053681"/>
                    </a:xfrm>
                    <a:prstGeom prst="rect">
                      <a:avLst/>
                    </a:prstGeom>
                  </pic:spPr>
                </pic:pic>
              </a:graphicData>
            </a:graphic>
          </wp:inline>
        </w:drawing>
      </w:r>
    </w:p>
    <w:p w14:paraId="5960CEA0" w14:textId="4D458774" w:rsidR="008C63DF" w:rsidRDefault="00C91386" w:rsidP="00C91386">
      <w:pPr>
        <w:pStyle w:val="Beschriftung"/>
      </w:pPr>
      <w:bookmarkStart w:id="34" w:name="_Toc128739356"/>
      <w:r>
        <w:t xml:space="preserve">Abbildung </w:t>
      </w:r>
      <w:r>
        <w:fldChar w:fldCharType="begin"/>
      </w:r>
      <w:r>
        <w:instrText xml:space="preserve"> SEQ Abbildung \* ARABIC </w:instrText>
      </w:r>
      <w:r>
        <w:fldChar w:fldCharType="separate"/>
      </w:r>
      <w:r w:rsidR="00DD163C">
        <w:rPr>
          <w:noProof/>
        </w:rPr>
        <w:t>8</w:t>
      </w:r>
      <w:r>
        <w:fldChar w:fldCharType="end"/>
      </w:r>
      <w:r>
        <w:t xml:space="preserve"> Server Oberfläche nach dem Neustart</w:t>
      </w:r>
      <w:bookmarkEnd w:id="3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5" w:name="_Toc128997180"/>
      <w:r>
        <w:lastRenderedPageBreak/>
        <w:t>DHCP-Server</w:t>
      </w:r>
      <w:bookmarkEnd w:id="35"/>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1"/>
                    <a:stretch>
                      <a:fillRect/>
                    </a:stretch>
                  </pic:blipFill>
                  <pic:spPr>
                    <a:xfrm>
                      <a:off x="0" y="0"/>
                      <a:ext cx="3993756" cy="3425860"/>
                    </a:xfrm>
                    <a:prstGeom prst="rect">
                      <a:avLst/>
                    </a:prstGeom>
                  </pic:spPr>
                </pic:pic>
              </a:graphicData>
            </a:graphic>
          </wp:inline>
        </w:drawing>
      </w:r>
    </w:p>
    <w:p w14:paraId="6541ACB8" w14:textId="2C299F47" w:rsidR="0016307B" w:rsidRDefault="00C91386" w:rsidP="00C91386">
      <w:pPr>
        <w:pStyle w:val="Beschriftung"/>
      </w:pPr>
      <w:bookmarkStart w:id="36" w:name="_Toc128739357"/>
      <w:r>
        <w:t xml:space="preserve">Abbildung </w:t>
      </w:r>
      <w:r>
        <w:fldChar w:fldCharType="begin"/>
      </w:r>
      <w:r>
        <w:instrText xml:space="preserve"> SEQ Abbildung \* ARABIC </w:instrText>
      </w:r>
      <w:r>
        <w:fldChar w:fldCharType="separate"/>
      </w:r>
      <w:r w:rsidR="00DD163C">
        <w:rPr>
          <w:noProof/>
        </w:rPr>
        <w:t>9</w:t>
      </w:r>
      <w:r>
        <w:fldChar w:fldCharType="end"/>
      </w:r>
      <w:r>
        <w:t xml:space="preserve"> Installation der DHCP-Pakete</w:t>
      </w:r>
      <w:bookmarkEnd w:id="3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2"/>
                    <a:stretch>
                      <a:fillRect/>
                    </a:stretch>
                  </pic:blipFill>
                  <pic:spPr>
                    <a:xfrm>
                      <a:off x="0" y="0"/>
                      <a:ext cx="3411569" cy="2604931"/>
                    </a:xfrm>
                    <a:prstGeom prst="rect">
                      <a:avLst/>
                    </a:prstGeom>
                  </pic:spPr>
                </pic:pic>
              </a:graphicData>
            </a:graphic>
          </wp:inline>
        </w:drawing>
      </w:r>
    </w:p>
    <w:p w14:paraId="4104941D" w14:textId="4F5113AB" w:rsidR="0016307B" w:rsidRDefault="00C91386" w:rsidP="00C91386">
      <w:pPr>
        <w:pStyle w:val="Beschriftung"/>
      </w:pPr>
      <w:bookmarkStart w:id="37" w:name="_Toc128739358"/>
      <w:r>
        <w:t xml:space="preserve">Abbildung </w:t>
      </w:r>
      <w:r>
        <w:fldChar w:fldCharType="begin"/>
      </w:r>
      <w:r>
        <w:instrText xml:space="preserve"> SEQ Abbildung \* ARABIC </w:instrText>
      </w:r>
      <w:r>
        <w:fldChar w:fldCharType="separate"/>
      </w:r>
      <w:r w:rsidR="00DD163C">
        <w:rPr>
          <w:noProof/>
        </w:rPr>
        <w:t>10</w:t>
      </w:r>
      <w:r>
        <w:fldChar w:fldCharType="end"/>
      </w:r>
      <w:r>
        <w:t xml:space="preserve"> DHCP-Lease definieren</w:t>
      </w:r>
      <w:bookmarkEnd w:id="3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3"/>
                    <a:stretch>
                      <a:fillRect/>
                    </a:stretch>
                  </pic:blipFill>
                  <pic:spPr>
                    <a:xfrm>
                      <a:off x="0" y="0"/>
                      <a:ext cx="3801032" cy="2842395"/>
                    </a:xfrm>
                    <a:prstGeom prst="rect">
                      <a:avLst/>
                    </a:prstGeom>
                  </pic:spPr>
                </pic:pic>
              </a:graphicData>
            </a:graphic>
          </wp:inline>
        </w:drawing>
      </w:r>
    </w:p>
    <w:p w14:paraId="3FE7E566" w14:textId="7D66AC4F" w:rsidR="0016307B" w:rsidRPr="00653454" w:rsidRDefault="00C91386" w:rsidP="00C91386">
      <w:pPr>
        <w:pStyle w:val="Beschriftung"/>
      </w:pPr>
      <w:bookmarkStart w:id="38" w:name="_Toc128739359"/>
      <w:r>
        <w:t xml:space="preserve">Abbildung </w:t>
      </w:r>
      <w:r>
        <w:fldChar w:fldCharType="begin"/>
      </w:r>
      <w:r>
        <w:instrText xml:space="preserve"> SEQ Abbildung \* ARABIC </w:instrText>
      </w:r>
      <w:r>
        <w:fldChar w:fldCharType="separate"/>
      </w:r>
      <w:r w:rsidR="00DD163C">
        <w:rPr>
          <w:noProof/>
        </w:rPr>
        <w:t>11</w:t>
      </w:r>
      <w:r>
        <w:fldChar w:fldCharType="end"/>
      </w:r>
      <w:r>
        <w:t xml:space="preserve"> Funktionstest des DHCP-Servers</w:t>
      </w:r>
      <w:bookmarkEnd w:id="38"/>
    </w:p>
    <w:p w14:paraId="71B73B33" w14:textId="26BC3888" w:rsidR="004603D2" w:rsidRPr="004603D2" w:rsidRDefault="004603D2" w:rsidP="004603D2"/>
    <w:p w14:paraId="699DA567" w14:textId="3E62B58C" w:rsidR="005127E8" w:rsidRDefault="005127E8" w:rsidP="005127E8">
      <w:pPr>
        <w:pStyle w:val="berschrift3"/>
      </w:pPr>
      <w:bookmarkStart w:id="39" w:name="_Toc128997181"/>
      <w:r>
        <w:t>Admin Benutzer</w:t>
      </w:r>
      <w:bookmarkEnd w:id="39"/>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4"/>
                    <a:stretch>
                      <a:fillRect/>
                    </a:stretch>
                  </pic:blipFill>
                  <pic:spPr>
                    <a:xfrm>
                      <a:off x="0" y="0"/>
                      <a:ext cx="5176609" cy="1112696"/>
                    </a:xfrm>
                    <a:prstGeom prst="rect">
                      <a:avLst/>
                    </a:prstGeom>
                  </pic:spPr>
                </pic:pic>
              </a:graphicData>
            </a:graphic>
          </wp:inline>
        </w:drawing>
      </w:r>
    </w:p>
    <w:p w14:paraId="541545EB" w14:textId="55640053" w:rsidR="00931954" w:rsidRDefault="00C91386" w:rsidP="00C91386">
      <w:pPr>
        <w:pStyle w:val="Beschriftung"/>
      </w:pPr>
      <w:bookmarkStart w:id="40" w:name="_Toc128739360"/>
      <w:r>
        <w:t xml:space="preserve">Abbildung </w:t>
      </w:r>
      <w:r>
        <w:fldChar w:fldCharType="begin"/>
      </w:r>
      <w:r>
        <w:instrText xml:space="preserve"> SEQ Abbildung \* ARABIC </w:instrText>
      </w:r>
      <w:r>
        <w:fldChar w:fldCharType="separate"/>
      </w:r>
      <w:r w:rsidR="00DD163C">
        <w:rPr>
          <w:noProof/>
        </w:rPr>
        <w:t>12</w:t>
      </w:r>
      <w:r>
        <w:fldChar w:fldCharType="end"/>
      </w:r>
      <w:r>
        <w:t xml:space="preserve"> Passwort für Admin anlegen</w:t>
      </w:r>
      <w:bookmarkEnd w:id="40"/>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5"/>
                    <a:stretch>
                      <a:fillRect/>
                    </a:stretch>
                  </pic:blipFill>
                  <pic:spPr>
                    <a:xfrm>
                      <a:off x="0" y="0"/>
                      <a:ext cx="5066068" cy="1140870"/>
                    </a:xfrm>
                    <a:prstGeom prst="rect">
                      <a:avLst/>
                    </a:prstGeom>
                  </pic:spPr>
                </pic:pic>
              </a:graphicData>
            </a:graphic>
          </wp:inline>
        </w:drawing>
      </w:r>
    </w:p>
    <w:p w14:paraId="6E32A24B" w14:textId="2A9FC8C5" w:rsidR="00931954" w:rsidRDefault="00C91386" w:rsidP="00C91386">
      <w:pPr>
        <w:pStyle w:val="Beschriftung"/>
      </w:pPr>
      <w:bookmarkStart w:id="41" w:name="_Toc128739361"/>
      <w:r>
        <w:t xml:space="preserve">Abbildung </w:t>
      </w:r>
      <w:r>
        <w:fldChar w:fldCharType="begin"/>
      </w:r>
      <w:r>
        <w:instrText xml:space="preserve"> SEQ Abbildung \* ARABIC </w:instrText>
      </w:r>
      <w:r>
        <w:fldChar w:fldCharType="separate"/>
      </w:r>
      <w:r w:rsidR="00DD163C">
        <w:rPr>
          <w:noProof/>
        </w:rPr>
        <w:t>13</w:t>
      </w:r>
      <w:r>
        <w:fldChar w:fldCharType="end"/>
      </w:r>
      <w:r>
        <w:t xml:space="preserve"> Wechsel zum Admin-Benutzer</w:t>
      </w:r>
      <w:bookmarkEnd w:id="41"/>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2" w:name="_Toc128997182"/>
      <w:r>
        <w:lastRenderedPageBreak/>
        <w:t>Mail-Server</w:t>
      </w:r>
      <w:bookmarkEnd w:id="42"/>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6"/>
                    <a:stretch>
                      <a:fillRect/>
                    </a:stretch>
                  </pic:blipFill>
                  <pic:spPr>
                    <a:xfrm>
                      <a:off x="0" y="0"/>
                      <a:ext cx="3829922" cy="2495444"/>
                    </a:xfrm>
                    <a:prstGeom prst="rect">
                      <a:avLst/>
                    </a:prstGeom>
                  </pic:spPr>
                </pic:pic>
              </a:graphicData>
            </a:graphic>
          </wp:inline>
        </w:drawing>
      </w:r>
    </w:p>
    <w:p w14:paraId="08267EBB" w14:textId="2BBA5AEB" w:rsidR="007769E0" w:rsidRPr="00C91386" w:rsidRDefault="00C91386" w:rsidP="00C91386">
      <w:pPr>
        <w:pStyle w:val="Beschriftung"/>
        <w:rPr>
          <w:rFonts w:cs="Arial"/>
          <w:szCs w:val="24"/>
        </w:rPr>
      </w:pPr>
      <w:bookmarkStart w:id="43" w:name="_Toc128739362"/>
      <w:r>
        <w:t xml:space="preserve">Abbildung </w:t>
      </w:r>
      <w:r>
        <w:fldChar w:fldCharType="begin"/>
      </w:r>
      <w:r>
        <w:instrText xml:space="preserve"> SEQ Abbildung \* ARABIC </w:instrText>
      </w:r>
      <w:r>
        <w:fldChar w:fldCharType="separate"/>
      </w:r>
      <w:r w:rsidR="00DD163C">
        <w:rPr>
          <w:noProof/>
        </w:rPr>
        <w:t>14</w:t>
      </w:r>
      <w:r>
        <w:fldChar w:fldCharType="end"/>
      </w:r>
      <w:r>
        <w:t xml:space="preserve"> Name des Mail-Servers</w:t>
      </w:r>
      <w:bookmarkEnd w:id="43"/>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7"/>
                    <a:stretch>
                      <a:fillRect/>
                    </a:stretch>
                  </pic:blipFill>
                  <pic:spPr>
                    <a:xfrm>
                      <a:off x="0" y="0"/>
                      <a:ext cx="3126739" cy="2344020"/>
                    </a:xfrm>
                    <a:prstGeom prst="rect">
                      <a:avLst/>
                    </a:prstGeom>
                  </pic:spPr>
                </pic:pic>
              </a:graphicData>
            </a:graphic>
          </wp:inline>
        </w:drawing>
      </w:r>
    </w:p>
    <w:p w14:paraId="69D522FD" w14:textId="21B43D3E" w:rsidR="007769E0" w:rsidRPr="00C91386" w:rsidRDefault="00C91386" w:rsidP="00C91386">
      <w:pPr>
        <w:pStyle w:val="Beschriftung"/>
        <w:rPr>
          <w:rFonts w:cs="Arial"/>
          <w:szCs w:val="24"/>
        </w:rPr>
      </w:pPr>
      <w:bookmarkStart w:id="44" w:name="_Toc128739363"/>
      <w:r>
        <w:t xml:space="preserve">Abbildung </w:t>
      </w:r>
      <w:r>
        <w:fldChar w:fldCharType="begin"/>
      </w:r>
      <w:r>
        <w:instrText xml:space="preserve"> SEQ Abbildung \* ARABIC </w:instrText>
      </w:r>
      <w:r>
        <w:fldChar w:fldCharType="separate"/>
      </w:r>
      <w:r w:rsidR="00DD163C">
        <w:rPr>
          <w:noProof/>
        </w:rPr>
        <w:t>15</w:t>
      </w:r>
      <w:r>
        <w:fldChar w:fldCharType="end"/>
      </w:r>
      <w:r>
        <w:t xml:space="preserve"> Postfix Erweiterung und Postfix Daemon starten</w:t>
      </w:r>
      <w:bookmarkEnd w:id="44"/>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220943" cy="739383"/>
                    </a:xfrm>
                    <a:prstGeom prst="rect">
                      <a:avLst/>
                    </a:prstGeom>
                  </pic:spPr>
                </pic:pic>
              </a:graphicData>
            </a:graphic>
          </wp:inline>
        </w:drawing>
      </w:r>
    </w:p>
    <w:p w14:paraId="7DFBA0CD" w14:textId="3624885F" w:rsidR="007769E0" w:rsidRDefault="00C91386" w:rsidP="00C91386">
      <w:pPr>
        <w:pStyle w:val="Beschriftung"/>
      </w:pPr>
      <w:bookmarkStart w:id="45" w:name="_Toc128739364"/>
      <w:r>
        <w:t xml:space="preserve">Abbildung </w:t>
      </w:r>
      <w:r>
        <w:fldChar w:fldCharType="begin"/>
      </w:r>
      <w:r>
        <w:instrText xml:space="preserve"> SEQ Abbildung \* ARABIC </w:instrText>
      </w:r>
      <w:r>
        <w:fldChar w:fldCharType="separate"/>
      </w:r>
      <w:r w:rsidR="00DD163C">
        <w:rPr>
          <w:noProof/>
        </w:rPr>
        <w:t>16</w:t>
      </w:r>
      <w:r>
        <w:fldChar w:fldCharType="end"/>
      </w:r>
      <w:r>
        <w:t xml:space="preserve"> Output der Verbindung des Mail-Servers</w:t>
      </w:r>
      <w:bookmarkEnd w:id="4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9"/>
                    <a:stretch>
                      <a:fillRect/>
                    </a:stretch>
                  </pic:blipFill>
                  <pic:spPr>
                    <a:xfrm>
                      <a:off x="0" y="0"/>
                      <a:ext cx="3769858" cy="1545841"/>
                    </a:xfrm>
                    <a:prstGeom prst="rect">
                      <a:avLst/>
                    </a:prstGeom>
                  </pic:spPr>
                </pic:pic>
              </a:graphicData>
            </a:graphic>
          </wp:inline>
        </w:drawing>
      </w:r>
    </w:p>
    <w:p w14:paraId="0007CB3C" w14:textId="3D8F8691" w:rsidR="007769E0" w:rsidRPr="00C91386" w:rsidRDefault="00C91386" w:rsidP="00C91386">
      <w:pPr>
        <w:pStyle w:val="Beschriftung"/>
        <w:rPr>
          <w:rFonts w:cs="Arial"/>
          <w:szCs w:val="24"/>
        </w:rPr>
      </w:pPr>
      <w:bookmarkStart w:id="46" w:name="_Toc128739365"/>
      <w:r>
        <w:t xml:space="preserve">Abbildung </w:t>
      </w:r>
      <w:r>
        <w:fldChar w:fldCharType="begin"/>
      </w:r>
      <w:r>
        <w:instrText xml:space="preserve"> SEQ Abbildung \* ARABIC </w:instrText>
      </w:r>
      <w:r>
        <w:fldChar w:fldCharType="separate"/>
      </w:r>
      <w:r w:rsidR="00DD163C">
        <w:rPr>
          <w:noProof/>
        </w:rPr>
        <w:t>17</w:t>
      </w:r>
      <w:r>
        <w:fldChar w:fldCharType="end"/>
      </w:r>
      <w:r>
        <w:t xml:space="preserve"> Ausgabe des ehlo localhost</w:t>
      </w:r>
      <w:bookmarkEnd w:id="46"/>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from: </w:t>
      </w:r>
      <w:hyperlink r:id="rId50" w:history="1">
        <w:r w:rsidRPr="007E26C6">
          <w:rPr>
            <w:rFonts w:cs="Arial"/>
            <w:szCs w:val="24"/>
          </w:rPr>
          <w:t>some-person@some-other-server.com</w:t>
        </w:r>
      </w:hyperlink>
      <w:r>
        <w:rPr>
          <w:rFonts w:cs="Arial"/>
          <w:szCs w:val="24"/>
        </w:rPr>
        <w:t xml:space="preserve">“. Dann wird dem Server mitgeteilt an wen die E-Mail versendet werden soll „rcpt to: </w:t>
      </w:r>
      <w:hyperlink r:id="rId51" w:history="1">
        <w:r w:rsidRPr="007E26C6">
          <w:rPr>
            <w:rFonts w:cs="Arial"/>
            <w:szCs w:val="24"/>
          </w:rPr>
          <w:t>root@patrickedelmann.com</w:t>
        </w:r>
      </w:hyperlink>
      <w:r>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2"/>
                    <a:stretch>
                      <a:fillRect/>
                    </a:stretch>
                  </pic:blipFill>
                  <pic:spPr>
                    <a:xfrm>
                      <a:off x="0" y="0"/>
                      <a:ext cx="5102126" cy="1863806"/>
                    </a:xfrm>
                    <a:prstGeom prst="rect">
                      <a:avLst/>
                    </a:prstGeom>
                  </pic:spPr>
                </pic:pic>
              </a:graphicData>
            </a:graphic>
          </wp:inline>
        </w:drawing>
      </w:r>
    </w:p>
    <w:p w14:paraId="50EF2040" w14:textId="0B1665B6" w:rsidR="007769E0" w:rsidRDefault="00C91386" w:rsidP="00C91386">
      <w:pPr>
        <w:pStyle w:val="Beschriftung"/>
        <w:rPr>
          <w:rFonts w:cs="Arial"/>
          <w:szCs w:val="24"/>
        </w:rPr>
      </w:pPr>
      <w:bookmarkStart w:id="47" w:name="_Toc128739366"/>
      <w:r>
        <w:t xml:space="preserve">Abbildung </w:t>
      </w:r>
      <w:r>
        <w:fldChar w:fldCharType="begin"/>
      </w:r>
      <w:r>
        <w:instrText xml:space="preserve"> SEQ Abbildung \* ARABIC </w:instrText>
      </w:r>
      <w:r>
        <w:fldChar w:fldCharType="separate"/>
      </w:r>
      <w:r w:rsidR="00DD163C">
        <w:rPr>
          <w:noProof/>
        </w:rPr>
        <w:t>18</w:t>
      </w:r>
      <w:r>
        <w:fldChar w:fldCharType="end"/>
      </w:r>
      <w:r>
        <w:t xml:space="preserve"> Ausgabe der E-Mail die versendet wurde</w:t>
      </w:r>
      <w:bookmarkEnd w:id="47"/>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48" w:name="_Toc128997183"/>
      <w:r>
        <w:lastRenderedPageBreak/>
        <w:t>Python Client Programm</w:t>
      </w:r>
      <w:bookmarkEnd w:id="48"/>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EC30B1">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port = 23456</w:t>
            </w:r>
          </w:p>
          <w:p w14:paraId="71B7007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s=</w:t>
            </w:r>
            <w:proofErr w:type="spellStart"/>
            <w:proofErr w:type="gramStart"/>
            <w:r w:rsidRPr="00BE420A">
              <w:rPr>
                <w:rFonts w:ascii="Consolas" w:hAnsi="Consolas"/>
                <w:color w:val="7F7F7F" w:themeColor="text1" w:themeTint="80"/>
                <w:sz w:val="20"/>
                <w:szCs w:val="20"/>
                <w:lang w:val="en-US"/>
              </w:rPr>
              <w:t>socket.create</w:t>
            </w:r>
            <w:proofErr w:type="gramEnd"/>
            <w:r w:rsidRPr="00BE420A">
              <w:rPr>
                <w:rFonts w:ascii="Consolas" w:hAnsi="Consolas"/>
                <w:color w:val="7F7F7F" w:themeColor="text1" w:themeTint="80"/>
                <w:sz w:val="20"/>
                <w:szCs w:val="20"/>
                <w:lang w:val="en-US"/>
              </w:rPr>
              <w:t>_connection</w:t>
            </w:r>
            <w:proofErr w:type="spellEnd"/>
            <w:r w:rsidRPr="00BE420A">
              <w:rPr>
                <w:rFonts w:ascii="Consolas" w:hAnsi="Consolas"/>
                <w:color w:val="7F7F7F" w:themeColor="text1" w:themeTint="80"/>
                <w:sz w:val="20"/>
                <w:szCs w:val="20"/>
                <w:lang w:val="en-US"/>
              </w:rPr>
              <w:t>(("</w:t>
            </w:r>
            <w:proofErr w:type="spellStart"/>
            <w:r w:rsidRPr="00BE420A">
              <w:rPr>
                <w:rFonts w:ascii="Consolas" w:hAnsi="Consolas"/>
                <w:color w:val="7F7F7F" w:themeColor="text1" w:themeTint="80"/>
                <w:sz w:val="20"/>
                <w:szCs w:val="20"/>
                <w:lang w:val="en-US"/>
              </w:rPr>
              <w:t>localhost",port</w:t>
            </w:r>
            <w:proofErr w:type="spellEnd"/>
            <w:r w:rsidRPr="00BE420A">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EC30B1">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3"/>
                    <a:stretch>
                      <a:fillRect/>
                    </a:stretch>
                  </pic:blipFill>
                  <pic:spPr>
                    <a:xfrm>
                      <a:off x="0" y="0"/>
                      <a:ext cx="3819682" cy="3032336"/>
                    </a:xfrm>
                    <a:prstGeom prst="rect">
                      <a:avLst/>
                    </a:prstGeom>
                  </pic:spPr>
                </pic:pic>
              </a:graphicData>
            </a:graphic>
          </wp:inline>
        </w:drawing>
      </w:r>
    </w:p>
    <w:p w14:paraId="6961A262" w14:textId="5FA8F081" w:rsidR="001C673A" w:rsidRDefault="00C91386" w:rsidP="00C91386">
      <w:pPr>
        <w:pStyle w:val="Beschriftung"/>
      </w:pPr>
      <w:bookmarkStart w:id="49" w:name="_Toc128739367"/>
      <w:r>
        <w:t xml:space="preserve">Abbildung </w:t>
      </w:r>
      <w:r>
        <w:fldChar w:fldCharType="begin"/>
      </w:r>
      <w:r>
        <w:instrText xml:space="preserve"> SEQ Abbildung \* ARABIC </w:instrText>
      </w:r>
      <w:r>
        <w:fldChar w:fldCharType="separate"/>
      </w:r>
      <w:r w:rsidR="00DD163C">
        <w:rPr>
          <w:noProof/>
        </w:rPr>
        <w:t>19</w:t>
      </w:r>
      <w:r>
        <w:fldChar w:fldCharType="end"/>
      </w:r>
      <w:r>
        <w:t xml:space="preserve"> Server Ausgabe von dem Programmcode</w:t>
      </w:r>
      <w:bookmarkEnd w:id="4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4"/>
          <w:footerReference w:type="default" r:id="rId55"/>
          <w:pgSz w:w="11906" w:h="16838"/>
          <w:pgMar w:top="1418" w:right="1418" w:bottom="1418" w:left="1701" w:header="720" w:footer="720" w:gutter="0"/>
          <w:cols w:space="708"/>
          <w:docGrid w:linePitch="360"/>
        </w:sectPr>
      </w:pPr>
      <w:r>
        <w:tab/>
      </w:r>
    </w:p>
    <w:p w14:paraId="1CF4197C" w14:textId="0DBC1511" w:rsidR="007A224B" w:rsidRDefault="007A224B" w:rsidP="007A224B">
      <w:pPr>
        <w:pStyle w:val="berschrift3"/>
      </w:pPr>
      <w:bookmarkStart w:id="50" w:name="_Toc128997184"/>
      <w:r>
        <w:lastRenderedPageBreak/>
        <w:t>DNS-Server</w:t>
      </w:r>
      <w:bookmarkEnd w:id="50"/>
    </w:p>
    <w:p w14:paraId="0380ECB8" w14:textId="55AC84ED" w:rsidR="00AC5C04" w:rsidRDefault="00AC5C04" w:rsidP="00AC5C04"/>
    <w:p w14:paraId="567459CE" w14:textId="48A60848" w:rsidR="00AC5C04" w:rsidRDefault="00AC5C04" w:rsidP="00AC5C04"/>
    <w:p w14:paraId="249880D5" w14:textId="2649815F" w:rsidR="00AC5C04" w:rsidRDefault="00AC5C04" w:rsidP="00AC5C04"/>
    <w:p w14:paraId="6CF4D8F9" w14:textId="1759C4BA" w:rsidR="00AC5C04" w:rsidRDefault="00AC5C04" w:rsidP="00AC5C04"/>
    <w:p w14:paraId="69DCE338" w14:textId="59F84B13" w:rsidR="00AC5C04" w:rsidRDefault="00AC5C04" w:rsidP="00AC5C04"/>
    <w:p w14:paraId="2564F63D" w14:textId="5B7F307A" w:rsidR="00AC5C04" w:rsidRDefault="00AC5C04" w:rsidP="00AC5C04"/>
    <w:p w14:paraId="397396F5" w14:textId="767E2B60" w:rsidR="00AC5C04" w:rsidRDefault="00AC5C04" w:rsidP="00AC5C04"/>
    <w:p w14:paraId="6152F8C9" w14:textId="123776BE" w:rsidR="00AC5C04" w:rsidRDefault="00AC5C04" w:rsidP="00AC5C04"/>
    <w:p w14:paraId="74D30B78" w14:textId="50E3629B" w:rsidR="00AC5C04" w:rsidRDefault="00AC5C04" w:rsidP="00AC5C04"/>
    <w:p w14:paraId="3E4ABAE3" w14:textId="67AF94CF" w:rsidR="00AC5C04" w:rsidRDefault="00AC5C04" w:rsidP="00AC5C04"/>
    <w:p w14:paraId="55ECCA73" w14:textId="03370588" w:rsidR="00AC5C04" w:rsidRDefault="00AC5C04" w:rsidP="00AC5C04"/>
    <w:p w14:paraId="70DBD3E6" w14:textId="53417084" w:rsidR="00AC5C04" w:rsidRDefault="00AC5C04" w:rsidP="00AC5C04"/>
    <w:p w14:paraId="108667F9" w14:textId="57412895" w:rsidR="00AC5C04" w:rsidRDefault="00AC5C04" w:rsidP="00AC5C04"/>
    <w:p w14:paraId="79BEC7A6" w14:textId="5AD83909" w:rsidR="00AC5C04" w:rsidRDefault="00AC5C04" w:rsidP="00AC5C04"/>
    <w:p w14:paraId="3411052F" w14:textId="2E9532D2" w:rsidR="00AC5C04" w:rsidRDefault="00AC5C04" w:rsidP="00AC5C04"/>
    <w:p w14:paraId="2CCB7CBB" w14:textId="24B5F1DE" w:rsidR="00AC5C04" w:rsidRDefault="00AC5C04" w:rsidP="00AC5C04"/>
    <w:p w14:paraId="730CA797" w14:textId="03F2B23E" w:rsidR="00AC5C04" w:rsidRDefault="00AC5C04" w:rsidP="00AC5C04"/>
    <w:p w14:paraId="10ACAF59" w14:textId="78ABC2B0" w:rsidR="00AC5C04" w:rsidRDefault="00AC5C04" w:rsidP="00AC5C04"/>
    <w:p w14:paraId="7058CA41" w14:textId="21187D15" w:rsidR="00AC5C04" w:rsidRDefault="00AC5C04" w:rsidP="00AC5C04"/>
    <w:p w14:paraId="438341F4" w14:textId="6D0AFDB8" w:rsidR="00AC5C04" w:rsidRDefault="00AC5C04" w:rsidP="00AC5C04"/>
    <w:p w14:paraId="59B47500" w14:textId="1DC1FEAB" w:rsidR="00AC5C04" w:rsidRDefault="00AC5C04" w:rsidP="00AC5C04"/>
    <w:p w14:paraId="3653A403" w14:textId="45594FC6" w:rsidR="00AC5C04" w:rsidRDefault="00AC5C04" w:rsidP="00AC5C04"/>
    <w:p w14:paraId="0E5633E7" w14:textId="2A34E245" w:rsidR="00AC5C04" w:rsidRDefault="00AC5C04" w:rsidP="00AC5C04"/>
    <w:p w14:paraId="49D93B9F" w14:textId="77777777" w:rsidR="00AC5C04" w:rsidRPr="00AC5C04" w:rsidRDefault="00AC5C04" w:rsidP="00AC5C04"/>
    <w:p w14:paraId="17E51C64" w14:textId="45529395" w:rsidR="007A224B" w:rsidRDefault="007A224B" w:rsidP="007A224B">
      <w:pPr>
        <w:pStyle w:val="berschrift3"/>
      </w:pPr>
      <w:bookmarkStart w:id="51" w:name="_Toc128997185"/>
      <w:r>
        <w:lastRenderedPageBreak/>
        <w:t>Normaler Benutzer</w:t>
      </w:r>
      <w:bookmarkEnd w:id="51"/>
      <w:r>
        <w:t xml:space="preserve"> </w:t>
      </w:r>
    </w:p>
    <w:p w14:paraId="45396814" w14:textId="57CC1BEA" w:rsidR="00964089" w:rsidRPr="000445D1" w:rsidRDefault="00964089" w:rsidP="00964089">
      <w:pPr>
        <w:rPr>
          <w:iCs/>
        </w:rPr>
      </w:pPr>
      <w:r>
        <w:t xml:space="preserve">Nach Login in die Virtuelle Maschine und dem Benutzer </w:t>
      </w:r>
      <w:proofErr w:type="spellStart"/>
      <w:r>
        <w:t>edelang</w:t>
      </w:r>
      <w:proofErr w:type="spellEnd"/>
      <w:r>
        <w:t xml:space="preserve">, kann mit dem Befehl </w:t>
      </w:r>
      <w:proofErr w:type="spellStart"/>
      <w:r>
        <w:rPr>
          <w:i/>
        </w:rPr>
        <w:t>sudo</w:t>
      </w:r>
      <w:proofErr w:type="spellEnd"/>
      <w:r>
        <w:rPr>
          <w:i/>
        </w:rPr>
        <w:t xml:space="preserve"> </w:t>
      </w:r>
      <w:proofErr w:type="spellStart"/>
      <w:r>
        <w:rPr>
          <w:i/>
        </w:rPr>
        <w:t>adduser</w:t>
      </w:r>
      <w:proofErr w:type="spellEnd"/>
      <w:r>
        <w:rPr>
          <w:i/>
        </w:rPr>
        <w:t xml:space="preserve"> [</w:t>
      </w:r>
      <w:proofErr w:type="spellStart"/>
      <w:r>
        <w:rPr>
          <w:i/>
        </w:rPr>
        <w:t>username</w:t>
      </w:r>
      <w:proofErr w:type="spellEnd"/>
      <w:r>
        <w:rPr>
          <w:i/>
        </w:rPr>
        <w:t>]</w:t>
      </w:r>
      <w:r>
        <w:t xml:space="preserve"> ein neuer Benutzer angelegt werden. Hier zu beachten ist, dass wieder der Befehl mit</w:t>
      </w:r>
      <w:r>
        <w:rPr>
          <w:i/>
        </w:rPr>
        <w:t xml:space="preserve"> </w:t>
      </w:r>
      <w:proofErr w:type="spellStart"/>
      <w:r>
        <w:rPr>
          <w:i/>
        </w:rPr>
        <w:t>sudo</w:t>
      </w:r>
      <w:proofErr w:type="spellEnd"/>
      <w:r>
        <w:t xml:space="preserve"> ausgeführt werden muss. Der Befehl lautet mit meinen Angaben </w:t>
      </w:r>
      <w:proofErr w:type="spellStart"/>
      <w:r>
        <w:rPr>
          <w:i/>
        </w:rPr>
        <w:t>sudo</w:t>
      </w:r>
      <w:proofErr w:type="spellEnd"/>
      <w:r>
        <w:rPr>
          <w:i/>
        </w:rPr>
        <w:t xml:space="preserve"> </w:t>
      </w:r>
      <w:proofErr w:type="spellStart"/>
      <w:r>
        <w:rPr>
          <w:i/>
        </w:rPr>
        <w:t>adduser</w:t>
      </w:r>
      <w:proofErr w:type="spellEnd"/>
      <w:r>
        <w:rPr>
          <w:i/>
        </w:rPr>
        <w:t xml:space="preserve"> </w:t>
      </w:r>
      <w:proofErr w:type="spellStart"/>
      <w:r>
        <w:rPr>
          <w:i/>
        </w:rPr>
        <w:t>angerer</w:t>
      </w:r>
      <w:proofErr w:type="spellEnd"/>
      <w:r>
        <w:t xml:space="preserve">. Da keine Option wie </w:t>
      </w:r>
      <w:r>
        <w:rPr>
          <w:i/>
        </w:rPr>
        <w:t>–</w:t>
      </w:r>
      <w:proofErr w:type="spellStart"/>
      <w:r>
        <w:rPr>
          <w:i/>
        </w:rPr>
        <w:t>system</w:t>
      </w:r>
      <w:proofErr w:type="spellEnd"/>
      <w:r>
        <w:t xml:space="preserve"> oder </w:t>
      </w:r>
      <w:r>
        <w:rPr>
          <w:i/>
        </w:rPr>
        <w:t>–</w:t>
      </w:r>
      <w:proofErr w:type="spellStart"/>
      <w:r>
        <w:rPr>
          <w:i/>
        </w:rPr>
        <w:t>uid</w:t>
      </w:r>
      <w:proofErr w:type="spellEnd"/>
      <w:r>
        <w:rPr>
          <w:i/>
        </w:rPr>
        <w:t xml:space="preserve"> ID </w:t>
      </w:r>
      <w:r w:rsidRPr="00615010">
        <w:rPr>
          <w:iCs/>
        </w:rPr>
        <w:t xml:space="preserve">miteingegeben </w:t>
      </w:r>
      <w:r>
        <w:rPr>
          <w:iCs/>
        </w:rPr>
        <w:t xml:space="preserve">wird, bzw. nicht erwünscht ist, wird automatisch ein normaler Benutzer angelegt. Nach der Eingabe des Passworts für </w:t>
      </w:r>
      <w:proofErr w:type="spellStart"/>
      <w:r>
        <w:rPr>
          <w:iCs/>
        </w:rPr>
        <w:t>edelang</w:t>
      </w:r>
      <w:proofErr w:type="spellEnd"/>
      <w:r>
        <w:rPr>
          <w:iCs/>
        </w:rPr>
        <w:t xml:space="preserve"> wird der Benutzer initialisiert. </w:t>
      </w:r>
      <w:r w:rsidRPr="00196489">
        <w:rPr>
          <w:iCs/>
          <w:color w:val="FF0000"/>
        </w:rPr>
        <w:t xml:space="preserve">Abb.: </w:t>
      </w:r>
      <w:r>
        <w:rPr>
          <w:iCs/>
          <w:color w:val="FF0000"/>
        </w:rPr>
        <w:t>20</w:t>
      </w:r>
      <w:r w:rsidRPr="00196489">
        <w:rPr>
          <w:iCs/>
          <w:color w:val="FF0000"/>
        </w:rPr>
        <w:t xml:space="preserve"> </w:t>
      </w:r>
      <w:r>
        <w:rPr>
          <w:iCs/>
        </w:rPr>
        <w:t xml:space="preserve">zeigt, dass ein neuer User mit </w:t>
      </w:r>
      <w:proofErr w:type="spellStart"/>
      <w:r>
        <w:rPr>
          <w:iCs/>
        </w:rPr>
        <w:t>group</w:t>
      </w:r>
      <w:proofErr w:type="spellEnd"/>
      <w:r>
        <w:rPr>
          <w:iCs/>
        </w:rPr>
        <w:t xml:space="preserve"> </w:t>
      </w:r>
      <w:proofErr w:type="spellStart"/>
      <w:r>
        <w:rPr>
          <w:i/>
          <w:iCs/>
        </w:rPr>
        <w:t>angerer</w:t>
      </w:r>
      <w:proofErr w:type="spellEnd"/>
      <w:r>
        <w:rPr>
          <w:iCs/>
        </w:rPr>
        <w:t xml:space="preserve"> erstellt wird. Ebenfalls wird das Homeverzeichnis </w:t>
      </w:r>
      <w:r>
        <w:rPr>
          <w:i/>
          <w:iCs/>
        </w:rPr>
        <w:t>/</w:t>
      </w:r>
      <w:proofErr w:type="spellStart"/>
      <w:r>
        <w:rPr>
          <w:i/>
          <w:iCs/>
        </w:rPr>
        <w:t>home</w:t>
      </w:r>
      <w:proofErr w:type="spellEnd"/>
      <w:r>
        <w:rPr>
          <w:i/>
          <w:iCs/>
        </w:rPr>
        <w:t>/</w:t>
      </w:r>
      <w:proofErr w:type="spellStart"/>
      <w:r>
        <w:rPr>
          <w:i/>
          <w:iCs/>
        </w:rPr>
        <w:t>angerer</w:t>
      </w:r>
      <w:proofErr w:type="spellEnd"/>
      <w:r>
        <w:rPr>
          <w:iCs/>
        </w:rPr>
        <w:t xml:space="preserve"> erstellt. </w:t>
      </w:r>
      <w:r w:rsidR="00AC5C04">
        <w:rPr>
          <w:iCs/>
        </w:rPr>
        <w:t xml:space="preserve"> </w:t>
      </w:r>
      <w:r>
        <w:rPr>
          <w:iCs/>
        </w:rPr>
        <w:t xml:space="preserve">Danach wird nach einem neuen Passwort für den User </w:t>
      </w:r>
      <w:proofErr w:type="spellStart"/>
      <w:r>
        <w:rPr>
          <w:iCs/>
        </w:rPr>
        <w:t>angerer</w:t>
      </w:r>
      <w:proofErr w:type="spellEnd"/>
      <w:r>
        <w:rPr>
          <w:iCs/>
        </w:rPr>
        <w:t xml:space="preserve"> gefragt. Nach Eingabe persönlicher Daten wird nach Korrektheit der Daten gefragt, dies ist mit </w:t>
      </w:r>
      <w:r>
        <w:rPr>
          <w:i/>
          <w:iCs/>
        </w:rPr>
        <w:t>y</w:t>
      </w:r>
      <w:r>
        <w:rPr>
          <w:iCs/>
        </w:rPr>
        <w:t xml:space="preserve"> zu bestätigen.</w:t>
      </w:r>
    </w:p>
    <w:p w14:paraId="465AA59A" w14:textId="77777777" w:rsidR="00964089" w:rsidRDefault="00964089" w:rsidP="00964089">
      <w:pPr>
        <w:keepNext/>
      </w:pPr>
      <w:r>
        <w:rPr>
          <w:noProof/>
        </w:rPr>
        <w:drawing>
          <wp:inline distT="0" distB="0" distL="0" distR="0" wp14:anchorId="60E49D63" wp14:editId="64F6EE7B">
            <wp:extent cx="3816626" cy="162751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4431" b="6149"/>
                    <a:stretch/>
                  </pic:blipFill>
                  <pic:spPr bwMode="auto">
                    <a:xfrm>
                      <a:off x="0" y="0"/>
                      <a:ext cx="3919229" cy="1671268"/>
                    </a:xfrm>
                    <a:prstGeom prst="rect">
                      <a:avLst/>
                    </a:prstGeom>
                    <a:noFill/>
                    <a:ln>
                      <a:noFill/>
                    </a:ln>
                    <a:extLst>
                      <a:ext uri="{53640926-AAD7-44D8-BBD7-CCE9431645EC}">
                        <a14:shadowObscured xmlns:a14="http://schemas.microsoft.com/office/drawing/2010/main"/>
                      </a:ext>
                    </a:extLst>
                  </pic:spPr>
                </pic:pic>
              </a:graphicData>
            </a:graphic>
          </wp:inline>
        </w:drawing>
      </w:r>
    </w:p>
    <w:p w14:paraId="1E8FD2B9" w14:textId="77777777" w:rsidR="00964089" w:rsidRDefault="00964089" w:rsidP="00964089">
      <w:pPr>
        <w:pStyle w:val="Beschriftung"/>
      </w:pPr>
      <w:bookmarkStart w:id="52" w:name="_Toc128950387"/>
      <w:r>
        <w:t xml:space="preserve">Abbildung </w:t>
      </w:r>
      <w:r>
        <w:fldChar w:fldCharType="begin"/>
      </w:r>
      <w:r>
        <w:instrText xml:space="preserve"> SEQ Abbildung \* ARABIC </w:instrText>
      </w:r>
      <w:r>
        <w:fldChar w:fldCharType="separate"/>
      </w:r>
      <w:r>
        <w:rPr>
          <w:noProof/>
        </w:rPr>
        <w:t>20</w:t>
      </w:r>
      <w:r>
        <w:fldChar w:fldCharType="end"/>
      </w:r>
      <w:r>
        <w:t xml:space="preserve"> </w:t>
      </w:r>
      <w:r w:rsidRPr="00360B6A">
        <w:t>normaler Benutzer; Initialisierung</w:t>
      </w:r>
      <w:bookmarkEnd w:id="52"/>
    </w:p>
    <w:p w14:paraId="0E93CB84" w14:textId="77777777" w:rsidR="00964089" w:rsidRPr="000445D1" w:rsidRDefault="00964089" w:rsidP="00964089">
      <w:r>
        <w:t xml:space="preserve">Kontrolliert wird das erfolgreiche Ergebnis mittels Logins mit dem Benutzer </w:t>
      </w:r>
      <w:proofErr w:type="spellStart"/>
      <w:r>
        <w:rPr>
          <w:i/>
        </w:rPr>
        <w:t>angerer</w:t>
      </w:r>
      <w:proofErr w:type="spellEnd"/>
      <w:r>
        <w:t xml:space="preserve">. Dazu ab jetzt nicht mehr bei Benutzerabfrage mit </w:t>
      </w:r>
      <w:proofErr w:type="spellStart"/>
      <w:r>
        <w:rPr>
          <w:i/>
        </w:rPr>
        <w:t>edelang</w:t>
      </w:r>
      <w:proofErr w:type="spellEnd"/>
      <w:r>
        <w:t xml:space="preserve">, sondern mit </w:t>
      </w:r>
      <w:proofErr w:type="spellStart"/>
      <w:r>
        <w:rPr>
          <w:i/>
        </w:rPr>
        <w:t>angerer</w:t>
      </w:r>
      <w:proofErr w:type="spellEnd"/>
      <w:r>
        <w:t xml:space="preserve"> einloggen. Nach Eingabe des Passworts ist zu erkennen, dass nun der normale Benutzer voll funktionsfähig ist. </w:t>
      </w:r>
    </w:p>
    <w:p w14:paraId="56F3454B" w14:textId="77777777" w:rsidR="00964089" w:rsidRDefault="00964089" w:rsidP="00964089">
      <w:pPr>
        <w:keepNext/>
      </w:pPr>
      <w:r>
        <w:rPr>
          <w:noProof/>
        </w:rPr>
        <w:drawing>
          <wp:inline distT="0" distB="0" distL="0" distR="0" wp14:anchorId="0F434103" wp14:editId="36DAA8DF">
            <wp:extent cx="2790908" cy="1973177"/>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1359" b="6433"/>
                    <a:stretch/>
                  </pic:blipFill>
                  <pic:spPr bwMode="auto">
                    <a:xfrm>
                      <a:off x="0" y="0"/>
                      <a:ext cx="2869378" cy="2028656"/>
                    </a:xfrm>
                    <a:prstGeom prst="rect">
                      <a:avLst/>
                    </a:prstGeom>
                    <a:noFill/>
                    <a:ln>
                      <a:noFill/>
                    </a:ln>
                    <a:extLst>
                      <a:ext uri="{53640926-AAD7-44D8-BBD7-CCE9431645EC}">
                        <a14:shadowObscured xmlns:a14="http://schemas.microsoft.com/office/drawing/2010/main"/>
                      </a:ext>
                    </a:extLst>
                  </pic:spPr>
                </pic:pic>
              </a:graphicData>
            </a:graphic>
          </wp:inline>
        </w:drawing>
      </w:r>
    </w:p>
    <w:p w14:paraId="4DB62CE1" w14:textId="77777777" w:rsidR="00964089" w:rsidRDefault="00964089" w:rsidP="00964089">
      <w:pPr>
        <w:pStyle w:val="Beschriftung"/>
      </w:pPr>
      <w:bookmarkStart w:id="53" w:name="_Toc128950388"/>
      <w:r>
        <w:t xml:space="preserve">Abbildung </w:t>
      </w:r>
      <w:r>
        <w:fldChar w:fldCharType="begin"/>
      </w:r>
      <w:r>
        <w:instrText xml:space="preserve"> SEQ Abbildung \* ARABIC </w:instrText>
      </w:r>
      <w:r>
        <w:fldChar w:fldCharType="separate"/>
      </w:r>
      <w:r>
        <w:rPr>
          <w:noProof/>
        </w:rPr>
        <w:t>21</w:t>
      </w:r>
      <w:r>
        <w:fldChar w:fldCharType="end"/>
      </w:r>
      <w:r>
        <w:t xml:space="preserve"> normaler Benutzer - Login</w:t>
      </w:r>
      <w:bookmarkEnd w:id="53"/>
    </w:p>
    <w:p w14:paraId="0BF4823D" w14:textId="77777777" w:rsidR="00964089" w:rsidRPr="00964089" w:rsidRDefault="00964089" w:rsidP="00964089"/>
    <w:p w14:paraId="495EB0F0" w14:textId="00D919BA" w:rsidR="007A224B" w:rsidRDefault="007A224B" w:rsidP="007A224B">
      <w:pPr>
        <w:pStyle w:val="berschrift3"/>
      </w:pPr>
      <w:bookmarkStart w:id="54" w:name="_Toc128997186"/>
      <w:proofErr w:type="spellStart"/>
      <w:r>
        <w:lastRenderedPageBreak/>
        <w:t>Active</w:t>
      </w:r>
      <w:proofErr w:type="spellEnd"/>
      <w:r>
        <w:t xml:space="preserve"> Directory</w:t>
      </w:r>
      <w:bookmarkEnd w:id="54"/>
    </w:p>
    <w:p w14:paraId="23BC95FE" w14:textId="14D2E534" w:rsidR="009609A0" w:rsidRDefault="009609A0" w:rsidP="009609A0"/>
    <w:p w14:paraId="79AFB625" w14:textId="5495C297" w:rsidR="009609A0" w:rsidRDefault="009609A0" w:rsidP="009609A0"/>
    <w:p w14:paraId="10570E2C" w14:textId="7F1B9817" w:rsidR="009609A0" w:rsidRDefault="009609A0" w:rsidP="009609A0"/>
    <w:p w14:paraId="60A69B58" w14:textId="1907AF62" w:rsidR="009609A0" w:rsidRDefault="009609A0" w:rsidP="009609A0"/>
    <w:p w14:paraId="56E00E47" w14:textId="6C91DB7B" w:rsidR="009609A0" w:rsidRDefault="009609A0" w:rsidP="009609A0"/>
    <w:p w14:paraId="329DFD36" w14:textId="66938B23" w:rsidR="009609A0" w:rsidRDefault="009609A0" w:rsidP="009609A0"/>
    <w:p w14:paraId="454DB7D9" w14:textId="6E9D28C3" w:rsidR="009609A0" w:rsidRDefault="009609A0" w:rsidP="009609A0"/>
    <w:p w14:paraId="1E31C3AB" w14:textId="3C0363D8" w:rsidR="009609A0" w:rsidRDefault="009609A0" w:rsidP="009609A0"/>
    <w:p w14:paraId="691A27BD" w14:textId="3DA73BAA" w:rsidR="009609A0" w:rsidRDefault="009609A0" w:rsidP="009609A0"/>
    <w:p w14:paraId="53A8BEED" w14:textId="3F0036A7" w:rsidR="009609A0" w:rsidRDefault="009609A0" w:rsidP="009609A0"/>
    <w:p w14:paraId="063D8388" w14:textId="3A5541BA" w:rsidR="009609A0" w:rsidRDefault="009609A0" w:rsidP="009609A0"/>
    <w:p w14:paraId="73C74E2A" w14:textId="0E547D5A" w:rsidR="009609A0" w:rsidRDefault="009609A0" w:rsidP="009609A0"/>
    <w:p w14:paraId="5A598ED4" w14:textId="21B85D7B" w:rsidR="009609A0" w:rsidRDefault="009609A0" w:rsidP="009609A0"/>
    <w:p w14:paraId="38E6F6B3" w14:textId="151B1AA1" w:rsidR="009609A0" w:rsidRDefault="009609A0" w:rsidP="009609A0"/>
    <w:p w14:paraId="4BD958FF" w14:textId="14612501" w:rsidR="009609A0" w:rsidRDefault="009609A0" w:rsidP="009609A0"/>
    <w:p w14:paraId="6DD55DF1" w14:textId="2A0B6D61" w:rsidR="009609A0" w:rsidRDefault="009609A0" w:rsidP="009609A0"/>
    <w:p w14:paraId="136FDA36" w14:textId="160B2C58" w:rsidR="009609A0" w:rsidRDefault="009609A0" w:rsidP="009609A0"/>
    <w:p w14:paraId="45B0E43D" w14:textId="373CB5CE" w:rsidR="009609A0" w:rsidRDefault="009609A0" w:rsidP="009609A0"/>
    <w:p w14:paraId="2F177063" w14:textId="6551EAD6" w:rsidR="009609A0" w:rsidRDefault="009609A0" w:rsidP="009609A0"/>
    <w:p w14:paraId="12AAEE2F" w14:textId="2551C922" w:rsidR="009609A0" w:rsidRDefault="009609A0" w:rsidP="009609A0"/>
    <w:p w14:paraId="4D9DF34B" w14:textId="21440D04" w:rsidR="009609A0" w:rsidRDefault="009609A0" w:rsidP="009609A0"/>
    <w:p w14:paraId="4AB41583" w14:textId="297E7380" w:rsidR="009609A0" w:rsidRDefault="009609A0" w:rsidP="009609A0"/>
    <w:p w14:paraId="7321C49F" w14:textId="20E95340" w:rsidR="009609A0" w:rsidRDefault="009609A0" w:rsidP="009609A0"/>
    <w:p w14:paraId="322B91CC" w14:textId="77777777" w:rsidR="009609A0" w:rsidRPr="009609A0" w:rsidRDefault="009609A0" w:rsidP="009609A0"/>
    <w:p w14:paraId="3B131D70" w14:textId="7775D8EA" w:rsidR="007A224B" w:rsidRPr="007A224B" w:rsidRDefault="007A224B" w:rsidP="007A224B">
      <w:pPr>
        <w:pStyle w:val="berschrift3"/>
      </w:pPr>
      <w:bookmarkStart w:id="55" w:name="_Toc128997187"/>
      <w:r>
        <w:lastRenderedPageBreak/>
        <w:t>Firewall</w:t>
      </w:r>
      <w:bookmarkEnd w:id="55"/>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0B581125" w14:textId="4C965C8E" w:rsidR="00555322" w:rsidRDefault="00555322" w:rsidP="005127E8"/>
    <w:p w14:paraId="3F69A28E" w14:textId="7027C94F" w:rsidR="00555322" w:rsidRDefault="00555322" w:rsidP="005127E8"/>
    <w:p w14:paraId="4162D9BB" w14:textId="3971D2BD" w:rsidR="00AC5C04" w:rsidRDefault="00AC5C04" w:rsidP="005127E8"/>
    <w:p w14:paraId="5EAE674A" w14:textId="736008B3" w:rsidR="00AC5C04" w:rsidRDefault="00AC5C04" w:rsidP="005127E8"/>
    <w:p w14:paraId="463AA08E" w14:textId="505CB602" w:rsidR="00AC5C04" w:rsidRDefault="00AC5C04" w:rsidP="005127E8"/>
    <w:p w14:paraId="0FBF5DBF" w14:textId="6E0D505F" w:rsidR="00AC5C04" w:rsidRDefault="00AC5C04" w:rsidP="005127E8"/>
    <w:p w14:paraId="0FD1472C" w14:textId="2AF5F8D3" w:rsidR="00AC5C04" w:rsidRDefault="00AC5C04" w:rsidP="005127E8"/>
    <w:p w14:paraId="395780AF" w14:textId="0150392D" w:rsidR="00AC5C04" w:rsidRDefault="00AC5C04" w:rsidP="005127E8"/>
    <w:p w14:paraId="7DAE2339" w14:textId="491C239E" w:rsidR="00AC5C04" w:rsidRDefault="00AC5C04" w:rsidP="005127E8"/>
    <w:p w14:paraId="578F2D9A" w14:textId="6D583121" w:rsidR="00AC5C04" w:rsidRDefault="00AC5C04" w:rsidP="005127E8"/>
    <w:p w14:paraId="6B61A1D1" w14:textId="18D32EAF" w:rsidR="00AC5C04" w:rsidRDefault="00AC5C04" w:rsidP="005127E8"/>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58"/>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56" w:name="_Toc128997188"/>
      <w:r>
        <w:lastRenderedPageBreak/>
        <w:t>Erklärung der Eigenständigkeit der Arbeit</w:t>
      </w:r>
      <w:bookmarkEnd w:id="12"/>
      <w:bookmarkEnd w:id="56"/>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57" w:name="OLE_LINK48"/>
      <w:bookmarkStart w:id="58" w:name="OLE_LINK49"/>
      <w:bookmarkStart w:id="59"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57"/>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58"/>
        <w:bookmarkEnd w:id="59"/>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9"/>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60" w:name="_Toc128997189"/>
      <w:bookmarkEnd w:id="5"/>
      <w:r>
        <w:lastRenderedPageBreak/>
        <w:t>Abbildungsverzeichnis</w:t>
      </w:r>
      <w:bookmarkEnd w:id="60"/>
    </w:p>
    <w:p w14:paraId="393DA7EB" w14:textId="413E9FF9" w:rsidR="000641D4"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0" w:anchor="_Toc128739350" w:history="1">
        <w:r w:rsidR="000641D4" w:rsidRPr="009B095D">
          <w:rPr>
            <w:rStyle w:val="Hyperlink"/>
            <w:noProof/>
          </w:rPr>
          <w:t>Abbildung 1 Zeichnung eines DHCP-Paketes</w:t>
        </w:r>
        <w:r w:rsidR="000641D4">
          <w:rPr>
            <w:noProof/>
            <w:webHidden/>
          </w:rPr>
          <w:tab/>
        </w:r>
        <w:r w:rsidR="000641D4">
          <w:rPr>
            <w:noProof/>
            <w:webHidden/>
          </w:rPr>
          <w:fldChar w:fldCharType="begin"/>
        </w:r>
        <w:r w:rsidR="000641D4">
          <w:rPr>
            <w:noProof/>
            <w:webHidden/>
          </w:rPr>
          <w:instrText xml:space="preserve"> PAGEREF _Toc128739350 \h </w:instrText>
        </w:r>
        <w:r w:rsidR="000641D4">
          <w:rPr>
            <w:noProof/>
            <w:webHidden/>
          </w:rPr>
        </w:r>
        <w:r w:rsidR="000641D4">
          <w:rPr>
            <w:noProof/>
            <w:webHidden/>
          </w:rPr>
          <w:fldChar w:fldCharType="separate"/>
        </w:r>
        <w:r w:rsidR="000641D4">
          <w:rPr>
            <w:noProof/>
            <w:webHidden/>
          </w:rPr>
          <w:t>3</w:t>
        </w:r>
        <w:r w:rsidR="000641D4">
          <w:rPr>
            <w:noProof/>
            <w:webHidden/>
          </w:rPr>
          <w:fldChar w:fldCharType="end"/>
        </w:r>
      </w:hyperlink>
    </w:p>
    <w:p w14:paraId="0D5FA7E8" w14:textId="2A99B3AE"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1" w:history="1">
        <w:r w:rsidR="000641D4" w:rsidRPr="009B095D">
          <w:rPr>
            <w:rStyle w:val="Hyperlink"/>
            <w:noProof/>
          </w:rPr>
          <w:t>Abbildung 2 Virtual Box Oberfläche</w:t>
        </w:r>
        <w:r w:rsidR="000641D4">
          <w:rPr>
            <w:noProof/>
            <w:webHidden/>
          </w:rPr>
          <w:tab/>
        </w:r>
        <w:r w:rsidR="000641D4">
          <w:rPr>
            <w:noProof/>
            <w:webHidden/>
          </w:rPr>
          <w:fldChar w:fldCharType="begin"/>
        </w:r>
        <w:r w:rsidR="000641D4">
          <w:rPr>
            <w:noProof/>
            <w:webHidden/>
          </w:rPr>
          <w:instrText xml:space="preserve"> PAGEREF _Toc128739351 \h </w:instrText>
        </w:r>
        <w:r w:rsidR="000641D4">
          <w:rPr>
            <w:noProof/>
            <w:webHidden/>
          </w:rPr>
        </w:r>
        <w:r w:rsidR="000641D4">
          <w:rPr>
            <w:noProof/>
            <w:webHidden/>
          </w:rPr>
          <w:fldChar w:fldCharType="separate"/>
        </w:r>
        <w:r w:rsidR="000641D4">
          <w:rPr>
            <w:noProof/>
            <w:webHidden/>
          </w:rPr>
          <w:t>15</w:t>
        </w:r>
        <w:r w:rsidR="000641D4">
          <w:rPr>
            <w:noProof/>
            <w:webHidden/>
          </w:rPr>
          <w:fldChar w:fldCharType="end"/>
        </w:r>
      </w:hyperlink>
    </w:p>
    <w:p w14:paraId="29B93857" w14:textId="58B6B9A7"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2" w:history="1">
        <w:r w:rsidR="000641D4" w:rsidRPr="009B095D">
          <w:rPr>
            <w:rStyle w:val="Hyperlink"/>
            <w:noProof/>
          </w:rPr>
          <w:t>Abbildung 3 Name und Betriebssystem für VM auswählen</w:t>
        </w:r>
        <w:r w:rsidR="000641D4">
          <w:rPr>
            <w:noProof/>
            <w:webHidden/>
          </w:rPr>
          <w:tab/>
        </w:r>
        <w:r w:rsidR="000641D4">
          <w:rPr>
            <w:noProof/>
            <w:webHidden/>
          </w:rPr>
          <w:fldChar w:fldCharType="begin"/>
        </w:r>
        <w:r w:rsidR="000641D4">
          <w:rPr>
            <w:noProof/>
            <w:webHidden/>
          </w:rPr>
          <w:instrText xml:space="preserve"> PAGEREF _Toc128739352 \h </w:instrText>
        </w:r>
        <w:r w:rsidR="000641D4">
          <w:rPr>
            <w:noProof/>
            <w:webHidden/>
          </w:rPr>
        </w:r>
        <w:r w:rsidR="000641D4">
          <w:rPr>
            <w:noProof/>
            <w:webHidden/>
          </w:rPr>
          <w:fldChar w:fldCharType="separate"/>
        </w:r>
        <w:r w:rsidR="000641D4">
          <w:rPr>
            <w:noProof/>
            <w:webHidden/>
          </w:rPr>
          <w:t>16</w:t>
        </w:r>
        <w:r w:rsidR="000641D4">
          <w:rPr>
            <w:noProof/>
            <w:webHidden/>
          </w:rPr>
          <w:fldChar w:fldCharType="end"/>
        </w:r>
      </w:hyperlink>
    </w:p>
    <w:p w14:paraId="41B318E7" w14:textId="6C42A8C9"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3" w:history="1">
        <w:r w:rsidR="000641D4" w:rsidRPr="009B095D">
          <w:rPr>
            <w:rStyle w:val="Hyperlink"/>
            <w:noProof/>
          </w:rPr>
          <w:t>Abbildung 4 Speichergröße von der VM einstellen</w:t>
        </w:r>
        <w:r w:rsidR="000641D4">
          <w:rPr>
            <w:noProof/>
            <w:webHidden/>
          </w:rPr>
          <w:tab/>
        </w:r>
        <w:r w:rsidR="000641D4">
          <w:rPr>
            <w:noProof/>
            <w:webHidden/>
          </w:rPr>
          <w:fldChar w:fldCharType="begin"/>
        </w:r>
        <w:r w:rsidR="000641D4">
          <w:rPr>
            <w:noProof/>
            <w:webHidden/>
          </w:rPr>
          <w:instrText xml:space="preserve"> PAGEREF _Toc128739353 \h </w:instrText>
        </w:r>
        <w:r w:rsidR="000641D4">
          <w:rPr>
            <w:noProof/>
            <w:webHidden/>
          </w:rPr>
        </w:r>
        <w:r w:rsidR="000641D4">
          <w:rPr>
            <w:noProof/>
            <w:webHidden/>
          </w:rPr>
          <w:fldChar w:fldCharType="separate"/>
        </w:r>
        <w:r w:rsidR="000641D4">
          <w:rPr>
            <w:noProof/>
            <w:webHidden/>
          </w:rPr>
          <w:t>16</w:t>
        </w:r>
        <w:r w:rsidR="000641D4">
          <w:rPr>
            <w:noProof/>
            <w:webHidden/>
          </w:rPr>
          <w:fldChar w:fldCharType="end"/>
        </w:r>
      </w:hyperlink>
    </w:p>
    <w:p w14:paraId="0ECF31B5" w14:textId="4D734A88"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4" w:history="1">
        <w:r w:rsidR="000641D4" w:rsidRPr="009B095D">
          <w:rPr>
            <w:rStyle w:val="Hyperlink"/>
            <w:noProof/>
          </w:rPr>
          <w:t>Abbildung 5 Speicherplatzkonfigurieren am Server</w:t>
        </w:r>
        <w:r w:rsidR="000641D4">
          <w:rPr>
            <w:noProof/>
            <w:webHidden/>
          </w:rPr>
          <w:tab/>
        </w:r>
        <w:r w:rsidR="000641D4">
          <w:rPr>
            <w:noProof/>
            <w:webHidden/>
          </w:rPr>
          <w:fldChar w:fldCharType="begin"/>
        </w:r>
        <w:r w:rsidR="000641D4">
          <w:rPr>
            <w:noProof/>
            <w:webHidden/>
          </w:rPr>
          <w:instrText xml:space="preserve"> PAGEREF _Toc128739354 \h </w:instrText>
        </w:r>
        <w:r w:rsidR="000641D4">
          <w:rPr>
            <w:noProof/>
            <w:webHidden/>
          </w:rPr>
        </w:r>
        <w:r w:rsidR="000641D4">
          <w:rPr>
            <w:noProof/>
            <w:webHidden/>
          </w:rPr>
          <w:fldChar w:fldCharType="separate"/>
        </w:r>
        <w:r w:rsidR="000641D4">
          <w:rPr>
            <w:noProof/>
            <w:webHidden/>
          </w:rPr>
          <w:t>18</w:t>
        </w:r>
        <w:r w:rsidR="000641D4">
          <w:rPr>
            <w:noProof/>
            <w:webHidden/>
          </w:rPr>
          <w:fldChar w:fldCharType="end"/>
        </w:r>
      </w:hyperlink>
    </w:p>
    <w:p w14:paraId="3DB2B3C9" w14:textId="33EC26F5"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5" w:history="1">
        <w:r w:rsidR="000641D4" w:rsidRPr="009B095D">
          <w:rPr>
            <w:rStyle w:val="Hyperlink"/>
            <w:noProof/>
          </w:rPr>
          <w:t>Abbildung 6 Profil des Server Benutzers anlegen</w:t>
        </w:r>
        <w:r w:rsidR="000641D4">
          <w:rPr>
            <w:noProof/>
            <w:webHidden/>
          </w:rPr>
          <w:tab/>
        </w:r>
        <w:r w:rsidR="000641D4">
          <w:rPr>
            <w:noProof/>
            <w:webHidden/>
          </w:rPr>
          <w:fldChar w:fldCharType="begin"/>
        </w:r>
        <w:r w:rsidR="000641D4">
          <w:rPr>
            <w:noProof/>
            <w:webHidden/>
          </w:rPr>
          <w:instrText xml:space="preserve"> PAGEREF _Toc128739355 \h </w:instrText>
        </w:r>
        <w:r w:rsidR="000641D4">
          <w:rPr>
            <w:noProof/>
            <w:webHidden/>
          </w:rPr>
        </w:r>
        <w:r w:rsidR="000641D4">
          <w:rPr>
            <w:noProof/>
            <w:webHidden/>
          </w:rPr>
          <w:fldChar w:fldCharType="separate"/>
        </w:r>
        <w:r w:rsidR="000641D4">
          <w:rPr>
            <w:noProof/>
            <w:webHidden/>
          </w:rPr>
          <w:t>19</w:t>
        </w:r>
        <w:r w:rsidR="000641D4">
          <w:rPr>
            <w:noProof/>
            <w:webHidden/>
          </w:rPr>
          <w:fldChar w:fldCharType="end"/>
        </w:r>
      </w:hyperlink>
    </w:p>
    <w:p w14:paraId="0BA8075B" w14:textId="581E928C"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6" w:history="1">
        <w:r w:rsidR="000641D4" w:rsidRPr="009B095D">
          <w:rPr>
            <w:rStyle w:val="Hyperlink"/>
            <w:noProof/>
          </w:rPr>
          <w:t>Abbildung 7 Server Oberfläche nach dem Neustart</w:t>
        </w:r>
        <w:r w:rsidR="000641D4">
          <w:rPr>
            <w:noProof/>
            <w:webHidden/>
          </w:rPr>
          <w:tab/>
        </w:r>
        <w:r w:rsidR="000641D4">
          <w:rPr>
            <w:noProof/>
            <w:webHidden/>
          </w:rPr>
          <w:fldChar w:fldCharType="begin"/>
        </w:r>
        <w:r w:rsidR="000641D4">
          <w:rPr>
            <w:noProof/>
            <w:webHidden/>
          </w:rPr>
          <w:instrText xml:space="preserve"> PAGEREF _Toc128739356 \h </w:instrText>
        </w:r>
        <w:r w:rsidR="000641D4">
          <w:rPr>
            <w:noProof/>
            <w:webHidden/>
          </w:rPr>
        </w:r>
        <w:r w:rsidR="000641D4">
          <w:rPr>
            <w:noProof/>
            <w:webHidden/>
          </w:rPr>
          <w:fldChar w:fldCharType="separate"/>
        </w:r>
        <w:r w:rsidR="000641D4">
          <w:rPr>
            <w:noProof/>
            <w:webHidden/>
          </w:rPr>
          <w:t>20</w:t>
        </w:r>
        <w:r w:rsidR="000641D4">
          <w:rPr>
            <w:noProof/>
            <w:webHidden/>
          </w:rPr>
          <w:fldChar w:fldCharType="end"/>
        </w:r>
      </w:hyperlink>
    </w:p>
    <w:p w14:paraId="482EDFA9" w14:textId="3DE7DFC7"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7" w:history="1">
        <w:r w:rsidR="000641D4" w:rsidRPr="009B095D">
          <w:rPr>
            <w:rStyle w:val="Hyperlink"/>
            <w:noProof/>
          </w:rPr>
          <w:t>Abbildung 8 Installation der DHCP-Pakete</w:t>
        </w:r>
        <w:r w:rsidR="000641D4">
          <w:rPr>
            <w:noProof/>
            <w:webHidden/>
          </w:rPr>
          <w:tab/>
        </w:r>
        <w:r w:rsidR="000641D4">
          <w:rPr>
            <w:noProof/>
            <w:webHidden/>
          </w:rPr>
          <w:fldChar w:fldCharType="begin"/>
        </w:r>
        <w:r w:rsidR="000641D4">
          <w:rPr>
            <w:noProof/>
            <w:webHidden/>
          </w:rPr>
          <w:instrText xml:space="preserve"> PAGEREF _Toc128739357 \h </w:instrText>
        </w:r>
        <w:r w:rsidR="000641D4">
          <w:rPr>
            <w:noProof/>
            <w:webHidden/>
          </w:rPr>
        </w:r>
        <w:r w:rsidR="000641D4">
          <w:rPr>
            <w:noProof/>
            <w:webHidden/>
          </w:rPr>
          <w:fldChar w:fldCharType="separate"/>
        </w:r>
        <w:r w:rsidR="000641D4">
          <w:rPr>
            <w:noProof/>
            <w:webHidden/>
          </w:rPr>
          <w:t>21</w:t>
        </w:r>
        <w:r w:rsidR="000641D4">
          <w:rPr>
            <w:noProof/>
            <w:webHidden/>
          </w:rPr>
          <w:fldChar w:fldCharType="end"/>
        </w:r>
      </w:hyperlink>
    </w:p>
    <w:p w14:paraId="494739AD" w14:textId="6FF1823B"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8" w:history="1">
        <w:r w:rsidR="000641D4" w:rsidRPr="009B095D">
          <w:rPr>
            <w:rStyle w:val="Hyperlink"/>
            <w:noProof/>
          </w:rPr>
          <w:t>Abbildung 9 DHCP-Lease definieren</w:t>
        </w:r>
        <w:r w:rsidR="000641D4">
          <w:rPr>
            <w:noProof/>
            <w:webHidden/>
          </w:rPr>
          <w:tab/>
        </w:r>
        <w:r w:rsidR="000641D4">
          <w:rPr>
            <w:noProof/>
            <w:webHidden/>
          </w:rPr>
          <w:fldChar w:fldCharType="begin"/>
        </w:r>
        <w:r w:rsidR="000641D4">
          <w:rPr>
            <w:noProof/>
            <w:webHidden/>
          </w:rPr>
          <w:instrText xml:space="preserve"> PAGEREF _Toc128739358 \h </w:instrText>
        </w:r>
        <w:r w:rsidR="000641D4">
          <w:rPr>
            <w:noProof/>
            <w:webHidden/>
          </w:rPr>
        </w:r>
        <w:r w:rsidR="000641D4">
          <w:rPr>
            <w:noProof/>
            <w:webHidden/>
          </w:rPr>
          <w:fldChar w:fldCharType="separate"/>
        </w:r>
        <w:r w:rsidR="000641D4">
          <w:rPr>
            <w:noProof/>
            <w:webHidden/>
          </w:rPr>
          <w:t>22</w:t>
        </w:r>
        <w:r w:rsidR="000641D4">
          <w:rPr>
            <w:noProof/>
            <w:webHidden/>
          </w:rPr>
          <w:fldChar w:fldCharType="end"/>
        </w:r>
      </w:hyperlink>
    </w:p>
    <w:p w14:paraId="4C7C6F2C" w14:textId="3A29D006"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59" w:history="1">
        <w:r w:rsidR="000641D4" w:rsidRPr="009B095D">
          <w:rPr>
            <w:rStyle w:val="Hyperlink"/>
            <w:noProof/>
          </w:rPr>
          <w:t>Abbildung 10 Funktionstest des DHCP-Servers</w:t>
        </w:r>
        <w:r w:rsidR="000641D4">
          <w:rPr>
            <w:noProof/>
            <w:webHidden/>
          </w:rPr>
          <w:tab/>
        </w:r>
        <w:r w:rsidR="000641D4">
          <w:rPr>
            <w:noProof/>
            <w:webHidden/>
          </w:rPr>
          <w:fldChar w:fldCharType="begin"/>
        </w:r>
        <w:r w:rsidR="000641D4">
          <w:rPr>
            <w:noProof/>
            <w:webHidden/>
          </w:rPr>
          <w:instrText xml:space="preserve"> PAGEREF _Toc128739359 \h </w:instrText>
        </w:r>
        <w:r w:rsidR="000641D4">
          <w:rPr>
            <w:noProof/>
            <w:webHidden/>
          </w:rPr>
        </w:r>
        <w:r w:rsidR="000641D4">
          <w:rPr>
            <w:noProof/>
            <w:webHidden/>
          </w:rPr>
          <w:fldChar w:fldCharType="separate"/>
        </w:r>
        <w:r w:rsidR="000641D4">
          <w:rPr>
            <w:noProof/>
            <w:webHidden/>
          </w:rPr>
          <w:t>23</w:t>
        </w:r>
        <w:r w:rsidR="000641D4">
          <w:rPr>
            <w:noProof/>
            <w:webHidden/>
          </w:rPr>
          <w:fldChar w:fldCharType="end"/>
        </w:r>
      </w:hyperlink>
    </w:p>
    <w:p w14:paraId="5CC1D635" w14:textId="29615554"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0" w:history="1">
        <w:r w:rsidR="000641D4" w:rsidRPr="009B095D">
          <w:rPr>
            <w:rStyle w:val="Hyperlink"/>
            <w:noProof/>
          </w:rPr>
          <w:t>Abbildung 11 Passwort für Admin anlegen</w:t>
        </w:r>
        <w:r w:rsidR="000641D4">
          <w:rPr>
            <w:noProof/>
            <w:webHidden/>
          </w:rPr>
          <w:tab/>
        </w:r>
        <w:r w:rsidR="000641D4">
          <w:rPr>
            <w:noProof/>
            <w:webHidden/>
          </w:rPr>
          <w:fldChar w:fldCharType="begin"/>
        </w:r>
        <w:r w:rsidR="000641D4">
          <w:rPr>
            <w:noProof/>
            <w:webHidden/>
          </w:rPr>
          <w:instrText xml:space="preserve"> PAGEREF _Toc128739360 \h </w:instrText>
        </w:r>
        <w:r w:rsidR="000641D4">
          <w:rPr>
            <w:noProof/>
            <w:webHidden/>
          </w:rPr>
        </w:r>
        <w:r w:rsidR="000641D4">
          <w:rPr>
            <w:noProof/>
            <w:webHidden/>
          </w:rPr>
          <w:fldChar w:fldCharType="separate"/>
        </w:r>
        <w:r w:rsidR="000641D4">
          <w:rPr>
            <w:noProof/>
            <w:webHidden/>
          </w:rPr>
          <w:t>24</w:t>
        </w:r>
        <w:r w:rsidR="000641D4">
          <w:rPr>
            <w:noProof/>
            <w:webHidden/>
          </w:rPr>
          <w:fldChar w:fldCharType="end"/>
        </w:r>
      </w:hyperlink>
    </w:p>
    <w:p w14:paraId="13438653" w14:textId="58DC98EB"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1" w:history="1">
        <w:r w:rsidR="000641D4" w:rsidRPr="009B095D">
          <w:rPr>
            <w:rStyle w:val="Hyperlink"/>
            <w:noProof/>
          </w:rPr>
          <w:t>Abbildung 12 Wechsel zum Admin-Benutzer</w:t>
        </w:r>
        <w:r w:rsidR="000641D4">
          <w:rPr>
            <w:noProof/>
            <w:webHidden/>
          </w:rPr>
          <w:tab/>
        </w:r>
        <w:r w:rsidR="000641D4">
          <w:rPr>
            <w:noProof/>
            <w:webHidden/>
          </w:rPr>
          <w:fldChar w:fldCharType="begin"/>
        </w:r>
        <w:r w:rsidR="000641D4">
          <w:rPr>
            <w:noProof/>
            <w:webHidden/>
          </w:rPr>
          <w:instrText xml:space="preserve"> PAGEREF _Toc128739361 \h </w:instrText>
        </w:r>
        <w:r w:rsidR="000641D4">
          <w:rPr>
            <w:noProof/>
            <w:webHidden/>
          </w:rPr>
        </w:r>
        <w:r w:rsidR="000641D4">
          <w:rPr>
            <w:noProof/>
            <w:webHidden/>
          </w:rPr>
          <w:fldChar w:fldCharType="separate"/>
        </w:r>
        <w:r w:rsidR="000641D4">
          <w:rPr>
            <w:noProof/>
            <w:webHidden/>
          </w:rPr>
          <w:t>24</w:t>
        </w:r>
        <w:r w:rsidR="000641D4">
          <w:rPr>
            <w:noProof/>
            <w:webHidden/>
          </w:rPr>
          <w:fldChar w:fldCharType="end"/>
        </w:r>
      </w:hyperlink>
    </w:p>
    <w:p w14:paraId="2084D42E" w14:textId="0ED4D848"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2" w:history="1">
        <w:r w:rsidR="000641D4" w:rsidRPr="009B095D">
          <w:rPr>
            <w:rStyle w:val="Hyperlink"/>
            <w:noProof/>
          </w:rPr>
          <w:t>Abbildung 13 Name des Mail-Servers</w:t>
        </w:r>
        <w:r w:rsidR="000641D4">
          <w:rPr>
            <w:noProof/>
            <w:webHidden/>
          </w:rPr>
          <w:tab/>
        </w:r>
        <w:r w:rsidR="000641D4">
          <w:rPr>
            <w:noProof/>
            <w:webHidden/>
          </w:rPr>
          <w:fldChar w:fldCharType="begin"/>
        </w:r>
        <w:r w:rsidR="000641D4">
          <w:rPr>
            <w:noProof/>
            <w:webHidden/>
          </w:rPr>
          <w:instrText xml:space="preserve"> PAGEREF _Toc128739362 \h </w:instrText>
        </w:r>
        <w:r w:rsidR="000641D4">
          <w:rPr>
            <w:noProof/>
            <w:webHidden/>
          </w:rPr>
        </w:r>
        <w:r w:rsidR="000641D4">
          <w:rPr>
            <w:noProof/>
            <w:webHidden/>
          </w:rPr>
          <w:fldChar w:fldCharType="separate"/>
        </w:r>
        <w:r w:rsidR="000641D4">
          <w:rPr>
            <w:noProof/>
            <w:webHidden/>
          </w:rPr>
          <w:t>25</w:t>
        </w:r>
        <w:r w:rsidR="000641D4">
          <w:rPr>
            <w:noProof/>
            <w:webHidden/>
          </w:rPr>
          <w:fldChar w:fldCharType="end"/>
        </w:r>
      </w:hyperlink>
    </w:p>
    <w:p w14:paraId="22CC9AC4" w14:textId="525FD805"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3" w:history="1">
        <w:r w:rsidR="000641D4" w:rsidRPr="009B095D">
          <w:rPr>
            <w:rStyle w:val="Hyperlink"/>
            <w:noProof/>
          </w:rPr>
          <w:t>Abbildung 14 Postfix Erweiterung und Postfix Daemon starten</w:t>
        </w:r>
        <w:r w:rsidR="000641D4">
          <w:rPr>
            <w:noProof/>
            <w:webHidden/>
          </w:rPr>
          <w:tab/>
        </w:r>
        <w:r w:rsidR="000641D4">
          <w:rPr>
            <w:noProof/>
            <w:webHidden/>
          </w:rPr>
          <w:fldChar w:fldCharType="begin"/>
        </w:r>
        <w:r w:rsidR="000641D4">
          <w:rPr>
            <w:noProof/>
            <w:webHidden/>
          </w:rPr>
          <w:instrText xml:space="preserve"> PAGEREF _Toc128739363 \h </w:instrText>
        </w:r>
        <w:r w:rsidR="000641D4">
          <w:rPr>
            <w:noProof/>
            <w:webHidden/>
          </w:rPr>
        </w:r>
        <w:r w:rsidR="000641D4">
          <w:rPr>
            <w:noProof/>
            <w:webHidden/>
          </w:rPr>
          <w:fldChar w:fldCharType="separate"/>
        </w:r>
        <w:r w:rsidR="000641D4">
          <w:rPr>
            <w:noProof/>
            <w:webHidden/>
          </w:rPr>
          <w:t>26</w:t>
        </w:r>
        <w:r w:rsidR="000641D4">
          <w:rPr>
            <w:noProof/>
            <w:webHidden/>
          </w:rPr>
          <w:fldChar w:fldCharType="end"/>
        </w:r>
      </w:hyperlink>
    </w:p>
    <w:p w14:paraId="1E5A1192" w14:textId="2FFA4582"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4" w:history="1">
        <w:r w:rsidR="000641D4" w:rsidRPr="009B095D">
          <w:rPr>
            <w:rStyle w:val="Hyperlink"/>
            <w:noProof/>
          </w:rPr>
          <w:t>Abbildung 15 Output der Verbindung des Mail-Servers</w:t>
        </w:r>
        <w:r w:rsidR="000641D4">
          <w:rPr>
            <w:noProof/>
            <w:webHidden/>
          </w:rPr>
          <w:tab/>
        </w:r>
        <w:r w:rsidR="000641D4">
          <w:rPr>
            <w:noProof/>
            <w:webHidden/>
          </w:rPr>
          <w:fldChar w:fldCharType="begin"/>
        </w:r>
        <w:r w:rsidR="000641D4">
          <w:rPr>
            <w:noProof/>
            <w:webHidden/>
          </w:rPr>
          <w:instrText xml:space="preserve"> PAGEREF _Toc128739364 \h </w:instrText>
        </w:r>
        <w:r w:rsidR="000641D4">
          <w:rPr>
            <w:noProof/>
            <w:webHidden/>
          </w:rPr>
        </w:r>
        <w:r w:rsidR="000641D4">
          <w:rPr>
            <w:noProof/>
            <w:webHidden/>
          </w:rPr>
          <w:fldChar w:fldCharType="separate"/>
        </w:r>
        <w:r w:rsidR="000641D4">
          <w:rPr>
            <w:noProof/>
            <w:webHidden/>
          </w:rPr>
          <w:t>27</w:t>
        </w:r>
        <w:r w:rsidR="000641D4">
          <w:rPr>
            <w:noProof/>
            <w:webHidden/>
          </w:rPr>
          <w:fldChar w:fldCharType="end"/>
        </w:r>
      </w:hyperlink>
    </w:p>
    <w:p w14:paraId="0060C2A5" w14:textId="6984B2C3"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5" w:history="1">
        <w:r w:rsidR="000641D4" w:rsidRPr="009B095D">
          <w:rPr>
            <w:rStyle w:val="Hyperlink"/>
            <w:noProof/>
          </w:rPr>
          <w:t>Abbildung 16 Ausgabe des ehlo localhost</w:t>
        </w:r>
        <w:r w:rsidR="000641D4">
          <w:rPr>
            <w:noProof/>
            <w:webHidden/>
          </w:rPr>
          <w:tab/>
        </w:r>
        <w:r w:rsidR="000641D4">
          <w:rPr>
            <w:noProof/>
            <w:webHidden/>
          </w:rPr>
          <w:fldChar w:fldCharType="begin"/>
        </w:r>
        <w:r w:rsidR="000641D4">
          <w:rPr>
            <w:noProof/>
            <w:webHidden/>
          </w:rPr>
          <w:instrText xml:space="preserve"> PAGEREF _Toc128739365 \h </w:instrText>
        </w:r>
        <w:r w:rsidR="000641D4">
          <w:rPr>
            <w:noProof/>
            <w:webHidden/>
          </w:rPr>
        </w:r>
        <w:r w:rsidR="000641D4">
          <w:rPr>
            <w:noProof/>
            <w:webHidden/>
          </w:rPr>
          <w:fldChar w:fldCharType="separate"/>
        </w:r>
        <w:r w:rsidR="000641D4">
          <w:rPr>
            <w:noProof/>
            <w:webHidden/>
          </w:rPr>
          <w:t>27</w:t>
        </w:r>
        <w:r w:rsidR="000641D4">
          <w:rPr>
            <w:noProof/>
            <w:webHidden/>
          </w:rPr>
          <w:fldChar w:fldCharType="end"/>
        </w:r>
      </w:hyperlink>
    </w:p>
    <w:p w14:paraId="1B17D4B0" w14:textId="3841E633"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6" w:history="1">
        <w:r w:rsidR="000641D4" w:rsidRPr="009B095D">
          <w:rPr>
            <w:rStyle w:val="Hyperlink"/>
            <w:noProof/>
          </w:rPr>
          <w:t>Abbildung 17 Ausgabe der E-Mail die versendet wurde</w:t>
        </w:r>
        <w:r w:rsidR="000641D4">
          <w:rPr>
            <w:noProof/>
            <w:webHidden/>
          </w:rPr>
          <w:tab/>
        </w:r>
        <w:r w:rsidR="000641D4">
          <w:rPr>
            <w:noProof/>
            <w:webHidden/>
          </w:rPr>
          <w:fldChar w:fldCharType="begin"/>
        </w:r>
        <w:r w:rsidR="000641D4">
          <w:rPr>
            <w:noProof/>
            <w:webHidden/>
          </w:rPr>
          <w:instrText xml:space="preserve"> PAGEREF _Toc128739366 \h </w:instrText>
        </w:r>
        <w:r w:rsidR="000641D4">
          <w:rPr>
            <w:noProof/>
            <w:webHidden/>
          </w:rPr>
        </w:r>
        <w:r w:rsidR="000641D4">
          <w:rPr>
            <w:noProof/>
            <w:webHidden/>
          </w:rPr>
          <w:fldChar w:fldCharType="separate"/>
        </w:r>
        <w:r w:rsidR="000641D4">
          <w:rPr>
            <w:noProof/>
            <w:webHidden/>
          </w:rPr>
          <w:t>28</w:t>
        </w:r>
        <w:r w:rsidR="000641D4">
          <w:rPr>
            <w:noProof/>
            <w:webHidden/>
          </w:rPr>
          <w:fldChar w:fldCharType="end"/>
        </w:r>
      </w:hyperlink>
    </w:p>
    <w:p w14:paraId="7C4725DF" w14:textId="13315D12"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8739367" w:history="1">
        <w:r w:rsidR="000641D4" w:rsidRPr="009B095D">
          <w:rPr>
            <w:rStyle w:val="Hyperlink"/>
            <w:noProof/>
          </w:rPr>
          <w:t>Abbildung 19 Server Ausgabe von dem Programmcode</w:t>
        </w:r>
        <w:r w:rsidR="000641D4">
          <w:rPr>
            <w:noProof/>
            <w:webHidden/>
          </w:rPr>
          <w:tab/>
        </w:r>
        <w:r w:rsidR="000641D4">
          <w:rPr>
            <w:noProof/>
            <w:webHidden/>
          </w:rPr>
          <w:fldChar w:fldCharType="begin"/>
        </w:r>
        <w:r w:rsidR="000641D4">
          <w:rPr>
            <w:noProof/>
            <w:webHidden/>
          </w:rPr>
          <w:instrText xml:space="preserve"> PAGEREF _Toc128739367 \h </w:instrText>
        </w:r>
        <w:r w:rsidR="000641D4">
          <w:rPr>
            <w:noProof/>
            <w:webHidden/>
          </w:rPr>
        </w:r>
        <w:r w:rsidR="000641D4">
          <w:rPr>
            <w:noProof/>
            <w:webHidden/>
          </w:rPr>
          <w:fldChar w:fldCharType="separate"/>
        </w:r>
        <w:r w:rsidR="000641D4">
          <w:rPr>
            <w:noProof/>
            <w:webHidden/>
          </w:rPr>
          <w:t>31</w:t>
        </w:r>
        <w:r w:rsidR="000641D4">
          <w:rPr>
            <w:noProof/>
            <w:webHidden/>
          </w:rPr>
          <w:fldChar w:fldCharType="end"/>
        </w:r>
      </w:hyperlink>
    </w:p>
    <w:p w14:paraId="5084E49B" w14:textId="394E076C" w:rsidR="000641D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1" w:anchor="_Toc128739368" w:history="1">
        <w:r w:rsidR="000641D4" w:rsidRPr="009B095D">
          <w:rPr>
            <w:rStyle w:val="Hyperlink"/>
            <w:noProof/>
          </w:rPr>
          <w:t>Abbildung 20 Gantt-Diagramm Edelmann Patrick</w:t>
        </w:r>
        <w:r w:rsidR="000641D4">
          <w:rPr>
            <w:noProof/>
            <w:webHidden/>
          </w:rPr>
          <w:tab/>
        </w:r>
        <w:r w:rsidR="000641D4">
          <w:rPr>
            <w:noProof/>
            <w:webHidden/>
          </w:rPr>
          <w:fldChar w:fldCharType="begin"/>
        </w:r>
        <w:r w:rsidR="000641D4">
          <w:rPr>
            <w:noProof/>
            <w:webHidden/>
          </w:rPr>
          <w:instrText xml:space="preserve"> PAGEREF _Toc128739368 \h </w:instrText>
        </w:r>
        <w:r w:rsidR="000641D4">
          <w:rPr>
            <w:noProof/>
            <w:webHidden/>
          </w:rPr>
        </w:r>
        <w:r w:rsidR="000641D4">
          <w:rPr>
            <w:noProof/>
            <w:webHidden/>
          </w:rPr>
          <w:fldChar w:fldCharType="separate"/>
        </w:r>
        <w:r w:rsidR="000641D4">
          <w:rPr>
            <w:noProof/>
            <w:webHidden/>
          </w:rPr>
          <w:t>40</w:t>
        </w:r>
        <w:r w:rsidR="000641D4">
          <w:rPr>
            <w:noProof/>
            <w:webHidden/>
          </w:rPr>
          <w:fldChar w:fldCharType="end"/>
        </w:r>
      </w:hyperlink>
    </w:p>
    <w:p w14:paraId="6314D164" w14:textId="1542ED3F" w:rsidR="00E86A5A" w:rsidRDefault="00E86A5A" w:rsidP="00E86A5A">
      <w:r>
        <w:fldChar w:fldCharType="end"/>
      </w:r>
    </w:p>
    <w:p w14:paraId="6C33AD15" w14:textId="787BF9DA" w:rsidR="00853F61" w:rsidRDefault="00853F61" w:rsidP="00C27459">
      <w:pPr>
        <w:pStyle w:val="Titel"/>
      </w:pPr>
      <w:bookmarkStart w:id="61" w:name="_Toc343525873"/>
      <w:bookmarkStart w:id="62" w:name="_Toc128997190"/>
      <w:r>
        <w:t>Tabellenverzeichnis</w:t>
      </w:r>
      <w:bookmarkEnd w:id="61"/>
      <w:bookmarkEnd w:id="62"/>
    </w:p>
    <w:p w14:paraId="3B2F94E7" w14:textId="5EE2A7B5" w:rsidR="00333CAA"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8738535" w:history="1">
        <w:r w:rsidRPr="00F05A5C">
          <w:rPr>
            <w:rStyle w:val="Hyperlink"/>
            <w:noProof/>
          </w:rPr>
          <w:t>Tabelle 1 Arbeitsnachweis der Diplomarbeit von Edelmann Patrick</w:t>
        </w:r>
        <w:r>
          <w:rPr>
            <w:noProof/>
            <w:webHidden/>
          </w:rPr>
          <w:tab/>
        </w:r>
        <w:r>
          <w:rPr>
            <w:noProof/>
            <w:webHidden/>
          </w:rPr>
          <w:fldChar w:fldCharType="begin"/>
        </w:r>
        <w:r>
          <w:rPr>
            <w:noProof/>
            <w:webHidden/>
          </w:rPr>
          <w:instrText xml:space="preserve"> PAGEREF _Toc128738535 \h </w:instrText>
        </w:r>
        <w:r>
          <w:rPr>
            <w:noProof/>
            <w:webHidden/>
          </w:rPr>
        </w:r>
        <w:r>
          <w:rPr>
            <w:noProof/>
            <w:webHidden/>
          </w:rPr>
          <w:fldChar w:fldCharType="separate"/>
        </w:r>
        <w:r>
          <w:rPr>
            <w:noProof/>
            <w:webHidden/>
          </w:rPr>
          <w:t>43</w:t>
        </w:r>
        <w:r>
          <w:rPr>
            <w:noProof/>
            <w:webHidden/>
          </w:rPr>
          <w:fldChar w:fldCharType="end"/>
        </w:r>
      </w:hyperlink>
    </w:p>
    <w:p w14:paraId="4F882F60" w14:textId="77777777"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77777777" w:rsidR="009609A0" w:rsidRDefault="009609A0" w:rsidP="009609A0">
      <w:pPr>
        <w:pStyle w:val="Textkrper"/>
      </w:pPr>
    </w:p>
    <w:p w14:paraId="1574A58B" w14:textId="77777777" w:rsidR="009609A0" w:rsidRDefault="009609A0" w:rsidP="009609A0">
      <w:pPr>
        <w:pStyle w:val="Textkrper"/>
      </w:pPr>
    </w:p>
    <w:p w14:paraId="607B0C8E" w14:textId="4350FFDD" w:rsidR="009609A0" w:rsidRPr="009609A0" w:rsidRDefault="009609A0" w:rsidP="009609A0">
      <w:pPr>
        <w:pStyle w:val="Textkrper"/>
        <w:sectPr w:rsidR="009609A0" w:rsidRPr="009609A0" w:rsidSect="00C27459">
          <w:footerReference w:type="default" r:id="rId62"/>
          <w:pgSz w:w="11906" w:h="16838"/>
          <w:pgMar w:top="1418" w:right="1418" w:bottom="1418" w:left="1701" w:header="720" w:footer="720" w:gutter="0"/>
          <w:cols w:space="708"/>
          <w:docGrid w:linePitch="360"/>
        </w:sectPr>
      </w:pPr>
    </w:p>
    <w:bookmarkStart w:id="63" w:name="_Toc12899719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63"/>
          <w:r w:rsidRPr="00C27459">
            <w:t xml:space="preserve"> </w:t>
          </w:r>
        </w:p>
        <w:p w14:paraId="633F43D5" w14:textId="77777777" w:rsidR="00846CF9" w:rsidRDefault="00C27459" w:rsidP="00846CF9">
          <w:pPr>
            <w:pStyle w:val="Literaturverzeichnis"/>
            <w:rPr>
              <w:noProof/>
              <w:szCs w:val="24"/>
              <w:lang w:val="de-DE"/>
            </w:rPr>
          </w:pPr>
          <w:r>
            <w:fldChar w:fldCharType="begin"/>
          </w:r>
          <w:r w:rsidRPr="00C27459">
            <w:rPr>
              <w:lang w:val="de-AT"/>
            </w:rPr>
            <w:instrText>BIBLIOGRAPHY</w:instrText>
          </w:r>
          <w:r>
            <w:fldChar w:fldCharType="separate"/>
          </w:r>
          <w:r w:rsidR="00846CF9">
            <w:rPr>
              <w:noProof/>
              <w:lang w:val="de-DE"/>
            </w:rPr>
            <w:t xml:space="preserve">1. </w:t>
          </w:r>
          <w:r w:rsidR="00846CF9">
            <w:rPr>
              <w:b/>
              <w:bCs/>
              <w:noProof/>
              <w:lang w:val="de-DE"/>
            </w:rPr>
            <w:t>Edelmann, Patrick.</w:t>
          </w:r>
          <w:r w:rsidR="00846CF9">
            <w:rPr>
              <w:noProof/>
              <w:lang w:val="de-DE"/>
            </w:rPr>
            <w:t xml:space="preserve"> GitHub. [Online] [Zitat vom: 18. März 2023.] https://github.com/Patrick2345564/Diplomarbeit-.git.</w:t>
          </w:r>
        </w:p>
        <w:p w14:paraId="0D1A28E2" w14:textId="77777777" w:rsidR="00846CF9" w:rsidRDefault="00846CF9" w:rsidP="00846CF9">
          <w:pPr>
            <w:pStyle w:val="Literaturverzeichnis"/>
            <w:rPr>
              <w:noProof/>
              <w:lang w:val="de-DE"/>
            </w:rPr>
          </w:pPr>
          <w:r>
            <w:rPr>
              <w:noProof/>
              <w:lang w:val="de-DE"/>
            </w:rPr>
            <w:t xml:space="preserve">2. </w:t>
          </w:r>
          <w:r>
            <w:rPr>
              <w:b/>
              <w:bCs/>
              <w:noProof/>
              <w:lang w:val="de-DE"/>
            </w:rPr>
            <w:t>Gärtner, Christoph.</w:t>
          </w:r>
          <w:r>
            <w:rPr>
              <w:noProof/>
              <w:lang w:val="de-DE"/>
            </w:rPr>
            <w:t xml:space="preserve"> Wintotal. [Online] 2022. [Zitat vom: 15. Oktober 2022.] https://www.wintotal.de/virtueller-server/.</w:t>
          </w:r>
        </w:p>
        <w:p w14:paraId="3F9F2C29" w14:textId="77777777" w:rsidR="00846CF9" w:rsidRDefault="00846CF9" w:rsidP="00846CF9">
          <w:pPr>
            <w:pStyle w:val="Literaturverzeichnis"/>
            <w:rPr>
              <w:noProof/>
              <w:lang w:val="de-DE"/>
            </w:rPr>
          </w:pPr>
          <w:r>
            <w:rPr>
              <w:noProof/>
              <w:lang w:val="de-DE"/>
            </w:rPr>
            <w:t xml:space="preserve">3. </w:t>
          </w:r>
          <w:r>
            <w:rPr>
              <w:b/>
              <w:bCs/>
              <w:noProof/>
              <w:lang w:val="de-DE"/>
            </w:rPr>
            <w:t>Handrich, Michael.</w:t>
          </w:r>
          <w:r>
            <w:rPr>
              <w:noProof/>
              <w:lang w:val="de-DE"/>
            </w:rPr>
            <w:t xml:space="preserve"> Wikipedia. [Online] [Zitat vom: 21. Februar 2023.] https://de.wikipedia.org/w/index.php?title=Logical_Volume_Manager&amp;oldid=230227084.</w:t>
          </w:r>
        </w:p>
        <w:p w14:paraId="586DF45D" w14:textId="77777777" w:rsidR="00846CF9" w:rsidRDefault="00846CF9" w:rsidP="00846CF9">
          <w:pPr>
            <w:pStyle w:val="Literaturverzeichnis"/>
            <w:rPr>
              <w:noProof/>
              <w:lang w:val="de-DE"/>
            </w:rPr>
          </w:pPr>
          <w:r>
            <w:rPr>
              <w:noProof/>
              <w:lang w:val="de-DE"/>
            </w:rPr>
            <w:t xml:space="preserve">4. </w:t>
          </w:r>
          <w:r>
            <w:rPr>
              <w:b/>
              <w:bCs/>
              <w:noProof/>
              <w:lang w:val="de-DE"/>
            </w:rPr>
            <w:t>Torsten, Franz.</w:t>
          </w:r>
          <w:r>
            <w:rPr>
              <w:noProof/>
              <w:lang w:val="de-DE"/>
            </w:rPr>
            <w:t xml:space="preserve"> wiki.ubuntuuser. [Online] [Zitat vom: 19. Oktober 2022.] https://wiki.ubuntuusers.de/APT/.</w:t>
          </w:r>
        </w:p>
        <w:p w14:paraId="0D447AF7" w14:textId="77777777" w:rsidR="00846CF9" w:rsidRDefault="00846CF9" w:rsidP="00846CF9">
          <w:pPr>
            <w:pStyle w:val="Literaturverzeichnis"/>
            <w:rPr>
              <w:noProof/>
              <w:lang w:val="de-DE"/>
            </w:rPr>
          </w:pPr>
          <w:r>
            <w:rPr>
              <w:noProof/>
              <w:lang w:val="de-DE"/>
            </w:rPr>
            <w:t>5. —. wiki.ubuntuuser. [Online] [Zitat vom: 29. November 2022.] https://wiki.ubuntuusers.de/ISC-DHCPD/.</w:t>
          </w:r>
        </w:p>
        <w:p w14:paraId="172E0DC8" w14:textId="77777777" w:rsidR="00846CF9" w:rsidRDefault="00846CF9" w:rsidP="00846CF9">
          <w:pPr>
            <w:pStyle w:val="Literaturverzeichnis"/>
            <w:rPr>
              <w:noProof/>
              <w:lang w:val="de-DE"/>
            </w:rPr>
          </w:pPr>
          <w:r>
            <w:rPr>
              <w:noProof/>
              <w:lang w:val="de-DE"/>
            </w:rPr>
            <w:t>6. —. wiki.ubuntuuser. [Online] [Zitat vom: 15. November 2022.] https://wiki.ubuntuusers.de/snap/.</w:t>
          </w:r>
        </w:p>
        <w:p w14:paraId="5CD36009" w14:textId="77777777" w:rsidR="00846CF9" w:rsidRDefault="00846CF9" w:rsidP="00846CF9">
          <w:pPr>
            <w:pStyle w:val="Literaturverzeichnis"/>
            <w:rPr>
              <w:noProof/>
              <w:lang w:val="de-DE"/>
            </w:rPr>
          </w:pPr>
          <w:r>
            <w:rPr>
              <w:noProof/>
              <w:lang w:val="de-DE"/>
            </w:rPr>
            <w:t>7. —. wiki.ubuntuuser. [Online] [Zitat vom: 25. Oktober 2022.] https://forum.ubuntuusers.de/topic/fehler-in-der-isc-dhcp-server-conf/#post-7081483.</w:t>
          </w:r>
        </w:p>
        <w:p w14:paraId="341823D2" w14:textId="77777777" w:rsidR="00846CF9" w:rsidRDefault="00846CF9" w:rsidP="00846CF9">
          <w:pPr>
            <w:pStyle w:val="Literaturverzeichnis"/>
            <w:rPr>
              <w:noProof/>
              <w:lang w:val="de-DE"/>
            </w:rPr>
          </w:pPr>
          <w:r>
            <w:rPr>
              <w:noProof/>
              <w:lang w:val="de-DE"/>
            </w:rPr>
            <w:t xml:space="preserve">8. </w:t>
          </w:r>
          <w:r>
            <w:rPr>
              <w:b/>
              <w:bCs/>
              <w:noProof/>
              <w:lang w:val="de-DE"/>
            </w:rPr>
            <w:t>Triebel, Jonas.</w:t>
          </w:r>
          <w:r>
            <w:rPr>
              <w:noProof/>
              <w:lang w:val="de-DE"/>
            </w:rPr>
            <w:t xml:space="preserve"> Computerwoche. [Online] [Zitat vom: 1. November 2022.] https://www.tecchannel.de/a/vier-tricks-gegen-linux-netzwerkprobleme,2075503.</w:t>
          </w:r>
        </w:p>
        <w:p w14:paraId="1D22EE02" w14:textId="77777777" w:rsidR="00846CF9" w:rsidRDefault="00846CF9" w:rsidP="00846CF9">
          <w:pPr>
            <w:pStyle w:val="Literaturverzeichnis"/>
            <w:rPr>
              <w:noProof/>
              <w:lang w:val="de-DE"/>
            </w:rPr>
          </w:pPr>
          <w:r>
            <w:rPr>
              <w:noProof/>
              <w:lang w:val="de-DE"/>
            </w:rPr>
            <w:t xml:space="preserve">9. </w:t>
          </w:r>
          <w:r>
            <w:rPr>
              <w:b/>
              <w:bCs/>
              <w:noProof/>
              <w:lang w:val="de-DE"/>
            </w:rPr>
            <w:t>Vog, Monika.</w:t>
          </w:r>
          <w:r>
            <w:rPr>
              <w:noProof/>
              <w:lang w:val="de-DE"/>
            </w:rPr>
            <w:t xml:space="preserve"> foerdermittel-wissenswert. [Online] [Zitat vom: 8. September 2022.] https://foerdermittel-wissenswert.de/so-schreibst-du-ein-konzept/.</w:t>
          </w:r>
        </w:p>
        <w:p w14:paraId="60117779" w14:textId="77777777" w:rsidR="00846CF9" w:rsidRDefault="00846CF9" w:rsidP="00846CF9">
          <w:pPr>
            <w:pStyle w:val="Literaturverzeichnis"/>
            <w:rPr>
              <w:noProof/>
              <w:lang w:val="de-DE"/>
            </w:rPr>
          </w:pPr>
          <w:r w:rsidRPr="00846CF9">
            <w:rPr>
              <w:noProof/>
              <w:lang w:val="en-US"/>
            </w:rPr>
            <w:t xml:space="preserve">10. </w:t>
          </w:r>
          <w:r w:rsidRPr="00846CF9">
            <w:rPr>
              <w:b/>
              <w:bCs/>
              <w:noProof/>
              <w:lang w:val="en-US"/>
            </w:rPr>
            <w:t>Wienströer, Stefan.</w:t>
          </w:r>
          <w:r w:rsidRPr="00846CF9">
            <w:rPr>
              <w:noProof/>
              <w:lang w:val="en-US"/>
            </w:rPr>
            <w:t xml:space="preserve"> a-coding-project. </w:t>
          </w:r>
          <w:r>
            <w:rPr>
              <w:noProof/>
              <w:lang w:val="de-DE"/>
            </w:rPr>
            <w:t>[Online] [Zitat vom: 14. Dezember 2022.] https://www.a-coding-project.de/ratgeber/virtualisierung/ubuntu-server-installation-auf-virtualbox.</w:t>
          </w:r>
        </w:p>
        <w:p w14:paraId="1921585E" w14:textId="77777777" w:rsidR="00846CF9" w:rsidRDefault="00846CF9" w:rsidP="00846CF9">
          <w:pPr>
            <w:pStyle w:val="Literaturverzeichnis"/>
            <w:rPr>
              <w:noProof/>
              <w:lang w:val="de-DE"/>
            </w:rPr>
          </w:pPr>
          <w:r>
            <w:rPr>
              <w:noProof/>
              <w:lang w:val="de-DE"/>
            </w:rPr>
            <w:t xml:space="preserve">11. </w:t>
          </w:r>
          <w:r>
            <w:rPr>
              <w:b/>
              <w:bCs/>
              <w:noProof/>
              <w:lang w:val="de-DE"/>
            </w:rPr>
            <w:t>Mrugalski, Tomek.</w:t>
          </w:r>
          <w:r>
            <w:rPr>
              <w:noProof/>
              <w:lang w:val="de-DE"/>
            </w:rPr>
            <w:t xml:space="preserve"> internet system consortium. [Online] [Zitat vom: 11. Dezember 2022.] https://www.isc.org/dhcphistory/.</w:t>
          </w:r>
        </w:p>
        <w:p w14:paraId="2F47C7D8" w14:textId="77777777" w:rsidR="00846CF9" w:rsidRDefault="00846CF9" w:rsidP="00846CF9">
          <w:pPr>
            <w:pStyle w:val="Literaturverzeichnis"/>
            <w:rPr>
              <w:noProof/>
              <w:lang w:val="de-DE"/>
            </w:rPr>
          </w:pPr>
          <w:r w:rsidRPr="00846CF9">
            <w:rPr>
              <w:noProof/>
              <w:lang w:val="en-US"/>
            </w:rPr>
            <w:t xml:space="preserve">12. </w:t>
          </w:r>
          <w:r w:rsidRPr="00846CF9">
            <w:rPr>
              <w:b/>
              <w:bCs/>
              <w:noProof/>
              <w:lang w:val="en-US"/>
            </w:rPr>
            <w:t>Brehm, Till.</w:t>
          </w:r>
          <w:r w:rsidRPr="00846CF9">
            <w:rPr>
              <w:noProof/>
              <w:lang w:val="en-US"/>
            </w:rPr>
            <w:t xml:space="preserve"> How to Forge. </w:t>
          </w:r>
          <w:r>
            <w:rPr>
              <w:noProof/>
              <w:lang w:val="de-DE"/>
            </w:rPr>
            <w:t>[Online] [Zitat vom: 23. Jänner 2023.] https://www.howtoforge.de/anleitung/wie-man-einen-dhcp-server-unter-ubuntu-20-04-installiert-und-konfiguriert/.</w:t>
          </w:r>
        </w:p>
        <w:p w14:paraId="6FCA7E0F" w14:textId="77777777" w:rsidR="00846CF9" w:rsidRDefault="00846CF9" w:rsidP="00846CF9">
          <w:pPr>
            <w:pStyle w:val="Literaturverzeichnis"/>
            <w:rPr>
              <w:noProof/>
              <w:lang w:val="de-DE"/>
            </w:rPr>
          </w:pPr>
          <w:r>
            <w:rPr>
              <w:noProof/>
              <w:lang w:val="de-DE"/>
            </w:rPr>
            <w:lastRenderedPageBreak/>
            <w:t xml:space="preserve">13. </w:t>
          </w:r>
          <w:r>
            <w:rPr>
              <w:b/>
              <w:bCs/>
              <w:noProof/>
              <w:lang w:val="de-DE"/>
            </w:rPr>
            <w:t>Hermann, Uwe.</w:t>
          </w:r>
          <w:r>
            <w:rPr>
              <w:noProof/>
              <w:lang w:val="de-DE"/>
            </w:rPr>
            <w:t xml:space="preserve"> Wikipedia. [Online] [Zitat vom: 5. Jänner 2023.] https://de.wikipedia.org/w/index.php?title=Peg_DHCP&amp;oldid=211007210.</w:t>
          </w:r>
        </w:p>
        <w:p w14:paraId="4653086C" w14:textId="77777777" w:rsidR="00846CF9" w:rsidRDefault="00846CF9" w:rsidP="00846CF9">
          <w:pPr>
            <w:pStyle w:val="Literaturverzeichnis"/>
            <w:rPr>
              <w:noProof/>
              <w:lang w:val="de-DE"/>
            </w:rPr>
          </w:pPr>
          <w:r>
            <w:rPr>
              <w:noProof/>
              <w:lang w:val="de-DE"/>
            </w:rPr>
            <w:t xml:space="preserve">14. </w:t>
          </w:r>
          <w:r>
            <w:rPr>
              <w:b/>
              <w:bCs/>
              <w:noProof/>
              <w:lang w:val="de-DE"/>
            </w:rPr>
            <w:t>Heidemann, Andreas.</w:t>
          </w:r>
          <w:r>
            <w:rPr>
              <w:noProof/>
              <w:lang w:val="de-DE"/>
            </w:rPr>
            <w:t xml:space="preserve"> Wikipedia. [Online] [Zitat vom: 12. Februar 2023.] https://de.wikipedia.org/w/index.php?title=Internet_Protocol_over_Avian_Carriers&amp;oldid=228505943.</w:t>
          </w:r>
        </w:p>
        <w:p w14:paraId="7A77048D" w14:textId="77777777" w:rsidR="00846CF9" w:rsidRDefault="00846CF9" w:rsidP="00846CF9">
          <w:pPr>
            <w:pStyle w:val="Literaturverzeichnis"/>
            <w:rPr>
              <w:noProof/>
              <w:lang w:val="de-DE"/>
            </w:rPr>
          </w:pPr>
          <w:r>
            <w:rPr>
              <w:noProof/>
              <w:lang w:val="de-DE"/>
            </w:rPr>
            <w:t xml:space="preserve">15. </w:t>
          </w:r>
          <w:r>
            <w:rPr>
              <w:b/>
              <w:bCs/>
              <w:noProof/>
              <w:lang w:val="de-DE"/>
            </w:rPr>
            <w:t>Meschede, Alwin von.</w:t>
          </w:r>
          <w:r>
            <w:rPr>
              <w:noProof/>
              <w:lang w:val="de-DE"/>
            </w:rPr>
            <w:t xml:space="preserve"> Wikipedia. [Online] [Zitat vom: 3. November 2022.] https://de.wikipedia.org/w/index.php?title=Dynamic_Host_Configuration_Protocol&amp;oldid=229441192.</w:t>
          </w:r>
        </w:p>
        <w:p w14:paraId="42F695F3" w14:textId="77777777" w:rsidR="00846CF9" w:rsidRDefault="00846CF9" w:rsidP="00846CF9">
          <w:pPr>
            <w:pStyle w:val="Literaturverzeichnis"/>
            <w:rPr>
              <w:noProof/>
              <w:lang w:val="de-DE"/>
            </w:rPr>
          </w:pPr>
          <w:r>
            <w:rPr>
              <w:noProof/>
              <w:lang w:val="de-DE"/>
            </w:rPr>
            <w:t xml:space="preserve">16. </w:t>
          </w:r>
          <w:r>
            <w:rPr>
              <w:b/>
              <w:bCs/>
              <w:noProof/>
              <w:lang w:val="de-DE"/>
            </w:rPr>
            <w:t>Toschläger, Daniel.</w:t>
          </w:r>
          <w:r>
            <w:rPr>
              <w:noProof/>
              <w:lang w:val="de-DE"/>
            </w:rPr>
            <w:t xml:space="preserve"> Wikipedia. [Online] [Zitat vom: 9. September 2023.] https://de.wikipedia.org/w/index.php?title=Digital_Equipment_Corporation&amp;oldid=225628639.</w:t>
          </w:r>
        </w:p>
        <w:p w14:paraId="08E36785" w14:textId="77777777" w:rsidR="00846CF9" w:rsidRDefault="00846CF9" w:rsidP="00846CF9">
          <w:pPr>
            <w:pStyle w:val="Literaturverzeichnis"/>
            <w:rPr>
              <w:noProof/>
              <w:lang w:val="de-DE"/>
            </w:rPr>
          </w:pPr>
          <w:r w:rsidRPr="00846CF9">
            <w:rPr>
              <w:noProof/>
              <w:lang w:val="en-US"/>
            </w:rPr>
            <w:t xml:space="preserve">17. </w:t>
          </w:r>
          <w:r w:rsidRPr="00846CF9">
            <w:rPr>
              <w:b/>
              <w:bCs/>
              <w:noProof/>
              <w:lang w:val="en-US"/>
            </w:rPr>
            <w:t>Borys, Dr.-Ing. Bernd-Burkhard.</w:t>
          </w:r>
          <w:r w:rsidRPr="00846CF9">
            <w:rPr>
              <w:noProof/>
              <w:lang w:val="en-US"/>
            </w:rPr>
            <w:t xml:space="preserve"> </w:t>
          </w:r>
          <w:r>
            <w:rPr>
              <w:noProof/>
              <w:lang w:val="de-DE"/>
            </w:rPr>
            <w:t>Wikipedia. [Online] [Zitat vom: 27. November 2022.] https://de.wikipedia.org/w/index.php?title=Virtual_Address_eXtension&amp;oldid=224221046.</w:t>
          </w:r>
        </w:p>
        <w:p w14:paraId="1706FD6F" w14:textId="77777777" w:rsidR="00846CF9" w:rsidRDefault="00846CF9" w:rsidP="00846CF9">
          <w:pPr>
            <w:pStyle w:val="Literaturverzeichnis"/>
            <w:rPr>
              <w:noProof/>
              <w:lang w:val="de-DE"/>
            </w:rPr>
          </w:pPr>
          <w:r>
            <w:rPr>
              <w:noProof/>
              <w:lang w:val="de-DE"/>
            </w:rPr>
            <w:t xml:space="preserve">18. </w:t>
          </w:r>
          <w:r>
            <w:rPr>
              <w:b/>
              <w:bCs/>
              <w:noProof/>
              <w:lang w:val="de-DE"/>
            </w:rPr>
            <w:t>Sane, Justin.</w:t>
          </w:r>
          <w:r>
            <w:rPr>
              <w:noProof/>
              <w:lang w:val="de-DE"/>
            </w:rPr>
            <w:t xml:space="preserve"> Wikipedia. [Online] [Zitat vom: 20. Februar 2023.] https://de.wikipedia.org/w/index.php?title=Berkeley_Software_Distribution&amp;oldid=227263840.</w:t>
          </w:r>
        </w:p>
        <w:p w14:paraId="023553EF" w14:textId="77777777" w:rsidR="00846CF9" w:rsidRDefault="00846CF9" w:rsidP="00846CF9">
          <w:pPr>
            <w:pStyle w:val="Literaturverzeichnis"/>
            <w:rPr>
              <w:noProof/>
              <w:lang w:val="de-DE"/>
            </w:rPr>
          </w:pPr>
          <w:r>
            <w:rPr>
              <w:noProof/>
              <w:lang w:val="de-DE"/>
            </w:rPr>
            <w:t xml:space="preserve">19. </w:t>
          </w:r>
          <w:r>
            <w:rPr>
              <w:b/>
              <w:bCs/>
              <w:noProof/>
              <w:lang w:val="de-DE"/>
            </w:rPr>
            <w:t>Bacher, Mathias.</w:t>
          </w:r>
          <w:r>
            <w:rPr>
              <w:noProof/>
              <w:lang w:val="de-DE"/>
            </w:rPr>
            <w:t xml:space="preserve"> Wikipedia. [Online] [Zitat vom: 31. Dezember 2022.] https://de.wikipedia.org/w/index.php?title=AT%26T&amp;oldid=230973229.</w:t>
          </w:r>
        </w:p>
        <w:p w14:paraId="52E1ABAC" w14:textId="77777777" w:rsidR="00846CF9" w:rsidRDefault="00846CF9" w:rsidP="00846CF9">
          <w:pPr>
            <w:pStyle w:val="Literaturverzeichnis"/>
            <w:rPr>
              <w:noProof/>
              <w:lang w:val="de-DE"/>
            </w:rPr>
          </w:pPr>
          <w:r>
            <w:rPr>
              <w:noProof/>
              <w:lang w:val="de-DE"/>
            </w:rPr>
            <w:t xml:space="preserve">20. </w:t>
          </w:r>
          <w:r>
            <w:rPr>
              <w:b/>
              <w:bCs/>
              <w:noProof/>
              <w:lang w:val="de-DE"/>
            </w:rPr>
            <w:t>Schoenitzer, Michael.</w:t>
          </w:r>
          <w:r>
            <w:rPr>
              <w:noProof/>
              <w:lang w:val="de-DE"/>
            </w:rPr>
            <w:t xml:space="preserve"> Wikipedia. [Online] [Zitat vom: 18. Februar 2023.] https://de.wikipedia.org/w/index.php?title=GNU_General_Public_License&amp;oldid=229042794.</w:t>
          </w:r>
        </w:p>
        <w:p w14:paraId="3683DA00" w14:textId="77777777" w:rsidR="00846CF9" w:rsidRDefault="00846CF9" w:rsidP="00846CF9">
          <w:pPr>
            <w:pStyle w:val="Literaturverzeichnis"/>
            <w:rPr>
              <w:noProof/>
              <w:lang w:val="de-DE"/>
            </w:rPr>
          </w:pPr>
          <w:r>
            <w:rPr>
              <w:noProof/>
              <w:lang w:val="de-DE"/>
            </w:rPr>
            <w:t xml:space="preserve">21. </w:t>
          </w:r>
          <w:r>
            <w:rPr>
              <w:b/>
              <w:bCs/>
              <w:noProof/>
              <w:lang w:val="de-DE"/>
            </w:rPr>
            <w:t>Bieling, Manuel.</w:t>
          </w:r>
          <w:r>
            <w:rPr>
              <w:noProof/>
              <w:lang w:val="de-DE"/>
            </w:rPr>
            <w:t xml:space="preserve"> Wikipedia. [Online] [Zitat vom: 7. Oktober 2022.] https://de.wikipedia.org/w/index.php?title=Netcat&amp;oldid=229870997.</w:t>
          </w:r>
        </w:p>
        <w:p w14:paraId="7B4F0DC9" w14:textId="77777777" w:rsidR="00846CF9" w:rsidRDefault="00846CF9" w:rsidP="00846CF9">
          <w:pPr>
            <w:pStyle w:val="Literaturverzeichnis"/>
            <w:rPr>
              <w:noProof/>
              <w:lang w:val="de-DE"/>
            </w:rPr>
          </w:pPr>
          <w:r>
            <w:rPr>
              <w:noProof/>
              <w:lang w:val="de-DE"/>
            </w:rPr>
            <w:t xml:space="preserve">22. </w:t>
          </w:r>
          <w:r>
            <w:rPr>
              <w:b/>
              <w:bCs/>
              <w:noProof/>
              <w:lang w:val="de-DE"/>
            </w:rPr>
            <w:t>Legner, Simon.</w:t>
          </w:r>
          <w:r>
            <w:rPr>
              <w:noProof/>
              <w:lang w:val="de-DE"/>
            </w:rPr>
            <w:t xml:space="preserve"> Wikipedia. [Online] [Zitat vom: 1. Jänner 2023.] https://de.wikipedia.org/w/index.php?title=Python_(Programmiersprache)&amp;oldid=230916422.</w:t>
          </w:r>
        </w:p>
        <w:p w14:paraId="22D0C56B" w14:textId="77777777" w:rsidR="00846CF9" w:rsidRDefault="00846CF9" w:rsidP="00846CF9">
          <w:pPr>
            <w:pStyle w:val="Literaturverzeichnis"/>
            <w:rPr>
              <w:noProof/>
              <w:lang w:val="de-DE"/>
            </w:rPr>
          </w:pPr>
          <w:r>
            <w:rPr>
              <w:noProof/>
              <w:lang w:val="de-DE"/>
            </w:rPr>
            <w:lastRenderedPageBreak/>
            <w:t xml:space="preserve">23.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3E3254D7" w14:textId="77777777" w:rsidR="00846CF9" w:rsidRDefault="00846CF9" w:rsidP="00846CF9">
          <w:pPr>
            <w:pStyle w:val="Literaturverzeichnis"/>
            <w:rPr>
              <w:noProof/>
              <w:lang w:val="de-DE"/>
            </w:rPr>
          </w:pPr>
          <w:r>
            <w:rPr>
              <w:noProof/>
              <w:lang w:val="de-DE"/>
            </w:rPr>
            <w:t xml:space="preserve">24. </w:t>
          </w:r>
          <w:r>
            <w:rPr>
              <w:b/>
              <w:bCs/>
              <w:noProof/>
              <w:lang w:val="de-DE"/>
            </w:rPr>
            <w:t>Ladenthin, Bernard.</w:t>
          </w:r>
          <w:r>
            <w:rPr>
              <w:noProof/>
              <w:lang w:val="de-DE"/>
            </w:rPr>
            <w:t xml:space="preserve"> Wikipedia. [Online] [Zitat vom: 3. Dezember 2022.] https://de.wikipedia.org/w/index.php?title=Sudo&amp;oldid=225307113.</w:t>
          </w:r>
        </w:p>
        <w:p w14:paraId="2BED9413" w14:textId="77777777" w:rsidR="00846CF9" w:rsidRPr="00846CF9" w:rsidRDefault="00846CF9" w:rsidP="00846CF9">
          <w:pPr>
            <w:pStyle w:val="Literaturverzeichnis"/>
            <w:rPr>
              <w:noProof/>
              <w:lang w:val="en-US"/>
            </w:rPr>
          </w:pPr>
          <w:r>
            <w:rPr>
              <w:noProof/>
              <w:lang w:val="de-DE"/>
            </w:rPr>
            <w:t xml:space="preserve">25. </w:t>
          </w:r>
          <w:r>
            <w:rPr>
              <w:b/>
              <w:bCs/>
              <w:noProof/>
              <w:lang w:val="de-DE"/>
            </w:rPr>
            <w:t>Dancuk, Milicia.</w:t>
          </w:r>
          <w:r>
            <w:rPr>
              <w:noProof/>
              <w:lang w:val="de-DE"/>
            </w:rPr>
            <w:t xml:space="preserve"> phoenixnap. [Online] [Zitat vom: 16. </w:t>
          </w:r>
          <w:r w:rsidRPr="00846CF9">
            <w:rPr>
              <w:noProof/>
              <w:lang w:val="en-US"/>
            </w:rPr>
            <w:t>September 2022.] https://phoenixnap.com/kb/useradd-vs-adduser.</w:t>
          </w:r>
        </w:p>
        <w:p w14:paraId="545659D1" w14:textId="77777777" w:rsidR="00846CF9" w:rsidRDefault="00846CF9" w:rsidP="00846CF9">
          <w:pPr>
            <w:pStyle w:val="Literaturverzeichnis"/>
            <w:rPr>
              <w:noProof/>
              <w:lang w:val="de-DE"/>
            </w:rPr>
          </w:pPr>
          <w:r>
            <w:rPr>
              <w:noProof/>
              <w:lang w:val="de-DE"/>
            </w:rPr>
            <w:t xml:space="preserve">26. </w:t>
          </w:r>
          <w:r>
            <w:rPr>
              <w:b/>
              <w:bCs/>
              <w:noProof/>
              <w:lang w:val="de-DE"/>
            </w:rPr>
            <w:t>Hatem, Naguib.</w:t>
          </w:r>
          <w:r>
            <w:rPr>
              <w:noProof/>
              <w:lang w:val="de-DE"/>
            </w:rPr>
            <w:t xml:space="preserve"> Baracuda. [Online] [Zitat vom: 24. November 2022.] https://de.barracuda.com/support/glossary/next-generation-firewall.</w:t>
          </w:r>
        </w:p>
        <w:p w14:paraId="0FC09A9E" w14:textId="77777777" w:rsidR="00846CF9" w:rsidRDefault="00846CF9" w:rsidP="00846CF9">
          <w:pPr>
            <w:pStyle w:val="Literaturverzeichnis"/>
            <w:rPr>
              <w:noProof/>
              <w:lang w:val="de-DE"/>
            </w:rPr>
          </w:pPr>
          <w:r>
            <w:rPr>
              <w:noProof/>
              <w:lang w:val="de-DE"/>
            </w:rPr>
            <w:t xml:space="preserve">27.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AF86441" w14:textId="77777777" w:rsidR="00846CF9" w:rsidRDefault="00846CF9" w:rsidP="00846CF9">
          <w:pPr>
            <w:pStyle w:val="Literaturverzeichnis"/>
            <w:rPr>
              <w:noProof/>
              <w:lang w:val="de-DE"/>
            </w:rPr>
          </w:pPr>
          <w:r>
            <w:rPr>
              <w:noProof/>
              <w:lang w:val="de-DE"/>
            </w:rPr>
            <w:t xml:space="preserve">28. </w:t>
          </w:r>
          <w:r>
            <w:rPr>
              <w:b/>
              <w:bCs/>
              <w:noProof/>
              <w:lang w:val="de-DE"/>
            </w:rPr>
            <w:t>Teshome, Lirenso.</w:t>
          </w:r>
          <w:r>
            <w:rPr>
              <w:noProof/>
              <w:lang w:val="de-DE"/>
            </w:rPr>
            <w:t xml:space="preserve"> wachemo-elearning.net. [Online] [Zitat vom: 14. September 2022.] https://wachemo-elearning.net/courses/information-assurance-and-security/lessons/chapter-four-review-of-shared-key-cryptography-and-hash-functions/topic/firewalls/.</w:t>
          </w:r>
        </w:p>
        <w:p w14:paraId="562B0F0B" w14:textId="77777777" w:rsidR="00846CF9" w:rsidRDefault="00846CF9" w:rsidP="00846CF9">
          <w:pPr>
            <w:pStyle w:val="Literaturverzeichnis"/>
            <w:rPr>
              <w:noProof/>
              <w:lang w:val="de-DE"/>
            </w:rPr>
          </w:pPr>
          <w:r>
            <w:rPr>
              <w:noProof/>
              <w:lang w:val="de-DE"/>
            </w:rPr>
            <w:t xml:space="preserve">29.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0C10C1EA" w14:textId="5C959352" w:rsidR="00C27459" w:rsidRDefault="00C27459" w:rsidP="00846CF9">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7D5086FA" w14:textId="77777777" w:rsidR="00B928C7" w:rsidRDefault="00B928C7" w:rsidP="00E86A5A">
      <w:pPr>
        <w:sectPr w:rsidR="00B928C7" w:rsidSect="00937A59">
          <w:footerReference w:type="default" r:id="rId63"/>
          <w:type w:val="continuous"/>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64" w:name="_Toc128997192"/>
      <w:r>
        <w:lastRenderedPageBreak/>
        <w:t>Abkürzungs- und Symbolverzeichnis</w:t>
      </w:r>
      <w:bookmarkEnd w:id="64"/>
    </w:p>
    <w:p w14:paraId="4679D527" w14:textId="77777777" w:rsidR="00937A59" w:rsidRDefault="00937A59" w:rsidP="004B2218">
      <w:pPr>
        <w:pStyle w:val="Index1"/>
        <w:tabs>
          <w:tab w:val="right" w:leader="dot" w:pos="8777"/>
        </w:tabs>
        <w:ind w:left="0" w:firstLine="0"/>
        <w:rPr>
          <w:noProof/>
          <w:lang w:val="en-US"/>
        </w:rPr>
        <w:sectPr w:rsidR="00937A59" w:rsidSect="00B928C7">
          <w:footerReference w:type="default" r:id="rId64"/>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AF30E23" w14:textId="77777777" w:rsidR="00937A59" w:rsidRDefault="00937A59">
      <w:pPr>
        <w:pStyle w:val="Index1"/>
        <w:tabs>
          <w:tab w:val="right" w:leader="dot" w:pos="8777"/>
        </w:tabs>
        <w:rPr>
          <w:noProof/>
        </w:rPr>
      </w:pPr>
      <w:r>
        <w:rPr>
          <w:noProof/>
        </w:rPr>
        <w:t>AD</w:t>
      </w:r>
      <w:r>
        <w:rPr>
          <w:noProof/>
        </w:rPr>
        <w:tab/>
      </w:r>
      <w:r w:rsidRPr="00C16800">
        <w:rPr>
          <w:rFonts w:cstheme="minorHAnsi"/>
          <w:i/>
          <w:noProof/>
        </w:rPr>
        <w:t>Active Directory</w:t>
      </w:r>
    </w:p>
    <w:p w14:paraId="69723944" w14:textId="77777777" w:rsidR="00937A59" w:rsidRDefault="00937A59">
      <w:pPr>
        <w:pStyle w:val="Index1"/>
        <w:tabs>
          <w:tab w:val="right" w:leader="dot" w:pos="8777"/>
        </w:tabs>
        <w:rPr>
          <w:noProof/>
        </w:rPr>
      </w:pPr>
      <w:r>
        <w:rPr>
          <w:noProof/>
        </w:rPr>
        <w:t>admin</w:t>
      </w:r>
      <w:r>
        <w:rPr>
          <w:noProof/>
        </w:rPr>
        <w:tab/>
      </w:r>
      <w:r w:rsidRPr="00C16800">
        <w:rPr>
          <w:rFonts w:cstheme="minorHAnsi"/>
          <w:i/>
          <w:noProof/>
        </w:rPr>
        <w:t>Administrator</w:t>
      </w:r>
    </w:p>
    <w:p w14:paraId="5E0BDCC3" w14:textId="77777777" w:rsidR="00937A59" w:rsidRDefault="00937A59">
      <w:pPr>
        <w:pStyle w:val="Index1"/>
        <w:tabs>
          <w:tab w:val="right" w:leader="dot" w:pos="8777"/>
        </w:tabs>
        <w:rPr>
          <w:noProof/>
        </w:rPr>
      </w:pPr>
      <w:r>
        <w:rPr>
          <w:noProof/>
        </w:rPr>
        <w:t>Apt</w:t>
      </w:r>
      <w:r>
        <w:rPr>
          <w:noProof/>
        </w:rPr>
        <w:tab/>
      </w:r>
      <w:r w:rsidRPr="00C16800">
        <w:rPr>
          <w:rFonts w:cstheme="minorHAnsi"/>
          <w:i/>
          <w:noProof/>
        </w:rPr>
        <w:t>advanced packaging tool</w:t>
      </w:r>
    </w:p>
    <w:p w14:paraId="082116BC" w14:textId="77777777" w:rsidR="00937A59" w:rsidRDefault="00937A59">
      <w:pPr>
        <w:pStyle w:val="Index1"/>
        <w:tabs>
          <w:tab w:val="right" w:leader="dot" w:pos="8777"/>
        </w:tabs>
        <w:rPr>
          <w:noProof/>
        </w:rPr>
      </w:pPr>
      <w:r w:rsidRPr="00C16800">
        <w:rPr>
          <w:rFonts w:cs="Arial"/>
          <w:noProof/>
        </w:rPr>
        <w:t>AT&amp;T</w:t>
      </w:r>
      <w:r>
        <w:rPr>
          <w:noProof/>
        </w:rPr>
        <w:tab/>
      </w:r>
      <w:r w:rsidRPr="00C16800">
        <w:rPr>
          <w:rFonts w:cstheme="minorHAnsi"/>
          <w:i/>
          <w:noProof/>
        </w:rPr>
        <w:t>American Telephone and Telegraph Company</w:t>
      </w:r>
    </w:p>
    <w:p w14:paraId="7871E15E" w14:textId="77777777" w:rsidR="00937A59" w:rsidRDefault="00937A59">
      <w:pPr>
        <w:pStyle w:val="Index1"/>
        <w:tabs>
          <w:tab w:val="right" w:leader="dot" w:pos="8777"/>
        </w:tabs>
        <w:rPr>
          <w:noProof/>
        </w:rPr>
      </w:pPr>
      <w:r>
        <w:rPr>
          <w:noProof/>
        </w:rPr>
        <w:t>BOOTP</w:t>
      </w:r>
      <w:r>
        <w:rPr>
          <w:noProof/>
        </w:rPr>
        <w:tab/>
      </w:r>
      <w:r w:rsidRPr="00C16800">
        <w:rPr>
          <w:rFonts w:cstheme="minorHAnsi"/>
          <w:i/>
          <w:noProof/>
        </w:rPr>
        <w:t>Bootstrap Protocol</w:t>
      </w:r>
    </w:p>
    <w:p w14:paraId="43DFC065" w14:textId="77777777" w:rsidR="00937A59" w:rsidRDefault="00937A59">
      <w:pPr>
        <w:pStyle w:val="Index1"/>
        <w:tabs>
          <w:tab w:val="right" w:leader="dot" w:pos="8777"/>
        </w:tabs>
        <w:rPr>
          <w:noProof/>
        </w:rPr>
      </w:pPr>
      <w:r>
        <w:rPr>
          <w:noProof/>
        </w:rPr>
        <w:t>BSD</w:t>
      </w:r>
      <w:r>
        <w:rPr>
          <w:noProof/>
        </w:rPr>
        <w:tab/>
      </w:r>
      <w:r w:rsidRPr="00C16800">
        <w:rPr>
          <w:rFonts w:cstheme="minorHAnsi"/>
          <w:i/>
          <w:noProof/>
        </w:rPr>
        <w:t>Berkley Software Distribution</w:t>
      </w:r>
    </w:p>
    <w:p w14:paraId="79E4B63C" w14:textId="77777777" w:rsidR="00937A59" w:rsidRDefault="00937A59">
      <w:pPr>
        <w:pStyle w:val="Index1"/>
        <w:tabs>
          <w:tab w:val="right" w:leader="dot" w:pos="8777"/>
        </w:tabs>
        <w:rPr>
          <w:noProof/>
        </w:rPr>
      </w:pPr>
      <w:r>
        <w:rPr>
          <w:noProof/>
        </w:rPr>
        <w:t>CD</w:t>
      </w:r>
      <w:r>
        <w:rPr>
          <w:noProof/>
        </w:rPr>
        <w:tab/>
      </w:r>
      <w:r w:rsidRPr="00C16800">
        <w:rPr>
          <w:rFonts w:cstheme="minorHAnsi"/>
          <w:i/>
          <w:noProof/>
        </w:rPr>
        <w:t>Compact Disc</w:t>
      </w:r>
    </w:p>
    <w:p w14:paraId="563009F1" w14:textId="77777777" w:rsidR="00937A59" w:rsidRDefault="00937A59">
      <w:pPr>
        <w:pStyle w:val="Index1"/>
        <w:tabs>
          <w:tab w:val="right" w:leader="dot" w:pos="8777"/>
        </w:tabs>
        <w:rPr>
          <w:noProof/>
        </w:rPr>
      </w:pPr>
      <w:r w:rsidRPr="00C16800">
        <w:rPr>
          <w:rFonts w:cs="Arial"/>
          <w:noProof/>
        </w:rPr>
        <w:t>DEC</w:t>
      </w:r>
      <w:r>
        <w:rPr>
          <w:noProof/>
        </w:rPr>
        <w:tab/>
      </w:r>
      <w:r w:rsidRPr="00C16800">
        <w:rPr>
          <w:rFonts w:cstheme="minorHAnsi"/>
          <w:i/>
          <w:noProof/>
        </w:rPr>
        <w:t>Digital Equipment Corporation</w:t>
      </w:r>
    </w:p>
    <w:p w14:paraId="0BFA3CFE" w14:textId="77777777" w:rsidR="00937A59" w:rsidRDefault="00937A59">
      <w:pPr>
        <w:pStyle w:val="Index1"/>
        <w:tabs>
          <w:tab w:val="right" w:leader="dot" w:pos="8777"/>
        </w:tabs>
        <w:rPr>
          <w:noProof/>
        </w:rPr>
      </w:pPr>
      <w:r>
        <w:rPr>
          <w:noProof/>
        </w:rPr>
        <w:t>DHCP</w:t>
      </w:r>
      <w:r>
        <w:rPr>
          <w:noProof/>
        </w:rPr>
        <w:tab/>
        <w:t>Dynamic Host Configuration Protocol</w:t>
      </w:r>
    </w:p>
    <w:p w14:paraId="1A0298F8" w14:textId="77777777" w:rsidR="00937A59" w:rsidRDefault="00937A59">
      <w:pPr>
        <w:pStyle w:val="Index1"/>
        <w:tabs>
          <w:tab w:val="right" w:leader="dot" w:pos="8777"/>
        </w:tabs>
        <w:rPr>
          <w:noProof/>
        </w:rPr>
      </w:pPr>
      <w:r>
        <w:rPr>
          <w:noProof/>
        </w:rPr>
        <w:t>DNS</w:t>
      </w:r>
      <w:r>
        <w:rPr>
          <w:noProof/>
        </w:rPr>
        <w:tab/>
      </w:r>
      <w:r w:rsidRPr="00C16800">
        <w:rPr>
          <w:rFonts w:cstheme="minorHAnsi"/>
          <w:i/>
          <w:noProof/>
        </w:rPr>
        <w:t>Domian Name System</w:t>
      </w:r>
    </w:p>
    <w:p w14:paraId="70B31A83" w14:textId="77777777" w:rsidR="00937A59" w:rsidRDefault="00937A59">
      <w:pPr>
        <w:pStyle w:val="Index1"/>
        <w:tabs>
          <w:tab w:val="right" w:leader="dot" w:pos="8777"/>
        </w:tabs>
        <w:rPr>
          <w:noProof/>
        </w:rPr>
      </w:pPr>
      <w:r>
        <w:rPr>
          <w:noProof/>
        </w:rPr>
        <w:t>Exe</w:t>
      </w:r>
      <w:r>
        <w:rPr>
          <w:noProof/>
        </w:rPr>
        <w:tab/>
      </w:r>
      <w:r w:rsidRPr="00C16800">
        <w:rPr>
          <w:rFonts w:cstheme="minorHAnsi"/>
          <w:i/>
          <w:noProof/>
        </w:rPr>
        <w:t>Executable</w:t>
      </w:r>
    </w:p>
    <w:p w14:paraId="220D0B2D" w14:textId="77777777" w:rsidR="00937A59" w:rsidRDefault="00937A59">
      <w:pPr>
        <w:pStyle w:val="Index1"/>
        <w:tabs>
          <w:tab w:val="right" w:leader="dot" w:pos="8777"/>
        </w:tabs>
        <w:rPr>
          <w:noProof/>
        </w:rPr>
      </w:pPr>
      <w:r w:rsidRPr="00C16800">
        <w:rPr>
          <w:rFonts w:cs="Arial"/>
          <w:noProof/>
        </w:rPr>
        <w:t>FSF</w:t>
      </w:r>
      <w:r>
        <w:rPr>
          <w:noProof/>
        </w:rPr>
        <w:tab/>
      </w:r>
      <w:r w:rsidRPr="00C16800">
        <w:rPr>
          <w:rFonts w:cstheme="minorHAnsi"/>
          <w:i/>
          <w:noProof/>
        </w:rPr>
        <w:t>Free Software Foundation</w:t>
      </w:r>
    </w:p>
    <w:p w14:paraId="6972934A" w14:textId="77777777" w:rsidR="00937A59" w:rsidRDefault="00937A59">
      <w:pPr>
        <w:pStyle w:val="Index1"/>
        <w:tabs>
          <w:tab w:val="right" w:leader="dot" w:pos="8777"/>
        </w:tabs>
        <w:rPr>
          <w:noProof/>
        </w:rPr>
      </w:pPr>
      <w:r>
        <w:rPr>
          <w:noProof/>
        </w:rPr>
        <w:t>GB</w:t>
      </w:r>
      <w:r>
        <w:rPr>
          <w:noProof/>
        </w:rPr>
        <w:tab/>
      </w:r>
      <w:r w:rsidRPr="00C16800">
        <w:rPr>
          <w:rFonts w:cstheme="minorHAnsi"/>
          <w:i/>
          <w:noProof/>
        </w:rPr>
        <w:t>Gigabyte</w:t>
      </w:r>
    </w:p>
    <w:p w14:paraId="6B8964D5" w14:textId="77777777" w:rsidR="00937A59" w:rsidRDefault="00937A59">
      <w:pPr>
        <w:pStyle w:val="Index1"/>
        <w:tabs>
          <w:tab w:val="right" w:leader="dot" w:pos="8777"/>
        </w:tabs>
        <w:rPr>
          <w:noProof/>
        </w:rPr>
      </w:pPr>
      <w:r>
        <w:rPr>
          <w:noProof/>
        </w:rPr>
        <w:t>IEEE</w:t>
      </w:r>
      <w:r>
        <w:rPr>
          <w:noProof/>
        </w:rPr>
        <w:tab/>
      </w:r>
      <w:r w:rsidRPr="00C16800">
        <w:rPr>
          <w:rFonts w:cstheme="minorHAnsi"/>
          <w:i/>
          <w:noProof/>
        </w:rPr>
        <w:t>Institute of Electrical and Electronics Engineers</w:t>
      </w:r>
    </w:p>
    <w:p w14:paraId="10EE2F40" w14:textId="77777777" w:rsidR="00937A59" w:rsidRDefault="00937A59">
      <w:pPr>
        <w:pStyle w:val="Index1"/>
        <w:tabs>
          <w:tab w:val="right" w:leader="dot" w:pos="8777"/>
        </w:tabs>
        <w:rPr>
          <w:noProof/>
        </w:rPr>
      </w:pPr>
      <w:r>
        <w:rPr>
          <w:noProof/>
        </w:rPr>
        <w:t>IETF</w:t>
      </w:r>
      <w:r>
        <w:rPr>
          <w:noProof/>
        </w:rPr>
        <w:tab/>
      </w:r>
      <w:r w:rsidRPr="00C16800">
        <w:rPr>
          <w:rFonts w:cstheme="minorHAnsi"/>
          <w:i/>
          <w:noProof/>
        </w:rPr>
        <w:t>Internet Engineering Task Force</w:t>
      </w:r>
    </w:p>
    <w:p w14:paraId="1C976512" w14:textId="77777777" w:rsidR="00937A59" w:rsidRDefault="00937A59">
      <w:pPr>
        <w:pStyle w:val="Index1"/>
        <w:tabs>
          <w:tab w:val="right" w:leader="dot" w:pos="8777"/>
        </w:tabs>
        <w:rPr>
          <w:noProof/>
        </w:rPr>
      </w:pPr>
      <w:r>
        <w:rPr>
          <w:noProof/>
        </w:rPr>
        <w:t>IMAP</w:t>
      </w:r>
      <w:r>
        <w:rPr>
          <w:noProof/>
        </w:rPr>
        <w:tab/>
      </w:r>
      <w:r w:rsidRPr="00C16800">
        <w:rPr>
          <w:rFonts w:cstheme="minorHAnsi"/>
          <w:i/>
          <w:noProof/>
        </w:rPr>
        <w:t>Internet Message Access Protocol</w:t>
      </w:r>
    </w:p>
    <w:p w14:paraId="770D2D91" w14:textId="77777777" w:rsidR="00937A59" w:rsidRDefault="00937A59">
      <w:pPr>
        <w:pStyle w:val="Index1"/>
        <w:tabs>
          <w:tab w:val="right" w:leader="dot" w:pos="8777"/>
        </w:tabs>
        <w:rPr>
          <w:noProof/>
        </w:rPr>
      </w:pPr>
      <w:r>
        <w:rPr>
          <w:noProof/>
        </w:rPr>
        <w:t>IPoAC</w:t>
      </w:r>
      <w:r>
        <w:rPr>
          <w:noProof/>
        </w:rPr>
        <w:tab/>
      </w:r>
      <w:r w:rsidRPr="00C16800">
        <w:rPr>
          <w:rFonts w:cstheme="minorHAnsi"/>
          <w:i/>
          <w:noProof/>
        </w:rPr>
        <w:t>Internet Protocol over Avian Carriers</w:t>
      </w:r>
    </w:p>
    <w:p w14:paraId="4F99FF32" w14:textId="77777777" w:rsidR="00937A59" w:rsidRDefault="00937A59">
      <w:pPr>
        <w:pStyle w:val="Index1"/>
        <w:tabs>
          <w:tab w:val="right" w:leader="dot" w:pos="8777"/>
        </w:tabs>
        <w:rPr>
          <w:noProof/>
        </w:rPr>
      </w:pPr>
      <w:r>
        <w:rPr>
          <w:noProof/>
        </w:rPr>
        <w:t>IPv4</w:t>
      </w:r>
      <w:r>
        <w:rPr>
          <w:noProof/>
        </w:rPr>
        <w:tab/>
      </w:r>
      <w:r w:rsidRPr="00C16800">
        <w:rPr>
          <w:rFonts w:cstheme="minorHAnsi"/>
          <w:i/>
          <w:noProof/>
        </w:rPr>
        <w:t>Internet Protocol Version 4</w:t>
      </w:r>
    </w:p>
    <w:p w14:paraId="61E0142D" w14:textId="77777777" w:rsidR="00937A59" w:rsidRDefault="00937A59">
      <w:pPr>
        <w:pStyle w:val="Index1"/>
        <w:tabs>
          <w:tab w:val="right" w:leader="dot" w:pos="8777"/>
        </w:tabs>
        <w:rPr>
          <w:noProof/>
        </w:rPr>
      </w:pPr>
      <w:r w:rsidRPr="00C16800">
        <w:rPr>
          <w:rFonts w:cs="Arial"/>
          <w:noProof/>
        </w:rPr>
        <w:t>IPv6</w:t>
      </w:r>
      <w:r>
        <w:rPr>
          <w:noProof/>
        </w:rPr>
        <w:tab/>
      </w:r>
      <w:r w:rsidRPr="00C16800">
        <w:rPr>
          <w:rFonts w:cstheme="minorHAnsi"/>
          <w:i/>
          <w:noProof/>
        </w:rPr>
        <w:t>Internet Protocol Version 6</w:t>
      </w:r>
    </w:p>
    <w:p w14:paraId="6C72FB94" w14:textId="77777777" w:rsidR="00937A59" w:rsidRDefault="00937A59">
      <w:pPr>
        <w:pStyle w:val="Index1"/>
        <w:tabs>
          <w:tab w:val="right" w:leader="dot" w:pos="8777"/>
        </w:tabs>
        <w:rPr>
          <w:noProof/>
        </w:rPr>
      </w:pPr>
      <w:r>
        <w:rPr>
          <w:noProof/>
        </w:rPr>
        <w:t>ITU</w:t>
      </w:r>
      <w:r>
        <w:rPr>
          <w:noProof/>
        </w:rPr>
        <w:tab/>
      </w:r>
      <w:r w:rsidRPr="00C16800">
        <w:rPr>
          <w:rFonts w:cstheme="minorHAnsi"/>
          <w:i/>
          <w:noProof/>
        </w:rPr>
        <w:t>International Telecommunication Union</w:t>
      </w:r>
    </w:p>
    <w:p w14:paraId="122A58ED" w14:textId="77777777" w:rsidR="00937A59" w:rsidRDefault="00937A59">
      <w:pPr>
        <w:pStyle w:val="Index1"/>
        <w:tabs>
          <w:tab w:val="right" w:leader="dot" w:pos="8777"/>
        </w:tabs>
        <w:rPr>
          <w:noProof/>
        </w:rPr>
      </w:pPr>
      <w:r>
        <w:rPr>
          <w:noProof/>
        </w:rPr>
        <w:t>LVM</w:t>
      </w:r>
      <w:r>
        <w:rPr>
          <w:noProof/>
        </w:rPr>
        <w:tab/>
        <w:t>Logical Volume Manager</w:t>
      </w:r>
    </w:p>
    <w:p w14:paraId="7DA22ED2" w14:textId="77777777" w:rsidR="00937A59" w:rsidRDefault="00937A59">
      <w:pPr>
        <w:pStyle w:val="Index1"/>
        <w:tabs>
          <w:tab w:val="right" w:leader="dot" w:pos="8777"/>
        </w:tabs>
        <w:rPr>
          <w:noProof/>
        </w:rPr>
      </w:pPr>
      <w:r>
        <w:rPr>
          <w:noProof/>
        </w:rPr>
        <w:t>MAC</w:t>
      </w:r>
      <w:r>
        <w:rPr>
          <w:noProof/>
        </w:rPr>
        <w:tab/>
      </w:r>
      <w:r w:rsidRPr="00C16800">
        <w:rPr>
          <w:rFonts w:cstheme="minorHAnsi"/>
          <w:i/>
          <w:noProof/>
        </w:rPr>
        <w:t>Media Access Control Adresse</w:t>
      </w:r>
    </w:p>
    <w:p w14:paraId="51EB2D5E" w14:textId="77777777" w:rsidR="00937A59" w:rsidRDefault="00937A59">
      <w:pPr>
        <w:pStyle w:val="Index1"/>
        <w:tabs>
          <w:tab w:val="right" w:leader="dot" w:pos="8777"/>
        </w:tabs>
        <w:rPr>
          <w:noProof/>
        </w:rPr>
      </w:pPr>
      <w:r>
        <w:rPr>
          <w:noProof/>
        </w:rPr>
        <w:t>MB</w:t>
      </w:r>
      <w:r>
        <w:rPr>
          <w:noProof/>
        </w:rPr>
        <w:tab/>
      </w:r>
      <w:r w:rsidRPr="00C16800">
        <w:rPr>
          <w:rFonts w:cstheme="minorHAnsi"/>
          <w:i/>
          <w:noProof/>
        </w:rPr>
        <w:t>Megabyte</w:t>
      </w:r>
    </w:p>
    <w:p w14:paraId="46384B63" w14:textId="77777777" w:rsidR="00937A59" w:rsidRDefault="00937A59">
      <w:pPr>
        <w:pStyle w:val="Index1"/>
        <w:tabs>
          <w:tab w:val="right" w:leader="dot" w:pos="8777"/>
        </w:tabs>
        <w:rPr>
          <w:noProof/>
        </w:rPr>
      </w:pPr>
      <w:r w:rsidRPr="00C16800">
        <w:rPr>
          <w:rFonts w:cs="Arial"/>
          <w:noProof/>
        </w:rPr>
        <w:t>Ncat</w:t>
      </w:r>
      <w:r>
        <w:rPr>
          <w:noProof/>
        </w:rPr>
        <w:tab/>
      </w:r>
      <w:r w:rsidRPr="00C16800">
        <w:rPr>
          <w:rFonts w:cstheme="minorHAnsi"/>
          <w:i/>
          <w:noProof/>
        </w:rPr>
        <w:t>Network Concatenation</w:t>
      </w:r>
    </w:p>
    <w:p w14:paraId="78B0DF71" w14:textId="77777777" w:rsidR="00937A59" w:rsidRDefault="00937A59">
      <w:pPr>
        <w:pStyle w:val="Index1"/>
        <w:tabs>
          <w:tab w:val="right" w:leader="dot" w:pos="8777"/>
        </w:tabs>
        <w:rPr>
          <w:noProof/>
        </w:rPr>
      </w:pPr>
      <w:r w:rsidRPr="00C16800">
        <w:rPr>
          <w:rFonts w:cs="Arial"/>
          <w:noProof/>
        </w:rPr>
        <w:t>Nmap</w:t>
      </w:r>
      <w:r>
        <w:rPr>
          <w:noProof/>
        </w:rPr>
        <w:tab/>
      </w:r>
      <w:r w:rsidRPr="00C16800">
        <w:rPr>
          <w:rFonts w:cstheme="minorHAnsi"/>
          <w:i/>
          <w:noProof/>
        </w:rPr>
        <w:t>Network Mapper</w:t>
      </w:r>
    </w:p>
    <w:p w14:paraId="3478E105" w14:textId="77777777" w:rsidR="00937A59" w:rsidRDefault="00937A59">
      <w:pPr>
        <w:pStyle w:val="Index1"/>
        <w:tabs>
          <w:tab w:val="right" w:leader="dot" w:pos="8777"/>
        </w:tabs>
        <w:rPr>
          <w:noProof/>
        </w:rPr>
      </w:pPr>
      <w:r>
        <w:rPr>
          <w:noProof/>
        </w:rPr>
        <w:t>PDC</w:t>
      </w:r>
      <w:r>
        <w:rPr>
          <w:noProof/>
        </w:rPr>
        <w:tab/>
      </w:r>
      <w:r w:rsidRPr="00C16800">
        <w:rPr>
          <w:rFonts w:cstheme="minorHAnsi"/>
          <w:i/>
          <w:noProof/>
        </w:rPr>
        <w:t>Primary Domian Controller</w:t>
      </w:r>
    </w:p>
    <w:p w14:paraId="1C5D571C" w14:textId="77777777" w:rsidR="00937A59" w:rsidRDefault="00937A59">
      <w:pPr>
        <w:pStyle w:val="Index1"/>
        <w:tabs>
          <w:tab w:val="right" w:leader="dot" w:pos="8777"/>
        </w:tabs>
        <w:rPr>
          <w:noProof/>
        </w:rPr>
      </w:pPr>
      <w:r>
        <w:rPr>
          <w:noProof/>
        </w:rPr>
        <w:t>POP3</w:t>
      </w:r>
      <w:r>
        <w:rPr>
          <w:noProof/>
        </w:rPr>
        <w:tab/>
      </w:r>
      <w:r w:rsidRPr="00C16800">
        <w:rPr>
          <w:rFonts w:cstheme="minorHAnsi"/>
          <w:i/>
          <w:noProof/>
        </w:rPr>
        <w:t>Post Office Protocol 3</w:t>
      </w:r>
    </w:p>
    <w:p w14:paraId="43E37BED" w14:textId="77777777" w:rsidR="00937A59" w:rsidRDefault="00937A59">
      <w:pPr>
        <w:pStyle w:val="Index1"/>
        <w:tabs>
          <w:tab w:val="right" w:leader="dot" w:pos="8777"/>
        </w:tabs>
        <w:rPr>
          <w:noProof/>
        </w:rPr>
      </w:pPr>
      <w:r w:rsidRPr="00C16800">
        <w:rPr>
          <w:noProof/>
          <w:lang w:val="en-US"/>
        </w:rPr>
        <w:t>RFC</w:t>
      </w:r>
      <w:r>
        <w:rPr>
          <w:noProof/>
        </w:rPr>
        <w:tab/>
      </w:r>
      <w:r w:rsidRPr="00C16800">
        <w:rPr>
          <w:rFonts w:cstheme="minorHAnsi"/>
          <w:i/>
          <w:noProof/>
          <w:lang w:val="en-US"/>
        </w:rPr>
        <w:t>Request for Commends</w:t>
      </w:r>
    </w:p>
    <w:p w14:paraId="09161A21" w14:textId="77777777" w:rsidR="00937A59" w:rsidRDefault="00937A59">
      <w:pPr>
        <w:pStyle w:val="Index1"/>
        <w:tabs>
          <w:tab w:val="right" w:leader="dot" w:pos="8777"/>
        </w:tabs>
        <w:rPr>
          <w:noProof/>
        </w:rPr>
      </w:pPr>
      <w:r>
        <w:rPr>
          <w:noProof/>
        </w:rPr>
        <w:t>SMTP</w:t>
      </w:r>
      <w:r>
        <w:rPr>
          <w:noProof/>
        </w:rPr>
        <w:tab/>
      </w:r>
      <w:r w:rsidRPr="00C16800">
        <w:rPr>
          <w:rFonts w:cstheme="minorHAnsi"/>
          <w:i/>
          <w:noProof/>
        </w:rPr>
        <w:t>Simple Mail Transfer Protocol</w:t>
      </w:r>
    </w:p>
    <w:p w14:paraId="2FF50E19" w14:textId="77777777" w:rsidR="00937A59" w:rsidRDefault="00937A59">
      <w:pPr>
        <w:pStyle w:val="Index1"/>
        <w:tabs>
          <w:tab w:val="right" w:leader="dot" w:pos="8777"/>
        </w:tabs>
        <w:rPr>
          <w:noProof/>
        </w:rPr>
      </w:pPr>
      <w:r>
        <w:rPr>
          <w:noProof/>
        </w:rPr>
        <w:t>SSH</w:t>
      </w:r>
      <w:r>
        <w:rPr>
          <w:noProof/>
        </w:rPr>
        <w:tab/>
      </w:r>
      <w:r w:rsidRPr="00C16800">
        <w:rPr>
          <w:rFonts w:cstheme="minorHAnsi"/>
          <w:i/>
          <w:noProof/>
        </w:rPr>
        <w:t>Secure Shell</w:t>
      </w:r>
    </w:p>
    <w:p w14:paraId="672AB211" w14:textId="77777777" w:rsidR="00937A59" w:rsidRDefault="00937A59">
      <w:pPr>
        <w:pStyle w:val="Index1"/>
        <w:tabs>
          <w:tab w:val="right" w:leader="dot" w:pos="8777"/>
        </w:tabs>
        <w:rPr>
          <w:noProof/>
        </w:rPr>
      </w:pPr>
      <w:r>
        <w:rPr>
          <w:noProof/>
        </w:rPr>
        <w:t>SSL</w:t>
      </w:r>
      <w:r>
        <w:rPr>
          <w:noProof/>
        </w:rPr>
        <w:tab/>
      </w:r>
      <w:r w:rsidRPr="00C16800">
        <w:rPr>
          <w:rFonts w:cstheme="minorHAnsi"/>
          <w:i/>
          <w:noProof/>
        </w:rPr>
        <w:t>Secure Sockets Layer</w:t>
      </w:r>
    </w:p>
    <w:p w14:paraId="6BFE1FF9" w14:textId="77777777" w:rsidR="00937A59" w:rsidRDefault="00937A59">
      <w:pPr>
        <w:pStyle w:val="Index1"/>
        <w:tabs>
          <w:tab w:val="right" w:leader="dot" w:pos="8777"/>
        </w:tabs>
        <w:rPr>
          <w:noProof/>
        </w:rPr>
      </w:pPr>
      <w:r>
        <w:rPr>
          <w:noProof/>
        </w:rPr>
        <w:t>STRG</w:t>
      </w:r>
      <w:r>
        <w:rPr>
          <w:noProof/>
        </w:rPr>
        <w:tab/>
      </w:r>
      <w:r w:rsidRPr="00C16800">
        <w:rPr>
          <w:rFonts w:cstheme="minorHAnsi"/>
          <w:i/>
          <w:noProof/>
        </w:rPr>
        <w:t>Steuerung</w:t>
      </w:r>
    </w:p>
    <w:p w14:paraId="0F1D7F95" w14:textId="77777777" w:rsidR="00937A59" w:rsidRDefault="00937A59">
      <w:pPr>
        <w:pStyle w:val="Index1"/>
        <w:tabs>
          <w:tab w:val="right" w:leader="dot" w:pos="8777"/>
        </w:tabs>
        <w:rPr>
          <w:noProof/>
        </w:rPr>
      </w:pPr>
      <w:r>
        <w:rPr>
          <w:noProof/>
        </w:rPr>
        <w:t>Sudo</w:t>
      </w:r>
      <w:r>
        <w:rPr>
          <w:noProof/>
        </w:rPr>
        <w:tab/>
      </w:r>
      <w:r w:rsidRPr="00C16800">
        <w:rPr>
          <w:rFonts w:cstheme="minorHAnsi"/>
          <w:i/>
          <w:noProof/>
        </w:rPr>
        <w:t>super user do</w:t>
      </w:r>
    </w:p>
    <w:p w14:paraId="79B42ECC" w14:textId="77777777" w:rsidR="00937A59" w:rsidRDefault="00937A59">
      <w:pPr>
        <w:pStyle w:val="Index1"/>
        <w:tabs>
          <w:tab w:val="right" w:leader="dot" w:pos="8777"/>
        </w:tabs>
        <w:rPr>
          <w:noProof/>
        </w:rPr>
      </w:pPr>
      <w:r w:rsidRPr="00C16800">
        <w:rPr>
          <w:rFonts w:cs="Arial"/>
          <w:noProof/>
        </w:rPr>
        <w:t>SVR4</w:t>
      </w:r>
      <w:r>
        <w:rPr>
          <w:noProof/>
        </w:rPr>
        <w:tab/>
      </w:r>
      <w:r w:rsidRPr="00C16800">
        <w:rPr>
          <w:rFonts w:cstheme="minorHAnsi"/>
          <w:i/>
          <w:noProof/>
        </w:rPr>
        <w:t>Sytsem V Release 4</w:t>
      </w:r>
    </w:p>
    <w:p w14:paraId="107446BE" w14:textId="77777777" w:rsidR="00937A59" w:rsidRDefault="00937A59">
      <w:pPr>
        <w:pStyle w:val="Index1"/>
        <w:tabs>
          <w:tab w:val="right" w:leader="dot" w:pos="8777"/>
        </w:tabs>
        <w:rPr>
          <w:noProof/>
        </w:rPr>
      </w:pPr>
      <w:r w:rsidRPr="00C16800">
        <w:rPr>
          <w:rFonts w:cs="Arial"/>
          <w:noProof/>
        </w:rPr>
        <w:t>TCP</w:t>
      </w:r>
      <w:r>
        <w:rPr>
          <w:noProof/>
        </w:rPr>
        <w:tab/>
      </w:r>
      <w:r w:rsidRPr="00C16800">
        <w:rPr>
          <w:rFonts w:cstheme="minorHAnsi"/>
          <w:i/>
          <w:noProof/>
        </w:rPr>
        <w:t>Transmission Control Protocol</w:t>
      </w:r>
    </w:p>
    <w:p w14:paraId="57CA9999" w14:textId="77777777" w:rsidR="00937A59" w:rsidRDefault="00937A59">
      <w:pPr>
        <w:pStyle w:val="Index1"/>
        <w:tabs>
          <w:tab w:val="right" w:leader="dot" w:pos="8777"/>
        </w:tabs>
        <w:rPr>
          <w:noProof/>
        </w:rPr>
      </w:pPr>
      <w:r>
        <w:rPr>
          <w:noProof/>
        </w:rPr>
        <w:t>TLDs</w:t>
      </w:r>
      <w:r>
        <w:rPr>
          <w:noProof/>
        </w:rPr>
        <w:tab/>
      </w:r>
      <w:r w:rsidRPr="00C16800">
        <w:rPr>
          <w:rFonts w:cstheme="minorHAnsi"/>
          <w:i/>
          <w:noProof/>
        </w:rPr>
        <w:t>Top Level Domains</w:t>
      </w:r>
    </w:p>
    <w:p w14:paraId="127373BA" w14:textId="77777777" w:rsidR="00937A59" w:rsidRDefault="00937A59">
      <w:pPr>
        <w:pStyle w:val="Index1"/>
        <w:tabs>
          <w:tab w:val="right" w:leader="dot" w:pos="8777"/>
        </w:tabs>
        <w:rPr>
          <w:noProof/>
        </w:rPr>
      </w:pPr>
      <w:r w:rsidRPr="00C16800">
        <w:rPr>
          <w:rFonts w:cs="Arial"/>
          <w:noProof/>
        </w:rPr>
        <w:t>TLS</w:t>
      </w:r>
      <w:r>
        <w:rPr>
          <w:noProof/>
        </w:rPr>
        <w:tab/>
      </w:r>
      <w:r w:rsidRPr="00C16800">
        <w:rPr>
          <w:rFonts w:cstheme="minorHAnsi"/>
          <w:i/>
          <w:noProof/>
        </w:rPr>
        <w:t>Transport Layer Security</w:t>
      </w:r>
    </w:p>
    <w:p w14:paraId="722B64AF" w14:textId="77777777" w:rsidR="00937A59" w:rsidRDefault="00937A59">
      <w:pPr>
        <w:pStyle w:val="Index1"/>
        <w:tabs>
          <w:tab w:val="right" w:leader="dot" w:pos="8777"/>
        </w:tabs>
        <w:rPr>
          <w:noProof/>
        </w:rPr>
      </w:pPr>
      <w:r w:rsidRPr="00C16800">
        <w:rPr>
          <w:rFonts w:cs="Arial"/>
          <w:noProof/>
        </w:rPr>
        <w:t>UDP</w:t>
      </w:r>
      <w:r>
        <w:rPr>
          <w:noProof/>
        </w:rPr>
        <w:tab/>
      </w:r>
      <w:r w:rsidRPr="00C16800">
        <w:rPr>
          <w:rFonts w:cstheme="minorHAnsi"/>
          <w:i/>
          <w:noProof/>
        </w:rPr>
        <w:t>User Datagram Protocol</w:t>
      </w:r>
    </w:p>
    <w:p w14:paraId="05C27DAC" w14:textId="77777777" w:rsidR="00937A59" w:rsidRDefault="00937A59">
      <w:pPr>
        <w:pStyle w:val="Index1"/>
        <w:tabs>
          <w:tab w:val="right" w:leader="dot" w:pos="8777"/>
        </w:tabs>
        <w:rPr>
          <w:noProof/>
        </w:rPr>
      </w:pPr>
      <w:r w:rsidRPr="00C16800">
        <w:rPr>
          <w:rFonts w:cs="Arial"/>
          <w:noProof/>
        </w:rPr>
        <w:t>Unix</w:t>
      </w:r>
      <w:r>
        <w:rPr>
          <w:noProof/>
        </w:rPr>
        <w:tab/>
      </w:r>
      <w:r w:rsidRPr="00C16800">
        <w:rPr>
          <w:rFonts w:cstheme="minorHAnsi"/>
          <w:i/>
          <w:noProof/>
        </w:rPr>
        <w:t>Uniplexed Information and Computing Service</w:t>
      </w:r>
    </w:p>
    <w:p w14:paraId="115BD8C6" w14:textId="77777777" w:rsidR="00937A59" w:rsidRDefault="00937A59">
      <w:pPr>
        <w:pStyle w:val="Index1"/>
        <w:tabs>
          <w:tab w:val="right" w:leader="dot" w:pos="8777"/>
        </w:tabs>
        <w:rPr>
          <w:noProof/>
        </w:rPr>
      </w:pPr>
      <w:r w:rsidRPr="00C16800">
        <w:rPr>
          <w:rFonts w:cs="Arial"/>
          <w:noProof/>
        </w:rPr>
        <w:t>VAX</w:t>
      </w:r>
      <w:r>
        <w:rPr>
          <w:noProof/>
        </w:rPr>
        <w:tab/>
      </w:r>
      <w:r w:rsidRPr="00C16800">
        <w:rPr>
          <w:rFonts w:cstheme="minorHAnsi"/>
          <w:i/>
          <w:noProof/>
        </w:rPr>
        <w:t>Virtual Address Xtension</w:t>
      </w:r>
    </w:p>
    <w:p w14:paraId="0B97DAA2" w14:textId="77777777" w:rsidR="00937A59" w:rsidRDefault="00937A59">
      <w:pPr>
        <w:pStyle w:val="Index1"/>
        <w:tabs>
          <w:tab w:val="right" w:leader="dot" w:pos="8777"/>
        </w:tabs>
        <w:rPr>
          <w:noProof/>
        </w:rPr>
      </w:pPr>
      <w:r>
        <w:rPr>
          <w:noProof/>
        </w:rPr>
        <w:t>VDI</w:t>
      </w:r>
      <w:r>
        <w:rPr>
          <w:noProof/>
        </w:rPr>
        <w:tab/>
      </w:r>
      <w:r w:rsidRPr="00C16800">
        <w:rPr>
          <w:rFonts w:cstheme="minorHAnsi"/>
          <w:i/>
          <w:noProof/>
        </w:rPr>
        <w:t>Virtual Disk Image</w:t>
      </w:r>
    </w:p>
    <w:p w14:paraId="5BAB1CE4" w14:textId="77777777" w:rsidR="00937A59" w:rsidRDefault="00937A59">
      <w:pPr>
        <w:pStyle w:val="Index1"/>
        <w:tabs>
          <w:tab w:val="right" w:leader="dot" w:pos="8777"/>
        </w:tabs>
        <w:rPr>
          <w:noProof/>
        </w:rPr>
      </w:pPr>
      <w:r>
        <w:rPr>
          <w:noProof/>
        </w:rPr>
        <w:t>VHD</w:t>
      </w:r>
      <w:r>
        <w:rPr>
          <w:noProof/>
        </w:rPr>
        <w:tab/>
      </w:r>
      <w:r w:rsidRPr="00C16800">
        <w:rPr>
          <w:rFonts w:cstheme="minorHAnsi"/>
          <w:i/>
          <w:noProof/>
        </w:rPr>
        <w:t>Virtual Hard Disk</w:t>
      </w:r>
    </w:p>
    <w:p w14:paraId="4E803ED4" w14:textId="77777777" w:rsidR="00937A59" w:rsidRDefault="00937A59">
      <w:pPr>
        <w:pStyle w:val="Index1"/>
        <w:tabs>
          <w:tab w:val="right" w:leader="dot" w:pos="8777"/>
        </w:tabs>
        <w:rPr>
          <w:noProof/>
        </w:rPr>
      </w:pPr>
      <w:r>
        <w:rPr>
          <w:noProof/>
        </w:rPr>
        <w:t>VM</w:t>
      </w:r>
      <w:r>
        <w:rPr>
          <w:noProof/>
        </w:rPr>
        <w:tab/>
      </w:r>
      <w:r w:rsidRPr="00C16800">
        <w:rPr>
          <w:rFonts w:cstheme="minorHAnsi"/>
          <w:i/>
          <w:noProof/>
        </w:rPr>
        <w:t>Virtual Machine</w:t>
      </w:r>
    </w:p>
    <w:p w14:paraId="28F7295A" w14:textId="77777777" w:rsidR="00937A59" w:rsidRDefault="00937A59">
      <w:pPr>
        <w:pStyle w:val="Index1"/>
        <w:tabs>
          <w:tab w:val="right" w:leader="dot" w:pos="8777"/>
        </w:tabs>
        <w:rPr>
          <w:noProof/>
        </w:rPr>
      </w:pPr>
      <w:r>
        <w:rPr>
          <w:noProof/>
        </w:rPr>
        <w:t>VMDK</w:t>
      </w:r>
      <w:r>
        <w:rPr>
          <w:noProof/>
        </w:rPr>
        <w:tab/>
      </w:r>
      <w:r w:rsidRPr="00C16800">
        <w:rPr>
          <w:rFonts w:cstheme="minorHAnsi"/>
          <w:i/>
          <w:noProof/>
        </w:rPr>
        <w:t>Virtual Machine Disk</w:t>
      </w:r>
    </w:p>
    <w:p w14:paraId="00C5FCA4" w14:textId="77777777" w:rsidR="00937A59" w:rsidRDefault="00937A59" w:rsidP="004B2218">
      <w:pPr>
        <w:pStyle w:val="Index1"/>
        <w:tabs>
          <w:tab w:val="right" w:leader="dot" w:pos="8777"/>
        </w:tabs>
        <w:ind w:left="0" w:firstLine="0"/>
        <w:rPr>
          <w:noProof/>
          <w:lang w:val="en-US"/>
        </w:rPr>
        <w:sectPr w:rsidR="00937A59" w:rsidSect="00937A59">
          <w:type w:val="continuous"/>
          <w:pgSz w:w="11906" w:h="16838"/>
          <w:pgMar w:top="1418" w:right="1418" w:bottom="1418" w:left="1701" w:header="720" w:footer="720" w:gutter="0"/>
          <w:cols w:space="720"/>
          <w:docGrid w:linePitch="360"/>
        </w:sectPr>
      </w:pPr>
    </w:p>
    <w:p w14:paraId="07BA16CA" w14:textId="37F65920" w:rsidR="00390344" w:rsidRPr="009C77D3" w:rsidRDefault="00937A59" w:rsidP="004B2218">
      <w:pPr>
        <w:pStyle w:val="Index1"/>
        <w:tabs>
          <w:tab w:val="right" w:leader="dot" w:pos="8777"/>
        </w:tabs>
        <w:ind w:left="0" w:firstLine="0"/>
        <w:rPr>
          <w:lang w:val="de-AT"/>
        </w:rPr>
      </w:pPr>
      <w:r>
        <w:rPr>
          <w:lang w:val="en-US"/>
        </w:rPr>
        <w:fldChar w:fldCharType="end"/>
      </w:r>
    </w:p>
    <w:p w14:paraId="32EED356" w14:textId="77777777" w:rsidR="00EB0F93" w:rsidRDefault="00EB0F93" w:rsidP="00390344">
      <w:pPr>
        <w:rPr>
          <w:lang w:val="de-AT"/>
        </w:rPr>
        <w:sectPr w:rsidR="00EB0F93" w:rsidSect="00937A59">
          <w:type w:val="continuous"/>
          <w:pgSz w:w="11906" w:h="16838"/>
          <w:pgMar w:top="1418" w:right="1418" w:bottom="1418" w:left="1701" w:header="720" w:footer="720" w:gutter="0"/>
          <w:cols w:space="708"/>
          <w:docGrid w:linePitch="360"/>
        </w:sectPr>
      </w:pPr>
    </w:p>
    <w:p w14:paraId="4685AEA4" w14:textId="680671AC" w:rsidR="00A417D1" w:rsidRPr="00C27459" w:rsidRDefault="00A417D1" w:rsidP="00C27459">
      <w:pPr>
        <w:pStyle w:val="Titel"/>
      </w:pPr>
      <w:bookmarkStart w:id="65" w:name="_Toc343525863"/>
      <w:bookmarkStart w:id="66" w:name="_Toc128997193"/>
      <w:r w:rsidRPr="00C27459">
        <w:lastRenderedPageBreak/>
        <w:t>Anhang</w:t>
      </w:r>
      <w:bookmarkEnd w:id="65"/>
      <w:bookmarkEnd w:id="66"/>
    </w:p>
    <w:p w14:paraId="66D3A29D" w14:textId="374E825F" w:rsidR="00A417D1" w:rsidRDefault="00A417D1" w:rsidP="00A42C89">
      <w:pPr>
        <w:pStyle w:val="berschrift2"/>
      </w:pPr>
      <w:bookmarkStart w:id="67" w:name="_Toc343525865"/>
      <w:bookmarkStart w:id="68" w:name="OLE_LINK6"/>
      <w:bookmarkStart w:id="69" w:name="OLE_LINK7"/>
      <w:bookmarkStart w:id="70" w:name="_Toc128997194"/>
      <w:r>
        <w:t>Schlussfolgerung / Projekterfahrung</w:t>
      </w:r>
      <w:bookmarkEnd w:id="67"/>
      <w:bookmarkEnd w:id="68"/>
      <w:bookmarkEnd w:id="69"/>
      <w:bookmarkEnd w:id="70"/>
    </w:p>
    <w:p w14:paraId="4CE6D125" w14:textId="77777777" w:rsidR="005A504B" w:rsidRDefault="005A504B" w:rsidP="004B2218">
      <w:pPr>
        <w:pStyle w:val="Textkrper"/>
      </w:pPr>
    </w:p>
    <w:p w14:paraId="50F50163" w14:textId="77777777" w:rsidR="00EB0F93" w:rsidRDefault="00EB0F93" w:rsidP="004B2218">
      <w:pPr>
        <w:pStyle w:val="Textkrper"/>
      </w:pPr>
    </w:p>
    <w:p w14:paraId="4306D8B9" w14:textId="77777777" w:rsidR="00EB0F93" w:rsidRDefault="00EB0F93" w:rsidP="004B2218">
      <w:pPr>
        <w:pStyle w:val="Textkrper"/>
      </w:pPr>
    </w:p>
    <w:p w14:paraId="51E35AA5" w14:textId="77777777" w:rsidR="00EB0F93" w:rsidRDefault="00EB0F93" w:rsidP="004B2218">
      <w:pPr>
        <w:pStyle w:val="Textkrper"/>
      </w:pPr>
    </w:p>
    <w:p w14:paraId="59FAF445" w14:textId="77777777" w:rsidR="00EB0F93" w:rsidRDefault="00EB0F93" w:rsidP="004B2218">
      <w:pPr>
        <w:pStyle w:val="Textkrper"/>
      </w:pPr>
    </w:p>
    <w:p w14:paraId="5F0E75BE" w14:textId="77777777" w:rsidR="00EB0F93" w:rsidRDefault="00EB0F93" w:rsidP="004B2218">
      <w:pPr>
        <w:pStyle w:val="Textkrper"/>
      </w:pPr>
    </w:p>
    <w:p w14:paraId="34935CE8" w14:textId="77777777" w:rsidR="00EB0F93" w:rsidRDefault="00EB0F93" w:rsidP="004B2218">
      <w:pPr>
        <w:pStyle w:val="Textkrper"/>
      </w:pPr>
    </w:p>
    <w:p w14:paraId="43099D97" w14:textId="77777777" w:rsidR="00EB0F93" w:rsidRDefault="00EB0F93" w:rsidP="004B2218">
      <w:pPr>
        <w:pStyle w:val="Textkrper"/>
      </w:pPr>
    </w:p>
    <w:p w14:paraId="18C75EE9" w14:textId="77777777" w:rsidR="00EB0F93" w:rsidRDefault="00EB0F93" w:rsidP="004B2218">
      <w:pPr>
        <w:pStyle w:val="Textkrper"/>
      </w:pPr>
    </w:p>
    <w:p w14:paraId="5364AF12" w14:textId="77777777" w:rsidR="00EB0F93" w:rsidRDefault="00EB0F93" w:rsidP="004B2218">
      <w:pPr>
        <w:pStyle w:val="Textkrper"/>
      </w:pPr>
    </w:p>
    <w:p w14:paraId="213C41B8" w14:textId="77777777" w:rsidR="00EB0F93" w:rsidRDefault="00EB0F93" w:rsidP="004B2218">
      <w:pPr>
        <w:pStyle w:val="Textkrper"/>
      </w:pPr>
    </w:p>
    <w:p w14:paraId="09B1ECB4" w14:textId="77777777" w:rsidR="00EB0F93" w:rsidRDefault="00EB0F93" w:rsidP="004B2218">
      <w:pPr>
        <w:pStyle w:val="Textkrper"/>
      </w:pPr>
    </w:p>
    <w:p w14:paraId="65E03768" w14:textId="77777777" w:rsidR="00EB0F93" w:rsidRDefault="00EB0F93" w:rsidP="004B2218">
      <w:pPr>
        <w:pStyle w:val="Textkrper"/>
      </w:pPr>
    </w:p>
    <w:p w14:paraId="405BF09A" w14:textId="77777777" w:rsidR="00EB0F93" w:rsidRDefault="00EB0F93" w:rsidP="004B2218">
      <w:pPr>
        <w:pStyle w:val="Textkrper"/>
      </w:pP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609275E3" w14:textId="77777777" w:rsidR="00EB0F93" w:rsidRDefault="00EB0F93" w:rsidP="004B2218">
      <w:pPr>
        <w:pStyle w:val="Textkrper"/>
      </w:pPr>
    </w:p>
    <w:p w14:paraId="2E32C7DB" w14:textId="77777777" w:rsidR="00EB0F93" w:rsidRDefault="00EB0F93" w:rsidP="004B2218">
      <w:pPr>
        <w:pStyle w:val="Textkrper"/>
      </w:pPr>
    </w:p>
    <w:p w14:paraId="7A2423A9" w14:textId="77777777" w:rsidR="00EB0F93" w:rsidRDefault="00EB0F93" w:rsidP="004B2218">
      <w:pPr>
        <w:pStyle w:val="Textkrper"/>
      </w:pPr>
    </w:p>
    <w:p w14:paraId="579E7817" w14:textId="77777777" w:rsidR="00EB0F93" w:rsidRDefault="00EB0F93" w:rsidP="004B2218">
      <w:pPr>
        <w:pStyle w:val="Textkrper"/>
      </w:pPr>
    </w:p>
    <w:p w14:paraId="2DBC3ECB" w14:textId="77777777" w:rsidR="00EB0F93" w:rsidRDefault="00EB0F93" w:rsidP="004B2218">
      <w:pPr>
        <w:pStyle w:val="Textkrper"/>
      </w:pPr>
    </w:p>
    <w:p w14:paraId="1526F2CD" w14:textId="77777777" w:rsidR="00EB0F93" w:rsidRDefault="00EB0F93" w:rsidP="004B2218">
      <w:pPr>
        <w:pStyle w:val="Textkrper"/>
        <w:sectPr w:rsidR="00EB0F93" w:rsidSect="00C27459">
          <w:footerReference w:type="default" r:id="rId65"/>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71" w:name="_Toc343525867"/>
      <w:r w:rsidRPr="00A42C89">
        <w:lastRenderedPageBreak/>
        <w:t xml:space="preserve"> </w:t>
      </w:r>
      <w:bookmarkStart w:id="72" w:name="_Toc128997195"/>
      <w:r w:rsidR="00A417D1" w:rsidRPr="00A42C89">
        <w:t>Projektterminplanung</w:t>
      </w:r>
      <w:bookmarkEnd w:id="71"/>
      <w:bookmarkEnd w:id="72"/>
    </w:p>
    <w:p w14:paraId="1BAA3445" w14:textId="6813970C" w:rsidR="004B2218" w:rsidRDefault="004B2218" w:rsidP="004B2218">
      <w:pPr>
        <w:pStyle w:val="berschrift2"/>
      </w:pPr>
      <w:bookmarkStart w:id="73" w:name="_Toc128997196"/>
      <w:r>
        <w:t>Simon Angerer</w:t>
      </w:r>
      <w:bookmarkEnd w:id="73"/>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74" w:name="_Toc128997197"/>
      <w:r w:rsidRPr="004B2218">
        <w:rPr>
          <w:noProof/>
        </w:rPr>
        <w:drawing>
          <wp:anchor distT="0" distB="0" distL="114300" distR="114300" simplePos="0" relativeHeight="251668480"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479F6B84" w:rsidR="004B2218" w:rsidRPr="005B5F35" w:rsidRDefault="004B2218" w:rsidP="004B2218">
                            <w:pPr>
                              <w:pStyle w:val="Beschriftung"/>
                              <w:rPr>
                                <w:color w:val="auto"/>
                                <w:sz w:val="28"/>
                                <w:szCs w:val="20"/>
                              </w:rPr>
                            </w:pPr>
                            <w:bookmarkStart w:id="75" w:name="_Toc128739368"/>
                            <w:r>
                              <w:t xml:space="preserve">Abbildung </w:t>
                            </w:r>
                            <w:r>
                              <w:fldChar w:fldCharType="begin"/>
                            </w:r>
                            <w:r>
                              <w:instrText xml:space="preserve"> SEQ Abbildung \* ARABIC </w:instrText>
                            </w:r>
                            <w:r>
                              <w:fldChar w:fldCharType="separate"/>
                            </w:r>
                            <w:r w:rsidR="00DD163C">
                              <w:rPr>
                                <w:noProof/>
                              </w:rPr>
                              <w:t>20</w:t>
                            </w:r>
                            <w:r>
                              <w:fldChar w:fldCharType="end"/>
                            </w:r>
                            <w:r>
                              <w:t xml:space="preserve"> Gantt-Diagramm Edelmann Patrick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9"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D/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5mH6cUkhS7vb6J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X+0w/xoCAAA/BAAADgAAAAAAAAAAAAAAAAAuAgAAZHJzL2Uyb0RvYy54bWxQSwECLQAU&#10;AAYACAAAACEA3F7WvN4AAAAIAQAADwAAAAAAAAAAAAAAAAB0BAAAZHJzL2Rvd25yZXYueG1sUEsF&#10;BgAAAAAEAAQA8wAAAH8FAAAAAA==&#10;" stroked="f">
                <v:textbox style="mso-fit-shape-to-text:t" inset="0,0,0,0">
                  <w:txbxContent>
                    <w:p w14:paraId="203BFC86" w14:textId="479F6B84" w:rsidR="004B2218" w:rsidRPr="005B5F35" w:rsidRDefault="004B2218" w:rsidP="004B2218">
                      <w:pPr>
                        <w:pStyle w:val="Beschriftung"/>
                        <w:rPr>
                          <w:color w:val="auto"/>
                          <w:sz w:val="28"/>
                          <w:szCs w:val="20"/>
                        </w:rPr>
                      </w:pPr>
                      <w:bookmarkStart w:id="76" w:name="_Toc128739368"/>
                      <w:r>
                        <w:t xml:space="preserve">Abbildung </w:t>
                      </w:r>
                      <w:r>
                        <w:fldChar w:fldCharType="begin"/>
                      </w:r>
                      <w:r>
                        <w:instrText xml:space="preserve"> SEQ Abbildung \* ARABIC </w:instrText>
                      </w:r>
                      <w:r>
                        <w:fldChar w:fldCharType="separate"/>
                      </w:r>
                      <w:r w:rsidR="00DD163C">
                        <w:rPr>
                          <w:noProof/>
                        </w:rPr>
                        <w:t>20</w:t>
                      </w:r>
                      <w:r>
                        <w:fldChar w:fldCharType="end"/>
                      </w:r>
                      <w:r>
                        <w:t xml:space="preserve"> Gantt-Diagramm Edelmann Patrick</w:t>
                      </w:r>
                      <w:bookmarkEnd w:id="76"/>
                    </w:p>
                  </w:txbxContent>
                </v:textbox>
                <w10:wrap type="tight"/>
              </v:shape>
            </w:pict>
          </mc:Fallback>
        </mc:AlternateContent>
      </w:r>
      <w:r>
        <w:t>Patrick Edelmann</w:t>
      </w:r>
      <w:bookmarkEnd w:id="74"/>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67"/>
          <w:pgSz w:w="11906" w:h="16838"/>
          <w:pgMar w:top="1418" w:right="1418" w:bottom="1418" w:left="1701" w:header="720" w:footer="720" w:gutter="0"/>
          <w:cols w:space="708"/>
          <w:docGrid w:linePitch="360"/>
        </w:sectPr>
      </w:pPr>
    </w:p>
    <w:p w14:paraId="34C03436" w14:textId="0B347760" w:rsidR="0034740F" w:rsidRDefault="00A417D1" w:rsidP="0034740F">
      <w:pPr>
        <w:pStyle w:val="Titel"/>
        <w:sectPr w:rsidR="0034740F" w:rsidSect="00C27459">
          <w:footerReference w:type="default" r:id="rId68"/>
          <w:pgSz w:w="11906" w:h="16838"/>
          <w:pgMar w:top="1418" w:right="1418" w:bottom="1418" w:left="1701" w:header="720" w:footer="720" w:gutter="0"/>
          <w:cols w:space="708"/>
          <w:docGrid w:linePitch="360"/>
        </w:sectPr>
      </w:pPr>
      <w:bookmarkStart w:id="77" w:name="_Toc343525870"/>
      <w:bookmarkStart w:id="78" w:name="_Toc128997198"/>
      <w:r>
        <w:lastRenderedPageBreak/>
        <w:t>Arbeitsnachweis</w:t>
      </w:r>
      <w:bookmarkEnd w:id="77"/>
      <w:r>
        <w:t xml:space="preserve"> Diplomarbei</w:t>
      </w:r>
      <w:r w:rsidR="00EE42F3">
        <w:t>t</w:t>
      </w:r>
      <w:bookmarkEnd w:id="78"/>
    </w:p>
    <w:p w14:paraId="0E595506" w14:textId="683C438A" w:rsidR="00333CAA" w:rsidRDefault="00333CAA" w:rsidP="00333CAA">
      <w:pPr>
        <w:pStyle w:val="Beschriftung"/>
        <w:keepNext/>
      </w:pPr>
      <w:bookmarkStart w:id="79" w:name="_Toc128738535"/>
      <w:r>
        <w:lastRenderedPageBreak/>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von Edelmann Patrick</w:t>
      </w:r>
      <w:bookmarkEnd w:id="79"/>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rsidP="00EF2280">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rsidP="00EF2280">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rsidP="00EF2280">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rsidP="00EF2280">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rsidP="00EF2280">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rsidP="00EF2280">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7E8003CA" w:rsidR="00EF296D" w:rsidRDefault="00EF296D" w:rsidP="00EF296D">
            <w:pPr>
              <w:pStyle w:val="Arbeitsnachweis"/>
              <w:snapToGrid w:val="0"/>
              <w:rPr>
                <w:b/>
              </w:rPr>
            </w:pPr>
            <w:r>
              <w:rPr>
                <w:b/>
              </w:rPr>
              <w:t>177min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5D95A95B" w:rsidR="00895840" w:rsidRPr="001C1120" w:rsidRDefault="00895840" w:rsidP="001C1120">
      <w:pPr>
        <w:tabs>
          <w:tab w:val="left" w:pos="2820"/>
        </w:tabs>
      </w:pPr>
    </w:p>
    <w:sectPr w:rsidR="00895840" w:rsidRPr="001C1120" w:rsidSect="00C27459">
      <w:footerReference w:type="default" r:id="rId69"/>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F0CD3" w14:textId="77777777" w:rsidR="001D1E9F" w:rsidRDefault="001D1E9F">
      <w:pPr>
        <w:spacing w:after="0" w:line="240" w:lineRule="auto"/>
      </w:pPr>
      <w:r>
        <w:separator/>
      </w:r>
    </w:p>
  </w:endnote>
  <w:endnote w:type="continuationSeparator" w:id="0">
    <w:p w14:paraId="1F59E757" w14:textId="77777777" w:rsidR="001D1E9F" w:rsidRDefault="001D1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263C858C"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472755"/>
      <w:docPartObj>
        <w:docPartGallery w:val="Page Numbers (Bottom of Page)"/>
        <w:docPartUnique/>
      </w:docPartObj>
    </w:sdtPr>
    <w:sdtContent>
      <w:p w14:paraId="6DDF4DDF" w14:textId="76D588DE" w:rsidR="00C07F20" w:rsidRDefault="00C07F20">
        <w:pPr>
          <w:pStyle w:val="Fuzeile"/>
          <w:jc w:val="right"/>
        </w:pPr>
        <w:r>
          <w:t>Patrick Edelman</w:t>
        </w:r>
        <w:r w:rsidR="0011438D">
          <w:t>n</w:t>
        </w:r>
        <w:r>
          <w:t xml:space="preserve">/Simon Angerer    </w:t>
        </w:r>
        <w:r>
          <w:tab/>
          <w:t xml:space="preserve">       Abbildungs-</w:t>
        </w:r>
        <w:r w:rsidR="00054E6A">
          <w:t>/</w:t>
        </w:r>
        <w:r>
          <w:t>Tabellenverzeichnis</w:t>
        </w:r>
        <w:r>
          <w:tab/>
        </w:r>
        <w:r>
          <w:fldChar w:fldCharType="begin"/>
        </w:r>
        <w:r>
          <w:instrText>PAGE   \* MERGEFORMAT</w:instrText>
        </w:r>
        <w:r>
          <w:fldChar w:fldCharType="separate"/>
        </w:r>
        <w:r>
          <w:rPr>
            <w:noProof/>
          </w:rPr>
          <w:t>3</w:t>
        </w:r>
        <w:r>
          <w:fldChar w:fldCharType="end"/>
        </w:r>
      </w:p>
    </w:sdtContent>
  </w:sdt>
  <w:p w14:paraId="2ABB559B" w14:textId="77777777" w:rsidR="00C07F20" w:rsidRPr="00624ED3" w:rsidRDefault="00C07F20"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39C135B" w:rsidR="00C27459" w:rsidRDefault="00C27459" w:rsidP="00203D58">
        <w:pPr>
          <w:pStyle w:val="Fuzeile"/>
          <w:jc w:val="center"/>
        </w:pPr>
        <w:r>
          <w:t>Patrick Edelmann/Simon Angerer</w:t>
        </w:r>
        <w:r>
          <w:tab/>
        </w:r>
        <w:r w:rsidR="00B928C7">
          <w:t>Literaturverzeichnis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075798"/>
      <w:docPartObj>
        <w:docPartGallery w:val="Page Numbers (Bottom of Page)"/>
        <w:docPartUnique/>
      </w:docPartObj>
    </w:sdtPr>
    <w:sdtContent>
      <w:p w14:paraId="073E482C" w14:textId="0975D5EE" w:rsidR="00EB0F93" w:rsidRDefault="00EB0F93" w:rsidP="00203D58">
        <w:pPr>
          <w:pStyle w:val="Fuzeile"/>
          <w:jc w:val="center"/>
        </w:pPr>
        <w:r>
          <w:t>Patrick Edelmann/Simon Angerer</w:t>
        </w:r>
        <w:r>
          <w:tab/>
          <w:t>Anhang</w:t>
        </w:r>
        <w:r>
          <w:tab/>
        </w:r>
        <w:r>
          <w:fldChar w:fldCharType="begin"/>
        </w:r>
        <w:r>
          <w:instrText>PAGE   \* MERGEFORMAT</w:instrText>
        </w:r>
        <w:r>
          <w:fldChar w:fldCharType="separate"/>
        </w:r>
        <w:r>
          <w:rPr>
            <w:noProof/>
          </w:rPr>
          <w:t>III</w:t>
        </w:r>
        <w:r>
          <w:fldChar w:fldCharType="end"/>
        </w:r>
      </w:p>
    </w:sdtContent>
  </w:sdt>
  <w:p w14:paraId="7B636FC9" w14:textId="77777777" w:rsidR="00EB0F93" w:rsidRPr="00624ED3" w:rsidRDefault="00EB0F93"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2161F4D5" w:rsidR="005A504B" w:rsidRDefault="005A504B">
        <w:pPr>
          <w:pStyle w:val="Fuzeile"/>
          <w:jc w:val="right"/>
        </w:pPr>
        <w:r>
          <w:t>Patrick Edelmann/Simon Angerer</w:t>
        </w:r>
        <w:r>
          <w:tab/>
        </w:r>
        <w:r w:rsidR="00EB0F93">
          <w:t>Projektterminplanung</w:t>
        </w:r>
        <w:r>
          <w:tab/>
        </w:r>
        <w:r>
          <w:fldChar w:fldCharType="begin"/>
        </w:r>
        <w:r>
          <w:instrText>PAGE   \* MERGEFORMAT</w:instrText>
        </w:r>
        <w:r>
          <w:fldChar w:fldCharType="separate"/>
        </w:r>
        <w:r>
          <w:rPr>
            <w:noProof/>
          </w:rPr>
          <w:t>III</w:t>
        </w:r>
        <w:r>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72914"/>
      <w:docPartObj>
        <w:docPartGallery w:val="Page Numbers (Bottom of Page)"/>
        <w:docPartUnique/>
      </w:docPartObj>
    </w:sdtPr>
    <w:sdtContent>
      <w:p w14:paraId="480EFB2E" w14:textId="26EB339F" w:rsidR="005A504B" w:rsidRDefault="005A504B">
        <w:pPr>
          <w:pStyle w:val="Fuzeile"/>
          <w:jc w:val="right"/>
        </w:pPr>
        <w:r>
          <w:t>Simon Angerer</w:t>
        </w:r>
        <w:r>
          <w:tab/>
        </w:r>
        <w:r w:rsidR="0014614E">
          <w:t>Arbeitsnachweis</w:t>
        </w:r>
        <w:r>
          <w:tab/>
        </w:r>
        <w:r>
          <w:fldChar w:fldCharType="begin"/>
        </w:r>
        <w:r>
          <w:instrText>PAGE   \* MERGEFORMAT</w:instrText>
        </w:r>
        <w:r>
          <w:fldChar w:fldCharType="separate"/>
        </w:r>
        <w:r>
          <w:rPr>
            <w:noProof/>
          </w:rPr>
          <w:t>III</w:t>
        </w:r>
        <w:r>
          <w:fldChar w:fldCharType="end"/>
        </w:r>
      </w:p>
    </w:sdtContent>
  </w:sdt>
  <w:p w14:paraId="01C6FE1D"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16F6D627" w:rsidR="00EE42F3" w:rsidRDefault="00EE42F3">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0BCE1" w14:textId="77777777" w:rsidR="001D1E9F" w:rsidRDefault="001D1E9F">
      <w:pPr>
        <w:spacing w:after="0" w:line="240" w:lineRule="auto"/>
      </w:pPr>
      <w:r>
        <w:separator/>
      </w:r>
    </w:p>
  </w:footnote>
  <w:footnote w:type="continuationSeparator" w:id="0">
    <w:p w14:paraId="4349BECC" w14:textId="77777777" w:rsidR="001D1E9F" w:rsidRDefault="001D1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5998946C"/>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 w:numId="12" w16cid:durableId="125587351">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236C"/>
    <w:rsid w:val="00023762"/>
    <w:rsid w:val="00023904"/>
    <w:rsid w:val="0002447F"/>
    <w:rsid w:val="00036190"/>
    <w:rsid w:val="00043FF1"/>
    <w:rsid w:val="00051B5C"/>
    <w:rsid w:val="00054E6A"/>
    <w:rsid w:val="00062F31"/>
    <w:rsid w:val="000641D4"/>
    <w:rsid w:val="000A542F"/>
    <w:rsid w:val="000A5551"/>
    <w:rsid w:val="000B14FD"/>
    <w:rsid w:val="000B5828"/>
    <w:rsid w:val="000C2DB7"/>
    <w:rsid w:val="000C5BF9"/>
    <w:rsid w:val="000D10DA"/>
    <w:rsid w:val="000D78BA"/>
    <w:rsid w:val="000E16CD"/>
    <w:rsid w:val="000E17B2"/>
    <w:rsid w:val="000E2C8A"/>
    <w:rsid w:val="000E72EF"/>
    <w:rsid w:val="00100E24"/>
    <w:rsid w:val="001054D4"/>
    <w:rsid w:val="00106481"/>
    <w:rsid w:val="0011438D"/>
    <w:rsid w:val="00116F42"/>
    <w:rsid w:val="00140ADE"/>
    <w:rsid w:val="0014614E"/>
    <w:rsid w:val="00154A52"/>
    <w:rsid w:val="0016307B"/>
    <w:rsid w:val="00167148"/>
    <w:rsid w:val="0018280F"/>
    <w:rsid w:val="00187F1C"/>
    <w:rsid w:val="0019611C"/>
    <w:rsid w:val="001A1570"/>
    <w:rsid w:val="001A25A6"/>
    <w:rsid w:val="001A2DF0"/>
    <w:rsid w:val="001B2AF9"/>
    <w:rsid w:val="001C1120"/>
    <w:rsid w:val="001C673A"/>
    <w:rsid w:val="001D1E9F"/>
    <w:rsid w:val="001E63C0"/>
    <w:rsid w:val="001F5345"/>
    <w:rsid w:val="001F5FD6"/>
    <w:rsid w:val="00203D58"/>
    <w:rsid w:val="0021104E"/>
    <w:rsid w:val="00217A4B"/>
    <w:rsid w:val="002228A4"/>
    <w:rsid w:val="00223842"/>
    <w:rsid w:val="002268EC"/>
    <w:rsid w:val="00240549"/>
    <w:rsid w:val="00240C26"/>
    <w:rsid w:val="00254074"/>
    <w:rsid w:val="0025648F"/>
    <w:rsid w:val="0026157E"/>
    <w:rsid w:val="00270737"/>
    <w:rsid w:val="002735A8"/>
    <w:rsid w:val="00274E6D"/>
    <w:rsid w:val="00275859"/>
    <w:rsid w:val="002859D8"/>
    <w:rsid w:val="002878F6"/>
    <w:rsid w:val="002A195B"/>
    <w:rsid w:val="002A1FDA"/>
    <w:rsid w:val="002A4191"/>
    <w:rsid w:val="002C2226"/>
    <w:rsid w:val="002C5D85"/>
    <w:rsid w:val="002C7AD1"/>
    <w:rsid w:val="002E5D1A"/>
    <w:rsid w:val="002F578B"/>
    <w:rsid w:val="00311E72"/>
    <w:rsid w:val="00312393"/>
    <w:rsid w:val="00317F3A"/>
    <w:rsid w:val="00321547"/>
    <w:rsid w:val="00322061"/>
    <w:rsid w:val="003233FF"/>
    <w:rsid w:val="00324A69"/>
    <w:rsid w:val="00327593"/>
    <w:rsid w:val="003279B5"/>
    <w:rsid w:val="00333CAA"/>
    <w:rsid w:val="00345490"/>
    <w:rsid w:val="0034740F"/>
    <w:rsid w:val="00357CE8"/>
    <w:rsid w:val="00360A6A"/>
    <w:rsid w:val="00383FC2"/>
    <w:rsid w:val="0038597D"/>
    <w:rsid w:val="00390344"/>
    <w:rsid w:val="0039071F"/>
    <w:rsid w:val="003944DB"/>
    <w:rsid w:val="003961E5"/>
    <w:rsid w:val="003A60EC"/>
    <w:rsid w:val="003A6485"/>
    <w:rsid w:val="003B25ED"/>
    <w:rsid w:val="003B7933"/>
    <w:rsid w:val="003D37A8"/>
    <w:rsid w:val="003E1F07"/>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504B"/>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966F7"/>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1D8"/>
    <w:rsid w:val="00757DE4"/>
    <w:rsid w:val="007605DC"/>
    <w:rsid w:val="00760DFD"/>
    <w:rsid w:val="00767FD1"/>
    <w:rsid w:val="00772FD0"/>
    <w:rsid w:val="007769E0"/>
    <w:rsid w:val="00787670"/>
    <w:rsid w:val="00792FB1"/>
    <w:rsid w:val="00793338"/>
    <w:rsid w:val="00793378"/>
    <w:rsid w:val="00794CFA"/>
    <w:rsid w:val="007A224B"/>
    <w:rsid w:val="007A638E"/>
    <w:rsid w:val="007B18C8"/>
    <w:rsid w:val="007C367F"/>
    <w:rsid w:val="007D022D"/>
    <w:rsid w:val="007D2410"/>
    <w:rsid w:val="007D3C01"/>
    <w:rsid w:val="007D468B"/>
    <w:rsid w:val="007E56C5"/>
    <w:rsid w:val="00801601"/>
    <w:rsid w:val="00802D29"/>
    <w:rsid w:val="00807EFA"/>
    <w:rsid w:val="00836CDD"/>
    <w:rsid w:val="00840EF3"/>
    <w:rsid w:val="008410ED"/>
    <w:rsid w:val="00843121"/>
    <w:rsid w:val="00844D57"/>
    <w:rsid w:val="00846CF9"/>
    <w:rsid w:val="00853F61"/>
    <w:rsid w:val="0085408C"/>
    <w:rsid w:val="00855FB3"/>
    <w:rsid w:val="008825ED"/>
    <w:rsid w:val="00884B9A"/>
    <w:rsid w:val="00895840"/>
    <w:rsid w:val="008974DD"/>
    <w:rsid w:val="008A2921"/>
    <w:rsid w:val="008A364B"/>
    <w:rsid w:val="008B493A"/>
    <w:rsid w:val="008C63DF"/>
    <w:rsid w:val="008D7B7E"/>
    <w:rsid w:val="008E1889"/>
    <w:rsid w:val="008F48FD"/>
    <w:rsid w:val="008F5361"/>
    <w:rsid w:val="008F7004"/>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62AC"/>
    <w:rsid w:val="00981A06"/>
    <w:rsid w:val="00991F61"/>
    <w:rsid w:val="009960A5"/>
    <w:rsid w:val="009A33EE"/>
    <w:rsid w:val="009B1180"/>
    <w:rsid w:val="009B79BA"/>
    <w:rsid w:val="009C2A07"/>
    <w:rsid w:val="009C64F1"/>
    <w:rsid w:val="009C77D3"/>
    <w:rsid w:val="009D2D84"/>
    <w:rsid w:val="009D3942"/>
    <w:rsid w:val="009D6737"/>
    <w:rsid w:val="009E08D1"/>
    <w:rsid w:val="009F2D74"/>
    <w:rsid w:val="009F40A9"/>
    <w:rsid w:val="009F4C12"/>
    <w:rsid w:val="009F7CB9"/>
    <w:rsid w:val="00A110E6"/>
    <w:rsid w:val="00A12679"/>
    <w:rsid w:val="00A2075D"/>
    <w:rsid w:val="00A2691D"/>
    <w:rsid w:val="00A34DAF"/>
    <w:rsid w:val="00A3651E"/>
    <w:rsid w:val="00A36CE8"/>
    <w:rsid w:val="00A417D1"/>
    <w:rsid w:val="00A42C89"/>
    <w:rsid w:val="00A454B1"/>
    <w:rsid w:val="00A53D9D"/>
    <w:rsid w:val="00A565D2"/>
    <w:rsid w:val="00A61524"/>
    <w:rsid w:val="00A65D65"/>
    <w:rsid w:val="00A72921"/>
    <w:rsid w:val="00A72F96"/>
    <w:rsid w:val="00A744F3"/>
    <w:rsid w:val="00A77DAF"/>
    <w:rsid w:val="00A80365"/>
    <w:rsid w:val="00A80902"/>
    <w:rsid w:val="00A92916"/>
    <w:rsid w:val="00A96C4D"/>
    <w:rsid w:val="00AA40A9"/>
    <w:rsid w:val="00AC1E1C"/>
    <w:rsid w:val="00AC55F3"/>
    <w:rsid w:val="00AC5C04"/>
    <w:rsid w:val="00AD1888"/>
    <w:rsid w:val="00AD2936"/>
    <w:rsid w:val="00AE3EC7"/>
    <w:rsid w:val="00AF14FA"/>
    <w:rsid w:val="00AF1CDB"/>
    <w:rsid w:val="00AF6CBA"/>
    <w:rsid w:val="00AF7460"/>
    <w:rsid w:val="00B003E6"/>
    <w:rsid w:val="00B0738E"/>
    <w:rsid w:val="00B224A5"/>
    <w:rsid w:val="00B316AF"/>
    <w:rsid w:val="00B500A2"/>
    <w:rsid w:val="00B50DD9"/>
    <w:rsid w:val="00B521AF"/>
    <w:rsid w:val="00B928C7"/>
    <w:rsid w:val="00BA28AF"/>
    <w:rsid w:val="00BB0D45"/>
    <w:rsid w:val="00BC0456"/>
    <w:rsid w:val="00BC3FB0"/>
    <w:rsid w:val="00BE420A"/>
    <w:rsid w:val="00BF2F94"/>
    <w:rsid w:val="00C015EF"/>
    <w:rsid w:val="00C01E5B"/>
    <w:rsid w:val="00C01E70"/>
    <w:rsid w:val="00C0287C"/>
    <w:rsid w:val="00C07F20"/>
    <w:rsid w:val="00C16BC2"/>
    <w:rsid w:val="00C27459"/>
    <w:rsid w:val="00C353E6"/>
    <w:rsid w:val="00C371C8"/>
    <w:rsid w:val="00C639A0"/>
    <w:rsid w:val="00C646A1"/>
    <w:rsid w:val="00C7717C"/>
    <w:rsid w:val="00C81A8C"/>
    <w:rsid w:val="00C822DA"/>
    <w:rsid w:val="00C82CB9"/>
    <w:rsid w:val="00C91386"/>
    <w:rsid w:val="00C92783"/>
    <w:rsid w:val="00C95433"/>
    <w:rsid w:val="00C9663B"/>
    <w:rsid w:val="00CA38EC"/>
    <w:rsid w:val="00CC2151"/>
    <w:rsid w:val="00CD1327"/>
    <w:rsid w:val="00CD212E"/>
    <w:rsid w:val="00CD281A"/>
    <w:rsid w:val="00CE1407"/>
    <w:rsid w:val="00CE4A3E"/>
    <w:rsid w:val="00CE5613"/>
    <w:rsid w:val="00CF185F"/>
    <w:rsid w:val="00CF3500"/>
    <w:rsid w:val="00CF4F57"/>
    <w:rsid w:val="00D06964"/>
    <w:rsid w:val="00D06C43"/>
    <w:rsid w:val="00D075DB"/>
    <w:rsid w:val="00D14F61"/>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93D20"/>
    <w:rsid w:val="00DA6E0F"/>
    <w:rsid w:val="00DB0DF4"/>
    <w:rsid w:val="00DB3DBA"/>
    <w:rsid w:val="00DC161E"/>
    <w:rsid w:val="00DC2363"/>
    <w:rsid w:val="00DC5AC7"/>
    <w:rsid w:val="00DC6071"/>
    <w:rsid w:val="00DD163C"/>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29EF"/>
    <w:rsid w:val="00E579FB"/>
    <w:rsid w:val="00E6789A"/>
    <w:rsid w:val="00E86A5A"/>
    <w:rsid w:val="00E95B81"/>
    <w:rsid w:val="00EA68A1"/>
    <w:rsid w:val="00EB0599"/>
    <w:rsid w:val="00EB0F93"/>
    <w:rsid w:val="00EB6E2A"/>
    <w:rsid w:val="00EC30B1"/>
    <w:rsid w:val="00EC3521"/>
    <w:rsid w:val="00ED27F6"/>
    <w:rsid w:val="00EE42F3"/>
    <w:rsid w:val="00EE4DED"/>
    <w:rsid w:val="00EF05E6"/>
    <w:rsid w:val="00EF296D"/>
    <w:rsid w:val="00EF2B15"/>
    <w:rsid w:val="00EF403D"/>
    <w:rsid w:val="00F00017"/>
    <w:rsid w:val="00F064EA"/>
    <w:rsid w:val="00F076B0"/>
    <w:rsid w:val="00F2265A"/>
    <w:rsid w:val="00F246C2"/>
    <w:rsid w:val="00F3615F"/>
    <w:rsid w:val="00F364B0"/>
    <w:rsid w:val="00F3742D"/>
    <w:rsid w:val="00F44465"/>
    <w:rsid w:val="00F4694F"/>
    <w:rsid w:val="00F52C0A"/>
    <w:rsid w:val="00F6066F"/>
    <w:rsid w:val="00F74E91"/>
    <w:rsid w:val="00F9376C"/>
    <w:rsid w:val="00F9538C"/>
    <w:rsid w:val="00FC1F3F"/>
    <w:rsid w:val="00FC5B8B"/>
    <w:rsid w:val="00FD2C20"/>
    <w:rsid w:val="00FE1FC6"/>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semiHidden/>
    <w:unhideWhenUsed/>
    <w:rsid w:val="0002236C"/>
    <w:pPr>
      <w:spacing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footer" Target="footer15.xml"/><Relationship Id="rId68"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server.com"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footer" Target="footer10.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footer" Target="footer12.xml"/><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file:///C:\Users\pedel\OneDrive\Dokumente\HTL\5AHEL\Diplomarbeit\Diplomarbeit.docx" TargetMode="Externa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hyperlink" Target="http://www.server.com"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footer" Target="footer16.xml"/><Relationship Id="rId69" Type="http://schemas.openxmlformats.org/officeDocument/2006/relationships/footer" Target="footer20.xml"/><Relationship Id="rId8" Type="http://schemas.openxmlformats.org/officeDocument/2006/relationships/header" Target="header1.xml"/><Relationship Id="rId51" Type="http://schemas.openxmlformats.org/officeDocument/2006/relationships/hyperlink" Target="mailto:root@patrickedelmann.com"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hyperlink" Target="https://www.heise.de/download/product/virtualbox-40385/download"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oter" Target="footer13.xml"/><Relationship Id="rId67" Type="http://schemas.openxmlformats.org/officeDocument/2006/relationships/footer" Target="footer18.xml"/><Relationship Id="rId20" Type="http://schemas.openxmlformats.org/officeDocument/2006/relationships/footer" Target="footer6.xml"/><Relationship Id="rId41" Type="http://schemas.openxmlformats.org/officeDocument/2006/relationships/image" Target="media/image13.png"/><Relationship Id="rId54" Type="http://schemas.openxmlformats.org/officeDocument/2006/relationships/header" Target="header11.xml"/><Relationship Id="rId62" Type="http://schemas.openxmlformats.org/officeDocument/2006/relationships/footer" Target="footer1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www.nic.at"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header" Target="header3.xml"/><Relationship Id="rId31" Type="http://schemas.openxmlformats.org/officeDocument/2006/relationships/header" Target="header10.xm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hyperlink" Target="file:///C:\Users\pedel\OneDrive\Dokumente\HTL\5AHEL\Diplomarbeit\Diplomarbeit.docx" TargetMode="External"/><Relationship Id="rId6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hyperlink" Target="https://ubuntu.com/download/server" TargetMode="External"/><Relationship Id="rId50" Type="http://schemas.openxmlformats.org/officeDocument/2006/relationships/hyperlink" Target="mailto:some-person@some-other-server.com" TargetMode="External"/><Relationship Id="rId55" Type="http://schemas.openxmlformats.org/officeDocument/2006/relationships/footer" Target="foot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Gär22</b:Tag>
    <b:SourceType>InternetSite</b:SourceType>
    <b:Guid>{6D034CA3-ACB4-4B5A-B4D1-0CEABC3DA749}</b:Guid>
    <b:Author>
      <b:Author>
        <b:NameList>
          <b:Person>
            <b:Last>Gärtner</b:Last>
            <b:First>Christoph</b:First>
          </b:Person>
        </b:NameList>
      </b:Author>
    </b:Author>
    <b:Title>Wintotal</b:Title>
    <b:Year>2022</b:Year>
    <b:YearAccessed>2022</b:YearAccessed>
    <b:MonthAccessed>Oktober</b:MonthAccessed>
    <b:DayAccessed>15</b:DayAccessed>
    <b:URL>https://www.wintotal.de/virtueller-server/</b:URL>
    <b:RefOrder>2</b:RefOrder>
  </b:Source>
  <b:Source>
    <b:Tag>Han23</b:Tag>
    <b:SourceType>InternetSite</b:SourceType>
    <b:Guid>{87B55084-9F55-4310-A483-0F2051DFB3BE}</b:Guid>
    <b:Author>
      <b:Author>
        <b:NameList>
          <b:Person>
            <b:Last>Handrich</b:Last>
            <b:First>Michael</b:First>
          </b:Person>
        </b:NameList>
      </b:Author>
    </b:Author>
    <b:Title>Wikipedia</b:Title>
    <b:YearAccessed>2023</b:YearAccessed>
    <b:MonthAccessed>Februar</b:MonthAccessed>
    <b:DayAccessed>21</b:DayAccessed>
    <b:URL>https://de.wikipedia.org/w/index.php?title=Logical_Volume_Manager&amp;oldid=230227084</b:URL>
    <b:RefOrder>3</b:RefOrder>
  </b:Source>
  <b:Source>
    <b:Tag>Tor22</b:Tag>
    <b:SourceType>InternetSite</b:SourceType>
    <b:Guid>{00A6FA41-8ED4-433D-B016-CE8F37DAB86F}</b:Guid>
    <b:Author>
      <b:Author>
        <b:NameList>
          <b:Person>
            <b:Last>Torsten</b:Last>
            <b:First>Franz</b:First>
          </b:Person>
        </b:NameList>
      </b:Author>
    </b:Author>
    <b:Title>wiki.ubuntuuser</b:Title>
    <b:YearAccessed>2022</b:YearAccessed>
    <b:MonthAccessed>Oktober</b:MonthAccessed>
    <b:DayAccessed>19</b:DayAccessed>
    <b:URL>https://wiki.ubuntuusers.de/APT/</b:URL>
    <b:RefOrder>4</b:RefOrder>
  </b:Source>
  <b:Source>
    <b:Tag>Fra22</b:Tag>
    <b:SourceType>InternetSite</b:SourceType>
    <b:Guid>{93866385-C8E8-40AC-8662-E6008E0F0001}</b:Guid>
    <b:Title>wiki.ubuntuuser</b:Title>
    <b:YearAccessed>2022</b:YearAccessed>
    <b:MonthAccessed>November</b:MonthAccessed>
    <b:DayAccessed>29</b:DayAccessed>
    <b:URL>https://wiki.ubuntuusers.de/ISC-DHCPD/</b:URL>
    <b:Author>
      <b:Author>
        <b:NameList>
          <b:Person>
            <b:Last>Torsten</b:Last>
            <b:First>Franz</b:First>
          </b:Person>
        </b:NameList>
      </b:Author>
    </b:Author>
    <b:RefOrder>5</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6</b:RefOrder>
  </b:Source>
  <b:Source>
    <b:Tag>Tor221</b:Tag>
    <b:SourceType>InternetSite</b:SourceType>
    <b:Guid>{D75104FA-D865-4D3D-8828-B6A47FE5CA78}</b:Guid>
    <b:Author>
      <b:Author>
        <b:NameList>
          <b:Person>
            <b:Last>Torsten</b:Last>
            <b:First>Franz</b:First>
          </b:Person>
        </b:NameList>
      </b:Author>
    </b:Author>
    <b:Title>wiki.ubuntuuser</b:Title>
    <b:YearAccessed>2022</b:YearAccessed>
    <b:MonthAccessed>Oktober</b:MonthAccessed>
    <b:DayAccessed>25</b:DayAccessed>
    <b:URL>https://forum.ubuntuusers.de/topic/fehler-in-der-isc-dhcp-server-conf/#post-7081483</b:URL>
    <b:RefOrder>7</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8</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9</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10</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11</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12</b:RefOrder>
  </b:Source>
  <b:Source>
    <b:Tag>Uwe23</b:Tag>
    <b:SourceType>InternetSite</b:SourceType>
    <b:Guid>{906D91B8-22D2-4ECE-9AC3-1C76A7A56E71}</b:Guid>
    <b:Title>Wikipedia</b:Title>
    <b:YearAccessed>2023</b:YearAccessed>
    <b:MonthAccessed>Jänner</b:MonthAccessed>
    <b:DayAccessed>5</b:DayAccessed>
    <b:URL>https://de.wikipedia.org/w/index.php?title=Peg_DHCP&amp;oldid=211007210</b:URL>
    <b:Author>
      <b:Author>
        <b:NameList>
          <b:Person>
            <b:Last>Hermann</b:Last>
            <b:First>Uwe</b:First>
          </b:Person>
        </b:NameList>
      </b:Author>
    </b:Author>
    <b:RefOrder>13</b:RefOrder>
  </b:Source>
  <b:Source>
    <b:Tag>And23</b:Tag>
    <b:SourceType>InternetSite</b:SourceType>
    <b:Guid>{40AECCFA-6031-44AC-85D4-5D780E2F4DF5}</b:Guid>
    <b:Title>Wikipedia</b:Title>
    <b:YearAccessed>2023</b:YearAccessed>
    <b:MonthAccessed>Februar</b:MonthAccessed>
    <b:DayAccessed>12</b:DayAccessed>
    <b:URL>https://de.wikipedia.org/w/index.php?title=Internet_Protocol_over_Avian_Carriers&amp;oldid=228505943</b:URL>
    <b:Author>
      <b:Author>
        <b:NameList>
          <b:Person>
            <b:Last>Heidemann</b:Last>
            <b:First>Andreas</b:First>
          </b:Person>
        </b:NameList>
      </b:Author>
    </b:Author>
    <b:RefOrder>14</b:RefOrder>
  </b:Source>
  <b:Source>
    <b:Tag>Mes22</b:Tag>
    <b:SourceType>InternetSite</b:SourceType>
    <b:Guid>{53DF8FE2-459E-41F8-88A7-C0FBEB80A3B2}</b:Guid>
    <b:Author>
      <b:Author>
        <b:NameList>
          <b:Person>
            <b:Last>Meschede</b:Last>
            <b:First>Alwin</b:First>
            <b:Middle>von</b:Middle>
          </b:Person>
        </b:NameList>
      </b:Author>
    </b:Author>
    <b:Title>Wikipedia</b:Title>
    <b:YearAccessed>2022</b:YearAccessed>
    <b:MonthAccessed>November</b:MonthAccessed>
    <b:DayAccessed>3</b:DayAccessed>
    <b:URL>https://de.wikipedia.org/w/index.php?title=Dynamic_Host_Configuration_Protocol&amp;oldid=229441192</b:URL>
    <b:RefOrder>15</b:RefOrder>
  </b:Source>
  <b:Source>
    <b:Tag>Dan23</b:Tag>
    <b:SourceType>InternetSite</b:SourceType>
    <b:Guid>{1694C866-6361-4352-880D-AAFD3938124E}</b:Guid>
    <b:Title>Wikipedia</b:Title>
    <b:YearAccessed>2023</b:YearAccessed>
    <b:MonthAccessed>September </b:MonthAccessed>
    <b:DayAccessed>9</b:DayAccessed>
    <b:URL>https://de.wikipedia.org/w/index.php?title=Digital_Equipment_Corporation&amp;oldid=225628639</b:URL>
    <b:Author>
      <b:Author>
        <b:NameList>
          <b:Person>
            <b:Last>Toschläger</b:Last>
            <b:First>Daniel</b:First>
          </b:Person>
        </b:NameList>
      </b:Author>
    </b:Author>
    <b:RefOrder>16</b:RefOrder>
  </b:Source>
  <b:Source>
    <b:Tag>DrI22</b:Tag>
    <b:SourceType>InternetSite</b:SourceType>
    <b:Guid>{DBEA379B-0241-4017-A41E-408B634AD069}</b:Guid>
    <b:Title>Wikipedia</b:Title>
    <b:YearAccessed>2022</b:YearAccessed>
    <b:MonthAccessed>November</b:MonthAccessed>
    <b:DayAccessed>27</b:DayAccessed>
    <b:URL>https://de.wikipedia.org/w/index.php?title=Virtual_Address_eXtension&amp;oldid=224221046</b:URL>
    <b:Author>
      <b:Author>
        <b:NameList>
          <b:Person>
            <b:Last>Borys</b:Last>
            <b:First>Dr.-Ing.</b:First>
            <b:Middle>Bernd-Burkhard</b:Middle>
          </b:Person>
        </b:NameList>
      </b:Author>
    </b:Author>
    <b:RefOrder>17</b:RefOrder>
  </b:Source>
  <b:Source>
    <b:Tag>Jus23</b:Tag>
    <b:SourceType>InternetSite</b:SourceType>
    <b:Guid>{9D8CD353-5477-4518-BAF5-09B1CC2EC728}</b:Guid>
    <b:Author>
      <b:Author>
        <b:NameList>
          <b:Person>
            <b:Last>Sane</b:Last>
            <b:First>Justin</b:First>
          </b:Person>
        </b:NameList>
      </b:Author>
    </b:Author>
    <b:Title>Wikipedia</b:Title>
    <b:YearAccessed>2023</b:YearAccessed>
    <b:MonthAccessed>Februar</b:MonthAccessed>
    <b:DayAccessed>20</b:DayAccessed>
    <b:URL>https://de.wikipedia.org/w/index.php?title=Berkeley_Software_Distribution&amp;oldid=227263840</b:URL>
    <b:RefOrder>18</b:RefOrder>
  </b:Source>
  <b:Source>
    <b:Tag>Mat22</b:Tag>
    <b:SourceType>InternetSite</b:SourceType>
    <b:Guid>{38B71D0C-2501-439D-8A3D-8ADF73154F76}</b:Guid>
    <b:Author>
      <b:Author>
        <b:NameList>
          <b:Person>
            <b:Last>Bacher</b:Last>
            <b:First>Mathias</b:First>
          </b:Person>
        </b:NameList>
      </b:Author>
    </b:Author>
    <b:Title>Wikipedia</b:Title>
    <b:YearAccessed>2022</b:YearAccessed>
    <b:MonthAccessed>Dezember</b:MonthAccessed>
    <b:DayAccessed>31</b:DayAccessed>
    <b:URL>https://de.wikipedia.org/w/index.php?title=AT%26T&amp;oldid=230973229</b:URL>
    <b:RefOrder>19</b:RefOrder>
  </b:Source>
  <b:Source>
    <b:Tag>Mic23</b:Tag>
    <b:SourceType>InternetSite</b:SourceType>
    <b:Guid>{C7B704A2-BA1E-447A-A8FC-30D61C613916}</b:Guid>
    <b:Title>Wikipedia</b:Title>
    <b:YearAccessed>2023</b:YearAccessed>
    <b:MonthAccessed>Februar</b:MonthAccessed>
    <b:DayAccessed>18</b:DayAccessed>
    <b:URL>https://de.wikipedia.org/w/index.php?title=GNU_General_Public_License&amp;oldid=229042794</b:URL>
    <b:Author>
      <b:Author>
        <b:NameList>
          <b:Person>
            <b:Last>Schoenitzer</b:Last>
            <b:First>Michael</b:First>
          </b:Person>
        </b:NameList>
      </b:Author>
    </b:Author>
    <b:RefOrder>20</b:RefOrder>
  </b:Source>
  <b:Source>
    <b:Tag>Bie22</b:Tag>
    <b:SourceType>InternetSite</b:SourceType>
    <b:Guid>{FF10D65C-1535-4016-8257-10AEC935F2A4}</b:Guid>
    <b:Author>
      <b:Author>
        <b:NameList>
          <b:Person>
            <b:Last>Bieling</b:Last>
            <b:First>Manuel</b:First>
          </b:Person>
        </b:NameList>
      </b:Author>
    </b:Author>
    <b:Title>Wikipedia</b:Title>
    <b:YearAccessed>2022</b:YearAccessed>
    <b:MonthAccessed>Oktober</b:MonthAccessed>
    <b:DayAccessed>7</b:DayAccessed>
    <b:URL>https://de.wikipedia.org/w/index.php?title=Netcat&amp;oldid=229870997</b:URL>
    <b:RefOrder>21</b:RefOrder>
  </b:Source>
  <b:Source>
    <b:Tag>Sim23</b:Tag>
    <b:SourceType>InternetSite</b:SourceType>
    <b:Guid>{CFEF425E-4460-4546-ADC9-86C29D2A1749}</b:Guid>
    <b:Author>
      <b:Author>
        <b:NameList>
          <b:Person>
            <b:Last>Legner</b:Last>
            <b:First>Simon</b:First>
          </b:Person>
        </b:NameList>
      </b:Author>
    </b:Author>
    <b:Title>Wikipedia</b:Title>
    <b:YearAccessed>2023</b:YearAccessed>
    <b:MonthAccessed>Jänner</b:MonthAccessed>
    <b:DayAccessed>1</b:DayAccessed>
    <b:URL>https://de.wikipedia.org/w/index.php?title=Python_(Programmiersprache)&amp;oldid=230916422</b:URL>
    <b:RefOrder>22</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23</b:RefOrder>
  </b:Source>
  <b:Source>
    <b:Tag>Wik22</b:Tag>
    <b:SourceType>InternetSite</b:SourceType>
    <b:Guid>{ABE67901-705F-427E-9D30-1D844DF268FD}</b:Guid>
    <b:Title>Wikipedia</b:Title>
    <b:YearAccessed>2022</b:YearAccessed>
    <b:MonthAccessed>Dezember</b:MonthAccessed>
    <b:DayAccessed>3</b:DayAccessed>
    <b:URL>https://de.wikipedia.org/w/index.php?title=Sudo&amp;oldid=225307113</b:URL>
    <b:Author>
      <b:Author>
        <b:NameList>
          <b:Person>
            <b:Last>Ladenthin</b:Last>
            <b:First>Bernard</b:First>
          </b:Person>
        </b:NameList>
      </b:Author>
    </b:Author>
    <b:RefOrder>24</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25</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26</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27</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28</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29</b:RefOrder>
  </b:Source>
</b:Sources>
</file>

<file path=customXml/itemProps1.xml><?xml version="1.0" encoding="utf-8"?>
<ds:datastoreItem xmlns:ds="http://schemas.openxmlformats.org/officeDocument/2006/customXml" ds:itemID="{FFC05137-9C14-44A0-B753-7847C63A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11081</Words>
  <Characters>69816</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80736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200</cp:revision>
  <cp:lastPrinted>2018-11-28T11:32:00Z</cp:lastPrinted>
  <dcterms:created xsi:type="dcterms:W3CDTF">2022-08-30T08:29:00Z</dcterms:created>
  <dcterms:modified xsi:type="dcterms:W3CDTF">2023-03-06T11:19:00Z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