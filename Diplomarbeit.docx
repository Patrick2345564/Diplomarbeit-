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336448"/>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336449"/>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336450"/>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1ACB0D9D" w14:textId="62748A20" w:rsidR="007B361F"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336448" w:history="1">
            <w:r w:rsidR="007B361F" w:rsidRPr="007023CF">
              <w:rPr>
                <w:rStyle w:val="Hyperlink"/>
                <w:noProof/>
                <w:lang w:val="de-AT"/>
              </w:rPr>
              <w:t>Kurzfassung /Abstract</w:t>
            </w:r>
            <w:r w:rsidR="007B361F">
              <w:rPr>
                <w:noProof/>
                <w:webHidden/>
              </w:rPr>
              <w:tab/>
            </w:r>
            <w:r w:rsidR="007B361F">
              <w:rPr>
                <w:noProof/>
                <w:webHidden/>
              </w:rPr>
              <w:fldChar w:fldCharType="begin"/>
            </w:r>
            <w:r w:rsidR="007B361F">
              <w:rPr>
                <w:noProof/>
                <w:webHidden/>
              </w:rPr>
              <w:instrText xml:space="preserve"> PAGEREF _Toc129336448 \h </w:instrText>
            </w:r>
            <w:r w:rsidR="007B361F">
              <w:rPr>
                <w:noProof/>
                <w:webHidden/>
              </w:rPr>
            </w:r>
            <w:r w:rsidR="007B361F">
              <w:rPr>
                <w:noProof/>
                <w:webHidden/>
              </w:rPr>
              <w:fldChar w:fldCharType="separate"/>
            </w:r>
            <w:r w:rsidR="007B361F">
              <w:rPr>
                <w:noProof/>
                <w:webHidden/>
              </w:rPr>
              <w:t>i</w:t>
            </w:r>
            <w:r w:rsidR="007B361F">
              <w:rPr>
                <w:noProof/>
                <w:webHidden/>
              </w:rPr>
              <w:fldChar w:fldCharType="end"/>
            </w:r>
          </w:hyperlink>
        </w:p>
        <w:p w14:paraId="7AD5F9A7" w14:textId="39C1D6DD" w:rsidR="007B361F"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36449" w:history="1">
            <w:r w:rsidR="007B361F" w:rsidRPr="007023CF">
              <w:rPr>
                <w:rStyle w:val="Hyperlink"/>
                <w:noProof/>
                <w:lang w:val="de-AT"/>
              </w:rPr>
              <w:t>Vorwort/Danksagung</w:t>
            </w:r>
            <w:r w:rsidR="007B361F">
              <w:rPr>
                <w:noProof/>
                <w:webHidden/>
              </w:rPr>
              <w:tab/>
            </w:r>
            <w:r w:rsidR="007B361F">
              <w:rPr>
                <w:noProof/>
                <w:webHidden/>
              </w:rPr>
              <w:fldChar w:fldCharType="begin"/>
            </w:r>
            <w:r w:rsidR="007B361F">
              <w:rPr>
                <w:noProof/>
                <w:webHidden/>
              </w:rPr>
              <w:instrText xml:space="preserve"> PAGEREF _Toc129336449 \h </w:instrText>
            </w:r>
            <w:r w:rsidR="007B361F">
              <w:rPr>
                <w:noProof/>
                <w:webHidden/>
              </w:rPr>
            </w:r>
            <w:r w:rsidR="007B361F">
              <w:rPr>
                <w:noProof/>
                <w:webHidden/>
              </w:rPr>
              <w:fldChar w:fldCharType="separate"/>
            </w:r>
            <w:r w:rsidR="007B361F">
              <w:rPr>
                <w:noProof/>
                <w:webHidden/>
              </w:rPr>
              <w:t>i</w:t>
            </w:r>
            <w:r w:rsidR="007B361F">
              <w:rPr>
                <w:noProof/>
                <w:webHidden/>
              </w:rPr>
              <w:fldChar w:fldCharType="end"/>
            </w:r>
          </w:hyperlink>
        </w:p>
        <w:p w14:paraId="7DD76FA7" w14:textId="0BDC9BB1" w:rsidR="007B361F"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36450" w:history="1">
            <w:r w:rsidR="007B361F" w:rsidRPr="007023CF">
              <w:rPr>
                <w:rStyle w:val="Hyperlink"/>
                <w:noProof/>
                <w:lang w:val="de-AT"/>
              </w:rPr>
              <w:t>Projektergebnis</w:t>
            </w:r>
            <w:r w:rsidR="007B361F">
              <w:rPr>
                <w:noProof/>
                <w:webHidden/>
              </w:rPr>
              <w:tab/>
            </w:r>
            <w:r w:rsidR="007B361F">
              <w:rPr>
                <w:noProof/>
                <w:webHidden/>
              </w:rPr>
              <w:fldChar w:fldCharType="begin"/>
            </w:r>
            <w:r w:rsidR="007B361F">
              <w:rPr>
                <w:noProof/>
                <w:webHidden/>
              </w:rPr>
              <w:instrText xml:space="preserve"> PAGEREF _Toc129336450 \h </w:instrText>
            </w:r>
            <w:r w:rsidR="007B361F">
              <w:rPr>
                <w:noProof/>
                <w:webHidden/>
              </w:rPr>
            </w:r>
            <w:r w:rsidR="007B361F">
              <w:rPr>
                <w:noProof/>
                <w:webHidden/>
              </w:rPr>
              <w:fldChar w:fldCharType="separate"/>
            </w:r>
            <w:r w:rsidR="007B361F">
              <w:rPr>
                <w:noProof/>
                <w:webHidden/>
              </w:rPr>
              <w:t>i</w:t>
            </w:r>
            <w:r w:rsidR="007B361F">
              <w:rPr>
                <w:noProof/>
                <w:webHidden/>
              </w:rPr>
              <w:fldChar w:fldCharType="end"/>
            </w:r>
          </w:hyperlink>
        </w:p>
        <w:p w14:paraId="4CE360C3" w14:textId="4B525769"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51" w:history="1">
            <w:r w:rsidR="007B361F" w:rsidRPr="007023CF">
              <w:rPr>
                <w:rStyle w:val="Hyperlink"/>
                <w:noProof/>
              </w:rPr>
              <w:t>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Einleitung</w:t>
            </w:r>
            <w:r w:rsidR="007B361F">
              <w:rPr>
                <w:noProof/>
                <w:webHidden/>
              </w:rPr>
              <w:tab/>
            </w:r>
            <w:r w:rsidR="007B361F">
              <w:rPr>
                <w:noProof/>
                <w:webHidden/>
              </w:rPr>
              <w:fldChar w:fldCharType="begin"/>
            </w:r>
            <w:r w:rsidR="007B361F">
              <w:rPr>
                <w:noProof/>
                <w:webHidden/>
              </w:rPr>
              <w:instrText xml:space="preserve"> PAGEREF _Toc129336451 \h </w:instrText>
            </w:r>
            <w:r w:rsidR="007B361F">
              <w:rPr>
                <w:noProof/>
                <w:webHidden/>
              </w:rPr>
            </w:r>
            <w:r w:rsidR="007B361F">
              <w:rPr>
                <w:noProof/>
                <w:webHidden/>
              </w:rPr>
              <w:fldChar w:fldCharType="separate"/>
            </w:r>
            <w:r w:rsidR="007B361F">
              <w:rPr>
                <w:noProof/>
                <w:webHidden/>
              </w:rPr>
              <w:t>1</w:t>
            </w:r>
            <w:r w:rsidR="007B361F">
              <w:rPr>
                <w:noProof/>
                <w:webHidden/>
              </w:rPr>
              <w:fldChar w:fldCharType="end"/>
            </w:r>
          </w:hyperlink>
        </w:p>
        <w:p w14:paraId="4A0405DC" w14:textId="731ECA17"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52" w:history="1">
            <w:r w:rsidR="007B361F" w:rsidRPr="007023CF">
              <w:rPr>
                <w:rStyle w:val="Hyperlink"/>
                <w:noProof/>
              </w:rPr>
              <w:t>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Vertiefende Aufgabenstellung</w:t>
            </w:r>
            <w:r w:rsidR="007B361F">
              <w:rPr>
                <w:noProof/>
                <w:webHidden/>
              </w:rPr>
              <w:tab/>
            </w:r>
            <w:r w:rsidR="007B361F">
              <w:rPr>
                <w:noProof/>
                <w:webHidden/>
              </w:rPr>
              <w:fldChar w:fldCharType="begin"/>
            </w:r>
            <w:r w:rsidR="007B361F">
              <w:rPr>
                <w:noProof/>
                <w:webHidden/>
              </w:rPr>
              <w:instrText xml:space="preserve"> PAGEREF _Toc129336452 \h </w:instrText>
            </w:r>
            <w:r w:rsidR="007B361F">
              <w:rPr>
                <w:noProof/>
                <w:webHidden/>
              </w:rPr>
            </w:r>
            <w:r w:rsidR="007B361F">
              <w:rPr>
                <w:noProof/>
                <w:webHidden/>
              </w:rPr>
              <w:fldChar w:fldCharType="separate"/>
            </w:r>
            <w:r w:rsidR="007B361F">
              <w:rPr>
                <w:noProof/>
                <w:webHidden/>
              </w:rPr>
              <w:t>1</w:t>
            </w:r>
            <w:r w:rsidR="007B361F">
              <w:rPr>
                <w:noProof/>
                <w:webHidden/>
              </w:rPr>
              <w:fldChar w:fldCharType="end"/>
            </w:r>
          </w:hyperlink>
        </w:p>
        <w:p w14:paraId="1761ADC7" w14:textId="7B6A6FD4"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3" w:history="1">
            <w:r w:rsidR="007B361F" w:rsidRPr="007023CF">
              <w:rPr>
                <w:rStyle w:val="Hyperlink"/>
                <w:noProof/>
              </w:rPr>
              <w:t>2.1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Patrick Edelmann</w:t>
            </w:r>
            <w:r w:rsidR="007B361F">
              <w:rPr>
                <w:noProof/>
                <w:webHidden/>
              </w:rPr>
              <w:tab/>
            </w:r>
            <w:r w:rsidR="007B361F">
              <w:rPr>
                <w:noProof/>
                <w:webHidden/>
              </w:rPr>
              <w:fldChar w:fldCharType="begin"/>
            </w:r>
            <w:r w:rsidR="007B361F">
              <w:rPr>
                <w:noProof/>
                <w:webHidden/>
              </w:rPr>
              <w:instrText xml:space="preserve"> PAGEREF _Toc129336453 \h </w:instrText>
            </w:r>
            <w:r w:rsidR="007B361F">
              <w:rPr>
                <w:noProof/>
                <w:webHidden/>
              </w:rPr>
            </w:r>
            <w:r w:rsidR="007B361F">
              <w:rPr>
                <w:noProof/>
                <w:webHidden/>
              </w:rPr>
              <w:fldChar w:fldCharType="separate"/>
            </w:r>
            <w:r w:rsidR="007B361F">
              <w:rPr>
                <w:noProof/>
                <w:webHidden/>
              </w:rPr>
              <w:t>1</w:t>
            </w:r>
            <w:r w:rsidR="007B361F">
              <w:rPr>
                <w:noProof/>
                <w:webHidden/>
              </w:rPr>
              <w:fldChar w:fldCharType="end"/>
            </w:r>
          </w:hyperlink>
        </w:p>
        <w:p w14:paraId="19547181" w14:textId="4A351E21"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4" w:history="1">
            <w:r w:rsidR="007B361F" w:rsidRPr="007023CF">
              <w:rPr>
                <w:rStyle w:val="Hyperlink"/>
                <w:noProof/>
              </w:rPr>
              <w:t>2.2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Simon Angerer</w:t>
            </w:r>
            <w:r w:rsidR="007B361F">
              <w:rPr>
                <w:noProof/>
                <w:webHidden/>
              </w:rPr>
              <w:tab/>
            </w:r>
            <w:r w:rsidR="007B361F">
              <w:rPr>
                <w:noProof/>
                <w:webHidden/>
              </w:rPr>
              <w:fldChar w:fldCharType="begin"/>
            </w:r>
            <w:r w:rsidR="007B361F">
              <w:rPr>
                <w:noProof/>
                <w:webHidden/>
              </w:rPr>
              <w:instrText xml:space="preserve"> PAGEREF _Toc129336454 \h </w:instrText>
            </w:r>
            <w:r w:rsidR="007B361F">
              <w:rPr>
                <w:noProof/>
                <w:webHidden/>
              </w:rPr>
            </w:r>
            <w:r w:rsidR="007B361F">
              <w:rPr>
                <w:noProof/>
                <w:webHidden/>
              </w:rPr>
              <w:fldChar w:fldCharType="separate"/>
            </w:r>
            <w:r w:rsidR="007B361F">
              <w:rPr>
                <w:noProof/>
                <w:webHidden/>
              </w:rPr>
              <w:t>1</w:t>
            </w:r>
            <w:r w:rsidR="007B361F">
              <w:rPr>
                <w:noProof/>
                <w:webHidden/>
              </w:rPr>
              <w:fldChar w:fldCharType="end"/>
            </w:r>
          </w:hyperlink>
        </w:p>
        <w:p w14:paraId="57931CE8" w14:textId="66FA270A"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55" w:history="1">
            <w:r w:rsidR="007B361F" w:rsidRPr="007023CF">
              <w:rPr>
                <w:rStyle w:val="Hyperlink"/>
                <w:noProof/>
              </w:rPr>
              <w:t>3</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Dokumentation der Arbeit</w:t>
            </w:r>
            <w:r w:rsidR="007B361F">
              <w:rPr>
                <w:noProof/>
                <w:webHidden/>
              </w:rPr>
              <w:tab/>
            </w:r>
            <w:r w:rsidR="007B361F">
              <w:rPr>
                <w:noProof/>
                <w:webHidden/>
              </w:rPr>
              <w:fldChar w:fldCharType="begin"/>
            </w:r>
            <w:r w:rsidR="007B361F">
              <w:rPr>
                <w:noProof/>
                <w:webHidden/>
              </w:rPr>
              <w:instrText xml:space="preserve"> PAGEREF _Toc129336455 \h </w:instrText>
            </w:r>
            <w:r w:rsidR="007B361F">
              <w:rPr>
                <w:noProof/>
                <w:webHidden/>
              </w:rPr>
            </w:r>
            <w:r w:rsidR="007B361F">
              <w:rPr>
                <w:noProof/>
                <w:webHidden/>
              </w:rPr>
              <w:fldChar w:fldCharType="separate"/>
            </w:r>
            <w:r w:rsidR="007B361F">
              <w:rPr>
                <w:noProof/>
                <w:webHidden/>
              </w:rPr>
              <w:t>2</w:t>
            </w:r>
            <w:r w:rsidR="007B361F">
              <w:rPr>
                <w:noProof/>
                <w:webHidden/>
              </w:rPr>
              <w:fldChar w:fldCharType="end"/>
            </w:r>
          </w:hyperlink>
        </w:p>
        <w:p w14:paraId="41C8CF37" w14:textId="114E1355"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6" w:history="1">
            <w:r w:rsidR="007B361F" w:rsidRPr="007023CF">
              <w:rPr>
                <w:rStyle w:val="Hyperlink"/>
                <w:noProof/>
              </w:rPr>
              <w:t>3.1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Grundkonzept</w:t>
            </w:r>
            <w:r w:rsidR="007B361F">
              <w:rPr>
                <w:noProof/>
                <w:webHidden/>
              </w:rPr>
              <w:tab/>
            </w:r>
            <w:r w:rsidR="007B361F">
              <w:rPr>
                <w:noProof/>
                <w:webHidden/>
              </w:rPr>
              <w:fldChar w:fldCharType="begin"/>
            </w:r>
            <w:r w:rsidR="007B361F">
              <w:rPr>
                <w:noProof/>
                <w:webHidden/>
              </w:rPr>
              <w:instrText xml:space="preserve"> PAGEREF _Toc129336456 \h </w:instrText>
            </w:r>
            <w:r w:rsidR="007B361F">
              <w:rPr>
                <w:noProof/>
                <w:webHidden/>
              </w:rPr>
            </w:r>
            <w:r w:rsidR="007B361F">
              <w:rPr>
                <w:noProof/>
                <w:webHidden/>
              </w:rPr>
              <w:fldChar w:fldCharType="separate"/>
            </w:r>
            <w:r w:rsidR="007B361F">
              <w:rPr>
                <w:noProof/>
                <w:webHidden/>
              </w:rPr>
              <w:t>2</w:t>
            </w:r>
            <w:r w:rsidR="007B361F">
              <w:rPr>
                <w:noProof/>
                <w:webHidden/>
              </w:rPr>
              <w:fldChar w:fldCharType="end"/>
            </w:r>
          </w:hyperlink>
        </w:p>
        <w:p w14:paraId="4FC25024" w14:textId="0580C58D"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7" w:history="1">
            <w:r w:rsidR="007B361F" w:rsidRPr="007023CF">
              <w:rPr>
                <w:rStyle w:val="Hyperlink"/>
                <w:noProof/>
              </w:rPr>
              <w:t>3.2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Theoretischer Teil</w:t>
            </w:r>
            <w:r w:rsidR="007B361F">
              <w:rPr>
                <w:noProof/>
                <w:webHidden/>
              </w:rPr>
              <w:tab/>
            </w:r>
            <w:r w:rsidR="007B361F">
              <w:rPr>
                <w:noProof/>
                <w:webHidden/>
              </w:rPr>
              <w:fldChar w:fldCharType="begin"/>
            </w:r>
            <w:r w:rsidR="007B361F">
              <w:rPr>
                <w:noProof/>
                <w:webHidden/>
              </w:rPr>
              <w:instrText xml:space="preserve"> PAGEREF _Toc129336457 \h </w:instrText>
            </w:r>
            <w:r w:rsidR="007B361F">
              <w:rPr>
                <w:noProof/>
                <w:webHidden/>
              </w:rPr>
            </w:r>
            <w:r w:rsidR="007B361F">
              <w:rPr>
                <w:noProof/>
                <w:webHidden/>
              </w:rPr>
              <w:fldChar w:fldCharType="separate"/>
            </w:r>
            <w:r w:rsidR="007B361F">
              <w:rPr>
                <w:noProof/>
                <w:webHidden/>
              </w:rPr>
              <w:t>3</w:t>
            </w:r>
            <w:r w:rsidR="007B361F">
              <w:rPr>
                <w:noProof/>
                <w:webHidden/>
              </w:rPr>
              <w:fldChar w:fldCharType="end"/>
            </w:r>
          </w:hyperlink>
        </w:p>
        <w:p w14:paraId="6C8942C7" w14:textId="391E97E6"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58" w:history="1">
            <w:r w:rsidR="007B361F" w:rsidRPr="007023CF">
              <w:rPr>
                <w:rStyle w:val="Hyperlink"/>
                <w:noProof/>
              </w:rPr>
              <w:t>3.2.1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DHCP</w:t>
            </w:r>
            <w:r w:rsidR="007B361F">
              <w:rPr>
                <w:noProof/>
                <w:webHidden/>
              </w:rPr>
              <w:tab/>
            </w:r>
            <w:r w:rsidR="007B361F">
              <w:rPr>
                <w:noProof/>
                <w:webHidden/>
              </w:rPr>
              <w:fldChar w:fldCharType="begin"/>
            </w:r>
            <w:r w:rsidR="007B361F">
              <w:rPr>
                <w:noProof/>
                <w:webHidden/>
              </w:rPr>
              <w:instrText xml:space="preserve"> PAGEREF _Toc129336458 \h </w:instrText>
            </w:r>
            <w:r w:rsidR="007B361F">
              <w:rPr>
                <w:noProof/>
                <w:webHidden/>
              </w:rPr>
            </w:r>
            <w:r w:rsidR="007B361F">
              <w:rPr>
                <w:noProof/>
                <w:webHidden/>
              </w:rPr>
              <w:fldChar w:fldCharType="separate"/>
            </w:r>
            <w:r w:rsidR="007B361F">
              <w:rPr>
                <w:noProof/>
                <w:webHidden/>
              </w:rPr>
              <w:t>3</w:t>
            </w:r>
            <w:r w:rsidR="007B361F">
              <w:rPr>
                <w:noProof/>
                <w:webHidden/>
              </w:rPr>
              <w:fldChar w:fldCharType="end"/>
            </w:r>
          </w:hyperlink>
        </w:p>
        <w:p w14:paraId="68D3B3FE" w14:textId="42CDD88E"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59" w:history="1">
            <w:r w:rsidR="007B361F" w:rsidRPr="007023CF">
              <w:rPr>
                <w:rStyle w:val="Hyperlink"/>
                <w:noProof/>
              </w:rPr>
              <w:t>3.2.2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Admin-Benutzer</w:t>
            </w:r>
            <w:r w:rsidR="007B361F">
              <w:rPr>
                <w:noProof/>
                <w:webHidden/>
              </w:rPr>
              <w:tab/>
            </w:r>
            <w:r w:rsidR="007B361F">
              <w:rPr>
                <w:noProof/>
                <w:webHidden/>
              </w:rPr>
              <w:fldChar w:fldCharType="begin"/>
            </w:r>
            <w:r w:rsidR="007B361F">
              <w:rPr>
                <w:noProof/>
                <w:webHidden/>
              </w:rPr>
              <w:instrText xml:space="preserve"> PAGEREF _Toc129336459 \h </w:instrText>
            </w:r>
            <w:r w:rsidR="007B361F">
              <w:rPr>
                <w:noProof/>
                <w:webHidden/>
              </w:rPr>
            </w:r>
            <w:r w:rsidR="007B361F">
              <w:rPr>
                <w:noProof/>
                <w:webHidden/>
              </w:rPr>
              <w:fldChar w:fldCharType="separate"/>
            </w:r>
            <w:r w:rsidR="007B361F">
              <w:rPr>
                <w:noProof/>
                <w:webHidden/>
              </w:rPr>
              <w:t>7</w:t>
            </w:r>
            <w:r w:rsidR="007B361F">
              <w:rPr>
                <w:noProof/>
                <w:webHidden/>
              </w:rPr>
              <w:fldChar w:fldCharType="end"/>
            </w:r>
          </w:hyperlink>
        </w:p>
        <w:p w14:paraId="1CAD001A" w14:textId="1DFAF45D"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0" w:history="1">
            <w:r w:rsidR="007B361F" w:rsidRPr="007023CF">
              <w:rPr>
                <w:rStyle w:val="Hyperlink"/>
                <w:noProof/>
              </w:rPr>
              <w:t>3.2.3</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Mail-Server</w:t>
            </w:r>
            <w:r w:rsidR="007B361F">
              <w:rPr>
                <w:noProof/>
                <w:webHidden/>
              </w:rPr>
              <w:tab/>
            </w:r>
            <w:r w:rsidR="007B361F">
              <w:rPr>
                <w:noProof/>
                <w:webHidden/>
              </w:rPr>
              <w:fldChar w:fldCharType="begin"/>
            </w:r>
            <w:r w:rsidR="007B361F">
              <w:rPr>
                <w:noProof/>
                <w:webHidden/>
              </w:rPr>
              <w:instrText xml:space="preserve"> PAGEREF _Toc129336460 \h </w:instrText>
            </w:r>
            <w:r w:rsidR="007B361F">
              <w:rPr>
                <w:noProof/>
                <w:webHidden/>
              </w:rPr>
            </w:r>
            <w:r w:rsidR="007B361F">
              <w:rPr>
                <w:noProof/>
                <w:webHidden/>
              </w:rPr>
              <w:fldChar w:fldCharType="separate"/>
            </w:r>
            <w:r w:rsidR="007B361F">
              <w:rPr>
                <w:noProof/>
                <w:webHidden/>
              </w:rPr>
              <w:t>9</w:t>
            </w:r>
            <w:r w:rsidR="007B361F">
              <w:rPr>
                <w:noProof/>
                <w:webHidden/>
              </w:rPr>
              <w:fldChar w:fldCharType="end"/>
            </w:r>
          </w:hyperlink>
        </w:p>
        <w:p w14:paraId="33E99D58" w14:textId="3FA3A96B"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1" w:history="1">
            <w:r w:rsidR="007B361F" w:rsidRPr="007023CF">
              <w:rPr>
                <w:rStyle w:val="Hyperlink"/>
                <w:noProof/>
              </w:rPr>
              <w:t>3.2.4</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Python Client</w:t>
            </w:r>
            <w:r w:rsidR="007B361F">
              <w:rPr>
                <w:noProof/>
                <w:webHidden/>
              </w:rPr>
              <w:tab/>
            </w:r>
            <w:r w:rsidR="007B361F">
              <w:rPr>
                <w:noProof/>
                <w:webHidden/>
              </w:rPr>
              <w:fldChar w:fldCharType="begin"/>
            </w:r>
            <w:r w:rsidR="007B361F">
              <w:rPr>
                <w:noProof/>
                <w:webHidden/>
              </w:rPr>
              <w:instrText xml:space="preserve"> PAGEREF _Toc129336461 \h </w:instrText>
            </w:r>
            <w:r w:rsidR="007B361F">
              <w:rPr>
                <w:noProof/>
                <w:webHidden/>
              </w:rPr>
            </w:r>
            <w:r w:rsidR="007B361F">
              <w:rPr>
                <w:noProof/>
                <w:webHidden/>
              </w:rPr>
              <w:fldChar w:fldCharType="separate"/>
            </w:r>
            <w:r w:rsidR="007B361F">
              <w:rPr>
                <w:noProof/>
                <w:webHidden/>
              </w:rPr>
              <w:t>12</w:t>
            </w:r>
            <w:r w:rsidR="007B361F">
              <w:rPr>
                <w:noProof/>
                <w:webHidden/>
              </w:rPr>
              <w:fldChar w:fldCharType="end"/>
            </w:r>
          </w:hyperlink>
        </w:p>
        <w:p w14:paraId="2445FFC7" w14:textId="10317555"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2" w:history="1">
            <w:r w:rsidR="007B361F" w:rsidRPr="007023CF">
              <w:rPr>
                <w:rStyle w:val="Hyperlink"/>
                <w:noProof/>
              </w:rPr>
              <w:t>3.2.5</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NCAT</w:t>
            </w:r>
            <w:r w:rsidR="007B361F">
              <w:rPr>
                <w:noProof/>
                <w:webHidden/>
              </w:rPr>
              <w:tab/>
            </w:r>
            <w:r w:rsidR="007B361F">
              <w:rPr>
                <w:noProof/>
                <w:webHidden/>
              </w:rPr>
              <w:fldChar w:fldCharType="begin"/>
            </w:r>
            <w:r w:rsidR="007B361F">
              <w:rPr>
                <w:noProof/>
                <w:webHidden/>
              </w:rPr>
              <w:instrText xml:space="preserve"> PAGEREF _Toc129336462 \h </w:instrText>
            </w:r>
            <w:r w:rsidR="007B361F">
              <w:rPr>
                <w:noProof/>
                <w:webHidden/>
              </w:rPr>
            </w:r>
            <w:r w:rsidR="007B361F">
              <w:rPr>
                <w:noProof/>
                <w:webHidden/>
              </w:rPr>
              <w:fldChar w:fldCharType="separate"/>
            </w:r>
            <w:r w:rsidR="007B361F">
              <w:rPr>
                <w:noProof/>
                <w:webHidden/>
              </w:rPr>
              <w:t>13</w:t>
            </w:r>
            <w:r w:rsidR="007B361F">
              <w:rPr>
                <w:noProof/>
                <w:webHidden/>
              </w:rPr>
              <w:fldChar w:fldCharType="end"/>
            </w:r>
          </w:hyperlink>
        </w:p>
        <w:p w14:paraId="2C7241B9" w14:textId="4D7DDE16"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3" w:history="1">
            <w:r w:rsidR="007B361F" w:rsidRPr="007023CF">
              <w:rPr>
                <w:rStyle w:val="Hyperlink"/>
                <w:noProof/>
              </w:rPr>
              <w:t>3.2.6</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Geschichte der virtuellen Server</w:t>
            </w:r>
            <w:r w:rsidR="007B361F">
              <w:rPr>
                <w:noProof/>
                <w:webHidden/>
              </w:rPr>
              <w:tab/>
            </w:r>
            <w:r w:rsidR="007B361F">
              <w:rPr>
                <w:noProof/>
                <w:webHidden/>
              </w:rPr>
              <w:fldChar w:fldCharType="begin"/>
            </w:r>
            <w:r w:rsidR="007B361F">
              <w:rPr>
                <w:noProof/>
                <w:webHidden/>
              </w:rPr>
              <w:instrText xml:space="preserve"> PAGEREF _Toc129336463 \h </w:instrText>
            </w:r>
            <w:r w:rsidR="007B361F">
              <w:rPr>
                <w:noProof/>
                <w:webHidden/>
              </w:rPr>
            </w:r>
            <w:r w:rsidR="007B361F">
              <w:rPr>
                <w:noProof/>
                <w:webHidden/>
              </w:rPr>
              <w:fldChar w:fldCharType="separate"/>
            </w:r>
            <w:r w:rsidR="007B361F">
              <w:rPr>
                <w:noProof/>
                <w:webHidden/>
              </w:rPr>
              <w:t>14</w:t>
            </w:r>
            <w:r w:rsidR="007B361F">
              <w:rPr>
                <w:noProof/>
                <w:webHidden/>
              </w:rPr>
              <w:fldChar w:fldCharType="end"/>
            </w:r>
          </w:hyperlink>
        </w:p>
        <w:p w14:paraId="3650142C" w14:textId="13CDABE5"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4" w:history="1">
            <w:r w:rsidR="007B361F" w:rsidRPr="007023CF">
              <w:rPr>
                <w:rStyle w:val="Hyperlink"/>
                <w:noProof/>
              </w:rPr>
              <w:t>3.2.7</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RFC</w:t>
            </w:r>
            <w:r w:rsidR="007B361F">
              <w:rPr>
                <w:noProof/>
                <w:webHidden/>
              </w:rPr>
              <w:tab/>
            </w:r>
            <w:r w:rsidR="007B361F">
              <w:rPr>
                <w:noProof/>
                <w:webHidden/>
              </w:rPr>
              <w:fldChar w:fldCharType="begin"/>
            </w:r>
            <w:r w:rsidR="007B361F">
              <w:rPr>
                <w:noProof/>
                <w:webHidden/>
              </w:rPr>
              <w:instrText xml:space="preserve"> PAGEREF _Toc129336464 \h </w:instrText>
            </w:r>
            <w:r w:rsidR="007B361F">
              <w:rPr>
                <w:noProof/>
                <w:webHidden/>
              </w:rPr>
            </w:r>
            <w:r w:rsidR="007B361F">
              <w:rPr>
                <w:noProof/>
                <w:webHidden/>
              </w:rPr>
              <w:fldChar w:fldCharType="separate"/>
            </w:r>
            <w:r w:rsidR="007B361F">
              <w:rPr>
                <w:noProof/>
                <w:webHidden/>
              </w:rPr>
              <w:t>16</w:t>
            </w:r>
            <w:r w:rsidR="007B361F">
              <w:rPr>
                <w:noProof/>
                <w:webHidden/>
              </w:rPr>
              <w:fldChar w:fldCharType="end"/>
            </w:r>
          </w:hyperlink>
        </w:p>
        <w:p w14:paraId="3922BE24" w14:textId="4F549B02"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5" w:history="1">
            <w:r w:rsidR="007B361F" w:rsidRPr="007023CF">
              <w:rPr>
                <w:rStyle w:val="Hyperlink"/>
                <w:noProof/>
              </w:rPr>
              <w:t>3.2.8</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DNS</w:t>
            </w:r>
            <w:r w:rsidR="007B361F">
              <w:rPr>
                <w:noProof/>
                <w:webHidden/>
              </w:rPr>
              <w:tab/>
            </w:r>
            <w:r w:rsidR="007B361F">
              <w:rPr>
                <w:noProof/>
                <w:webHidden/>
              </w:rPr>
              <w:fldChar w:fldCharType="begin"/>
            </w:r>
            <w:r w:rsidR="007B361F">
              <w:rPr>
                <w:noProof/>
                <w:webHidden/>
              </w:rPr>
              <w:instrText xml:space="preserve"> PAGEREF _Toc129336465 \h </w:instrText>
            </w:r>
            <w:r w:rsidR="007B361F">
              <w:rPr>
                <w:noProof/>
                <w:webHidden/>
              </w:rPr>
            </w:r>
            <w:r w:rsidR="007B361F">
              <w:rPr>
                <w:noProof/>
                <w:webHidden/>
              </w:rPr>
              <w:fldChar w:fldCharType="separate"/>
            </w:r>
            <w:r w:rsidR="007B361F">
              <w:rPr>
                <w:noProof/>
                <w:webHidden/>
              </w:rPr>
              <w:t>18</w:t>
            </w:r>
            <w:r w:rsidR="007B361F">
              <w:rPr>
                <w:noProof/>
                <w:webHidden/>
              </w:rPr>
              <w:fldChar w:fldCharType="end"/>
            </w:r>
          </w:hyperlink>
        </w:p>
        <w:p w14:paraId="04E542F9" w14:textId="522A7920"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6" w:history="1">
            <w:r w:rsidR="007B361F" w:rsidRPr="007023CF">
              <w:rPr>
                <w:rStyle w:val="Hyperlink"/>
                <w:noProof/>
              </w:rPr>
              <w:t>3.2.9</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Normaler Benutzer</w:t>
            </w:r>
            <w:r w:rsidR="007B361F">
              <w:rPr>
                <w:noProof/>
                <w:webHidden/>
              </w:rPr>
              <w:tab/>
            </w:r>
            <w:r w:rsidR="007B361F">
              <w:rPr>
                <w:noProof/>
                <w:webHidden/>
              </w:rPr>
              <w:fldChar w:fldCharType="begin"/>
            </w:r>
            <w:r w:rsidR="007B361F">
              <w:rPr>
                <w:noProof/>
                <w:webHidden/>
              </w:rPr>
              <w:instrText xml:space="preserve"> PAGEREF _Toc129336466 \h </w:instrText>
            </w:r>
            <w:r w:rsidR="007B361F">
              <w:rPr>
                <w:noProof/>
                <w:webHidden/>
              </w:rPr>
            </w:r>
            <w:r w:rsidR="007B361F">
              <w:rPr>
                <w:noProof/>
                <w:webHidden/>
              </w:rPr>
              <w:fldChar w:fldCharType="separate"/>
            </w:r>
            <w:r w:rsidR="007B361F">
              <w:rPr>
                <w:noProof/>
                <w:webHidden/>
              </w:rPr>
              <w:t>21</w:t>
            </w:r>
            <w:r w:rsidR="007B361F">
              <w:rPr>
                <w:noProof/>
                <w:webHidden/>
              </w:rPr>
              <w:fldChar w:fldCharType="end"/>
            </w:r>
          </w:hyperlink>
        </w:p>
        <w:p w14:paraId="6A470067" w14:textId="5CBA8B2D" w:rsidR="007B361F"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6467" w:history="1">
            <w:r w:rsidR="007B361F" w:rsidRPr="007023CF">
              <w:rPr>
                <w:rStyle w:val="Hyperlink"/>
                <w:noProof/>
              </w:rPr>
              <w:t>3.2.10</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Active Directory</w:t>
            </w:r>
            <w:r w:rsidR="007B361F">
              <w:rPr>
                <w:noProof/>
                <w:webHidden/>
              </w:rPr>
              <w:tab/>
            </w:r>
            <w:r w:rsidR="007B361F">
              <w:rPr>
                <w:noProof/>
                <w:webHidden/>
              </w:rPr>
              <w:fldChar w:fldCharType="begin"/>
            </w:r>
            <w:r w:rsidR="007B361F">
              <w:rPr>
                <w:noProof/>
                <w:webHidden/>
              </w:rPr>
              <w:instrText xml:space="preserve"> PAGEREF _Toc129336467 \h </w:instrText>
            </w:r>
            <w:r w:rsidR="007B361F">
              <w:rPr>
                <w:noProof/>
                <w:webHidden/>
              </w:rPr>
            </w:r>
            <w:r w:rsidR="007B361F">
              <w:rPr>
                <w:noProof/>
                <w:webHidden/>
              </w:rPr>
              <w:fldChar w:fldCharType="separate"/>
            </w:r>
            <w:r w:rsidR="007B361F">
              <w:rPr>
                <w:noProof/>
                <w:webHidden/>
              </w:rPr>
              <w:t>22</w:t>
            </w:r>
            <w:r w:rsidR="007B361F">
              <w:rPr>
                <w:noProof/>
                <w:webHidden/>
              </w:rPr>
              <w:fldChar w:fldCharType="end"/>
            </w:r>
          </w:hyperlink>
        </w:p>
        <w:p w14:paraId="40E7673B" w14:textId="0D05CFF7" w:rsidR="007B361F"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6468" w:history="1">
            <w:r w:rsidR="007B361F" w:rsidRPr="007023CF">
              <w:rPr>
                <w:rStyle w:val="Hyperlink"/>
                <w:noProof/>
              </w:rPr>
              <w:t>3.2.11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Firewall</w:t>
            </w:r>
            <w:r w:rsidR="007B361F">
              <w:rPr>
                <w:noProof/>
                <w:webHidden/>
              </w:rPr>
              <w:tab/>
            </w:r>
            <w:r w:rsidR="007B361F">
              <w:rPr>
                <w:noProof/>
                <w:webHidden/>
              </w:rPr>
              <w:fldChar w:fldCharType="begin"/>
            </w:r>
            <w:r w:rsidR="007B361F">
              <w:rPr>
                <w:noProof/>
                <w:webHidden/>
              </w:rPr>
              <w:instrText xml:space="preserve"> PAGEREF _Toc129336468 \h </w:instrText>
            </w:r>
            <w:r w:rsidR="007B361F">
              <w:rPr>
                <w:noProof/>
                <w:webHidden/>
              </w:rPr>
            </w:r>
            <w:r w:rsidR="007B361F">
              <w:rPr>
                <w:noProof/>
                <w:webHidden/>
              </w:rPr>
              <w:fldChar w:fldCharType="separate"/>
            </w:r>
            <w:r w:rsidR="007B361F">
              <w:rPr>
                <w:noProof/>
                <w:webHidden/>
              </w:rPr>
              <w:t>23</w:t>
            </w:r>
            <w:r w:rsidR="007B361F">
              <w:rPr>
                <w:noProof/>
                <w:webHidden/>
              </w:rPr>
              <w:fldChar w:fldCharType="end"/>
            </w:r>
          </w:hyperlink>
        </w:p>
        <w:p w14:paraId="087006EC" w14:textId="56077B5A"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69" w:history="1">
            <w:r w:rsidR="007B361F" w:rsidRPr="007023CF">
              <w:rPr>
                <w:rStyle w:val="Hyperlink"/>
                <w:noProof/>
              </w:rPr>
              <w:t>3.3</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Praktischer Teil</w:t>
            </w:r>
            <w:r w:rsidR="007B361F">
              <w:rPr>
                <w:noProof/>
                <w:webHidden/>
              </w:rPr>
              <w:tab/>
            </w:r>
            <w:r w:rsidR="007B361F">
              <w:rPr>
                <w:noProof/>
                <w:webHidden/>
              </w:rPr>
              <w:fldChar w:fldCharType="begin"/>
            </w:r>
            <w:r w:rsidR="007B361F">
              <w:rPr>
                <w:noProof/>
                <w:webHidden/>
              </w:rPr>
              <w:instrText xml:space="preserve"> PAGEREF _Toc129336469 \h </w:instrText>
            </w:r>
            <w:r w:rsidR="007B361F">
              <w:rPr>
                <w:noProof/>
                <w:webHidden/>
              </w:rPr>
            </w:r>
            <w:r w:rsidR="007B361F">
              <w:rPr>
                <w:noProof/>
                <w:webHidden/>
              </w:rPr>
              <w:fldChar w:fldCharType="separate"/>
            </w:r>
            <w:r w:rsidR="007B361F">
              <w:rPr>
                <w:noProof/>
                <w:webHidden/>
              </w:rPr>
              <w:t>25</w:t>
            </w:r>
            <w:r w:rsidR="007B361F">
              <w:rPr>
                <w:noProof/>
                <w:webHidden/>
              </w:rPr>
              <w:fldChar w:fldCharType="end"/>
            </w:r>
          </w:hyperlink>
        </w:p>
        <w:p w14:paraId="4CC63FF5" w14:textId="750BB6D5"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0" w:history="1">
            <w:r w:rsidR="007B361F" w:rsidRPr="007023CF">
              <w:rPr>
                <w:rStyle w:val="Hyperlink"/>
                <w:noProof/>
              </w:rPr>
              <w:t>3.3.1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Praktische Umsetzung</w:t>
            </w:r>
            <w:r w:rsidR="007B361F">
              <w:rPr>
                <w:noProof/>
                <w:webHidden/>
              </w:rPr>
              <w:tab/>
            </w:r>
            <w:r w:rsidR="007B361F">
              <w:rPr>
                <w:noProof/>
                <w:webHidden/>
              </w:rPr>
              <w:fldChar w:fldCharType="begin"/>
            </w:r>
            <w:r w:rsidR="007B361F">
              <w:rPr>
                <w:noProof/>
                <w:webHidden/>
              </w:rPr>
              <w:instrText xml:space="preserve"> PAGEREF _Toc129336470 \h </w:instrText>
            </w:r>
            <w:r w:rsidR="007B361F">
              <w:rPr>
                <w:noProof/>
                <w:webHidden/>
              </w:rPr>
            </w:r>
            <w:r w:rsidR="007B361F">
              <w:rPr>
                <w:noProof/>
                <w:webHidden/>
              </w:rPr>
              <w:fldChar w:fldCharType="separate"/>
            </w:r>
            <w:r w:rsidR="007B361F">
              <w:rPr>
                <w:noProof/>
                <w:webHidden/>
              </w:rPr>
              <w:t>25</w:t>
            </w:r>
            <w:r w:rsidR="007B361F">
              <w:rPr>
                <w:noProof/>
                <w:webHidden/>
              </w:rPr>
              <w:fldChar w:fldCharType="end"/>
            </w:r>
          </w:hyperlink>
        </w:p>
        <w:p w14:paraId="6C908AFE" w14:textId="21F4CB77"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1" w:history="1">
            <w:r w:rsidR="007B361F" w:rsidRPr="007023CF">
              <w:rPr>
                <w:rStyle w:val="Hyperlink"/>
                <w:noProof/>
              </w:rPr>
              <w:t>3.3.2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Server</w:t>
            </w:r>
            <w:r w:rsidR="007B361F">
              <w:rPr>
                <w:noProof/>
                <w:webHidden/>
              </w:rPr>
              <w:tab/>
            </w:r>
            <w:r w:rsidR="007B361F">
              <w:rPr>
                <w:noProof/>
                <w:webHidden/>
              </w:rPr>
              <w:fldChar w:fldCharType="begin"/>
            </w:r>
            <w:r w:rsidR="007B361F">
              <w:rPr>
                <w:noProof/>
                <w:webHidden/>
              </w:rPr>
              <w:instrText xml:space="preserve"> PAGEREF _Toc129336471 \h </w:instrText>
            </w:r>
            <w:r w:rsidR="007B361F">
              <w:rPr>
                <w:noProof/>
                <w:webHidden/>
              </w:rPr>
            </w:r>
            <w:r w:rsidR="007B361F">
              <w:rPr>
                <w:noProof/>
                <w:webHidden/>
              </w:rPr>
              <w:fldChar w:fldCharType="separate"/>
            </w:r>
            <w:r w:rsidR="007B361F">
              <w:rPr>
                <w:noProof/>
                <w:webHidden/>
              </w:rPr>
              <w:t>26</w:t>
            </w:r>
            <w:r w:rsidR="007B361F">
              <w:rPr>
                <w:noProof/>
                <w:webHidden/>
              </w:rPr>
              <w:fldChar w:fldCharType="end"/>
            </w:r>
          </w:hyperlink>
        </w:p>
        <w:p w14:paraId="00312F2F" w14:textId="1242510F"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2" w:history="1">
            <w:r w:rsidR="007B361F" w:rsidRPr="007023CF">
              <w:rPr>
                <w:rStyle w:val="Hyperlink"/>
                <w:noProof/>
              </w:rPr>
              <w:t>3.3.3</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DHCP-Server</w:t>
            </w:r>
            <w:r w:rsidR="007B361F">
              <w:rPr>
                <w:noProof/>
                <w:webHidden/>
              </w:rPr>
              <w:tab/>
            </w:r>
            <w:r w:rsidR="007B361F">
              <w:rPr>
                <w:noProof/>
                <w:webHidden/>
              </w:rPr>
              <w:fldChar w:fldCharType="begin"/>
            </w:r>
            <w:r w:rsidR="007B361F">
              <w:rPr>
                <w:noProof/>
                <w:webHidden/>
              </w:rPr>
              <w:instrText xml:space="preserve"> PAGEREF _Toc129336472 \h </w:instrText>
            </w:r>
            <w:r w:rsidR="007B361F">
              <w:rPr>
                <w:noProof/>
                <w:webHidden/>
              </w:rPr>
            </w:r>
            <w:r w:rsidR="007B361F">
              <w:rPr>
                <w:noProof/>
                <w:webHidden/>
              </w:rPr>
              <w:fldChar w:fldCharType="separate"/>
            </w:r>
            <w:r w:rsidR="007B361F">
              <w:rPr>
                <w:noProof/>
                <w:webHidden/>
              </w:rPr>
              <w:t>32</w:t>
            </w:r>
            <w:r w:rsidR="007B361F">
              <w:rPr>
                <w:noProof/>
                <w:webHidden/>
              </w:rPr>
              <w:fldChar w:fldCharType="end"/>
            </w:r>
          </w:hyperlink>
        </w:p>
        <w:p w14:paraId="79EBC9C1" w14:textId="5366203A"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3" w:history="1">
            <w:r w:rsidR="007B361F" w:rsidRPr="007023CF">
              <w:rPr>
                <w:rStyle w:val="Hyperlink"/>
                <w:noProof/>
              </w:rPr>
              <w:t>3.3.4</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Admin Benutzer</w:t>
            </w:r>
            <w:r w:rsidR="007B361F">
              <w:rPr>
                <w:noProof/>
                <w:webHidden/>
              </w:rPr>
              <w:tab/>
            </w:r>
            <w:r w:rsidR="007B361F">
              <w:rPr>
                <w:noProof/>
                <w:webHidden/>
              </w:rPr>
              <w:fldChar w:fldCharType="begin"/>
            </w:r>
            <w:r w:rsidR="007B361F">
              <w:rPr>
                <w:noProof/>
                <w:webHidden/>
              </w:rPr>
              <w:instrText xml:space="preserve"> PAGEREF _Toc129336473 \h </w:instrText>
            </w:r>
            <w:r w:rsidR="007B361F">
              <w:rPr>
                <w:noProof/>
                <w:webHidden/>
              </w:rPr>
            </w:r>
            <w:r w:rsidR="007B361F">
              <w:rPr>
                <w:noProof/>
                <w:webHidden/>
              </w:rPr>
              <w:fldChar w:fldCharType="separate"/>
            </w:r>
            <w:r w:rsidR="007B361F">
              <w:rPr>
                <w:noProof/>
                <w:webHidden/>
              </w:rPr>
              <w:t>34</w:t>
            </w:r>
            <w:r w:rsidR="007B361F">
              <w:rPr>
                <w:noProof/>
                <w:webHidden/>
              </w:rPr>
              <w:fldChar w:fldCharType="end"/>
            </w:r>
          </w:hyperlink>
        </w:p>
        <w:p w14:paraId="65A7ED58" w14:textId="3316CC1A"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4" w:history="1">
            <w:r w:rsidR="007B361F" w:rsidRPr="007023CF">
              <w:rPr>
                <w:rStyle w:val="Hyperlink"/>
                <w:noProof/>
              </w:rPr>
              <w:t>3.3.5</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Mail-Server</w:t>
            </w:r>
            <w:r w:rsidR="007B361F">
              <w:rPr>
                <w:noProof/>
                <w:webHidden/>
              </w:rPr>
              <w:tab/>
            </w:r>
            <w:r w:rsidR="007B361F">
              <w:rPr>
                <w:noProof/>
                <w:webHidden/>
              </w:rPr>
              <w:fldChar w:fldCharType="begin"/>
            </w:r>
            <w:r w:rsidR="007B361F">
              <w:rPr>
                <w:noProof/>
                <w:webHidden/>
              </w:rPr>
              <w:instrText xml:space="preserve"> PAGEREF _Toc129336474 \h </w:instrText>
            </w:r>
            <w:r w:rsidR="007B361F">
              <w:rPr>
                <w:noProof/>
                <w:webHidden/>
              </w:rPr>
            </w:r>
            <w:r w:rsidR="007B361F">
              <w:rPr>
                <w:noProof/>
                <w:webHidden/>
              </w:rPr>
              <w:fldChar w:fldCharType="separate"/>
            </w:r>
            <w:r w:rsidR="007B361F">
              <w:rPr>
                <w:noProof/>
                <w:webHidden/>
              </w:rPr>
              <w:t>36</w:t>
            </w:r>
            <w:r w:rsidR="007B361F">
              <w:rPr>
                <w:noProof/>
                <w:webHidden/>
              </w:rPr>
              <w:fldChar w:fldCharType="end"/>
            </w:r>
          </w:hyperlink>
        </w:p>
        <w:p w14:paraId="76493756" w14:textId="4BCD678B"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5" w:history="1">
            <w:r w:rsidR="007B361F" w:rsidRPr="007023CF">
              <w:rPr>
                <w:rStyle w:val="Hyperlink"/>
                <w:noProof/>
              </w:rPr>
              <w:t>3.3.6</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Python Client Programm</w:t>
            </w:r>
            <w:r w:rsidR="007B361F">
              <w:rPr>
                <w:noProof/>
                <w:webHidden/>
              </w:rPr>
              <w:tab/>
            </w:r>
            <w:r w:rsidR="007B361F">
              <w:rPr>
                <w:noProof/>
                <w:webHidden/>
              </w:rPr>
              <w:fldChar w:fldCharType="begin"/>
            </w:r>
            <w:r w:rsidR="007B361F">
              <w:rPr>
                <w:noProof/>
                <w:webHidden/>
              </w:rPr>
              <w:instrText xml:space="preserve"> PAGEREF _Toc129336475 \h </w:instrText>
            </w:r>
            <w:r w:rsidR="007B361F">
              <w:rPr>
                <w:noProof/>
                <w:webHidden/>
              </w:rPr>
            </w:r>
            <w:r w:rsidR="007B361F">
              <w:rPr>
                <w:noProof/>
                <w:webHidden/>
              </w:rPr>
              <w:fldChar w:fldCharType="separate"/>
            </w:r>
            <w:r w:rsidR="007B361F">
              <w:rPr>
                <w:noProof/>
                <w:webHidden/>
              </w:rPr>
              <w:t>40</w:t>
            </w:r>
            <w:r w:rsidR="007B361F">
              <w:rPr>
                <w:noProof/>
                <w:webHidden/>
              </w:rPr>
              <w:fldChar w:fldCharType="end"/>
            </w:r>
          </w:hyperlink>
        </w:p>
        <w:p w14:paraId="71DCCD6F" w14:textId="353A5126"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6" w:history="1">
            <w:r w:rsidR="007B361F" w:rsidRPr="007023CF">
              <w:rPr>
                <w:rStyle w:val="Hyperlink"/>
                <w:noProof/>
              </w:rPr>
              <w:t>3.3.7</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DNS-Server</w:t>
            </w:r>
            <w:r w:rsidR="007B361F">
              <w:rPr>
                <w:noProof/>
                <w:webHidden/>
              </w:rPr>
              <w:tab/>
            </w:r>
            <w:r w:rsidR="007B361F">
              <w:rPr>
                <w:noProof/>
                <w:webHidden/>
              </w:rPr>
              <w:fldChar w:fldCharType="begin"/>
            </w:r>
            <w:r w:rsidR="007B361F">
              <w:rPr>
                <w:noProof/>
                <w:webHidden/>
              </w:rPr>
              <w:instrText xml:space="preserve"> PAGEREF _Toc129336476 \h </w:instrText>
            </w:r>
            <w:r w:rsidR="007B361F">
              <w:rPr>
                <w:noProof/>
                <w:webHidden/>
              </w:rPr>
            </w:r>
            <w:r w:rsidR="007B361F">
              <w:rPr>
                <w:noProof/>
                <w:webHidden/>
              </w:rPr>
              <w:fldChar w:fldCharType="separate"/>
            </w:r>
            <w:r w:rsidR="007B361F">
              <w:rPr>
                <w:noProof/>
                <w:webHidden/>
              </w:rPr>
              <w:t>43</w:t>
            </w:r>
            <w:r w:rsidR="007B361F">
              <w:rPr>
                <w:noProof/>
                <w:webHidden/>
              </w:rPr>
              <w:fldChar w:fldCharType="end"/>
            </w:r>
          </w:hyperlink>
        </w:p>
        <w:p w14:paraId="3EC20A71" w14:textId="41A6CD02"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7" w:history="1">
            <w:r w:rsidR="007B361F" w:rsidRPr="007023CF">
              <w:rPr>
                <w:rStyle w:val="Hyperlink"/>
                <w:noProof/>
              </w:rPr>
              <w:t>3.3.8</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Normaler Benutzer</w:t>
            </w:r>
            <w:r w:rsidR="007B361F">
              <w:rPr>
                <w:noProof/>
                <w:webHidden/>
              </w:rPr>
              <w:tab/>
            </w:r>
            <w:r w:rsidR="007B361F">
              <w:rPr>
                <w:noProof/>
                <w:webHidden/>
              </w:rPr>
              <w:fldChar w:fldCharType="begin"/>
            </w:r>
            <w:r w:rsidR="007B361F">
              <w:rPr>
                <w:noProof/>
                <w:webHidden/>
              </w:rPr>
              <w:instrText xml:space="preserve"> PAGEREF _Toc129336477 \h </w:instrText>
            </w:r>
            <w:r w:rsidR="007B361F">
              <w:rPr>
                <w:noProof/>
                <w:webHidden/>
              </w:rPr>
            </w:r>
            <w:r w:rsidR="007B361F">
              <w:rPr>
                <w:noProof/>
                <w:webHidden/>
              </w:rPr>
              <w:fldChar w:fldCharType="separate"/>
            </w:r>
            <w:r w:rsidR="007B361F">
              <w:rPr>
                <w:noProof/>
                <w:webHidden/>
              </w:rPr>
              <w:t>44</w:t>
            </w:r>
            <w:r w:rsidR="007B361F">
              <w:rPr>
                <w:noProof/>
                <w:webHidden/>
              </w:rPr>
              <w:fldChar w:fldCharType="end"/>
            </w:r>
          </w:hyperlink>
        </w:p>
        <w:p w14:paraId="35177947" w14:textId="4589938B" w:rsidR="007B361F"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8" w:history="1">
            <w:r w:rsidR="007B361F" w:rsidRPr="007023CF">
              <w:rPr>
                <w:rStyle w:val="Hyperlink"/>
                <w:noProof/>
              </w:rPr>
              <w:t>3.3.9</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Active Directory</w:t>
            </w:r>
            <w:r w:rsidR="007B361F">
              <w:rPr>
                <w:noProof/>
                <w:webHidden/>
              </w:rPr>
              <w:tab/>
            </w:r>
            <w:r w:rsidR="007B361F">
              <w:rPr>
                <w:noProof/>
                <w:webHidden/>
              </w:rPr>
              <w:fldChar w:fldCharType="begin"/>
            </w:r>
            <w:r w:rsidR="007B361F">
              <w:rPr>
                <w:noProof/>
                <w:webHidden/>
              </w:rPr>
              <w:instrText xml:space="preserve"> PAGEREF _Toc129336478 \h </w:instrText>
            </w:r>
            <w:r w:rsidR="007B361F">
              <w:rPr>
                <w:noProof/>
                <w:webHidden/>
              </w:rPr>
            </w:r>
            <w:r w:rsidR="007B361F">
              <w:rPr>
                <w:noProof/>
                <w:webHidden/>
              </w:rPr>
              <w:fldChar w:fldCharType="separate"/>
            </w:r>
            <w:r w:rsidR="007B361F">
              <w:rPr>
                <w:noProof/>
                <w:webHidden/>
              </w:rPr>
              <w:t>46</w:t>
            </w:r>
            <w:r w:rsidR="007B361F">
              <w:rPr>
                <w:noProof/>
                <w:webHidden/>
              </w:rPr>
              <w:fldChar w:fldCharType="end"/>
            </w:r>
          </w:hyperlink>
        </w:p>
        <w:p w14:paraId="609465AB" w14:textId="7DF29268" w:rsidR="007B361F"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6479" w:history="1">
            <w:r w:rsidR="007B361F" w:rsidRPr="007023CF">
              <w:rPr>
                <w:rStyle w:val="Hyperlink"/>
                <w:noProof/>
              </w:rPr>
              <w:t>3.3.10</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Firewall</w:t>
            </w:r>
            <w:r w:rsidR="007B361F">
              <w:rPr>
                <w:noProof/>
                <w:webHidden/>
              </w:rPr>
              <w:tab/>
            </w:r>
            <w:r w:rsidR="007B361F">
              <w:rPr>
                <w:noProof/>
                <w:webHidden/>
              </w:rPr>
              <w:fldChar w:fldCharType="begin"/>
            </w:r>
            <w:r w:rsidR="007B361F">
              <w:rPr>
                <w:noProof/>
                <w:webHidden/>
              </w:rPr>
              <w:instrText xml:space="preserve"> PAGEREF _Toc129336479 \h </w:instrText>
            </w:r>
            <w:r w:rsidR="007B361F">
              <w:rPr>
                <w:noProof/>
                <w:webHidden/>
              </w:rPr>
            </w:r>
            <w:r w:rsidR="007B361F">
              <w:rPr>
                <w:noProof/>
                <w:webHidden/>
              </w:rPr>
              <w:fldChar w:fldCharType="separate"/>
            </w:r>
            <w:r w:rsidR="007B361F">
              <w:rPr>
                <w:noProof/>
                <w:webHidden/>
              </w:rPr>
              <w:t>49</w:t>
            </w:r>
            <w:r w:rsidR="007B361F">
              <w:rPr>
                <w:noProof/>
                <w:webHidden/>
              </w:rPr>
              <w:fldChar w:fldCharType="end"/>
            </w:r>
          </w:hyperlink>
        </w:p>
        <w:p w14:paraId="380D38E6" w14:textId="555EA3A0"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0" w:history="1">
            <w:r w:rsidR="007B361F" w:rsidRPr="007023CF">
              <w:rPr>
                <w:rStyle w:val="Hyperlink"/>
                <w:noProof/>
              </w:rPr>
              <w:t>4</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Erklärung der Eigenständigkeit der Arbeit</w:t>
            </w:r>
            <w:r w:rsidR="007B361F">
              <w:rPr>
                <w:noProof/>
                <w:webHidden/>
              </w:rPr>
              <w:tab/>
            </w:r>
            <w:r w:rsidR="007B361F">
              <w:rPr>
                <w:noProof/>
                <w:webHidden/>
              </w:rPr>
              <w:fldChar w:fldCharType="begin"/>
            </w:r>
            <w:r w:rsidR="007B361F">
              <w:rPr>
                <w:noProof/>
                <w:webHidden/>
              </w:rPr>
              <w:instrText xml:space="preserve"> PAGEREF _Toc129336480 \h </w:instrText>
            </w:r>
            <w:r w:rsidR="007B361F">
              <w:rPr>
                <w:noProof/>
                <w:webHidden/>
              </w:rPr>
            </w:r>
            <w:r w:rsidR="007B361F">
              <w:rPr>
                <w:noProof/>
                <w:webHidden/>
              </w:rPr>
              <w:fldChar w:fldCharType="separate"/>
            </w:r>
            <w:r w:rsidR="007B361F">
              <w:rPr>
                <w:noProof/>
                <w:webHidden/>
              </w:rPr>
              <w:t>51</w:t>
            </w:r>
            <w:r w:rsidR="007B361F">
              <w:rPr>
                <w:noProof/>
                <w:webHidden/>
              </w:rPr>
              <w:fldChar w:fldCharType="end"/>
            </w:r>
          </w:hyperlink>
        </w:p>
        <w:p w14:paraId="6E4C98FB" w14:textId="571EC4F0"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1" w:history="1">
            <w:r w:rsidR="007B361F" w:rsidRPr="007023CF">
              <w:rPr>
                <w:rStyle w:val="Hyperlink"/>
                <w:noProof/>
              </w:rPr>
              <w:t>5</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Abbildungsverzeichnis</w:t>
            </w:r>
            <w:r w:rsidR="007B361F">
              <w:rPr>
                <w:noProof/>
                <w:webHidden/>
              </w:rPr>
              <w:tab/>
            </w:r>
            <w:r w:rsidR="007B361F">
              <w:rPr>
                <w:noProof/>
                <w:webHidden/>
              </w:rPr>
              <w:fldChar w:fldCharType="begin"/>
            </w:r>
            <w:r w:rsidR="007B361F">
              <w:rPr>
                <w:noProof/>
                <w:webHidden/>
              </w:rPr>
              <w:instrText xml:space="preserve"> PAGEREF _Toc129336481 \h </w:instrText>
            </w:r>
            <w:r w:rsidR="007B361F">
              <w:rPr>
                <w:noProof/>
                <w:webHidden/>
              </w:rPr>
            </w:r>
            <w:r w:rsidR="007B361F">
              <w:rPr>
                <w:noProof/>
                <w:webHidden/>
              </w:rPr>
              <w:fldChar w:fldCharType="separate"/>
            </w:r>
            <w:r w:rsidR="007B361F">
              <w:rPr>
                <w:noProof/>
                <w:webHidden/>
              </w:rPr>
              <w:t>52</w:t>
            </w:r>
            <w:r w:rsidR="007B361F">
              <w:rPr>
                <w:noProof/>
                <w:webHidden/>
              </w:rPr>
              <w:fldChar w:fldCharType="end"/>
            </w:r>
          </w:hyperlink>
        </w:p>
        <w:p w14:paraId="0B95D5B0" w14:textId="214774D7"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2" w:history="1">
            <w:r w:rsidR="007B361F" w:rsidRPr="007023CF">
              <w:rPr>
                <w:rStyle w:val="Hyperlink"/>
                <w:noProof/>
              </w:rPr>
              <w:t>6</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Tabellenverzeichnis</w:t>
            </w:r>
            <w:r w:rsidR="007B361F">
              <w:rPr>
                <w:noProof/>
                <w:webHidden/>
              </w:rPr>
              <w:tab/>
            </w:r>
            <w:r w:rsidR="007B361F">
              <w:rPr>
                <w:noProof/>
                <w:webHidden/>
              </w:rPr>
              <w:fldChar w:fldCharType="begin"/>
            </w:r>
            <w:r w:rsidR="007B361F">
              <w:rPr>
                <w:noProof/>
                <w:webHidden/>
              </w:rPr>
              <w:instrText xml:space="preserve"> PAGEREF _Toc129336482 \h </w:instrText>
            </w:r>
            <w:r w:rsidR="007B361F">
              <w:rPr>
                <w:noProof/>
                <w:webHidden/>
              </w:rPr>
            </w:r>
            <w:r w:rsidR="007B361F">
              <w:rPr>
                <w:noProof/>
                <w:webHidden/>
              </w:rPr>
              <w:fldChar w:fldCharType="separate"/>
            </w:r>
            <w:r w:rsidR="007B361F">
              <w:rPr>
                <w:noProof/>
                <w:webHidden/>
              </w:rPr>
              <w:t>53</w:t>
            </w:r>
            <w:r w:rsidR="007B361F">
              <w:rPr>
                <w:noProof/>
                <w:webHidden/>
              </w:rPr>
              <w:fldChar w:fldCharType="end"/>
            </w:r>
          </w:hyperlink>
        </w:p>
        <w:p w14:paraId="0E338833" w14:textId="07A9692E"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3" w:history="1">
            <w:r w:rsidR="007B361F" w:rsidRPr="007023CF">
              <w:rPr>
                <w:rStyle w:val="Hyperlink"/>
                <w:noProof/>
              </w:rPr>
              <w:t>7</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Literaturverzeichnis</w:t>
            </w:r>
            <w:r w:rsidR="007B361F">
              <w:rPr>
                <w:noProof/>
                <w:webHidden/>
              </w:rPr>
              <w:tab/>
            </w:r>
            <w:r w:rsidR="007B361F">
              <w:rPr>
                <w:noProof/>
                <w:webHidden/>
              </w:rPr>
              <w:fldChar w:fldCharType="begin"/>
            </w:r>
            <w:r w:rsidR="007B361F">
              <w:rPr>
                <w:noProof/>
                <w:webHidden/>
              </w:rPr>
              <w:instrText xml:space="preserve"> PAGEREF _Toc129336483 \h </w:instrText>
            </w:r>
            <w:r w:rsidR="007B361F">
              <w:rPr>
                <w:noProof/>
                <w:webHidden/>
              </w:rPr>
            </w:r>
            <w:r w:rsidR="007B361F">
              <w:rPr>
                <w:noProof/>
                <w:webHidden/>
              </w:rPr>
              <w:fldChar w:fldCharType="separate"/>
            </w:r>
            <w:r w:rsidR="007B361F">
              <w:rPr>
                <w:noProof/>
                <w:webHidden/>
              </w:rPr>
              <w:t>54</w:t>
            </w:r>
            <w:r w:rsidR="007B361F">
              <w:rPr>
                <w:noProof/>
                <w:webHidden/>
              </w:rPr>
              <w:fldChar w:fldCharType="end"/>
            </w:r>
          </w:hyperlink>
        </w:p>
        <w:p w14:paraId="69FCB609" w14:textId="4C0566FF"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4" w:history="1">
            <w:r w:rsidR="007B361F" w:rsidRPr="007023CF">
              <w:rPr>
                <w:rStyle w:val="Hyperlink"/>
                <w:noProof/>
              </w:rPr>
              <w:t>8</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Abkürzungs- und Symbolverzeichnis</w:t>
            </w:r>
            <w:r w:rsidR="007B361F">
              <w:rPr>
                <w:noProof/>
                <w:webHidden/>
              </w:rPr>
              <w:tab/>
            </w:r>
            <w:r w:rsidR="007B361F">
              <w:rPr>
                <w:noProof/>
                <w:webHidden/>
              </w:rPr>
              <w:fldChar w:fldCharType="begin"/>
            </w:r>
            <w:r w:rsidR="007B361F">
              <w:rPr>
                <w:noProof/>
                <w:webHidden/>
              </w:rPr>
              <w:instrText xml:space="preserve"> PAGEREF _Toc129336484 \h </w:instrText>
            </w:r>
            <w:r w:rsidR="007B361F">
              <w:rPr>
                <w:noProof/>
                <w:webHidden/>
              </w:rPr>
            </w:r>
            <w:r w:rsidR="007B361F">
              <w:rPr>
                <w:noProof/>
                <w:webHidden/>
              </w:rPr>
              <w:fldChar w:fldCharType="separate"/>
            </w:r>
            <w:r w:rsidR="007B361F">
              <w:rPr>
                <w:noProof/>
                <w:webHidden/>
              </w:rPr>
              <w:t>57</w:t>
            </w:r>
            <w:r w:rsidR="007B361F">
              <w:rPr>
                <w:noProof/>
                <w:webHidden/>
              </w:rPr>
              <w:fldChar w:fldCharType="end"/>
            </w:r>
          </w:hyperlink>
        </w:p>
        <w:p w14:paraId="1EE0693D" w14:textId="299494CE" w:rsidR="007B361F"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5" w:history="1">
            <w:r w:rsidR="007B361F" w:rsidRPr="007023CF">
              <w:rPr>
                <w:rStyle w:val="Hyperlink"/>
                <w:noProof/>
              </w:rPr>
              <w:t>9</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Anhang</w:t>
            </w:r>
            <w:r w:rsidR="007B361F">
              <w:rPr>
                <w:noProof/>
                <w:webHidden/>
              </w:rPr>
              <w:tab/>
            </w:r>
            <w:r w:rsidR="007B361F">
              <w:rPr>
                <w:noProof/>
                <w:webHidden/>
              </w:rPr>
              <w:fldChar w:fldCharType="begin"/>
            </w:r>
            <w:r w:rsidR="007B361F">
              <w:rPr>
                <w:noProof/>
                <w:webHidden/>
              </w:rPr>
              <w:instrText xml:space="preserve"> PAGEREF _Toc129336485 \h </w:instrText>
            </w:r>
            <w:r w:rsidR="007B361F">
              <w:rPr>
                <w:noProof/>
                <w:webHidden/>
              </w:rPr>
            </w:r>
            <w:r w:rsidR="007B361F">
              <w:rPr>
                <w:noProof/>
                <w:webHidden/>
              </w:rPr>
              <w:fldChar w:fldCharType="separate"/>
            </w:r>
            <w:r w:rsidR="007B361F">
              <w:rPr>
                <w:noProof/>
                <w:webHidden/>
              </w:rPr>
              <w:t>58</w:t>
            </w:r>
            <w:r w:rsidR="007B361F">
              <w:rPr>
                <w:noProof/>
                <w:webHidden/>
              </w:rPr>
              <w:fldChar w:fldCharType="end"/>
            </w:r>
          </w:hyperlink>
        </w:p>
        <w:p w14:paraId="22320734" w14:textId="54D9355C" w:rsidR="007B361F"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86" w:history="1">
            <w:r w:rsidR="007B361F" w:rsidRPr="007023CF">
              <w:rPr>
                <w:rStyle w:val="Hyperlink"/>
                <w:noProof/>
              </w:rPr>
              <w:t>9.1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Schlussfolgerung / Projekterfahrung</w:t>
            </w:r>
            <w:r w:rsidR="007B361F">
              <w:rPr>
                <w:noProof/>
                <w:webHidden/>
              </w:rPr>
              <w:tab/>
            </w:r>
            <w:r w:rsidR="007B361F">
              <w:rPr>
                <w:noProof/>
                <w:webHidden/>
              </w:rPr>
              <w:fldChar w:fldCharType="begin"/>
            </w:r>
            <w:r w:rsidR="007B361F">
              <w:rPr>
                <w:noProof/>
                <w:webHidden/>
              </w:rPr>
              <w:instrText xml:space="preserve"> PAGEREF _Toc129336486 \h </w:instrText>
            </w:r>
            <w:r w:rsidR="007B361F">
              <w:rPr>
                <w:noProof/>
                <w:webHidden/>
              </w:rPr>
            </w:r>
            <w:r w:rsidR="007B361F">
              <w:rPr>
                <w:noProof/>
                <w:webHidden/>
              </w:rPr>
              <w:fldChar w:fldCharType="separate"/>
            </w:r>
            <w:r w:rsidR="007B361F">
              <w:rPr>
                <w:noProof/>
                <w:webHidden/>
              </w:rPr>
              <w:t>58</w:t>
            </w:r>
            <w:r w:rsidR="007B361F">
              <w:rPr>
                <w:noProof/>
                <w:webHidden/>
              </w:rPr>
              <w:fldChar w:fldCharType="end"/>
            </w:r>
          </w:hyperlink>
        </w:p>
        <w:p w14:paraId="744B18A6" w14:textId="72D721B6" w:rsidR="007B361F"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36487" w:history="1">
            <w:r w:rsidR="007B361F" w:rsidRPr="007023CF">
              <w:rPr>
                <w:rStyle w:val="Hyperlink"/>
                <w:noProof/>
              </w:rPr>
              <w:t>10</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Projektterminplanung</w:t>
            </w:r>
            <w:r w:rsidR="007B361F">
              <w:rPr>
                <w:noProof/>
                <w:webHidden/>
              </w:rPr>
              <w:tab/>
            </w:r>
            <w:r w:rsidR="007B361F">
              <w:rPr>
                <w:noProof/>
                <w:webHidden/>
              </w:rPr>
              <w:fldChar w:fldCharType="begin"/>
            </w:r>
            <w:r w:rsidR="007B361F">
              <w:rPr>
                <w:noProof/>
                <w:webHidden/>
              </w:rPr>
              <w:instrText xml:space="preserve"> PAGEREF _Toc129336487 \h </w:instrText>
            </w:r>
            <w:r w:rsidR="007B361F">
              <w:rPr>
                <w:noProof/>
                <w:webHidden/>
              </w:rPr>
            </w:r>
            <w:r w:rsidR="007B361F">
              <w:rPr>
                <w:noProof/>
                <w:webHidden/>
              </w:rPr>
              <w:fldChar w:fldCharType="separate"/>
            </w:r>
            <w:r w:rsidR="007B361F">
              <w:rPr>
                <w:noProof/>
                <w:webHidden/>
              </w:rPr>
              <w:t>59</w:t>
            </w:r>
            <w:r w:rsidR="007B361F">
              <w:rPr>
                <w:noProof/>
                <w:webHidden/>
              </w:rPr>
              <w:fldChar w:fldCharType="end"/>
            </w:r>
          </w:hyperlink>
        </w:p>
        <w:p w14:paraId="7FFD926F" w14:textId="47892F3F" w:rsidR="007B361F"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36488" w:history="1">
            <w:r w:rsidR="007B361F" w:rsidRPr="007023CF">
              <w:rPr>
                <w:rStyle w:val="Hyperlink"/>
                <w:noProof/>
              </w:rPr>
              <w:t>10.1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Simon Angerer</w:t>
            </w:r>
            <w:r w:rsidR="007B361F">
              <w:rPr>
                <w:noProof/>
                <w:webHidden/>
              </w:rPr>
              <w:tab/>
            </w:r>
            <w:r w:rsidR="007B361F">
              <w:rPr>
                <w:noProof/>
                <w:webHidden/>
              </w:rPr>
              <w:fldChar w:fldCharType="begin"/>
            </w:r>
            <w:r w:rsidR="007B361F">
              <w:rPr>
                <w:noProof/>
                <w:webHidden/>
              </w:rPr>
              <w:instrText xml:space="preserve"> PAGEREF _Toc129336488 \h </w:instrText>
            </w:r>
            <w:r w:rsidR="007B361F">
              <w:rPr>
                <w:noProof/>
                <w:webHidden/>
              </w:rPr>
            </w:r>
            <w:r w:rsidR="007B361F">
              <w:rPr>
                <w:noProof/>
                <w:webHidden/>
              </w:rPr>
              <w:fldChar w:fldCharType="separate"/>
            </w:r>
            <w:r w:rsidR="007B361F">
              <w:rPr>
                <w:noProof/>
                <w:webHidden/>
              </w:rPr>
              <w:t>59</w:t>
            </w:r>
            <w:r w:rsidR="007B361F">
              <w:rPr>
                <w:noProof/>
                <w:webHidden/>
              </w:rPr>
              <w:fldChar w:fldCharType="end"/>
            </w:r>
          </w:hyperlink>
        </w:p>
        <w:p w14:paraId="3DE7AF86" w14:textId="7088FA83" w:rsidR="007B361F"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36489" w:history="1">
            <w:r w:rsidR="007B361F" w:rsidRPr="007023CF">
              <w:rPr>
                <w:rStyle w:val="Hyperlink"/>
                <w:noProof/>
              </w:rPr>
              <w:t>10.2</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Patrick Edelmann</w:t>
            </w:r>
            <w:r w:rsidR="007B361F">
              <w:rPr>
                <w:noProof/>
                <w:webHidden/>
              </w:rPr>
              <w:tab/>
            </w:r>
            <w:r w:rsidR="007B361F">
              <w:rPr>
                <w:noProof/>
                <w:webHidden/>
              </w:rPr>
              <w:fldChar w:fldCharType="begin"/>
            </w:r>
            <w:r w:rsidR="007B361F">
              <w:rPr>
                <w:noProof/>
                <w:webHidden/>
              </w:rPr>
              <w:instrText xml:space="preserve"> PAGEREF _Toc129336489 \h </w:instrText>
            </w:r>
            <w:r w:rsidR="007B361F">
              <w:rPr>
                <w:noProof/>
                <w:webHidden/>
              </w:rPr>
            </w:r>
            <w:r w:rsidR="007B361F">
              <w:rPr>
                <w:noProof/>
                <w:webHidden/>
              </w:rPr>
              <w:fldChar w:fldCharType="separate"/>
            </w:r>
            <w:r w:rsidR="007B361F">
              <w:rPr>
                <w:noProof/>
                <w:webHidden/>
              </w:rPr>
              <w:t>59</w:t>
            </w:r>
            <w:r w:rsidR="007B361F">
              <w:rPr>
                <w:noProof/>
                <w:webHidden/>
              </w:rPr>
              <w:fldChar w:fldCharType="end"/>
            </w:r>
          </w:hyperlink>
        </w:p>
        <w:p w14:paraId="7C45839D" w14:textId="3762FFEC" w:rsidR="007B361F"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36490" w:history="1">
            <w:r w:rsidR="007B361F" w:rsidRPr="007023CF">
              <w:rPr>
                <w:rStyle w:val="Hyperlink"/>
                <w:noProof/>
              </w:rPr>
              <w:t>11</w:t>
            </w:r>
            <w:r w:rsidR="007B361F">
              <w:rPr>
                <w:rFonts w:asciiTheme="minorHAnsi" w:eastAsiaTheme="minorEastAsia" w:hAnsiTheme="minorHAnsi" w:cstheme="minorBidi"/>
                <w:noProof/>
                <w:sz w:val="22"/>
                <w:szCs w:val="22"/>
                <w:lang w:val="de-AT" w:eastAsia="de-AT"/>
              </w:rPr>
              <w:tab/>
            </w:r>
            <w:r w:rsidR="007B361F" w:rsidRPr="007023CF">
              <w:rPr>
                <w:rStyle w:val="Hyperlink"/>
                <w:noProof/>
              </w:rPr>
              <w:t>Arbeitsnachweis Diplomarbeit</w:t>
            </w:r>
            <w:r w:rsidR="007B361F">
              <w:rPr>
                <w:noProof/>
                <w:webHidden/>
              </w:rPr>
              <w:tab/>
            </w:r>
            <w:r w:rsidR="007B361F">
              <w:rPr>
                <w:noProof/>
                <w:webHidden/>
              </w:rPr>
              <w:fldChar w:fldCharType="begin"/>
            </w:r>
            <w:r w:rsidR="007B361F">
              <w:rPr>
                <w:noProof/>
                <w:webHidden/>
              </w:rPr>
              <w:instrText xml:space="preserve"> PAGEREF _Toc129336490 \h </w:instrText>
            </w:r>
            <w:r w:rsidR="007B361F">
              <w:rPr>
                <w:noProof/>
                <w:webHidden/>
              </w:rPr>
            </w:r>
            <w:r w:rsidR="007B361F">
              <w:rPr>
                <w:noProof/>
                <w:webHidden/>
              </w:rPr>
              <w:fldChar w:fldCharType="separate"/>
            </w:r>
            <w:r w:rsidR="007B361F">
              <w:rPr>
                <w:noProof/>
                <w:webHidden/>
              </w:rPr>
              <w:t>60</w:t>
            </w:r>
            <w:r w:rsidR="007B361F">
              <w:rPr>
                <w:noProof/>
                <w:webHidden/>
              </w:rPr>
              <w:fldChar w:fldCharType="end"/>
            </w:r>
          </w:hyperlink>
        </w:p>
        <w:p w14:paraId="1E47ACDD" w14:textId="11D7195F"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129336451"/>
      <w:bookmarkStart w:id="7" w:name="_Toc343525846"/>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336452"/>
      <w:r w:rsidRPr="003B7933">
        <w:t>Vertiefende Aufgabenstellung</w:t>
      </w:r>
      <w:bookmarkEnd w:id="8"/>
    </w:p>
    <w:p w14:paraId="6B634721" w14:textId="7B46368A" w:rsidR="00AC1E1C" w:rsidRDefault="003A60EC" w:rsidP="00E06C6A">
      <w:pPr>
        <w:pStyle w:val="berschrift2"/>
      </w:pPr>
      <w:bookmarkStart w:id="9" w:name="_Toc129336453"/>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336454"/>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336455"/>
      <w:r>
        <w:lastRenderedPageBreak/>
        <w:t>Dokumentation der Arbeit</w:t>
      </w:r>
      <w:bookmarkEnd w:id="11"/>
    </w:p>
    <w:p w14:paraId="5F50A961" w14:textId="4263815E" w:rsidR="00240C26" w:rsidRDefault="00240C26" w:rsidP="00240C26">
      <w:pPr>
        <w:pStyle w:val="berschrift2"/>
      </w:pPr>
      <w:bookmarkStart w:id="12" w:name="_Toc129336456"/>
      <w:r>
        <w:t>Grundkonzept</w:t>
      </w:r>
      <w:bookmarkEnd w:id="12"/>
    </w:p>
    <w:p w14:paraId="0F556C25" w14:textId="5776ECF8"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3" w:name="_Toc492122948"/>
      <w:r w:rsidR="00F3615F">
        <w:rPr>
          <w:szCs w:val="24"/>
        </w:rPr>
        <w:t>.</w:t>
      </w:r>
    </w:p>
    <w:p w14:paraId="37DF0107" w14:textId="35CCCF9C" w:rsidR="00E06C6A" w:rsidRDefault="00240C26" w:rsidP="00240C26">
      <w:pPr>
        <w:pStyle w:val="berschrift2"/>
      </w:pPr>
      <w:bookmarkStart w:id="14" w:name="_Toc129336457"/>
      <w:r>
        <w:lastRenderedPageBreak/>
        <w:t>Theoretischer Teil</w:t>
      </w:r>
      <w:bookmarkEnd w:id="14"/>
      <w:r>
        <w:t xml:space="preserve"> </w:t>
      </w:r>
    </w:p>
    <w:p w14:paraId="0D4570D0" w14:textId="0008200C" w:rsidR="00240C26" w:rsidRDefault="00240C26" w:rsidP="00240C26">
      <w:pPr>
        <w:pStyle w:val="berschrift3"/>
      </w:pPr>
      <w:bookmarkStart w:id="15" w:name="_Toc129336458"/>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D4476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2CF7260" w:rsidR="00312393" w:rsidRPr="0018261A" w:rsidRDefault="00C91386">
      <w:pPr>
        <w:pStyle w:val="Listenabsatz"/>
        <w:numPr>
          <w:ilvl w:val="0"/>
          <w:numId w:val="9"/>
        </w:numPr>
        <w:suppressAutoHyphens w:val="0"/>
        <w:spacing w:after="160" w:line="259" w:lineRule="auto"/>
        <w:jc w:val="left"/>
        <w:rPr>
          <w:b/>
          <w:szCs w:val="24"/>
          <w:lang w:val="de-AT"/>
        </w:rPr>
      </w:pPr>
      <w:r>
        <w:rPr>
          <w:noProof/>
        </w:rPr>
        <mc:AlternateContent>
          <mc:Choice Requires="wps">
            <w:drawing>
              <wp:anchor distT="0" distB="0" distL="114300" distR="114300" simplePos="0" relativeHeight="251658243"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20CACC4A" w:rsidR="00C91386" w:rsidRPr="002C0F5E" w:rsidRDefault="00C91386" w:rsidP="00C91386">
                            <w:pPr>
                              <w:pStyle w:val="Beschriftung"/>
                              <w:rPr>
                                <w:noProof/>
                                <w:sz w:val="24"/>
                                <w:szCs w:val="20"/>
                              </w:rPr>
                            </w:pPr>
                            <w:bookmarkStart w:id="16" w:name="_Toc129303241"/>
                            <w:bookmarkStart w:id="17" w:name="_Toc129336092"/>
                            <w:r>
                              <w:t xml:space="preserve">Abbildung </w:t>
                            </w:r>
                            <w:r>
                              <w:fldChar w:fldCharType="begin"/>
                            </w:r>
                            <w:r>
                              <w:instrText xml:space="preserve"> SEQ Abbildung \* ARABIC </w:instrText>
                            </w:r>
                            <w:r>
                              <w:fldChar w:fldCharType="separate"/>
                            </w:r>
                            <w:r w:rsidR="00C71347">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20CACC4A" w:rsidR="00C91386" w:rsidRPr="002C0F5E" w:rsidRDefault="00C91386" w:rsidP="00C91386">
                      <w:pPr>
                        <w:pStyle w:val="Beschriftung"/>
                        <w:rPr>
                          <w:noProof/>
                          <w:sz w:val="24"/>
                          <w:szCs w:val="20"/>
                        </w:rPr>
                      </w:pPr>
                      <w:bookmarkStart w:id="18" w:name="_Toc129303241"/>
                      <w:bookmarkStart w:id="19" w:name="_Toc129336092"/>
                      <w:r>
                        <w:t xml:space="preserve">Abbildung </w:t>
                      </w:r>
                      <w:r>
                        <w:fldChar w:fldCharType="begin"/>
                      </w:r>
                      <w:r>
                        <w:instrText xml:space="preserve"> SEQ Abbildung \* ARABIC </w:instrText>
                      </w:r>
                      <w:r>
                        <w:fldChar w:fldCharType="separate"/>
                      </w:r>
                      <w:r w:rsidR="00C71347">
                        <w:rPr>
                          <w:noProof/>
                        </w:rPr>
                        <w:t>1</w:t>
                      </w:r>
                      <w:r>
                        <w:fldChar w:fldCharType="end"/>
                      </w:r>
                      <w:r>
                        <w:t xml:space="preserve"> Zeichnung eines DHCP-Paketes</w:t>
                      </w:r>
                      <w:bookmarkEnd w:id="18"/>
                      <w:bookmarkEnd w:id="19"/>
                    </w:p>
                  </w:txbxContent>
                </v:textbox>
                <w10:wrap type="square"/>
              </v:shape>
            </w:pict>
          </mc:Fallback>
        </mc:AlternateContent>
      </w:r>
      <w:r w:rsidR="00312393" w:rsidRPr="004A2BB8">
        <w:rPr>
          <w:noProof/>
        </w:rPr>
        <w:drawing>
          <wp:anchor distT="0" distB="0" distL="114300" distR="114300" simplePos="0" relativeHeight="251658242"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r w:rsidR="00312393" w:rsidRPr="0018261A">
        <w:rPr>
          <w:b/>
          <w:szCs w:val="24"/>
          <w:lang w:val="de-AT"/>
        </w:rPr>
        <w:t xml:space="preserve">htype: </w:t>
      </w:r>
      <w:r w:rsidR="00312393"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00312393" w:rsidRPr="0018261A">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secs: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336459"/>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336460"/>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336461"/>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336462"/>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336463"/>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Cern.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 xml:space="preserve">2013 entwickelte HPE-Labs den weltweit ersten software-designed Server – Moonshot. Moonshot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336464"/>
      <w:r>
        <w:lastRenderedPageBreak/>
        <w:t>RFC</w:t>
      </w:r>
      <w:bookmarkEnd w:id="25"/>
    </w:p>
    <w:p w14:paraId="32FC8611" w14:textId="73EB3B15" w:rsidR="00D65B96" w:rsidRDefault="00D65B96" w:rsidP="00D65B96">
      <w:r>
        <w:t xml:space="preserve">Request for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r>
        <w:t>reinen</w:t>
      </w:r>
      <w:bookmarkEnd w:id="26"/>
      <w:r>
        <w:t xml:space="preserve"> Text handelt. Jedes Protokoll, Konzept, jede Methode und jedes Programm sind mit einem eindeutigen Titel und einer Nummer identifizierbar.</w:t>
      </w:r>
    </w:p>
    <w:p w14:paraId="1CB01897" w14:textId="77777777" w:rsidR="00D65B96" w:rsidRDefault="00D65B96" w:rsidP="00D65B96">
      <w:r>
        <w:t>Weiters folgen einige nähere Beschreibungen zu RFC-Protokollen um die Beschreibung des DNS vereinfacht zu erklären:</w:t>
      </w:r>
    </w:p>
    <w:p w14:paraId="60742CCE" w14:textId="77777777" w:rsidR="00EC2AF3" w:rsidRPr="00EC2AF3" w:rsidRDefault="00EC2AF3" w:rsidP="00EC2AF3"/>
    <w:p w14:paraId="2ECC1B2F" w14:textId="53B82DDA" w:rsidR="00EC2AF3" w:rsidRDefault="00EC2AF3" w:rsidP="00EC2AF3">
      <w:pPr>
        <w:pStyle w:val="berschrift4"/>
      </w:pPr>
      <w:r>
        <w:t>RFC 799</w:t>
      </w:r>
    </w:p>
    <w:p w14:paraId="6E9CAE79" w14:textId="31683C78" w:rsidR="006E717F" w:rsidRPr="00E44E55"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05718234" w14:textId="77777777" w:rsidR="006E717F" w:rsidRPr="006E717F" w:rsidRDefault="006E717F" w:rsidP="006E717F"/>
    <w:p w14:paraId="65B1FB82" w14:textId="5823E337" w:rsidR="006E717F" w:rsidRDefault="00EC2AF3" w:rsidP="006E717F">
      <w:pPr>
        <w:pStyle w:val="berschrift4"/>
      </w:pPr>
      <w:r>
        <w:t>RFC 819</w:t>
      </w:r>
    </w:p>
    <w:p w14:paraId="7CDA8215" w14:textId="77777777" w:rsidR="00BD584B" w:rsidRDefault="00BD584B" w:rsidP="00BD584B">
      <w:r>
        <w:t xml:space="preserve">Wurde im August 1928 definiert, dass ein Name aus mehreren Teilen bestehen soll. Das soll heißen, von links nach rechts gelesen wird zuerst der spezifischste Teil des Namens angegeben, und anschließend der allgemeine Teil. </w:t>
      </w:r>
    </w:p>
    <w:p w14:paraId="24A78D15" w14:textId="77777777" w:rsidR="006E717F" w:rsidRPr="006E717F" w:rsidRDefault="006E717F" w:rsidP="006E717F"/>
    <w:p w14:paraId="76979F04" w14:textId="77777777" w:rsidR="00EC2AF3" w:rsidRDefault="00EC2AF3" w:rsidP="00EC2AF3">
      <w:pPr>
        <w:pStyle w:val="berschrift4"/>
      </w:pPr>
      <w:r>
        <w:t>RFC 882/883</w:t>
      </w:r>
    </w:p>
    <w:p w14:paraId="2350E76C" w14:textId="77777777" w:rsidR="00677331" w:rsidRDefault="00677331" w:rsidP="00677331">
      <w:r>
        <w:t>Paul Mockapetris beschrieb 1982 als Erster das Domaine Name System. RFC 882 und RFC 883 wurden bereits von den zwei neueren RFCs 1034 und 1035 abgelöst. Ebenfalls wurden dazu noch viele weitere Standards hinzugefügt.</w:t>
      </w:r>
    </w:p>
    <w:p w14:paraId="30CF8556" w14:textId="77777777" w:rsidR="00BD584B" w:rsidRPr="00BD584B" w:rsidRDefault="00BD584B" w:rsidP="00BD584B"/>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lastRenderedPageBreak/>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350D6BFF" w14:textId="77777777" w:rsidR="00677331" w:rsidRPr="00677331" w:rsidRDefault="00677331" w:rsidP="00677331"/>
    <w:p w14:paraId="46B1D2AA" w14:textId="6355E1E1" w:rsidR="00EC2AF3" w:rsidRPr="00EC2AF3" w:rsidRDefault="00414084" w:rsidP="00414084">
      <w:pPr>
        <w:suppressAutoHyphens w:val="0"/>
        <w:spacing w:after="0" w:line="240" w:lineRule="auto"/>
        <w:jc w:val="left"/>
      </w:pPr>
      <w:r>
        <w:br w:type="page"/>
      </w:r>
    </w:p>
    <w:p w14:paraId="7D2B20E1" w14:textId="31D4C465" w:rsidR="00DD163C" w:rsidRDefault="003233FF" w:rsidP="00E6320D">
      <w:pPr>
        <w:pStyle w:val="berschrift3"/>
      </w:pPr>
      <w:bookmarkStart w:id="27" w:name="_Toc129336465"/>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2D6978B4" w:rsidR="007E484B" w:rsidRPr="007E484B" w:rsidRDefault="00A751A3"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4A91346A">
                <wp:simplePos x="0" y="0"/>
                <wp:positionH relativeFrom="column">
                  <wp:posOffset>1005840</wp:posOffset>
                </wp:positionH>
                <wp:positionV relativeFrom="paragraph">
                  <wp:posOffset>4058920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38C53F1F" w:rsidR="00A751A3" w:rsidRPr="00B6293C" w:rsidRDefault="00A751A3" w:rsidP="00A751A3">
                            <w:pPr>
                              <w:pStyle w:val="Beschriftung"/>
                              <w:rPr>
                                <w:noProof/>
                                <w:sz w:val="24"/>
                                <w:szCs w:val="20"/>
                              </w:rPr>
                            </w:pPr>
                            <w:bookmarkStart w:id="28" w:name="_Toc129336093"/>
                            <w:r>
                              <w:t xml:space="preserve">Abbildung </w:t>
                            </w:r>
                            <w:r>
                              <w:fldChar w:fldCharType="begin"/>
                            </w:r>
                            <w:r>
                              <w:instrText xml:space="preserve"> SEQ Abbildung \* ARABIC </w:instrText>
                            </w:r>
                            <w:r>
                              <w:fldChar w:fldCharType="separate"/>
                            </w:r>
                            <w:r w:rsidR="00C71347">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79.2pt;margin-top:319.6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" stroked="f">
                <v:textbox style="mso-fit-shape-to-text:t" inset="0,0,0,0">
                  <w:txbxContent>
                    <w:p w14:paraId="3A0D5B04" w14:textId="38C53F1F" w:rsidR="00A751A3" w:rsidRPr="00B6293C" w:rsidRDefault="00A751A3" w:rsidP="00A751A3">
                      <w:pPr>
                        <w:pStyle w:val="Beschriftung"/>
                        <w:rPr>
                          <w:noProof/>
                          <w:sz w:val="24"/>
                          <w:szCs w:val="20"/>
                        </w:rPr>
                      </w:pPr>
                      <w:bookmarkStart w:id="29" w:name="_Toc129336093"/>
                      <w:r>
                        <w:t xml:space="preserve">Abbildung </w:t>
                      </w:r>
                      <w:r>
                        <w:fldChar w:fldCharType="begin"/>
                      </w:r>
                      <w:r>
                        <w:instrText xml:space="preserve"> SEQ Abbildung \* ARABIC </w:instrText>
                      </w:r>
                      <w:r>
                        <w:fldChar w:fldCharType="separate"/>
                      </w:r>
                      <w:r w:rsidR="00C71347">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63946608">
            <wp:simplePos x="0" y="0"/>
            <wp:positionH relativeFrom="margin">
              <wp:posOffset>1005840</wp:posOffset>
            </wp:positionH>
            <wp:positionV relativeFrom="page">
              <wp:posOffset>5648325</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007E484B"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 xml:space="preserve">s sind .com, .at, .org, .net, oder .ch.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6A742A45" w:rsidR="00455039" w:rsidRDefault="00455039" w:rsidP="00455039">
      <w:pPr>
        <w:pStyle w:val="Beschriftung"/>
      </w:pPr>
      <w:bookmarkStart w:id="30" w:name="_Toc129336094"/>
      <w:r>
        <w:t xml:space="preserve">Abbildung </w:t>
      </w:r>
      <w:r>
        <w:fldChar w:fldCharType="begin"/>
      </w:r>
      <w:r>
        <w:instrText xml:space="preserve"> SEQ Abbildung \* ARABIC </w:instrText>
      </w:r>
      <w:r>
        <w:fldChar w:fldCharType="separate"/>
      </w:r>
      <w:r w:rsidR="00C71347">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336466"/>
      <w:r>
        <w:lastRenderedPageBreak/>
        <w:t>Normaler Benutzer</w:t>
      </w:r>
      <w:bookmarkEnd w:id="31"/>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336467"/>
      <w:r>
        <w:lastRenderedPageBreak/>
        <w:t>Active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A93F44">
      <w:pPr>
        <w:keepNext/>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1320611A" w:rsidR="00A93F44" w:rsidRPr="00A93F44" w:rsidRDefault="00A93F44" w:rsidP="00A93F44">
      <w:pPr>
        <w:pStyle w:val="Beschriftung"/>
      </w:pPr>
      <w:bookmarkStart w:id="33" w:name="_Toc129336095"/>
      <w:r>
        <w:t xml:space="preserve">Abbildung </w:t>
      </w:r>
      <w:r>
        <w:fldChar w:fldCharType="begin"/>
      </w:r>
      <w:r>
        <w:instrText xml:space="preserve"> SEQ Abbildung \* ARABIC </w:instrText>
      </w:r>
      <w:r>
        <w:fldChar w:fldCharType="separate"/>
      </w:r>
      <w:r w:rsidR="00C71347">
        <w:rPr>
          <w:noProof/>
        </w:rPr>
        <w:t>4</w:t>
      </w:r>
      <w:r>
        <w:fldChar w:fldCharType="end"/>
      </w:r>
      <w:r>
        <w:t xml:space="preserve"> Vereinfachte Darstellung - Active Directory; </w:t>
      </w:r>
      <w:r w:rsidRPr="004163D0">
        <w:t>https://www.ionos.at/digitalguide/server/knowhow/was-ist-active-directory/</w:t>
      </w:r>
      <w:bookmarkEnd w:id="33"/>
    </w:p>
    <w:p w14:paraId="0F14468B" w14:textId="77777777" w:rsidR="00E6320D" w:rsidRDefault="00E6320D" w:rsidP="00E6320D"/>
    <w:p w14:paraId="670CDCBA" w14:textId="77777777" w:rsidR="00FE1FC6" w:rsidRDefault="003233FF" w:rsidP="00E6320D">
      <w:pPr>
        <w:pStyle w:val="berschrift3"/>
      </w:pPr>
      <w:bookmarkStart w:id="34" w:name="_Toc129336468"/>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eine relativ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29336469"/>
      <w:r>
        <w:lastRenderedPageBreak/>
        <w:t>Praktischer Teil</w:t>
      </w:r>
      <w:bookmarkEnd w:id="35"/>
    </w:p>
    <w:p w14:paraId="257A7312" w14:textId="722E75AB" w:rsidR="005127E8" w:rsidRDefault="005127E8" w:rsidP="005127E8">
      <w:pPr>
        <w:pStyle w:val="berschrift3"/>
      </w:pPr>
      <w:bookmarkStart w:id="36" w:name="_Toc129336470"/>
      <w:r>
        <w:t>Praktische Umsetzung</w:t>
      </w:r>
      <w:bookmarkEnd w:id="36"/>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29336471"/>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VirtualBox herunterladen | heise Download</w:t>
        </w:r>
      </w:hyperlink>
      <w:r>
        <w:t xml:space="preserve">. Wenn das erledigt ist, benötigt man die Installation des Ubuntu Server </w:t>
      </w:r>
      <w:hyperlink r:id="rId35"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0D743DEF" w:rsidR="00AC55F3" w:rsidRDefault="00C91386" w:rsidP="00C91386">
      <w:pPr>
        <w:pStyle w:val="Beschriftung"/>
      </w:pPr>
      <w:bookmarkStart w:id="38" w:name="_Toc129336096"/>
      <w:r>
        <w:t xml:space="preserve">Abbildung </w:t>
      </w:r>
      <w:r>
        <w:fldChar w:fldCharType="begin"/>
      </w:r>
      <w:r>
        <w:instrText xml:space="preserve"> SEQ Abbildung \* ARABIC </w:instrText>
      </w:r>
      <w:r>
        <w:fldChar w:fldCharType="separate"/>
      </w:r>
      <w:r w:rsidR="00C71347">
        <w:rPr>
          <w:noProof/>
        </w:rPr>
        <w:t>5</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419E2DC6" w:rsidR="00AC55F3" w:rsidRPr="00AC55F3" w:rsidRDefault="00C91386" w:rsidP="00C91386">
      <w:pPr>
        <w:pStyle w:val="Beschriftung"/>
      </w:pPr>
      <w:bookmarkStart w:id="39" w:name="_Toc129336097"/>
      <w:r>
        <w:t xml:space="preserve">Abbildung </w:t>
      </w:r>
      <w:r>
        <w:fldChar w:fldCharType="begin"/>
      </w:r>
      <w:r>
        <w:instrText xml:space="preserve"> SEQ Abbildung \* ARABIC </w:instrText>
      </w:r>
      <w:r>
        <w:fldChar w:fldCharType="separate"/>
      </w:r>
      <w:r w:rsidR="00C71347">
        <w:rPr>
          <w:noProof/>
        </w:rPr>
        <w:t>6</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187DD8B2" w:rsidR="00AC55F3" w:rsidRDefault="00C91386" w:rsidP="00C91386">
      <w:pPr>
        <w:pStyle w:val="Beschriftung"/>
      </w:pPr>
      <w:bookmarkStart w:id="40" w:name="_Toc129336098"/>
      <w:r>
        <w:t xml:space="preserve">Abbildung </w:t>
      </w:r>
      <w:r>
        <w:fldChar w:fldCharType="begin"/>
      </w:r>
      <w:r>
        <w:instrText xml:space="preserve"> SEQ Abbildung \* ARABIC </w:instrText>
      </w:r>
      <w:r>
        <w:fldChar w:fldCharType="separate"/>
      </w:r>
      <w:r w:rsidR="00C71347">
        <w:rPr>
          <w:noProof/>
        </w:rPr>
        <w:t>7</w:t>
      </w:r>
      <w:r>
        <w:fldChar w:fldCharType="end"/>
      </w:r>
      <w:r>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4C6E2E38" w:rsidR="008C63DF" w:rsidRDefault="00C91386" w:rsidP="00C91386">
      <w:pPr>
        <w:pStyle w:val="Beschriftung"/>
      </w:pPr>
      <w:bookmarkStart w:id="41" w:name="_Toc129336099"/>
      <w:r>
        <w:t xml:space="preserve">Abbildung </w:t>
      </w:r>
      <w:r>
        <w:fldChar w:fldCharType="begin"/>
      </w:r>
      <w:r>
        <w:instrText xml:space="preserve"> SEQ Abbildung \* ARABIC </w:instrText>
      </w:r>
      <w:r>
        <w:fldChar w:fldCharType="separate"/>
      </w:r>
      <w:r w:rsidR="00C71347">
        <w:rPr>
          <w:noProof/>
        </w:rPr>
        <w:t>8</w:t>
      </w:r>
      <w:r>
        <w:fldChar w:fldCharType="end"/>
      </w:r>
      <w:r>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7264C0AA" w:rsidR="00AC55F3" w:rsidRPr="00AC55F3" w:rsidRDefault="00C91386" w:rsidP="00C91386">
      <w:pPr>
        <w:pStyle w:val="Beschriftung"/>
      </w:pPr>
      <w:bookmarkStart w:id="42" w:name="_Toc129336100"/>
      <w:r>
        <w:t xml:space="preserve">Abbildung </w:t>
      </w:r>
      <w:r>
        <w:fldChar w:fldCharType="begin"/>
      </w:r>
      <w:r>
        <w:instrText xml:space="preserve"> SEQ Abbildung \* ARABIC </w:instrText>
      </w:r>
      <w:r>
        <w:fldChar w:fldCharType="separate"/>
      </w:r>
      <w:r w:rsidR="00C71347">
        <w:rPr>
          <w:noProof/>
        </w:rPr>
        <w:t>9</w:t>
      </w:r>
      <w:r>
        <w:fldChar w:fldCharType="end"/>
      </w:r>
      <w:r>
        <w:t xml:space="preserve"> Profil des Server Benutzers anlegen</w:t>
      </w:r>
      <w:bookmarkEnd w:id="42"/>
    </w:p>
    <w:p w14:paraId="1CC96665" w14:textId="555350CC" w:rsidR="00752AAF" w:rsidRDefault="00752AAF" w:rsidP="00D4476A">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41DFDEED" w:rsidR="008C63DF" w:rsidRDefault="00C91386" w:rsidP="00C91386">
      <w:pPr>
        <w:pStyle w:val="Beschriftung"/>
      </w:pPr>
      <w:bookmarkStart w:id="43" w:name="_Toc129336101"/>
      <w:r>
        <w:t xml:space="preserve">Abbildung </w:t>
      </w:r>
      <w:r>
        <w:fldChar w:fldCharType="begin"/>
      </w:r>
      <w:r>
        <w:instrText xml:space="preserve"> SEQ Abbildung \* ARABIC </w:instrText>
      </w:r>
      <w:r>
        <w:fldChar w:fldCharType="separate"/>
      </w:r>
      <w:r w:rsidR="00C71347">
        <w:rPr>
          <w:noProof/>
        </w:rPr>
        <w:t>10</w:t>
      </w:r>
      <w:r>
        <w:fldChar w:fldCharType="end"/>
      </w:r>
      <w:r>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29336472"/>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0026D01F" w:rsidR="0016307B" w:rsidRDefault="00C91386" w:rsidP="00C91386">
      <w:pPr>
        <w:pStyle w:val="Beschriftung"/>
      </w:pPr>
      <w:bookmarkStart w:id="45" w:name="_Toc129336102"/>
      <w:r>
        <w:t xml:space="preserve">Abbildung </w:t>
      </w:r>
      <w:r>
        <w:fldChar w:fldCharType="begin"/>
      </w:r>
      <w:r>
        <w:instrText xml:space="preserve"> SEQ Abbildung \* ARABIC </w:instrText>
      </w:r>
      <w:r>
        <w:fldChar w:fldCharType="separate"/>
      </w:r>
      <w:r w:rsidR="00C71347">
        <w:rPr>
          <w:noProof/>
        </w:rPr>
        <w:t>11</w:t>
      </w:r>
      <w:r>
        <w:fldChar w:fldCharType="end"/>
      </w:r>
      <w:r>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3411569" cy="2604931"/>
                    </a:xfrm>
                    <a:prstGeom prst="rect">
                      <a:avLst/>
                    </a:prstGeom>
                  </pic:spPr>
                </pic:pic>
              </a:graphicData>
            </a:graphic>
          </wp:inline>
        </w:drawing>
      </w:r>
    </w:p>
    <w:p w14:paraId="4104941D" w14:textId="413F67D4" w:rsidR="0016307B" w:rsidRDefault="00C91386" w:rsidP="00C91386">
      <w:pPr>
        <w:pStyle w:val="Beschriftung"/>
      </w:pPr>
      <w:bookmarkStart w:id="46" w:name="_Toc129336103"/>
      <w:r>
        <w:t xml:space="preserve">Abbildung </w:t>
      </w:r>
      <w:r>
        <w:fldChar w:fldCharType="begin"/>
      </w:r>
      <w:r>
        <w:instrText xml:space="preserve"> SEQ Abbildung \* ARABIC </w:instrText>
      </w:r>
      <w:r>
        <w:fldChar w:fldCharType="separate"/>
      </w:r>
      <w:r w:rsidR="00C71347">
        <w:rPr>
          <w:noProof/>
        </w:rPr>
        <w:t>12</w:t>
      </w:r>
      <w:r>
        <w:fldChar w:fldCharType="end"/>
      </w:r>
      <w:r>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D4476A">
      <w:pPr>
        <w:pStyle w:val="berschrift4"/>
      </w:pPr>
      <w:r>
        <w:lastRenderedPageBreak/>
        <w:t>Funktionstest</w:t>
      </w:r>
    </w:p>
    <w:p w14:paraId="25075E5F" w14:textId="2ACE1AD3" w:rsidR="0016307B" w:rsidRDefault="0016307B" w:rsidP="0016307B">
      <w: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801032" cy="2842395"/>
                    </a:xfrm>
                    <a:prstGeom prst="rect">
                      <a:avLst/>
                    </a:prstGeom>
                  </pic:spPr>
                </pic:pic>
              </a:graphicData>
            </a:graphic>
          </wp:inline>
        </w:drawing>
      </w:r>
    </w:p>
    <w:p w14:paraId="3FE7E566" w14:textId="614E9AD5" w:rsidR="0016307B" w:rsidRPr="00653454" w:rsidRDefault="00C91386" w:rsidP="00C91386">
      <w:pPr>
        <w:pStyle w:val="Beschriftung"/>
      </w:pPr>
      <w:bookmarkStart w:id="47" w:name="_Toc129336104"/>
      <w:r>
        <w:t xml:space="preserve">Abbildung </w:t>
      </w:r>
      <w:r>
        <w:fldChar w:fldCharType="begin"/>
      </w:r>
      <w:r>
        <w:instrText xml:space="preserve"> SEQ Abbildung \* ARABIC </w:instrText>
      </w:r>
      <w:r>
        <w:fldChar w:fldCharType="separate"/>
      </w:r>
      <w:r w:rsidR="00C71347">
        <w:rPr>
          <w:noProof/>
        </w:rPr>
        <w:t>13</w:t>
      </w:r>
      <w:r>
        <w:fldChar w:fldCharType="end"/>
      </w:r>
      <w:r>
        <w:t xml:space="preserve"> Funktionstest des DHCP-Servers</w:t>
      </w:r>
      <w:bookmarkEnd w:id="47"/>
    </w:p>
    <w:p w14:paraId="71B73B33" w14:textId="26BC3888" w:rsidR="004603D2" w:rsidRPr="004603D2" w:rsidRDefault="004603D2" w:rsidP="004603D2"/>
    <w:p w14:paraId="699DA567" w14:textId="3E62B58C" w:rsidR="005127E8" w:rsidRDefault="005127E8" w:rsidP="005127E8">
      <w:pPr>
        <w:pStyle w:val="berschrift3"/>
      </w:pPr>
      <w:bookmarkStart w:id="48" w:name="_Toc129336473"/>
      <w:r>
        <w:t>Admin Benutzer</w:t>
      </w:r>
      <w:bookmarkEnd w:id="48"/>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5"/>
                    <a:stretch>
                      <a:fillRect/>
                    </a:stretch>
                  </pic:blipFill>
                  <pic:spPr>
                    <a:xfrm>
                      <a:off x="0" y="0"/>
                      <a:ext cx="5176609" cy="1112696"/>
                    </a:xfrm>
                    <a:prstGeom prst="rect">
                      <a:avLst/>
                    </a:prstGeom>
                  </pic:spPr>
                </pic:pic>
              </a:graphicData>
            </a:graphic>
          </wp:inline>
        </w:drawing>
      </w:r>
    </w:p>
    <w:p w14:paraId="541545EB" w14:textId="1AE1B375" w:rsidR="00931954" w:rsidRDefault="00C91386" w:rsidP="00C91386">
      <w:pPr>
        <w:pStyle w:val="Beschriftung"/>
      </w:pPr>
      <w:bookmarkStart w:id="49" w:name="_Toc129336105"/>
      <w:r>
        <w:t xml:space="preserve">Abbildung </w:t>
      </w:r>
      <w:r>
        <w:fldChar w:fldCharType="begin"/>
      </w:r>
      <w:r>
        <w:instrText xml:space="preserve"> SEQ Abbildung \* ARABIC </w:instrText>
      </w:r>
      <w:r>
        <w:fldChar w:fldCharType="separate"/>
      </w:r>
      <w:r w:rsidR="00C71347">
        <w:rPr>
          <w:noProof/>
        </w:rPr>
        <w:t>14</w:t>
      </w:r>
      <w:r>
        <w:fldChar w:fldCharType="end"/>
      </w:r>
      <w:r>
        <w:t xml:space="preserve"> Passwort für Admin anlegen</w:t>
      </w:r>
      <w:bookmarkEnd w:id="49"/>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D4476A">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6"/>
                    <a:stretch>
                      <a:fillRect/>
                    </a:stretch>
                  </pic:blipFill>
                  <pic:spPr>
                    <a:xfrm>
                      <a:off x="0" y="0"/>
                      <a:ext cx="5066068" cy="1140870"/>
                    </a:xfrm>
                    <a:prstGeom prst="rect">
                      <a:avLst/>
                    </a:prstGeom>
                  </pic:spPr>
                </pic:pic>
              </a:graphicData>
            </a:graphic>
          </wp:inline>
        </w:drawing>
      </w:r>
    </w:p>
    <w:p w14:paraId="6E32A24B" w14:textId="293F36D6" w:rsidR="00931954" w:rsidRDefault="00C91386" w:rsidP="00C91386">
      <w:pPr>
        <w:pStyle w:val="Beschriftung"/>
      </w:pPr>
      <w:bookmarkStart w:id="50" w:name="_Toc129336106"/>
      <w:r>
        <w:t xml:space="preserve">Abbildung </w:t>
      </w:r>
      <w:r>
        <w:fldChar w:fldCharType="begin"/>
      </w:r>
      <w:r>
        <w:instrText xml:space="preserve"> SEQ Abbildung \* ARABIC </w:instrText>
      </w:r>
      <w:r>
        <w:fldChar w:fldCharType="separate"/>
      </w:r>
      <w:r w:rsidR="00C71347">
        <w:rPr>
          <w:noProof/>
        </w:rPr>
        <w:t>15</w:t>
      </w:r>
      <w:r>
        <w:fldChar w:fldCharType="end"/>
      </w:r>
      <w:r>
        <w:t xml:space="preserve"> Wechsel zum Admin-Benutzer</w:t>
      </w:r>
      <w:bookmarkEnd w:id="50"/>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51" w:name="_Toc129336474"/>
      <w:r>
        <w:lastRenderedPageBreak/>
        <w:t>Mail-Server</w:t>
      </w:r>
      <w:bookmarkEnd w:id="51"/>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C91386">
      <w:pPr>
        <w:keepNext/>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3829922" cy="2495444"/>
                    </a:xfrm>
                    <a:prstGeom prst="rect">
                      <a:avLst/>
                    </a:prstGeom>
                  </pic:spPr>
                </pic:pic>
              </a:graphicData>
            </a:graphic>
          </wp:inline>
        </w:drawing>
      </w:r>
    </w:p>
    <w:p w14:paraId="08267EBB" w14:textId="7A0CA406" w:rsidR="007769E0" w:rsidRPr="00C91386" w:rsidRDefault="00C91386" w:rsidP="00C91386">
      <w:pPr>
        <w:pStyle w:val="Beschriftung"/>
        <w:rPr>
          <w:rFonts w:cs="Arial"/>
          <w:szCs w:val="24"/>
        </w:rPr>
      </w:pPr>
      <w:bookmarkStart w:id="52" w:name="_Toc129336107"/>
      <w:r>
        <w:t xml:space="preserve">Abbildung </w:t>
      </w:r>
      <w:r>
        <w:fldChar w:fldCharType="begin"/>
      </w:r>
      <w:r>
        <w:instrText xml:space="preserve"> SEQ Abbildung \* ARABIC </w:instrText>
      </w:r>
      <w:r>
        <w:fldChar w:fldCharType="separate"/>
      </w:r>
      <w:r w:rsidR="00C71347">
        <w:rPr>
          <w:noProof/>
        </w:rPr>
        <w:t>16</w:t>
      </w:r>
      <w:r>
        <w:fldChar w:fldCharType="end"/>
      </w:r>
      <w:r>
        <w:t xml:space="preserve"> Name des Mail-Servers</w:t>
      </w:r>
      <w:bookmarkEnd w:id="52"/>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w:t>
      </w:r>
      <w:r>
        <w:rPr>
          <w:rFonts w:cs="Arial"/>
          <w:szCs w:val="24"/>
        </w:rPr>
        <w:lastRenderedPageBreak/>
        <w:t xml:space="preserve">erweiterung muss der Postfix-Daemon gestartet werden und das schafft man mit dem Befehl „sudo systemctl restart postfix“.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8"/>
                    <a:stretch>
                      <a:fillRect/>
                    </a:stretch>
                  </pic:blipFill>
                  <pic:spPr>
                    <a:xfrm>
                      <a:off x="0" y="0"/>
                      <a:ext cx="3126739" cy="2344020"/>
                    </a:xfrm>
                    <a:prstGeom prst="rect">
                      <a:avLst/>
                    </a:prstGeom>
                  </pic:spPr>
                </pic:pic>
              </a:graphicData>
            </a:graphic>
          </wp:inline>
        </w:drawing>
      </w:r>
    </w:p>
    <w:p w14:paraId="69D522FD" w14:textId="733F92EA" w:rsidR="007769E0" w:rsidRPr="00C91386" w:rsidRDefault="00C91386" w:rsidP="00C91386">
      <w:pPr>
        <w:pStyle w:val="Beschriftung"/>
        <w:rPr>
          <w:rFonts w:cs="Arial"/>
          <w:szCs w:val="24"/>
        </w:rPr>
      </w:pPr>
      <w:bookmarkStart w:id="53" w:name="_Toc129336108"/>
      <w:r>
        <w:t xml:space="preserve">Abbildung </w:t>
      </w:r>
      <w:r>
        <w:fldChar w:fldCharType="begin"/>
      </w:r>
      <w:r>
        <w:instrText xml:space="preserve"> SEQ Abbildung \* ARABIC </w:instrText>
      </w:r>
      <w:r>
        <w:fldChar w:fldCharType="separate"/>
      </w:r>
      <w:r w:rsidR="00C71347">
        <w:rPr>
          <w:noProof/>
        </w:rPr>
        <w:t>17</w:t>
      </w:r>
      <w:r>
        <w:fldChar w:fldCharType="end"/>
      </w:r>
      <w:r>
        <w:t xml:space="preserve"> Postfix Erweiterung und Postfix Daemon starten</w:t>
      </w:r>
      <w:bookmarkEnd w:id="53"/>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C91386">
      <w:pPr>
        <w:keepNext/>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9"/>
                    <a:stretch>
                      <a:fillRect/>
                    </a:stretch>
                  </pic:blipFill>
                  <pic:spPr>
                    <a:xfrm>
                      <a:off x="0" y="0"/>
                      <a:ext cx="4220943" cy="739383"/>
                    </a:xfrm>
                    <a:prstGeom prst="rect">
                      <a:avLst/>
                    </a:prstGeom>
                  </pic:spPr>
                </pic:pic>
              </a:graphicData>
            </a:graphic>
          </wp:inline>
        </w:drawing>
      </w:r>
    </w:p>
    <w:p w14:paraId="7DFBA0CD" w14:textId="489E9836" w:rsidR="007769E0" w:rsidRDefault="00C91386" w:rsidP="00C91386">
      <w:pPr>
        <w:pStyle w:val="Beschriftung"/>
      </w:pPr>
      <w:bookmarkStart w:id="54" w:name="_Toc129336109"/>
      <w:r>
        <w:t xml:space="preserve">Abbildung </w:t>
      </w:r>
      <w:r>
        <w:fldChar w:fldCharType="begin"/>
      </w:r>
      <w:r>
        <w:instrText xml:space="preserve"> SEQ Abbildung \* ARABIC </w:instrText>
      </w:r>
      <w:r>
        <w:fldChar w:fldCharType="separate"/>
      </w:r>
      <w:r w:rsidR="00C71347">
        <w:rPr>
          <w:noProof/>
        </w:rPr>
        <w:t>18</w:t>
      </w:r>
      <w:r>
        <w:fldChar w:fldCharType="end"/>
      </w:r>
      <w:r>
        <w:t xml:space="preserve"> Output der Verbindung des Mail-Servers</w:t>
      </w:r>
      <w:bookmarkEnd w:id="54"/>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0"/>
                    <a:stretch>
                      <a:fillRect/>
                    </a:stretch>
                  </pic:blipFill>
                  <pic:spPr>
                    <a:xfrm>
                      <a:off x="0" y="0"/>
                      <a:ext cx="3769858" cy="1545841"/>
                    </a:xfrm>
                    <a:prstGeom prst="rect">
                      <a:avLst/>
                    </a:prstGeom>
                  </pic:spPr>
                </pic:pic>
              </a:graphicData>
            </a:graphic>
          </wp:inline>
        </w:drawing>
      </w:r>
    </w:p>
    <w:p w14:paraId="0007CB3C" w14:textId="0E73871C" w:rsidR="007769E0" w:rsidRPr="00C91386" w:rsidRDefault="00C91386" w:rsidP="00C91386">
      <w:pPr>
        <w:pStyle w:val="Beschriftung"/>
        <w:rPr>
          <w:rFonts w:cs="Arial"/>
          <w:szCs w:val="24"/>
        </w:rPr>
      </w:pPr>
      <w:bookmarkStart w:id="55" w:name="_Toc129336110"/>
      <w:r>
        <w:t xml:space="preserve">Abbildung </w:t>
      </w:r>
      <w:r>
        <w:fldChar w:fldCharType="begin"/>
      </w:r>
      <w:r>
        <w:instrText xml:space="preserve"> SEQ Abbildung \* ARABIC </w:instrText>
      </w:r>
      <w:r>
        <w:fldChar w:fldCharType="separate"/>
      </w:r>
      <w:r w:rsidR="00C71347">
        <w:rPr>
          <w:noProof/>
        </w:rPr>
        <w:t>19</w:t>
      </w:r>
      <w:r>
        <w:fldChar w:fldCharType="end"/>
      </w:r>
      <w:r>
        <w:t xml:space="preserve"> Ausgabe des ehlo localhost</w:t>
      </w:r>
      <w:bookmarkEnd w:id="55"/>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from: </w:t>
      </w:r>
      <w:hyperlink r:id="rId51" w:history="1">
        <w:r w:rsidR="007769E0" w:rsidRPr="007E26C6">
          <w:rPr>
            <w:rFonts w:cs="Arial"/>
            <w:szCs w:val="24"/>
          </w:rPr>
          <w:t>some-person@some-other-server.com</w:t>
        </w:r>
      </w:hyperlink>
      <w:r w:rsidR="007769E0">
        <w:rPr>
          <w:rFonts w:cs="Arial"/>
          <w:szCs w:val="24"/>
        </w:rPr>
        <w:t xml:space="preserve">“. Dann wird dem Server mitgeteilt an wen die E-Mail versendet werden soll „rcpt to: </w:t>
      </w:r>
      <w:hyperlink r:id="rId52" w:history="1">
        <w:r w:rsidR="007769E0" w:rsidRPr="007E26C6">
          <w:rPr>
            <w:rFonts w:cs="Arial"/>
            <w:szCs w:val="24"/>
          </w:rPr>
          <w:t>root@patrickedelmann.com</w:t>
        </w:r>
      </w:hyperlink>
      <w:r w:rsidR="007769E0">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3"/>
                    <a:stretch>
                      <a:fillRect/>
                    </a:stretch>
                  </pic:blipFill>
                  <pic:spPr>
                    <a:xfrm>
                      <a:off x="0" y="0"/>
                      <a:ext cx="4390578" cy="1603878"/>
                    </a:xfrm>
                    <a:prstGeom prst="rect">
                      <a:avLst/>
                    </a:prstGeom>
                  </pic:spPr>
                </pic:pic>
              </a:graphicData>
            </a:graphic>
          </wp:inline>
        </w:drawing>
      </w:r>
    </w:p>
    <w:p w14:paraId="50EF2040" w14:textId="29453001" w:rsidR="007769E0" w:rsidRDefault="00C91386" w:rsidP="00C91386">
      <w:pPr>
        <w:pStyle w:val="Beschriftung"/>
        <w:rPr>
          <w:rFonts w:cs="Arial"/>
          <w:szCs w:val="24"/>
        </w:rPr>
      </w:pPr>
      <w:bookmarkStart w:id="56" w:name="_Toc129336111"/>
      <w:r>
        <w:t xml:space="preserve">Abbildung </w:t>
      </w:r>
      <w:r>
        <w:fldChar w:fldCharType="begin"/>
      </w:r>
      <w:r>
        <w:instrText xml:space="preserve"> SEQ Abbildung \* ARABIC </w:instrText>
      </w:r>
      <w:r>
        <w:fldChar w:fldCharType="separate"/>
      </w:r>
      <w:r w:rsidR="00C71347">
        <w:rPr>
          <w:noProof/>
        </w:rPr>
        <w:t>20</w:t>
      </w:r>
      <w:r>
        <w:fldChar w:fldCharType="end"/>
      </w:r>
      <w:r>
        <w:t xml:space="preserve"> Ausgabe der E-Mail die versendet wurde</w:t>
      </w:r>
      <w:bookmarkEnd w:id="56"/>
    </w:p>
    <w:p w14:paraId="3DCEA969" w14:textId="4D8DCA5D" w:rsidR="005127E8" w:rsidRDefault="005127E8" w:rsidP="005127E8">
      <w:pPr>
        <w:pStyle w:val="berschrift3"/>
      </w:pPr>
      <w:bookmarkStart w:id="57" w:name="_Toc129336475"/>
      <w:r>
        <w:lastRenderedPageBreak/>
        <w:t>Python Client Programm</w:t>
      </w:r>
      <w:bookmarkEnd w:id="57"/>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importiere das socket modul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s=socket.create_connection(("localhost",port))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s.send("Hallo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bytes=s.recv(1024)           # Daten die empangen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print("Response from server:",bytes.decode("cp850"))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s.close()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4"/>
                    <a:stretch>
                      <a:fillRect/>
                    </a:stretch>
                  </pic:blipFill>
                  <pic:spPr>
                    <a:xfrm>
                      <a:off x="0" y="0"/>
                      <a:ext cx="3819682" cy="3032336"/>
                    </a:xfrm>
                    <a:prstGeom prst="rect">
                      <a:avLst/>
                    </a:prstGeom>
                  </pic:spPr>
                </pic:pic>
              </a:graphicData>
            </a:graphic>
          </wp:inline>
        </w:drawing>
      </w:r>
    </w:p>
    <w:p w14:paraId="6961A262" w14:textId="076F2341" w:rsidR="001C673A" w:rsidRDefault="00C91386" w:rsidP="00C91386">
      <w:pPr>
        <w:pStyle w:val="Beschriftung"/>
      </w:pPr>
      <w:bookmarkStart w:id="58" w:name="_Toc129336112"/>
      <w:r>
        <w:t xml:space="preserve">Abbildung </w:t>
      </w:r>
      <w:r>
        <w:fldChar w:fldCharType="begin"/>
      </w:r>
      <w:r>
        <w:instrText xml:space="preserve"> SEQ Abbildung \* ARABIC </w:instrText>
      </w:r>
      <w:r>
        <w:fldChar w:fldCharType="separate"/>
      </w:r>
      <w:r w:rsidR="00C71347">
        <w:rPr>
          <w:noProof/>
        </w:rPr>
        <w:t>21</w:t>
      </w:r>
      <w:r>
        <w:fldChar w:fldCharType="end"/>
      </w:r>
      <w:r>
        <w:t xml:space="preserve"> Server Ausgabe von dem Programmcode</w:t>
      </w:r>
      <w:bookmarkEnd w:id="58"/>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5"/>
          <w:footerReference w:type="default" r:id="rId56"/>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59" w:name="_Toc129336476"/>
      <w:r>
        <w:lastRenderedPageBreak/>
        <w:t>DNS-Ser</w:t>
      </w:r>
      <w:r w:rsidR="00C702E0">
        <w:t>ver</w:t>
      </w:r>
      <w:bookmarkEnd w:id="59"/>
    </w:p>
    <w:p w14:paraId="24D22346" w14:textId="66602D25" w:rsidR="002D74EC" w:rsidRDefault="002D74EC" w:rsidP="002D74EC">
      <w:r w:rsidRPr="2F545E14">
        <w:t xml:space="preserve">Nach Inbetriebnahme des Servers wird zuerst der Befehl “sudo apt install bind9” ausgeführt. “Sudo” führt einen Befehl mit Root-Rechten aus. Vor jeder Ausführung eines Befehls mit Root-Rechten wird das Passwort für den jeweiligen </w:t>
      </w:r>
      <w:r w:rsidR="00533EAF">
        <w:t>Admin-</w:t>
      </w:r>
      <w:r w:rsidRPr="2F545E14">
        <w:t xml:space="preserve">Benutzer abgefragt. Der Zusatz “apt” (Advanced Package Tool) ist für die vereinfachte und schnelle Installation von Packages verantwortlich. Es basiert auf Debian und Ubuntu basierenden Distributionen und ist das Dienstprogramm, welches für die Paketverwaltung zuständig ist. Dieser Befehl kann in der Befehlszeile mit “apt [comand] [package]” ohne weiteres verwendet werden. Da doch die meisten Befehle auf der Systemebene passieren, ist der vorher genannte Befehl “sudo” wichtig. Insbesondere “apt install”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Secondary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“sudo apt install dnsutils” ein hilfreiches Tool installiert, welches gern für Troubleshooting und Testen von DNS Problemen verwendet wird. “Dnsutils”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0" w:name="_Toc129336477"/>
      <w:r>
        <w:lastRenderedPageBreak/>
        <w:t>Normaler Benutzer</w:t>
      </w:r>
      <w:bookmarkEnd w:id="60"/>
      <w:r>
        <w:t xml:space="preserve"> </w:t>
      </w:r>
    </w:p>
    <w:p w14:paraId="71787688" w14:textId="20DC2B56" w:rsidR="00C607F8" w:rsidRPr="000B1F59" w:rsidRDefault="00C607F8" w:rsidP="00C607F8">
      <w:r w:rsidRPr="42152671">
        <w:t xml:space="preserve">Nach Login in die Virtuelle Maschine und den Benutzer edelang, kann mit dem Befehl “sudo adduser [username]” ein neuer Benutzer angelegt werden. Hier zu beachten ist, dass wieder der Befehl mit “sudo” ausgeführt werden muss. Der Befehl lautet mit meinen Angaben “sudo adduser angerer”. Da keine Option wie “–system” oder “–uid ID” miteingegeben wird, bzw. nicht erwünscht ist, wird automatisch ein normaler Benutzer angelegt. Nach der Eingabe des Passworts für edelang wird der Benutzer initialisiert. </w:t>
      </w:r>
      <w:r w:rsidRPr="0076375E">
        <w:t xml:space="preserve">Abb.: </w:t>
      </w:r>
      <w:r w:rsidR="0076375E" w:rsidRPr="0076375E">
        <w:t>21</w:t>
      </w:r>
      <w:r w:rsidRPr="42152671">
        <w:rPr>
          <w:color w:val="FF0000"/>
        </w:rPr>
        <w:t xml:space="preserve"> </w:t>
      </w:r>
      <w:r w:rsidRPr="42152671">
        <w:t xml:space="preserve">zeigt, dass ein neuer User mit “group angerer” erstellt wird. Ebenfalls wird das Homeverzeichnis /home/angerer erstellt. </w:t>
      </w:r>
    </w:p>
    <w:p w14:paraId="35683F03" w14:textId="77777777" w:rsidR="00C607F8" w:rsidRPr="000B1F59" w:rsidRDefault="00C607F8" w:rsidP="00C607F8">
      <w:r w:rsidRPr="42152671">
        <w:t>Danach wird nach einem neuen Passwort für den User angerer gefragt. Nach Eingabe persönlicher Daten wird nach Korrektheit der Daten gefragt, dies ist mit y zu bestätigen.</w:t>
      </w:r>
    </w:p>
    <w:p w14:paraId="0CE8052D" w14:textId="77777777" w:rsidR="003400D1" w:rsidRDefault="00C607F8" w:rsidP="003400D1">
      <w:pPr>
        <w:keepNext/>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3796A15C" w:rsidR="00020C14" w:rsidRDefault="003400D1" w:rsidP="003400D1">
      <w:pPr>
        <w:pStyle w:val="Beschriftung"/>
      </w:pPr>
      <w:bookmarkStart w:id="61" w:name="_Toc129336113"/>
      <w:r>
        <w:t xml:space="preserve">Abbildung </w:t>
      </w:r>
      <w:r>
        <w:fldChar w:fldCharType="begin"/>
      </w:r>
      <w:r>
        <w:instrText xml:space="preserve"> SEQ Abbildung \* ARABIC </w:instrText>
      </w:r>
      <w:r>
        <w:fldChar w:fldCharType="separate"/>
      </w:r>
      <w:r w:rsidR="00C71347">
        <w:rPr>
          <w:noProof/>
        </w:rPr>
        <w:t>22</w:t>
      </w:r>
      <w:r>
        <w:fldChar w:fldCharType="end"/>
      </w:r>
      <w:r>
        <w:t xml:space="preserve"> normaler Benutzer; Initialisierung</w:t>
      </w:r>
      <w:bookmarkEnd w:id="61"/>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angerer. Dazu wird bei der Benutzerabfrage nicht mehr mit edelang eingestiegen, sondern mit angerer. Nach Eingabe des Passworts ist zu erkennen, dass nun der normale Benutzer voll funktionsfähig ist. </w:t>
      </w:r>
    </w:p>
    <w:p w14:paraId="45BA9275" w14:textId="77777777" w:rsidR="00C607F8" w:rsidRDefault="00C607F8" w:rsidP="0076375E">
      <w:pPr>
        <w:keepNext/>
        <w:jc w:val="left"/>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4ADEDA25" w:rsidR="00C607F8" w:rsidRDefault="00C607F8" w:rsidP="00C607F8">
      <w:pPr>
        <w:pStyle w:val="Beschriftung"/>
      </w:pPr>
      <w:bookmarkStart w:id="62" w:name="_Toc129336114"/>
      <w:r>
        <w:t xml:space="preserve">Abbildung </w:t>
      </w:r>
      <w:r>
        <w:fldChar w:fldCharType="begin"/>
      </w:r>
      <w:r>
        <w:instrText xml:space="preserve"> SEQ Abbildung \* ARABIC </w:instrText>
      </w:r>
      <w:r>
        <w:fldChar w:fldCharType="separate"/>
      </w:r>
      <w:r w:rsidR="00C71347">
        <w:rPr>
          <w:noProof/>
        </w:rPr>
        <w:t>23</w:t>
      </w:r>
      <w:r>
        <w:fldChar w:fldCharType="end"/>
      </w:r>
      <w:r>
        <w:t xml:space="preserve"> normaler Benutzer; Login</w:t>
      </w:r>
      <w:bookmarkEnd w:id="62"/>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3" w:name="_Toc129336478"/>
      <w:r>
        <w:lastRenderedPageBreak/>
        <w:t>Active Directory</w:t>
      </w:r>
      <w:bookmarkEnd w:id="63"/>
    </w:p>
    <w:p w14:paraId="49EFBCAE" w14:textId="77777777" w:rsidR="00441340" w:rsidRPr="00000B53" w:rsidRDefault="00441340" w:rsidP="00441340">
      <w:pPr>
        <w:rPr>
          <w:noProof/>
        </w:rPr>
      </w:pPr>
      <w:r w:rsidRPr="00000B53">
        <w:rPr>
          <w:noProof/>
        </w:rPr>
        <w:t>Vor etwaigen Änderungen am Server wird der Befehl “</w:t>
      </w:r>
      <w:r w:rsidRPr="00000B53">
        <w:t>sudo apt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r w:rsidRPr="00000B53">
        <w:t xml:space="preserve">sudo hostnamectl set-hostname myubuntu.example.com” </w:t>
      </w:r>
      <w:r w:rsidRPr="00000B53">
        <w:rPr>
          <w:noProof/>
        </w:rPr>
        <w:t xml:space="preserve">den Serverhostname hinzufügen. Die Richtigkeit des konfigurierten DNS kann mit </w:t>
      </w:r>
      <w:r w:rsidRPr="00000B53">
        <w:t>cat /etc/resolv.conf</w:t>
      </w:r>
      <w:r w:rsidRPr="00000B53">
        <w:rPr>
          <w:noProof/>
        </w:rPr>
        <w:t xml:space="preserve"> nachgeprüft werden. </w:t>
      </w:r>
    </w:p>
    <w:p w14:paraId="0D263C33" w14:textId="77777777" w:rsidR="00441340" w:rsidRPr="00000B53" w:rsidRDefault="00441340" w:rsidP="00441340">
      <w:pPr>
        <w:keepNext/>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62949F52" w:rsidR="00441340" w:rsidRPr="00000B53" w:rsidRDefault="00441340" w:rsidP="00441340">
      <w:pPr>
        <w:pStyle w:val="Beschriftung"/>
        <w:spacing w:line="360" w:lineRule="auto"/>
        <w:rPr>
          <w:i/>
          <w:sz w:val="24"/>
          <w:szCs w:val="24"/>
        </w:rPr>
      </w:pPr>
      <w:bookmarkStart w:id="64" w:name="_Toc129336115"/>
      <w:r w:rsidRPr="00000B53">
        <w:rPr>
          <w:sz w:val="24"/>
          <w:szCs w:val="24"/>
        </w:rPr>
        <w:t xml:space="preserve">Abbildung </w:t>
      </w:r>
      <w:r w:rsidRPr="00000B53">
        <w:rPr>
          <w:sz w:val="24"/>
          <w:szCs w:val="24"/>
        </w:rPr>
        <w:fldChar w:fldCharType="begin"/>
      </w:r>
      <w:r w:rsidRPr="00000B53">
        <w:rPr>
          <w:sz w:val="24"/>
          <w:szCs w:val="24"/>
        </w:rPr>
        <w:instrText xml:space="preserve"> SEQ Abbildung \* ARABIC </w:instrText>
      </w:r>
      <w:r w:rsidRPr="00000B53">
        <w:rPr>
          <w:sz w:val="24"/>
          <w:szCs w:val="24"/>
        </w:rPr>
        <w:fldChar w:fldCharType="separate"/>
      </w:r>
      <w:r w:rsidR="00C71347">
        <w:rPr>
          <w:noProof/>
          <w:sz w:val="24"/>
          <w:szCs w:val="24"/>
        </w:rPr>
        <w:t>24</w:t>
      </w:r>
      <w:r w:rsidRPr="00000B53">
        <w:rPr>
          <w:noProof/>
          <w:sz w:val="24"/>
          <w:szCs w:val="24"/>
        </w:rPr>
        <w:fldChar w:fldCharType="end"/>
      </w:r>
      <w:r w:rsidRPr="00000B53">
        <w:rPr>
          <w:sz w:val="24"/>
          <w:szCs w:val="24"/>
        </w:rPr>
        <w:t xml:space="preserve"> Hostname Konfirmation</w:t>
      </w:r>
      <w:bookmarkEnd w:id="64"/>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r w:rsidRPr="00000B53">
        <w:t>sudo apt -y install realmd libnss-sss libpam-sss sssd sssd-tools adcli samba-common-bin oddjob oddjob-mkhomedir packagekit”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r w:rsidRPr="00000B53">
        <w:t>sudo realm discover”</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r w:rsidRPr="00000B53">
        <w:t>realm list”</w:t>
      </w:r>
      <w:r w:rsidRPr="00000B53">
        <w:rPr>
          <w:noProof/>
        </w:rPr>
        <w:t xml:space="preserve"> ausgeführt werden. Dieser zeigt alle realm Details an. </w:t>
      </w:r>
    </w:p>
    <w:p w14:paraId="05E8049A" w14:textId="77777777" w:rsidR="00C71347" w:rsidRDefault="00441340" w:rsidP="00C71347">
      <w:pPr>
        <w:keepNext/>
      </w:pPr>
      <w:r w:rsidRPr="00000B53">
        <w:rPr>
          <w:noProof/>
        </w:rPr>
        <w:lastRenderedPageBreak/>
        <w:t xml:space="preserve"> </w:t>
      </w:r>
      <w:r w:rsidRPr="00000B53">
        <w:rPr>
          <w:noProof/>
        </w:rPr>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5B5E0FBB" w:rsidR="00441340" w:rsidRPr="00C71347" w:rsidRDefault="00C71347" w:rsidP="00C71347">
      <w:pPr>
        <w:pStyle w:val="Beschriftung"/>
        <w:rPr>
          <w:noProof/>
          <w:lang w:val="en-US"/>
        </w:rPr>
      </w:pPr>
      <w:bookmarkStart w:id="65" w:name="_Toc129336116"/>
      <w:r w:rsidRPr="00C71347">
        <w:rPr>
          <w:lang w:val="en-US"/>
        </w:rPr>
        <w:t xml:space="preserve">Abbildung </w:t>
      </w:r>
      <w:r>
        <w:fldChar w:fldCharType="begin"/>
      </w:r>
      <w:r w:rsidRPr="00C71347">
        <w:rPr>
          <w:lang w:val="en-US"/>
        </w:rPr>
        <w:instrText xml:space="preserve"> SEQ Abbildung \* ARABIC </w:instrText>
      </w:r>
      <w:r>
        <w:fldChar w:fldCharType="separate"/>
      </w:r>
      <w:r w:rsidRPr="00C71347">
        <w:rPr>
          <w:noProof/>
          <w:lang w:val="en-US"/>
        </w:rPr>
        <w:t>25</w:t>
      </w:r>
      <w:r>
        <w:fldChar w:fldCharType="end"/>
      </w:r>
      <w:r w:rsidRPr="00C71347">
        <w:rPr>
          <w:lang w:val="en-US"/>
        </w:rPr>
        <w:t xml:space="preserve"> Domain Konfiguration von Active Directory</w:t>
      </w:r>
      <w:bookmarkEnd w:id="65"/>
    </w:p>
    <w:p w14:paraId="5AFA511C" w14:textId="77777777" w:rsidR="00441340" w:rsidRPr="00C71347" w:rsidRDefault="00441340" w:rsidP="00441340">
      <w:pPr>
        <w:rPr>
          <w:noProof/>
          <w:lang w:val="en-US"/>
        </w:rPr>
      </w:pPr>
    </w:p>
    <w:p w14:paraId="3E14F180" w14:textId="2C91FFDE" w:rsidR="00441340" w:rsidRPr="00000B53" w:rsidRDefault="00441340" w:rsidP="00441340">
      <w:pPr>
        <w:rPr>
          <w:noProof/>
        </w:rPr>
      </w:pPr>
      <w:r w:rsidRPr="00000B53">
        <w:rPr>
          <w:noProof/>
        </w:rPr>
        <w:t>Mit “</w:t>
      </w:r>
      <w:r w:rsidRPr="00000B53">
        <w:t>sudo pam-auth-update"</w:t>
      </w:r>
      <w:r w:rsidRPr="00000B53">
        <w:rPr>
          <w:noProof/>
        </w:rPr>
        <w:t xml:space="preserve"> werden nun die aktivierbaren PAM-Profile angezeigt. “</w:t>
      </w:r>
      <w:r w:rsidRPr="00000B53">
        <w:t>Activate mkhomedir”</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r w:rsidRPr="00000B53">
        <w:t>sudo systemctl restart sssd”</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694892">
      <w:pPr>
        <w:keepNext/>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10A42C5D" w:rsidR="00441340" w:rsidRPr="00000B53" w:rsidRDefault="00694892" w:rsidP="00694892">
      <w:pPr>
        <w:pStyle w:val="Beschriftung"/>
        <w:rPr>
          <w:noProof/>
        </w:rPr>
      </w:pPr>
      <w:bookmarkStart w:id="66" w:name="_Toc129336117"/>
      <w:r>
        <w:t xml:space="preserve">Abbildung </w:t>
      </w:r>
      <w:r>
        <w:fldChar w:fldCharType="begin"/>
      </w:r>
      <w:r>
        <w:instrText xml:space="preserve"> SEQ Abbildung \* ARABIC </w:instrText>
      </w:r>
      <w:r>
        <w:fldChar w:fldCharType="separate"/>
      </w:r>
      <w:r w:rsidR="00C71347">
        <w:rPr>
          <w:noProof/>
        </w:rPr>
        <w:t>26</w:t>
      </w:r>
      <w:r>
        <w:fldChar w:fldCharType="end"/>
      </w:r>
      <w:r>
        <w:t xml:space="preserve">  Aktivierung PAM-Profil</w:t>
      </w:r>
      <w:bookmarkEnd w:id="66"/>
    </w:p>
    <w:p w14:paraId="271D9325" w14:textId="77777777" w:rsidR="00694892" w:rsidRDefault="00694892" w:rsidP="00694892">
      <w:pPr>
        <w:keepNext/>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6C869D58" w:rsidR="00441340" w:rsidRPr="00000B53" w:rsidRDefault="00694892" w:rsidP="00694892">
      <w:pPr>
        <w:pStyle w:val="Beschriftung"/>
        <w:rPr>
          <w:noProof/>
        </w:rPr>
      </w:pPr>
      <w:bookmarkStart w:id="67" w:name="_Toc129336118"/>
      <w:r>
        <w:t xml:space="preserve">Abbildung </w:t>
      </w:r>
      <w:r>
        <w:fldChar w:fldCharType="begin"/>
      </w:r>
      <w:r>
        <w:instrText xml:space="preserve"> SEQ Abbildung \* ARABIC </w:instrText>
      </w:r>
      <w:r>
        <w:fldChar w:fldCharType="separate"/>
      </w:r>
      <w:r w:rsidR="00C71347">
        <w:rPr>
          <w:noProof/>
        </w:rPr>
        <w:t>27</w:t>
      </w:r>
      <w:r>
        <w:fldChar w:fldCharType="end"/>
      </w:r>
      <w:r>
        <w:t xml:space="preserve"> User Information mit id.ad1.angerer.com</w:t>
      </w:r>
      <w:bookmarkEnd w:id="67"/>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r w:rsidRPr="00000B53">
        <w:t>sudo realm permit [user1] [user</w:t>
      </w:r>
      <w:r w:rsidR="00694892" w:rsidRPr="00000B53">
        <w:t>2] …</w:t>
      </w:r>
      <w:r w:rsidRPr="00000B53">
        <w:t>”</w:t>
      </w:r>
      <w:r w:rsidRPr="00000B53">
        <w:rPr>
          <w:noProof/>
        </w:rPr>
        <w:t xml:space="preserve"> auszuführen. Für den </w:t>
      </w:r>
      <w:r w:rsidRPr="00000B53">
        <w:rPr>
          <w:noProof/>
        </w:rPr>
        <w:lastRenderedPageBreak/>
        <w:t>gegenteiligen Befehl muss lediglich das “</w:t>
      </w:r>
      <w:r w:rsidRPr="00000B53">
        <w:t>permit”</w:t>
      </w:r>
      <w:r w:rsidRPr="00000B53">
        <w:rPr>
          <w:noProof/>
        </w:rPr>
        <w:t xml:space="preserve"> mit einem “</w:t>
      </w:r>
      <w:r w:rsidRPr="00000B53">
        <w:t>deny</w:t>
      </w:r>
      <w:r w:rsidRPr="00000B53">
        <w:rPr>
          <w:noProof/>
        </w:rPr>
        <w:t>“ ausgewechselt werden</w:t>
      </w:r>
      <w:r w:rsidRPr="00000B53">
        <w:t xml:space="preserve">. </w:t>
      </w:r>
      <w:r w:rsidRPr="00000B53">
        <w:rPr>
          <w:noProof/>
        </w:rPr>
        <w:t>User1 und User2 symbolisieren hierbei rein fiktive, mögliche User. Für angelegte groups kann der Befehl “</w:t>
      </w:r>
      <w:r w:rsidRPr="00000B53">
        <w:t xml:space="preserve">sudo realm permit -g [user1]” </w:t>
      </w:r>
      <w:r w:rsidRPr="00000B53">
        <w:rPr>
          <w:noProof/>
        </w:rPr>
        <w:t>verwendet werden. Durch dieses Kommando wird das File sssd.conf abgeändert. Im genannten Fall wird mit dem Befehl “</w:t>
      </w:r>
      <w:r w:rsidRPr="00000B53">
        <w:t>sudo realm permit –all”</w:t>
      </w:r>
      <w:r w:rsidRPr="00000B53">
        <w:rPr>
          <w:noProof/>
        </w:rPr>
        <w:t xml:space="preserve"> allen Benutzern der gleiche Status vergeben.</w:t>
      </w:r>
    </w:p>
    <w:p w14:paraId="13A3C7EC" w14:textId="77777777" w:rsidR="001B2554" w:rsidRDefault="00441340" w:rsidP="001B2554">
      <w:pPr>
        <w:keepNext/>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247B8163" w:rsidR="00441340" w:rsidRPr="00000B53" w:rsidRDefault="001B2554" w:rsidP="001B2554">
      <w:pPr>
        <w:pStyle w:val="Beschriftung"/>
        <w:rPr>
          <w:noProof/>
        </w:rPr>
      </w:pPr>
      <w:bookmarkStart w:id="68" w:name="_Toc129336119"/>
      <w:r>
        <w:t xml:space="preserve">Abbildung </w:t>
      </w:r>
      <w:r>
        <w:fldChar w:fldCharType="begin"/>
      </w:r>
      <w:r>
        <w:instrText xml:space="preserve"> SEQ Abbildung \* ARABIC </w:instrText>
      </w:r>
      <w:r>
        <w:fldChar w:fldCharType="separate"/>
      </w:r>
      <w:r w:rsidR="00C71347">
        <w:rPr>
          <w:noProof/>
        </w:rPr>
        <w:t>28</w:t>
      </w:r>
      <w:r>
        <w:fldChar w:fldCharType="end"/>
      </w:r>
      <w:r>
        <w:t xml:space="preserve"> Statusvergabe AD</w:t>
      </w:r>
      <w:bookmarkEnd w:id="68"/>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r w:rsidRPr="00000B53">
        <w:t>sudo vim /etc/sudoers.d/domain_admins”</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5F157D">
      <w:pPr>
        <w:keepNext/>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586E66C2" w:rsidR="005F157D" w:rsidRPr="00000B53" w:rsidRDefault="005F157D" w:rsidP="005F157D">
      <w:pPr>
        <w:pStyle w:val="Beschriftung"/>
        <w:rPr>
          <w:noProof/>
        </w:rPr>
      </w:pPr>
      <w:bookmarkStart w:id="69" w:name="_Toc129336120"/>
      <w:r>
        <w:t xml:space="preserve">Abbildung </w:t>
      </w:r>
      <w:r>
        <w:fldChar w:fldCharType="begin"/>
      </w:r>
      <w:r>
        <w:instrText xml:space="preserve"> SEQ Abbildung \* ARABIC </w:instrText>
      </w:r>
      <w:r>
        <w:fldChar w:fldCharType="separate"/>
      </w:r>
      <w:r w:rsidR="00C71347">
        <w:rPr>
          <w:noProof/>
        </w:rPr>
        <w:t>29</w:t>
      </w:r>
      <w:r>
        <w:fldChar w:fldCharType="end"/>
      </w:r>
      <w:r>
        <w:t xml:space="preserve"> Rechtevergabe</w:t>
      </w:r>
      <w:bookmarkEnd w:id="69"/>
    </w:p>
    <w:p w14:paraId="7212BE9A" w14:textId="77777777" w:rsidR="00441340" w:rsidRPr="00C71347" w:rsidRDefault="00441340" w:rsidP="00441340">
      <w:pPr>
        <w:rPr>
          <w:noProof/>
          <w:color w:val="FF0000"/>
          <w:lang w:val="de-AT"/>
        </w:rPr>
      </w:pPr>
      <w:r w:rsidRPr="00C71347">
        <w:rPr>
          <w:noProof/>
          <w:color w:val="FF0000"/>
          <w:lang w:val="de-AT"/>
        </w:rPr>
        <w:t>ENDE VON LINK STEP 8 TEST SSH ACCESS PROBIEREN</w:t>
      </w:r>
    </w:p>
    <w:p w14:paraId="23BC95FE" w14:textId="14D2E534" w:rsidR="009609A0" w:rsidRPr="00C71347" w:rsidRDefault="009609A0" w:rsidP="009609A0">
      <w:pPr>
        <w:rPr>
          <w:lang w:val="de-AT"/>
        </w:rPr>
      </w:pPr>
    </w:p>
    <w:p w14:paraId="26A8221F" w14:textId="31B2C389" w:rsidR="009609A0" w:rsidRPr="00C71347" w:rsidRDefault="008C41E1" w:rsidP="008C41E1">
      <w:pPr>
        <w:suppressAutoHyphens w:val="0"/>
        <w:spacing w:after="0" w:line="240" w:lineRule="auto"/>
        <w:jc w:val="left"/>
        <w:rPr>
          <w:lang w:val="de-AT"/>
        </w:rPr>
      </w:pPr>
      <w:r w:rsidRPr="00C71347">
        <w:rPr>
          <w:lang w:val="de-AT"/>
        </w:rPr>
        <w:br w:type="page"/>
      </w:r>
    </w:p>
    <w:p w14:paraId="4162D9BB" w14:textId="09D85B67" w:rsidR="00AC5C04" w:rsidRDefault="007A224B" w:rsidP="005127E8">
      <w:pPr>
        <w:pStyle w:val="berschrift3"/>
      </w:pPr>
      <w:bookmarkStart w:id="70" w:name="_Toc129336479"/>
      <w:r>
        <w:lastRenderedPageBreak/>
        <w:t>Firewall</w:t>
      </w:r>
      <w:bookmarkEnd w:id="70"/>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77777777" w:rsidR="004255D2" w:rsidRDefault="004255D2" w:rsidP="004255D2">
      <w:r w:rsidRPr="159227C0">
        <w:t>Das Standard Firewall System für Ubuntu ist ufw (Uncomplicated Firewall). Diese Firewall wird mit “sudo ufw enable” eingeschalten, bzw. mit “sudo ufw disable” ausgeschalten. Port 22 (SSH) wird mit “sudo ufw allow 22” konfiguriert. Um die Liste dieser erlaubten Ports zu nummerieren, kann der Befehl auch als “sudo ufw insert 1 allow 80” (am Beispiel Port 80) geschrieben werden.</w:t>
      </w:r>
    </w:p>
    <w:p w14:paraId="6250E52C" w14:textId="77777777" w:rsidR="004255D2" w:rsidRPr="002D585B" w:rsidRDefault="004255D2" w:rsidP="004255D2">
      <w:r w:rsidRPr="159227C0">
        <w:t xml:space="preserve">Gleich wie eine Regel hinzugefügt wird, könnte sie durch den Befehl “sudo ufw deny 22” geschlossen, oder mit “sudo ufw delete deny 22” gelöscht werden. Das wurde für die in der Diplomarbeit angeführten VM nicht gemacht. </w:t>
      </w:r>
    </w:p>
    <w:p w14:paraId="5474AEF6" w14:textId="77777777" w:rsidR="004255D2" w:rsidRDefault="004255D2" w:rsidP="004255D2">
      <w:pPr>
        <w:rPr>
          <w:lang w:val="de-AT"/>
        </w:rPr>
      </w:pPr>
      <w:r w:rsidRPr="159227C0">
        <w:rPr>
          <w:lang w:val="de-AT"/>
        </w:rPr>
        <w:t xml:space="preserve">Der Befehl “sudo ufw –dry-run allow http” ermöglicht es die Auswirkung des Kommandos “sudo ufw allow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r w:rsidRPr="00053CAD">
        <w:rPr>
          <w:lang w:val="de-AT"/>
        </w:rPr>
        <w:t>sudo ufw status:</w:t>
      </w:r>
    </w:p>
    <w:p w14:paraId="591F3A06" w14:textId="77777777" w:rsidR="00E468DC" w:rsidRDefault="004255D2" w:rsidP="00E468DC">
      <w:pPr>
        <w:keepNext/>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79821626" w:rsidR="00466C77" w:rsidRDefault="00E468DC" w:rsidP="00466C77">
      <w:pPr>
        <w:pStyle w:val="Beschriftung"/>
        <w:rPr>
          <w:lang w:val="de-AT"/>
        </w:rPr>
      </w:pPr>
      <w:bookmarkStart w:id="71" w:name="_Toc129336121"/>
      <w:r>
        <w:t xml:space="preserve">Abbildung </w:t>
      </w:r>
      <w:r>
        <w:fldChar w:fldCharType="begin"/>
      </w:r>
      <w:r>
        <w:instrText xml:space="preserve"> SEQ Abbildung \* ARABIC </w:instrText>
      </w:r>
      <w:r>
        <w:fldChar w:fldCharType="separate"/>
      </w:r>
      <w:r w:rsidR="00C71347">
        <w:rPr>
          <w:noProof/>
        </w:rPr>
        <w:t>30</w:t>
      </w:r>
      <w:r>
        <w:fldChar w:fldCharType="end"/>
      </w:r>
      <w:r>
        <w:t xml:space="preserve"> Firewall; sudo ufw status</w:t>
      </w:r>
      <w:bookmarkEnd w:id="71"/>
      <w:r w:rsidR="00466C77">
        <w:rPr>
          <w:lang w:val="de-AT"/>
        </w:rPr>
        <w:t xml:space="preserve"> </w:t>
      </w:r>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r w:rsidRPr="00053CAD">
        <w:rPr>
          <w:lang w:val="de-AT"/>
        </w:rPr>
        <w:lastRenderedPageBreak/>
        <w:t>sudo ufw status verbose:</w:t>
      </w:r>
    </w:p>
    <w:p w14:paraId="73506DB6" w14:textId="77777777" w:rsidR="00FB6AC7" w:rsidRDefault="004255D2" w:rsidP="00FB6AC7">
      <w:pPr>
        <w:keepNext/>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2C6D6167" w:rsidR="004255D2" w:rsidRDefault="00FB6AC7" w:rsidP="00FB6AC7">
      <w:pPr>
        <w:pStyle w:val="Beschriftung"/>
        <w:rPr>
          <w:lang w:val="de-AT"/>
        </w:rPr>
      </w:pPr>
      <w:bookmarkStart w:id="72" w:name="_Toc129336122"/>
      <w:r>
        <w:t xml:space="preserve">Abbildung </w:t>
      </w:r>
      <w:r>
        <w:fldChar w:fldCharType="begin"/>
      </w:r>
      <w:r>
        <w:instrText xml:space="preserve"> SEQ Abbildung \* ARABIC </w:instrText>
      </w:r>
      <w:r>
        <w:fldChar w:fldCharType="separate"/>
      </w:r>
      <w:r w:rsidR="00C71347">
        <w:rPr>
          <w:noProof/>
        </w:rPr>
        <w:t>31</w:t>
      </w:r>
      <w:r>
        <w:fldChar w:fldCharType="end"/>
      </w:r>
      <w:r>
        <w:t xml:space="preserve"> Firewall; sudo ufw status</w:t>
      </w:r>
      <w:bookmarkEnd w:id="72"/>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r w:rsidRPr="00053CAD">
        <w:rPr>
          <w:lang w:val="de-AT"/>
        </w:rPr>
        <w:t>sudo ufw status numbered:</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744BE56E" w:rsidR="004255D2" w:rsidRDefault="00FB6AC7" w:rsidP="00FB6AC7">
      <w:pPr>
        <w:pStyle w:val="Beschriftung"/>
      </w:pPr>
      <w:bookmarkStart w:id="73" w:name="_Toc129336123"/>
      <w:r>
        <w:t xml:space="preserve">Abbildung </w:t>
      </w:r>
      <w:r>
        <w:fldChar w:fldCharType="begin"/>
      </w:r>
      <w:r>
        <w:instrText xml:space="preserve"> SEQ Abbildung \* ARABIC </w:instrText>
      </w:r>
      <w:r>
        <w:fldChar w:fldCharType="separate"/>
      </w:r>
      <w:r w:rsidR="00C71347">
        <w:rPr>
          <w:noProof/>
        </w:rPr>
        <w:t>32</w:t>
      </w:r>
      <w:r>
        <w:fldChar w:fldCharType="end"/>
      </w:r>
      <w:r>
        <w:t xml:space="preserve"> Firewall; sudo ufw status numbered</w:t>
      </w:r>
      <w:bookmarkEnd w:id="73"/>
    </w:p>
    <w:p w14:paraId="4CBE3F8A" w14:textId="307E956B" w:rsidR="002C3C97" w:rsidRDefault="002C3C97" w:rsidP="002C3C97">
      <w:r>
        <w:sym w:font="Wingdings" w:char="F0E0"/>
      </w:r>
      <w:r>
        <w:t xml:space="preserve">Zeigt die Liste gleich wie Punkt a) an, mit dem Unterschied, dass </w:t>
      </w:r>
      <w:r w:rsidR="00466C77">
        <w:t xml:space="preserve">die Tabelle </w:t>
      </w:r>
      <w:r w:rsidR="005F157D">
        <w:t>nummeriert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7"/>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4" w:name="_Toc129336480"/>
      <w:r>
        <w:lastRenderedPageBreak/>
        <w:t>Erklärung der Eigenständigkeit der Arbeit</w:t>
      </w:r>
      <w:bookmarkEnd w:id="13"/>
      <w:bookmarkEnd w:id="74"/>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5" w:name="OLE_LINK48"/>
      <w:bookmarkStart w:id="76" w:name="OLE_LINK49"/>
      <w:bookmarkStart w:id="77"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5"/>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6"/>
        <w:bookmarkEnd w:id="77"/>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68"/>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78" w:name="_Toc129336481"/>
      <w:bookmarkEnd w:id="7"/>
      <w:r>
        <w:lastRenderedPageBreak/>
        <w:t>Abbildungsverzeichnis</w:t>
      </w:r>
      <w:bookmarkEnd w:id="78"/>
    </w:p>
    <w:p w14:paraId="243AD195" w14:textId="5A75525D" w:rsidR="00C71347"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69" w:anchor="_Toc129336092" w:history="1">
        <w:r w:rsidR="00C71347" w:rsidRPr="0057509B">
          <w:rPr>
            <w:rStyle w:val="Hyperlink"/>
            <w:noProof/>
          </w:rPr>
          <w:t>Abbildung 1 Zeichnung eines DHCP-Paketes</w:t>
        </w:r>
        <w:r w:rsidR="00C71347">
          <w:rPr>
            <w:noProof/>
            <w:webHidden/>
          </w:rPr>
          <w:tab/>
        </w:r>
        <w:r w:rsidR="00C71347">
          <w:rPr>
            <w:noProof/>
            <w:webHidden/>
          </w:rPr>
          <w:fldChar w:fldCharType="begin"/>
        </w:r>
        <w:r w:rsidR="00C71347">
          <w:rPr>
            <w:noProof/>
            <w:webHidden/>
          </w:rPr>
          <w:instrText xml:space="preserve"> PAGEREF _Toc129336092 \h </w:instrText>
        </w:r>
        <w:r w:rsidR="00C71347">
          <w:rPr>
            <w:noProof/>
            <w:webHidden/>
          </w:rPr>
        </w:r>
        <w:r w:rsidR="00C71347">
          <w:rPr>
            <w:noProof/>
            <w:webHidden/>
          </w:rPr>
          <w:fldChar w:fldCharType="separate"/>
        </w:r>
        <w:r w:rsidR="00C71347">
          <w:rPr>
            <w:noProof/>
            <w:webHidden/>
          </w:rPr>
          <w:t>4</w:t>
        </w:r>
        <w:r w:rsidR="00C71347">
          <w:rPr>
            <w:noProof/>
            <w:webHidden/>
          </w:rPr>
          <w:fldChar w:fldCharType="end"/>
        </w:r>
      </w:hyperlink>
    </w:p>
    <w:p w14:paraId="7F86F9D9" w14:textId="07861D35"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0" w:anchor="_Toc129336093" w:history="1">
        <w:r w:rsidR="00C71347" w:rsidRPr="0057509B">
          <w:rPr>
            <w:rStyle w:val="Hyperlink"/>
            <w:noProof/>
          </w:rPr>
          <w:t>Abbildung 2 Screenshot vom privaten Computer host.txt; Dateipfad C:\Windows\System32\Drivers\etc.</w:t>
        </w:r>
        <w:r w:rsidR="00C71347">
          <w:rPr>
            <w:noProof/>
            <w:webHidden/>
          </w:rPr>
          <w:tab/>
        </w:r>
        <w:r w:rsidR="00C71347">
          <w:rPr>
            <w:noProof/>
            <w:webHidden/>
          </w:rPr>
          <w:fldChar w:fldCharType="begin"/>
        </w:r>
        <w:r w:rsidR="00C71347">
          <w:rPr>
            <w:noProof/>
            <w:webHidden/>
          </w:rPr>
          <w:instrText xml:space="preserve"> PAGEREF _Toc129336093 \h </w:instrText>
        </w:r>
        <w:r w:rsidR="00C71347">
          <w:rPr>
            <w:noProof/>
            <w:webHidden/>
          </w:rPr>
        </w:r>
        <w:r w:rsidR="00C71347">
          <w:rPr>
            <w:noProof/>
            <w:webHidden/>
          </w:rPr>
          <w:fldChar w:fldCharType="separate"/>
        </w:r>
        <w:r w:rsidR="00C71347">
          <w:rPr>
            <w:noProof/>
            <w:webHidden/>
          </w:rPr>
          <w:t>18</w:t>
        </w:r>
        <w:r w:rsidR="00C71347">
          <w:rPr>
            <w:noProof/>
            <w:webHidden/>
          </w:rPr>
          <w:fldChar w:fldCharType="end"/>
        </w:r>
      </w:hyperlink>
    </w:p>
    <w:p w14:paraId="782BE6ED" w14:textId="052DA570"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4" w:history="1">
        <w:r w:rsidR="00C71347" w:rsidRPr="0057509B">
          <w:rPr>
            <w:rStyle w:val="Hyperlink"/>
            <w:noProof/>
          </w:rPr>
          <w:t>Abbildung 3 Aufbau DNS Server; https://www.elektronik-kompendium.de/sites/net/bilder/09011414.gif</w:t>
        </w:r>
        <w:r w:rsidR="00C71347">
          <w:rPr>
            <w:noProof/>
            <w:webHidden/>
          </w:rPr>
          <w:tab/>
        </w:r>
        <w:r w:rsidR="00C71347">
          <w:rPr>
            <w:noProof/>
            <w:webHidden/>
          </w:rPr>
          <w:fldChar w:fldCharType="begin"/>
        </w:r>
        <w:r w:rsidR="00C71347">
          <w:rPr>
            <w:noProof/>
            <w:webHidden/>
          </w:rPr>
          <w:instrText xml:space="preserve"> PAGEREF _Toc129336094 \h </w:instrText>
        </w:r>
        <w:r w:rsidR="00C71347">
          <w:rPr>
            <w:noProof/>
            <w:webHidden/>
          </w:rPr>
        </w:r>
        <w:r w:rsidR="00C71347">
          <w:rPr>
            <w:noProof/>
            <w:webHidden/>
          </w:rPr>
          <w:fldChar w:fldCharType="separate"/>
        </w:r>
        <w:r w:rsidR="00C71347">
          <w:rPr>
            <w:noProof/>
            <w:webHidden/>
          </w:rPr>
          <w:t>19</w:t>
        </w:r>
        <w:r w:rsidR="00C71347">
          <w:rPr>
            <w:noProof/>
            <w:webHidden/>
          </w:rPr>
          <w:fldChar w:fldCharType="end"/>
        </w:r>
      </w:hyperlink>
    </w:p>
    <w:p w14:paraId="4746FDEB" w14:textId="56C8D07A"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5" w:history="1">
        <w:r w:rsidR="00C71347" w:rsidRPr="0057509B">
          <w:rPr>
            <w:rStyle w:val="Hyperlink"/>
            <w:noProof/>
          </w:rPr>
          <w:t>Abbildung 4 Vereinfachte Darstellung - Active Directory; https://www.ionos.at/digitalguide/server/knowhow/was-ist-active-directory/</w:t>
        </w:r>
        <w:r w:rsidR="00C71347">
          <w:rPr>
            <w:noProof/>
            <w:webHidden/>
          </w:rPr>
          <w:tab/>
        </w:r>
        <w:r w:rsidR="00C71347">
          <w:rPr>
            <w:noProof/>
            <w:webHidden/>
          </w:rPr>
          <w:fldChar w:fldCharType="begin"/>
        </w:r>
        <w:r w:rsidR="00C71347">
          <w:rPr>
            <w:noProof/>
            <w:webHidden/>
          </w:rPr>
          <w:instrText xml:space="preserve"> PAGEREF _Toc129336095 \h </w:instrText>
        </w:r>
        <w:r w:rsidR="00C71347">
          <w:rPr>
            <w:noProof/>
            <w:webHidden/>
          </w:rPr>
        </w:r>
        <w:r w:rsidR="00C71347">
          <w:rPr>
            <w:noProof/>
            <w:webHidden/>
          </w:rPr>
          <w:fldChar w:fldCharType="separate"/>
        </w:r>
        <w:r w:rsidR="00C71347">
          <w:rPr>
            <w:noProof/>
            <w:webHidden/>
          </w:rPr>
          <w:t>22</w:t>
        </w:r>
        <w:r w:rsidR="00C71347">
          <w:rPr>
            <w:noProof/>
            <w:webHidden/>
          </w:rPr>
          <w:fldChar w:fldCharType="end"/>
        </w:r>
      </w:hyperlink>
    </w:p>
    <w:p w14:paraId="098808E6" w14:textId="4DE25138"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6" w:history="1">
        <w:r w:rsidR="00C71347" w:rsidRPr="0057509B">
          <w:rPr>
            <w:rStyle w:val="Hyperlink"/>
            <w:noProof/>
          </w:rPr>
          <w:t>Abbildung 5 Virtual Box Oberfläche</w:t>
        </w:r>
        <w:r w:rsidR="00C71347">
          <w:rPr>
            <w:noProof/>
            <w:webHidden/>
          </w:rPr>
          <w:tab/>
        </w:r>
        <w:r w:rsidR="00C71347">
          <w:rPr>
            <w:noProof/>
            <w:webHidden/>
          </w:rPr>
          <w:fldChar w:fldCharType="begin"/>
        </w:r>
        <w:r w:rsidR="00C71347">
          <w:rPr>
            <w:noProof/>
            <w:webHidden/>
          </w:rPr>
          <w:instrText xml:space="preserve"> PAGEREF _Toc129336096 \h </w:instrText>
        </w:r>
        <w:r w:rsidR="00C71347">
          <w:rPr>
            <w:noProof/>
            <w:webHidden/>
          </w:rPr>
        </w:r>
        <w:r w:rsidR="00C71347">
          <w:rPr>
            <w:noProof/>
            <w:webHidden/>
          </w:rPr>
          <w:fldChar w:fldCharType="separate"/>
        </w:r>
        <w:r w:rsidR="00C71347">
          <w:rPr>
            <w:noProof/>
            <w:webHidden/>
          </w:rPr>
          <w:t>26</w:t>
        </w:r>
        <w:r w:rsidR="00C71347">
          <w:rPr>
            <w:noProof/>
            <w:webHidden/>
          </w:rPr>
          <w:fldChar w:fldCharType="end"/>
        </w:r>
      </w:hyperlink>
    </w:p>
    <w:p w14:paraId="42CA21F1" w14:textId="67051407"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7" w:history="1">
        <w:r w:rsidR="00C71347" w:rsidRPr="0057509B">
          <w:rPr>
            <w:rStyle w:val="Hyperlink"/>
            <w:noProof/>
          </w:rPr>
          <w:t>Abbildung 6 Name und Betriebssystem für VM auswählen</w:t>
        </w:r>
        <w:r w:rsidR="00C71347">
          <w:rPr>
            <w:noProof/>
            <w:webHidden/>
          </w:rPr>
          <w:tab/>
        </w:r>
        <w:r w:rsidR="00C71347">
          <w:rPr>
            <w:noProof/>
            <w:webHidden/>
          </w:rPr>
          <w:fldChar w:fldCharType="begin"/>
        </w:r>
        <w:r w:rsidR="00C71347">
          <w:rPr>
            <w:noProof/>
            <w:webHidden/>
          </w:rPr>
          <w:instrText xml:space="preserve"> PAGEREF _Toc129336097 \h </w:instrText>
        </w:r>
        <w:r w:rsidR="00C71347">
          <w:rPr>
            <w:noProof/>
            <w:webHidden/>
          </w:rPr>
        </w:r>
        <w:r w:rsidR="00C71347">
          <w:rPr>
            <w:noProof/>
            <w:webHidden/>
          </w:rPr>
          <w:fldChar w:fldCharType="separate"/>
        </w:r>
        <w:r w:rsidR="00C71347">
          <w:rPr>
            <w:noProof/>
            <w:webHidden/>
          </w:rPr>
          <w:t>27</w:t>
        </w:r>
        <w:r w:rsidR="00C71347">
          <w:rPr>
            <w:noProof/>
            <w:webHidden/>
          </w:rPr>
          <w:fldChar w:fldCharType="end"/>
        </w:r>
      </w:hyperlink>
    </w:p>
    <w:p w14:paraId="5F84F1D7" w14:textId="6AF5DD77"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8" w:history="1">
        <w:r w:rsidR="00C71347" w:rsidRPr="0057509B">
          <w:rPr>
            <w:rStyle w:val="Hyperlink"/>
            <w:noProof/>
          </w:rPr>
          <w:t>Abbildung 7 Speichergröße von der VM einstellen</w:t>
        </w:r>
        <w:r w:rsidR="00C71347">
          <w:rPr>
            <w:noProof/>
            <w:webHidden/>
          </w:rPr>
          <w:tab/>
        </w:r>
        <w:r w:rsidR="00C71347">
          <w:rPr>
            <w:noProof/>
            <w:webHidden/>
          </w:rPr>
          <w:fldChar w:fldCharType="begin"/>
        </w:r>
        <w:r w:rsidR="00C71347">
          <w:rPr>
            <w:noProof/>
            <w:webHidden/>
          </w:rPr>
          <w:instrText xml:space="preserve"> PAGEREF _Toc129336098 \h </w:instrText>
        </w:r>
        <w:r w:rsidR="00C71347">
          <w:rPr>
            <w:noProof/>
            <w:webHidden/>
          </w:rPr>
        </w:r>
        <w:r w:rsidR="00C71347">
          <w:rPr>
            <w:noProof/>
            <w:webHidden/>
          </w:rPr>
          <w:fldChar w:fldCharType="separate"/>
        </w:r>
        <w:r w:rsidR="00C71347">
          <w:rPr>
            <w:noProof/>
            <w:webHidden/>
          </w:rPr>
          <w:t>27</w:t>
        </w:r>
        <w:r w:rsidR="00C71347">
          <w:rPr>
            <w:noProof/>
            <w:webHidden/>
          </w:rPr>
          <w:fldChar w:fldCharType="end"/>
        </w:r>
      </w:hyperlink>
    </w:p>
    <w:p w14:paraId="0A3EB667" w14:textId="530D0621"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9" w:history="1">
        <w:r w:rsidR="00C71347" w:rsidRPr="0057509B">
          <w:rPr>
            <w:rStyle w:val="Hyperlink"/>
            <w:noProof/>
          </w:rPr>
          <w:t>Abbildung 8 Speicherplatzkonfigurieren am Server</w:t>
        </w:r>
        <w:r w:rsidR="00C71347">
          <w:rPr>
            <w:noProof/>
            <w:webHidden/>
          </w:rPr>
          <w:tab/>
        </w:r>
        <w:r w:rsidR="00C71347">
          <w:rPr>
            <w:noProof/>
            <w:webHidden/>
          </w:rPr>
          <w:fldChar w:fldCharType="begin"/>
        </w:r>
        <w:r w:rsidR="00C71347">
          <w:rPr>
            <w:noProof/>
            <w:webHidden/>
          </w:rPr>
          <w:instrText xml:space="preserve"> PAGEREF _Toc129336099 \h </w:instrText>
        </w:r>
        <w:r w:rsidR="00C71347">
          <w:rPr>
            <w:noProof/>
            <w:webHidden/>
          </w:rPr>
        </w:r>
        <w:r w:rsidR="00C71347">
          <w:rPr>
            <w:noProof/>
            <w:webHidden/>
          </w:rPr>
          <w:fldChar w:fldCharType="separate"/>
        </w:r>
        <w:r w:rsidR="00C71347">
          <w:rPr>
            <w:noProof/>
            <w:webHidden/>
          </w:rPr>
          <w:t>29</w:t>
        </w:r>
        <w:r w:rsidR="00C71347">
          <w:rPr>
            <w:noProof/>
            <w:webHidden/>
          </w:rPr>
          <w:fldChar w:fldCharType="end"/>
        </w:r>
      </w:hyperlink>
    </w:p>
    <w:p w14:paraId="22E8331C" w14:textId="374002CC"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0" w:history="1">
        <w:r w:rsidR="00C71347" w:rsidRPr="0057509B">
          <w:rPr>
            <w:rStyle w:val="Hyperlink"/>
            <w:noProof/>
          </w:rPr>
          <w:t>Abbildung 9 Profil des Server Benutzers anlegen</w:t>
        </w:r>
        <w:r w:rsidR="00C71347">
          <w:rPr>
            <w:noProof/>
            <w:webHidden/>
          </w:rPr>
          <w:tab/>
        </w:r>
        <w:r w:rsidR="00C71347">
          <w:rPr>
            <w:noProof/>
            <w:webHidden/>
          </w:rPr>
          <w:fldChar w:fldCharType="begin"/>
        </w:r>
        <w:r w:rsidR="00C71347">
          <w:rPr>
            <w:noProof/>
            <w:webHidden/>
          </w:rPr>
          <w:instrText xml:space="preserve"> PAGEREF _Toc129336100 \h </w:instrText>
        </w:r>
        <w:r w:rsidR="00C71347">
          <w:rPr>
            <w:noProof/>
            <w:webHidden/>
          </w:rPr>
        </w:r>
        <w:r w:rsidR="00C71347">
          <w:rPr>
            <w:noProof/>
            <w:webHidden/>
          </w:rPr>
          <w:fldChar w:fldCharType="separate"/>
        </w:r>
        <w:r w:rsidR="00C71347">
          <w:rPr>
            <w:noProof/>
            <w:webHidden/>
          </w:rPr>
          <w:t>30</w:t>
        </w:r>
        <w:r w:rsidR="00C71347">
          <w:rPr>
            <w:noProof/>
            <w:webHidden/>
          </w:rPr>
          <w:fldChar w:fldCharType="end"/>
        </w:r>
      </w:hyperlink>
    </w:p>
    <w:p w14:paraId="40FD7AA9" w14:textId="215A96F6"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1" w:history="1">
        <w:r w:rsidR="00C71347" w:rsidRPr="0057509B">
          <w:rPr>
            <w:rStyle w:val="Hyperlink"/>
            <w:noProof/>
          </w:rPr>
          <w:t>Abbildung 10 Server Oberfläche nach dem Neustart</w:t>
        </w:r>
        <w:r w:rsidR="00C71347">
          <w:rPr>
            <w:noProof/>
            <w:webHidden/>
          </w:rPr>
          <w:tab/>
        </w:r>
        <w:r w:rsidR="00C71347">
          <w:rPr>
            <w:noProof/>
            <w:webHidden/>
          </w:rPr>
          <w:fldChar w:fldCharType="begin"/>
        </w:r>
        <w:r w:rsidR="00C71347">
          <w:rPr>
            <w:noProof/>
            <w:webHidden/>
          </w:rPr>
          <w:instrText xml:space="preserve"> PAGEREF _Toc129336101 \h </w:instrText>
        </w:r>
        <w:r w:rsidR="00C71347">
          <w:rPr>
            <w:noProof/>
            <w:webHidden/>
          </w:rPr>
        </w:r>
        <w:r w:rsidR="00C71347">
          <w:rPr>
            <w:noProof/>
            <w:webHidden/>
          </w:rPr>
          <w:fldChar w:fldCharType="separate"/>
        </w:r>
        <w:r w:rsidR="00C71347">
          <w:rPr>
            <w:noProof/>
            <w:webHidden/>
          </w:rPr>
          <w:t>31</w:t>
        </w:r>
        <w:r w:rsidR="00C71347">
          <w:rPr>
            <w:noProof/>
            <w:webHidden/>
          </w:rPr>
          <w:fldChar w:fldCharType="end"/>
        </w:r>
      </w:hyperlink>
    </w:p>
    <w:p w14:paraId="575775CB" w14:textId="60EB53EC"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2" w:history="1">
        <w:r w:rsidR="00C71347" w:rsidRPr="0057509B">
          <w:rPr>
            <w:rStyle w:val="Hyperlink"/>
            <w:noProof/>
          </w:rPr>
          <w:t>Abbildung 11 Installation der DHCP-Pakete</w:t>
        </w:r>
        <w:r w:rsidR="00C71347">
          <w:rPr>
            <w:noProof/>
            <w:webHidden/>
          </w:rPr>
          <w:tab/>
        </w:r>
        <w:r w:rsidR="00C71347">
          <w:rPr>
            <w:noProof/>
            <w:webHidden/>
          </w:rPr>
          <w:fldChar w:fldCharType="begin"/>
        </w:r>
        <w:r w:rsidR="00C71347">
          <w:rPr>
            <w:noProof/>
            <w:webHidden/>
          </w:rPr>
          <w:instrText xml:space="preserve"> PAGEREF _Toc129336102 \h </w:instrText>
        </w:r>
        <w:r w:rsidR="00C71347">
          <w:rPr>
            <w:noProof/>
            <w:webHidden/>
          </w:rPr>
        </w:r>
        <w:r w:rsidR="00C71347">
          <w:rPr>
            <w:noProof/>
            <w:webHidden/>
          </w:rPr>
          <w:fldChar w:fldCharType="separate"/>
        </w:r>
        <w:r w:rsidR="00C71347">
          <w:rPr>
            <w:noProof/>
            <w:webHidden/>
          </w:rPr>
          <w:t>32</w:t>
        </w:r>
        <w:r w:rsidR="00C71347">
          <w:rPr>
            <w:noProof/>
            <w:webHidden/>
          </w:rPr>
          <w:fldChar w:fldCharType="end"/>
        </w:r>
      </w:hyperlink>
    </w:p>
    <w:p w14:paraId="514EC2C3" w14:textId="16825D70"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3" w:history="1">
        <w:r w:rsidR="00C71347" w:rsidRPr="0057509B">
          <w:rPr>
            <w:rStyle w:val="Hyperlink"/>
            <w:noProof/>
          </w:rPr>
          <w:t>Abbildung 12 DHCP-Lease definieren</w:t>
        </w:r>
        <w:r w:rsidR="00C71347">
          <w:rPr>
            <w:noProof/>
            <w:webHidden/>
          </w:rPr>
          <w:tab/>
        </w:r>
        <w:r w:rsidR="00C71347">
          <w:rPr>
            <w:noProof/>
            <w:webHidden/>
          </w:rPr>
          <w:fldChar w:fldCharType="begin"/>
        </w:r>
        <w:r w:rsidR="00C71347">
          <w:rPr>
            <w:noProof/>
            <w:webHidden/>
          </w:rPr>
          <w:instrText xml:space="preserve"> PAGEREF _Toc129336103 \h </w:instrText>
        </w:r>
        <w:r w:rsidR="00C71347">
          <w:rPr>
            <w:noProof/>
            <w:webHidden/>
          </w:rPr>
        </w:r>
        <w:r w:rsidR="00C71347">
          <w:rPr>
            <w:noProof/>
            <w:webHidden/>
          </w:rPr>
          <w:fldChar w:fldCharType="separate"/>
        </w:r>
        <w:r w:rsidR="00C71347">
          <w:rPr>
            <w:noProof/>
            <w:webHidden/>
          </w:rPr>
          <w:t>33</w:t>
        </w:r>
        <w:r w:rsidR="00C71347">
          <w:rPr>
            <w:noProof/>
            <w:webHidden/>
          </w:rPr>
          <w:fldChar w:fldCharType="end"/>
        </w:r>
      </w:hyperlink>
    </w:p>
    <w:p w14:paraId="5592A0C2" w14:textId="22EEE882"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4" w:history="1">
        <w:r w:rsidR="00C71347" w:rsidRPr="0057509B">
          <w:rPr>
            <w:rStyle w:val="Hyperlink"/>
            <w:noProof/>
          </w:rPr>
          <w:t>Abbildung 13 Funktionstest des DHCP-Servers</w:t>
        </w:r>
        <w:r w:rsidR="00C71347">
          <w:rPr>
            <w:noProof/>
            <w:webHidden/>
          </w:rPr>
          <w:tab/>
        </w:r>
        <w:r w:rsidR="00C71347">
          <w:rPr>
            <w:noProof/>
            <w:webHidden/>
          </w:rPr>
          <w:fldChar w:fldCharType="begin"/>
        </w:r>
        <w:r w:rsidR="00C71347">
          <w:rPr>
            <w:noProof/>
            <w:webHidden/>
          </w:rPr>
          <w:instrText xml:space="preserve"> PAGEREF _Toc129336104 \h </w:instrText>
        </w:r>
        <w:r w:rsidR="00C71347">
          <w:rPr>
            <w:noProof/>
            <w:webHidden/>
          </w:rPr>
        </w:r>
        <w:r w:rsidR="00C71347">
          <w:rPr>
            <w:noProof/>
            <w:webHidden/>
          </w:rPr>
          <w:fldChar w:fldCharType="separate"/>
        </w:r>
        <w:r w:rsidR="00C71347">
          <w:rPr>
            <w:noProof/>
            <w:webHidden/>
          </w:rPr>
          <w:t>34</w:t>
        </w:r>
        <w:r w:rsidR="00C71347">
          <w:rPr>
            <w:noProof/>
            <w:webHidden/>
          </w:rPr>
          <w:fldChar w:fldCharType="end"/>
        </w:r>
      </w:hyperlink>
    </w:p>
    <w:p w14:paraId="752E1E38" w14:textId="50B78970"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5" w:history="1">
        <w:r w:rsidR="00C71347" w:rsidRPr="0057509B">
          <w:rPr>
            <w:rStyle w:val="Hyperlink"/>
            <w:noProof/>
          </w:rPr>
          <w:t>Abbildung 14 Passwort für Admin anlegen</w:t>
        </w:r>
        <w:r w:rsidR="00C71347">
          <w:rPr>
            <w:noProof/>
            <w:webHidden/>
          </w:rPr>
          <w:tab/>
        </w:r>
        <w:r w:rsidR="00C71347">
          <w:rPr>
            <w:noProof/>
            <w:webHidden/>
          </w:rPr>
          <w:fldChar w:fldCharType="begin"/>
        </w:r>
        <w:r w:rsidR="00C71347">
          <w:rPr>
            <w:noProof/>
            <w:webHidden/>
          </w:rPr>
          <w:instrText xml:space="preserve"> PAGEREF _Toc129336105 \h </w:instrText>
        </w:r>
        <w:r w:rsidR="00C71347">
          <w:rPr>
            <w:noProof/>
            <w:webHidden/>
          </w:rPr>
        </w:r>
        <w:r w:rsidR="00C71347">
          <w:rPr>
            <w:noProof/>
            <w:webHidden/>
          </w:rPr>
          <w:fldChar w:fldCharType="separate"/>
        </w:r>
        <w:r w:rsidR="00C71347">
          <w:rPr>
            <w:noProof/>
            <w:webHidden/>
          </w:rPr>
          <w:t>35</w:t>
        </w:r>
        <w:r w:rsidR="00C71347">
          <w:rPr>
            <w:noProof/>
            <w:webHidden/>
          </w:rPr>
          <w:fldChar w:fldCharType="end"/>
        </w:r>
      </w:hyperlink>
    </w:p>
    <w:p w14:paraId="054A5231" w14:textId="176BDDFE"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6" w:history="1">
        <w:r w:rsidR="00C71347" w:rsidRPr="0057509B">
          <w:rPr>
            <w:rStyle w:val="Hyperlink"/>
            <w:noProof/>
          </w:rPr>
          <w:t>Abbildung 15 Wechsel zum Admin-Benutzer</w:t>
        </w:r>
        <w:r w:rsidR="00C71347">
          <w:rPr>
            <w:noProof/>
            <w:webHidden/>
          </w:rPr>
          <w:tab/>
        </w:r>
        <w:r w:rsidR="00C71347">
          <w:rPr>
            <w:noProof/>
            <w:webHidden/>
          </w:rPr>
          <w:fldChar w:fldCharType="begin"/>
        </w:r>
        <w:r w:rsidR="00C71347">
          <w:rPr>
            <w:noProof/>
            <w:webHidden/>
          </w:rPr>
          <w:instrText xml:space="preserve"> PAGEREF _Toc129336106 \h </w:instrText>
        </w:r>
        <w:r w:rsidR="00C71347">
          <w:rPr>
            <w:noProof/>
            <w:webHidden/>
          </w:rPr>
        </w:r>
        <w:r w:rsidR="00C71347">
          <w:rPr>
            <w:noProof/>
            <w:webHidden/>
          </w:rPr>
          <w:fldChar w:fldCharType="separate"/>
        </w:r>
        <w:r w:rsidR="00C71347">
          <w:rPr>
            <w:noProof/>
            <w:webHidden/>
          </w:rPr>
          <w:t>35</w:t>
        </w:r>
        <w:r w:rsidR="00C71347">
          <w:rPr>
            <w:noProof/>
            <w:webHidden/>
          </w:rPr>
          <w:fldChar w:fldCharType="end"/>
        </w:r>
      </w:hyperlink>
    </w:p>
    <w:p w14:paraId="0F3FE16B" w14:textId="267BFE1B"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7" w:history="1">
        <w:r w:rsidR="00C71347" w:rsidRPr="0057509B">
          <w:rPr>
            <w:rStyle w:val="Hyperlink"/>
            <w:noProof/>
          </w:rPr>
          <w:t>Abbildung 16 Name des Mail-Servers</w:t>
        </w:r>
        <w:r w:rsidR="00C71347">
          <w:rPr>
            <w:noProof/>
            <w:webHidden/>
          </w:rPr>
          <w:tab/>
        </w:r>
        <w:r w:rsidR="00C71347">
          <w:rPr>
            <w:noProof/>
            <w:webHidden/>
          </w:rPr>
          <w:fldChar w:fldCharType="begin"/>
        </w:r>
        <w:r w:rsidR="00C71347">
          <w:rPr>
            <w:noProof/>
            <w:webHidden/>
          </w:rPr>
          <w:instrText xml:space="preserve"> PAGEREF _Toc129336107 \h </w:instrText>
        </w:r>
        <w:r w:rsidR="00C71347">
          <w:rPr>
            <w:noProof/>
            <w:webHidden/>
          </w:rPr>
        </w:r>
        <w:r w:rsidR="00C71347">
          <w:rPr>
            <w:noProof/>
            <w:webHidden/>
          </w:rPr>
          <w:fldChar w:fldCharType="separate"/>
        </w:r>
        <w:r w:rsidR="00C71347">
          <w:rPr>
            <w:noProof/>
            <w:webHidden/>
          </w:rPr>
          <w:t>37</w:t>
        </w:r>
        <w:r w:rsidR="00C71347">
          <w:rPr>
            <w:noProof/>
            <w:webHidden/>
          </w:rPr>
          <w:fldChar w:fldCharType="end"/>
        </w:r>
      </w:hyperlink>
    </w:p>
    <w:p w14:paraId="20B78184" w14:textId="27D5BD89"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8" w:history="1">
        <w:r w:rsidR="00C71347" w:rsidRPr="0057509B">
          <w:rPr>
            <w:rStyle w:val="Hyperlink"/>
            <w:noProof/>
          </w:rPr>
          <w:t>Abbildung 17 Postfix Erweiterung und Postfix Daemon starten</w:t>
        </w:r>
        <w:r w:rsidR="00C71347">
          <w:rPr>
            <w:noProof/>
            <w:webHidden/>
          </w:rPr>
          <w:tab/>
        </w:r>
        <w:r w:rsidR="00C71347">
          <w:rPr>
            <w:noProof/>
            <w:webHidden/>
          </w:rPr>
          <w:fldChar w:fldCharType="begin"/>
        </w:r>
        <w:r w:rsidR="00C71347">
          <w:rPr>
            <w:noProof/>
            <w:webHidden/>
          </w:rPr>
          <w:instrText xml:space="preserve"> PAGEREF _Toc129336108 \h </w:instrText>
        </w:r>
        <w:r w:rsidR="00C71347">
          <w:rPr>
            <w:noProof/>
            <w:webHidden/>
          </w:rPr>
        </w:r>
        <w:r w:rsidR="00C71347">
          <w:rPr>
            <w:noProof/>
            <w:webHidden/>
          </w:rPr>
          <w:fldChar w:fldCharType="separate"/>
        </w:r>
        <w:r w:rsidR="00C71347">
          <w:rPr>
            <w:noProof/>
            <w:webHidden/>
          </w:rPr>
          <w:t>38</w:t>
        </w:r>
        <w:r w:rsidR="00C71347">
          <w:rPr>
            <w:noProof/>
            <w:webHidden/>
          </w:rPr>
          <w:fldChar w:fldCharType="end"/>
        </w:r>
      </w:hyperlink>
    </w:p>
    <w:p w14:paraId="3AF06EE8" w14:textId="66BE09E6"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9" w:history="1">
        <w:r w:rsidR="00C71347" w:rsidRPr="0057509B">
          <w:rPr>
            <w:rStyle w:val="Hyperlink"/>
            <w:noProof/>
          </w:rPr>
          <w:t>Abbildung 18 Output der Verbindung des Mail-Servers</w:t>
        </w:r>
        <w:r w:rsidR="00C71347">
          <w:rPr>
            <w:noProof/>
            <w:webHidden/>
          </w:rPr>
          <w:tab/>
        </w:r>
        <w:r w:rsidR="00C71347">
          <w:rPr>
            <w:noProof/>
            <w:webHidden/>
          </w:rPr>
          <w:fldChar w:fldCharType="begin"/>
        </w:r>
        <w:r w:rsidR="00C71347">
          <w:rPr>
            <w:noProof/>
            <w:webHidden/>
          </w:rPr>
          <w:instrText xml:space="preserve"> PAGEREF _Toc129336109 \h </w:instrText>
        </w:r>
        <w:r w:rsidR="00C71347">
          <w:rPr>
            <w:noProof/>
            <w:webHidden/>
          </w:rPr>
        </w:r>
        <w:r w:rsidR="00C71347">
          <w:rPr>
            <w:noProof/>
            <w:webHidden/>
          </w:rPr>
          <w:fldChar w:fldCharType="separate"/>
        </w:r>
        <w:r w:rsidR="00C71347">
          <w:rPr>
            <w:noProof/>
            <w:webHidden/>
          </w:rPr>
          <w:t>39</w:t>
        </w:r>
        <w:r w:rsidR="00C71347">
          <w:rPr>
            <w:noProof/>
            <w:webHidden/>
          </w:rPr>
          <w:fldChar w:fldCharType="end"/>
        </w:r>
      </w:hyperlink>
    </w:p>
    <w:p w14:paraId="34DB9ED6" w14:textId="144894DF"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0" w:history="1">
        <w:r w:rsidR="00C71347" w:rsidRPr="0057509B">
          <w:rPr>
            <w:rStyle w:val="Hyperlink"/>
            <w:noProof/>
          </w:rPr>
          <w:t>Abbildung 19 Ausgabe des ehlo localhost</w:t>
        </w:r>
        <w:r w:rsidR="00C71347">
          <w:rPr>
            <w:noProof/>
            <w:webHidden/>
          </w:rPr>
          <w:tab/>
        </w:r>
        <w:r w:rsidR="00C71347">
          <w:rPr>
            <w:noProof/>
            <w:webHidden/>
          </w:rPr>
          <w:fldChar w:fldCharType="begin"/>
        </w:r>
        <w:r w:rsidR="00C71347">
          <w:rPr>
            <w:noProof/>
            <w:webHidden/>
          </w:rPr>
          <w:instrText xml:space="preserve"> PAGEREF _Toc129336110 \h </w:instrText>
        </w:r>
        <w:r w:rsidR="00C71347">
          <w:rPr>
            <w:noProof/>
            <w:webHidden/>
          </w:rPr>
        </w:r>
        <w:r w:rsidR="00C71347">
          <w:rPr>
            <w:noProof/>
            <w:webHidden/>
          </w:rPr>
          <w:fldChar w:fldCharType="separate"/>
        </w:r>
        <w:r w:rsidR="00C71347">
          <w:rPr>
            <w:noProof/>
            <w:webHidden/>
          </w:rPr>
          <w:t>39</w:t>
        </w:r>
        <w:r w:rsidR="00C71347">
          <w:rPr>
            <w:noProof/>
            <w:webHidden/>
          </w:rPr>
          <w:fldChar w:fldCharType="end"/>
        </w:r>
      </w:hyperlink>
    </w:p>
    <w:p w14:paraId="68694870" w14:textId="0DF2AD6D"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1" w:history="1">
        <w:r w:rsidR="00C71347" w:rsidRPr="0057509B">
          <w:rPr>
            <w:rStyle w:val="Hyperlink"/>
            <w:noProof/>
          </w:rPr>
          <w:t>Abbildung 20 Ausgabe der E-Mail die versendet wurde</w:t>
        </w:r>
        <w:r w:rsidR="00C71347">
          <w:rPr>
            <w:noProof/>
            <w:webHidden/>
          </w:rPr>
          <w:tab/>
        </w:r>
        <w:r w:rsidR="00C71347">
          <w:rPr>
            <w:noProof/>
            <w:webHidden/>
          </w:rPr>
          <w:fldChar w:fldCharType="begin"/>
        </w:r>
        <w:r w:rsidR="00C71347">
          <w:rPr>
            <w:noProof/>
            <w:webHidden/>
          </w:rPr>
          <w:instrText xml:space="preserve"> PAGEREF _Toc129336111 \h </w:instrText>
        </w:r>
        <w:r w:rsidR="00C71347">
          <w:rPr>
            <w:noProof/>
            <w:webHidden/>
          </w:rPr>
        </w:r>
        <w:r w:rsidR="00C71347">
          <w:rPr>
            <w:noProof/>
            <w:webHidden/>
          </w:rPr>
          <w:fldChar w:fldCharType="separate"/>
        </w:r>
        <w:r w:rsidR="00C71347">
          <w:rPr>
            <w:noProof/>
            <w:webHidden/>
          </w:rPr>
          <w:t>39</w:t>
        </w:r>
        <w:r w:rsidR="00C71347">
          <w:rPr>
            <w:noProof/>
            <w:webHidden/>
          </w:rPr>
          <w:fldChar w:fldCharType="end"/>
        </w:r>
      </w:hyperlink>
    </w:p>
    <w:p w14:paraId="2A0CE295" w14:textId="07C0B0B4"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2" w:history="1">
        <w:r w:rsidR="00C71347" w:rsidRPr="0057509B">
          <w:rPr>
            <w:rStyle w:val="Hyperlink"/>
            <w:noProof/>
          </w:rPr>
          <w:t>Abbildung 21 Server Ausgabe von dem Programmcode</w:t>
        </w:r>
        <w:r w:rsidR="00C71347">
          <w:rPr>
            <w:noProof/>
            <w:webHidden/>
          </w:rPr>
          <w:tab/>
        </w:r>
        <w:r w:rsidR="00C71347">
          <w:rPr>
            <w:noProof/>
            <w:webHidden/>
          </w:rPr>
          <w:fldChar w:fldCharType="begin"/>
        </w:r>
        <w:r w:rsidR="00C71347">
          <w:rPr>
            <w:noProof/>
            <w:webHidden/>
          </w:rPr>
          <w:instrText xml:space="preserve"> PAGEREF _Toc129336112 \h </w:instrText>
        </w:r>
        <w:r w:rsidR="00C71347">
          <w:rPr>
            <w:noProof/>
            <w:webHidden/>
          </w:rPr>
        </w:r>
        <w:r w:rsidR="00C71347">
          <w:rPr>
            <w:noProof/>
            <w:webHidden/>
          </w:rPr>
          <w:fldChar w:fldCharType="separate"/>
        </w:r>
        <w:r w:rsidR="00C71347">
          <w:rPr>
            <w:noProof/>
            <w:webHidden/>
          </w:rPr>
          <w:t>42</w:t>
        </w:r>
        <w:r w:rsidR="00C71347">
          <w:rPr>
            <w:noProof/>
            <w:webHidden/>
          </w:rPr>
          <w:fldChar w:fldCharType="end"/>
        </w:r>
      </w:hyperlink>
    </w:p>
    <w:p w14:paraId="4B5D2533" w14:textId="0DE9F591"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3" w:history="1">
        <w:r w:rsidR="00C71347" w:rsidRPr="0057509B">
          <w:rPr>
            <w:rStyle w:val="Hyperlink"/>
            <w:noProof/>
          </w:rPr>
          <w:t>Abbildung 22 normaler Benutzer; Initialisierung</w:t>
        </w:r>
        <w:r w:rsidR="00C71347">
          <w:rPr>
            <w:noProof/>
            <w:webHidden/>
          </w:rPr>
          <w:tab/>
        </w:r>
        <w:r w:rsidR="00C71347">
          <w:rPr>
            <w:noProof/>
            <w:webHidden/>
          </w:rPr>
          <w:fldChar w:fldCharType="begin"/>
        </w:r>
        <w:r w:rsidR="00C71347">
          <w:rPr>
            <w:noProof/>
            <w:webHidden/>
          </w:rPr>
          <w:instrText xml:space="preserve"> PAGEREF _Toc129336113 \h </w:instrText>
        </w:r>
        <w:r w:rsidR="00C71347">
          <w:rPr>
            <w:noProof/>
            <w:webHidden/>
          </w:rPr>
        </w:r>
        <w:r w:rsidR="00C71347">
          <w:rPr>
            <w:noProof/>
            <w:webHidden/>
          </w:rPr>
          <w:fldChar w:fldCharType="separate"/>
        </w:r>
        <w:r w:rsidR="00C71347">
          <w:rPr>
            <w:noProof/>
            <w:webHidden/>
          </w:rPr>
          <w:t>44</w:t>
        </w:r>
        <w:r w:rsidR="00C71347">
          <w:rPr>
            <w:noProof/>
            <w:webHidden/>
          </w:rPr>
          <w:fldChar w:fldCharType="end"/>
        </w:r>
      </w:hyperlink>
    </w:p>
    <w:p w14:paraId="4F6902C6" w14:textId="5807AA51"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4" w:history="1">
        <w:r w:rsidR="00C71347" w:rsidRPr="0057509B">
          <w:rPr>
            <w:rStyle w:val="Hyperlink"/>
            <w:noProof/>
          </w:rPr>
          <w:t>Abbildung 23 normaler Benutzer; Login</w:t>
        </w:r>
        <w:r w:rsidR="00C71347">
          <w:rPr>
            <w:noProof/>
            <w:webHidden/>
          </w:rPr>
          <w:tab/>
        </w:r>
        <w:r w:rsidR="00C71347">
          <w:rPr>
            <w:noProof/>
            <w:webHidden/>
          </w:rPr>
          <w:fldChar w:fldCharType="begin"/>
        </w:r>
        <w:r w:rsidR="00C71347">
          <w:rPr>
            <w:noProof/>
            <w:webHidden/>
          </w:rPr>
          <w:instrText xml:space="preserve"> PAGEREF _Toc129336114 \h </w:instrText>
        </w:r>
        <w:r w:rsidR="00C71347">
          <w:rPr>
            <w:noProof/>
            <w:webHidden/>
          </w:rPr>
        </w:r>
        <w:r w:rsidR="00C71347">
          <w:rPr>
            <w:noProof/>
            <w:webHidden/>
          </w:rPr>
          <w:fldChar w:fldCharType="separate"/>
        </w:r>
        <w:r w:rsidR="00C71347">
          <w:rPr>
            <w:noProof/>
            <w:webHidden/>
          </w:rPr>
          <w:t>45</w:t>
        </w:r>
        <w:r w:rsidR="00C71347">
          <w:rPr>
            <w:noProof/>
            <w:webHidden/>
          </w:rPr>
          <w:fldChar w:fldCharType="end"/>
        </w:r>
      </w:hyperlink>
    </w:p>
    <w:p w14:paraId="0A9C3954" w14:textId="46FFA05F"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5" w:history="1">
        <w:r w:rsidR="00C71347" w:rsidRPr="0057509B">
          <w:rPr>
            <w:rStyle w:val="Hyperlink"/>
            <w:noProof/>
          </w:rPr>
          <w:t>Abbildung 24 Hostname Konfirmation</w:t>
        </w:r>
        <w:r w:rsidR="00C71347">
          <w:rPr>
            <w:noProof/>
            <w:webHidden/>
          </w:rPr>
          <w:tab/>
        </w:r>
        <w:r w:rsidR="00C71347">
          <w:rPr>
            <w:noProof/>
            <w:webHidden/>
          </w:rPr>
          <w:fldChar w:fldCharType="begin"/>
        </w:r>
        <w:r w:rsidR="00C71347">
          <w:rPr>
            <w:noProof/>
            <w:webHidden/>
          </w:rPr>
          <w:instrText xml:space="preserve"> PAGEREF _Toc129336115 \h </w:instrText>
        </w:r>
        <w:r w:rsidR="00C71347">
          <w:rPr>
            <w:noProof/>
            <w:webHidden/>
          </w:rPr>
        </w:r>
        <w:r w:rsidR="00C71347">
          <w:rPr>
            <w:noProof/>
            <w:webHidden/>
          </w:rPr>
          <w:fldChar w:fldCharType="separate"/>
        </w:r>
        <w:r w:rsidR="00C71347">
          <w:rPr>
            <w:noProof/>
            <w:webHidden/>
          </w:rPr>
          <w:t>46</w:t>
        </w:r>
        <w:r w:rsidR="00C71347">
          <w:rPr>
            <w:noProof/>
            <w:webHidden/>
          </w:rPr>
          <w:fldChar w:fldCharType="end"/>
        </w:r>
      </w:hyperlink>
    </w:p>
    <w:p w14:paraId="2650055D" w14:textId="1FF9B5F8"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6" w:history="1">
        <w:r w:rsidR="00C71347" w:rsidRPr="0057509B">
          <w:rPr>
            <w:rStyle w:val="Hyperlink"/>
            <w:noProof/>
          </w:rPr>
          <w:t>Abbildung 25 Domain Konfiguration von Active Directory</w:t>
        </w:r>
        <w:r w:rsidR="00C71347">
          <w:rPr>
            <w:noProof/>
            <w:webHidden/>
          </w:rPr>
          <w:tab/>
        </w:r>
        <w:r w:rsidR="00C71347">
          <w:rPr>
            <w:noProof/>
            <w:webHidden/>
          </w:rPr>
          <w:fldChar w:fldCharType="begin"/>
        </w:r>
        <w:r w:rsidR="00C71347">
          <w:rPr>
            <w:noProof/>
            <w:webHidden/>
          </w:rPr>
          <w:instrText xml:space="preserve"> PAGEREF _Toc129336116 \h </w:instrText>
        </w:r>
        <w:r w:rsidR="00C71347">
          <w:rPr>
            <w:noProof/>
            <w:webHidden/>
          </w:rPr>
        </w:r>
        <w:r w:rsidR="00C71347">
          <w:rPr>
            <w:noProof/>
            <w:webHidden/>
          </w:rPr>
          <w:fldChar w:fldCharType="separate"/>
        </w:r>
        <w:r w:rsidR="00C71347">
          <w:rPr>
            <w:noProof/>
            <w:webHidden/>
          </w:rPr>
          <w:t>47</w:t>
        </w:r>
        <w:r w:rsidR="00C71347">
          <w:rPr>
            <w:noProof/>
            <w:webHidden/>
          </w:rPr>
          <w:fldChar w:fldCharType="end"/>
        </w:r>
      </w:hyperlink>
    </w:p>
    <w:p w14:paraId="66EA7CF3" w14:textId="457D2694"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7" w:history="1">
        <w:r w:rsidR="00C71347" w:rsidRPr="0057509B">
          <w:rPr>
            <w:rStyle w:val="Hyperlink"/>
            <w:noProof/>
          </w:rPr>
          <w:t>Abbildung 26  Aktivierung PAM-Profil</w:t>
        </w:r>
        <w:r w:rsidR="00C71347">
          <w:rPr>
            <w:noProof/>
            <w:webHidden/>
          </w:rPr>
          <w:tab/>
        </w:r>
        <w:r w:rsidR="00C71347">
          <w:rPr>
            <w:noProof/>
            <w:webHidden/>
          </w:rPr>
          <w:fldChar w:fldCharType="begin"/>
        </w:r>
        <w:r w:rsidR="00C71347">
          <w:rPr>
            <w:noProof/>
            <w:webHidden/>
          </w:rPr>
          <w:instrText xml:space="preserve"> PAGEREF _Toc129336117 \h </w:instrText>
        </w:r>
        <w:r w:rsidR="00C71347">
          <w:rPr>
            <w:noProof/>
            <w:webHidden/>
          </w:rPr>
        </w:r>
        <w:r w:rsidR="00C71347">
          <w:rPr>
            <w:noProof/>
            <w:webHidden/>
          </w:rPr>
          <w:fldChar w:fldCharType="separate"/>
        </w:r>
        <w:r w:rsidR="00C71347">
          <w:rPr>
            <w:noProof/>
            <w:webHidden/>
          </w:rPr>
          <w:t>47</w:t>
        </w:r>
        <w:r w:rsidR="00C71347">
          <w:rPr>
            <w:noProof/>
            <w:webHidden/>
          </w:rPr>
          <w:fldChar w:fldCharType="end"/>
        </w:r>
      </w:hyperlink>
    </w:p>
    <w:p w14:paraId="4CC87102" w14:textId="5AFF90E9"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8" w:history="1">
        <w:r w:rsidR="00C71347" w:rsidRPr="0057509B">
          <w:rPr>
            <w:rStyle w:val="Hyperlink"/>
            <w:noProof/>
          </w:rPr>
          <w:t>Abbildung 27 User Information mit id.ad1.angerer.com</w:t>
        </w:r>
        <w:r w:rsidR="00C71347">
          <w:rPr>
            <w:noProof/>
            <w:webHidden/>
          </w:rPr>
          <w:tab/>
        </w:r>
        <w:r w:rsidR="00C71347">
          <w:rPr>
            <w:noProof/>
            <w:webHidden/>
          </w:rPr>
          <w:fldChar w:fldCharType="begin"/>
        </w:r>
        <w:r w:rsidR="00C71347">
          <w:rPr>
            <w:noProof/>
            <w:webHidden/>
          </w:rPr>
          <w:instrText xml:space="preserve"> PAGEREF _Toc129336118 \h </w:instrText>
        </w:r>
        <w:r w:rsidR="00C71347">
          <w:rPr>
            <w:noProof/>
            <w:webHidden/>
          </w:rPr>
        </w:r>
        <w:r w:rsidR="00C71347">
          <w:rPr>
            <w:noProof/>
            <w:webHidden/>
          </w:rPr>
          <w:fldChar w:fldCharType="separate"/>
        </w:r>
        <w:r w:rsidR="00C71347">
          <w:rPr>
            <w:noProof/>
            <w:webHidden/>
          </w:rPr>
          <w:t>47</w:t>
        </w:r>
        <w:r w:rsidR="00C71347">
          <w:rPr>
            <w:noProof/>
            <w:webHidden/>
          </w:rPr>
          <w:fldChar w:fldCharType="end"/>
        </w:r>
      </w:hyperlink>
    </w:p>
    <w:p w14:paraId="40A447CC" w14:textId="5CD1123E"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9" w:history="1">
        <w:r w:rsidR="00C71347" w:rsidRPr="0057509B">
          <w:rPr>
            <w:rStyle w:val="Hyperlink"/>
            <w:noProof/>
          </w:rPr>
          <w:t>Abbildung 28 Statusvergabe AD</w:t>
        </w:r>
        <w:r w:rsidR="00C71347">
          <w:rPr>
            <w:noProof/>
            <w:webHidden/>
          </w:rPr>
          <w:tab/>
        </w:r>
        <w:r w:rsidR="00C71347">
          <w:rPr>
            <w:noProof/>
            <w:webHidden/>
          </w:rPr>
          <w:fldChar w:fldCharType="begin"/>
        </w:r>
        <w:r w:rsidR="00C71347">
          <w:rPr>
            <w:noProof/>
            <w:webHidden/>
          </w:rPr>
          <w:instrText xml:space="preserve"> PAGEREF _Toc129336119 \h </w:instrText>
        </w:r>
        <w:r w:rsidR="00C71347">
          <w:rPr>
            <w:noProof/>
            <w:webHidden/>
          </w:rPr>
        </w:r>
        <w:r w:rsidR="00C71347">
          <w:rPr>
            <w:noProof/>
            <w:webHidden/>
          </w:rPr>
          <w:fldChar w:fldCharType="separate"/>
        </w:r>
        <w:r w:rsidR="00C71347">
          <w:rPr>
            <w:noProof/>
            <w:webHidden/>
          </w:rPr>
          <w:t>48</w:t>
        </w:r>
        <w:r w:rsidR="00C71347">
          <w:rPr>
            <w:noProof/>
            <w:webHidden/>
          </w:rPr>
          <w:fldChar w:fldCharType="end"/>
        </w:r>
      </w:hyperlink>
    </w:p>
    <w:p w14:paraId="7963306D" w14:textId="635FE3D9"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0" w:history="1">
        <w:r w:rsidR="00C71347" w:rsidRPr="0057509B">
          <w:rPr>
            <w:rStyle w:val="Hyperlink"/>
            <w:noProof/>
          </w:rPr>
          <w:t>Abbildung 29 Rechtevergabe</w:t>
        </w:r>
        <w:r w:rsidR="00C71347">
          <w:rPr>
            <w:noProof/>
            <w:webHidden/>
          </w:rPr>
          <w:tab/>
        </w:r>
        <w:r w:rsidR="00C71347">
          <w:rPr>
            <w:noProof/>
            <w:webHidden/>
          </w:rPr>
          <w:fldChar w:fldCharType="begin"/>
        </w:r>
        <w:r w:rsidR="00C71347">
          <w:rPr>
            <w:noProof/>
            <w:webHidden/>
          </w:rPr>
          <w:instrText xml:space="preserve"> PAGEREF _Toc129336120 \h </w:instrText>
        </w:r>
        <w:r w:rsidR="00C71347">
          <w:rPr>
            <w:noProof/>
            <w:webHidden/>
          </w:rPr>
        </w:r>
        <w:r w:rsidR="00C71347">
          <w:rPr>
            <w:noProof/>
            <w:webHidden/>
          </w:rPr>
          <w:fldChar w:fldCharType="separate"/>
        </w:r>
        <w:r w:rsidR="00C71347">
          <w:rPr>
            <w:noProof/>
            <w:webHidden/>
          </w:rPr>
          <w:t>48</w:t>
        </w:r>
        <w:r w:rsidR="00C71347">
          <w:rPr>
            <w:noProof/>
            <w:webHidden/>
          </w:rPr>
          <w:fldChar w:fldCharType="end"/>
        </w:r>
      </w:hyperlink>
    </w:p>
    <w:p w14:paraId="6D45C533" w14:textId="612912A7"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1" w:history="1">
        <w:r w:rsidR="00C71347" w:rsidRPr="0057509B">
          <w:rPr>
            <w:rStyle w:val="Hyperlink"/>
            <w:noProof/>
          </w:rPr>
          <w:t>Abbildung 30 Firewall; sudo ufw status</w:t>
        </w:r>
        <w:r w:rsidR="00C71347">
          <w:rPr>
            <w:noProof/>
            <w:webHidden/>
          </w:rPr>
          <w:tab/>
        </w:r>
        <w:r w:rsidR="00C71347">
          <w:rPr>
            <w:noProof/>
            <w:webHidden/>
          </w:rPr>
          <w:fldChar w:fldCharType="begin"/>
        </w:r>
        <w:r w:rsidR="00C71347">
          <w:rPr>
            <w:noProof/>
            <w:webHidden/>
          </w:rPr>
          <w:instrText xml:space="preserve"> PAGEREF _Toc129336121 \h </w:instrText>
        </w:r>
        <w:r w:rsidR="00C71347">
          <w:rPr>
            <w:noProof/>
            <w:webHidden/>
          </w:rPr>
        </w:r>
        <w:r w:rsidR="00C71347">
          <w:rPr>
            <w:noProof/>
            <w:webHidden/>
          </w:rPr>
          <w:fldChar w:fldCharType="separate"/>
        </w:r>
        <w:r w:rsidR="00C71347">
          <w:rPr>
            <w:noProof/>
            <w:webHidden/>
          </w:rPr>
          <w:t>49</w:t>
        </w:r>
        <w:r w:rsidR="00C71347">
          <w:rPr>
            <w:noProof/>
            <w:webHidden/>
          </w:rPr>
          <w:fldChar w:fldCharType="end"/>
        </w:r>
      </w:hyperlink>
    </w:p>
    <w:p w14:paraId="28AB1C41" w14:textId="64678E91"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2" w:history="1">
        <w:r w:rsidR="00C71347" w:rsidRPr="0057509B">
          <w:rPr>
            <w:rStyle w:val="Hyperlink"/>
            <w:noProof/>
          </w:rPr>
          <w:t>Abbildung 31 Firewall; sudo ufw status</w:t>
        </w:r>
        <w:r w:rsidR="00C71347">
          <w:rPr>
            <w:noProof/>
            <w:webHidden/>
          </w:rPr>
          <w:tab/>
        </w:r>
        <w:r w:rsidR="00C71347">
          <w:rPr>
            <w:noProof/>
            <w:webHidden/>
          </w:rPr>
          <w:fldChar w:fldCharType="begin"/>
        </w:r>
        <w:r w:rsidR="00C71347">
          <w:rPr>
            <w:noProof/>
            <w:webHidden/>
          </w:rPr>
          <w:instrText xml:space="preserve"> PAGEREF _Toc129336122 \h </w:instrText>
        </w:r>
        <w:r w:rsidR="00C71347">
          <w:rPr>
            <w:noProof/>
            <w:webHidden/>
          </w:rPr>
        </w:r>
        <w:r w:rsidR="00C71347">
          <w:rPr>
            <w:noProof/>
            <w:webHidden/>
          </w:rPr>
          <w:fldChar w:fldCharType="separate"/>
        </w:r>
        <w:r w:rsidR="00C71347">
          <w:rPr>
            <w:noProof/>
            <w:webHidden/>
          </w:rPr>
          <w:t>50</w:t>
        </w:r>
        <w:r w:rsidR="00C71347">
          <w:rPr>
            <w:noProof/>
            <w:webHidden/>
          </w:rPr>
          <w:fldChar w:fldCharType="end"/>
        </w:r>
      </w:hyperlink>
    </w:p>
    <w:p w14:paraId="4767C4A7" w14:textId="5328C31D"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3" w:history="1">
        <w:r w:rsidR="00C71347" w:rsidRPr="0057509B">
          <w:rPr>
            <w:rStyle w:val="Hyperlink"/>
            <w:noProof/>
          </w:rPr>
          <w:t>Abbildung 32 Firewall; sudo ufw status numbered</w:t>
        </w:r>
        <w:r w:rsidR="00C71347">
          <w:rPr>
            <w:noProof/>
            <w:webHidden/>
          </w:rPr>
          <w:tab/>
        </w:r>
        <w:r w:rsidR="00C71347">
          <w:rPr>
            <w:noProof/>
            <w:webHidden/>
          </w:rPr>
          <w:fldChar w:fldCharType="begin"/>
        </w:r>
        <w:r w:rsidR="00C71347">
          <w:rPr>
            <w:noProof/>
            <w:webHidden/>
          </w:rPr>
          <w:instrText xml:space="preserve"> PAGEREF _Toc129336123 \h </w:instrText>
        </w:r>
        <w:r w:rsidR="00C71347">
          <w:rPr>
            <w:noProof/>
            <w:webHidden/>
          </w:rPr>
        </w:r>
        <w:r w:rsidR="00C71347">
          <w:rPr>
            <w:noProof/>
            <w:webHidden/>
          </w:rPr>
          <w:fldChar w:fldCharType="separate"/>
        </w:r>
        <w:r w:rsidR="00C71347">
          <w:rPr>
            <w:noProof/>
            <w:webHidden/>
          </w:rPr>
          <w:t>50</w:t>
        </w:r>
        <w:r w:rsidR="00C71347">
          <w:rPr>
            <w:noProof/>
            <w:webHidden/>
          </w:rPr>
          <w:fldChar w:fldCharType="end"/>
        </w:r>
      </w:hyperlink>
    </w:p>
    <w:p w14:paraId="72F008BE" w14:textId="7704769C"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4" w:history="1">
        <w:r w:rsidR="00C71347" w:rsidRPr="0057509B">
          <w:rPr>
            <w:rStyle w:val="Hyperlink"/>
            <w:noProof/>
          </w:rPr>
          <w:t>Abbildung 33 Gantt-Diagramm Angerer Simon</w:t>
        </w:r>
        <w:r w:rsidR="00C71347">
          <w:rPr>
            <w:noProof/>
            <w:webHidden/>
          </w:rPr>
          <w:tab/>
        </w:r>
        <w:r w:rsidR="00C71347">
          <w:rPr>
            <w:noProof/>
            <w:webHidden/>
          </w:rPr>
          <w:fldChar w:fldCharType="begin"/>
        </w:r>
        <w:r w:rsidR="00C71347">
          <w:rPr>
            <w:noProof/>
            <w:webHidden/>
          </w:rPr>
          <w:instrText xml:space="preserve"> PAGEREF _Toc129336124 \h </w:instrText>
        </w:r>
        <w:r w:rsidR="00C71347">
          <w:rPr>
            <w:noProof/>
            <w:webHidden/>
          </w:rPr>
        </w:r>
        <w:r w:rsidR="00C71347">
          <w:rPr>
            <w:noProof/>
            <w:webHidden/>
          </w:rPr>
          <w:fldChar w:fldCharType="separate"/>
        </w:r>
        <w:r w:rsidR="00C71347">
          <w:rPr>
            <w:noProof/>
            <w:webHidden/>
          </w:rPr>
          <w:t>60</w:t>
        </w:r>
        <w:r w:rsidR="00C71347">
          <w:rPr>
            <w:noProof/>
            <w:webHidden/>
          </w:rPr>
          <w:fldChar w:fldCharType="end"/>
        </w:r>
      </w:hyperlink>
    </w:p>
    <w:p w14:paraId="7D8C4533" w14:textId="1BEB7B8F"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1" w:anchor="_Toc129336125" w:history="1">
        <w:r w:rsidR="00C71347" w:rsidRPr="0057509B">
          <w:rPr>
            <w:rStyle w:val="Hyperlink"/>
            <w:noProof/>
          </w:rPr>
          <w:t>Abbildung 34 Gantt-Diagramm Edelmann Patrick</w:t>
        </w:r>
        <w:r w:rsidR="00C71347">
          <w:rPr>
            <w:noProof/>
            <w:webHidden/>
          </w:rPr>
          <w:tab/>
        </w:r>
        <w:r w:rsidR="00C71347">
          <w:rPr>
            <w:noProof/>
            <w:webHidden/>
          </w:rPr>
          <w:fldChar w:fldCharType="begin"/>
        </w:r>
        <w:r w:rsidR="00C71347">
          <w:rPr>
            <w:noProof/>
            <w:webHidden/>
          </w:rPr>
          <w:instrText xml:space="preserve"> PAGEREF _Toc129336125 \h </w:instrText>
        </w:r>
        <w:r w:rsidR="00C71347">
          <w:rPr>
            <w:noProof/>
            <w:webHidden/>
          </w:rPr>
        </w:r>
        <w:r w:rsidR="00C71347">
          <w:rPr>
            <w:noProof/>
            <w:webHidden/>
          </w:rPr>
          <w:fldChar w:fldCharType="separate"/>
        </w:r>
        <w:r w:rsidR="00C71347">
          <w:rPr>
            <w:noProof/>
            <w:webHidden/>
          </w:rPr>
          <w:t>60</w:t>
        </w:r>
        <w:r w:rsidR="00C71347">
          <w:rPr>
            <w:noProof/>
            <w:webHidden/>
          </w:rPr>
          <w:fldChar w:fldCharType="end"/>
        </w:r>
      </w:hyperlink>
    </w:p>
    <w:p w14:paraId="6314D164" w14:textId="0947B030" w:rsidR="00E86A5A" w:rsidRDefault="00E86A5A" w:rsidP="00E86A5A">
      <w:r>
        <w:fldChar w:fldCharType="end"/>
      </w:r>
    </w:p>
    <w:p w14:paraId="6C33AD15" w14:textId="787BF9DA" w:rsidR="00853F61" w:rsidRDefault="00853F61" w:rsidP="00C27459">
      <w:pPr>
        <w:pStyle w:val="Titel"/>
      </w:pPr>
      <w:bookmarkStart w:id="79" w:name="_Toc343525873"/>
      <w:bookmarkStart w:id="80" w:name="_Toc129336482"/>
      <w:r>
        <w:t>Tabellenverzeichnis</w:t>
      </w:r>
      <w:bookmarkEnd w:id="79"/>
      <w:bookmarkEnd w:id="80"/>
    </w:p>
    <w:p w14:paraId="45DA01B9" w14:textId="01760034" w:rsidR="00A93F4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35435" w:history="1">
        <w:r w:rsidR="00A93F44" w:rsidRPr="00ED01E0">
          <w:rPr>
            <w:rStyle w:val="Hyperlink"/>
            <w:noProof/>
          </w:rPr>
          <w:t>Tabelle 1 Arbeitsnachweis der Diplomarbeit; Angerer Simon</w:t>
        </w:r>
        <w:r w:rsidR="00A93F44">
          <w:rPr>
            <w:noProof/>
            <w:webHidden/>
          </w:rPr>
          <w:tab/>
        </w:r>
        <w:r w:rsidR="00A93F44">
          <w:rPr>
            <w:noProof/>
            <w:webHidden/>
          </w:rPr>
          <w:fldChar w:fldCharType="begin"/>
        </w:r>
        <w:r w:rsidR="00A93F44">
          <w:rPr>
            <w:noProof/>
            <w:webHidden/>
          </w:rPr>
          <w:instrText xml:space="preserve"> PAGEREF _Toc129335435 \h </w:instrText>
        </w:r>
        <w:r w:rsidR="00A93F44">
          <w:rPr>
            <w:noProof/>
            <w:webHidden/>
          </w:rPr>
        </w:r>
        <w:r w:rsidR="00A93F44">
          <w:rPr>
            <w:noProof/>
            <w:webHidden/>
          </w:rPr>
          <w:fldChar w:fldCharType="separate"/>
        </w:r>
        <w:r w:rsidR="00A93F44">
          <w:rPr>
            <w:noProof/>
            <w:webHidden/>
          </w:rPr>
          <w:t>61</w:t>
        </w:r>
        <w:r w:rsidR="00A93F44">
          <w:rPr>
            <w:noProof/>
            <w:webHidden/>
          </w:rPr>
          <w:fldChar w:fldCharType="end"/>
        </w:r>
      </w:hyperlink>
    </w:p>
    <w:p w14:paraId="5780EDF2" w14:textId="099532AC" w:rsidR="00A93F4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6" w:history="1">
        <w:r w:rsidR="00A93F44" w:rsidRPr="00ED01E0">
          <w:rPr>
            <w:rStyle w:val="Hyperlink"/>
            <w:noProof/>
          </w:rPr>
          <w:t>Tabelle 2 Arbeitsnachweis der Diplomarbeit; Edelmann Patrick</w:t>
        </w:r>
        <w:r w:rsidR="00A93F44">
          <w:rPr>
            <w:noProof/>
            <w:webHidden/>
          </w:rPr>
          <w:tab/>
        </w:r>
        <w:r w:rsidR="00A93F44">
          <w:rPr>
            <w:noProof/>
            <w:webHidden/>
          </w:rPr>
          <w:fldChar w:fldCharType="begin"/>
        </w:r>
        <w:r w:rsidR="00A93F44">
          <w:rPr>
            <w:noProof/>
            <w:webHidden/>
          </w:rPr>
          <w:instrText xml:space="preserve"> PAGEREF _Toc129335436 \h </w:instrText>
        </w:r>
        <w:r w:rsidR="00A93F44">
          <w:rPr>
            <w:noProof/>
            <w:webHidden/>
          </w:rPr>
        </w:r>
        <w:r w:rsidR="00A93F44">
          <w:rPr>
            <w:noProof/>
            <w:webHidden/>
          </w:rPr>
          <w:fldChar w:fldCharType="separate"/>
        </w:r>
        <w:r w:rsidR="00A93F44">
          <w:rPr>
            <w:noProof/>
            <w:webHidden/>
          </w:rPr>
          <w:t>63</w:t>
        </w:r>
        <w:r w:rsidR="00A93F44">
          <w:rPr>
            <w:noProof/>
            <w:webHidden/>
          </w:rPr>
          <w:fldChar w:fldCharType="end"/>
        </w:r>
      </w:hyperlink>
    </w:p>
    <w:p w14:paraId="4F882F60" w14:textId="083551A8"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0292E641" w14:textId="44F9B9B7" w:rsidR="00C71347" w:rsidRDefault="00C71347" w:rsidP="009609A0">
      <w:pPr>
        <w:pStyle w:val="Textkrper"/>
      </w:pPr>
    </w:p>
    <w:p w14:paraId="3B568C8E" w14:textId="020DCC93" w:rsidR="00C71347" w:rsidRDefault="00C71347" w:rsidP="009609A0">
      <w:pPr>
        <w:pStyle w:val="Textkrper"/>
      </w:pPr>
    </w:p>
    <w:p w14:paraId="666DD41B" w14:textId="0683A205" w:rsidR="00C71347" w:rsidRDefault="00C71347" w:rsidP="009609A0">
      <w:pPr>
        <w:pStyle w:val="Textkrper"/>
      </w:pPr>
    </w:p>
    <w:p w14:paraId="02EB54CA" w14:textId="7852B683" w:rsidR="00C71347" w:rsidRDefault="00C71347" w:rsidP="009609A0">
      <w:pPr>
        <w:pStyle w:val="Textkrper"/>
      </w:pPr>
    </w:p>
    <w:p w14:paraId="1830C244" w14:textId="4B7F37DA" w:rsidR="00C71347" w:rsidRDefault="00C71347" w:rsidP="009609A0">
      <w:pPr>
        <w:pStyle w:val="Textkrper"/>
      </w:pPr>
    </w:p>
    <w:p w14:paraId="6A8E782A" w14:textId="467BA829" w:rsidR="00C71347" w:rsidRDefault="00C71347" w:rsidP="009609A0">
      <w:pPr>
        <w:pStyle w:val="Textkrper"/>
      </w:pPr>
    </w:p>
    <w:p w14:paraId="1E789776" w14:textId="77777777" w:rsidR="00C71347" w:rsidRDefault="00C71347" w:rsidP="009609A0">
      <w:pPr>
        <w:pStyle w:val="Textkrper"/>
        <w:sectPr w:rsidR="00C71347" w:rsidSect="00937A59">
          <w:footerReference w:type="default" r:id="rId72"/>
          <w:type w:val="continuous"/>
          <w:pgSz w:w="11906" w:h="16838"/>
          <w:pgMar w:top="1418" w:right="1418" w:bottom="1418" w:left="1701" w:header="720" w:footer="720" w:gutter="0"/>
          <w:cols w:space="708"/>
          <w:docGrid w:linePitch="360"/>
        </w:sectPr>
      </w:pPr>
    </w:p>
    <w:bookmarkStart w:id="81" w:name="_Toc129336483"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1"/>
          <w:r w:rsidRPr="00C27459">
            <w:t xml:space="preserve"> </w:t>
          </w:r>
        </w:p>
        <w:p w14:paraId="31300C81" w14:textId="77777777" w:rsidR="005F415A" w:rsidRDefault="00C27459" w:rsidP="005F415A">
          <w:pPr>
            <w:pStyle w:val="Literaturverzeichnis"/>
            <w:rPr>
              <w:noProof/>
              <w:szCs w:val="24"/>
              <w:lang w:val="de-DE"/>
            </w:rPr>
          </w:pPr>
          <w:r>
            <w:fldChar w:fldCharType="begin"/>
          </w:r>
          <w:r w:rsidRPr="00C27459">
            <w:rPr>
              <w:lang w:val="de-AT"/>
            </w:rPr>
            <w:instrText>BIBLIOGRAPHY</w:instrText>
          </w:r>
          <w:r>
            <w:fldChar w:fldCharType="separate"/>
          </w:r>
          <w:r w:rsidR="005F415A">
            <w:rPr>
              <w:noProof/>
              <w:lang w:val="de-DE"/>
            </w:rPr>
            <w:t xml:space="preserve">1. </w:t>
          </w:r>
          <w:r w:rsidR="005F415A">
            <w:rPr>
              <w:b/>
              <w:bCs/>
              <w:noProof/>
              <w:lang w:val="de-DE"/>
            </w:rPr>
            <w:t>Edelmann, Patrick.</w:t>
          </w:r>
          <w:r w:rsidR="005F415A">
            <w:rPr>
              <w:noProof/>
              <w:lang w:val="de-DE"/>
            </w:rPr>
            <w:t xml:space="preserve"> GitHub. [Online] [Zitat vom: 18. März 2023.] https://github.com/Patrick2345564/Diplomarbeit-.git.</w:t>
          </w:r>
        </w:p>
        <w:p w14:paraId="1B5C9186" w14:textId="77777777" w:rsidR="005F415A" w:rsidRDefault="005F415A" w:rsidP="005F415A">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4947814B" w14:textId="77777777" w:rsidR="005F415A" w:rsidRDefault="005F415A" w:rsidP="005F415A">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5737FC40" w14:textId="77777777" w:rsidR="005F415A" w:rsidRPr="005F415A" w:rsidRDefault="005F415A" w:rsidP="005F415A">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5F415A">
            <w:rPr>
              <w:noProof/>
              <w:lang w:val="en-US"/>
            </w:rPr>
            <w:t>September 2022.] https://foerdermittel-wissenswert.de/so-schreibst-du-ein-konzept/.</w:t>
          </w:r>
        </w:p>
        <w:p w14:paraId="19D51392" w14:textId="77777777" w:rsidR="005F415A" w:rsidRDefault="005F415A" w:rsidP="005F415A">
          <w:pPr>
            <w:pStyle w:val="Literaturverzeichnis"/>
            <w:rPr>
              <w:noProof/>
              <w:lang w:val="de-DE"/>
            </w:rPr>
          </w:pPr>
          <w:r w:rsidRPr="005F415A">
            <w:rPr>
              <w:noProof/>
              <w:lang w:val="en-US"/>
            </w:rPr>
            <w:t xml:space="preserve">5. </w:t>
          </w:r>
          <w:r w:rsidRPr="005F415A">
            <w:rPr>
              <w:b/>
              <w:bCs/>
              <w:noProof/>
              <w:lang w:val="en-US"/>
            </w:rPr>
            <w:t>Wienströer, Stefan.</w:t>
          </w:r>
          <w:r w:rsidRPr="005F415A">
            <w:rPr>
              <w:noProof/>
              <w:lang w:val="en-US"/>
            </w:rPr>
            <w:t xml:space="preserve"> a-coding-project. </w:t>
          </w:r>
          <w:r>
            <w:rPr>
              <w:noProof/>
              <w:lang w:val="de-DE"/>
            </w:rPr>
            <w:t>[Online] [Zitat vom: 14. Dezember 2022.] https://www.a-coding-project.de/ratgeber/virtualisierung/ubuntu-server-installation-auf-virtualbox.</w:t>
          </w:r>
        </w:p>
        <w:p w14:paraId="1E5C863B" w14:textId="77777777" w:rsidR="005F415A" w:rsidRDefault="005F415A" w:rsidP="005F415A">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5E965621" w14:textId="77777777" w:rsidR="005F415A" w:rsidRDefault="005F415A" w:rsidP="005F415A">
          <w:pPr>
            <w:pStyle w:val="Literaturverzeichnis"/>
            <w:rPr>
              <w:noProof/>
              <w:lang w:val="de-DE"/>
            </w:rPr>
          </w:pPr>
          <w:r w:rsidRPr="005F415A">
            <w:rPr>
              <w:noProof/>
              <w:lang w:val="en-US"/>
            </w:rPr>
            <w:t xml:space="preserve">7. </w:t>
          </w:r>
          <w:r w:rsidRPr="005F415A">
            <w:rPr>
              <w:b/>
              <w:bCs/>
              <w:noProof/>
              <w:lang w:val="en-US"/>
            </w:rPr>
            <w:t>Brehm, Till.</w:t>
          </w:r>
          <w:r w:rsidRPr="005F415A">
            <w:rPr>
              <w:noProof/>
              <w:lang w:val="en-US"/>
            </w:rPr>
            <w:t xml:space="preserve"> How to Forge. </w:t>
          </w:r>
          <w:r>
            <w:rPr>
              <w:noProof/>
              <w:lang w:val="de-DE"/>
            </w:rPr>
            <w:t>[Online] [Zitat vom: 23. Jänner 2023.] https://www.howtoforge.de/anleitung/wie-man-einen-dhcp-server-unter-ubuntu-20-04-installiert-und-konfiguriert/.</w:t>
          </w:r>
        </w:p>
        <w:p w14:paraId="487321E1" w14:textId="77777777" w:rsidR="005F415A" w:rsidRDefault="005F415A" w:rsidP="005F415A">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03E7922E" w14:textId="77777777" w:rsidR="005F415A" w:rsidRPr="005F415A" w:rsidRDefault="005F415A" w:rsidP="005F415A">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5F415A">
            <w:rPr>
              <w:noProof/>
              <w:lang w:val="en-US"/>
            </w:rPr>
            <w:t>September 2022.] https://phoenixnap.com/kb/useradd-vs-adduser.</w:t>
          </w:r>
        </w:p>
        <w:p w14:paraId="65DF8F3A" w14:textId="77777777" w:rsidR="005F415A" w:rsidRDefault="005F415A" w:rsidP="005F415A">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4C869DD4" w14:textId="77777777" w:rsidR="005F415A" w:rsidRDefault="005F415A" w:rsidP="005F415A">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361AE39" w14:textId="77777777" w:rsidR="005F415A" w:rsidRDefault="005F415A" w:rsidP="005F415A">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3565A33D" w14:textId="77777777" w:rsidR="005F415A" w:rsidRDefault="005F415A" w:rsidP="005F415A">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17342F88" w14:textId="77777777" w:rsidR="005F415A" w:rsidRDefault="005F415A" w:rsidP="005F415A">
          <w:pPr>
            <w:pStyle w:val="Literaturverzeichnis"/>
            <w:rPr>
              <w:noProof/>
              <w:lang w:val="de-DE"/>
            </w:rPr>
          </w:pPr>
          <w:r w:rsidRPr="005F415A">
            <w:rPr>
              <w:noProof/>
              <w:lang w:val="en-US"/>
            </w:rPr>
            <w:t xml:space="preserve">14. </w:t>
          </w:r>
          <w:r w:rsidRPr="005F415A">
            <w:rPr>
              <w:b/>
              <w:bCs/>
              <w:noProof/>
              <w:lang w:val="en-US"/>
            </w:rPr>
            <w:t>Theo.</w:t>
          </w:r>
          <w:r w:rsidRPr="005F415A">
            <w:rPr>
              <w:noProof/>
              <w:lang w:val="en-US"/>
            </w:rPr>
            <w:t xml:space="preserve"> blog.to.com. [Online] 04. </w:t>
          </w:r>
          <w:r>
            <w:rPr>
              <w:noProof/>
              <w:lang w:val="de-DE"/>
            </w:rPr>
            <w:t>Dezember 2018. https://blog.to.com/was-ist-eigentlich-dns/.</w:t>
          </w:r>
        </w:p>
        <w:p w14:paraId="48103C1D" w14:textId="77777777" w:rsidR="005F415A" w:rsidRDefault="005F415A" w:rsidP="005F415A">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31DEF7DB" w14:textId="77777777" w:rsidR="005F415A" w:rsidRDefault="005F415A" w:rsidP="005F415A">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51D765CC" w14:textId="77777777" w:rsidR="005F415A" w:rsidRPr="005F415A" w:rsidRDefault="005F415A" w:rsidP="005F415A">
          <w:pPr>
            <w:pStyle w:val="Literaturverzeichnis"/>
            <w:rPr>
              <w:noProof/>
              <w:lang w:val="en-US"/>
            </w:rPr>
          </w:pPr>
          <w:r>
            <w:rPr>
              <w:noProof/>
              <w:lang w:val="de-DE"/>
            </w:rPr>
            <w:t xml:space="preserve">17. </w:t>
          </w:r>
          <w:r>
            <w:rPr>
              <w:b/>
              <w:bCs/>
              <w:noProof/>
              <w:lang w:val="de-DE"/>
            </w:rPr>
            <w:t xml:space="preserve">Luber, Dipl.-Ing. (FH) Stefan und Donner, Dipl.-Ing. </w:t>
          </w:r>
          <w:r w:rsidRPr="005F415A">
            <w:rPr>
              <w:b/>
              <w:bCs/>
              <w:noProof/>
              <w:lang w:val="en-US"/>
            </w:rPr>
            <w:t>(FH) Andreas.</w:t>
          </w:r>
          <w:r w:rsidRPr="005F415A">
            <w:rPr>
              <w:noProof/>
              <w:lang w:val="en-US"/>
            </w:rPr>
            <w:t xml:space="preserve"> ip.insider.de. [Online] 01. August 2018. https://www.ip-insider.de/was-ist-eine-proxy-firewall-a-621987/.</w:t>
          </w:r>
        </w:p>
        <w:p w14:paraId="4F6929C3" w14:textId="77777777" w:rsidR="005F415A" w:rsidRDefault="005F415A" w:rsidP="005F415A">
          <w:pPr>
            <w:pStyle w:val="Literaturverzeichnis"/>
            <w:rPr>
              <w:noProof/>
              <w:lang w:val="de-DE"/>
            </w:rPr>
          </w:pPr>
          <w:r w:rsidRPr="005F415A">
            <w:rPr>
              <w:noProof/>
              <w:lang w:val="en-US"/>
            </w:rPr>
            <w:t xml:space="preserve">18. </w:t>
          </w:r>
          <w:r w:rsidRPr="005F415A">
            <w:rPr>
              <w:b/>
              <w:bCs/>
              <w:noProof/>
              <w:lang w:val="en-US"/>
            </w:rPr>
            <w:t>Joos, Thomas.</w:t>
          </w:r>
          <w:r w:rsidRPr="005F415A">
            <w:rPr>
              <w:noProof/>
              <w:lang w:val="en-US"/>
            </w:rPr>
            <w:t xml:space="preserve"> ip-insider.de. [Online] 14. </w:t>
          </w:r>
          <w:r>
            <w:rPr>
              <w:noProof/>
              <w:lang w:val="de-DE"/>
            </w:rPr>
            <w:t>Mai 2021. https://www.ip-insider.de/bind9-dns-server-auf-ubuntu-betreiben-a-ddeb1effd2105872585a05554dc142ea/.</w:t>
          </w:r>
        </w:p>
        <w:p w14:paraId="1073F1D6" w14:textId="77777777" w:rsidR="005F415A" w:rsidRDefault="005F415A" w:rsidP="005F415A">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4B1169F8" w14:textId="77777777" w:rsidR="005F415A" w:rsidRDefault="005F415A" w:rsidP="005F415A">
          <w:pPr>
            <w:pStyle w:val="Literaturverzeichnis"/>
            <w:rPr>
              <w:noProof/>
              <w:lang w:val="de-DE"/>
            </w:rPr>
          </w:pPr>
          <w:r w:rsidRPr="005F415A">
            <w:rPr>
              <w:noProof/>
              <w:lang w:val="en-US"/>
            </w:rPr>
            <w:t xml:space="preserve">20. </w:t>
          </w:r>
          <w:r w:rsidRPr="005F415A">
            <w:rPr>
              <w:b/>
              <w:bCs/>
              <w:noProof/>
              <w:lang w:val="en-US"/>
            </w:rPr>
            <w:t>Ferrell, Robert G.</w:t>
          </w:r>
          <w:r w:rsidRPr="005F415A">
            <w:rPr>
              <w:noProof/>
              <w:lang w:val="en-US"/>
            </w:rPr>
            <w:t xml:space="preserve"> computerweekly.com. [Online] 02. </w:t>
          </w:r>
          <w:r>
            <w:rPr>
              <w:noProof/>
              <w:lang w:val="de-DE"/>
            </w:rPr>
            <w:t>Juli 2018. https://www.computerweekly.com/de/feature/Die-fuenf-verschiedenen-Arten-von-Firewalls.</w:t>
          </w:r>
        </w:p>
        <w:p w14:paraId="761B3704" w14:textId="77777777" w:rsidR="005F415A" w:rsidRPr="005F415A" w:rsidRDefault="005F415A" w:rsidP="005F415A">
          <w:pPr>
            <w:pStyle w:val="Literaturverzeichnis"/>
            <w:rPr>
              <w:noProof/>
              <w:lang w:val="en-US"/>
            </w:rPr>
          </w:pPr>
          <w:r w:rsidRPr="005F415A">
            <w:rPr>
              <w:noProof/>
              <w:lang w:val="en-US"/>
            </w:rPr>
            <w:t xml:space="preserve">21. </w:t>
          </w:r>
          <w:r w:rsidRPr="005F415A">
            <w:rPr>
              <w:b/>
              <w:bCs/>
              <w:noProof/>
              <w:lang w:val="en-US"/>
            </w:rPr>
            <w:t>wachemo-elearning.net.</w:t>
          </w:r>
          <w:r w:rsidRPr="005F415A">
            <w:rPr>
              <w:noProof/>
              <w:lang w:val="en-US"/>
            </w:rPr>
            <w:t xml:space="preserve"> [Online] https://wachemo-elearning.net/courses/information-assurance-and-security/lessons/chapter-four-review-of-shared-key-cryptography-and-hash-functions/topic/firewalls/.</w:t>
          </w:r>
        </w:p>
        <w:p w14:paraId="0D1A9230" w14:textId="77777777" w:rsidR="005F415A" w:rsidRPr="005F415A" w:rsidRDefault="005F415A" w:rsidP="005F415A">
          <w:pPr>
            <w:pStyle w:val="Literaturverzeichnis"/>
            <w:rPr>
              <w:b/>
              <w:bCs/>
              <w:noProof/>
              <w:lang w:val="en-US"/>
            </w:rPr>
          </w:pPr>
          <w:r w:rsidRPr="005F415A">
            <w:rPr>
              <w:b/>
              <w:bCs/>
              <w:noProof/>
              <w:lang w:val="en-US"/>
            </w:rPr>
            <w:t xml:space="preserve">22. </w:t>
          </w:r>
          <w:r w:rsidRPr="005F415A">
            <w:rPr>
              <w:noProof/>
              <w:lang w:val="en-US"/>
            </w:rPr>
            <w:t>ubuntu.com. [Online] https://manpages.ubuntu.com/manpages/xenial/man8/adduser.8.html?_ga=2.56716458.1281046089.1678049659-1113399391.1672302534 .</w:t>
          </w:r>
        </w:p>
        <w:p w14:paraId="4F66E71F" w14:textId="77777777" w:rsidR="005F415A" w:rsidRPr="005F415A" w:rsidRDefault="005F415A" w:rsidP="005F415A">
          <w:pPr>
            <w:pStyle w:val="Literaturverzeichnis"/>
            <w:rPr>
              <w:noProof/>
              <w:lang w:val="de-DE"/>
            </w:rPr>
          </w:pPr>
          <w:r w:rsidRPr="005F415A">
            <w:rPr>
              <w:b/>
              <w:bCs/>
              <w:noProof/>
              <w:lang w:val="en-US"/>
            </w:rPr>
            <w:lastRenderedPageBreak/>
            <w:t xml:space="preserve">23. Mutai, Josphat. </w:t>
          </w:r>
          <w:r w:rsidRPr="005F415A">
            <w:rPr>
              <w:noProof/>
              <w:lang w:val="en-US"/>
            </w:rPr>
            <w:t xml:space="preserve">computingforgeeks.com. [Online] 23. </w:t>
          </w:r>
          <w:r w:rsidRPr="005F415A">
            <w:rPr>
              <w:noProof/>
              <w:lang w:val="de-DE"/>
            </w:rPr>
            <w:t>Januar 2020. https://computingforgeeks.com/join-ubuntu-debian-to-active-directory-ad-domain/.</w:t>
          </w:r>
        </w:p>
        <w:p w14:paraId="39BD6621" w14:textId="77777777" w:rsidR="005F415A" w:rsidRDefault="005F415A" w:rsidP="005F415A">
          <w:pPr>
            <w:pStyle w:val="Literaturverzeichnis"/>
            <w:rPr>
              <w:b/>
              <w:bCs/>
              <w:noProof/>
              <w:lang w:val="de-DE"/>
            </w:rPr>
          </w:pPr>
          <w:r>
            <w:rPr>
              <w:b/>
              <w:bCs/>
              <w:noProof/>
              <w:lang w:val="de-DE"/>
            </w:rPr>
            <w:t>24. de.barracuda.com.</w:t>
          </w:r>
          <w:r w:rsidRPr="005F415A">
            <w:rPr>
              <w:noProof/>
              <w:lang w:val="de-DE"/>
            </w:rPr>
            <w:t xml:space="preserve"> [Online] [Zitat vom: 10. Januar 2023.] https://de.barracuda.com/support/glossary/next-generation-firewall.</w:t>
          </w:r>
        </w:p>
        <w:p w14:paraId="3203DFF9" w14:textId="77777777" w:rsidR="005F415A" w:rsidRPr="005F415A" w:rsidRDefault="005F415A" w:rsidP="005F415A">
          <w:pPr>
            <w:pStyle w:val="Literaturverzeichnis"/>
            <w:rPr>
              <w:b/>
              <w:bCs/>
              <w:noProof/>
              <w:lang w:val="en-US"/>
            </w:rPr>
          </w:pPr>
          <w:r w:rsidRPr="005F415A">
            <w:rPr>
              <w:b/>
              <w:bCs/>
              <w:noProof/>
              <w:lang w:val="en-US"/>
            </w:rPr>
            <w:t>25. Conda.</w:t>
          </w:r>
          <w:r w:rsidRPr="005F415A">
            <w:rPr>
              <w:noProof/>
              <w:lang w:val="en-US"/>
            </w:rPr>
            <w:t xml:space="preserve"> Youtube. [Online]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0C10C1EA" w14:textId="7FE37C16" w:rsidR="00C27459" w:rsidRDefault="00C27459" w:rsidP="005F415A">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3"/>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2" w:name="_Toc129336484"/>
      <w:r>
        <w:lastRenderedPageBreak/>
        <w:t>Abkürzungs- und Symbolverzeichnis</w:t>
      </w:r>
      <w:bookmarkEnd w:id="82"/>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4"/>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83" w:name="_Toc343525863"/>
      <w:bookmarkStart w:id="84" w:name="_Toc129336485"/>
      <w:r w:rsidR="00A417D1" w:rsidRPr="00C27459">
        <w:t>Anhang</w:t>
      </w:r>
      <w:bookmarkEnd w:id="83"/>
      <w:bookmarkEnd w:id="84"/>
    </w:p>
    <w:p w14:paraId="66D3A29D" w14:textId="374E825F" w:rsidR="00A417D1" w:rsidRDefault="00A417D1" w:rsidP="00A42C89">
      <w:pPr>
        <w:pStyle w:val="berschrift2"/>
      </w:pPr>
      <w:bookmarkStart w:id="85" w:name="_Toc343525865"/>
      <w:bookmarkStart w:id="86" w:name="OLE_LINK6"/>
      <w:bookmarkStart w:id="87" w:name="OLE_LINK7"/>
      <w:bookmarkStart w:id="88" w:name="_Toc129336486"/>
      <w:r>
        <w:t>Schlussfolgerung / Projekterfahrung</w:t>
      </w:r>
      <w:bookmarkEnd w:id="85"/>
      <w:bookmarkEnd w:id="86"/>
      <w:bookmarkEnd w:id="87"/>
      <w:bookmarkEnd w:id="88"/>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5"/>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89" w:name="_Toc343525867"/>
      <w:r w:rsidRPr="00A42C89">
        <w:lastRenderedPageBreak/>
        <w:t xml:space="preserve"> </w:t>
      </w:r>
      <w:bookmarkStart w:id="90" w:name="_Toc129336487"/>
      <w:r w:rsidR="00A417D1" w:rsidRPr="00A42C89">
        <w:t>Projektterminplanung</w:t>
      </w:r>
      <w:bookmarkEnd w:id="89"/>
      <w:bookmarkEnd w:id="90"/>
    </w:p>
    <w:p w14:paraId="1BAA3445" w14:textId="6813970C" w:rsidR="004B2218" w:rsidRDefault="004B2218" w:rsidP="004B2218">
      <w:pPr>
        <w:pStyle w:val="berschrift2"/>
      </w:pPr>
      <w:bookmarkStart w:id="91" w:name="_Toc129336488"/>
      <w:r>
        <w:t>Simon Angerer</w:t>
      </w:r>
      <w:bookmarkEnd w:id="91"/>
    </w:p>
    <w:p w14:paraId="1CCC2EE8" w14:textId="77777777" w:rsidR="00BE2A43" w:rsidRDefault="00BE2A43" w:rsidP="00BE2A43">
      <w:pPr>
        <w:keepNext/>
      </w:pPr>
      <w:r w:rsidRPr="00BE2A43">
        <w:rPr>
          <w:noProof/>
        </w:rPr>
        <w:drawing>
          <wp:inline distT="0" distB="0" distL="0" distR="0" wp14:anchorId="20E38137" wp14:editId="2998D587">
            <wp:extent cx="6406621" cy="311691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23019" cy="3124890"/>
                    </a:xfrm>
                    <a:prstGeom prst="rect">
                      <a:avLst/>
                    </a:prstGeom>
                    <a:noFill/>
                    <a:ln>
                      <a:noFill/>
                    </a:ln>
                  </pic:spPr>
                </pic:pic>
              </a:graphicData>
            </a:graphic>
          </wp:inline>
        </w:drawing>
      </w:r>
    </w:p>
    <w:p w14:paraId="529691AF" w14:textId="14AA3540" w:rsidR="004B2218" w:rsidRDefault="00BE2A43" w:rsidP="00BE2A43">
      <w:pPr>
        <w:pStyle w:val="Beschriftung"/>
      </w:pPr>
      <w:bookmarkStart w:id="92" w:name="_Toc129336124"/>
      <w:r>
        <w:t xml:space="preserve">Abbildung </w:t>
      </w:r>
      <w:r>
        <w:fldChar w:fldCharType="begin"/>
      </w:r>
      <w:r>
        <w:instrText xml:space="preserve"> SEQ Abbildung \* ARABIC </w:instrText>
      </w:r>
      <w:r>
        <w:fldChar w:fldCharType="separate"/>
      </w:r>
      <w:r w:rsidR="00C71347">
        <w:rPr>
          <w:noProof/>
        </w:rPr>
        <w:t>33</w:t>
      </w:r>
      <w:r>
        <w:fldChar w:fldCharType="end"/>
      </w:r>
      <w:r>
        <w:t xml:space="preserve"> Gantt-Diagramm Angerer Simon</w:t>
      </w:r>
      <w:bookmarkEnd w:id="92"/>
    </w:p>
    <w:p w14:paraId="122A4633" w14:textId="77777777" w:rsidR="004B2218" w:rsidRPr="004B2218" w:rsidRDefault="004B2218" w:rsidP="004B2218"/>
    <w:p w14:paraId="29BB631A" w14:textId="6820D529" w:rsidR="004B2218" w:rsidRDefault="004B2218" w:rsidP="004B2218">
      <w:pPr>
        <w:pStyle w:val="berschrift2"/>
      </w:pPr>
      <w:bookmarkStart w:id="93" w:name="_Toc129336489"/>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7E6A9CEC" w:rsidR="004B2218" w:rsidRPr="005B5F35" w:rsidRDefault="004B2218" w:rsidP="004B2218">
                            <w:pPr>
                              <w:pStyle w:val="Beschriftung"/>
                              <w:rPr>
                                <w:color w:val="auto"/>
                                <w:sz w:val="28"/>
                                <w:szCs w:val="20"/>
                              </w:rPr>
                            </w:pPr>
                            <w:bookmarkStart w:id="94" w:name="_Toc129336125"/>
                            <w:r>
                              <w:t xml:space="preserve">Abbildung </w:t>
                            </w:r>
                            <w:r>
                              <w:fldChar w:fldCharType="begin"/>
                            </w:r>
                            <w:r>
                              <w:instrText xml:space="preserve"> SEQ Abbildung \* ARABIC </w:instrText>
                            </w:r>
                            <w:r>
                              <w:fldChar w:fldCharType="separate"/>
                            </w:r>
                            <w:r w:rsidR="00C71347">
                              <w:rPr>
                                <w:noProof/>
                              </w:rPr>
                              <w:t>34</w:t>
                            </w:r>
                            <w:r>
                              <w:fldChar w:fldCharType="end"/>
                            </w:r>
                            <w:r>
                              <w:t xml:space="preserve"> Gantt-Diagramm Edelmann Patric</w:t>
                            </w:r>
                            <w:r w:rsidR="003A09E2">
                              <w:t>k</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7E6A9CEC" w:rsidR="004B2218" w:rsidRPr="005B5F35" w:rsidRDefault="004B2218" w:rsidP="004B2218">
                      <w:pPr>
                        <w:pStyle w:val="Beschriftung"/>
                        <w:rPr>
                          <w:color w:val="auto"/>
                          <w:sz w:val="28"/>
                          <w:szCs w:val="20"/>
                        </w:rPr>
                      </w:pPr>
                      <w:bookmarkStart w:id="95" w:name="_Toc129336125"/>
                      <w:r>
                        <w:t xml:space="preserve">Abbildung </w:t>
                      </w:r>
                      <w:r>
                        <w:fldChar w:fldCharType="begin"/>
                      </w:r>
                      <w:r>
                        <w:instrText xml:space="preserve"> SEQ Abbildung \* ARABIC </w:instrText>
                      </w:r>
                      <w:r>
                        <w:fldChar w:fldCharType="separate"/>
                      </w:r>
                      <w:r w:rsidR="00C71347">
                        <w:rPr>
                          <w:noProof/>
                        </w:rPr>
                        <w:t>34</w:t>
                      </w:r>
                      <w:r>
                        <w:fldChar w:fldCharType="end"/>
                      </w:r>
                      <w:r>
                        <w:t xml:space="preserve"> Gantt-Diagramm Edelmann Patric</w:t>
                      </w:r>
                      <w:r w:rsidR="003A09E2">
                        <w:t>k</w:t>
                      </w:r>
                      <w:bookmarkEnd w:id="95"/>
                    </w:p>
                  </w:txbxContent>
                </v:textbox>
                <w10:wrap type="tight"/>
              </v:shape>
            </w:pict>
          </mc:Fallback>
        </mc:AlternateContent>
      </w:r>
      <w:r>
        <w:t>Patrick Edelmann</w:t>
      </w:r>
      <w:bookmarkEnd w:id="93"/>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78"/>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6" w:name="_Toc343525870"/>
      <w:bookmarkStart w:id="97" w:name="_Toc129336490"/>
      <w:r>
        <w:lastRenderedPageBreak/>
        <w:t>Arbeitsnachweis</w:t>
      </w:r>
      <w:bookmarkEnd w:id="96"/>
      <w:r>
        <w:t xml:space="preserve"> Diplomarbei</w:t>
      </w:r>
      <w:r w:rsidR="00EE42F3">
        <w:t>t</w:t>
      </w:r>
      <w:bookmarkEnd w:id="97"/>
    </w:p>
    <w:p w14:paraId="6D7DC81A" w14:textId="4FA77255" w:rsidR="008D5197" w:rsidRDefault="008D5197" w:rsidP="008D5197">
      <w:pPr>
        <w:pStyle w:val="Beschriftung"/>
        <w:keepNext/>
      </w:pPr>
      <w:bookmarkStart w:id="98" w:name="_Toc129335435"/>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98"/>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Info Diplomarbeiten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Active Directory über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DNS Teilweise</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Doku verfeinert mit Abstract verbesserung,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79"/>
          <w:pgSz w:w="11906" w:h="16838"/>
          <w:pgMar w:top="1418" w:right="1418" w:bottom="1418" w:left="1701" w:header="720" w:footer="720" w:gutter="0"/>
          <w:cols w:space="708"/>
          <w:docGrid w:linePitch="360"/>
        </w:sectPr>
      </w:pPr>
    </w:p>
    <w:p w14:paraId="4CC385F3" w14:textId="61A7ED92" w:rsidR="00360804" w:rsidRDefault="00360804" w:rsidP="000A003E"/>
    <w:p w14:paraId="57BCCFF3" w14:textId="77777777" w:rsidR="00360804" w:rsidRDefault="00360804">
      <w:pPr>
        <w:suppressAutoHyphens w:val="0"/>
        <w:spacing w:after="0" w:line="240" w:lineRule="auto"/>
        <w:jc w:val="left"/>
      </w:pPr>
    </w:p>
    <w:p w14:paraId="0E595506" w14:textId="6A21C8C2" w:rsidR="00333CAA" w:rsidRDefault="00333CAA" w:rsidP="00333CAA">
      <w:pPr>
        <w:pStyle w:val="Beschriftung"/>
        <w:keepNext/>
      </w:pPr>
      <w:bookmarkStart w:id="99" w:name="_Toc129335436"/>
      <w:r>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99"/>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lastRenderedPageBreak/>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0"/>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EC03D" w14:textId="77777777" w:rsidR="00B639E2" w:rsidRDefault="00B639E2">
      <w:pPr>
        <w:spacing w:after="0" w:line="240" w:lineRule="auto"/>
      </w:pPr>
      <w:r>
        <w:separator/>
      </w:r>
    </w:p>
  </w:endnote>
  <w:endnote w:type="continuationSeparator" w:id="0">
    <w:p w14:paraId="61471C20" w14:textId="77777777" w:rsidR="00B639E2" w:rsidRDefault="00B639E2">
      <w:pPr>
        <w:spacing w:after="0" w:line="240" w:lineRule="auto"/>
      </w:pPr>
      <w:r>
        <w:continuationSeparator/>
      </w:r>
    </w:p>
  </w:endnote>
  <w:endnote w:type="continuationNotice" w:id="1">
    <w:p w14:paraId="54278CA9" w14:textId="77777777" w:rsidR="00B639E2" w:rsidRDefault="00B639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5BF52714" w:rsidR="00C27459" w:rsidRDefault="00C27459" w:rsidP="00203D58">
        <w:pPr>
          <w:pStyle w:val="Fuzeile"/>
          <w:jc w:val="center"/>
        </w:pPr>
        <w:r>
          <w:t>Patrick Edelmann/Simon Angerer</w:t>
        </w:r>
        <w:r>
          <w:tab/>
        </w:r>
        <w:r w:rsidR="00C71347">
          <w:t>Abbildungsverzeichnis/Tabellenverzeichnis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5149DE37" w:rsidR="00C71347" w:rsidRDefault="00C71347" w:rsidP="00203D58">
        <w:pPr>
          <w:pStyle w:val="Fuzeile"/>
          <w:jc w:val="center"/>
        </w:pPr>
        <w:r>
          <w:t>Patrick Edelmann/Simon Angerer</w:t>
        </w:r>
        <w:r>
          <w:tab/>
          <w:t>Literaturverzeichnis</w:t>
        </w:r>
        <w:r>
          <w:tab/>
        </w:r>
        <w:r>
          <w:fldChar w:fldCharType="begin"/>
        </w:r>
        <w:r>
          <w:instrText>PAGE   \* MERGEFORMAT</w:instrText>
        </w:r>
        <w:r>
          <w:fldChar w:fldCharType="separate"/>
        </w:r>
        <w:r>
          <w:rPr>
            <w:noProof/>
          </w:rPr>
          <w:t>III</w:t>
        </w:r>
        <w:r>
          <w:fldChar w:fldCharType="end"/>
        </w:r>
      </w:p>
    </w:sdtContent>
  </w:sdt>
  <w:p w14:paraId="6FE79705" w14:textId="77777777" w:rsidR="00C71347" w:rsidRPr="00624ED3" w:rsidRDefault="00C7134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1256D" w14:textId="77777777" w:rsidR="00B639E2" w:rsidRDefault="00B639E2">
      <w:pPr>
        <w:spacing w:after="0" w:line="240" w:lineRule="auto"/>
      </w:pPr>
      <w:r>
        <w:separator/>
      </w:r>
    </w:p>
  </w:footnote>
  <w:footnote w:type="continuationSeparator" w:id="0">
    <w:p w14:paraId="2153F987" w14:textId="77777777" w:rsidR="00B639E2" w:rsidRDefault="00B639E2">
      <w:pPr>
        <w:spacing w:after="0" w:line="240" w:lineRule="auto"/>
      </w:pPr>
      <w:r>
        <w:continuationSeparator/>
      </w:r>
    </w:p>
  </w:footnote>
  <w:footnote w:type="continuationNotice" w:id="1">
    <w:p w14:paraId="4F395CEC" w14:textId="77777777" w:rsidR="00B639E2" w:rsidRDefault="00B639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51B5C"/>
    <w:rsid w:val="00053CAD"/>
    <w:rsid w:val="00054E6A"/>
    <w:rsid w:val="00062F31"/>
    <w:rsid w:val="000641D4"/>
    <w:rsid w:val="00087423"/>
    <w:rsid w:val="00087D44"/>
    <w:rsid w:val="000950AA"/>
    <w:rsid w:val="000A003E"/>
    <w:rsid w:val="000A2984"/>
    <w:rsid w:val="000A542F"/>
    <w:rsid w:val="000A5551"/>
    <w:rsid w:val="000B14FD"/>
    <w:rsid w:val="000B5828"/>
    <w:rsid w:val="000B62CB"/>
    <w:rsid w:val="000C2DB7"/>
    <w:rsid w:val="000C5BF9"/>
    <w:rsid w:val="000D00C3"/>
    <w:rsid w:val="000D10DA"/>
    <w:rsid w:val="000D78BA"/>
    <w:rsid w:val="000E16CD"/>
    <w:rsid w:val="000E17B2"/>
    <w:rsid w:val="000E2C8A"/>
    <w:rsid w:val="000E72EF"/>
    <w:rsid w:val="00100E24"/>
    <w:rsid w:val="00102F1B"/>
    <w:rsid w:val="001054D4"/>
    <w:rsid w:val="00106481"/>
    <w:rsid w:val="00110649"/>
    <w:rsid w:val="0011438D"/>
    <w:rsid w:val="00116F42"/>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C1120"/>
    <w:rsid w:val="001C673A"/>
    <w:rsid w:val="001C6F76"/>
    <w:rsid w:val="001D1E9F"/>
    <w:rsid w:val="001D26F2"/>
    <w:rsid w:val="001E63C0"/>
    <w:rsid w:val="001F1D6F"/>
    <w:rsid w:val="001F5345"/>
    <w:rsid w:val="001F5FD6"/>
    <w:rsid w:val="001F7CBA"/>
    <w:rsid w:val="0020086C"/>
    <w:rsid w:val="00203D58"/>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7247"/>
    <w:rsid w:val="00593F40"/>
    <w:rsid w:val="005A10FC"/>
    <w:rsid w:val="005A504B"/>
    <w:rsid w:val="005A72EB"/>
    <w:rsid w:val="005A7E87"/>
    <w:rsid w:val="005B189F"/>
    <w:rsid w:val="005C175B"/>
    <w:rsid w:val="005C733A"/>
    <w:rsid w:val="005E0339"/>
    <w:rsid w:val="005E045A"/>
    <w:rsid w:val="005E3D9F"/>
    <w:rsid w:val="005E4BD2"/>
    <w:rsid w:val="005F157D"/>
    <w:rsid w:val="005F30FB"/>
    <w:rsid w:val="005F415A"/>
    <w:rsid w:val="005F5364"/>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65EF1"/>
    <w:rsid w:val="00667D27"/>
    <w:rsid w:val="00675F45"/>
    <w:rsid w:val="00677331"/>
    <w:rsid w:val="006810C9"/>
    <w:rsid w:val="006810CB"/>
    <w:rsid w:val="0068628F"/>
    <w:rsid w:val="00687806"/>
    <w:rsid w:val="00691576"/>
    <w:rsid w:val="00694892"/>
    <w:rsid w:val="006966F7"/>
    <w:rsid w:val="006A46A3"/>
    <w:rsid w:val="006B16F2"/>
    <w:rsid w:val="006B2FBD"/>
    <w:rsid w:val="006C608C"/>
    <w:rsid w:val="006D0119"/>
    <w:rsid w:val="006D087E"/>
    <w:rsid w:val="006D149D"/>
    <w:rsid w:val="006D73E5"/>
    <w:rsid w:val="006E717F"/>
    <w:rsid w:val="006F34A0"/>
    <w:rsid w:val="006F3890"/>
    <w:rsid w:val="006F39D8"/>
    <w:rsid w:val="006F60FC"/>
    <w:rsid w:val="00701ABE"/>
    <w:rsid w:val="007040E0"/>
    <w:rsid w:val="00713004"/>
    <w:rsid w:val="007210D5"/>
    <w:rsid w:val="00727734"/>
    <w:rsid w:val="00750622"/>
    <w:rsid w:val="0075108C"/>
    <w:rsid w:val="00751263"/>
    <w:rsid w:val="00752AAF"/>
    <w:rsid w:val="007533E0"/>
    <w:rsid w:val="007571D8"/>
    <w:rsid w:val="00757DE4"/>
    <w:rsid w:val="007605DC"/>
    <w:rsid w:val="00760DFD"/>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B18C8"/>
    <w:rsid w:val="007B1DBF"/>
    <w:rsid w:val="007B361F"/>
    <w:rsid w:val="007C367F"/>
    <w:rsid w:val="007D022D"/>
    <w:rsid w:val="007D20BF"/>
    <w:rsid w:val="007D2410"/>
    <w:rsid w:val="007D3C01"/>
    <w:rsid w:val="007D468B"/>
    <w:rsid w:val="007E484B"/>
    <w:rsid w:val="007E56C5"/>
    <w:rsid w:val="007F275A"/>
    <w:rsid w:val="00801601"/>
    <w:rsid w:val="00802D29"/>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55F3"/>
    <w:rsid w:val="00AC5C04"/>
    <w:rsid w:val="00AD0FC2"/>
    <w:rsid w:val="00AD1888"/>
    <w:rsid w:val="00AD2936"/>
    <w:rsid w:val="00AD5FCD"/>
    <w:rsid w:val="00AE3EC7"/>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639E2"/>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1347"/>
    <w:rsid w:val="00C7717C"/>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2203"/>
    <w:rsid w:val="00CE4A3E"/>
    <w:rsid w:val="00CE5613"/>
    <w:rsid w:val="00CF0316"/>
    <w:rsid w:val="00CF185F"/>
    <w:rsid w:val="00CF3500"/>
    <w:rsid w:val="00CF4F57"/>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27C9"/>
    <w:rsid w:val="00D9326F"/>
    <w:rsid w:val="00D9373F"/>
    <w:rsid w:val="00D93D20"/>
    <w:rsid w:val="00DA5B64"/>
    <w:rsid w:val="00DA6E0F"/>
    <w:rsid w:val="00DB0DF4"/>
    <w:rsid w:val="00DB3DBA"/>
    <w:rsid w:val="00DC161E"/>
    <w:rsid w:val="00DC2363"/>
    <w:rsid w:val="00DC5AC7"/>
    <w:rsid w:val="00DC6071"/>
    <w:rsid w:val="00DD163C"/>
    <w:rsid w:val="00DD2969"/>
    <w:rsid w:val="00DD2DBF"/>
    <w:rsid w:val="00DD53F6"/>
    <w:rsid w:val="00DE0E85"/>
    <w:rsid w:val="00DE2D4E"/>
    <w:rsid w:val="00DF2328"/>
    <w:rsid w:val="00DF293F"/>
    <w:rsid w:val="00DF4A4A"/>
    <w:rsid w:val="00E031ED"/>
    <w:rsid w:val="00E06C6A"/>
    <w:rsid w:val="00E07AA8"/>
    <w:rsid w:val="00E1264F"/>
    <w:rsid w:val="00E152B0"/>
    <w:rsid w:val="00E171D6"/>
    <w:rsid w:val="00E17FF6"/>
    <w:rsid w:val="00E24BD1"/>
    <w:rsid w:val="00E27D6D"/>
    <w:rsid w:val="00E36074"/>
    <w:rsid w:val="00E36302"/>
    <w:rsid w:val="00E37764"/>
    <w:rsid w:val="00E378BA"/>
    <w:rsid w:val="00E43E90"/>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footer" Target="footer14.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footer" Target="footer17.xml"/><Relationship Id="rId79" Type="http://schemas.openxmlformats.org/officeDocument/2006/relationships/footer" Target="footer20.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12.xml"/><Relationship Id="rId64" Type="http://schemas.openxmlformats.org/officeDocument/2006/relationships/image" Target="media/image33.png"/><Relationship Id="rId69" Type="http://schemas.openxmlformats.org/officeDocument/2006/relationships/hyperlink" Target="file:///C:\Users\pedel\OneDrive\Dokumente\HTL\5AHEL\Diplomarbeit\Diplomarbeit.docx" TargetMode="External"/><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hyperlink" Target="mailto:some-person@some-other-server.com" TargetMode="External"/><Relationship Id="rId72" Type="http://schemas.openxmlformats.org/officeDocument/2006/relationships/footer" Target="footer15.xml"/><Relationship Id="rId80" Type="http://schemas.openxmlformats.org/officeDocument/2006/relationships/footer" Target="footer2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footer" Target="footer13.xm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hyperlink" Target="file:///C:\Users\pedel\OneDrive\Dokumente\HTL\5AHEL\Diplomarbeit\Diplomarbeit.docx" TargetMode="Externa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root@patrickedelmann.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16.xml"/><Relationship Id="rId78" Type="http://schemas.openxmlformats.org/officeDocument/2006/relationships/footer" Target="footer19.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header" Target="header11.xml"/><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hyperlink" Target="file:///C:\Users\pedel\OneDrive\Dokumente\HTL\5AHEL\Diplomarbeit\Diplomarbeit.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s>
</file>

<file path=customXml/itemProps1.xml><?xml version="1.0" encoding="utf-8"?>
<ds:datastoreItem xmlns:ds="http://schemas.openxmlformats.org/officeDocument/2006/customXml" ds:itemID="{D5689AFF-65D9-4FEC-ACC4-58D0AC81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13862</Words>
  <Characters>87336</Characters>
  <Application>Microsoft Office Word</Application>
  <DocSecurity>0</DocSecurity>
  <Lines>727</Lines>
  <Paragraphs>201</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100997</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5</cp:revision>
  <cp:lastPrinted>2018-11-28T20:32:00Z</cp:lastPrinted>
  <dcterms:created xsi:type="dcterms:W3CDTF">2023-03-10T09:17:00Z</dcterms:created>
  <dcterms:modified xsi:type="dcterms:W3CDTF">2023-03-10T10:14:00Z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