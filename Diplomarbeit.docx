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0544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05447"/>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05448"/>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28289CBB" w14:textId="7B1E1011" w:rsidR="00414084"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05446" w:history="1">
            <w:r w:rsidR="00414084" w:rsidRPr="00262F1B">
              <w:rPr>
                <w:rStyle w:val="Hyperlink"/>
                <w:noProof/>
                <w:lang w:val="de-AT"/>
              </w:rPr>
              <w:t>Kurzfassung /Abstract</w:t>
            </w:r>
            <w:r w:rsidR="00414084">
              <w:rPr>
                <w:noProof/>
                <w:webHidden/>
              </w:rPr>
              <w:tab/>
            </w:r>
            <w:r w:rsidR="00414084">
              <w:rPr>
                <w:noProof/>
                <w:webHidden/>
              </w:rPr>
              <w:fldChar w:fldCharType="begin"/>
            </w:r>
            <w:r w:rsidR="00414084">
              <w:rPr>
                <w:noProof/>
                <w:webHidden/>
              </w:rPr>
              <w:instrText xml:space="preserve"> PAGEREF _Toc129305446 \h </w:instrText>
            </w:r>
            <w:r w:rsidR="00414084">
              <w:rPr>
                <w:noProof/>
                <w:webHidden/>
              </w:rPr>
            </w:r>
            <w:r w:rsidR="00414084">
              <w:rPr>
                <w:noProof/>
                <w:webHidden/>
              </w:rPr>
              <w:fldChar w:fldCharType="separate"/>
            </w:r>
            <w:r w:rsidR="00414084">
              <w:rPr>
                <w:noProof/>
                <w:webHidden/>
              </w:rPr>
              <w:t>i</w:t>
            </w:r>
            <w:r w:rsidR="00414084">
              <w:rPr>
                <w:noProof/>
                <w:webHidden/>
              </w:rPr>
              <w:fldChar w:fldCharType="end"/>
            </w:r>
          </w:hyperlink>
        </w:p>
        <w:p w14:paraId="39118794" w14:textId="646ABECD" w:rsidR="00414084"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05447" w:history="1">
            <w:r w:rsidR="00414084" w:rsidRPr="00262F1B">
              <w:rPr>
                <w:rStyle w:val="Hyperlink"/>
                <w:noProof/>
                <w:lang w:val="de-AT"/>
              </w:rPr>
              <w:t>Vorwort/Danksagung</w:t>
            </w:r>
            <w:r w:rsidR="00414084">
              <w:rPr>
                <w:noProof/>
                <w:webHidden/>
              </w:rPr>
              <w:tab/>
            </w:r>
            <w:r w:rsidR="00414084">
              <w:rPr>
                <w:noProof/>
                <w:webHidden/>
              </w:rPr>
              <w:fldChar w:fldCharType="begin"/>
            </w:r>
            <w:r w:rsidR="00414084">
              <w:rPr>
                <w:noProof/>
                <w:webHidden/>
              </w:rPr>
              <w:instrText xml:space="preserve"> PAGEREF _Toc129305447 \h </w:instrText>
            </w:r>
            <w:r w:rsidR="00414084">
              <w:rPr>
                <w:noProof/>
                <w:webHidden/>
              </w:rPr>
            </w:r>
            <w:r w:rsidR="00414084">
              <w:rPr>
                <w:noProof/>
                <w:webHidden/>
              </w:rPr>
              <w:fldChar w:fldCharType="separate"/>
            </w:r>
            <w:r w:rsidR="00414084">
              <w:rPr>
                <w:noProof/>
                <w:webHidden/>
              </w:rPr>
              <w:t>i</w:t>
            </w:r>
            <w:r w:rsidR="00414084">
              <w:rPr>
                <w:noProof/>
                <w:webHidden/>
              </w:rPr>
              <w:fldChar w:fldCharType="end"/>
            </w:r>
          </w:hyperlink>
        </w:p>
        <w:p w14:paraId="708B0F58" w14:textId="5C0B567C" w:rsidR="00414084"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05448" w:history="1">
            <w:r w:rsidR="00414084" w:rsidRPr="00262F1B">
              <w:rPr>
                <w:rStyle w:val="Hyperlink"/>
                <w:noProof/>
                <w:lang w:val="de-AT"/>
              </w:rPr>
              <w:t>Projektergebnis</w:t>
            </w:r>
            <w:r w:rsidR="00414084">
              <w:rPr>
                <w:noProof/>
                <w:webHidden/>
              </w:rPr>
              <w:tab/>
            </w:r>
            <w:r w:rsidR="00414084">
              <w:rPr>
                <w:noProof/>
                <w:webHidden/>
              </w:rPr>
              <w:fldChar w:fldCharType="begin"/>
            </w:r>
            <w:r w:rsidR="00414084">
              <w:rPr>
                <w:noProof/>
                <w:webHidden/>
              </w:rPr>
              <w:instrText xml:space="preserve"> PAGEREF _Toc129305448 \h </w:instrText>
            </w:r>
            <w:r w:rsidR="00414084">
              <w:rPr>
                <w:noProof/>
                <w:webHidden/>
              </w:rPr>
            </w:r>
            <w:r w:rsidR="00414084">
              <w:rPr>
                <w:noProof/>
                <w:webHidden/>
              </w:rPr>
              <w:fldChar w:fldCharType="separate"/>
            </w:r>
            <w:r w:rsidR="00414084">
              <w:rPr>
                <w:noProof/>
                <w:webHidden/>
              </w:rPr>
              <w:t>i</w:t>
            </w:r>
            <w:r w:rsidR="00414084">
              <w:rPr>
                <w:noProof/>
                <w:webHidden/>
              </w:rPr>
              <w:fldChar w:fldCharType="end"/>
            </w:r>
          </w:hyperlink>
        </w:p>
        <w:p w14:paraId="21D88B92" w14:textId="491352F7"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49" w:history="1">
            <w:r w:rsidR="00414084" w:rsidRPr="00262F1B">
              <w:rPr>
                <w:rStyle w:val="Hyperlink"/>
                <w:noProof/>
              </w:rPr>
              <w:t>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Einleitung</w:t>
            </w:r>
            <w:r w:rsidR="00414084">
              <w:rPr>
                <w:noProof/>
                <w:webHidden/>
              </w:rPr>
              <w:tab/>
            </w:r>
            <w:r w:rsidR="00414084">
              <w:rPr>
                <w:noProof/>
                <w:webHidden/>
              </w:rPr>
              <w:fldChar w:fldCharType="begin"/>
            </w:r>
            <w:r w:rsidR="00414084">
              <w:rPr>
                <w:noProof/>
                <w:webHidden/>
              </w:rPr>
              <w:instrText xml:space="preserve"> PAGEREF _Toc129305449 \h </w:instrText>
            </w:r>
            <w:r w:rsidR="00414084">
              <w:rPr>
                <w:noProof/>
                <w:webHidden/>
              </w:rPr>
            </w:r>
            <w:r w:rsidR="00414084">
              <w:rPr>
                <w:noProof/>
                <w:webHidden/>
              </w:rPr>
              <w:fldChar w:fldCharType="separate"/>
            </w:r>
            <w:r w:rsidR="00414084">
              <w:rPr>
                <w:noProof/>
                <w:webHidden/>
              </w:rPr>
              <w:t>1</w:t>
            </w:r>
            <w:r w:rsidR="00414084">
              <w:rPr>
                <w:noProof/>
                <w:webHidden/>
              </w:rPr>
              <w:fldChar w:fldCharType="end"/>
            </w:r>
          </w:hyperlink>
        </w:p>
        <w:p w14:paraId="0B6F2966" w14:textId="3BEFFFC3"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50" w:history="1">
            <w:r w:rsidR="00414084" w:rsidRPr="00262F1B">
              <w:rPr>
                <w:rStyle w:val="Hyperlink"/>
                <w:noProof/>
              </w:rPr>
              <w:t>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Vertiefende Aufgabenstellung</w:t>
            </w:r>
            <w:r w:rsidR="00414084">
              <w:rPr>
                <w:noProof/>
                <w:webHidden/>
              </w:rPr>
              <w:tab/>
            </w:r>
            <w:r w:rsidR="00414084">
              <w:rPr>
                <w:noProof/>
                <w:webHidden/>
              </w:rPr>
              <w:fldChar w:fldCharType="begin"/>
            </w:r>
            <w:r w:rsidR="00414084">
              <w:rPr>
                <w:noProof/>
                <w:webHidden/>
              </w:rPr>
              <w:instrText xml:space="preserve"> PAGEREF _Toc129305450 \h </w:instrText>
            </w:r>
            <w:r w:rsidR="00414084">
              <w:rPr>
                <w:noProof/>
                <w:webHidden/>
              </w:rPr>
            </w:r>
            <w:r w:rsidR="00414084">
              <w:rPr>
                <w:noProof/>
                <w:webHidden/>
              </w:rPr>
              <w:fldChar w:fldCharType="separate"/>
            </w:r>
            <w:r w:rsidR="00414084">
              <w:rPr>
                <w:noProof/>
                <w:webHidden/>
              </w:rPr>
              <w:t>1</w:t>
            </w:r>
            <w:r w:rsidR="00414084">
              <w:rPr>
                <w:noProof/>
                <w:webHidden/>
              </w:rPr>
              <w:fldChar w:fldCharType="end"/>
            </w:r>
          </w:hyperlink>
        </w:p>
        <w:p w14:paraId="4293DADD" w14:textId="63F137AF"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1" w:history="1">
            <w:r w:rsidR="00414084" w:rsidRPr="00262F1B">
              <w:rPr>
                <w:rStyle w:val="Hyperlink"/>
                <w:noProof/>
              </w:rPr>
              <w:t>2.1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Patrick Edelmann</w:t>
            </w:r>
            <w:r w:rsidR="00414084">
              <w:rPr>
                <w:noProof/>
                <w:webHidden/>
              </w:rPr>
              <w:tab/>
            </w:r>
            <w:r w:rsidR="00414084">
              <w:rPr>
                <w:noProof/>
                <w:webHidden/>
              </w:rPr>
              <w:fldChar w:fldCharType="begin"/>
            </w:r>
            <w:r w:rsidR="00414084">
              <w:rPr>
                <w:noProof/>
                <w:webHidden/>
              </w:rPr>
              <w:instrText xml:space="preserve"> PAGEREF _Toc129305451 \h </w:instrText>
            </w:r>
            <w:r w:rsidR="00414084">
              <w:rPr>
                <w:noProof/>
                <w:webHidden/>
              </w:rPr>
            </w:r>
            <w:r w:rsidR="00414084">
              <w:rPr>
                <w:noProof/>
                <w:webHidden/>
              </w:rPr>
              <w:fldChar w:fldCharType="separate"/>
            </w:r>
            <w:r w:rsidR="00414084">
              <w:rPr>
                <w:noProof/>
                <w:webHidden/>
              </w:rPr>
              <w:t>1</w:t>
            </w:r>
            <w:r w:rsidR="00414084">
              <w:rPr>
                <w:noProof/>
                <w:webHidden/>
              </w:rPr>
              <w:fldChar w:fldCharType="end"/>
            </w:r>
          </w:hyperlink>
        </w:p>
        <w:p w14:paraId="3D401B97" w14:textId="3A7D1539"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2" w:history="1">
            <w:r w:rsidR="00414084" w:rsidRPr="00262F1B">
              <w:rPr>
                <w:rStyle w:val="Hyperlink"/>
                <w:noProof/>
              </w:rPr>
              <w:t>2.2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Simon Angerer</w:t>
            </w:r>
            <w:r w:rsidR="00414084">
              <w:rPr>
                <w:noProof/>
                <w:webHidden/>
              </w:rPr>
              <w:tab/>
            </w:r>
            <w:r w:rsidR="00414084">
              <w:rPr>
                <w:noProof/>
                <w:webHidden/>
              </w:rPr>
              <w:fldChar w:fldCharType="begin"/>
            </w:r>
            <w:r w:rsidR="00414084">
              <w:rPr>
                <w:noProof/>
                <w:webHidden/>
              </w:rPr>
              <w:instrText xml:space="preserve"> PAGEREF _Toc129305452 \h </w:instrText>
            </w:r>
            <w:r w:rsidR="00414084">
              <w:rPr>
                <w:noProof/>
                <w:webHidden/>
              </w:rPr>
            </w:r>
            <w:r w:rsidR="00414084">
              <w:rPr>
                <w:noProof/>
                <w:webHidden/>
              </w:rPr>
              <w:fldChar w:fldCharType="separate"/>
            </w:r>
            <w:r w:rsidR="00414084">
              <w:rPr>
                <w:noProof/>
                <w:webHidden/>
              </w:rPr>
              <w:t>1</w:t>
            </w:r>
            <w:r w:rsidR="00414084">
              <w:rPr>
                <w:noProof/>
                <w:webHidden/>
              </w:rPr>
              <w:fldChar w:fldCharType="end"/>
            </w:r>
          </w:hyperlink>
        </w:p>
        <w:p w14:paraId="5F6F3862" w14:textId="1016B4BC"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53" w:history="1">
            <w:r w:rsidR="00414084" w:rsidRPr="00262F1B">
              <w:rPr>
                <w:rStyle w:val="Hyperlink"/>
                <w:noProof/>
              </w:rPr>
              <w:t>3</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Dokumentation der Arbeit</w:t>
            </w:r>
            <w:r w:rsidR="00414084">
              <w:rPr>
                <w:noProof/>
                <w:webHidden/>
              </w:rPr>
              <w:tab/>
            </w:r>
            <w:r w:rsidR="00414084">
              <w:rPr>
                <w:noProof/>
                <w:webHidden/>
              </w:rPr>
              <w:fldChar w:fldCharType="begin"/>
            </w:r>
            <w:r w:rsidR="00414084">
              <w:rPr>
                <w:noProof/>
                <w:webHidden/>
              </w:rPr>
              <w:instrText xml:space="preserve"> PAGEREF _Toc129305453 \h </w:instrText>
            </w:r>
            <w:r w:rsidR="00414084">
              <w:rPr>
                <w:noProof/>
                <w:webHidden/>
              </w:rPr>
            </w:r>
            <w:r w:rsidR="00414084">
              <w:rPr>
                <w:noProof/>
                <w:webHidden/>
              </w:rPr>
              <w:fldChar w:fldCharType="separate"/>
            </w:r>
            <w:r w:rsidR="00414084">
              <w:rPr>
                <w:noProof/>
                <w:webHidden/>
              </w:rPr>
              <w:t>2</w:t>
            </w:r>
            <w:r w:rsidR="00414084">
              <w:rPr>
                <w:noProof/>
                <w:webHidden/>
              </w:rPr>
              <w:fldChar w:fldCharType="end"/>
            </w:r>
          </w:hyperlink>
        </w:p>
        <w:p w14:paraId="48D30136" w14:textId="1782806C"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4" w:history="1">
            <w:r w:rsidR="00414084" w:rsidRPr="00262F1B">
              <w:rPr>
                <w:rStyle w:val="Hyperlink"/>
                <w:noProof/>
              </w:rPr>
              <w:t>3.1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Grundkonzept</w:t>
            </w:r>
            <w:r w:rsidR="00414084">
              <w:rPr>
                <w:noProof/>
                <w:webHidden/>
              </w:rPr>
              <w:tab/>
            </w:r>
            <w:r w:rsidR="00414084">
              <w:rPr>
                <w:noProof/>
                <w:webHidden/>
              </w:rPr>
              <w:fldChar w:fldCharType="begin"/>
            </w:r>
            <w:r w:rsidR="00414084">
              <w:rPr>
                <w:noProof/>
                <w:webHidden/>
              </w:rPr>
              <w:instrText xml:space="preserve"> PAGEREF _Toc129305454 \h </w:instrText>
            </w:r>
            <w:r w:rsidR="00414084">
              <w:rPr>
                <w:noProof/>
                <w:webHidden/>
              </w:rPr>
            </w:r>
            <w:r w:rsidR="00414084">
              <w:rPr>
                <w:noProof/>
                <w:webHidden/>
              </w:rPr>
              <w:fldChar w:fldCharType="separate"/>
            </w:r>
            <w:r w:rsidR="00414084">
              <w:rPr>
                <w:noProof/>
                <w:webHidden/>
              </w:rPr>
              <w:t>2</w:t>
            </w:r>
            <w:r w:rsidR="00414084">
              <w:rPr>
                <w:noProof/>
                <w:webHidden/>
              </w:rPr>
              <w:fldChar w:fldCharType="end"/>
            </w:r>
          </w:hyperlink>
        </w:p>
        <w:p w14:paraId="61E246E3" w14:textId="5AAF521F"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5" w:history="1">
            <w:r w:rsidR="00414084" w:rsidRPr="00262F1B">
              <w:rPr>
                <w:rStyle w:val="Hyperlink"/>
                <w:noProof/>
              </w:rPr>
              <w:t>3.2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Theoretischer Teil</w:t>
            </w:r>
            <w:r w:rsidR="00414084">
              <w:rPr>
                <w:noProof/>
                <w:webHidden/>
              </w:rPr>
              <w:tab/>
            </w:r>
            <w:r w:rsidR="00414084">
              <w:rPr>
                <w:noProof/>
                <w:webHidden/>
              </w:rPr>
              <w:fldChar w:fldCharType="begin"/>
            </w:r>
            <w:r w:rsidR="00414084">
              <w:rPr>
                <w:noProof/>
                <w:webHidden/>
              </w:rPr>
              <w:instrText xml:space="preserve"> PAGEREF _Toc129305455 \h </w:instrText>
            </w:r>
            <w:r w:rsidR="00414084">
              <w:rPr>
                <w:noProof/>
                <w:webHidden/>
              </w:rPr>
            </w:r>
            <w:r w:rsidR="00414084">
              <w:rPr>
                <w:noProof/>
                <w:webHidden/>
              </w:rPr>
              <w:fldChar w:fldCharType="separate"/>
            </w:r>
            <w:r w:rsidR="00414084">
              <w:rPr>
                <w:noProof/>
                <w:webHidden/>
              </w:rPr>
              <w:t>3</w:t>
            </w:r>
            <w:r w:rsidR="00414084">
              <w:rPr>
                <w:noProof/>
                <w:webHidden/>
              </w:rPr>
              <w:fldChar w:fldCharType="end"/>
            </w:r>
          </w:hyperlink>
        </w:p>
        <w:p w14:paraId="40C65D3D" w14:textId="4E21BEF9"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6" w:history="1">
            <w:r w:rsidR="00414084" w:rsidRPr="00262F1B">
              <w:rPr>
                <w:rStyle w:val="Hyperlink"/>
                <w:noProof/>
              </w:rPr>
              <w:t>3.2.1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DHCP</w:t>
            </w:r>
            <w:r w:rsidR="00414084">
              <w:rPr>
                <w:noProof/>
                <w:webHidden/>
              </w:rPr>
              <w:tab/>
            </w:r>
            <w:r w:rsidR="00414084">
              <w:rPr>
                <w:noProof/>
                <w:webHidden/>
              </w:rPr>
              <w:fldChar w:fldCharType="begin"/>
            </w:r>
            <w:r w:rsidR="00414084">
              <w:rPr>
                <w:noProof/>
                <w:webHidden/>
              </w:rPr>
              <w:instrText xml:space="preserve"> PAGEREF _Toc129305456 \h </w:instrText>
            </w:r>
            <w:r w:rsidR="00414084">
              <w:rPr>
                <w:noProof/>
                <w:webHidden/>
              </w:rPr>
            </w:r>
            <w:r w:rsidR="00414084">
              <w:rPr>
                <w:noProof/>
                <w:webHidden/>
              </w:rPr>
              <w:fldChar w:fldCharType="separate"/>
            </w:r>
            <w:r w:rsidR="00414084">
              <w:rPr>
                <w:noProof/>
                <w:webHidden/>
              </w:rPr>
              <w:t>3</w:t>
            </w:r>
            <w:r w:rsidR="00414084">
              <w:rPr>
                <w:noProof/>
                <w:webHidden/>
              </w:rPr>
              <w:fldChar w:fldCharType="end"/>
            </w:r>
          </w:hyperlink>
        </w:p>
        <w:p w14:paraId="14F3C0C8" w14:textId="04572502"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7" w:history="1">
            <w:r w:rsidR="00414084" w:rsidRPr="00262F1B">
              <w:rPr>
                <w:rStyle w:val="Hyperlink"/>
                <w:noProof/>
              </w:rPr>
              <w:t>3.2.2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Admin-Benutzer</w:t>
            </w:r>
            <w:r w:rsidR="00414084">
              <w:rPr>
                <w:noProof/>
                <w:webHidden/>
              </w:rPr>
              <w:tab/>
            </w:r>
            <w:r w:rsidR="00414084">
              <w:rPr>
                <w:noProof/>
                <w:webHidden/>
              </w:rPr>
              <w:fldChar w:fldCharType="begin"/>
            </w:r>
            <w:r w:rsidR="00414084">
              <w:rPr>
                <w:noProof/>
                <w:webHidden/>
              </w:rPr>
              <w:instrText xml:space="preserve"> PAGEREF _Toc129305457 \h </w:instrText>
            </w:r>
            <w:r w:rsidR="00414084">
              <w:rPr>
                <w:noProof/>
                <w:webHidden/>
              </w:rPr>
            </w:r>
            <w:r w:rsidR="00414084">
              <w:rPr>
                <w:noProof/>
                <w:webHidden/>
              </w:rPr>
              <w:fldChar w:fldCharType="separate"/>
            </w:r>
            <w:r w:rsidR="00414084">
              <w:rPr>
                <w:noProof/>
                <w:webHidden/>
              </w:rPr>
              <w:t>7</w:t>
            </w:r>
            <w:r w:rsidR="00414084">
              <w:rPr>
                <w:noProof/>
                <w:webHidden/>
              </w:rPr>
              <w:fldChar w:fldCharType="end"/>
            </w:r>
          </w:hyperlink>
        </w:p>
        <w:p w14:paraId="66378767" w14:textId="25B3A8C6"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8" w:history="1">
            <w:r w:rsidR="00414084" w:rsidRPr="00262F1B">
              <w:rPr>
                <w:rStyle w:val="Hyperlink"/>
                <w:noProof/>
              </w:rPr>
              <w:t>3.2.3</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Mail-Server</w:t>
            </w:r>
            <w:r w:rsidR="00414084">
              <w:rPr>
                <w:noProof/>
                <w:webHidden/>
              </w:rPr>
              <w:tab/>
            </w:r>
            <w:r w:rsidR="00414084">
              <w:rPr>
                <w:noProof/>
                <w:webHidden/>
              </w:rPr>
              <w:fldChar w:fldCharType="begin"/>
            </w:r>
            <w:r w:rsidR="00414084">
              <w:rPr>
                <w:noProof/>
                <w:webHidden/>
              </w:rPr>
              <w:instrText xml:space="preserve"> PAGEREF _Toc129305458 \h </w:instrText>
            </w:r>
            <w:r w:rsidR="00414084">
              <w:rPr>
                <w:noProof/>
                <w:webHidden/>
              </w:rPr>
            </w:r>
            <w:r w:rsidR="00414084">
              <w:rPr>
                <w:noProof/>
                <w:webHidden/>
              </w:rPr>
              <w:fldChar w:fldCharType="separate"/>
            </w:r>
            <w:r w:rsidR="00414084">
              <w:rPr>
                <w:noProof/>
                <w:webHidden/>
              </w:rPr>
              <w:t>9</w:t>
            </w:r>
            <w:r w:rsidR="00414084">
              <w:rPr>
                <w:noProof/>
                <w:webHidden/>
              </w:rPr>
              <w:fldChar w:fldCharType="end"/>
            </w:r>
          </w:hyperlink>
        </w:p>
        <w:p w14:paraId="7B5276F2" w14:textId="20F8CEE1"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9" w:history="1">
            <w:r w:rsidR="00414084" w:rsidRPr="00262F1B">
              <w:rPr>
                <w:rStyle w:val="Hyperlink"/>
                <w:noProof/>
              </w:rPr>
              <w:t>3.2.4</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Python Client</w:t>
            </w:r>
            <w:r w:rsidR="00414084">
              <w:rPr>
                <w:noProof/>
                <w:webHidden/>
              </w:rPr>
              <w:tab/>
            </w:r>
            <w:r w:rsidR="00414084">
              <w:rPr>
                <w:noProof/>
                <w:webHidden/>
              </w:rPr>
              <w:fldChar w:fldCharType="begin"/>
            </w:r>
            <w:r w:rsidR="00414084">
              <w:rPr>
                <w:noProof/>
                <w:webHidden/>
              </w:rPr>
              <w:instrText xml:space="preserve"> PAGEREF _Toc129305459 \h </w:instrText>
            </w:r>
            <w:r w:rsidR="00414084">
              <w:rPr>
                <w:noProof/>
                <w:webHidden/>
              </w:rPr>
            </w:r>
            <w:r w:rsidR="00414084">
              <w:rPr>
                <w:noProof/>
                <w:webHidden/>
              </w:rPr>
              <w:fldChar w:fldCharType="separate"/>
            </w:r>
            <w:r w:rsidR="00414084">
              <w:rPr>
                <w:noProof/>
                <w:webHidden/>
              </w:rPr>
              <w:t>12</w:t>
            </w:r>
            <w:r w:rsidR="00414084">
              <w:rPr>
                <w:noProof/>
                <w:webHidden/>
              </w:rPr>
              <w:fldChar w:fldCharType="end"/>
            </w:r>
          </w:hyperlink>
        </w:p>
        <w:p w14:paraId="25AA1DC6" w14:textId="19CC5D2D"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0" w:history="1">
            <w:r w:rsidR="00414084" w:rsidRPr="00262F1B">
              <w:rPr>
                <w:rStyle w:val="Hyperlink"/>
                <w:noProof/>
              </w:rPr>
              <w:t>3.2.5</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NCAT</w:t>
            </w:r>
            <w:r w:rsidR="00414084">
              <w:rPr>
                <w:noProof/>
                <w:webHidden/>
              </w:rPr>
              <w:tab/>
            </w:r>
            <w:r w:rsidR="00414084">
              <w:rPr>
                <w:noProof/>
                <w:webHidden/>
              </w:rPr>
              <w:fldChar w:fldCharType="begin"/>
            </w:r>
            <w:r w:rsidR="00414084">
              <w:rPr>
                <w:noProof/>
                <w:webHidden/>
              </w:rPr>
              <w:instrText xml:space="preserve"> PAGEREF _Toc129305460 \h </w:instrText>
            </w:r>
            <w:r w:rsidR="00414084">
              <w:rPr>
                <w:noProof/>
                <w:webHidden/>
              </w:rPr>
            </w:r>
            <w:r w:rsidR="00414084">
              <w:rPr>
                <w:noProof/>
                <w:webHidden/>
              </w:rPr>
              <w:fldChar w:fldCharType="separate"/>
            </w:r>
            <w:r w:rsidR="00414084">
              <w:rPr>
                <w:noProof/>
                <w:webHidden/>
              </w:rPr>
              <w:t>13</w:t>
            </w:r>
            <w:r w:rsidR="00414084">
              <w:rPr>
                <w:noProof/>
                <w:webHidden/>
              </w:rPr>
              <w:fldChar w:fldCharType="end"/>
            </w:r>
          </w:hyperlink>
        </w:p>
        <w:p w14:paraId="0A44F226" w14:textId="5E6BA40D"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1" w:history="1">
            <w:r w:rsidR="00414084" w:rsidRPr="00262F1B">
              <w:rPr>
                <w:rStyle w:val="Hyperlink"/>
                <w:noProof/>
              </w:rPr>
              <w:t>3.2.6</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Geschichte der virtuellen Server</w:t>
            </w:r>
            <w:r w:rsidR="00414084">
              <w:rPr>
                <w:noProof/>
                <w:webHidden/>
              </w:rPr>
              <w:tab/>
            </w:r>
            <w:r w:rsidR="00414084">
              <w:rPr>
                <w:noProof/>
                <w:webHidden/>
              </w:rPr>
              <w:fldChar w:fldCharType="begin"/>
            </w:r>
            <w:r w:rsidR="00414084">
              <w:rPr>
                <w:noProof/>
                <w:webHidden/>
              </w:rPr>
              <w:instrText xml:space="preserve"> PAGEREF _Toc129305461 \h </w:instrText>
            </w:r>
            <w:r w:rsidR="00414084">
              <w:rPr>
                <w:noProof/>
                <w:webHidden/>
              </w:rPr>
            </w:r>
            <w:r w:rsidR="00414084">
              <w:rPr>
                <w:noProof/>
                <w:webHidden/>
              </w:rPr>
              <w:fldChar w:fldCharType="separate"/>
            </w:r>
            <w:r w:rsidR="00414084">
              <w:rPr>
                <w:noProof/>
                <w:webHidden/>
              </w:rPr>
              <w:t>15</w:t>
            </w:r>
            <w:r w:rsidR="00414084">
              <w:rPr>
                <w:noProof/>
                <w:webHidden/>
              </w:rPr>
              <w:fldChar w:fldCharType="end"/>
            </w:r>
          </w:hyperlink>
        </w:p>
        <w:p w14:paraId="120A5EA5" w14:textId="7AEDA365"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2" w:history="1">
            <w:r w:rsidR="00414084" w:rsidRPr="00262F1B">
              <w:rPr>
                <w:rStyle w:val="Hyperlink"/>
                <w:noProof/>
              </w:rPr>
              <w:t>3.2.7</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RFC</w:t>
            </w:r>
            <w:r w:rsidR="00414084">
              <w:rPr>
                <w:noProof/>
                <w:webHidden/>
              </w:rPr>
              <w:tab/>
            </w:r>
            <w:r w:rsidR="00414084">
              <w:rPr>
                <w:noProof/>
                <w:webHidden/>
              </w:rPr>
              <w:fldChar w:fldCharType="begin"/>
            </w:r>
            <w:r w:rsidR="00414084">
              <w:rPr>
                <w:noProof/>
                <w:webHidden/>
              </w:rPr>
              <w:instrText xml:space="preserve"> PAGEREF _Toc129305462 \h </w:instrText>
            </w:r>
            <w:r w:rsidR="00414084">
              <w:rPr>
                <w:noProof/>
                <w:webHidden/>
              </w:rPr>
            </w:r>
            <w:r w:rsidR="00414084">
              <w:rPr>
                <w:noProof/>
                <w:webHidden/>
              </w:rPr>
              <w:fldChar w:fldCharType="separate"/>
            </w:r>
            <w:r w:rsidR="00414084">
              <w:rPr>
                <w:noProof/>
                <w:webHidden/>
              </w:rPr>
              <w:t>17</w:t>
            </w:r>
            <w:r w:rsidR="00414084">
              <w:rPr>
                <w:noProof/>
                <w:webHidden/>
              </w:rPr>
              <w:fldChar w:fldCharType="end"/>
            </w:r>
          </w:hyperlink>
        </w:p>
        <w:p w14:paraId="32DD9451" w14:textId="143130C6"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3" w:history="1">
            <w:r w:rsidR="00414084" w:rsidRPr="00262F1B">
              <w:rPr>
                <w:rStyle w:val="Hyperlink"/>
                <w:noProof/>
              </w:rPr>
              <w:t>3.2.8</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DNS</w:t>
            </w:r>
            <w:r w:rsidR="00414084">
              <w:rPr>
                <w:noProof/>
                <w:webHidden/>
              </w:rPr>
              <w:tab/>
            </w:r>
            <w:r w:rsidR="00414084">
              <w:rPr>
                <w:noProof/>
                <w:webHidden/>
              </w:rPr>
              <w:fldChar w:fldCharType="begin"/>
            </w:r>
            <w:r w:rsidR="00414084">
              <w:rPr>
                <w:noProof/>
                <w:webHidden/>
              </w:rPr>
              <w:instrText xml:space="preserve"> PAGEREF _Toc129305463 \h </w:instrText>
            </w:r>
            <w:r w:rsidR="00414084">
              <w:rPr>
                <w:noProof/>
                <w:webHidden/>
              </w:rPr>
            </w:r>
            <w:r w:rsidR="00414084">
              <w:rPr>
                <w:noProof/>
                <w:webHidden/>
              </w:rPr>
              <w:fldChar w:fldCharType="separate"/>
            </w:r>
            <w:r w:rsidR="00414084">
              <w:rPr>
                <w:noProof/>
                <w:webHidden/>
              </w:rPr>
              <w:t>19</w:t>
            </w:r>
            <w:r w:rsidR="00414084">
              <w:rPr>
                <w:noProof/>
                <w:webHidden/>
              </w:rPr>
              <w:fldChar w:fldCharType="end"/>
            </w:r>
          </w:hyperlink>
        </w:p>
        <w:p w14:paraId="798FBFFD" w14:textId="6A491F96"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4" w:history="1">
            <w:r w:rsidR="00414084" w:rsidRPr="00262F1B">
              <w:rPr>
                <w:rStyle w:val="Hyperlink"/>
                <w:noProof/>
              </w:rPr>
              <w:t>3.2.9</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Normaler Benutzer</w:t>
            </w:r>
            <w:r w:rsidR="00414084">
              <w:rPr>
                <w:noProof/>
                <w:webHidden/>
              </w:rPr>
              <w:tab/>
            </w:r>
            <w:r w:rsidR="00414084">
              <w:rPr>
                <w:noProof/>
                <w:webHidden/>
              </w:rPr>
              <w:fldChar w:fldCharType="begin"/>
            </w:r>
            <w:r w:rsidR="00414084">
              <w:rPr>
                <w:noProof/>
                <w:webHidden/>
              </w:rPr>
              <w:instrText xml:space="preserve"> PAGEREF _Toc129305464 \h </w:instrText>
            </w:r>
            <w:r w:rsidR="00414084">
              <w:rPr>
                <w:noProof/>
                <w:webHidden/>
              </w:rPr>
            </w:r>
            <w:r w:rsidR="00414084">
              <w:rPr>
                <w:noProof/>
                <w:webHidden/>
              </w:rPr>
              <w:fldChar w:fldCharType="separate"/>
            </w:r>
            <w:r w:rsidR="00414084">
              <w:rPr>
                <w:noProof/>
                <w:webHidden/>
              </w:rPr>
              <w:t>22</w:t>
            </w:r>
            <w:r w:rsidR="00414084">
              <w:rPr>
                <w:noProof/>
                <w:webHidden/>
              </w:rPr>
              <w:fldChar w:fldCharType="end"/>
            </w:r>
          </w:hyperlink>
        </w:p>
        <w:p w14:paraId="1AC54193" w14:textId="3D644CE5" w:rsidR="0041408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65" w:history="1">
            <w:r w:rsidR="00414084" w:rsidRPr="00262F1B">
              <w:rPr>
                <w:rStyle w:val="Hyperlink"/>
                <w:noProof/>
              </w:rPr>
              <w:t>3.2.10</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Active Directory</w:t>
            </w:r>
            <w:r w:rsidR="00414084">
              <w:rPr>
                <w:noProof/>
                <w:webHidden/>
              </w:rPr>
              <w:tab/>
            </w:r>
            <w:r w:rsidR="00414084">
              <w:rPr>
                <w:noProof/>
                <w:webHidden/>
              </w:rPr>
              <w:fldChar w:fldCharType="begin"/>
            </w:r>
            <w:r w:rsidR="00414084">
              <w:rPr>
                <w:noProof/>
                <w:webHidden/>
              </w:rPr>
              <w:instrText xml:space="preserve"> PAGEREF _Toc129305465 \h </w:instrText>
            </w:r>
            <w:r w:rsidR="00414084">
              <w:rPr>
                <w:noProof/>
                <w:webHidden/>
              </w:rPr>
            </w:r>
            <w:r w:rsidR="00414084">
              <w:rPr>
                <w:noProof/>
                <w:webHidden/>
              </w:rPr>
              <w:fldChar w:fldCharType="separate"/>
            </w:r>
            <w:r w:rsidR="00414084">
              <w:rPr>
                <w:noProof/>
                <w:webHidden/>
              </w:rPr>
              <w:t>23</w:t>
            </w:r>
            <w:r w:rsidR="00414084">
              <w:rPr>
                <w:noProof/>
                <w:webHidden/>
              </w:rPr>
              <w:fldChar w:fldCharType="end"/>
            </w:r>
          </w:hyperlink>
        </w:p>
        <w:p w14:paraId="1C717733" w14:textId="667A5F6E" w:rsidR="0041408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66" w:history="1">
            <w:r w:rsidR="00414084" w:rsidRPr="00262F1B">
              <w:rPr>
                <w:rStyle w:val="Hyperlink"/>
                <w:noProof/>
              </w:rPr>
              <w:t>3.2.11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Firewall</w:t>
            </w:r>
            <w:r w:rsidR="00414084">
              <w:rPr>
                <w:noProof/>
                <w:webHidden/>
              </w:rPr>
              <w:tab/>
            </w:r>
            <w:r w:rsidR="00414084">
              <w:rPr>
                <w:noProof/>
                <w:webHidden/>
              </w:rPr>
              <w:fldChar w:fldCharType="begin"/>
            </w:r>
            <w:r w:rsidR="00414084">
              <w:rPr>
                <w:noProof/>
                <w:webHidden/>
              </w:rPr>
              <w:instrText xml:space="preserve"> PAGEREF _Toc129305466 \h </w:instrText>
            </w:r>
            <w:r w:rsidR="00414084">
              <w:rPr>
                <w:noProof/>
                <w:webHidden/>
              </w:rPr>
            </w:r>
            <w:r w:rsidR="00414084">
              <w:rPr>
                <w:noProof/>
                <w:webHidden/>
              </w:rPr>
              <w:fldChar w:fldCharType="separate"/>
            </w:r>
            <w:r w:rsidR="00414084">
              <w:rPr>
                <w:noProof/>
                <w:webHidden/>
              </w:rPr>
              <w:t>24</w:t>
            </w:r>
            <w:r w:rsidR="00414084">
              <w:rPr>
                <w:noProof/>
                <w:webHidden/>
              </w:rPr>
              <w:fldChar w:fldCharType="end"/>
            </w:r>
          </w:hyperlink>
        </w:p>
        <w:p w14:paraId="47F6AE5A" w14:textId="2AC5363C"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67" w:history="1">
            <w:r w:rsidR="00414084" w:rsidRPr="00262F1B">
              <w:rPr>
                <w:rStyle w:val="Hyperlink"/>
                <w:noProof/>
              </w:rPr>
              <w:t>3.3</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Praktischer Teil</w:t>
            </w:r>
            <w:r w:rsidR="00414084">
              <w:rPr>
                <w:noProof/>
                <w:webHidden/>
              </w:rPr>
              <w:tab/>
            </w:r>
            <w:r w:rsidR="00414084">
              <w:rPr>
                <w:noProof/>
                <w:webHidden/>
              </w:rPr>
              <w:fldChar w:fldCharType="begin"/>
            </w:r>
            <w:r w:rsidR="00414084">
              <w:rPr>
                <w:noProof/>
                <w:webHidden/>
              </w:rPr>
              <w:instrText xml:space="preserve"> PAGEREF _Toc129305467 \h </w:instrText>
            </w:r>
            <w:r w:rsidR="00414084">
              <w:rPr>
                <w:noProof/>
                <w:webHidden/>
              </w:rPr>
            </w:r>
            <w:r w:rsidR="00414084">
              <w:rPr>
                <w:noProof/>
                <w:webHidden/>
              </w:rPr>
              <w:fldChar w:fldCharType="separate"/>
            </w:r>
            <w:r w:rsidR="00414084">
              <w:rPr>
                <w:noProof/>
                <w:webHidden/>
              </w:rPr>
              <w:t>26</w:t>
            </w:r>
            <w:r w:rsidR="00414084">
              <w:rPr>
                <w:noProof/>
                <w:webHidden/>
              </w:rPr>
              <w:fldChar w:fldCharType="end"/>
            </w:r>
          </w:hyperlink>
        </w:p>
        <w:p w14:paraId="5D8B8FD4" w14:textId="3FD4299A"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8" w:history="1">
            <w:r w:rsidR="00414084" w:rsidRPr="00262F1B">
              <w:rPr>
                <w:rStyle w:val="Hyperlink"/>
                <w:noProof/>
              </w:rPr>
              <w:t>3.3.1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Praktische Umsetzung</w:t>
            </w:r>
            <w:r w:rsidR="00414084">
              <w:rPr>
                <w:noProof/>
                <w:webHidden/>
              </w:rPr>
              <w:tab/>
            </w:r>
            <w:r w:rsidR="00414084">
              <w:rPr>
                <w:noProof/>
                <w:webHidden/>
              </w:rPr>
              <w:fldChar w:fldCharType="begin"/>
            </w:r>
            <w:r w:rsidR="00414084">
              <w:rPr>
                <w:noProof/>
                <w:webHidden/>
              </w:rPr>
              <w:instrText xml:space="preserve"> PAGEREF _Toc129305468 \h </w:instrText>
            </w:r>
            <w:r w:rsidR="00414084">
              <w:rPr>
                <w:noProof/>
                <w:webHidden/>
              </w:rPr>
            </w:r>
            <w:r w:rsidR="00414084">
              <w:rPr>
                <w:noProof/>
                <w:webHidden/>
              </w:rPr>
              <w:fldChar w:fldCharType="separate"/>
            </w:r>
            <w:r w:rsidR="00414084">
              <w:rPr>
                <w:noProof/>
                <w:webHidden/>
              </w:rPr>
              <w:t>26</w:t>
            </w:r>
            <w:r w:rsidR="00414084">
              <w:rPr>
                <w:noProof/>
                <w:webHidden/>
              </w:rPr>
              <w:fldChar w:fldCharType="end"/>
            </w:r>
          </w:hyperlink>
        </w:p>
        <w:p w14:paraId="4E19AFC0" w14:textId="45E7A864"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9" w:history="1">
            <w:r w:rsidR="00414084" w:rsidRPr="00262F1B">
              <w:rPr>
                <w:rStyle w:val="Hyperlink"/>
                <w:noProof/>
              </w:rPr>
              <w:t>3.3.2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Server</w:t>
            </w:r>
            <w:r w:rsidR="00414084">
              <w:rPr>
                <w:noProof/>
                <w:webHidden/>
              </w:rPr>
              <w:tab/>
            </w:r>
            <w:r w:rsidR="00414084">
              <w:rPr>
                <w:noProof/>
                <w:webHidden/>
              </w:rPr>
              <w:fldChar w:fldCharType="begin"/>
            </w:r>
            <w:r w:rsidR="00414084">
              <w:rPr>
                <w:noProof/>
                <w:webHidden/>
              </w:rPr>
              <w:instrText xml:space="preserve"> PAGEREF _Toc129305469 \h </w:instrText>
            </w:r>
            <w:r w:rsidR="00414084">
              <w:rPr>
                <w:noProof/>
                <w:webHidden/>
              </w:rPr>
            </w:r>
            <w:r w:rsidR="00414084">
              <w:rPr>
                <w:noProof/>
                <w:webHidden/>
              </w:rPr>
              <w:fldChar w:fldCharType="separate"/>
            </w:r>
            <w:r w:rsidR="00414084">
              <w:rPr>
                <w:noProof/>
                <w:webHidden/>
              </w:rPr>
              <w:t>27</w:t>
            </w:r>
            <w:r w:rsidR="00414084">
              <w:rPr>
                <w:noProof/>
                <w:webHidden/>
              </w:rPr>
              <w:fldChar w:fldCharType="end"/>
            </w:r>
          </w:hyperlink>
        </w:p>
        <w:p w14:paraId="4A783CA1" w14:textId="48B7781C"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0" w:history="1">
            <w:r w:rsidR="00414084" w:rsidRPr="00262F1B">
              <w:rPr>
                <w:rStyle w:val="Hyperlink"/>
                <w:noProof/>
              </w:rPr>
              <w:t>3.3.3</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DHCP-Server</w:t>
            </w:r>
            <w:r w:rsidR="00414084">
              <w:rPr>
                <w:noProof/>
                <w:webHidden/>
              </w:rPr>
              <w:tab/>
            </w:r>
            <w:r w:rsidR="00414084">
              <w:rPr>
                <w:noProof/>
                <w:webHidden/>
              </w:rPr>
              <w:fldChar w:fldCharType="begin"/>
            </w:r>
            <w:r w:rsidR="00414084">
              <w:rPr>
                <w:noProof/>
                <w:webHidden/>
              </w:rPr>
              <w:instrText xml:space="preserve"> PAGEREF _Toc129305470 \h </w:instrText>
            </w:r>
            <w:r w:rsidR="00414084">
              <w:rPr>
                <w:noProof/>
                <w:webHidden/>
              </w:rPr>
            </w:r>
            <w:r w:rsidR="00414084">
              <w:rPr>
                <w:noProof/>
                <w:webHidden/>
              </w:rPr>
              <w:fldChar w:fldCharType="separate"/>
            </w:r>
            <w:r w:rsidR="00414084">
              <w:rPr>
                <w:noProof/>
                <w:webHidden/>
              </w:rPr>
              <w:t>33</w:t>
            </w:r>
            <w:r w:rsidR="00414084">
              <w:rPr>
                <w:noProof/>
                <w:webHidden/>
              </w:rPr>
              <w:fldChar w:fldCharType="end"/>
            </w:r>
          </w:hyperlink>
        </w:p>
        <w:p w14:paraId="01BACB34" w14:textId="607B5387"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1" w:history="1">
            <w:r w:rsidR="00414084" w:rsidRPr="00262F1B">
              <w:rPr>
                <w:rStyle w:val="Hyperlink"/>
                <w:noProof/>
              </w:rPr>
              <w:t>3.3.4</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Admin Benutzer</w:t>
            </w:r>
            <w:r w:rsidR="00414084">
              <w:rPr>
                <w:noProof/>
                <w:webHidden/>
              </w:rPr>
              <w:tab/>
            </w:r>
            <w:r w:rsidR="00414084">
              <w:rPr>
                <w:noProof/>
                <w:webHidden/>
              </w:rPr>
              <w:fldChar w:fldCharType="begin"/>
            </w:r>
            <w:r w:rsidR="00414084">
              <w:rPr>
                <w:noProof/>
                <w:webHidden/>
              </w:rPr>
              <w:instrText xml:space="preserve"> PAGEREF _Toc129305471 \h </w:instrText>
            </w:r>
            <w:r w:rsidR="00414084">
              <w:rPr>
                <w:noProof/>
                <w:webHidden/>
              </w:rPr>
            </w:r>
            <w:r w:rsidR="00414084">
              <w:rPr>
                <w:noProof/>
                <w:webHidden/>
              </w:rPr>
              <w:fldChar w:fldCharType="separate"/>
            </w:r>
            <w:r w:rsidR="00414084">
              <w:rPr>
                <w:noProof/>
                <w:webHidden/>
              </w:rPr>
              <w:t>35</w:t>
            </w:r>
            <w:r w:rsidR="00414084">
              <w:rPr>
                <w:noProof/>
                <w:webHidden/>
              </w:rPr>
              <w:fldChar w:fldCharType="end"/>
            </w:r>
          </w:hyperlink>
        </w:p>
        <w:p w14:paraId="76122DC7" w14:textId="0A983CEA"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2" w:history="1">
            <w:r w:rsidR="00414084" w:rsidRPr="00262F1B">
              <w:rPr>
                <w:rStyle w:val="Hyperlink"/>
                <w:noProof/>
              </w:rPr>
              <w:t>3.3.5</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Mail-Server</w:t>
            </w:r>
            <w:r w:rsidR="00414084">
              <w:rPr>
                <w:noProof/>
                <w:webHidden/>
              </w:rPr>
              <w:tab/>
            </w:r>
            <w:r w:rsidR="00414084">
              <w:rPr>
                <w:noProof/>
                <w:webHidden/>
              </w:rPr>
              <w:fldChar w:fldCharType="begin"/>
            </w:r>
            <w:r w:rsidR="00414084">
              <w:rPr>
                <w:noProof/>
                <w:webHidden/>
              </w:rPr>
              <w:instrText xml:space="preserve"> PAGEREF _Toc129305472 \h </w:instrText>
            </w:r>
            <w:r w:rsidR="00414084">
              <w:rPr>
                <w:noProof/>
                <w:webHidden/>
              </w:rPr>
            </w:r>
            <w:r w:rsidR="00414084">
              <w:rPr>
                <w:noProof/>
                <w:webHidden/>
              </w:rPr>
              <w:fldChar w:fldCharType="separate"/>
            </w:r>
            <w:r w:rsidR="00414084">
              <w:rPr>
                <w:noProof/>
                <w:webHidden/>
              </w:rPr>
              <w:t>37</w:t>
            </w:r>
            <w:r w:rsidR="00414084">
              <w:rPr>
                <w:noProof/>
                <w:webHidden/>
              </w:rPr>
              <w:fldChar w:fldCharType="end"/>
            </w:r>
          </w:hyperlink>
        </w:p>
        <w:p w14:paraId="32732BB9" w14:textId="16F9AC07"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3" w:history="1">
            <w:r w:rsidR="00414084" w:rsidRPr="00262F1B">
              <w:rPr>
                <w:rStyle w:val="Hyperlink"/>
                <w:noProof/>
              </w:rPr>
              <w:t>3.3.6</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Python Client Programm</w:t>
            </w:r>
            <w:r w:rsidR="00414084">
              <w:rPr>
                <w:noProof/>
                <w:webHidden/>
              </w:rPr>
              <w:tab/>
            </w:r>
            <w:r w:rsidR="00414084">
              <w:rPr>
                <w:noProof/>
                <w:webHidden/>
              </w:rPr>
              <w:fldChar w:fldCharType="begin"/>
            </w:r>
            <w:r w:rsidR="00414084">
              <w:rPr>
                <w:noProof/>
                <w:webHidden/>
              </w:rPr>
              <w:instrText xml:space="preserve"> PAGEREF _Toc129305473 \h </w:instrText>
            </w:r>
            <w:r w:rsidR="00414084">
              <w:rPr>
                <w:noProof/>
                <w:webHidden/>
              </w:rPr>
            </w:r>
            <w:r w:rsidR="00414084">
              <w:rPr>
                <w:noProof/>
                <w:webHidden/>
              </w:rPr>
              <w:fldChar w:fldCharType="separate"/>
            </w:r>
            <w:r w:rsidR="00414084">
              <w:rPr>
                <w:noProof/>
                <w:webHidden/>
              </w:rPr>
              <w:t>41</w:t>
            </w:r>
            <w:r w:rsidR="00414084">
              <w:rPr>
                <w:noProof/>
                <w:webHidden/>
              </w:rPr>
              <w:fldChar w:fldCharType="end"/>
            </w:r>
          </w:hyperlink>
        </w:p>
        <w:p w14:paraId="07612F81" w14:textId="5A7879BD"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4" w:history="1">
            <w:r w:rsidR="00414084" w:rsidRPr="00262F1B">
              <w:rPr>
                <w:rStyle w:val="Hyperlink"/>
                <w:noProof/>
              </w:rPr>
              <w:t>3.3.7</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DNS-Server</w:t>
            </w:r>
            <w:r w:rsidR="00414084">
              <w:rPr>
                <w:noProof/>
                <w:webHidden/>
              </w:rPr>
              <w:tab/>
            </w:r>
            <w:r w:rsidR="00414084">
              <w:rPr>
                <w:noProof/>
                <w:webHidden/>
              </w:rPr>
              <w:fldChar w:fldCharType="begin"/>
            </w:r>
            <w:r w:rsidR="00414084">
              <w:rPr>
                <w:noProof/>
                <w:webHidden/>
              </w:rPr>
              <w:instrText xml:space="preserve"> PAGEREF _Toc129305474 \h </w:instrText>
            </w:r>
            <w:r w:rsidR="00414084">
              <w:rPr>
                <w:noProof/>
                <w:webHidden/>
              </w:rPr>
            </w:r>
            <w:r w:rsidR="00414084">
              <w:rPr>
                <w:noProof/>
                <w:webHidden/>
              </w:rPr>
              <w:fldChar w:fldCharType="separate"/>
            </w:r>
            <w:r w:rsidR="00414084">
              <w:rPr>
                <w:noProof/>
                <w:webHidden/>
              </w:rPr>
              <w:t>45</w:t>
            </w:r>
            <w:r w:rsidR="00414084">
              <w:rPr>
                <w:noProof/>
                <w:webHidden/>
              </w:rPr>
              <w:fldChar w:fldCharType="end"/>
            </w:r>
          </w:hyperlink>
        </w:p>
        <w:p w14:paraId="36680C6E" w14:textId="50B1C56F"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5" w:history="1">
            <w:r w:rsidR="00414084" w:rsidRPr="00262F1B">
              <w:rPr>
                <w:rStyle w:val="Hyperlink"/>
                <w:noProof/>
              </w:rPr>
              <w:t>3.3.8</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Normaler Benutzer</w:t>
            </w:r>
            <w:r w:rsidR="00414084">
              <w:rPr>
                <w:noProof/>
                <w:webHidden/>
              </w:rPr>
              <w:tab/>
            </w:r>
            <w:r w:rsidR="00414084">
              <w:rPr>
                <w:noProof/>
                <w:webHidden/>
              </w:rPr>
              <w:fldChar w:fldCharType="begin"/>
            </w:r>
            <w:r w:rsidR="00414084">
              <w:rPr>
                <w:noProof/>
                <w:webHidden/>
              </w:rPr>
              <w:instrText xml:space="preserve"> PAGEREF _Toc129305475 \h </w:instrText>
            </w:r>
            <w:r w:rsidR="00414084">
              <w:rPr>
                <w:noProof/>
                <w:webHidden/>
              </w:rPr>
            </w:r>
            <w:r w:rsidR="00414084">
              <w:rPr>
                <w:noProof/>
                <w:webHidden/>
              </w:rPr>
              <w:fldChar w:fldCharType="separate"/>
            </w:r>
            <w:r w:rsidR="00414084">
              <w:rPr>
                <w:noProof/>
                <w:webHidden/>
              </w:rPr>
              <w:t>46</w:t>
            </w:r>
            <w:r w:rsidR="00414084">
              <w:rPr>
                <w:noProof/>
                <w:webHidden/>
              </w:rPr>
              <w:fldChar w:fldCharType="end"/>
            </w:r>
          </w:hyperlink>
        </w:p>
        <w:p w14:paraId="50B1A403" w14:textId="280CA720" w:rsidR="0041408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6" w:history="1">
            <w:r w:rsidR="00414084" w:rsidRPr="00262F1B">
              <w:rPr>
                <w:rStyle w:val="Hyperlink"/>
                <w:noProof/>
              </w:rPr>
              <w:t>3.3.9</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Active Directory</w:t>
            </w:r>
            <w:r w:rsidR="00414084">
              <w:rPr>
                <w:noProof/>
                <w:webHidden/>
              </w:rPr>
              <w:tab/>
            </w:r>
            <w:r w:rsidR="00414084">
              <w:rPr>
                <w:noProof/>
                <w:webHidden/>
              </w:rPr>
              <w:fldChar w:fldCharType="begin"/>
            </w:r>
            <w:r w:rsidR="00414084">
              <w:rPr>
                <w:noProof/>
                <w:webHidden/>
              </w:rPr>
              <w:instrText xml:space="preserve"> PAGEREF _Toc129305476 \h </w:instrText>
            </w:r>
            <w:r w:rsidR="00414084">
              <w:rPr>
                <w:noProof/>
                <w:webHidden/>
              </w:rPr>
            </w:r>
            <w:r w:rsidR="00414084">
              <w:rPr>
                <w:noProof/>
                <w:webHidden/>
              </w:rPr>
              <w:fldChar w:fldCharType="separate"/>
            </w:r>
            <w:r w:rsidR="00414084">
              <w:rPr>
                <w:noProof/>
                <w:webHidden/>
              </w:rPr>
              <w:t>48</w:t>
            </w:r>
            <w:r w:rsidR="00414084">
              <w:rPr>
                <w:noProof/>
                <w:webHidden/>
              </w:rPr>
              <w:fldChar w:fldCharType="end"/>
            </w:r>
          </w:hyperlink>
        </w:p>
        <w:p w14:paraId="49EDEEF1" w14:textId="130A875F" w:rsidR="0041408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77" w:history="1">
            <w:r w:rsidR="00414084" w:rsidRPr="00262F1B">
              <w:rPr>
                <w:rStyle w:val="Hyperlink"/>
                <w:noProof/>
              </w:rPr>
              <w:t>3.3.10</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Firewall</w:t>
            </w:r>
            <w:r w:rsidR="00414084">
              <w:rPr>
                <w:noProof/>
                <w:webHidden/>
              </w:rPr>
              <w:tab/>
            </w:r>
            <w:r w:rsidR="00414084">
              <w:rPr>
                <w:noProof/>
                <w:webHidden/>
              </w:rPr>
              <w:fldChar w:fldCharType="begin"/>
            </w:r>
            <w:r w:rsidR="00414084">
              <w:rPr>
                <w:noProof/>
                <w:webHidden/>
              </w:rPr>
              <w:instrText xml:space="preserve"> PAGEREF _Toc129305477 \h </w:instrText>
            </w:r>
            <w:r w:rsidR="00414084">
              <w:rPr>
                <w:noProof/>
                <w:webHidden/>
              </w:rPr>
            </w:r>
            <w:r w:rsidR="00414084">
              <w:rPr>
                <w:noProof/>
                <w:webHidden/>
              </w:rPr>
              <w:fldChar w:fldCharType="separate"/>
            </w:r>
            <w:r w:rsidR="00414084">
              <w:rPr>
                <w:noProof/>
                <w:webHidden/>
              </w:rPr>
              <w:t>51</w:t>
            </w:r>
            <w:r w:rsidR="00414084">
              <w:rPr>
                <w:noProof/>
                <w:webHidden/>
              </w:rPr>
              <w:fldChar w:fldCharType="end"/>
            </w:r>
          </w:hyperlink>
        </w:p>
        <w:p w14:paraId="47F463F3" w14:textId="6D8A35AB"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78" w:history="1">
            <w:r w:rsidR="00414084" w:rsidRPr="00262F1B">
              <w:rPr>
                <w:rStyle w:val="Hyperlink"/>
                <w:noProof/>
              </w:rPr>
              <w:t>4</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Erklärung der Eigenständigkeit der Arbeit</w:t>
            </w:r>
            <w:r w:rsidR="00414084">
              <w:rPr>
                <w:noProof/>
                <w:webHidden/>
              </w:rPr>
              <w:tab/>
            </w:r>
            <w:r w:rsidR="00414084">
              <w:rPr>
                <w:noProof/>
                <w:webHidden/>
              </w:rPr>
              <w:fldChar w:fldCharType="begin"/>
            </w:r>
            <w:r w:rsidR="00414084">
              <w:rPr>
                <w:noProof/>
                <w:webHidden/>
              </w:rPr>
              <w:instrText xml:space="preserve"> PAGEREF _Toc129305478 \h </w:instrText>
            </w:r>
            <w:r w:rsidR="00414084">
              <w:rPr>
                <w:noProof/>
                <w:webHidden/>
              </w:rPr>
            </w:r>
            <w:r w:rsidR="00414084">
              <w:rPr>
                <w:noProof/>
                <w:webHidden/>
              </w:rPr>
              <w:fldChar w:fldCharType="separate"/>
            </w:r>
            <w:r w:rsidR="00414084">
              <w:rPr>
                <w:noProof/>
                <w:webHidden/>
              </w:rPr>
              <w:t>53</w:t>
            </w:r>
            <w:r w:rsidR="00414084">
              <w:rPr>
                <w:noProof/>
                <w:webHidden/>
              </w:rPr>
              <w:fldChar w:fldCharType="end"/>
            </w:r>
          </w:hyperlink>
        </w:p>
        <w:p w14:paraId="05AB374D" w14:textId="4C7E3483"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79" w:history="1">
            <w:r w:rsidR="00414084" w:rsidRPr="00262F1B">
              <w:rPr>
                <w:rStyle w:val="Hyperlink"/>
                <w:noProof/>
              </w:rPr>
              <w:t>5</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Abbildungsverzeichnis</w:t>
            </w:r>
            <w:r w:rsidR="00414084">
              <w:rPr>
                <w:noProof/>
                <w:webHidden/>
              </w:rPr>
              <w:tab/>
            </w:r>
            <w:r w:rsidR="00414084">
              <w:rPr>
                <w:noProof/>
                <w:webHidden/>
              </w:rPr>
              <w:fldChar w:fldCharType="begin"/>
            </w:r>
            <w:r w:rsidR="00414084">
              <w:rPr>
                <w:noProof/>
                <w:webHidden/>
              </w:rPr>
              <w:instrText xml:space="preserve"> PAGEREF _Toc129305479 \h </w:instrText>
            </w:r>
            <w:r w:rsidR="00414084">
              <w:rPr>
                <w:noProof/>
                <w:webHidden/>
              </w:rPr>
            </w:r>
            <w:r w:rsidR="00414084">
              <w:rPr>
                <w:noProof/>
                <w:webHidden/>
              </w:rPr>
              <w:fldChar w:fldCharType="separate"/>
            </w:r>
            <w:r w:rsidR="00414084">
              <w:rPr>
                <w:noProof/>
                <w:webHidden/>
              </w:rPr>
              <w:t>54</w:t>
            </w:r>
            <w:r w:rsidR="00414084">
              <w:rPr>
                <w:noProof/>
                <w:webHidden/>
              </w:rPr>
              <w:fldChar w:fldCharType="end"/>
            </w:r>
          </w:hyperlink>
        </w:p>
        <w:p w14:paraId="1475262B" w14:textId="37F834E6"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0" w:history="1">
            <w:r w:rsidR="00414084" w:rsidRPr="00262F1B">
              <w:rPr>
                <w:rStyle w:val="Hyperlink"/>
                <w:noProof/>
              </w:rPr>
              <w:t>6</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Tabellenverzeichnis</w:t>
            </w:r>
            <w:r w:rsidR="00414084">
              <w:rPr>
                <w:noProof/>
                <w:webHidden/>
              </w:rPr>
              <w:tab/>
            </w:r>
            <w:r w:rsidR="00414084">
              <w:rPr>
                <w:noProof/>
                <w:webHidden/>
              </w:rPr>
              <w:fldChar w:fldCharType="begin"/>
            </w:r>
            <w:r w:rsidR="00414084">
              <w:rPr>
                <w:noProof/>
                <w:webHidden/>
              </w:rPr>
              <w:instrText xml:space="preserve"> PAGEREF _Toc129305480 \h </w:instrText>
            </w:r>
            <w:r w:rsidR="00414084">
              <w:rPr>
                <w:noProof/>
                <w:webHidden/>
              </w:rPr>
            </w:r>
            <w:r w:rsidR="00414084">
              <w:rPr>
                <w:noProof/>
                <w:webHidden/>
              </w:rPr>
              <w:fldChar w:fldCharType="separate"/>
            </w:r>
            <w:r w:rsidR="00414084">
              <w:rPr>
                <w:noProof/>
                <w:webHidden/>
              </w:rPr>
              <w:t>55</w:t>
            </w:r>
            <w:r w:rsidR="00414084">
              <w:rPr>
                <w:noProof/>
                <w:webHidden/>
              </w:rPr>
              <w:fldChar w:fldCharType="end"/>
            </w:r>
          </w:hyperlink>
        </w:p>
        <w:p w14:paraId="6D460501" w14:textId="7C048466"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1" w:history="1">
            <w:r w:rsidR="00414084" w:rsidRPr="00262F1B">
              <w:rPr>
                <w:rStyle w:val="Hyperlink"/>
                <w:noProof/>
              </w:rPr>
              <w:t>7</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Literaturverzeichnis</w:t>
            </w:r>
            <w:r w:rsidR="00414084">
              <w:rPr>
                <w:noProof/>
                <w:webHidden/>
              </w:rPr>
              <w:tab/>
            </w:r>
            <w:r w:rsidR="00414084">
              <w:rPr>
                <w:noProof/>
                <w:webHidden/>
              </w:rPr>
              <w:fldChar w:fldCharType="begin"/>
            </w:r>
            <w:r w:rsidR="00414084">
              <w:rPr>
                <w:noProof/>
                <w:webHidden/>
              </w:rPr>
              <w:instrText xml:space="preserve"> PAGEREF _Toc129305481 \h </w:instrText>
            </w:r>
            <w:r w:rsidR="00414084">
              <w:rPr>
                <w:noProof/>
                <w:webHidden/>
              </w:rPr>
            </w:r>
            <w:r w:rsidR="00414084">
              <w:rPr>
                <w:noProof/>
                <w:webHidden/>
              </w:rPr>
              <w:fldChar w:fldCharType="separate"/>
            </w:r>
            <w:r w:rsidR="00414084">
              <w:rPr>
                <w:noProof/>
                <w:webHidden/>
              </w:rPr>
              <w:t>55</w:t>
            </w:r>
            <w:r w:rsidR="00414084">
              <w:rPr>
                <w:noProof/>
                <w:webHidden/>
              </w:rPr>
              <w:fldChar w:fldCharType="end"/>
            </w:r>
          </w:hyperlink>
        </w:p>
        <w:p w14:paraId="323AD8D9" w14:textId="133015B1"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2" w:history="1">
            <w:r w:rsidR="00414084" w:rsidRPr="00262F1B">
              <w:rPr>
                <w:rStyle w:val="Hyperlink"/>
                <w:noProof/>
              </w:rPr>
              <w:t>8</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Abkürzungs- und Symbolverzeichnis</w:t>
            </w:r>
            <w:r w:rsidR="00414084">
              <w:rPr>
                <w:noProof/>
                <w:webHidden/>
              </w:rPr>
              <w:tab/>
            </w:r>
            <w:r w:rsidR="00414084">
              <w:rPr>
                <w:noProof/>
                <w:webHidden/>
              </w:rPr>
              <w:fldChar w:fldCharType="begin"/>
            </w:r>
            <w:r w:rsidR="00414084">
              <w:rPr>
                <w:noProof/>
                <w:webHidden/>
              </w:rPr>
              <w:instrText xml:space="preserve"> PAGEREF _Toc129305482 \h </w:instrText>
            </w:r>
            <w:r w:rsidR="00414084">
              <w:rPr>
                <w:noProof/>
                <w:webHidden/>
              </w:rPr>
            </w:r>
            <w:r w:rsidR="00414084">
              <w:rPr>
                <w:noProof/>
                <w:webHidden/>
              </w:rPr>
              <w:fldChar w:fldCharType="separate"/>
            </w:r>
            <w:r w:rsidR="00414084">
              <w:rPr>
                <w:noProof/>
                <w:webHidden/>
              </w:rPr>
              <w:t>57</w:t>
            </w:r>
            <w:r w:rsidR="00414084">
              <w:rPr>
                <w:noProof/>
                <w:webHidden/>
              </w:rPr>
              <w:fldChar w:fldCharType="end"/>
            </w:r>
          </w:hyperlink>
        </w:p>
        <w:p w14:paraId="169DBC73" w14:textId="552757B7" w:rsidR="0041408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3" w:history="1">
            <w:r w:rsidR="00414084" w:rsidRPr="00262F1B">
              <w:rPr>
                <w:rStyle w:val="Hyperlink"/>
                <w:noProof/>
              </w:rPr>
              <w:t>9</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Anhang</w:t>
            </w:r>
            <w:r w:rsidR="00414084">
              <w:rPr>
                <w:noProof/>
                <w:webHidden/>
              </w:rPr>
              <w:tab/>
            </w:r>
            <w:r w:rsidR="00414084">
              <w:rPr>
                <w:noProof/>
                <w:webHidden/>
              </w:rPr>
              <w:fldChar w:fldCharType="begin"/>
            </w:r>
            <w:r w:rsidR="00414084">
              <w:rPr>
                <w:noProof/>
                <w:webHidden/>
              </w:rPr>
              <w:instrText xml:space="preserve"> PAGEREF _Toc129305483 \h </w:instrText>
            </w:r>
            <w:r w:rsidR="00414084">
              <w:rPr>
                <w:noProof/>
                <w:webHidden/>
              </w:rPr>
            </w:r>
            <w:r w:rsidR="00414084">
              <w:rPr>
                <w:noProof/>
                <w:webHidden/>
              </w:rPr>
              <w:fldChar w:fldCharType="separate"/>
            </w:r>
            <w:r w:rsidR="00414084">
              <w:rPr>
                <w:noProof/>
                <w:webHidden/>
              </w:rPr>
              <w:t>58</w:t>
            </w:r>
            <w:r w:rsidR="00414084">
              <w:rPr>
                <w:noProof/>
                <w:webHidden/>
              </w:rPr>
              <w:fldChar w:fldCharType="end"/>
            </w:r>
          </w:hyperlink>
        </w:p>
        <w:p w14:paraId="3C53436C" w14:textId="2DE8632E" w:rsidR="0041408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84" w:history="1">
            <w:r w:rsidR="00414084" w:rsidRPr="00262F1B">
              <w:rPr>
                <w:rStyle w:val="Hyperlink"/>
                <w:noProof/>
              </w:rPr>
              <w:t>9.1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Schlussfolgerung / Projekterfahrung</w:t>
            </w:r>
            <w:r w:rsidR="00414084">
              <w:rPr>
                <w:noProof/>
                <w:webHidden/>
              </w:rPr>
              <w:tab/>
            </w:r>
            <w:r w:rsidR="00414084">
              <w:rPr>
                <w:noProof/>
                <w:webHidden/>
              </w:rPr>
              <w:fldChar w:fldCharType="begin"/>
            </w:r>
            <w:r w:rsidR="00414084">
              <w:rPr>
                <w:noProof/>
                <w:webHidden/>
              </w:rPr>
              <w:instrText xml:space="preserve"> PAGEREF _Toc129305484 \h </w:instrText>
            </w:r>
            <w:r w:rsidR="00414084">
              <w:rPr>
                <w:noProof/>
                <w:webHidden/>
              </w:rPr>
            </w:r>
            <w:r w:rsidR="00414084">
              <w:rPr>
                <w:noProof/>
                <w:webHidden/>
              </w:rPr>
              <w:fldChar w:fldCharType="separate"/>
            </w:r>
            <w:r w:rsidR="00414084">
              <w:rPr>
                <w:noProof/>
                <w:webHidden/>
              </w:rPr>
              <w:t>58</w:t>
            </w:r>
            <w:r w:rsidR="00414084">
              <w:rPr>
                <w:noProof/>
                <w:webHidden/>
              </w:rPr>
              <w:fldChar w:fldCharType="end"/>
            </w:r>
          </w:hyperlink>
        </w:p>
        <w:p w14:paraId="614E5030" w14:textId="73930320" w:rsidR="00414084"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05485" w:history="1">
            <w:r w:rsidR="00414084" w:rsidRPr="00262F1B">
              <w:rPr>
                <w:rStyle w:val="Hyperlink"/>
                <w:noProof/>
              </w:rPr>
              <w:t>10</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Projektterminplanung</w:t>
            </w:r>
            <w:r w:rsidR="00414084">
              <w:rPr>
                <w:noProof/>
                <w:webHidden/>
              </w:rPr>
              <w:tab/>
            </w:r>
            <w:r w:rsidR="00414084">
              <w:rPr>
                <w:noProof/>
                <w:webHidden/>
              </w:rPr>
              <w:fldChar w:fldCharType="begin"/>
            </w:r>
            <w:r w:rsidR="00414084">
              <w:rPr>
                <w:noProof/>
                <w:webHidden/>
              </w:rPr>
              <w:instrText xml:space="preserve"> PAGEREF _Toc129305485 \h </w:instrText>
            </w:r>
            <w:r w:rsidR="00414084">
              <w:rPr>
                <w:noProof/>
                <w:webHidden/>
              </w:rPr>
            </w:r>
            <w:r w:rsidR="00414084">
              <w:rPr>
                <w:noProof/>
                <w:webHidden/>
              </w:rPr>
              <w:fldChar w:fldCharType="separate"/>
            </w:r>
            <w:r w:rsidR="00414084">
              <w:rPr>
                <w:noProof/>
                <w:webHidden/>
              </w:rPr>
              <w:t>59</w:t>
            </w:r>
            <w:r w:rsidR="00414084">
              <w:rPr>
                <w:noProof/>
                <w:webHidden/>
              </w:rPr>
              <w:fldChar w:fldCharType="end"/>
            </w:r>
          </w:hyperlink>
        </w:p>
        <w:p w14:paraId="146725FF" w14:textId="02BF4419" w:rsidR="00414084"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05486" w:history="1">
            <w:r w:rsidR="00414084" w:rsidRPr="00262F1B">
              <w:rPr>
                <w:rStyle w:val="Hyperlink"/>
                <w:noProof/>
              </w:rPr>
              <w:t>10.1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Simon Angerer</w:t>
            </w:r>
            <w:r w:rsidR="00414084">
              <w:rPr>
                <w:noProof/>
                <w:webHidden/>
              </w:rPr>
              <w:tab/>
            </w:r>
            <w:r w:rsidR="00414084">
              <w:rPr>
                <w:noProof/>
                <w:webHidden/>
              </w:rPr>
              <w:fldChar w:fldCharType="begin"/>
            </w:r>
            <w:r w:rsidR="00414084">
              <w:rPr>
                <w:noProof/>
                <w:webHidden/>
              </w:rPr>
              <w:instrText xml:space="preserve"> PAGEREF _Toc129305486 \h </w:instrText>
            </w:r>
            <w:r w:rsidR="00414084">
              <w:rPr>
                <w:noProof/>
                <w:webHidden/>
              </w:rPr>
            </w:r>
            <w:r w:rsidR="00414084">
              <w:rPr>
                <w:noProof/>
                <w:webHidden/>
              </w:rPr>
              <w:fldChar w:fldCharType="separate"/>
            </w:r>
            <w:r w:rsidR="00414084">
              <w:rPr>
                <w:noProof/>
                <w:webHidden/>
              </w:rPr>
              <w:t>59</w:t>
            </w:r>
            <w:r w:rsidR="00414084">
              <w:rPr>
                <w:noProof/>
                <w:webHidden/>
              </w:rPr>
              <w:fldChar w:fldCharType="end"/>
            </w:r>
          </w:hyperlink>
        </w:p>
        <w:p w14:paraId="542951F8" w14:textId="2C9CE601" w:rsidR="00414084"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05487" w:history="1">
            <w:r w:rsidR="00414084" w:rsidRPr="00262F1B">
              <w:rPr>
                <w:rStyle w:val="Hyperlink"/>
                <w:noProof/>
              </w:rPr>
              <w:t>10.2</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Patrick Edelmann</w:t>
            </w:r>
            <w:r w:rsidR="00414084">
              <w:rPr>
                <w:noProof/>
                <w:webHidden/>
              </w:rPr>
              <w:tab/>
            </w:r>
            <w:r w:rsidR="00414084">
              <w:rPr>
                <w:noProof/>
                <w:webHidden/>
              </w:rPr>
              <w:fldChar w:fldCharType="begin"/>
            </w:r>
            <w:r w:rsidR="00414084">
              <w:rPr>
                <w:noProof/>
                <w:webHidden/>
              </w:rPr>
              <w:instrText xml:space="preserve"> PAGEREF _Toc129305487 \h </w:instrText>
            </w:r>
            <w:r w:rsidR="00414084">
              <w:rPr>
                <w:noProof/>
                <w:webHidden/>
              </w:rPr>
            </w:r>
            <w:r w:rsidR="00414084">
              <w:rPr>
                <w:noProof/>
                <w:webHidden/>
              </w:rPr>
              <w:fldChar w:fldCharType="separate"/>
            </w:r>
            <w:r w:rsidR="00414084">
              <w:rPr>
                <w:noProof/>
                <w:webHidden/>
              </w:rPr>
              <w:t>59</w:t>
            </w:r>
            <w:r w:rsidR="00414084">
              <w:rPr>
                <w:noProof/>
                <w:webHidden/>
              </w:rPr>
              <w:fldChar w:fldCharType="end"/>
            </w:r>
          </w:hyperlink>
        </w:p>
        <w:p w14:paraId="503A88FC" w14:textId="5607EB82" w:rsidR="00414084"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05488" w:history="1">
            <w:r w:rsidR="00414084" w:rsidRPr="00262F1B">
              <w:rPr>
                <w:rStyle w:val="Hyperlink"/>
                <w:noProof/>
              </w:rPr>
              <w:t>11</w:t>
            </w:r>
            <w:r w:rsidR="00414084">
              <w:rPr>
                <w:rFonts w:asciiTheme="minorHAnsi" w:eastAsiaTheme="minorEastAsia" w:hAnsiTheme="minorHAnsi" w:cstheme="minorBidi"/>
                <w:noProof/>
                <w:sz w:val="22"/>
                <w:szCs w:val="22"/>
                <w:lang w:val="de-AT" w:eastAsia="de-AT"/>
              </w:rPr>
              <w:tab/>
            </w:r>
            <w:r w:rsidR="00414084" w:rsidRPr="00262F1B">
              <w:rPr>
                <w:rStyle w:val="Hyperlink"/>
                <w:noProof/>
              </w:rPr>
              <w:t>Arbeitsnachweis Diplomarbeit</w:t>
            </w:r>
            <w:r w:rsidR="00414084">
              <w:rPr>
                <w:noProof/>
                <w:webHidden/>
              </w:rPr>
              <w:tab/>
            </w:r>
            <w:r w:rsidR="00414084">
              <w:rPr>
                <w:noProof/>
                <w:webHidden/>
              </w:rPr>
              <w:fldChar w:fldCharType="begin"/>
            </w:r>
            <w:r w:rsidR="00414084">
              <w:rPr>
                <w:noProof/>
                <w:webHidden/>
              </w:rPr>
              <w:instrText xml:space="preserve"> PAGEREF _Toc129305488 \h </w:instrText>
            </w:r>
            <w:r w:rsidR="00414084">
              <w:rPr>
                <w:noProof/>
                <w:webHidden/>
              </w:rPr>
            </w:r>
            <w:r w:rsidR="00414084">
              <w:rPr>
                <w:noProof/>
                <w:webHidden/>
              </w:rPr>
              <w:fldChar w:fldCharType="separate"/>
            </w:r>
            <w:r w:rsidR="00414084">
              <w:rPr>
                <w:noProof/>
                <w:webHidden/>
              </w:rPr>
              <w:t>60</w:t>
            </w:r>
            <w:r w:rsidR="00414084">
              <w:rPr>
                <w:noProof/>
                <w:webHidden/>
              </w:rPr>
              <w:fldChar w:fldCharType="end"/>
            </w:r>
          </w:hyperlink>
        </w:p>
        <w:p w14:paraId="1E47ACDD" w14:textId="70A608FB"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05449"/>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05450"/>
      <w:r w:rsidRPr="003B7933">
        <w:t>Vertiefende Aufgabenstellung</w:t>
      </w:r>
      <w:bookmarkEnd w:id="8"/>
    </w:p>
    <w:p w14:paraId="6B634721" w14:textId="7B46368A" w:rsidR="00AC1E1C" w:rsidRDefault="003A60EC" w:rsidP="00E06C6A">
      <w:pPr>
        <w:pStyle w:val="berschrift2"/>
      </w:pPr>
      <w:bookmarkStart w:id="9" w:name="_Toc129305451"/>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05452"/>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05453"/>
      <w:r>
        <w:lastRenderedPageBreak/>
        <w:t>Dokumentation der Arbeit</w:t>
      </w:r>
      <w:bookmarkEnd w:id="11"/>
    </w:p>
    <w:p w14:paraId="5F50A961" w14:textId="4263815E" w:rsidR="00240C26" w:rsidRDefault="00240C26" w:rsidP="00240C26">
      <w:pPr>
        <w:pStyle w:val="berschrift2"/>
      </w:pPr>
      <w:bookmarkStart w:id="12" w:name="_Toc129305454"/>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05455"/>
      <w:r>
        <w:lastRenderedPageBreak/>
        <w:t>Theoretischer Teil</w:t>
      </w:r>
      <w:bookmarkEnd w:id="14"/>
      <w:r>
        <w:t xml:space="preserve"> </w:t>
      </w:r>
    </w:p>
    <w:p w14:paraId="0D4570D0" w14:textId="0008200C" w:rsidR="00240C26" w:rsidRDefault="00240C26" w:rsidP="00240C26">
      <w:pPr>
        <w:pStyle w:val="berschrift3"/>
      </w:pPr>
      <w:bookmarkStart w:id="15" w:name="_Toc129305456"/>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0F3CBEC9" w:rsidR="00C91386" w:rsidRPr="002C0F5E" w:rsidRDefault="00C91386" w:rsidP="00C91386">
                            <w:pPr>
                              <w:pStyle w:val="Beschriftung"/>
                              <w:rPr>
                                <w:noProof/>
                                <w:sz w:val="24"/>
                                <w:szCs w:val="20"/>
                              </w:rPr>
                            </w:pPr>
                            <w:bookmarkStart w:id="16" w:name="_Toc129303241"/>
                            <w:bookmarkStart w:id="17" w:name="_Toc129326465"/>
                            <w:r>
                              <w:t xml:space="preserve">Abbildung </w:t>
                            </w:r>
                            <w:r>
                              <w:fldChar w:fldCharType="begin"/>
                            </w:r>
                            <w:r>
                              <w:instrText xml:space="preserve"> SEQ Abbildung \* ARABIC </w:instrText>
                            </w:r>
                            <w:r>
                              <w:fldChar w:fldCharType="separate"/>
                            </w:r>
                            <w:r w:rsidR="00A751A3">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0F3CBEC9" w:rsidR="00C91386" w:rsidRPr="002C0F5E" w:rsidRDefault="00C91386" w:rsidP="00C91386">
                      <w:pPr>
                        <w:pStyle w:val="Beschriftung"/>
                        <w:rPr>
                          <w:noProof/>
                          <w:sz w:val="24"/>
                          <w:szCs w:val="20"/>
                        </w:rPr>
                      </w:pPr>
                      <w:bookmarkStart w:id="18" w:name="_Toc129303241"/>
                      <w:bookmarkStart w:id="19" w:name="_Toc129326465"/>
                      <w:r>
                        <w:t xml:space="preserve">Abbildung </w:t>
                      </w:r>
                      <w:r>
                        <w:fldChar w:fldCharType="begin"/>
                      </w:r>
                      <w:r>
                        <w:instrText xml:space="preserve"> SEQ Abbildung \* ARABIC </w:instrText>
                      </w:r>
                      <w:r>
                        <w:fldChar w:fldCharType="separate"/>
                      </w:r>
                      <w:r w:rsidR="00A751A3">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05457"/>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05458"/>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05459"/>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05460"/>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05461"/>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05462"/>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77777777" w:rsidR="006E717F" w:rsidRPr="00E44E55" w:rsidRDefault="006E717F" w:rsidP="006E717F">
      <w:pPr>
        <w:rPr>
          <w:color w:val="FF0000"/>
          <w:sz w:val="28"/>
          <w:szCs w:val="22"/>
        </w:rPr>
      </w:pPr>
      <w:r>
        <w:t>Dieses Protokoll beschreibt, wie ein Host eindeutig über eine oder mehrere 32-bit Internet Adressen identifiziert werden kann.</w:t>
      </w:r>
      <w:r>
        <w:rPr>
          <w:color w:val="FF0000"/>
          <w:sz w:val="28"/>
          <w:szCs w:val="22"/>
        </w:rPr>
        <w:t xml:space="preserve"> </w:t>
      </w:r>
      <w:r>
        <w:rPr>
          <w:color w:val="FF0000"/>
          <w:sz w:val="28"/>
          <w:szCs w:val="22"/>
        </w:rPr>
        <w:tab/>
        <w:t xml:space="preserve">Noch eine </w:t>
      </w:r>
      <w:proofErr w:type="spellStart"/>
      <w:r>
        <w:rPr>
          <w:color w:val="FF0000"/>
          <w:sz w:val="28"/>
          <w:szCs w:val="22"/>
        </w:rPr>
        <w:t>satz</w:t>
      </w:r>
      <w:proofErr w:type="spellEnd"/>
      <w:r>
        <w:rPr>
          <w:color w:val="FF0000"/>
          <w:sz w:val="28"/>
          <w:szCs w:val="22"/>
        </w:rPr>
        <w:t xml:space="preserve"> dazu</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Paul Mockapetris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05463"/>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24025F8" w:rsidR="00A751A3" w:rsidRPr="00B6293C" w:rsidRDefault="00A751A3" w:rsidP="00A751A3">
                            <w:pPr>
                              <w:pStyle w:val="Beschriftung"/>
                              <w:rPr>
                                <w:noProof/>
                                <w:sz w:val="24"/>
                                <w:szCs w:val="20"/>
                              </w:rPr>
                            </w:pPr>
                            <w:bookmarkStart w:id="28" w:name="_Toc129326466"/>
                            <w:r>
                              <w:t xml:space="preserve">Abbildung </w:t>
                            </w:r>
                            <w:r>
                              <w:fldChar w:fldCharType="begin"/>
                            </w:r>
                            <w:r>
                              <w:instrText xml:space="preserve"> SEQ Abbildung \* ARABIC </w:instrText>
                            </w:r>
                            <w:r>
                              <w:fldChar w:fldCharType="separate"/>
                            </w:r>
                            <w:r>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624025F8" w:rsidR="00A751A3" w:rsidRPr="00B6293C" w:rsidRDefault="00A751A3" w:rsidP="00A751A3">
                      <w:pPr>
                        <w:pStyle w:val="Beschriftung"/>
                        <w:rPr>
                          <w:noProof/>
                          <w:sz w:val="24"/>
                          <w:szCs w:val="20"/>
                        </w:rPr>
                      </w:pPr>
                      <w:bookmarkStart w:id="29" w:name="_Toc129326466"/>
                      <w:r>
                        <w:t xml:space="preserve">Abbildung </w:t>
                      </w:r>
                      <w:r>
                        <w:fldChar w:fldCharType="begin"/>
                      </w:r>
                      <w:r>
                        <w:instrText xml:space="preserve"> SEQ Abbildung \* ARABIC </w:instrText>
                      </w:r>
                      <w:r>
                        <w:fldChar w:fldCharType="separate"/>
                      </w:r>
                      <w:r>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007E484B" w:rsidRPr="007E484B">
        <w:rPr>
          <w:lang w:val="de-AT"/>
        </w:rPr>
        <w:t>werden</w:t>
      </w:r>
      <w:proofErr w:type="gramEnd"/>
      <w:r w:rsidR="007E484B"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0AF91BE7" w:rsidR="00455039" w:rsidRDefault="00455039" w:rsidP="00455039">
      <w:pPr>
        <w:pStyle w:val="Beschriftung"/>
      </w:pPr>
      <w:bookmarkStart w:id="30" w:name="_Toc129326467"/>
      <w:r>
        <w:t xml:space="preserve">Abbildung </w:t>
      </w:r>
      <w:r>
        <w:fldChar w:fldCharType="begin"/>
      </w:r>
      <w:r>
        <w:instrText xml:space="preserve"> SEQ Abbildung \* ARABIC </w:instrText>
      </w:r>
      <w:r>
        <w:fldChar w:fldCharType="separate"/>
      </w:r>
      <w:r w:rsidR="00A751A3">
        <w:rPr>
          <w:noProof/>
        </w:rPr>
        <w:t>3</w:t>
      </w:r>
      <w:r>
        <w:fldChar w:fldCharType="end"/>
      </w:r>
      <w:r>
        <w:t xml:space="preserve"> Aufbau DNS Server; </w:t>
      </w:r>
      <w:r w:rsidRPr="00E8467F">
        <w:t>https://www.elektronik-kompendium.de/sites/net/bilder/09011414.gif</w:t>
      </w:r>
      <w:bookmarkEnd w:id="30"/>
    </w:p>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05464"/>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05465"/>
      <w:proofErr w:type="spellStart"/>
      <w:r>
        <w:lastRenderedPageBreak/>
        <w:t>Active</w:t>
      </w:r>
      <w:proofErr w:type="spellEnd"/>
      <w:r>
        <w:t xml:space="preserve"> Directory</w:t>
      </w:r>
      <w:bookmarkEnd w:id="32"/>
    </w:p>
    <w:p w14:paraId="0F14468B" w14:textId="77777777" w:rsidR="00E6320D" w:rsidRDefault="00E6320D" w:rsidP="00E6320D"/>
    <w:p w14:paraId="619AE20C" w14:textId="41D1BAD3" w:rsidR="00CA1AB8" w:rsidRPr="00E6320D" w:rsidRDefault="00CA1AB8" w:rsidP="00CA1AB8">
      <w:pPr>
        <w:suppressAutoHyphens w:val="0"/>
        <w:spacing w:after="0" w:line="240" w:lineRule="auto"/>
        <w:jc w:val="left"/>
      </w:pPr>
      <w:r>
        <w:br w:type="page"/>
      </w:r>
    </w:p>
    <w:p w14:paraId="670CDCBA" w14:textId="77777777" w:rsidR="00FE1FC6" w:rsidRDefault="003233FF" w:rsidP="00E6320D">
      <w:pPr>
        <w:pStyle w:val="berschrift3"/>
      </w:pPr>
      <w:bookmarkStart w:id="33" w:name="_Toc129305466"/>
      <w:r>
        <w:lastRenderedPageBreak/>
        <w:t>Firewal</w:t>
      </w:r>
      <w:r w:rsidR="00E6320D">
        <w:t>l</w:t>
      </w:r>
      <w:bookmarkEnd w:id="33"/>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193272ED" w14:textId="77777777" w:rsidR="00545A84" w:rsidRPr="00087D44" w:rsidRDefault="00545A84" w:rsidP="00545A84"/>
    <w:p w14:paraId="6FA3E26B" w14:textId="299F89CC" w:rsidR="008D14A5" w:rsidRDefault="008D14A5" w:rsidP="008D14A5">
      <w:pPr>
        <w:pStyle w:val="berschrift5"/>
      </w:pPr>
      <w:r>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1"/>
          <w:footerReference w:type="default" r:id="rId32"/>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4" w:name="_Toc129305467"/>
      <w:r>
        <w:lastRenderedPageBreak/>
        <w:t>Praktischer Teil</w:t>
      </w:r>
      <w:bookmarkEnd w:id="34"/>
    </w:p>
    <w:p w14:paraId="257A7312" w14:textId="722E75AB" w:rsidR="005127E8" w:rsidRDefault="005127E8" w:rsidP="005127E8">
      <w:pPr>
        <w:pStyle w:val="berschrift3"/>
      </w:pPr>
      <w:bookmarkStart w:id="35" w:name="_Toc129305468"/>
      <w:r>
        <w:t>Praktische Umsetzung</w:t>
      </w:r>
      <w:bookmarkEnd w:id="35"/>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6" w:name="_Toc129305469"/>
      <w:r>
        <w:lastRenderedPageBreak/>
        <w:t>Server</w:t>
      </w:r>
      <w:bookmarkEnd w:id="36"/>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3"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4"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4727422" cy="2712848"/>
                    </a:xfrm>
                    <a:prstGeom prst="rect">
                      <a:avLst/>
                    </a:prstGeom>
                  </pic:spPr>
                </pic:pic>
              </a:graphicData>
            </a:graphic>
          </wp:inline>
        </w:drawing>
      </w:r>
    </w:p>
    <w:p w14:paraId="71E0ECFF" w14:textId="46DDE604" w:rsidR="00AC55F3" w:rsidRDefault="00C91386" w:rsidP="00C91386">
      <w:pPr>
        <w:pStyle w:val="Beschriftung"/>
      </w:pPr>
      <w:bookmarkStart w:id="37" w:name="_Toc129326468"/>
      <w:r>
        <w:t xml:space="preserve">Abbildung </w:t>
      </w:r>
      <w:r>
        <w:fldChar w:fldCharType="begin"/>
      </w:r>
      <w:r>
        <w:instrText xml:space="preserve"> SEQ Abbildung \* ARABIC </w:instrText>
      </w:r>
      <w:r>
        <w:fldChar w:fldCharType="separate"/>
      </w:r>
      <w:r w:rsidR="00A751A3">
        <w:rPr>
          <w:noProof/>
        </w:rPr>
        <w:t>4</w:t>
      </w:r>
      <w:r>
        <w:fldChar w:fldCharType="end"/>
      </w:r>
      <w:r>
        <w:t xml:space="preserve"> Virtual Box Oberfläche</w:t>
      </w:r>
      <w:bookmarkEnd w:id="37"/>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6"/>
                    <a:stretch>
                      <a:fillRect/>
                    </a:stretch>
                  </pic:blipFill>
                  <pic:spPr>
                    <a:xfrm>
                      <a:off x="0" y="0"/>
                      <a:ext cx="2841594" cy="2197636"/>
                    </a:xfrm>
                    <a:prstGeom prst="rect">
                      <a:avLst/>
                    </a:prstGeom>
                  </pic:spPr>
                </pic:pic>
              </a:graphicData>
            </a:graphic>
          </wp:inline>
        </w:drawing>
      </w:r>
    </w:p>
    <w:p w14:paraId="708078C6" w14:textId="70AE1476" w:rsidR="00AC55F3" w:rsidRPr="00AC55F3" w:rsidRDefault="00C91386" w:rsidP="00C91386">
      <w:pPr>
        <w:pStyle w:val="Beschriftung"/>
      </w:pPr>
      <w:bookmarkStart w:id="38" w:name="_Toc129326469"/>
      <w:r>
        <w:t xml:space="preserve">Abbildung </w:t>
      </w:r>
      <w:r>
        <w:fldChar w:fldCharType="begin"/>
      </w:r>
      <w:r>
        <w:instrText xml:space="preserve"> SEQ Abbildung \* ARABIC </w:instrText>
      </w:r>
      <w:r>
        <w:fldChar w:fldCharType="separate"/>
      </w:r>
      <w:r w:rsidR="00A751A3">
        <w:rPr>
          <w:noProof/>
        </w:rPr>
        <w:t>5</w:t>
      </w:r>
      <w:r>
        <w:fldChar w:fldCharType="end"/>
      </w:r>
      <w:r>
        <w:t xml:space="preserve"> Name und Betriebssystem für VM auswählen</w:t>
      </w:r>
      <w:bookmarkEnd w:id="38"/>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7"/>
                    <a:stretch>
                      <a:fillRect/>
                    </a:stretch>
                  </pic:blipFill>
                  <pic:spPr>
                    <a:xfrm>
                      <a:off x="0" y="0"/>
                      <a:ext cx="4132176" cy="2356233"/>
                    </a:xfrm>
                    <a:prstGeom prst="rect">
                      <a:avLst/>
                    </a:prstGeom>
                  </pic:spPr>
                </pic:pic>
              </a:graphicData>
            </a:graphic>
          </wp:inline>
        </w:drawing>
      </w:r>
    </w:p>
    <w:p w14:paraId="4DFB0C57" w14:textId="73A65B14" w:rsidR="00AC55F3" w:rsidRDefault="00C91386" w:rsidP="00C91386">
      <w:pPr>
        <w:pStyle w:val="Beschriftung"/>
      </w:pPr>
      <w:bookmarkStart w:id="39" w:name="_Toc129326470"/>
      <w:r>
        <w:t xml:space="preserve">Abbildung </w:t>
      </w:r>
      <w:r>
        <w:fldChar w:fldCharType="begin"/>
      </w:r>
      <w:r>
        <w:instrText xml:space="preserve"> SEQ Abbildung \* ARABIC </w:instrText>
      </w:r>
      <w:r>
        <w:fldChar w:fldCharType="separate"/>
      </w:r>
      <w:r w:rsidR="00A751A3">
        <w:rPr>
          <w:noProof/>
        </w:rPr>
        <w:t>6</w:t>
      </w:r>
      <w:r>
        <w:fldChar w:fldCharType="end"/>
      </w:r>
      <w:r>
        <w:t xml:space="preserve"> Speichergröße von der VM einstellen</w:t>
      </w:r>
      <w:bookmarkEnd w:id="39"/>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8"/>
                    <a:stretch>
                      <a:fillRect/>
                    </a:stretch>
                  </pic:blipFill>
                  <pic:spPr>
                    <a:xfrm>
                      <a:off x="0" y="0"/>
                      <a:ext cx="4067684" cy="3487931"/>
                    </a:xfrm>
                    <a:prstGeom prst="rect">
                      <a:avLst/>
                    </a:prstGeom>
                  </pic:spPr>
                </pic:pic>
              </a:graphicData>
            </a:graphic>
          </wp:inline>
        </w:drawing>
      </w:r>
    </w:p>
    <w:p w14:paraId="200BE122" w14:textId="4C8BE51B" w:rsidR="008C63DF" w:rsidRDefault="00C91386" w:rsidP="00C91386">
      <w:pPr>
        <w:pStyle w:val="Beschriftung"/>
      </w:pPr>
      <w:bookmarkStart w:id="40" w:name="_Toc129326471"/>
      <w:r>
        <w:t xml:space="preserve">Abbildung </w:t>
      </w:r>
      <w:r>
        <w:fldChar w:fldCharType="begin"/>
      </w:r>
      <w:r>
        <w:instrText xml:space="preserve"> SEQ Abbildung \* ARABIC </w:instrText>
      </w:r>
      <w:r>
        <w:fldChar w:fldCharType="separate"/>
      </w:r>
      <w:r w:rsidR="00A751A3">
        <w:rPr>
          <w:noProof/>
        </w:rPr>
        <w:t>7</w:t>
      </w:r>
      <w:r>
        <w:fldChar w:fldCharType="end"/>
      </w:r>
      <w:r>
        <w:t xml:space="preserve"> Speicherplatzkonfigurieren am Server</w:t>
      </w:r>
      <w:bookmarkEnd w:id="40"/>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9"/>
                    <a:stretch>
                      <a:fillRect/>
                    </a:stretch>
                  </pic:blipFill>
                  <pic:spPr>
                    <a:xfrm>
                      <a:off x="0" y="0"/>
                      <a:ext cx="3605889" cy="3114610"/>
                    </a:xfrm>
                    <a:prstGeom prst="rect">
                      <a:avLst/>
                    </a:prstGeom>
                  </pic:spPr>
                </pic:pic>
              </a:graphicData>
            </a:graphic>
          </wp:inline>
        </w:drawing>
      </w:r>
    </w:p>
    <w:p w14:paraId="2DD0619F" w14:textId="76585C02" w:rsidR="00AC55F3" w:rsidRPr="00AC55F3" w:rsidRDefault="00C91386" w:rsidP="00C91386">
      <w:pPr>
        <w:pStyle w:val="Beschriftung"/>
      </w:pPr>
      <w:bookmarkStart w:id="41" w:name="_Toc129326472"/>
      <w:r>
        <w:t xml:space="preserve">Abbildung </w:t>
      </w:r>
      <w:r>
        <w:fldChar w:fldCharType="begin"/>
      </w:r>
      <w:r>
        <w:instrText xml:space="preserve"> SEQ Abbildung \* ARABIC </w:instrText>
      </w:r>
      <w:r>
        <w:fldChar w:fldCharType="separate"/>
      </w:r>
      <w:r w:rsidR="00A751A3">
        <w:rPr>
          <w:noProof/>
        </w:rPr>
        <w:t>8</w:t>
      </w:r>
      <w:r>
        <w:fldChar w:fldCharType="end"/>
      </w:r>
      <w:r>
        <w:t xml:space="preserve"> Profil des Server Benutzers anlegen</w:t>
      </w:r>
      <w:bookmarkEnd w:id="41"/>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0"/>
                    <a:stretch>
                      <a:fillRect/>
                    </a:stretch>
                  </pic:blipFill>
                  <pic:spPr>
                    <a:xfrm>
                      <a:off x="0" y="0"/>
                      <a:ext cx="4719584" cy="4053681"/>
                    </a:xfrm>
                    <a:prstGeom prst="rect">
                      <a:avLst/>
                    </a:prstGeom>
                  </pic:spPr>
                </pic:pic>
              </a:graphicData>
            </a:graphic>
          </wp:inline>
        </w:drawing>
      </w:r>
    </w:p>
    <w:p w14:paraId="5960CEA0" w14:textId="17E1EC80" w:rsidR="008C63DF" w:rsidRDefault="00C91386" w:rsidP="00C91386">
      <w:pPr>
        <w:pStyle w:val="Beschriftung"/>
      </w:pPr>
      <w:bookmarkStart w:id="42" w:name="_Toc129326473"/>
      <w:r>
        <w:t xml:space="preserve">Abbildung </w:t>
      </w:r>
      <w:r>
        <w:fldChar w:fldCharType="begin"/>
      </w:r>
      <w:r>
        <w:instrText xml:space="preserve"> SEQ Abbildung \* ARABIC </w:instrText>
      </w:r>
      <w:r>
        <w:fldChar w:fldCharType="separate"/>
      </w:r>
      <w:r w:rsidR="00A751A3">
        <w:rPr>
          <w:noProof/>
        </w:rPr>
        <w:t>9</w:t>
      </w:r>
      <w:r>
        <w:fldChar w:fldCharType="end"/>
      </w:r>
      <w:r>
        <w:t xml:space="preserve"> Server Oberfläche nach dem Neustart</w:t>
      </w:r>
      <w:bookmarkEnd w:id="42"/>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3" w:name="_Toc129305470"/>
      <w:r>
        <w:lastRenderedPageBreak/>
        <w:t>DHCP-Server</w:t>
      </w:r>
      <w:bookmarkEnd w:id="43"/>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1"/>
                    <a:stretch>
                      <a:fillRect/>
                    </a:stretch>
                  </pic:blipFill>
                  <pic:spPr>
                    <a:xfrm>
                      <a:off x="0" y="0"/>
                      <a:ext cx="3993756" cy="3425860"/>
                    </a:xfrm>
                    <a:prstGeom prst="rect">
                      <a:avLst/>
                    </a:prstGeom>
                  </pic:spPr>
                </pic:pic>
              </a:graphicData>
            </a:graphic>
          </wp:inline>
        </w:drawing>
      </w:r>
    </w:p>
    <w:p w14:paraId="6541ACB8" w14:textId="52015B16" w:rsidR="0016307B" w:rsidRDefault="00C91386" w:rsidP="00C91386">
      <w:pPr>
        <w:pStyle w:val="Beschriftung"/>
      </w:pPr>
      <w:bookmarkStart w:id="44" w:name="_Toc129326474"/>
      <w:r>
        <w:t xml:space="preserve">Abbildung </w:t>
      </w:r>
      <w:r>
        <w:fldChar w:fldCharType="begin"/>
      </w:r>
      <w:r>
        <w:instrText xml:space="preserve"> SEQ Abbildung \* ARABIC </w:instrText>
      </w:r>
      <w:r>
        <w:fldChar w:fldCharType="separate"/>
      </w:r>
      <w:r w:rsidR="00A751A3">
        <w:rPr>
          <w:noProof/>
        </w:rPr>
        <w:t>10</w:t>
      </w:r>
      <w:r>
        <w:fldChar w:fldCharType="end"/>
      </w:r>
      <w:r>
        <w:t xml:space="preserve"> Installation der DHCP-Pakete</w:t>
      </w:r>
      <w:bookmarkEnd w:id="44"/>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2"/>
                    <a:stretch>
                      <a:fillRect/>
                    </a:stretch>
                  </pic:blipFill>
                  <pic:spPr>
                    <a:xfrm>
                      <a:off x="0" y="0"/>
                      <a:ext cx="3411569" cy="2604931"/>
                    </a:xfrm>
                    <a:prstGeom prst="rect">
                      <a:avLst/>
                    </a:prstGeom>
                  </pic:spPr>
                </pic:pic>
              </a:graphicData>
            </a:graphic>
          </wp:inline>
        </w:drawing>
      </w:r>
    </w:p>
    <w:p w14:paraId="4104941D" w14:textId="78CEC545" w:rsidR="0016307B" w:rsidRDefault="00C91386" w:rsidP="00C91386">
      <w:pPr>
        <w:pStyle w:val="Beschriftung"/>
      </w:pPr>
      <w:bookmarkStart w:id="45" w:name="_Toc129326475"/>
      <w:r>
        <w:t xml:space="preserve">Abbildung </w:t>
      </w:r>
      <w:r>
        <w:fldChar w:fldCharType="begin"/>
      </w:r>
      <w:r>
        <w:instrText xml:space="preserve"> SEQ Abbildung \* ARABIC </w:instrText>
      </w:r>
      <w:r>
        <w:fldChar w:fldCharType="separate"/>
      </w:r>
      <w:r w:rsidR="00A751A3">
        <w:rPr>
          <w:noProof/>
        </w:rPr>
        <w:t>11</w:t>
      </w:r>
      <w:r>
        <w:fldChar w:fldCharType="end"/>
      </w:r>
      <w:r>
        <w:t xml:space="preserve"> DHCP-Lease definieren</w:t>
      </w:r>
      <w:bookmarkEnd w:id="45"/>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3"/>
                    <a:stretch>
                      <a:fillRect/>
                    </a:stretch>
                  </pic:blipFill>
                  <pic:spPr>
                    <a:xfrm>
                      <a:off x="0" y="0"/>
                      <a:ext cx="3801032" cy="2842395"/>
                    </a:xfrm>
                    <a:prstGeom prst="rect">
                      <a:avLst/>
                    </a:prstGeom>
                  </pic:spPr>
                </pic:pic>
              </a:graphicData>
            </a:graphic>
          </wp:inline>
        </w:drawing>
      </w:r>
    </w:p>
    <w:p w14:paraId="3FE7E566" w14:textId="0C7BE62E" w:rsidR="0016307B" w:rsidRPr="00653454" w:rsidRDefault="00C91386" w:rsidP="00C91386">
      <w:pPr>
        <w:pStyle w:val="Beschriftung"/>
      </w:pPr>
      <w:bookmarkStart w:id="46" w:name="_Toc129326476"/>
      <w:r>
        <w:t xml:space="preserve">Abbildung </w:t>
      </w:r>
      <w:r>
        <w:fldChar w:fldCharType="begin"/>
      </w:r>
      <w:r>
        <w:instrText xml:space="preserve"> SEQ Abbildung \* ARABIC </w:instrText>
      </w:r>
      <w:r>
        <w:fldChar w:fldCharType="separate"/>
      </w:r>
      <w:r w:rsidR="00A751A3">
        <w:rPr>
          <w:noProof/>
        </w:rPr>
        <w:t>12</w:t>
      </w:r>
      <w:r>
        <w:fldChar w:fldCharType="end"/>
      </w:r>
      <w:r>
        <w:t xml:space="preserve"> Funktionstest des DHCP-Servers</w:t>
      </w:r>
      <w:bookmarkEnd w:id="46"/>
    </w:p>
    <w:p w14:paraId="71B73B33" w14:textId="26BC3888" w:rsidR="004603D2" w:rsidRPr="004603D2" w:rsidRDefault="004603D2" w:rsidP="004603D2"/>
    <w:p w14:paraId="699DA567" w14:textId="3E62B58C" w:rsidR="005127E8" w:rsidRDefault="005127E8" w:rsidP="005127E8">
      <w:pPr>
        <w:pStyle w:val="berschrift3"/>
      </w:pPr>
      <w:bookmarkStart w:id="47" w:name="_Toc129305471"/>
      <w:r>
        <w:t>Admin Benutzer</w:t>
      </w:r>
      <w:bookmarkEnd w:id="47"/>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4"/>
                    <a:stretch>
                      <a:fillRect/>
                    </a:stretch>
                  </pic:blipFill>
                  <pic:spPr>
                    <a:xfrm>
                      <a:off x="0" y="0"/>
                      <a:ext cx="5176609" cy="1112696"/>
                    </a:xfrm>
                    <a:prstGeom prst="rect">
                      <a:avLst/>
                    </a:prstGeom>
                  </pic:spPr>
                </pic:pic>
              </a:graphicData>
            </a:graphic>
          </wp:inline>
        </w:drawing>
      </w:r>
    </w:p>
    <w:p w14:paraId="541545EB" w14:textId="7FED28AC" w:rsidR="00931954" w:rsidRDefault="00C91386" w:rsidP="00C91386">
      <w:pPr>
        <w:pStyle w:val="Beschriftung"/>
      </w:pPr>
      <w:bookmarkStart w:id="48" w:name="_Toc129326477"/>
      <w:r>
        <w:t xml:space="preserve">Abbildung </w:t>
      </w:r>
      <w:r>
        <w:fldChar w:fldCharType="begin"/>
      </w:r>
      <w:r>
        <w:instrText xml:space="preserve"> SEQ Abbildung \* ARABIC </w:instrText>
      </w:r>
      <w:r>
        <w:fldChar w:fldCharType="separate"/>
      </w:r>
      <w:r w:rsidR="00A751A3">
        <w:rPr>
          <w:noProof/>
        </w:rPr>
        <w:t>13</w:t>
      </w:r>
      <w:r>
        <w:fldChar w:fldCharType="end"/>
      </w:r>
      <w:r>
        <w:t xml:space="preserve"> Passwort für Admin anlegen</w:t>
      </w:r>
      <w:bookmarkEnd w:id="48"/>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5"/>
                    <a:stretch>
                      <a:fillRect/>
                    </a:stretch>
                  </pic:blipFill>
                  <pic:spPr>
                    <a:xfrm>
                      <a:off x="0" y="0"/>
                      <a:ext cx="5066068" cy="1140870"/>
                    </a:xfrm>
                    <a:prstGeom prst="rect">
                      <a:avLst/>
                    </a:prstGeom>
                  </pic:spPr>
                </pic:pic>
              </a:graphicData>
            </a:graphic>
          </wp:inline>
        </w:drawing>
      </w:r>
    </w:p>
    <w:p w14:paraId="6E32A24B" w14:textId="4944512F" w:rsidR="00931954" w:rsidRDefault="00C91386" w:rsidP="00C91386">
      <w:pPr>
        <w:pStyle w:val="Beschriftung"/>
      </w:pPr>
      <w:bookmarkStart w:id="49" w:name="_Toc129326478"/>
      <w:r>
        <w:t xml:space="preserve">Abbildung </w:t>
      </w:r>
      <w:r>
        <w:fldChar w:fldCharType="begin"/>
      </w:r>
      <w:r>
        <w:instrText xml:space="preserve"> SEQ Abbildung \* ARABIC </w:instrText>
      </w:r>
      <w:r>
        <w:fldChar w:fldCharType="separate"/>
      </w:r>
      <w:r w:rsidR="00A751A3">
        <w:rPr>
          <w:noProof/>
        </w:rPr>
        <w:t>14</w:t>
      </w:r>
      <w:r>
        <w:fldChar w:fldCharType="end"/>
      </w:r>
      <w:r>
        <w:t xml:space="preserve"> Wechsel zum Admin-Benutzer</w:t>
      </w:r>
      <w:bookmarkEnd w:id="49"/>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0" w:name="_Toc129305472"/>
      <w:r>
        <w:lastRenderedPageBreak/>
        <w:t>Mail-Server</w:t>
      </w:r>
      <w:bookmarkEnd w:id="50"/>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6"/>
                    <a:stretch>
                      <a:fillRect/>
                    </a:stretch>
                  </pic:blipFill>
                  <pic:spPr>
                    <a:xfrm>
                      <a:off x="0" y="0"/>
                      <a:ext cx="3829922" cy="2495444"/>
                    </a:xfrm>
                    <a:prstGeom prst="rect">
                      <a:avLst/>
                    </a:prstGeom>
                  </pic:spPr>
                </pic:pic>
              </a:graphicData>
            </a:graphic>
          </wp:inline>
        </w:drawing>
      </w:r>
    </w:p>
    <w:p w14:paraId="08267EBB" w14:textId="772B1C4D" w:rsidR="007769E0" w:rsidRPr="00C91386" w:rsidRDefault="00C91386" w:rsidP="00C91386">
      <w:pPr>
        <w:pStyle w:val="Beschriftung"/>
        <w:rPr>
          <w:rFonts w:cs="Arial"/>
          <w:szCs w:val="24"/>
        </w:rPr>
      </w:pPr>
      <w:bookmarkStart w:id="51" w:name="_Toc129326479"/>
      <w:r>
        <w:t xml:space="preserve">Abbildung </w:t>
      </w:r>
      <w:r>
        <w:fldChar w:fldCharType="begin"/>
      </w:r>
      <w:r>
        <w:instrText xml:space="preserve"> SEQ Abbildung \* ARABIC </w:instrText>
      </w:r>
      <w:r>
        <w:fldChar w:fldCharType="separate"/>
      </w:r>
      <w:r w:rsidR="00A751A3">
        <w:rPr>
          <w:noProof/>
        </w:rPr>
        <w:t>15</w:t>
      </w:r>
      <w:r>
        <w:fldChar w:fldCharType="end"/>
      </w:r>
      <w:r>
        <w:t xml:space="preserve"> Name des Mail-Servers</w:t>
      </w:r>
      <w:bookmarkEnd w:id="51"/>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7"/>
                    <a:stretch>
                      <a:fillRect/>
                    </a:stretch>
                  </pic:blipFill>
                  <pic:spPr>
                    <a:xfrm>
                      <a:off x="0" y="0"/>
                      <a:ext cx="3126739" cy="2344020"/>
                    </a:xfrm>
                    <a:prstGeom prst="rect">
                      <a:avLst/>
                    </a:prstGeom>
                  </pic:spPr>
                </pic:pic>
              </a:graphicData>
            </a:graphic>
          </wp:inline>
        </w:drawing>
      </w:r>
    </w:p>
    <w:p w14:paraId="69D522FD" w14:textId="1D5679C3" w:rsidR="007769E0" w:rsidRPr="00C91386" w:rsidRDefault="00C91386" w:rsidP="00C91386">
      <w:pPr>
        <w:pStyle w:val="Beschriftung"/>
        <w:rPr>
          <w:rFonts w:cs="Arial"/>
          <w:szCs w:val="24"/>
        </w:rPr>
      </w:pPr>
      <w:bookmarkStart w:id="52" w:name="_Toc129326480"/>
      <w:r>
        <w:t xml:space="preserve">Abbildung </w:t>
      </w:r>
      <w:r>
        <w:fldChar w:fldCharType="begin"/>
      </w:r>
      <w:r>
        <w:instrText xml:space="preserve"> SEQ Abbildung \* ARABIC </w:instrText>
      </w:r>
      <w:r>
        <w:fldChar w:fldCharType="separate"/>
      </w:r>
      <w:r w:rsidR="00A751A3">
        <w:rPr>
          <w:noProof/>
        </w:rPr>
        <w:t>16</w:t>
      </w:r>
      <w:r>
        <w:fldChar w:fldCharType="end"/>
      </w:r>
      <w:r>
        <w:t xml:space="preserve"> Postfix Erweiterung und Postfix </w:t>
      </w:r>
      <w:proofErr w:type="spellStart"/>
      <w:r>
        <w:t>Daemon</w:t>
      </w:r>
      <w:proofErr w:type="spellEnd"/>
      <w:r>
        <w:t xml:space="preserve"> starten</w:t>
      </w:r>
      <w:bookmarkEnd w:id="52"/>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220943" cy="739383"/>
                    </a:xfrm>
                    <a:prstGeom prst="rect">
                      <a:avLst/>
                    </a:prstGeom>
                  </pic:spPr>
                </pic:pic>
              </a:graphicData>
            </a:graphic>
          </wp:inline>
        </w:drawing>
      </w:r>
    </w:p>
    <w:p w14:paraId="7DFBA0CD" w14:textId="6331F667" w:rsidR="007769E0" w:rsidRDefault="00C91386" w:rsidP="00C91386">
      <w:pPr>
        <w:pStyle w:val="Beschriftung"/>
      </w:pPr>
      <w:bookmarkStart w:id="53" w:name="_Toc129326481"/>
      <w:r>
        <w:t xml:space="preserve">Abbildung </w:t>
      </w:r>
      <w:r>
        <w:fldChar w:fldCharType="begin"/>
      </w:r>
      <w:r>
        <w:instrText xml:space="preserve"> SEQ Abbildung \* ARABIC </w:instrText>
      </w:r>
      <w:r>
        <w:fldChar w:fldCharType="separate"/>
      </w:r>
      <w:r w:rsidR="00A751A3">
        <w:rPr>
          <w:noProof/>
        </w:rPr>
        <w:t>17</w:t>
      </w:r>
      <w:r>
        <w:fldChar w:fldCharType="end"/>
      </w:r>
      <w:r>
        <w:t xml:space="preserve"> Output der Verbindung des Mail-Servers</w:t>
      </w:r>
      <w:bookmarkEnd w:id="53"/>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9"/>
                    <a:stretch>
                      <a:fillRect/>
                    </a:stretch>
                  </pic:blipFill>
                  <pic:spPr>
                    <a:xfrm>
                      <a:off x="0" y="0"/>
                      <a:ext cx="3769858" cy="1545841"/>
                    </a:xfrm>
                    <a:prstGeom prst="rect">
                      <a:avLst/>
                    </a:prstGeom>
                  </pic:spPr>
                </pic:pic>
              </a:graphicData>
            </a:graphic>
          </wp:inline>
        </w:drawing>
      </w:r>
    </w:p>
    <w:p w14:paraId="0007CB3C" w14:textId="3577465D" w:rsidR="007769E0" w:rsidRPr="00C91386" w:rsidRDefault="00C91386" w:rsidP="00C91386">
      <w:pPr>
        <w:pStyle w:val="Beschriftung"/>
        <w:rPr>
          <w:rFonts w:cs="Arial"/>
          <w:szCs w:val="24"/>
        </w:rPr>
      </w:pPr>
      <w:bookmarkStart w:id="54" w:name="_Toc129326482"/>
      <w:r>
        <w:t xml:space="preserve">Abbildung </w:t>
      </w:r>
      <w:r>
        <w:fldChar w:fldCharType="begin"/>
      </w:r>
      <w:r>
        <w:instrText xml:space="preserve"> SEQ Abbildung \* ARABIC </w:instrText>
      </w:r>
      <w:r>
        <w:fldChar w:fldCharType="separate"/>
      </w:r>
      <w:r w:rsidR="00A751A3">
        <w:rPr>
          <w:noProof/>
        </w:rPr>
        <w:t>18</w:t>
      </w:r>
      <w:r>
        <w:fldChar w:fldCharType="end"/>
      </w:r>
      <w:r>
        <w:t xml:space="preserve"> Ausgabe des </w:t>
      </w:r>
      <w:proofErr w:type="spellStart"/>
      <w:r>
        <w:t>ehlo</w:t>
      </w:r>
      <w:proofErr w:type="spellEnd"/>
      <w:r>
        <w:t xml:space="preserve"> </w:t>
      </w:r>
      <w:proofErr w:type="spellStart"/>
      <w:r>
        <w:t>localhost</w:t>
      </w:r>
      <w:bookmarkEnd w:id="54"/>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0"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1"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2"/>
                    <a:stretch>
                      <a:fillRect/>
                    </a:stretch>
                  </pic:blipFill>
                  <pic:spPr>
                    <a:xfrm>
                      <a:off x="0" y="0"/>
                      <a:ext cx="4390578" cy="1603878"/>
                    </a:xfrm>
                    <a:prstGeom prst="rect">
                      <a:avLst/>
                    </a:prstGeom>
                  </pic:spPr>
                </pic:pic>
              </a:graphicData>
            </a:graphic>
          </wp:inline>
        </w:drawing>
      </w:r>
    </w:p>
    <w:p w14:paraId="50EF2040" w14:textId="08AD9D07" w:rsidR="007769E0" w:rsidRDefault="00C91386" w:rsidP="00C91386">
      <w:pPr>
        <w:pStyle w:val="Beschriftung"/>
        <w:rPr>
          <w:rFonts w:cs="Arial"/>
          <w:szCs w:val="24"/>
        </w:rPr>
      </w:pPr>
      <w:bookmarkStart w:id="55" w:name="_Toc129326483"/>
      <w:r>
        <w:t xml:space="preserve">Abbildung </w:t>
      </w:r>
      <w:r>
        <w:fldChar w:fldCharType="begin"/>
      </w:r>
      <w:r>
        <w:instrText xml:space="preserve"> SEQ Abbildung \* ARABIC </w:instrText>
      </w:r>
      <w:r>
        <w:fldChar w:fldCharType="separate"/>
      </w:r>
      <w:r w:rsidR="00A751A3">
        <w:rPr>
          <w:noProof/>
        </w:rPr>
        <w:t>19</w:t>
      </w:r>
      <w:r>
        <w:fldChar w:fldCharType="end"/>
      </w:r>
      <w:r>
        <w:t xml:space="preserve"> Ausgabe der E-Mail die versendet wurde</w:t>
      </w:r>
      <w:bookmarkEnd w:id="55"/>
    </w:p>
    <w:p w14:paraId="3DCEA969" w14:textId="4D8DCA5D" w:rsidR="005127E8" w:rsidRDefault="005127E8" w:rsidP="005127E8">
      <w:pPr>
        <w:pStyle w:val="berschrift3"/>
      </w:pPr>
      <w:bookmarkStart w:id="56" w:name="_Toc129305473"/>
      <w:r>
        <w:lastRenderedPageBreak/>
        <w:t>Python Client Programm</w:t>
      </w:r>
      <w:bookmarkEnd w:id="56"/>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3"/>
                    <a:stretch>
                      <a:fillRect/>
                    </a:stretch>
                  </pic:blipFill>
                  <pic:spPr>
                    <a:xfrm>
                      <a:off x="0" y="0"/>
                      <a:ext cx="3819682" cy="3032336"/>
                    </a:xfrm>
                    <a:prstGeom prst="rect">
                      <a:avLst/>
                    </a:prstGeom>
                  </pic:spPr>
                </pic:pic>
              </a:graphicData>
            </a:graphic>
          </wp:inline>
        </w:drawing>
      </w:r>
    </w:p>
    <w:p w14:paraId="6961A262" w14:textId="4E58DA73" w:rsidR="001C673A" w:rsidRDefault="00C91386" w:rsidP="00C91386">
      <w:pPr>
        <w:pStyle w:val="Beschriftung"/>
      </w:pPr>
      <w:bookmarkStart w:id="57" w:name="_Toc129326484"/>
      <w:r>
        <w:t xml:space="preserve">Abbildung </w:t>
      </w:r>
      <w:r>
        <w:fldChar w:fldCharType="begin"/>
      </w:r>
      <w:r>
        <w:instrText xml:space="preserve"> SEQ Abbildung \* ARABIC </w:instrText>
      </w:r>
      <w:r>
        <w:fldChar w:fldCharType="separate"/>
      </w:r>
      <w:r w:rsidR="00A751A3">
        <w:rPr>
          <w:noProof/>
        </w:rPr>
        <w:t>20</w:t>
      </w:r>
      <w:r>
        <w:fldChar w:fldCharType="end"/>
      </w:r>
      <w:r>
        <w:t xml:space="preserve"> Server Ausgabe von dem Programmcode</w:t>
      </w:r>
      <w:bookmarkEnd w:id="57"/>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4"/>
          <w:footerReference w:type="default" r:id="rId55"/>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8" w:name="_Toc129305474"/>
      <w:r>
        <w:lastRenderedPageBreak/>
        <w:t>DNS-Ser</w:t>
      </w:r>
      <w:r w:rsidR="00C702E0">
        <w:t>ver</w:t>
      </w:r>
      <w:bookmarkEnd w:id="58"/>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xml:space="preserve">” ein hilfreiches Tool installiert, welches gern für Troubleshooting und Testen von </w:t>
      </w:r>
      <w:proofErr w:type="gramStart"/>
      <w:r w:rsidRPr="2F545E14">
        <w:t>DNS Problemen</w:t>
      </w:r>
      <w:proofErr w:type="gramEnd"/>
      <w:r w:rsidRPr="2F545E14">
        <w:t xml:space="preserve">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59" w:name="_Toc129305475"/>
      <w:r>
        <w:lastRenderedPageBreak/>
        <w:t>Normaler Benutzer</w:t>
      </w:r>
      <w:bookmarkEnd w:id="59"/>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“sudo”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4B564852" w:rsidR="00020C14" w:rsidRDefault="003400D1" w:rsidP="003400D1">
      <w:pPr>
        <w:pStyle w:val="Beschriftung"/>
      </w:pPr>
      <w:bookmarkStart w:id="60" w:name="_Toc129326485"/>
      <w:r>
        <w:t xml:space="preserve">Abbildung </w:t>
      </w:r>
      <w:r>
        <w:fldChar w:fldCharType="begin"/>
      </w:r>
      <w:r>
        <w:instrText xml:space="preserve"> SEQ Abbildung \* ARABIC </w:instrText>
      </w:r>
      <w:r>
        <w:fldChar w:fldCharType="separate"/>
      </w:r>
      <w:r w:rsidR="00A751A3">
        <w:rPr>
          <w:noProof/>
        </w:rPr>
        <w:t>21</w:t>
      </w:r>
      <w:r>
        <w:fldChar w:fldCharType="end"/>
      </w:r>
      <w:r>
        <w:t xml:space="preserve"> normaler Benutzer; Initialisierung</w:t>
      </w:r>
      <w:bookmarkEnd w:id="60"/>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407FDF00" w:rsidR="00C607F8" w:rsidRDefault="00C607F8" w:rsidP="00C607F8">
      <w:pPr>
        <w:pStyle w:val="Beschriftung"/>
      </w:pPr>
      <w:bookmarkStart w:id="61" w:name="_Toc129326486"/>
      <w:r>
        <w:t xml:space="preserve">Abbildung </w:t>
      </w:r>
      <w:r>
        <w:fldChar w:fldCharType="begin"/>
      </w:r>
      <w:r>
        <w:instrText xml:space="preserve"> SEQ Abbildung \* ARABIC </w:instrText>
      </w:r>
      <w:r>
        <w:fldChar w:fldCharType="separate"/>
      </w:r>
      <w:r w:rsidR="00A751A3">
        <w:rPr>
          <w:noProof/>
        </w:rPr>
        <w:t>22</w:t>
      </w:r>
      <w:r>
        <w:fldChar w:fldCharType="end"/>
      </w:r>
      <w:r>
        <w:t xml:space="preserve"> normaler Benutzer; Login</w:t>
      </w:r>
      <w:bookmarkEnd w:id="61"/>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2" w:name="_Toc129305476"/>
      <w:proofErr w:type="spellStart"/>
      <w:r>
        <w:lastRenderedPageBreak/>
        <w:t>Active</w:t>
      </w:r>
      <w:proofErr w:type="spellEnd"/>
      <w:r>
        <w:t xml:space="preserve"> Directory</w:t>
      </w:r>
      <w:bookmarkEnd w:id="62"/>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3A8CD801" w:rsidR="00441340" w:rsidRPr="00000B53" w:rsidRDefault="00441340" w:rsidP="00441340">
      <w:pPr>
        <w:pStyle w:val="Beschriftung"/>
        <w:spacing w:line="360" w:lineRule="auto"/>
        <w:rPr>
          <w:i/>
          <w:sz w:val="24"/>
          <w:szCs w:val="24"/>
        </w:rPr>
      </w:pPr>
      <w:bookmarkStart w:id="63" w:name="_Toc129326487"/>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A751A3">
        <w:rPr>
          <w:noProof/>
          <w:sz w:val="24"/>
          <w:szCs w:val="24"/>
        </w:rPr>
        <w:t>23</w:t>
      </w:r>
      <w:r w:rsidRPr="00000B53">
        <w:rPr>
          <w:noProof/>
          <w:sz w:val="24"/>
          <w:szCs w:val="24"/>
        </w:rPr>
        <w:fldChar w:fldCharType="end"/>
      </w:r>
      <w:r w:rsidRPr="00000B53">
        <w:rPr>
          <w:sz w:val="24"/>
          <w:szCs w:val="24"/>
        </w:rPr>
        <w:t xml:space="preserve"> Hostname Konfirmation</w:t>
      </w:r>
      <w:bookmarkEnd w:id="63"/>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10414C1D" w14:textId="77777777" w:rsidR="00441340" w:rsidRPr="00000B53" w:rsidRDefault="00441340" w:rsidP="00441340">
      <w:pPr>
        <w:rPr>
          <w:noProof/>
          <w:color w:val="FF0000"/>
        </w:rPr>
      </w:pPr>
      <w:r w:rsidRPr="00000B53">
        <w:rPr>
          <w:noProof/>
          <w:color w:val="FF0000"/>
        </w:rPr>
        <w:t>REALM-NAME UND DOMAIN NAME SIND AD1.ANGERER.COM!!(?)</w:t>
      </w: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25C03D3F" w14:textId="77777777" w:rsidR="00441340" w:rsidRPr="00000B53" w:rsidRDefault="00441340" w:rsidP="00441340">
      <w:pPr>
        <w:rPr>
          <w:noProof/>
        </w:rPr>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5AFA511C" w14:textId="77777777" w:rsidR="00441340" w:rsidRPr="00000B53" w:rsidRDefault="00441340" w:rsidP="00441340">
      <w:pPr>
        <w:rPr>
          <w:noProof/>
        </w:rPr>
      </w:pPr>
    </w:p>
    <w:p w14:paraId="500673FD" w14:textId="77777777"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p>
    <w:tbl>
      <w:tblPr>
        <w:tblStyle w:val="Tabellenraster"/>
        <w:tblW w:w="0" w:type="auto"/>
        <w:tblLook w:val="04A0" w:firstRow="1" w:lastRow="0" w:firstColumn="1" w:lastColumn="0" w:noHBand="0" w:noVBand="1"/>
      </w:tblPr>
      <w:tblGrid>
        <w:gridCol w:w="8777"/>
      </w:tblGrid>
      <w:tr w:rsidR="00441340" w:rsidRPr="00000B53" w14:paraId="6E10108D" w14:textId="77777777" w:rsidTr="00EF4E40">
        <w:tc>
          <w:tcPr>
            <w:tcW w:w="9062" w:type="dxa"/>
          </w:tcPr>
          <w:p w14:paraId="229CA26E" w14:textId="77777777" w:rsidR="00441340" w:rsidRPr="00000B53" w:rsidRDefault="00441340" w:rsidP="00EF4E40">
            <w:pPr>
              <w:rPr>
                <w:noProof/>
              </w:rPr>
            </w:pPr>
            <w:r w:rsidRPr="00000B53">
              <w:rPr>
                <w:noProof/>
                <w:color w:val="FF0000"/>
              </w:rPr>
              <w:t xml:space="preserve">Systemctl status sssd </w:t>
            </w:r>
            <w:r w:rsidRPr="00000B53">
              <w:rPr>
                <w:rFonts w:ascii="Wingdings" w:eastAsia="Wingdings" w:hAnsi="Wingdings" w:cs="Wingdings"/>
                <w:noProof/>
                <w:color w:val="FF0000"/>
              </w:rPr>
              <w:t>à</w:t>
            </w:r>
            <w:r w:rsidRPr="00000B53">
              <w:rPr>
                <w:noProof/>
                <w:color w:val="FF0000"/>
              </w:rPr>
              <w:t xml:space="preserve">ad user info sollte sehen </w:t>
            </w:r>
            <w:r w:rsidRPr="00000B53">
              <w:rPr>
                <w:noProof/>
              </w:rPr>
              <w:drawing>
                <wp:inline distT="0" distB="0" distL="0" distR="0" wp14:anchorId="65402CFA" wp14:editId="6A0A6948">
                  <wp:extent cx="4715534" cy="1019317"/>
                  <wp:effectExtent l="0" t="0" r="889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0">
                            <a:extLst>
                              <a:ext uri="{28A0092B-C50C-407E-A947-70E740481C1C}">
                                <a14:useLocalDpi xmlns:a14="http://schemas.microsoft.com/office/drawing/2010/main" val="0"/>
                              </a:ext>
                            </a:extLst>
                          </a:blip>
                          <a:stretch>
                            <a:fillRect/>
                          </a:stretch>
                        </pic:blipFill>
                        <pic:spPr>
                          <a:xfrm>
                            <a:off x="0" y="0"/>
                            <a:ext cx="4715534" cy="1019317"/>
                          </a:xfrm>
                          <a:prstGeom prst="rect">
                            <a:avLst/>
                          </a:prstGeom>
                        </pic:spPr>
                      </pic:pic>
                    </a:graphicData>
                  </a:graphic>
                </wp:inline>
              </w:drawing>
            </w:r>
          </w:p>
        </w:tc>
      </w:tr>
    </w:tbl>
    <w:p w14:paraId="7957F312" w14:textId="77777777" w:rsidR="00441340" w:rsidRPr="00000B53" w:rsidRDefault="00441340" w:rsidP="00441340">
      <w:pPr>
        <w:rPr>
          <w:noProof/>
        </w:rPr>
      </w:pPr>
    </w:p>
    <w:p w14:paraId="3E14F180" w14:textId="77777777" w:rsidR="00441340" w:rsidRPr="00000B53" w:rsidRDefault="00441340" w:rsidP="00441340">
      <w:pPr>
        <w:rPr>
          <w:noProof/>
        </w:rPr>
      </w:pPr>
    </w:p>
    <w:p w14:paraId="44818DFF" w14:textId="77777777" w:rsidR="00441340" w:rsidRPr="00000B53" w:rsidRDefault="00441340" w:rsidP="00441340">
      <w:pPr>
        <w:rPr>
          <w:noProof/>
        </w:rP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77777777" w:rsidR="00441340" w:rsidRPr="00000B53" w:rsidRDefault="00441340" w:rsidP="00441340">
      <w:pPr>
        <w:rPr>
          <w:noProof/>
        </w:rPr>
      </w:pPr>
    </w:p>
    <w:p w14:paraId="32C87FE6" w14:textId="77777777" w:rsidR="00441340" w:rsidRPr="00000B53" w:rsidRDefault="00441340" w:rsidP="00441340">
      <w:pPr>
        <w:rPr>
          <w:noProof/>
        </w:rPr>
      </w:pPr>
      <w:r w:rsidRPr="00000B53">
        <w:rPr>
          <w:noProof/>
        </w:rPr>
        <w:lastRenderedPageBreak/>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proofErr w:type="gramStart"/>
      <w:r w:rsidRPr="00000B53">
        <w:t>2]…</w:t>
      </w:r>
      <w:proofErr w:type="gramEnd"/>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0A10BCBB" w:rsidR="00441340" w:rsidRPr="00000B53" w:rsidRDefault="001B2554" w:rsidP="001B2554">
      <w:pPr>
        <w:pStyle w:val="Beschriftung"/>
        <w:rPr>
          <w:noProof/>
        </w:rPr>
      </w:pPr>
      <w:bookmarkStart w:id="64" w:name="_Toc129326488"/>
      <w:r>
        <w:t xml:space="preserve">Abbildung </w:t>
      </w:r>
      <w:r>
        <w:fldChar w:fldCharType="begin"/>
      </w:r>
      <w:r>
        <w:instrText xml:space="preserve"> SEQ Abbildung \* ARABIC </w:instrText>
      </w:r>
      <w:r>
        <w:fldChar w:fldCharType="separate"/>
      </w:r>
      <w:r w:rsidR="00A751A3">
        <w:rPr>
          <w:noProof/>
        </w:rPr>
        <w:t>24</w:t>
      </w:r>
      <w:r>
        <w:fldChar w:fldCharType="end"/>
      </w:r>
      <w:r>
        <w:t xml:space="preserve"> Statusvergabe AD</w:t>
      </w:r>
      <w:bookmarkEnd w:id="64"/>
    </w:p>
    <w:p w14:paraId="2602C991" w14:textId="77777777" w:rsidR="00441340" w:rsidRPr="00000B53" w:rsidRDefault="00441340" w:rsidP="00441340">
      <w:pPr>
        <w:rPr>
          <w:noProof/>
        </w:rPr>
      </w:pPr>
    </w:p>
    <w:p w14:paraId="53FB7DB7" w14:textId="77777777" w:rsidR="00441340" w:rsidRPr="00000B53"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000B53">
        <w:rPr>
          <w:color w:val="FF0000"/>
        </w:rPr>
        <w:t>user1@ad1.angerer.com</w:t>
      </w:r>
      <w:r w:rsidRPr="00000B53">
        <w:tab/>
      </w:r>
      <w:r w:rsidRPr="00000B53">
        <w:rPr>
          <w:color w:val="FF0000"/>
        </w:rPr>
        <w:t>ALL=(ALL)</w:t>
      </w:r>
      <w:r w:rsidRPr="00000B53">
        <w:tab/>
      </w:r>
      <w:r w:rsidRPr="00000B53">
        <w:rPr>
          <w:color w:val="FF0000"/>
        </w:rPr>
        <w:t>ALL</w:t>
      </w:r>
      <w:r w:rsidRPr="00000B53">
        <w:t>.</w:t>
      </w:r>
      <w:r w:rsidRPr="00000B53">
        <w:rPr>
          <w:noProof/>
        </w:rPr>
        <w:t xml:space="preserve"> So müssen alle User einzeln in das File eingetragen werden. </w:t>
      </w:r>
    </w:p>
    <w:p w14:paraId="7212BE9A" w14:textId="77777777" w:rsidR="00441340" w:rsidRPr="00000B53" w:rsidRDefault="00441340" w:rsidP="00441340">
      <w:pPr>
        <w:rPr>
          <w:noProof/>
          <w:color w:val="FF0000"/>
          <w:lang w:val="en-US"/>
        </w:rPr>
      </w:pPr>
      <w:r w:rsidRPr="00000B53">
        <w:rPr>
          <w:noProof/>
          <w:color w:val="FF0000"/>
          <w:lang w:val="en-US"/>
        </w:rPr>
        <w:t>ENDE VON LINK STEP 8 TEST SSH ACCESS PROBIEREN</w:t>
      </w:r>
    </w:p>
    <w:p w14:paraId="23BC95FE" w14:textId="14D2E534" w:rsidR="009609A0" w:rsidRPr="00441340" w:rsidRDefault="009609A0" w:rsidP="009609A0">
      <w:pPr>
        <w:rPr>
          <w:lang w:val="en-US"/>
        </w:rPr>
      </w:pPr>
    </w:p>
    <w:p w14:paraId="26A8221F" w14:textId="31B2C389" w:rsidR="009609A0" w:rsidRPr="00441340" w:rsidRDefault="008C41E1" w:rsidP="008C41E1">
      <w:pPr>
        <w:suppressAutoHyphens w:val="0"/>
        <w:spacing w:after="0" w:line="240" w:lineRule="auto"/>
        <w:jc w:val="left"/>
        <w:rPr>
          <w:lang w:val="en-US"/>
        </w:rPr>
      </w:pPr>
      <w:r>
        <w:rPr>
          <w:lang w:val="en-US"/>
        </w:rPr>
        <w:br w:type="page"/>
      </w:r>
    </w:p>
    <w:p w14:paraId="4162D9BB" w14:textId="09D85B67" w:rsidR="00AC5C04" w:rsidRDefault="007A224B" w:rsidP="005127E8">
      <w:pPr>
        <w:pStyle w:val="berschrift3"/>
      </w:pPr>
      <w:bookmarkStart w:id="65" w:name="_Toc129305477"/>
      <w:r>
        <w:lastRenderedPageBreak/>
        <w:t>Firewall</w:t>
      </w:r>
      <w:bookmarkEnd w:id="65"/>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5D9F7E43" w:rsidR="00466C77" w:rsidRDefault="00E468DC" w:rsidP="00466C77">
      <w:pPr>
        <w:pStyle w:val="Beschriftung"/>
        <w:rPr>
          <w:lang w:val="de-AT"/>
        </w:rPr>
      </w:pPr>
      <w:bookmarkStart w:id="66" w:name="_Toc129326489"/>
      <w:r>
        <w:t xml:space="preserve">Abbildung </w:t>
      </w:r>
      <w:r>
        <w:fldChar w:fldCharType="begin"/>
      </w:r>
      <w:r>
        <w:instrText xml:space="preserve"> SEQ Abbildung \* ARABIC </w:instrText>
      </w:r>
      <w:r>
        <w:fldChar w:fldCharType="separate"/>
      </w:r>
      <w:r w:rsidR="00A751A3">
        <w:rPr>
          <w:noProof/>
        </w:rPr>
        <w:t>25</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66"/>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4409FD30" w14:textId="7B3EEA92"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lastRenderedPageBreak/>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42AB741B" w:rsidR="004255D2" w:rsidRDefault="00FB6AC7" w:rsidP="00FB6AC7">
      <w:pPr>
        <w:pStyle w:val="Beschriftung"/>
        <w:rPr>
          <w:lang w:val="de-AT"/>
        </w:rPr>
      </w:pPr>
      <w:bookmarkStart w:id="67" w:name="_Toc129326490"/>
      <w:r>
        <w:t xml:space="preserve">Abbildung </w:t>
      </w:r>
      <w:r>
        <w:fldChar w:fldCharType="begin"/>
      </w:r>
      <w:r>
        <w:instrText xml:space="preserve"> SEQ Abbildung \* ARABIC </w:instrText>
      </w:r>
      <w:r>
        <w:fldChar w:fldCharType="separate"/>
      </w:r>
      <w:r w:rsidR="00A751A3">
        <w:rPr>
          <w:noProof/>
        </w:rPr>
        <w:t>26</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67"/>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6967F9E3" w:rsidR="004255D2" w:rsidRDefault="00FB6AC7" w:rsidP="00FB6AC7">
      <w:pPr>
        <w:pStyle w:val="Beschriftung"/>
      </w:pPr>
      <w:bookmarkStart w:id="68" w:name="_Toc129326491"/>
      <w:r>
        <w:t xml:space="preserve">Abbildung </w:t>
      </w:r>
      <w:r>
        <w:fldChar w:fldCharType="begin"/>
      </w:r>
      <w:r>
        <w:instrText xml:space="preserve"> SEQ Abbildung \* ARABIC </w:instrText>
      </w:r>
      <w:r>
        <w:fldChar w:fldCharType="separate"/>
      </w:r>
      <w:r w:rsidR="00A751A3">
        <w:rPr>
          <w:noProof/>
        </w:rPr>
        <w:t>27</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68"/>
      <w:proofErr w:type="spellEnd"/>
    </w:p>
    <w:p w14:paraId="4CBE3F8A" w14:textId="5AB9717B" w:rsidR="002C3C97" w:rsidRPr="002C3C97" w:rsidRDefault="002C3C97" w:rsidP="002C3C97">
      <w:r>
        <w:sym w:font="Wingdings" w:char="F0E0"/>
      </w:r>
      <w:r>
        <w:t xml:space="preserve">Zeigt die Liste gleich wie Punkt a) an, mit dem Unterschied, dass </w:t>
      </w:r>
      <w:r w:rsidR="00466C77">
        <w:t>die Tabelle aufgelistet wird.</w:t>
      </w:r>
    </w:p>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5"/>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69" w:name="_Toc129305478"/>
      <w:r>
        <w:lastRenderedPageBreak/>
        <w:t>Erklärung der Eigenständigkeit der Arbeit</w:t>
      </w:r>
      <w:bookmarkEnd w:id="13"/>
      <w:bookmarkEnd w:id="69"/>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0" w:name="OLE_LINK48"/>
      <w:bookmarkStart w:id="71" w:name="OLE_LINK49"/>
      <w:bookmarkStart w:id="72"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0"/>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1"/>
        <w:bookmarkEnd w:id="72"/>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6"/>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3" w:name="_Toc129305479"/>
      <w:bookmarkEnd w:id="7"/>
      <w:r>
        <w:lastRenderedPageBreak/>
        <w:t>Abbildungsverzeichnis</w:t>
      </w:r>
      <w:bookmarkEnd w:id="73"/>
    </w:p>
    <w:p w14:paraId="2A59B0DC" w14:textId="0949043C" w:rsidR="0015186B"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7" w:anchor="_Toc129326465" w:history="1">
        <w:r w:rsidR="0015186B" w:rsidRPr="007A309B">
          <w:rPr>
            <w:rStyle w:val="Hyperlink"/>
            <w:noProof/>
          </w:rPr>
          <w:t>Abbildung 1 Zeichnung eines DHCP-Paketes</w:t>
        </w:r>
        <w:r w:rsidR="0015186B">
          <w:rPr>
            <w:noProof/>
            <w:webHidden/>
          </w:rPr>
          <w:tab/>
        </w:r>
        <w:r w:rsidR="0015186B">
          <w:rPr>
            <w:noProof/>
            <w:webHidden/>
          </w:rPr>
          <w:fldChar w:fldCharType="begin"/>
        </w:r>
        <w:r w:rsidR="0015186B">
          <w:rPr>
            <w:noProof/>
            <w:webHidden/>
          </w:rPr>
          <w:instrText xml:space="preserve"> PAGEREF _Toc129326465 \h </w:instrText>
        </w:r>
        <w:r w:rsidR="0015186B">
          <w:rPr>
            <w:noProof/>
            <w:webHidden/>
          </w:rPr>
        </w:r>
        <w:r w:rsidR="0015186B">
          <w:rPr>
            <w:noProof/>
            <w:webHidden/>
          </w:rPr>
          <w:fldChar w:fldCharType="separate"/>
        </w:r>
        <w:r w:rsidR="0015186B">
          <w:rPr>
            <w:noProof/>
            <w:webHidden/>
          </w:rPr>
          <w:t>4</w:t>
        </w:r>
        <w:r w:rsidR="0015186B">
          <w:rPr>
            <w:noProof/>
            <w:webHidden/>
          </w:rPr>
          <w:fldChar w:fldCharType="end"/>
        </w:r>
      </w:hyperlink>
    </w:p>
    <w:p w14:paraId="4DE2C309" w14:textId="2D94F38E"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8" w:anchor="_Toc129326466" w:history="1">
        <w:r w:rsidRPr="007A309B">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_Toc129326466 \h </w:instrText>
        </w:r>
        <w:r>
          <w:rPr>
            <w:noProof/>
            <w:webHidden/>
          </w:rPr>
        </w:r>
        <w:r>
          <w:rPr>
            <w:noProof/>
            <w:webHidden/>
          </w:rPr>
          <w:fldChar w:fldCharType="separate"/>
        </w:r>
        <w:r>
          <w:rPr>
            <w:noProof/>
            <w:webHidden/>
          </w:rPr>
          <w:t>18</w:t>
        </w:r>
        <w:r>
          <w:rPr>
            <w:noProof/>
            <w:webHidden/>
          </w:rPr>
          <w:fldChar w:fldCharType="end"/>
        </w:r>
      </w:hyperlink>
    </w:p>
    <w:p w14:paraId="0F610551" w14:textId="27CD0000"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67" w:history="1">
        <w:r w:rsidRPr="007A309B">
          <w:rPr>
            <w:rStyle w:val="Hyperlink"/>
            <w:noProof/>
          </w:rPr>
          <w:t>Abbil</w:t>
        </w:r>
        <w:r w:rsidRPr="007A309B">
          <w:rPr>
            <w:rStyle w:val="Hyperlink"/>
            <w:noProof/>
          </w:rPr>
          <w:t>d</w:t>
        </w:r>
        <w:r w:rsidRPr="007A309B">
          <w:rPr>
            <w:rStyle w:val="Hyperlink"/>
            <w:noProof/>
          </w:rPr>
          <w:t>ung 3 Aufbau DNS Server; https://www.elektronik-kompendium.de/sites/net/bilder/09011414.gif</w:t>
        </w:r>
        <w:r>
          <w:rPr>
            <w:noProof/>
            <w:webHidden/>
          </w:rPr>
          <w:tab/>
        </w:r>
        <w:r>
          <w:rPr>
            <w:noProof/>
            <w:webHidden/>
          </w:rPr>
          <w:fldChar w:fldCharType="begin"/>
        </w:r>
        <w:r>
          <w:rPr>
            <w:noProof/>
            <w:webHidden/>
          </w:rPr>
          <w:instrText xml:space="preserve"> PAGEREF _Toc129326467 \h </w:instrText>
        </w:r>
        <w:r>
          <w:rPr>
            <w:noProof/>
            <w:webHidden/>
          </w:rPr>
        </w:r>
        <w:r>
          <w:rPr>
            <w:noProof/>
            <w:webHidden/>
          </w:rPr>
          <w:fldChar w:fldCharType="separate"/>
        </w:r>
        <w:r>
          <w:rPr>
            <w:noProof/>
            <w:webHidden/>
          </w:rPr>
          <w:t>19</w:t>
        </w:r>
        <w:r>
          <w:rPr>
            <w:noProof/>
            <w:webHidden/>
          </w:rPr>
          <w:fldChar w:fldCharType="end"/>
        </w:r>
      </w:hyperlink>
    </w:p>
    <w:p w14:paraId="1815AE20" w14:textId="0C71EB83"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68" w:history="1">
        <w:r w:rsidRPr="007A309B">
          <w:rPr>
            <w:rStyle w:val="Hyperlink"/>
            <w:noProof/>
          </w:rPr>
          <w:t>Abbildung 4 Virtual Box Oberfläche</w:t>
        </w:r>
        <w:r>
          <w:rPr>
            <w:noProof/>
            <w:webHidden/>
          </w:rPr>
          <w:tab/>
        </w:r>
        <w:r>
          <w:rPr>
            <w:noProof/>
            <w:webHidden/>
          </w:rPr>
          <w:fldChar w:fldCharType="begin"/>
        </w:r>
        <w:r>
          <w:rPr>
            <w:noProof/>
            <w:webHidden/>
          </w:rPr>
          <w:instrText xml:space="preserve"> PAGEREF _Toc129326468 \h </w:instrText>
        </w:r>
        <w:r>
          <w:rPr>
            <w:noProof/>
            <w:webHidden/>
          </w:rPr>
        </w:r>
        <w:r>
          <w:rPr>
            <w:noProof/>
            <w:webHidden/>
          </w:rPr>
          <w:fldChar w:fldCharType="separate"/>
        </w:r>
        <w:r>
          <w:rPr>
            <w:noProof/>
            <w:webHidden/>
          </w:rPr>
          <w:t>26</w:t>
        </w:r>
        <w:r>
          <w:rPr>
            <w:noProof/>
            <w:webHidden/>
          </w:rPr>
          <w:fldChar w:fldCharType="end"/>
        </w:r>
      </w:hyperlink>
    </w:p>
    <w:p w14:paraId="12C5AFDC" w14:textId="4C391029"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69" w:history="1">
        <w:r w:rsidRPr="007A309B">
          <w:rPr>
            <w:rStyle w:val="Hyperlink"/>
            <w:noProof/>
          </w:rPr>
          <w:t>Abbildung 5 Name und Betriebssystem für VM auswählen</w:t>
        </w:r>
        <w:r>
          <w:rPr>
            <w:noProof/>
            <w:webHidden/>
          </w:rPr>
          <w:tab/>
        </w:r>
        <w:r>
          <w:rPr>
            <w:noProof/>
            <w:webHidden/>
          </w:rPr>
          <w:fldChar w:fldCharType="begin"/>
        </w:r>
        <w:r>
          <w:rPr>
            <w:noProof/>
            <w:webHidden/>
          </w:rPr>
          <w:instrText xml:space="preserve"> PAGEREF _Toc129326469 \h </w:instrText>
        </w:r>
        <w:r>
          <w:rPr>
            <w:noProof/>
            <w:webHidden/>
          </w:rPr>
        </w:r>
        <w:r>
          <w:rPr>
            <w:noProof/>
            <w:webHidden/>
          </w:rPr>
          <w:fldChar w:fldCharType="separate"/>
        </w:r>
        <w:r>
          <w:rPr>
            <w:noProof/>
            <w:webHidden/>
          </w:rPr>
          <w:t>27</w:t>
        </w:r>
        <w:r>
          <w:rPr>
            <w:noProof/>
            <w:webHidden/>
          </w:rPr>
          <w:fldChar w:fldCharType="end"/>
        </w:r>
      </w:hyperlink>
    </w:p>
    <w:p w14:paraId="44F8412C" w14:textId="11D6E004"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0" w:history="1">
        <w:r w:rsidRPr="007A309B">
          <w:rPr>
            <w:rStyle w:val="Hyperlink"/>
            <w:noProof/>
          </w:rPr>
          <w:t>Abbildung 6 Speichergröße von der VM einstellen</w:t>
        </w:r>
        <w:r>
          <w:rPr>
            <w:noProof/>
            <w:webHidden/>
          </w:rPr>
          <w:tab/>
        </w:r>
        <w:r>
          <w:rPr>
            <w:noProof/>
            <w:webHidden/>
          </w:rPr>
          <w:fldChar w:fldCharType="begin"/>
        </w:r>
        <w:r>
          <w:rPr>
            <w:noProof/>
            <w:webHidden/>
          </w:rPr>
          <w:instrText xml:space="preserve"> PAGEREF _Toc129326470 \h </w:instrText>
        </w:r>
        <w:r>
          <w:rPr>
            <w:noProof/>
            <w:webHidden/>
          </w:rPr>
        </w:r>
        <w:r>
          <w:rPr>
            <w:noProof/>
            <w:webHidden/>
          </w:rPr>
          <w:fldChar w:fldCharType="separate"/>
        </w:r>
        <w:r>
          <w:rPr>
            <w:noProof/>
            <w:webHidden/>
          </w:rPr>
          <w:t>27</w:t>
        </w:r>
        <w:r>
          <w:rPr>
            <w:noProof/>
            <w:webHidden/>
          </w:rPr>
          <w:fldChar w:fldCharType="end"/>
        </w:r>
      </w:hyperlink>
    </w:p>
    <w:p w14:paraId="02E8FBF2" w14:textId="69C6C06F"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1" w:history="1">
        <w:r w:rsidRPr="007A309B">
          <w:rPr>
            <w:rStyle w:val="Hyperlink"/>
            <w:noProof/>
          </w:rPr>
          <w:t>Abbildung 7 Speicherplatzkonfigurieren am Server</w:t>
        </w:r>
        <w:r>
          <w:rPr>
            <w:noProof/>
            <w:webHidden/>
          </w:rPr>
          <w:tab/>
        </w:r>
        <w:r>
          <w:rPr>
            <w:noProof/>
            <w:webHidden/>
          </w:rPr>
          <w:fldChar w:fldCharType="begin"/>
        </w:r>
        <w:r>
          <w:rPr>
            <w:noProof/>
            <w:webHidden/>
          </w:rPr>
          <w:instrText xml:space="preserve"> PAGEREF _Toc129326471 \h </w:instrText>
        </w:r>
        <w:r>
          <w:rPr>
            <w:noProof/>
            <w:webHidden/>
          </w:rPr>
        </w:r>
        <w:r>
          <w:rPr>
            <w:noProof/>
            <w:webHidden/>
          </w:rPr>
          <w:fldChar w:fldCharType="separate"/>
        </w:r>
        <w:r>
          <w:rPr>
            <w:noProof/>
            <w:webHidden/>
          </w:rPr>
          <w:t>29</w:t>
        </w:r>
        <w:r>
          <w:rPr>
            <w:noProof/>
            <w:webHidden/>
          </w:rPr>
          <w:fldChar w:fldCharType="end"/>
        </w:r>
      </w:hyperlink>
    </w:p>
    <w:p w14:paraId="3F1626EA" w14:textId="46DC27B1"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2" w:history="1">
        <w:r w:rsidRPr="007A309B">
          <w:rPr>
            <w:rStyle w:val="Hyperlink"/>
            <w:noProof/>
          </w:rPr>
          <w:t>Abbildung 8 Profil des Server Benutzers anlegen</w:t>
        </w:r>
        <w:r>
          <w:rPr>
            <w:noProof/>
            <w:webHidden/>
          </w:rPr>
          <w:tab/>
        </w:r>
        <w:r>
          <w:rPr>
            <w:noProof/>
            <w:webHidden/>
          </w:rPr>
          <w:fldChar w:fldCharType="begin"/>
        </w:r>
        <w:r>
          <w:rPr>
            <w:noProof/>
            <w:webHidden/>
          </w:rPr>
          <w:instrText xml:space="preserve"> PAGEREF _Toc129326472 \h </w:instrText>
        </w:r>
        <w:r>
          <w:rPr>
            <w:noProof/>
            <w:webHidden/>
          </w:rPr>
        </w:r>
        <w:r>
          <w:rPr>
            <w:noProof/>
            <w:webHidden/>
          </w:rPr>
          <w:fldChar w:fldCharType="separate"/>
        </w:r>
        <w:r>
          <w:rPr>
            <w:noProof/>
            <w:webHidden/>
          </w:rPr>
          <w:t>30</w:t>
        </w:r>
        <w:r>
          <w:rPr>
            <w:noProof/>
            <w:webHidden/>
          </w:rPr>
          <w:fldChar w:fldCharType="end"/>
        </w:r>
      </w:hyperlink>
    </w:p>
    <w:p w14:paraId="4FDFBB19" w14:textId="7134B63C"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3" w:history="1">
        <w:r w:rsidRPr="007A309B">
          <w:rPr>
            <w:rStyle w:val="Hyperlink"/>
            <w:noProof/>
          </w:rPr>
          <w:t>Abbildung 9 Server Oberfläche nach dem Neustart</w:t>
        </w:r>
        <w:r>
          <w:rPr>
            <w:noProof/>
            <w:webHidden/>
          </w:rPr>
          <w:tab/>
        </w:r>
        <w:r>
          <w:rPr>
            <w:noProof/>
            <w:webHidden/>
          </w:rPr>
          <w:fldChar w:fldCharType="begin"/>
        </w:r>
        <w:r>
          <w:rPr>
            <w:noProof/>
            <w:webHidden/>
          </w:rPr>
          <w:instrText xml:space="preserve"> PAGEREF _Toc129326473 \h </w:instrText>
        </w:r>
        <w:r>
          <w:rPr>
            <w:noProof/>
            <w:webHidden/>
          </w:rPr>
        </w:r>
        <w:r>
          <w:rPr>
            <w:noProof/>
            <w:webHidden/>
          </w:rPr>
          <w:fldChar w:fldCharType="separate"/>
        </w:r>
        <w:r>
          <w:rPr>
            <w:noProof/>
            <w:webHidden/>
          </w:rPr>
          <w:t>31</w:t>
        </w:r>
        <w:r>
          <w:rPr>
            <w:noProof/>
            <w:webHidden/>
          </w:rPr>
          <w:fldChar w:fldCharType="end"/>
        </w:r>
      </w:hyperlink>
    </w:p>
    <w:p w14:paraId="551981A0" w14:textId="3BAA1206"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4" w:history="1">
        <w:r w:rsidRPr="007A309B">
          <w:rPr>
            <w:rStyle w:val="Hyperlink"/>
            <w:noProof/>
          </w:rPr>
          <w:t>Abbildung 10 Installation der DHCP-Pakete</w:t>
        </w:r>
        <w:r>
          <w:rPr>
            <w:noProof/>
            <w:webHidden/>
          </w:rPr>
          <w:tab/>
        </w:r>
        <w:r>
          <w:rPr>
            <w:noProof/>
            <w:webHidden/>
          </w:rPr>
          <w:fldChar w:fldCharType="begin"/>
        </w:r>
        <w:r>
          <w:rPr>
            <w:noProof/>
            <w:webHidden/>
          </w:rPr>
          <w:instrText xml:space="preserve"> PAGEREF _Toc129326474 \h </w:instrText>
        </w:r>
        <w:r>
          <w:rPr>
            <w:noProof/>
            <w:webHidden/>
          </w:rPr>
        </w:r>
        <w:r>
          <w:rPr>
            <w:noProof/>
            <w:webHidden/>
          </w:rPr>
          <w:fldChar w:fldCharType="separate"/>
        </w:r>
        <w:r>
          <w:rPr>
            <w:noProof/>
            <w:webHidden/>
          </w:rPr>
          <w:t>32</w:t>
        </w:r>
        <w:r>
          <w:rPr>
            <w:noProof/>
            <w:webHidden/>
          </w:rPr>
          <w:fldChar w:fldCharType="end"/>
        </w:r>
      </w:hyperlink>
    </w:p>
    <w:p w14:paraId="4E8EC545" w14:textId="71F1CDE2"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5" w:history="1">
        <w:r w:rsidRPr="007A309B">
          <w:rPr>
            <w:rStyle w:val="Hyperlink"/>
            <w:noProof/>
          </w:rPr>
          <w:t>Abbildung 11 DHCP-Lease definieren</w:t>
        </w:r>
        <w:r>
          <w:rPr>
            <w:noProof/>
            <w:webHidden/>
          </w:rPr>
          <w:tab/>
        </w:r>
        <w:r>
          <w:rPr>
            <w:noProof/>
            <w:webHidden/>
          </w:rPr>
          <w:fldChar w:fldCharType="begin"/>
        </w:r>
        <w:r>
          <w:rPr>
            <w:noProof/>
            <w:webHidden/>
          </w:rPr>
          <w:instrText xml:space="preserve"> PAGEREF _Toc129326475 \h </w:instrText>
        </w:r>
        <w:r>
          <w:rPr>
            <w:noProof/>
            <w:webHidden/>
          </w:rPr>
        </w:r>
        <w:r>
          <w:rPr>
            <w:noProof/>
            <w:webHidden/>
          </w:rPr>
          <w:fldChar w:fldCharType="separate"/>
        </w:r>
        <w:r>
          <w:rPr>
            <w:noProof/>
            <w:webHidden/>
          </w:rPr>
          <w:t>33</w:t>
        </w:r>
        <w:r>
          <w:rPr>
            <w:noProof/>
            <w:webHidden/>
          </w:rPr>
          <w:fldChar w:fldCharType="end"/>
        </w:r>
      </w:hyperlink>
    </w:p>
    <w:p w14:paraId="5632C25B" w14:textId="06111C47"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6" w:history="1">
        <w:r w:rsidRPr="007A309B">
          <w:rPr>
            <w:rStyle w:val="Hyperlink"/>
            <w:noProof/>
          </w:rPr>
          <w:t>Abbildung 12 Funktionstest des DHCP-Servers</w:t>
        </w:r>
        <w:r>
          <w:rPr>
            <w:noProof/>
            <w:webHidden/>
          </w:rPr>
          <w:tab/>
        </w:r>
        <w:r>
          <w:rPr>
            <w:noProof/>
            <w:webHidden/>
          </w:rPr>
          <w:fldChar w:fldCharType="begin"/>
        </w:r>
        <w:r>
          <w:rPr>
            <w:noProof/>
            <w:webHidden/>
          </w:rPr>
          <w:instrText xml:space="preserve"> PAGEREF _Toc129326476 \h </w:instrText>
        </w:r>
        <w:r>
          <w:rPr>
            <w:noProof/>
            <w:webHidden/>
          </w:rPr>
        </w:r>
        <w:r>
          <w:rPr>
            <w:noProof/>
            <w:webHidden/>
          </w:rPr>
          <w:fldChar w:fldCharType="separate"/>
        </w:r>
        <w:r>
          <w:rPr>
            <w:noProof/>
            <w:webHidden/>
          </w:rPr>
          <w:t>34</w:t>
        </w:r>
        <w:r>
          <w:rPr>
            <w:noProof/>
            <w:webHidden/>
          </w:rPr>
          <w:fldChar w:fldCharType="end"/>
        </w:r>
      </w:hyperlink>
    </w:p>
    <w:p w14:paraId="7456F22D" w14:textId="1F20E526"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7" w:history="1">
        <w:r w:rsidRPr="007A309B">
          <w:rPr>
            <w:rStyle w:val="Hyperlink"/>
            <w:noProof/>
          </w:rPr>
          <w:t>Abbildung 13 Passwort für Admin anlegen</w:t>
        </w:r>
        <w:r>
          <w:rPr>
            <w:noProof/>
            <w:webHidden/>
          </w:rPr>
          <w:tab/>
        </w:r>
        <w:r>
          <w:rPr>
            <w:noProof/>
            <w:webHidden/>
          </w:rPr>
          <w:fldChar w:fldCharType="begin"/>
        </w:r>
        <w:r>
          <w:rPr>
            <w:noProof/>
            <w:webHidden/>
          </w:rPr>
          <w:instrText xml:space="preserve"> PAGEREF _Toc129326477 \h </w:instrText>
        </w:r>
        <w:r>
          <w:rPr>
            <w:noProof/>
            <w:webHidden/>
          </w:rPr>
        </w:r>
        <w:r>
          <w:rPr>
            <w:noProof/>
            <w:webHidden/>
          </w:rPr>
          <w:fldChar w:fldCharType="separate"/>
        </w:r>
        <w:r>
          <w:rPr>
            <w:noProof/>
            <w:webHidden/>
          </w:rPr>
          <w:t>35</w:t>
        </w:r>
        <w:r>
          <w:rPr>
            <w:noProof/>
            <w:webHidden/>
          </w:rPr>
          <w:fldChar w:fldCharType="end"/>
        </w:r>
      </w:hyperlink>
    </w:p>
    <w:p w14:paraId="46958F60" w14:textId="3BF244D5"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8" w:history="1">
        <w:r w:rsidRPr="007A309B">
          <w:rPr>
            <w:rStyle w:val="Hyperlink"/>
            <w:noProof/>
          </w:rPr>
          <w:t>Abbildung 14 Wechsel zum Admin-Benutzer</w:t>
        </w:r>
        <w:r>
          <w:rPr>
            <w:noProof/>
            <w:webHidden/>
          </w:rPr>
          <w:tab/>
        </w:r>
        <w:r>
          <w:rPr>
            <w:noProof/>
            <w:webHidden/>
          </w:rPr>
          <w:fldChar w:fldCharType="begin"/>
        </w:r>
        <w:r>
          <w:rPr>
            <w:noProof/>
            <w:webHidden/>
          </w:rPr>
          <w:instrText xml:space="preserve"> PAGEREF _Toc129326478 \h </w:instrText>
        </w:r>
        <w:r>
          <w:rPr>
            <w:noProof/>
            <w:webHidden/>
          </w:rPr>
        </w:r>
        <w:r>
          <w:rPr>
            <w:noProof/>
            <w:webHidden/>
          </w:rPr>
          <w:fldChar w:fldCharType="separate"/>
        </w:r>
        <w:r>
          <w:rPr>
            <w:noProof/>
            <w:webHidden/>
          </w:rPr>
          <w:t>35</w:t>
        </w:r>
        <w:r>
          <w:rPr>
            <w:noProof/>
            <w:webHidden/>
          </w:rPr>
          <w:fldChar w:fldCharType="end"/>
        </w:r>
      </w:hyperlink>
    </w:p>
    <w:p w14:paraId="72AA266C" w14:textId="51EB03E7"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79" w:history="1">
        <w:r w:rsidRPr="007A309B">
          <w:rPr>
            <w:rStyle w:val="Hyperlink"/>
            <w:noProof/>
          </w:rPr>
          <w:t>Abbildung 15 Name des Mail-Servers</w:t>
        </w:r>
        <w:r>
          <w:rPr>
            <w:noProof/>
            <w:webHidden/>
          </w:rPr>
          <w:tab/>
        </w:r>
        <w:r>
          <w:rPr>
            <w:noProof/>
            <w:webHidden/>
          </w:rPr>
          <w:fldChar w:fldCharType="begin"/>
        </w:r>
        <w:r>
          <w:rPr>
            <w:noProof/>
            <w:webHidden/>
          </w:rPr>
          <w:instrText xml:space="preserve"> PAGEREF _Toc129326479 \h </w:instrText>
        </w:r>
        <w:r>
          <w:rPr>
            <w:noProof/>
            <w:webHidden/>
          </w:rPr>
        </w:r>
        <w:r>
          <w:rPr>
            <w:noProof/>
            <w:webHidden/>
          </w:rPr>
          <w:fldChar w:fldCharType="separate"/>
        </w:r>
        <w:r>
          <w:rPr>
            <w:noProof/>
            <w:webHidden/>
          </w:rPr>
          <w:t>37</w:t>
        </w:r>
        <w:r>
          <w:rPr>
            <w:noProof/>
            <w:webHidden/>
          </w:rPr>
          <w:fldChar w:fldCharType="end"/>
        </w:r>
      </w:hyperlink>
    </w:p>
    <w:p w14:paraId="0490E131" w14:textId="2BDC4275"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0" w:history="1">
        <w:r w:rsidRPr="007A309B">
          <w:rPr>
            <w:rStyle w:val="Hyperlink"/>
            <w:noProof/>
          </w:rPr>
          <w:t>Abbildung 16 Postfix Erweiterung und Postfix Daemon starten</w:t>
        </w:r>
        <w:r>
          <w:rPr>
            <w:noProof/>
            <w:webHidden/>
          </w:rPr>
          <w:tab/>
        </w:r>
        <w:r>
          <w:rPr>
            <w:noProof/>
            <w:webHidden/>
          </w:rPr>
          <w:fldChar w:fldCharType="begin"/>
        </w:r>
        <w:r>
          <w:rPr>
            <w:noProof/>
            <w:webHidden/>
          </w:rPr>
          <w:instrText xml:space="preserve"> PAGEREF _Toc129326480 \h </w:instrText>
        </w:r>
        <w:r>
          <w:rPr>
            <w:noProof/>
            <w:webHidden/>
          </w:rPr>
        </w:r>
        <w:r>
          <w:rPr>
            <w:noProof/>
            <w:webHidden/>
          </w:rPr>
          <w:fldChar w:fldCharType="separate"/>
        </w:r>
        <w:r>
          <w:rPr>
            <w:noProof/>
            <w:webHidden/>
          </w:rPr>
          <w:t>38</w:t>
        </w:r>
        <w:r>
          <w:rPr>
            <w:noProof/>
            <w:webHidden/>
          </w:rPr>
          <w:fldChar w:fldCharType="end"/>
        </w:r>
      </w:hyperlink>
    </w:p>
    <w:p w14:paraId="451BD444" w14:textId="6C5AAB3E"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1" w:history="1">
        <w:r w:rsidRPr="007A309B">
          <w:rPr>
            <w:rStyle w:val="Hyperlink"/>
            <w:noProof/>
          </w:rPr>
          <w:t>Abbildung 17 Output der Verbindung des Mail-Servers</w:t>
        </w:r>
        <w:r>
          <w:rPr>
            <w:noProof/>
            <w:webHidden/>
          </w:rPr>
          <w:tab/>
        </w:r>
        <w:r>
          <w:rPr>
            <w:noProof/>
            <w:webHidden/>
          </w:rPr>
          <w:fldChar w:fldCharType="begin"/>
        </w:r>
        <w:r>
          <w:rPr>
            <w:noProof/>
            <w:webHidden/>
          </w:rPr>
          <w:instrText xml:space="preserve"> PAGEREF _Toc129326481 \h </w:instrText>
        </w:r>
        <w:r>
          <w:rPr>
            <w:noProof/>
            <w:webHidden/>
          </w:rPr>
        </w:r>
        <w:r>
          <w:rPr>
            <w:noProof/>
            <w:webHidden/>
          </w:rPr>
          <w:fldChar w:fldCharType="separate"/>
        </w:r>
        <w:r>
          <w:rPr>
            <w:noProof/>
            <w:webHidden/>
          </w:rPr>
          <w:t>39</w:t>
        </w:r>
        <w:r>
          <w:rPr>
            <w:noProof/>
            <w:webHidden/>
          </w:rPr>
          <w:fldChar w:fldCharType="end"/>
        </w:r>
      </w:hyperlink>
    </w:p>
    <w:p w14:paraId="57AB08C6" w14:textId="51908712"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2" w:history="1">
        <w:r w:rsidRPr="007A309B">
          <w:rPr>
            <w:rStyle w:val="Hyperlink"/>
            <w:noProof/>
          </w:rPr>
          <w:t>Abbildung 18 Ausgabe des ehlo localhost</w:t>
        </w:r>
        <w:r>
          <w:rPr>
            <w:noProof/>
            <w:webHidden/>
          </w:rPr>
          <w:tab/>
        </w:r>
        <w:r>
          <w:rPr>
            <w:noProof/>
            <w:webHidden/>
          </w:rPr>
          <w:fldChar w:fldCharType="begin"/>
        </w:r>
        <w:r>
          <w:rPr>
            <w:noProof/>
            <w:webHidden/>
          </w:rPr>
          <w:instrText xml:space="preserve"> PAGEREF _Toc129326482 \h </w:instrText>
        </w:r>
        <w:r>
          <w:rPr>
            <w:noProof/>
            <w:webHidden/>
          </w:rPr>
        </w:r>
        <w:r>
          <w:rPr>
            <w:noProof/>
            <w:webHidden/>
          </w:rPr>
          <w:fldChar w:fldCharType="separate"/>
        </w:r>
        <w:r>
          <w:rPr>
            <w:noProof/>
            <w:webHidden/>
          </w:rPr>
          <w:t>39</w:t>
        </w:r>
        <w:r>
          <w:rPr>
            <w:noProof/>
            <w:webHidden/>
          </w:rPr>
          <w:fldChar w:fldCharType="end"/>
        </w:r>
      </w:hyperlink>
    </w:p>
    <w:p w14:paraId="577C6620" w14:textId="06AD42A8"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3" w:history="1">
        <w:r w:rsidRPr="007A309B">
          <w:rPr>
            <w:rStyle w:val="Hyperlink"/>
            <w:noProof/>
          </w:rPr>
          <w:t>Abbildung 19 Ausgabe der E-Mail die versendet wurde</w:t>
        </w:r>
        <w:r>
          <w:rPr>
            <w:noProof/>
            <w:webHidden/>
          </w:rPr>
          <w:tab/>
        </w:r>
        <w:r>
          <w:rPr>
            <w:noProof/>
            <w:webHidden/>
          </w:rPr>
          <w:fldChar w:fldCharType="begin"/>
        </w:r>
        <w:r>
          <w:rPr>
            <w:noProof/>
            <w:webHidden/>
          </w:rPr>
          <w:instrText xml:space="preserve"> PAGEREF _Toc129326483 \h </w:instrText>
        </w:r>
        <w:r>
          <w:rPr>
            <w:noProof/>
            <w:webHidden/>
          </w:rPr>
        </w:r>
        <w:r>
          <w:rPr>
            <w:noProof/>
            <w:webHidden/>
          </w:rPr>
          <w:fldChar w:fldCharType="separate"/>
        </w:r>
        <w:r>
          <w:rPr>
            <w:noProof/>
            <w:webHidden/>
          </w:rPr>
          <w:t>39</w:t>
        </w:r>
        <w:r>
          <w:rPr>
            <w:noProof/>
            <w:webHidden/>
          </w:rPr>
          <w:fldChar w:fldCharType="end"/>
        </w:r>
      </w:hyperlink>
    </w:p>
    <w:p w14:paraId="5A66BD6E" w14:textId="79A79DF0"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4" w:history="1">
        <w:r w:rsidRPr="007A309B">
          <w:rPr>
            <w:rStyle w:val="Hyperlink"/>
            <w:noProof/>
          </w:rPr>
          <w:t>Abbildung 20 Server Ausgabe von dem Programmcode</w:t>
        </w:r>
        <w:r>
          <w:rPr>
            <w:noProof/>
            <w:webHidden/>
          </w:rPr>
          <w:tab/>
        </w:r>
        <w:r>
          <w:rPr>
            <w:noProof/>
            <w:webHidden/>
          </w:rPr>
          <w:fldChar w:fldCharType="begin"/>
        </w:r>
        <w:r>
          <w:rPr>
            <w:noProof/>
            <w:webHidden/>
          </w:rPr>
          <w:instrText xml:space="preserve"> PAGEREF _Toc129326484 \h </w:instrText>
        </w:r>
        <w:r>
          <w:rPr>
            <w:noProof/>
            <w:webHidden/>
          </w:rPr>
        </w:r>
        <w:r>
          <w:rPr>
            <w:noProof/>
            <w:webHidden/>
          </w:rPr>
          <w:fldChar w:fldCharType="separate"/>
        </w:r>
        <w:r>
          <w:rPr>
            <w:noProof/>
            <w:webHidden/>
          </w:rPr>
          <w:t>42</w:t>
        </w:r>
        <w:r>
          <w:rPr>
            <w:noProof/>
            <w:webHidden/>
          </w:rPr>
          <w:fldChar w:fldCharType="end"/>
        </w:r>
      </w:hyperlink>
    </w:p>
    <w:p w14:paraId="327DFCB4" w14:textId="75EC471A"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5" w:history="1">
        <w:r w:rsidRPr="007A309B">
          <w:rPr>
            <w:rStyle w:val="Hyperlink"/>
            <w:noProof/>
          </w:rPr>
          <w:t>Abbildung 21 normaler Benutzer; Initialisierung</w:t>
        </w:r>
        <w:r>
          <w:rPr>
            <w:noProof/>
            <w:webHidden/>
          </w:rPr>
          <w:tab/>
        </w:r>
        <w:r>
          <w:rPr>
            <w:noProof/>
            <w:webHidden/>
          </w:rPr>
          <w:fldChar w:fldCharType="begin"/>
        </w:r>
        <w:r>
          <w:rPr>
            <w:noProof/>
            <w:webHidden/>
          </w:rPr>
          <w:instrText xml:space="preserve"> PAGEREF _Toc129326485 \h </w:instrText>
        </w:r>
        <w:r>
          <w:rPr>
            <w:noProof/>
            <w:webHidden/>
          </w:rPr>
        </w:r>
        <w:r>
          <w:rPr>
            <w:noProof/>
            <w:webHidden/>
          </w:rPr>
          <w:fldChar w:fldCharType="separate"/>
        </w:r>
        <w:r>
          <w:rPr>
            <w:noProof/>
            <w:webHidden/>
          </w:rPr>
          <w:t>44</w:t>
        </w:r>
        <w:r>
          <w:rPr>
            <w:noProof/>
            <w:webHidden/>
          </w:rPr>
          <w:fldChar w:fldCharType="end"/>
        </w:r>
      </w:hyperlink>
    </w:p>
    <w:p w14:paraId="265453C4" w14:textId="71166744"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6" w:history="1">
        <w:r w:rsidRPr="007A309B">
          <w:rPr>
            <w:rStyle w:val="Hyperlink"/>
            <w:noProof/>
          </w:rPr>
          <w:t>Abbildung 22 normaler Benutzer; Login</w:t>
        </w:r>
        <w:r>
          <w:rPr>
            <w:noProof/>
            <w:webHidden/>
          </w:rPr>
          <w:tab/>
        </w:r>
        <w:r>
          <w:rPr>
            <w:noProof/>
            <w:webHidden/>
          </w:rPr>
          <w:fldChar w:fldCharType="begin"/>
        </w:r>
        <w:r>
          <w:rPr>
            <w:noProof/>
            <w:webHidden/>
          </w:rPr>
          <w:instrText xml:space="preserve"> PAGEREF _Toc129326486 \h </w:instrText>
        </w:r>
        <w:r>
          <w:rPr>
            <w:noProof/>
            <w:webHidden/>
          </w:rPr>
        </w:r>
        <w:r>
          <w:rPr>
            <w:noProof/>
            <w:webHidden/>
          </w:rPr>
          <w:fldChar w:fldCharType="separate"/>
        </w:r>
        <w:r>
          <w:rPr>
            <w:noProof/>
            <w:webHidden/>
          </w:rPr>
          <w:t>45</w:t>
        </w:r>
        <w:r>
          <w:rPr>
            <w:noProof/>
            <w:webHidden/>
          </w:rPr>
          <w:fldChar w:fldCharType="end"/>
        </w:r>
      </w:hyperlink>
    </w:p>
    <w:p w14:paraId="0C1E5FE5" w14:textId="2D70B794"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7" w:history="1">
        <w:r w:rsidRPr="007A309B">
          <w:rPr>
            <w:rStyle w:val="Hyperlink"/>
            <w:noProof/>
          </w:rPr>
          <w:t>Abbildung 23 Hostname Konfirmation</w:t>
        </w:r>
        <w:r>
          <w:rPr>
            <w:noProof/>
            <w:webHidden/>
          </w:rPr>
          <w:tab/>
        </w:r>
        <w:r>
          <w:rPr>
            <w:noProof/>
            <w:webHidden/>
          </w:rPr>
          <w:fldChar w:fldCharType="begin"/>
        </w:r>
        <w:r>
          <w:rPr>
            <w:noProof/>
            <w:webHidden/>
          </w:rPr>
          <w:instrText xml:space="preserve"> PAGEREF _Toc129326487 \h </w:instrText>
        </w:r>
        <w:r>
          <w:rPr>
            <w:noProof/>
            <w:webHidden/>
          </w:rPr>
        </w:r>
        <w:r>
          <w:rPr>
            <w:noProof/>
            <w:webHidden/>
          </w:rPr>
          <w:fldChar w:fldCharType="separate"/>
        </w:r>
        <w:r>
          <w:rPr>
            <w:noProof/>
            <w:webHidden/>
          </w:rPr>
          <w:t>46</w:t>
        </w:r>
        <w:r>
          <w:rPr>
            <w:noProof/>
            <w:webHidden/>
          </w:rPr>
          <w:fldChar w:fldCharType="end"/>
        </w:r>
      </w:hyperlink>
    </w:p>
    <w:p w14:paraId="045197EE" w14:textId="4CE702F8"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8" w:history="1">
        <w:r w:rsidRPr="007A309B">
          <w:rPr>
            <w:rStyle w:val="Hyperlink"/>
            <w:noProof/>
          </w:rPr>
          <w:t>Abbildung 24 Statusvergabe AD</w:t>
        </w:r>
        <w:r>
          <w:rPr>
            <w:noProof/>
            <w:webHidden/>
          </w:rPr>
          <w:tab/>
        </w:r>
        <w:r>
          <w:rPr>
            <w:noProof/>
            <w:webHidden/>
          </w:rPr>
          <w:fldChar w:fldCharType="begin"/>
        </w:r>
        <w:r>
          <w:rPr>
            <w:noProof/>
            <w:webHidden/>
          </w:rPr>
          <w:instrText xml:space="preserve"> PAGEREF _Toc129326488 \h </w:instrText>
        </w:r>
        <w:r>
          <w:rPr>
            <w:noProof/>
            <w:webHidden/>
          </w:rPr>
        </w:r>
        <w:r>
          <w:rPr>
            <w:noProof/>
            <w:webHidden/>
          </w:rPr>
          <w:fldChar w:fldCharType="separate"/>
        </w:r>
        <w:r>
          <w:rPr>
            <w:noProof/>
            <w:webHidden/>
          </w:rPr>
          <w:t>48</w:t>
        </w:r>
        <w:r>
          <w:rPr>
            <w:noProof/>
            <w:webHidden/>
          </w:rPr>
          <w:fldChar w:fldCharType="end"/>
        </w:r>
      </w:hyperlink>
    </w:p>
    <w:p w14:paraId="493E40BB" w14:textId="4EEFC486"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89" w:history="1">
        <w:r w:rsidRPr="007A309B">
          <w:rPr>
            <w:rStyle w:val="Hyperlink"/>
            <w:noProof/>
          </w:rPr>
          <w:t>Abbildung 25 Firewall; sudo ufw status</w:t>
        </w:r>
        <w:r>
          <w:rPr>
            <w:noProof/>
            <w:webHidden/>
          </w:rPr>
          <w:tab/>
        </w:r>
        <w:r>
          <w:rPr>
            <w:noProof/>
            <w:webHidden/>
          </w:rPr>
          <w:fldChar w:fldCharType="begin"/>
        </w:r>
        <w:r>
          <w:rPr>
            <w:noProof/>
            <w:webHidden/>
          </w:rPr>
          <w:instrText xml:space="preserve"> PAGEREF _Toc129326489 \h </w:instrText>
        </w:r>
        <w:r>
          <w:rPr>
            <w:noProof/>
            <w:webHidden/>
          </w:rPr>
        </w:r>
        <w:r>
          <w:rPr>
            <w:noProof/>
            <w:webHidden/>
          </w:rPr>
          <w:fldChar w:fldCharType="separate"/>
        </w:r>
        <w:r>
          <w:rPr>
            <w:noProof/>
            <w:webHidden/>
          </w:rPr>
          <w:t>49</w:t>
        </w:r>
        <w:r>
          <w:rPr>
            <w:noProof/>
            <w:webHidden/>
          </w:rPr>
          <w:fldChar w:fldCharType="end"/>
        </w:r>
      </w:hyperlink>
    </w:p>
    <w:p w14:paraId="74461368" w14:textId="5369972B"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90" w:history="1">
        <w:r w:rsidRPr="007A309B">
          <w:rPr>
            <w:rStyle w:val="Hyperlink"/>
            <w:noProof/>
          </w:rPr>
          <w:t>Abbildung 26 Firewall; sudo ufw status</w:t>
        </w:r>
        <w:r>
          <w:rPr>
            <w:noProof/>
            <w:webHidden/>
          </w:rPr>
          <w:tab/>
        </w:r>
        <w:r>
          <w:rPr>
            <w:noProof/>
            <w:webHidden/>
          </w:rPr>
          <w:fldChar w:fldCharType="begin"/>
        </w:r>
        <w:r>
          <w:rPr>
            <w:noProof/>
            <w:webHidden/>
          </w:rPr>
          <w:instrText xml:space="preserve"> PAGEREF _Toc129326490 \h </w:instrText>
        </w:r>
        <w:r>
          <w:rPr>
            <w:noProof/>
            <w:webHidden/>
          </w:rPr>
        </w:r>
        <w:r>
          <w:rPr>
            <w:noProof/>
            <w:webHidden/>
          </w:rPr>
          <w:fldChar w:fldCharType="separate"/>
        </w:r>
        <w:r>
          <w:rPr>
            <w:noProof/>
            <w:webHidden/>
          </w:rPr>
          <w:t>50</w:t>
        </w:r>
        <w:r>
          <w:rPr>
            <w:noProof/>
            <w:webHidden/>
          </w:rPr>
          <w:fldChar w:fldCharType="end"/>
        </w:r>
      </w:hyperlink>
    </w:p>
    <w:p w14:paraId="3F6375F1" w14:textId="6FBF0ADB"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26491" w:history="1">
        <w:r w:rsidRPr="007A309B">
          <w:rPr>
            <w:rStyle w:val="Hyperlink"/>
            <w:noProof/>
          </w:rPr>
          <w:t>Abbildung 27 Firewall; sudo ufw status numbered</w:t>
        </w:r>
        <w:r>
          <w:rPr>
            <w:noProof/>
            <w:webHidden/>
          </w:rPr>
          <w:tab/>
        </w:r>
        <w:r>
          <w:rPr>
            <w:noProof/>
            <w:webHidden/>
          </w:rPr>
          <w:fldChar w:fldCharType="begin"/>
        </w:r>
        <w:r>
          <w:rPr>
            <w:noProof/>
            <w:webHidden/>
          </w:rPr>
          <w:instrText xml:space="preserve"> PAGEREF _Toc129326491 \h </w:instrText>
        </w:r>
        <w:r>
          <w:rPr>
            <w:noProof/>
            <w:webHidden/>
          </w:rPr>
        </w:r>
        <w:r>
          <w:rPr>
            <w:noProof/>
            <w:webHidden/>
          </w:rPr>
          <w:fldChar w:fldCharType="separate"/>
        </w:r>
        <w:r>
          <w:rPr>
            <w:noProof/>
            <w:webHidden/>
          </w:rPr>
          <w:t>50</w:t>
        </w:r>
        <w:r>
          <w:rPr>
            <w:noProof/>
            <w:webHidden/>
          </w:rPr>
          <w:fldChar w:fldCharType="end"/>
        </w:r>
      </w:hyperlink>
    </w:p>
    <w:p w14:paraId="65B06D73" w14:textId="2EBF7F7D" w:rsidR="0015186B" w:rsidRDefault="0015186B">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9" w:anchor="_Toc129326492" w:history="1">
        <w:r w:rsidRPr="007A309B">
          <w:rPr>
            <w:rStyle w:val="Hyperlink"/>
            <w:noProof/>
          </w:rPr>
          <w:t>Abbildung 28 Gantt-Diagramm Edelmann Patrick</w:t>
        </w:r>
        <w:r>
          <w:rPr>
            <w:noProof/>
            <w:webHidden/>
          </w:rPr>
          <w:tab/>
        </w:r>
        <w:r>
          <w:rPr>
            <w:noProof/>
            <w:webHidden/>
          </w:rPr>
          <w:fldChar w:fldCharType="begin"/>
        </w:r>
        <w:r>
          <w:rPr>
            <w:noProof/>
            <w:webHidden/>
          </w:rPr>
          <w:instrText xml:space="preserve"> PAGEREF _Toc129326492 \h </w:instrText>
        </w:r>
        <w:r>
          <w:rPr>
            <w:noProof/>
            <w:webHidden/>
          </w:rPr>
        </w:r>
        <w:r>
          <w:rPr>
            <w:noProof/>
            <w:webHidden/>
          </w:rPr>
          <w:fldChar w:fldCharType="separate"/>
        </w:r>
        <w:r>
          <w:rPr>
            <w:noProof/>
            <w:webHidden/>
          </w:rPr>
          <w:t>57</w:t>
        </w:r>
        <w:r>
          <w:rPr>
            <w:noProof/>
            <w:webHidden/>
          </w:rPr>
          <w:fldChar w:fldCharType="end"/>
        </w:r>
      </w:hyperlink>
    </w:p>
    <w:p w14:paraId="6314D164" w14:textId="3C63B8E2" w:rsidR="00E86A5A" w:rsidRDefault="00E86A5A" w:rsidP="00E86A5A">
      <w:r>
        <w:fldChar w:fldCharType="end"/>
      </w:r>
    </w:p>
    <w:p w14:paraId="6C33AD15" w14:textId="787BF9DA" w:rsidR="00853F61" w:rsidRDefault="00853F61" w:rsidP="00C27459">
      <w:pPr>
        <w:pStyle w:val="Titel"/>
      </w:pPr>
      <w:bookmarkStart w:id="74" w:name="_Toc343525873"/>
      <w:bookmarkStart w:id="75" w:name="_Toc129305480"/>
      <w:r>
        <w:lastRenderedPageBreak/>
        <w:t>Tabellenverzeichnis</w:t>
      </w:r>
      <w:bookmarkEnd w:id="74"/>
      <w:bookmarkEnd w:id="75"/>
    </w:p>
    <w:p w14:paraId="4306F498" w14:textId="443DF2DB" w:rsidR="0041408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05518" w:history="1">
        <w:r w:rsidR="00414084" w:rsidRPr="00EF6195">
          <w:rPr>
            <w:rStyle w:val="Hyperlink"/>
            <w:noProof/>
          </w:rPr>
          <w:t>Tabelle 1 Arbeitsnachweis der Diplomarbeit; Angerer Simon</w:t>
        </w:r>
        <w:r w:rsidR="00414084">
          <w:rPr>
            <w:noProof/>
            <w:webHidden/>
          </w:rPr>
          <w:tab/>
        </w:r>
        <w:r w:rsidR="00414084">
          <w:rPr>
            <w:noProof/>
            <w:webHidden/>
          </w:rPr>
          <w:fldChar w:fldCharType="begin"/>
        </w:r>
        <w:r w:rsidR="00414084">
          <w:rPr>
            <w:noProof/>
            <w:webHidden/>
          </w:rPr>
          <w:instrText xml:space="preserve"> PAGEREF _Toc129305518 \h </w:instrText>
        </w:r>
        <w:r w:rsidR="00414084">
          <w:rPr>
            <w:noProof/>
            <w:webHidden/>
          </w:rPr>
        </w:r>
        <w:r w:rsidR="00414084">
          <w:rPr>
            <w:noProof/>
            <w:webHidden/>
          </w:rPr>
          <w:fldChar w:fldCharType="separate"/>
        </w:r>
        <w:r w:rsidR="00414084">
          <w:rPr>
            <w:noProof/>
            <w:webHidden/>
          </w:rPr>
          <w:t>61</w:t>
        </w:r>
        <w:r w:rsidR="00414084">
          <w:rPr>
            <w:noProof/>
            <w:webHidden/>
          </w:rPr>
          <w:fldChar w:fldCharType="end"/>
        </w:r>
      </w:hyperlink>
    </w:p>
    <w:p w14:paraId="7CE2443B" w14:textId="59C88D2B" w:rsidR="0041408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9" w:history="1">
        <w:r w:rsidR="00414084" w:rsidRPr="00EF6195">
          <w:rPr>
            <w:rStyle w:val="Hyperlink"/>
            <w:noProof/>
          </w:rPr>
          <w:t>Tabelle 2 Arbeitsnachweis der Diplomarbeit; Edelmann Patrick</w:t>
        </w:r>
        <w:r w:rsidR="00414084">
          <w:rPr>
            <w:noProof/>
            <w:webHidden/>
          </w:rPr>
          <w:tab/>
        </w:r>
        <w:r w:rsidR="00414084">
          <w:rPr>
            <w:noProof/>
            <w:webHidden/>
          </w:rPr>
          <w:fldChar w:fldCharType="begin"/>
        </w:r>
        <w:r w:rsidR="00414084">
          <w:rPr>
            <w:noProof/>
            <w:webHidden/>
          </w:rPr>
          <w:instrText xml:space="preserve"> PAGEREF _Toc129305519 \h </w:instrText>
        </w:r>
        <w:r w:rsidR="00414084">
          <w:rPr>
            <w:noProof/>
            <w:webHidden/>
          </w:rPr>
        </w:r>
        <w:r w:rsidR="00414084">
          <w:rPr>
            <w:noProof/>
            <w:webHidden/>
          </w:rPr>
          <w:fldChar w:fldCharType="separate"/>
        </w:r>
        <w:r w:rsidR="00414084">
          <w:rPr>
            <w:noProof/>
            <w:webHidden/>
          </w:rPr>
          <w:t>63</w:t>
        </w:r>
        <w:r w:rsidR="00414084">
          <w:rPr>
            <w:noProof/>
            <w:webHidden/>
          </w:rPr>
          <w:fldChar w:fldCharType="end"/>
        </w:r>
      </w:hyperlink>
    </w:p>
    <w:p w14:paraId="4F882F60" w14:textId="0F60838C"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77777777" w:rsidR="009609A0" w:rsidRDefault="009609A0" w:rsidP="009609A0">
      <w:pPr>
        <w:pStyle w:val="Textkrper"/>
      </w:pPr>
    </w:p>
    <w:bookmarkStart w:id="76" w:name="_Toc12930548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76"/>
          <w:r w:rsidRPr="00C27459">
            <w:t xml:space="preserve"> </w:t>
          </w:r>
        </w:p>
        <w:p w14:paraId="6584F565" w14:textId="77777777" w:rsidR="00FF6DBB" w:rsidRDefault="00C27459" w:rsidP="00FF6DBB">
          <w:pPr>
            <w:pStyle w:val="Literaturverzeichnis"/>
            <w:rPr>
              <w:noProof/>
              <w:szCs w:val="24"/>
              <w:lang w:val="de-DE"/>
            </w:rPr>
          </w:pPr>
          <w:r>
            <w:fldChar w:fldCharType="begin"/>
          </w:r>
          <w:r w:rsidRPr="00C27459">
            <w:rPr>
              <w:lang w:val="de-AT"/>
            </w:rPr>
            <w:instrText>BIBLIOGRAPHY</w:instrText>
          </w:r>
          <w:r>
            <w:fldChar w:fldCharType="separate"/>
          </w:r>
          <w:r w:rsidR="00FF6DBB">
            <w:rPr>
              <w:noProof/>
              <w:lang w:val="de-DE"/>
            </w:rPr>
            <w:t xml:space="preserve">1. </w:t>
          </w:r>
          <w:r w:rsidR="00FF6DBB">
            <w:rPr>
              <w:b/>
              <w:bCs/>
              <w:noProof/>
              <w:lang w:val="de-DE"/>
            </w:rPr>
            <w:t>Edelmann, Patrick.</w:t>
          </w:r>
          <w:r w:rsidR="00FF6DBB">
            <w:rPr>
              <w:noProof/>
              <w:lang w:val="de-DE"/>
            </w:rPr>
            <w:t xml:space="preserve"> GitHub. [Online] [Zitat vom: 18. März 2023.] https://github.com/Patrick2345564/Diplomarbeit-.git.</w:t>
          </w:r>
        </w:p>
        <w:p w14:paraId="38C6FFC7" w14:textId="77777777" w:rsidR="00FF6DBB" w:rsidRDefault="00FF6DBB" w:rsidP="00FF6DBB">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19. Oktober 2022.] https://wiki.ubuntuusers.de/APT/.</w:t>
          </w:r>
        </w:p>
        <w:p w14:paraId="454F5833" w14:textId="77777777" w:rsidR="00FF6DBB" w:rsidRDefault="00FF6DBB" w:rsidP="00FF6DBB">
          <w:pPr>
            <w:pStyle w:val="Literaturverzeichnis"/>
            <w:rPr>
              <w:noProof/>
              <w:lang w:val="de-DE"/>
            </w:rPr>
          </w:pPr>
          <w:r>
            <w:rPr>
              <w:noProof/>
              <w:lang w:val="de-DE"/>
            </w:rPr>
            <w:t>3. —. wiki.ubuntuuser. [Online] [Zitat vom: 29. November 2022.] https://wiki.ubuntuusers.de/ISC-DHCPD/.</w:t>
          </w:r>
        </w:p>
        <w:p w14:paraId="0FF76D61" w14:textId="77777777" w:rsidR="00FF6DBB" w:rsidRDefault="00FF6DBB" w:rsidP="00FF6DBB">
          <w:pPr>
            <w:pStyle w:val="Literaturverzeichnis"/>
            <w:rPr>
              <w:noProof/>
              <w:lang w:val="de-DE"/>
            </w:rPr>
          </w:pPr>
          <w:r>
            <w:rPr>
              <w:noProof/>
              <w:lang w:val="de-DE"/>
            </w:rPr>
            <w:t>4. —. wiki.ubuntuuser. [Online] [Zitat vom: 15. November 2022.] https://wiki.ubuntuusers.de/snap/.</w:t>
          </w:r>
        </w:p>
        <w:p w14:paraId="222BD557" w14:textId="77777777" w:rsidR="00FF6DBB" w:rsidRDefault="00FF6DBB" w:rsidP="00FF6DBB">
          <w:pPr>
            <w:pStyle w:val="Literaturverzeichnis"/>
            <w:rPr>
              <w:noProof/>
              <w:lang w:val="de-DE"/>
            </w:rPr>
          </w:pPr>
          <w:r>
            <w:rPr>
              <w:noProof/>
              <w:lang w:val="de-DE"/>
            </w:rPr>
            <w:t>5. —. wiki.ubuntuuser. [Online] [Zitat vom: 25. Oktober 2022.] https://forum.ubuntuusers.de/topic/fehler-in-der-isc-dhcp-server-conf/#post-7081483.</w:t>
          </w:r>
        </w:p>
        <w:p w14:paraId="06A43FCE" w14:textId="77777777" w:rsidR="00FF6DBB" w:rsidRDefault="00FF6DBB" w:rsidP="00FF6DBB">
          <w:pPr>
            <w:pStyle w:val="Literaturverzeichnis"/>
            <w:rPr>
              <w:noProof/>
              <w:lang w:val="de-DE"/>
            </w:rPr>
          </w:pPr>
          <w:r>
            <w:rPr>
              <w:noProof/>
              <w:lang w:val="de-DE"/>
            </w:rPr>
            <w:t xml:space="preserve">6. </w:t>
          </w:r>
          <w:r>
            <w:rPr>
              <w:b/>
              <w:bCs/>
              <w:noProof/>
              <w:lang w:val="de-DE"/>
            </w:rPr>
            <w:t>Triebel, Jonas.</w:t>
          </w:r>
          <w:r>
            <w:rPr>
              <w:noProof/>
              <w:lang w:val="de-DE"/>
            </w:rPr>
            <w:t xml:space="preserve"> Computerwoche. [Online] [Zitat vom: 1. November 2022.] https://www.tecchannel.de/a/vier-tricks-gegen-linux-netzwerkprobleme,2075503.</w:t>
          </w:r>
        </w:p>
        <w:p w14:paraId="6630631A" w14:textId="77777777" w:rsidR="00FF6DBB" w:rsidRDefault="00FF6DBB" w:rsidP="00FF6DBB">
          <w:pPr>
            <w:pStyle w:val="Literaturverzeichnis"/>
            <w:rPr>
              <w:noProof/>
              <w:lang w:val="de-DE"/>
            </w:rPr>
          </w:pPr>
          <w:r>
            <w:rPr>
              <w:noProof/>
              <w:lang w:val="de-DE"/>
            </w:rPr>
            <w:t xml:space="preserve">7. </w:t>
          </w:r>
          <w:r>
            <w:rPr>
              <w:b/>
              <w:bCs/>
              <w:noProof/>
              <w:lang w:val="de-DE"/>
            </w:rPr>
            <w:t>Vog, Monika.</w:t>
          </w:r>
          <w:r>
            <w:rPr>
              <w:noProof/>
              <w:lang w:val="de-DE"/>
            </w:rPr>
            <w:t xml:space="preserve"> foerdermittel-wissenswert. [Online] [Zitat vom: 8. September 2022.] https://foerdermittel-wissenswert.de/so-schreibst-du-ein-konzept/.</w:t>
          </w:r>
        </w:p>
        <w:p w14:paraId="6956CF29" w14:textId="77777777" w:rsidR="00FF6DBB" w:rsidRDefault="00FF6DBB" w:rsidP="00FF6DBB">
          <w:pPr>
            <w:pStyle w:val="Literaturverzeichnis"/>
            <w:rPr>
              <w:noProof/>
              <w:lang w:val="de-DE"/>
            </w:rPr>
          </w:pPr>
          <w:r w:rsidRPr="00FF6DBB">
            <w:rPr>
              <w:noProof/>
              <w:lang w:val="en-US"/>
            </w:rPr>
            <w:t xml:space="preserve">8. </w:t>
          </w:r>
          <w:r w:rsidRPr="00FF6DBB">
            <w:rPr>
              <w:b/>
              <w:bCs/>
              <w:noProof/>
              <w:lang w:val="en-US"/>
            </w:rPr>
            <w:t>Wienströer, Stefan.</w:t>
          </w:r>
          <w:r w:rsidRPr="00FF6DBB">
            <w:rPr>
              <w:noProof/>
              <w:lang w:val="en-US"/>
            </w:rPr>
            <w:t xml:space="preserve"> a-coding-project. </w:t>
          </w:r>
          <w:r>
            <w:rPr>
              <w:noProof/>
              <w:lang w:val="de-DE"/>
            </w:rPr>
            <w:t>[Online] [Zitat vom: 14. Dezember 2022.] https://www.a-coding-project.de/ratgeber/virtualisierung/ubuntu-server-installation-auf-virtualbox.</w:t>
          </w:r>
        </w:p>
        <w:p w14:paraId="42563541" w14:textId="77777777" w:rsidR="00FF6DBB" w:rsidRPr="002B4136" w:rsidRDefault="00FF6DBB" w:rsidP="00FF6DBB">
          <w:pPr>
            <w:pStyle w:val="Literaturverzeichnis"/>
            <w:rPr>
              <w:lang w:val="de-AT"/>
            </w:rPr>
          </w:pPr>
          <w:r>
            <w:rPr>
              <w:noProof/>
              <w:lang w:val="de-DE"/>
            </w:rPr>
            <w:t xml:space="preserve">9. </w:t>
          </w:r>
          <w:r>
            <w:rPr>
              <w:b/>
              <w:bCs/>
              <w:noProof/>
              <w:lang w:val="de-DE"/>
            </w:rPr>
            <w:t>Mrugalski, Tomek.</w:t>
          </w:r>
          <w:r>
            <w:rPr>
              <w:noProof/>
              <w:lang w:val="de-DE"/>
            </w:rPr>
            <w:t xml:space="preserve"> internet system consortium. [Online] [Zitat vom: 11. </w:t>
          </w:r>
          <w:r w:rsidRPr="002B4136">
            <w:rPr>
              <w:lang w:val="de-AT"/>
            </w:rPr>
            <w:t>Dezember 2022.] https://www.isc.org/dhcphistory/.</w:t>
          </w:r>
        </w:p>
        <w:p w14:paraId="0045E4E5" w14:textId="77777777" w:rsidR="00FF6DBB" w:rsidRDefault="00FF6DBB" w:rsidP="00FF6DBB">
          <w:pPr>
            <w:pStyle w:val="Literaturverzeichnis"/>
            <w:rPr>
              <w:noProof/>
              <w:lang w:val="de-DE"/>
            </w:rPr>
          </w:pPr>
          <w:r w:rsidRPr="00FF6DBB">
            <w:rPr>
              <w:noProof/>
              <w:lang w:val="en-US"/>
            </w:rPr>
            <w:lastRenderedPageBreak/>
            <w:t xml:space="preserve">10. </w:t>
          </w:r>
          <w:r w:rsidRPr="00FF6DBB">
            <w:rPr>
              <w:b/>
              <w:bCs/>
              <w:noProof/>
              <w:lang w:val="en-US"/>
            </w:rPr>
            <w:t>Brehm, Till.</w:t>
          </w:r>
          <w:r w:rsidRPr="00FF6DBB">
            <w:rPr>
              <w:noProof/>
              <w:lang w:val="en-US"/>
            </w:rPr>
            <w:t xml:space="preserve"> How to Forge. </w:t>
          </w:r>
          <w:r>
            <w:rPr>
              <w:noProof/>
              <w:lang w:val="de-DE"/>
            </w:rPr>
            <w:t>[Online] [Zitat vom: 23. Jänner 2023.] https://www.howtoforge.de/anleitung/wie-man-einen-dhcp-server-unter-ubuntu-20-04-installiert-und-konfiguriert/.</w:t>
          </w:r>
        </w:p>
        <w:p w14:paraId="146AD659" w14:textId="77777777" w:rsidR="00FF6DBB" w:rsidRDefault="00FF6DBB" w:rsidP="00FF6DBB">
          <w:pPr>
            <w:pStyle w:val="Literaturverzeichnis"/>
            <w:rPr>
              <w:noProof/>
              <w:lang w:val="de-DE"/>
            </w:rPr>
          </w:pPr>
          <w:r>
            <w:rPr>
              <w:noProof/>
              <w:lang w:val="de-DE"/>
            </w:rPr>
            <w:t xml:space="preserve">11.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61ADCDCD" w14:textId="77777777" w:rsidR="00FF6DBB" w:rsidRPr="00FF6DBB" w:rsidRDefault="00FF6DBB" w:rsidP="00FF6DBB">
          <w:pPr>
            <w:pStyle w:val="Literaturverzeichnis"/>
            <w:rPr>
              <w:noProof/>
              <w:lang w:val="en-US"/>
            </w:rPr>
          </w:pPr>
          <w:r>
            <w:rPr>
              <w:noProof/>
              <w:lang w:val="de-DE"/>
            </w:rPr>
            <w:t xml:space="preserve">12. </w:t>
          </w:r>
          <w:r>
            <w:rPr>
              <w:b/>
              <w:bCs/>
              <w:noProof/>
              <w:lang w:val="de-DE"/>
            </w:rPr>
            <w:t>Dancuk, Milicia.</w:t>
          </w:r>
          <w:r>
            <w:rPr>
              <w:noProof/>
              <w:lang w:val="de-DE"/>
            </w:rPr>
            <w:t xml:space="preserve"> phoenixnap. [Online] [Zitat vom: 16. </w:t>
          </w:r>
          <w:r w:rsidRPr="00FF6DBB">
            <w:rPr>
              <w:noProof/>
              <w:lang w:val="en-US"/>
            </w:rPr>
            <w:t>September 2022.] https://phoenixnap.com/kb/useradd-vs-adduser.</w:t>
          </w:r>
        </w:p>
        <w:p w14:paraId="63BD25E4" w14:textId="77777777" w:rsidR="00FF6DBB" w:rsidRDefault="00FF6DBB" w:rsidP="00FF6DBB">
          <w:pPr>
            <w:pStyle w:val="Literaturverzeichnis"/>
            <w:rPr>
              <w:noProof/>
              <w:lang w:val="de-DE"/>
            </w:rPr>
          </w:pPr>
          <w:r>
            <w:rPr>
              <w:noProof/>
              <w:lang w:val="de-DE"/>
            </w:rPr>
            <w:t xml:space="preserve">13. </w:t>
          </w:r>
          <w:r>
            <w:rPr>
              <w:b/>
              <w:bCs/>
              <w:noProof/>
              <w:lang w:val="de-DE"/>
            </w:rPr>
            <w:t>Hatem, Naguib.</w:t>
          </w:r>
          <w:r>
            <w:rPr>
              <w:noProof/>
              <w:lang w:val="de-DE"/>
            </w:rPr>
            <w:t xml:space="preserve"> Baracuda. [Online] [Zitat vom: 24. November 2022.] https://de.barracuda.com/support/glossary/next-generation-firewall.</w:t>
          </w:r>
        </w:p>
        <w:p w14:paraId="6A6387DF" w14:textId="77777777" w:rsidR="00FF6DBB" w:rsidRDefault="00FF6DBB" w:rsidP="00FF6DBB">
          <w:pPr>
            <w:pStyle w:val="Literaturverzeichnis"/>
            <w:rPr>
              <w:noProof/>
              <w:lang w:val="de-DE"/>
            </w:rPr>
          </w:pPr>
          <w:r>
            <w:rPr>
              <w:noProof/>
              <w:lang w:val="de-DE"/>
            </w:rPr>
            <w:t xml:space="preserve">14.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0760735F" w14:textId="77777777" w:rsidR="00FF6DBB" w:rsidRDefault="00FF6DBB" w:rsidP="00FF6DBB">
          <w:pPr>
            <w:pStyle w:val="Literaturverzeichnis"/>
            <w:rPr>
              <w:noProof/>
              <w:lang w:val="de-DE"/>
            </w:rPr>
          </w:pPr>
          <w:r>
            <w:rPr>
              <w:noProof/>
              <w:lang w:val="de-DE"/>
            </w:rPr>
            <w:t xml:space="preserve">15. </w:t>
          </w: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1A36B292" w14:textId="77777777" w:rsidR="00FF6DBB" w:rsidRDefault="00FF6DBB" w:rsidP="00FF6DBB">
          <w:pPr>
            <w:pStyle w:val="Literaturverzeichnis"/>
            <w:rPr>
              <w:noProof/>
              <w:lang w:val="de-DE"/>
            </w:rPr>
          </w:pPr>
          <w:r>
            <w:rPr>
              <w:noProof/>
              <w:lang w:val="de-DE"/>
            </w:rPr>
            <w:t xml:space="preserve">16.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0C10C1EA" w14:textId="146B5643" w:rsidR="00C27459" w:rsidRDefault="00C27459" w:rsidP="00FF6DBB">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7D5086FA" w14:textId="77777777" w:rsidR="00B928C7" w:rsidRDefault="00B928C7" w:rsidP="00E86A5A">
      <w:pPr>
        <w:sectPr w:rsidR="00B928C7" w:rsidSect="00937A59">
          <w:footerReference w:type="default" r:id="rId70"/>
          <w:type w:val="continuous"/>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77" w:name="_Toc129305482"/>
      <w:r>
        <w:lastRenderedPageBreak/>
        <w:t>Abkürzungs- und Symbolverzeichnis</w:t>
      </w:r>
      <w:bookmarkEnd w:id="77"/>
    </w:p>
    <w:p w14:paraId="6C6C90FC" w14:textId="77777777" w:rsidR="00414084" w:rsidRDefault="00937A59" w:rsidP="00110649">
      <w:pPr>
        <w:pStyle w:val="Index1"/>
        <w:tabs>
          <w:tab w:val="right" w:leader="dot" w:pos="8777"/>
        </w:tabs>
        <w:ind w:left="0" w:firstLine="0"/>
        <w:rPr>
          <w:noProof/>
          <w:lang w:val="en-US"/>
        </w:rPr>
        <w:sectPr w:rsidR="00414084" w:rsidSect="00414084">
          <w:footerReference w:type="default" r:id="rId7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1C031314" w14:textId="77777777" w:rsidR="00414084" w:rsidRDefault="00414084">
      <w:pPr>
        <w:pStyle w:val="Index1"/>
        <w:tabs>
          <w:tab w:val="right" w:leader="dot" w:pos="8777"/>
        </w:tabs>
        <w:rPr>
          <w:noProof/>
        </w:rPr>
      </w:pPr>
      <w:r>
        <w:rPr>
          <w:noProof/>
        </w:rPr>
        <w:t>AD</w:t>
      </w:r>
      <w:r>
        <w:rPr>
          <w:noProof/>
        </w:rPr>
        <w:tab/>
      </w:r>
      <w:r w:rsidRPr="00BE0D5E">
        <w:rPr>
          <w:rFonts w:cstheme="minorHAnsi"/>
          <w:i/>
          <w:noProof/>
        </w:rPr>
        <w:t>Active Directory</w:t>
      </w:r>
    </w:p>
    <w:p w14:paraId="3CFF9FBC" w14:textId="77777777" w:rsidR="00414084" w:rsidRDefault="00414084">
      <w:pPr>
        <w:pStyle w:val="Index1"/>
        <w:tabs>
          <w:tab w:val="right" w:leader="dot" w:pos="8777"/>
        </w:tabs>
        <w:rPr>
          <w:noProof/>
        </w:rPr>
      </w:pPr>
      <w:r>
        <w:rPr>
          <w:noProof/>
        </w:rPr>
        <w:t>admin</w:t>
      </w:r>
      <w:r>
        <w:rPr>
          <w:noProof/>
        </w:rPr>
        <w:tab/>
      </w:r>
      <w:r w:rsidRPr="00BE0D5E">
        <w:rPr>
          <w:rFonts w:cstheme="minorHAnsi"/>
          <w:i/>
          <w:noProof/>
        </w:rPr>
        <w:t>Administrator</w:t>
      </w:r>
    </w:p>
    <w:p w14:paraId="359FD55A" w14:textId="77777777" w:rsidR="00414084" w:rsidRDefault="00414084">
      <w:pPr>
        <w:pStyle w:val="Index1"/>
        <w:tabs>
          <w:tab w:val="right" w:leader="dot" w:pos="8777"/>
        </w:tabs>
        <w:rPr>
          <w:noProof/>
        </w:rPr>
      </w:pPr>
      <w:r>
        <w:rPr>
          <w:noProof/>
        </w:rPr>
        <w:t>Apt</w:t>
      </w:r>
      <w:r>
        <w:rPr>
          <w:noProof/>
        </w:rPr>
        <w:tab/>
      </w:r>
      <w:r w:rsidRPr="00BE0D5E">
        <w:rPr>
          <w:rFonts w:cstheme="minorHAnsi"/>
          <w:i/>
          <w:noProof/>
        </w:rPr>
        <w:t>advanced packaging tool</w:t>
      </w:r>
    </w:p>
    <w:p w14:paraId="4FC8A04E" w14:textId="77777777" w:rsidR="00414084" w:rsidRDefault="00414084">
      <w:pPr>
        <w:pStyle w:val="Index1"/>
        <w:tabs>
          <w:tab w:val="right" w:leader="dot" w:pos="8777"/>
        </w:tabs>
        <w:rPr>
          <w:noProof/>
        </w:rPr>
      </w:pPr>
      <w:r w:rsidRPr="00BE0D5E">
        <w:rPr>
          <w:rFonts w:cs="Arial"/>
          <w:noProof/>
        </w:rPr>
        <w:t>AT&amp;T</w:t>
      </w:r>
      <w:r>
        <w:rPr>
          <w:noProof/>
        </w:rPr>
        <w:tab/>
      </w:r>
      <w:r w:rsidRPr="00BE0D5E">
        <w:rPr>
          <w:rFonts w:cstheme="minorHAnsi"/>
          <w:i/>
          <w:noProof/>
        </w:rPr>
        <w:t>American Telephone and Telegraph Company</w:t>
      </w:r>
    </w:p>
    <w:p w14:paraId="5EBABC88" w14:textId="77777777" w:rsidR="00414084" w:rsidRDefault="00414084">
      <w:pPr>
        <w:pStyle w:val="Index1"/>
        <w:tabs>
          <w:tab w:val="right" w:leader="dot" w:pos="8777"/>
        </w:tabs>
        <w:rPr>
          <w:noProof/>
        </w:rPr>
      </w:pPr>
      <w:r>
        <w:rPr>
          <w:noProof/>
        </w:rPr>
        <w:t>BOOTP</w:t>
      </w:r>
      <w:r>
        <w:rPr>
          <w:noProof/>
        </w:rPr>
        <w:tab/>
      </w:r>
      <w:r w:rsidRPr="00BE0D5E">
        <w:rPr>
          <w:rFonts w:cstheme="minorHAnsi"/>
          <w:i/>
          <w:noProof/>
        </w:rPr>
        <w:t>Bootstrap Protocol</w:t>
      </w:r>
    </w:p>
    <w:p w14:paraId="3CDF9256" w14:textId="77777777" w:rsidR="00414084" w:rsidRDefault="00414084">
      <w:pPr>
        <w:pStyle w:val="Index1"/>
        <w:tabs>
          <w:tab w:val="right" w:leader="dot" w:pos="8777"/>
        </w:tabs>
        <w:rPr>
          <w:noProof/>
        </w:rPr>
      </w:pPr>
      <w:r>
        <w:rPr>
          <w:noProof/>
        </w:rPr>
        <w:t>BSD</w:t>
      </w:r>
      <w:r>
        <w:rPr>
          <w:noProof/>
        </w:rPr>
        <w:tab/>
        <w:t>Berkley Software Distribution</w:t>
      </w:r>
    </w:p>
    <w:p w14:paraId="67FDBA6B" w14:textId="77777777" w:rsidR="00414084" w:rsidRDefault="00414084">
      <w:pPr>
        <w:pStyle w:val="Index1"/>
        <w:tabs>
          <w:tab w:val="right" w:leader="dot" w:pos="8777"/>
        </w:tabs>
        <w:rPr>
          <w:noProof/>
        </w:rPr>
      </w:pPr>
      <w:r>
        <w:rPr>
          <w:noProof/>
        </w:rPr>
        <w:t>CD</w:t>
      </w:r>
      <w:r>
        <w:rPr>
          <w:noProof/>
        </w:rPr>
        <w:tab/>
      </w:r>
      <w:r w:rsidRPr="00BE0D5E">
        <w:rPr>
          <w:rFonts w:cstheme="minorHAnsi"/>
          <w:i/>
          <w:noProof/>
        </w:rPr>
        <w:t>Compact Disc</w:t>
      </w:r>
    </w:p>
    <w:p w14:paraId="0BE57829" w14:textId="77777777" w:rsidR="00414084" w:rsidRDefault="00414084">
      <w:pPr>
        <w:pStyle w:val="Index1"/>
        <w:tabs>
          <w:tab w:val="right" w:leader="dot" w:pos="8777"/>
        </w:tabs>
        <w:rPr>
          <w:noProof/>
        </w:rPr>
      </w:pPr>
      <w:r w:rsidRPr="00BE0D5E">
        <w:rPr>
          <w:rFonts w:cs="Arial"/>
          <w:noProof/>
        </w:rPr>
        <w:t>DEC</w:t>
      </w:r>
      <w:r>
        <w:rPr>
          <w:noProof/>
        </w:rPr>
        <w:tab/>
      </w:r>
      <w:r w:rsidRPr="00BE0D5E">
        <w:rPr>
          <w:rFonts w:cstheme="minorHAnsi"/>
          <w:i/>
          <w:noProof/>
        </w:rPr>
        <w:t>Digital Equipment Corporation</w:t>
      </w:r>
    </w:p>
    <w:p w14:paraId="7D3F75D6" w14:textId="77777777" w:rsidR="00414084" w:rsidRDefault="00414084">
      <w:pPr>
        <w:pStyle w:val="Index1"/>
        <w:tabs>
          <w:tab w:val="right" w:leader="dot" w:pos="8777"/>
        </w:tabs>
        <w:rPr>
          <w:noProof/>
        </w:rPr>
      </w:pPr>
      <w:r>
        <w:rPr>
          <w:noProof/>
        </w:rPr>
        <w:t>DHCP</w:t>
      </w:r>
      <w:r>
        <w:rPr>
          <w:noProof/>
        </w:rPr>
        <w:tab/>
        <w:t>Dynamic Host Configuration Protocol</w:t>
      </w:r>
    </w:p>
    <w:p w14:paraId="069894BF" w14:textId="77777777" w:rsidR="00414084" w:rsidRDefault="00414084">
      <w:pPr>
        <w:pStyle w:val="Index1"/>
        <w:tabs>
          <w:tab w:val="right" w:leader="dot" w:pos="8777"/>
        </w:tabs>
        <w:rPr>
          <w:noProof/>
        </w:rPr>
      </w:pPr>
      <w:r>
        <w:rPr>
          <w:noProof/>
        </w:rPr>
        <w:t>DNS</w:t>
      </w:r>
      <w:r>
        <w:rPr>
          <w:noProof/>
        </w:rPr>
        <w:tab/>
      </w:r>
      <w:r w:rsidRPr="00BE0D5E">
        <w:rPr>
          <w:rFonts w:cstheme="minorHAnsi"/>
          <w:i/>
          <w:noProof/>
        </w:rPr>
        <w:t>Domian Name System</w:t>
      </w:r>
    </w:p>
    <w:p w14:paraId="268F1C8F" w14:textId="77777777" w:rsidR="00414084" w:rsidRDefault="00414084">
      <w:pPr>
        <w:pStyle w:val="Index1"/>
        <w:tabs>
          <w:tab w:val="right" w:leader="dot" w:pos="8777"/>
        </w:tabs>
        <w:rPr>
          <w:noProof/>
        </w:rPr>
      </w:pPr>
      <w:r>
        <w:rPr>
          <w:noProof/>
        </w:rPr>
        <w:t>erkläre</w:t>
      </w:r>
      <w:r>
        <w:rPr>
          <w:noProof/>
        </w:rPr>
        <w:tab/>
      </w:r>
      <w:r w:rsidRPr="00BE0D5E">
        <w:rPr>
          <w:rFonts w:cstheme="minorHAnsi"/>
          <w:i/>
          <w:noProof/>
        </w:rPr>
        <w:t>gundi</w:t>
      </w:r>
    </w:p>
    <w:p w14:paraId="5B476420" w14:textId="77777777" w:rsidR="00414084" w:rsidRDefault="00414084">
      <w:pPr>
        <w:pStyle w:val="Index1"/>
        <w:tabs>
          <w:tab w:val="right" w:leader="dot" w:pos="8777"/>
        </w:tabs>
        <w:rPr>
          <w:noProof/>
        </w:rPr>
      </w:pPr>
      <w:r>
        <w:rPr>
          <w:noProof/>
        </w:rPr>
        <w:t>Exe</w:t>
      </w:r>
      <w:r>
        <w:rPr>
          <w:noProof/>
        </w:rPr>
        <w:tab/>
      </w:r>
      <w:r w:rsidRPr="00BE0D5E">
        <w:rPr>
          <w:rFonts w:cstheme="minorHAnsi"/>
          <w:i/>
          <w:noProof/>
        </w:rPr>
        <w:t>Executable</w:t>
      </w:r>
    </w:p>
    <w:p w14:paraId="5CD91915" w14:textId="77777777" w:rsidR="00414084" w:rsidRDefault="00414084">
      <w:pPr>
        <w:pStyle w:val="Index1"/>
        <w:tabs>
          <w:tab w:val="right" w:leader="dot" w:pos="8777"/>
        </w:tabs>
        <w:rPr>
          <w:noProof/>
        </w:rPr>
      </w:pPr>
      <w:r w:rsidRPr="00BE0D5E">
        <w:rPr>
          <w:rFonts w:cs="Arial"/>
          <w:noProof/>
        </w:rPr>
        <w:t>FSF</w:t>
      </w:r>
      <w:r>
        <w:rPr>
          <w:noProof/>
        </w:rPr>
        <w:tab/>
      </w:r>
      <w:r w:rsidRPr="00BE0D5E">
        <w:rPr>
          <w:rFonts w:cstheme="minorHAnsi"/>
          <w:i/>
          <w:noProof/>
        </w:rPr>
        <w:t>Free Software Foundation</w:t>
      </w:r>
    </w:p>
    <w:p w14:paraId="0FA42554" w14:textId="77777777" w:rsidR="00414084" w:rsidRDefault="00414084">
      <w:pPr>
        <w:pStyle w:val="Index1"/>
        <w:tabs>
          <w:tab w:val="right" w:leader="dot" w:pos="8777"/>
        </w:tabs>
        <w:rPr>
          <w:noProof/>
        </w:rPr>
      </w:pPr>
      <w:r>
        <w:rPr>
          <w:noProof/>
        </w:rPr>
        <w:t>GB</w:t>
      </w:r>
      <w:r>
        <w:rPr>
          <w:noProof/>
        </w:rPr>
        <w:tab/>
      </w:r>
      <w:r w:rsidRPr="00BE0D5E">
        <w:rPr>
          <w:rFonts w:cstheme="minorHAnsi"/>
          <w:i/>
          <w:noProof/>
        </w:rPr>
        <w:t>Gigabyte</w:t>
      </w:r>
    </w:p>
    <w:p w14:paraId="2738D42B" w14:textId="77777777" w:rsidR="00414084" w:rsidRDefault="00414084">
      <w:pPr>
        <w:pStyle w:val="Index1"/>
        <w:tabs>
          <w:tab w:val="right" w:leader="dot" w:pos="8777"/>
        </w:tabs>
        <w:rPr>
          <w:noProof/>
        </w:rPr>
      </w:pPr>
      <w:r>
        <w:rPr>
          <w:noProof/>
        </w:rPr>
        <w:t>IEEE</w:t>
      </w:r>
      <w:r>
        <w:rPr>
          <w:noProof/>
        </w:rPr>
        <w:tab/>
      </w:r>
      <w:r w:rsidRPr="00BE0D5E">
        <w:rPr>
          <w:rFonts w:cstheme="minorHAnsi"/>
          <w:i/>
          <w:noProof/>
        </w:rPr>
        <w:t>Institute of Electrical and Electronics Engineers</w:t>
      </w:r>
    </w:p>
    <w:p w14:paraId="4A30487E" w14:textId="77777777" w:rsidR="00414084" w:rsidRDefault="00414084">
      <w:pPr>
        <w:pStyle w:val="Index1"/>
        <w:tabs>
          <w:tab w:val="right" w:leader="dot" w:pos="8777"/>
        </w:tabs>
        <w:rPr>
          <w:noProof/>
        </w:rPr>
      </w:pPr>
      <w:r>
        <w:rPr>
          <w:noProof/>
        </w:rPr>
        <w:t>IETF</w:t>
      </w:r>
      <w:r>
        <w:rPr>
          <w:noProof/>
        </w:rPr>
        <w:tab/>
      </w:r>
      <w:r w:rsidRPr="00BE0D5E">
        <w:rPr>
          <w:rFonts w:cstheme="minorHAnsi"/>
          <w:i/>
          <w:noProof/>
        </w:rPr>
        <w:t>Internet Engineering Task Force</w:t>
      </w:r>
    </w:p>
    <w:p w14:paraId="3959DF91" w14:textId="77777777" w:rsidR="00414084" w:rsidRDefault="00414084">
      <w:pPr>
        <w:pStyle w:val="Index1"/>
        <w:tabs>
          <w:tab w:val="right" w:leader="dot" w:pos="8777"/>
        </w:tabs>
        <w:rPr>
          <w:noProof/>
        </w:rPr>
      </w:pPr>
      <w:r>
        <w:rPr>
          <w:noProof/>
        </w:rPr>
        <w:t>IMAP</w:t>
      </w:r>
      <w:r>
        <w:rPr>
          <w:noProof/>
        </w:rPr>
        <w:tab/>
      </w:r>
      <w:r w:rsidRPr="00BE0D5E">
        <w:rPr>
          <w:rFonts w:cstheme="minorHAnsi"/>
          <w:i/>
          <w:noProof/>
        </w:rPr>
        <w:t>Internet Message Access Protocol</w:t>
      </w:r>
    </w:p>
    <w:p w14:paraId="47E296B1" w14:textId="77777777" w:rsidR="00414084" w:rsidRDefault="00414084">
      <w:pPr>
        <w:pStyle w:val="Index1"/>
        <w:tabs>
          <w:tab w:val="right" w:leader="dot" w:pos="8777"/>
        </w:tabs>
        <w:rPr>
          <w:noProof/>
        </w:rPr>
      </w:pPr>
      <w:r>
        <w:rPr>
          <w:noProof/>
        </w:rPr>
        <w:t>IPoAC</w:t>
      </w:r>
      <w:r>
        <w:rPr>
          <w:noProof/>
        </w:rPr>
        <w:tab/>
      </w:r>
      <w:r w:rsidRPr="00BE0D5E">
        <w:rPr>
          <w:rFonts w:cstheme="minorHAnsi"/>
          <w:i/>
          <w:noProof/>
        </w:rPr>
        <w:t>Internet Protocol over Avian Carriers</w:t>
      </w:r>
    </w:p>
    <w:p w14:paraId="5ABBD60C" w14:textId="77777777" w:rsidR="00414084" w:rsidRDefault="00414084">
      <w:pPr>
        <w:pStyle w:val="Index1"/>
        <w:tabs>
          <w:tab w:val="right" w:leader="dot" w:pos="8777"/>
        </w:tabs>
        <w:rPr>
          <w:noProof/>
        </w:rPr>
      </w:pPr>
      <w:r>
        <w:rPr>
          <w:noProof/>
        </w:rPr>
        <w:t>IPv4</w:t>
      </w:r>
      <w:r>
        <w:rPr>
          <w:noProof/>
        </w:rPr>
        <w:tab/>
      </w:r>
      <w:r w:rsidRPr="00BE0D5E">
        <w:rPr>
          <w:rFonts w:cstheme="minorHAnsi"/>
          <w:i/>
          <w:noProof/>
        </w:rPr>
        <w:t>Internet Protocol Version 4</w:t>
      </w:r>
    </w:p>
    <w:p w14:paraId="730F6AB7" w14:textId="77777777" w:rsidR="00414084" w:rsidRDefault="00414084">
      <w:pPr>
        <w:pStyle w:val="Index1"/>
        <w:tabs>
          <w:tab w:val="right" w:leader="dot" w:pos="8777"/>
        </w:tabs>
        <w:rPr>
          <w:noProof/>
        </w:rPr>
      </w:pPr>
      <w:r w:rsidRPr="00BE0D5E">
        <w:rPr>
          <w:rFonts w:cs="Arial"/>
          <w:noProof/>
        </w:rPr>
        <w:t>IPv6</w:t>
      </w:r>
      <w:r>
        <w:rPr>
          <w:noProof/>
        </w:rPr>
        <w:tab/>
      </w:r>
      <w:r w:rsidRPr="00BE0D5E">
        <w:rPr>
          <w:rFonts w:cstheme="minorHAnsi"/>
          <w:i/>
          <w:noProof/>
        </w:rPr>
        <w:t>Internet Protocol Version 6</w:t>
      </w:r>
    </w:p>
    <w:p w14:paraId="317DDEF3" w14:textId="77777777" w:rsidR="00414084" w:rsidRDefault="00414084">
      <w:pPr>
        <w:pStyle w:val="Index1"/>
        <w:tabs>
          <w:tab w:val="right" w:leader="dot" w:pos="8777"/>
        </w:tabs>
        <w:rPr>
          <w:noProof/>
        </w:rPr>
      </w:pPr>
      <w:r>
        <w:rPr>
          <w:noProof/>
        </w:rPr>
        <w:t>ITU</w:t>
      </w:r>
      <w:r>
        <w:rPr>
          <w:noProof/>
        </w:rPr>
        <w:tab/>
      </w:r>
      <w:r w:rsidRPr="00BE0D5E">
        <w:rPr>
          <w:rFonts w:cstheme="minorHAnsi"/>
          <w:i/>
          <w:noProof/>
        </w:rPr>
        <w:t>Internationale Fernmeldeunion</w:t>
      </w:r>
    </w:p>
    <w:p w14:paraId="44DEDC7B" w14:textId="77777777" w:rsidR="00414084" w:rsidRDefault="00414084">
      <w:pPr>
        <w:pStyle w:val="Index1"/>
        <w:tabs>
          <w:tab w:val="right" w:leader="dot" w:pos="8777"/>
        </w:tabs>
        <w:rPr>
          <w:noProof/>
        </w:rPr>
      </w:pPr>
      <w:r>
        <w:rPr>
          <w:noProof/>
        </w:rPr>
        <w:t>LVM</w:t>
      </w:r>
      <w:r>
        <w:rPr>
          <w:noProof/>
        </w:rPr>
        <w:tab/>
        <w:t>Logical Volume Manager</w:t>
      </w:r>
    </w:p>
    <w:p w14:paraId="34BD2A1C" w14:textId="77777777" w:rsidR="00414084" w:rsidRDefault="00414084">
      <w:pPr>
        <w:pStyle w:val="Index1"/>
        <w:tabs>
          <w:tab w:val="right" w:leader="dot" w:pos="8777"/>
        </w:tabs>
        <w:rPr>
          <w:noProof/>
        </w:rPr>
      </w:pPr>
      <w:r>
        <w:rPr>
          <w:noProof/>
        </w:rPr>
        <w:t>MAC</w:t>
      </w:r>
      <w:r>
        <w:rPr>
          <w:noProof/>
        </w:rPr>
        <w:tab/>
      </w:r>
      <w:r w:rsidRPr="00BE0D5E">
        <w:rPr>
          <w:rFonts w:cstheme="minorHAnsi"/>
          <w:i/>
          <w:noProof/>
        </w:rPr>
        <w:t>Media Access Control Adresse</w:t>
      </w:r>
    </w:p>
    <w:p w14:paraId="58053C54" w14:textId="77777777" w:rsidR="00414084" w:rsidRDefault="00414084">
      <w:pPr>
        <w:pStyle w:val="Index1"/>
        <w:tabs>
          <w:tab w:val="right" w:leader="dot" w:pos="8777"/>
        </w:tabs>
        <w:rPr>
          <w:noProof/>
        </w:rPr>
      </w:pPr>
      <w:r>
        <w:rPr>
          <w:noProof/>
        </w:rPr>
        <w:t>MB</w:t>
      </w:r>
      <w:r>
        <w:rPr>
          <w:noProof/>
        </w:rPr>
        <w:tab/>
      </w:r>
      <w:r w:rsidRPr="00BE0D5E">
        <w:rPr>
          <w:rFonts w:cstheme="minorHAnsi"/>
          <w:i/>
          <w:noProof/>
        </w:rPr>
        <w:t>Megabyte</w:t>
      </w:r>
    </w:p>
    <w:p w14:paraId="5BE83948" w14:textId="77777777" w:rsidR="00414084" w:rsidRDefault="00414084">
      <w:pPr>
        <w:pStyle w:val="Index1"/>
        <w:tabs>
          <w:tab w:val="right" w:leader="dot" w:pos="8777"/>
        </w:tabs>
        <w:rPr>
          <w:noProof/>
        </w:rPr>
      </w:pPr>
      <w:r w:rsidRPr="00BE0D5E">
        <w:rPr>
          <w:rFonts w:cs="Arial"/>
          <w:noProof/>
        </w:rPr>
        <w:t>Ncat</w:t>
      </w:r>
      <w:r>
        <w:rPr>
          <w:noProof/>
        </w:rPr>
        <w:tab/>
      </w:r>
      <w:r w:rsidRPr="00BE0D5E">
        <w:rPr>
          <w:rFonts w:cstheme="minorHAnsi"/>
          <w:i/>
          <w:noProof/>
        </w:rPr>
        <w:t>Network Concatenation</w:t>
      </w:r>
    </w:p>
    <w:p w14:paraId="76EA6608" w14:textId="77777777" w:rsidR="00414084" w:rsidRDefault="00414084">
      <w:pPr>
        <w:pStyle w:val="Index1"/>
        <w:tabs>
          <w:tab w:val="right" w:leader="dot" w:pos="8777"/>
        </w:tabs>
        <w:rPr>
          <w:noProof/>
        </w:rPr>
      </w:pPr>
      <w:r w:rsidRPr="00BE0D5E">
        <w:rPr>
          <w:rFonts w:cs="Arial"/>
          <w:noProof/>
        </w:rPr>
        <w:t>Nmap</w:t>
      </w:r>
      <w:r>
        <w:rPr>
          <w:noProof/>
        </w:rPr>
        <w:tab/>
      </w:r>
      <w:r w:rsidRPr="00BE0D5E">
        <w:rPr>
          <w:rFonts w:cstheme="minorHAnsi"/>
          <w:i/>
          <w:noProof/>
        </w:rPr>
        <w:t>Network Mapper</w:t>
      </w:r>
    </w:p>
    <w:p w14:paraId="195929CF" w14:textId="77777777" w:rsidR="00414084" w:rsidRDefault="00414084">
      <w:pPr>
        <w:pStyle w:val="Index1"/>
        <w:tabs>
          <w:tab w:val="right" w:leader="dot" w:pos="8777"/>
        </w:tabs>
        <w:rPr>
          <w:noProof/>
        </w:rPr>
      </w:pPr>
      <w:r>
        <w:rPr>
          <w:noProof/>
        </w:rPr>
        <w:t>PDC</w:t>
      </w:r>
      <w:r>
        <w:rPr>
          <w:noProof/>
        </w:rPr>
        <w:tab/>
      </w:r>
      <w:r w:rsidRPr="00BE0D5E">
        <w:rPr>
          <w:rFonts w:cstheme="minorHAnsi"/>
          <w:i/>
          <w:noProof/>
        </w:rPr>
        <w:t>Primary Domain Controller</w:t>
      </w:r>
    </w:p>
    <w:p w14:paraId="0CA5A911" w14:textId="77777777" w:rsidR="00414084" w:rsidRDefault="00414084">
      <w:pPr>
        <w:pStyle w:val="Index1"/>
        <w:tabs>
          <w:tab w:val="right" w:leader="dot" w:pos="8777"/>
        </w:tabs>
        <w:rPr>
          <w:noProof/>
        </w:rPr>
      </w:pPr>
      <w:r>
        <w:rPr>
          <w:noProof/>
        </w:rPr>
        <w:t>POP3</w:t>
      </w:r>
      <w:r>
        <w:rPr>
          <w:noProof/>
        </w:rPr>
        <w:tab/>
      </w:r>
      <w:r w:rsidRPr="00BE0D5E">
        <w:rPr>
          <w:rFonts w:cstheme="minorHAnsi"/>
          <w:i/>
          <w:noProof/>
        </w:rPr>
        <w:t>Post Office Protocol 3</w:t>
      </w:r>
    </w:p>
    <w:p w14:paraId="4A53B3DD" w14:textId="77777777" w:rsidR="00414084" w:rsidRDefault="00414084">
      <w:pPr>
        <w:pStyle w:val="Index1"/>
        <w:tabs>
          <w:tab w:val="right" w:leader="dot" w:pos="8777"/>
        </w:tabs>
        <w:rPr>
          <w:noProof/>
        </w:rPr>
      </w:pPr>
      <w:r>
        <w:rPr>
          <w:noProof/>
        </w:rPr>
        <w:t>Quellen</w:t>
      </w:r>
      <w:r>
        <w:rPr>
          <w:noProof/>
        </w:rPr>
        <w:tab/>
      </w:r>
      <w:r w:rsidRPr="00BE0D5E">
        <w:rPr>
          <w:rFonts w:cstheme="minorHAnsi"/>
          <w:i/>
          <w:noProof/>
        </w:rPr>
        <w:t>buch</w:t>
      </w:r>
    </w:p>
    <w:p w14:paraId="0827F217" w14:textId="77777777" w:rsidR="00414084" w:rsidRDefault="00414084">
      <w:pPr>
        <w:pStyle w:val="Index1"/>
        <w:tabs>
          <w:tab w:val="right" w:leader="dot" w:pos="8777"/>
        </w:tabs>
        <w:rPr>
          <w:noProof/>
        </w:rPr>
      </w:pPr>
      <w:r w:rsidRPr="00BE0D5E">
        <w:rPr>
          <w:noProof/>
          <w:lang w:val="en-US"/>
        </w:rPr>
        <w:t>RFC</w:t>
      </w:r>
      <w:r>
        <w:rPr>
          <w:noProof/>
        </w:rPr>
        <w:tab/>
      </w:r>
      <w:r w:rsidRPr="00BE0D5E">
        <w:rPr>
          <w:rFonts w:cstheme="minorHAnsi"/>
          <w:i/>
          <w:noProof/>
          <w:lang w:val="en-US"/>
        </w:rPr>
        <w:t>Request for Commends</w:t>
      </w:r>
    </w:p>
    <w:p w14:paraId="7F7F16CC" w14:textId="77777777" w:rsidR="00414084" w:rsidRDefault="00414084">
      <w:pPr>
        <w:pStyle w:val="Index1"/>
        <w:tabs>
          <w:tab w:val="right" w:leader="dot" w:pos="8777"/>
        </w:tabs>
        <w:rPr>
          <w:noProof/>
        </w:rPr>
      </w:pPr>
      <w:r>
        <w:rPr>
          <w:noProof/>
        </w:rPr>
        <w:t>SMTP</w:t>
      </w:r>
      <w:r>
        <w:rPr>
          <w:noProof/>
        </w:rPr>
        <w:tab/>
      </w:r>
      <w:r w:rsidRPr="00BE0D5E">
        <w:rPr>
          <w:rFonts w:cstheme="minorHAnsi"/>
          <w:i/>
          <w:noProof/>
        </w:rPr>
        <w:t>Simple Mail Transfer Protocol</w:t>
      </w:r>
    </w:p>
    <w:p w14:paraId="499A8406" w14:textId="77777777" w:rsidR="00414084" w:rsidRDefault="00414084">
      <w:pPr>
        <w:pStyle w:val="Index1"/>
        <w:tabs>
          <w:tab w:val="right" w:leader="dot" w:pos="8777"/>
        </w:tabs>
        <w:rPr>
          <w:noProof/>
        </w:rPr>
      </w:pPr>
      <w:r>
        <w:rPr>
          <w:noProof/>
        </w:rPr>
        <w:t>SSH</w:t>
      </w:r>
      <w:r>
        <w:rPr>
          <w:noProof/>
        </w:rPr>
        <w:tab/>
      </w:r>
      <w:r w:rsidRPr="00BE0D5E">
        <w:rPr>
          <w:rFonts w:cstheme="minorHAnsi"/>
          <w:i/>
          <w:noProof/>
        </w:rPr>
        <w:t>Secure Shell</w:t>
      </w:r>
    </w:p>
    <w:p w14:paraId="47C7B405" w14:textId="77777777" w:rsidR="00414084" w:rsidRDefault="00414084">
      <w:pPr>
        <w:pStyle w:val="Index1"/>
        <w:tabs>
          <w:tab w:val="right" w:leader="dot" w:pos="8777"/>
        </w:tabs>
        <w:rPr>
          <w:noProof/>
        </w:rPr>
      </w:pPr>
      <w:r>
        <w:rPr>
          <w:noProof/>
        </w:rPr>
        <w:t>SSL</w:t>
      </w:r>
      <w:r>
        <w:rPr>
          <w:noProof/>
        </w:rPr>
        <w:tab/>
      </w:r>
      <w:r w:rsidRPr="00BE0D5E">
        <w:rPr>
          <w:rFonts w:cstheme="minorHAnsi"/>
          <w:i/>
          <w:noProof/>
        </w:rPr>
        <w:t>Secure Sockets Layer</w:t>
      </w:r>
    </w:p>
    <w:p w14:paraId="5351F57D" w14:textId="77777777" w:rsidR="00414084" w:rsidRDefault="00414084">
      <w:pPr>
        <w:pStyle w:val="Index1"/>
        <w:tabs>
          <w:tab w:val="right" w:leader="dot" w:pos="8777"/>
        </w:tabs>
        <w:rPr>
          <w:noProof/>
        </w:rPr>
      </w:pPr>
      <w:r>
        <w:rPr>
          <w:noProof/>
        </w:rPr>
        <w:t>STRG</w:t>
      </w:r>
      <w:r>
        <w:rPr>
          <w:noProof/>
        </w:rPr>
        <w:tab/>
      </w:r>
      <w:r w:rsidRPr="00BE0D5E">
        <w:rPr>
          <w:rFonts w:cstheme="minorHAnsi"/>
          <w:i/>
          <w:noProof/>
        </w:rPr>
        <w:t>Steuerung</w:t>
      </w:r>
    </w:p>
    <w:p w14:paraId="0A4395CE" w14:textId="77777777" w:rsidR="00414084" w:rsidRDefault="00414084">
      <w:pPr>
        <w:pStyle w:val="Index1"/>
        <w:tabs>
          <w:tab w:val="right" w:leader="dot" w:pos="8777"/>
        </w:tabs>
        <w:rPr>
          <w:noProof/>
        </w:rPr>
      </w:pPr>
      <w:r>
        <w:rPr>
          <w:noProof/>
        </w:rPr>
        <w:t>Sudo</w:t>
      </w:r>
      <w:r>
        <w:rPr>
          <w:noProof/>
        </w:rPr>
        <w:tab/>
      </w:r>
      <w:r w:rsidRPr="00BE0D5E">
        <w:rPr>
          <w:rFonts w:cstheme="minorHAnsi"/>
          <w:i/>
          <w:noProof/>
        </w:rPr>
        <w:t>super user do</w:t>
      </w:r>
    </w:p>
    <w:p w14:paraId="5DD6A7B2" w14:textId="77777777" w:rsidR="00414084" w:rsidRDefault="00414084">
      <w:pPr>
        <w:pStyle w:val="Index1"/>
        <w:tabs>
          <w:tab w:val="right" w:leader="dot" w:pos="8777"/>
        </w:tabs>
        <w:rPr>
          <w:noProof/>
        </w:rPr>
      </w:pPr>
      <w:r w:rsidRPr="00BE0D5E">
        <w:rPr>
          <w:rFonts w:cs="Arial"/>
          <w:noProof/>
        </w:rPr>
        <w:t>SVR4</w:t>
      </w:r>
      <w:r>
        <w:rPr>
          <w:noProof/>
        </w:rPr>
        <w:tab/>
      </w:r>
      <w:r w:rsidRPr="00BE0D5E">
        <w:rPr>
          <w:rFonts w:cstheme="minorHAnsi"/>
          <w:i/>
          <w:noProof/>
        </w:rPr>
        <w:t>Sytsem V Release 4</w:t>
      </w:r>
    </w:p>
    <w:p w14:paraId="0EEC49C8" w14:textId="77777777" w:rsidR="00414084" w:rsidRDefault="00414084">
      <w:pPr>
        <w:pStyle w:val="Index1"/>
        <w:tabs>
          <w:tab w:val="right" w:leader="dot" w:pos="8777"/>
        </w:tabs>
        <w:rPr>
          <w:noProof/>
        </w:rPr>
      </w:pPr>
      <w:r w:rsidRPr="00BE0D5E">
        <w:rPr>
          <w:rFonts w:cs="Arial"/>
          <w:noProof/>
        </w:rPr>
        <w:t>TCP</w:t>
      </w:r>
      <w:r>
        <w:rPr>
          <w:noProof/>
        </w:rPr>
        <w:tab/>
      </w:r>
      <w:r w:rsidRPr="00BE0D5E">
        <w:rPr>
          <w:rFonts w:cstheme="minorHAnsi"/>
          <w:i/>
          <w:noProof/>
        </w:rPr>
        <w:t>Transmission Control Protocol</w:t>
      </w:r>
    </w:p>
    <w:p w14:paraId="19D749A3" w14:textId="77777777" w:rsidR="00414084" w:rsidRDefault="00414084">
      <w:pPr>
        <w:pStyle w:val="Index1"/>
        <w:tabs>
          <w:tab w:val="right" w:leader="dot" w:pos="8777"/>
        </w:tabs>
        <w:rPr>
          <w:noProof/>
        </w:rPr>
      </w:pPr>
      <w:r>
        <w:rPr>
          <w:noProof/>
        </w:rPr>
        <w:t>TLD</w:t>
      </w:r>
      <w:r>
        <w:rPr>
          <w:noProof/>
        </w:rPr>
        <w:tab/>
      </w:r>
      <w:r w:rsidRPr="00BE0D5E">
        <w:rPr>
          <w:rFonts w:cstheme="minorHAnsi"/>
          <w:i/>
          <w:noProof/>
        </w:rPr>
        <w:t>Top Level Domain</w:t>
      </w:r>
    </w:p>
    <w:p w14:paraId="7330ACBB" w14:textId="77777777" w:rsidR="00414084" w:rsidRDefault="00414084">
      <w:pPr>
        <w:pStyle w:val="Index1"/>
        <w:tabs>
          <w:tab w:val="right" w:leader="dot" w:pos="8777"/>
        </w:tabs>
        <w:rPr>
          <w:noProof/>
        </w:rPr>
      </w:pPr>
      <w:r w:rsidRPr="00BE0D5E">
        <w:rPr>
          <w:rFonts w:cs="Arial"/>
          <w:noProof/>
        </w:rPr>
        <w:t>TLS</w:t>
      </w:r>
      <w:r>
        <w:rPr>
          <w:noProof/>
        </w:rPr>
        <w:tab/>
      </w:r>
      <w:r w:rsidRPr="00BE0D5E">
        <w:rPr>
          <w:rFonts w:cstheme="minorHAnsi"/>
          <w:i/>
          <w:noProof/>
        </w:rPr>
        <w:t>Transport Layer Security</w:t>
      </w:r>
    </w:p>
    <w:p w14:paraId="2D5F7CD1" w14:textId="77777777" w:rsidR="00414084" w:rsidRDefault="00414084">
      <w:pPr>
        <w:pStyle w:val="Index1"/>
        <w:tabs>
          <w:tab w:val="right" w:leader="dot" w:pos="8777"/>
        </w:tabs>
        <w:rPr>
          <w:noProof/>
        </w:rPr>
      </w:pPr>
      <w:r w:rsidRPr="00BE0D5E">
        <w:rPr>
          <w:rFonts w:cs="Arial"/>
          <w:noProof/>
        </w:rPr>
        <w:t>UDP</w:t>
      </w:r>
      <w:r>
        <w:rPr>
          <w:noProof/>
        </w:rPr>
        <w:tab/>
      </w:r>
      <w:r w:rsidRPr="00BE0D5E">
        <w:rPr>
          <w:rFonts w:cstheme="minorHAnsi"/>
          <w:i/>
          <w:noProof/>
        </w:rPr>
        <w:t>User Datagram Protocol</w:t>
      </w:r>
    </w:p>
    <w:p w14:paraId="43443392" w14:textId="77777777" w:rsidR="00414084" w:rsidRDefault="00414084">
      <w:pPr>
        <w:pStyle w:val="Index1"/>
        <w:tabs>
          <w:tab w:val="right" w:leader="dot" w:pos="8777"/>
        </w:tabs>
        <w:rPr>
          <w:noProof/>
        </w:rPr>
      </w:pPr>
      <w:r w:rsidRPr="00BE0D5E">
        <w:rPr>
          <w:rFonts w:cs="Arial"/>
          <w:noProof/>
        </w:rPr>
        <w:t>Unix</w:t>
      </w:r>
      <w:r>
        <w:rPr>
          <w:noProof/>
        </w:rPr>
        <w:tab/>
      </w:r>
      <w:r w:rsidRPr="00BE0D5E">
        <w:rPr>
          <w:rFonts w:cstheme="minorHAnsi"/>
          <w:i/>
          <w:noProof/>
        </w:rPr>
        <w:t>Uniplexed Information and Computing Service</w:t>
      </w:r>
    </w:p>
    <w:p w14:paraId="2A7B331E" w14:textId="77777777" w:rsidR="00414084" w:rsidRDefault="00414084">
      <w:pPr>
        <w:pStyle w:val="Index1"/>
        <w:tabs>
          <w:tab w:val="right" w:leader="dot" w:pos="8777"/>
        </w:tabs>
        <w:rPr>
          <w:noProof/>
        </w:rPr>
      </w:pPr>
      <w:r w:rsidRPr="00BE0D5E">
        <w:rPr>
          <w:rFonts w:cs="Arial"/>
          <w:noProof/>
        </w:rPr>
        <w:t>VAX</w:t>
      </w:r>
      <w:r>
        <w:rPr>
          <w:noProof/>
        </w:rPr>
        <w:tab/>
      </w:r>
      <w:r w:rsidRPr="00BE0D5E">
        <w:rPr>
          <w:rFonts w:cstheme="minorHAnsi"/>
          <w:i/>
          <w:noProof/>
        </w:rPr>
        <w:t>Virtual Address Xtension</w:t>
      </w:r>
    </w:p>
    <w:p w14:paraId="5364DFE3" w14:textId="77777777" w:rsidR="00414084" w:rsidRDefault="00414084">
      <w:pPr>
        <w:pStyle w:val="Index1"/>
        <w:tabs>
          <w:tab w:val="right" w:leader="dot" w:pos="8777"/>
        </w:tabs>
        <w:rPr>
          <w:noProof/>
        </w:rPr>
      </w:pPr>
      <w:r>
        <w:rPr>
          <w:noProof/>
        </w:rPr>
        <w:t>VDI</w:t>
      </w:r>
      <w:r>
        <w:rPr>
          <w:noProof/>
        </w:rPr>
        <w:tab/>
      </w:r>
      <w:r w:rsidRPr="00BE0D5E">
        <w:rPr>
          <w:rFonts w:cstheme="minorHAnsi"/>
          <w:i/>
          <w:noProof/>
        </w:rPr>
        <w:t>Virtual Disk Image</w:t>
      </w:r>
    </w:p>
    <w:p w14:paraId="5FEDE712" w14:textId="77777777" w:rsidR="00414084" w:rsidRDefault="00414084">
      <w:pPr>
        <w:pStyle w:val="Index1"/>
        <w:tabs>
          <w:tab w:val="right" w:leader="dot" w:pos="8777"/>
        </w:tabs>
        <w:rPr>
          <w:noProof/>
        </w:rPr>
      </w:pPr>
      <w:r>
        <w:rPr>
          <w:noProof/>
        </w:rPr>
        <w:t>VHD</w:t>
      </w:r>
      <w:r>
        <w:rPr>
          <w:noProof/>
        </w:rPr>
        <w:tab/>
      </w:r>
      <w:r w:rsidRPr="00BE0D5E">
        <w:rPr>
          <w:rFonts w:cstheme="minorHAnsi"/>
          <w:i/>
          <w:noProof/>
        </w:rPr>
        <w:t>Virtual Hard Disk</w:t>
      </w:r>
    </w:p>
    <w:p w14:paraId="44C6950D" w14:textId="77777777" w:rsidR="00414084" w:rsidRDefault="00414084">
      <w:pPr>
        <w:pStyle w:val="Index1"/>
        <w:tabs>
          <w:tab w:val="right" w:leader="dot" w:pos="8777"/>
        </w:tabs>
        <w:rPr>
          <w:noProof/>
        </w:rPr>
      </w:pPr>
      <w:r>
        <w:rPr>
          <w:noProof/>
        </w:rPr>
        <w:t>VM</w:t>
      </w:r>
      <w:r>
        <w:rPr>
          <w:noProof/>
        </w:rPr>
        <w:tab/>
      </w:r>
      <w:r w:rsidRPr="00BE0D5E">
        <w:rPr>
          <w:rFonts w:cstheme="minorHAnsi"/>
          <w:i/>
          <w:noProof/>
        </w:rPr>
        <w:t>Virtual Machine</w:t>
      </w:r>
    </w:p>
    <w:p w14:paraId="1150E2B3" w14:textId="77777777" w:rsidR="00414084" w:rsidRDefault="00414084">
      <w:pPr>
        <w:pStyle w:val="Index1"/>
        <w:tabs>
          <w:tab w:val="right" w:leader="dot" w:pos="8777"/>
        </w:tabs>
        <w:rPr>
          <w:noProof/>
        </w:rPr>
      </w:pPr>
      <w:r>
        <w:rPr>
          <w:noProof/>
        </w:rPr>
        <w:t>VMDK</w:t>
      </w:r>
      <w:r>
        <w:rPr>
          <w:noProof/>
        </w:rPr>
        <w:tab/>
      </w:r>
      <w:r w:rsidRPr="00BE0D5E">
        <w:rPr>
          <w:rFonts w:cstheme="minorHAnsi"/>
          <w:i/>
          <w:noProof/>
        </w:rPr>
        <w:t>Virtual Machine Disk</w:t>
      </w:r>
    </w:p>
    <w:p w14:paraId="087E32B9" w14:textId="77777777" w:rsidR="00414084" w:rsidRDefault="00414084" w:rsidP="00110649">
      <w:pPr>
        <w:pStyle w:val="Index1"/>
        <w:tabs>
          <w:tab w:val="right" w:leader="dot" w:pos="8777"/>
        </w:tabs>
        <w:ind w:left="0" w:firstLine="0"/>
        <w:rPr>
          <w:noProof/>
          <w:lang w:val="en-US"/>
        </w:rPr>
        <w:sectPr w:rsidR="00414084" w:rsidSect="00414084">
          <w:type w:val="continuous"/>
          <w:pgSz w:w="11906" w:h="16838"/>
          <w:pgMar w:top="1418" w:right="1418" w:bottom="1418" w:left="1701" w:header="720" w:footer="720" w:gutter="0"/>
          <w:cols w:space="720"/>
          <w:docGrid w:linePitch="360"/>
        </w:sectPr>
      </w:pPr>
    </w:p>
    <w:p w14:paraId="1D290275" w14:textId="305D5B24" w:rsidR="00110649" w:rsidRDefault="00937A59" w:rsidP="00110649">
      <w:pPr>
        <w:pStyle w:val="Index1"/>
        <w:tabs>
          <w:tab w:val="right" w:leader="dot" w:pos="8777"/>
        </w:tabs>
        <w:ind w:left="0" w:firstLine="0"/>
        <w:rPr>
          <w:lang w:val="de-AT"/>
        </w:rPr>
        <w:sectPr w:rsidR="00110649" w:rsidSect="00414084">
          <w:type w:val="continuous"/>
          <w:pgSz w:w="11906" w:h="16838"/>
          <w:pgMar w:top="1418" w:right="1418" w:bottom="1418" w:left="1701" w:header="720" w:footer="720" w:gutter="0"/>
          <w:cols w:space="708"/>
          <w:docGrid w:linePitch="360"/>
        </w:sectPr>
      </w:pPr>
      <w:r>
        <w:rPr>
          <w:lang w:val="en-US"/>
        </w:rPr>
        <w:fldChar w:fldCharType="end"/>
      </w:r>
    </w:p>
    <w:p w14:paraId="4685AEA4" w14:textId="680671AC" w:rsidR="00A417D1" w:rsidRPr="00C27459" w:rsidRDefault="00A417D1" w:rsidP="00C27459">
      <w:pPr>
        <w:pStyle w:val="Titel"/>
      </w:pPr>
      <w:bookmarkStart w:id="78" w:name="_Toc343525863"/>
      <w:bookmarkStart w:id="79" w:name="_Toc129305483"/>
      <w:r w:rsidRPr="00C27459">
        <w:lastRenderedPageBreak/>
        <w:t>Anhang</w:t>
      </w:r>
      <w:bookmarkEnd w:id="78"/>
      <w:bookmarkEnd w:id="79"/>
    </w:p>
    <w:p w14:paraId="66D3A29D" w14:textId="374E825F" w:rsidR="00A417D1" w:rsidRDefault="00A417D1" w:rsidP="00A42C89">
      <w:pPr>
        <w:pStyle w:val="berschrift2"/>
      </w:pPr>
      <w:bookmarkStart w:id="80" w:name="_Toc343525865"/>
      <w:bookmarkStart w:id="81" w:name="OLE_LINK6"/>
      <w:bookmarkStart w:id="82" w:name="OLE_LINK7"/>
      <w:bookmarkStart w:id="83" w:name="_Toc129305484"/>
      <w:r>
        <w:t>Schlussfolgerung / Projekterfahrung</w:t>
      </w:r>
      <w:bookmarkEnd w:id="80"/>
      <w:bookmarkEnd w:id="81"/>
      <w:bookmarkEnd w:id="82"/>
      <w:bookmarkEnd w:id="83"/>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4" w:name="_Toc343525867"/>
      <w:r w:rsidRPr="00A42C89">
        <w:lastRenderedPageBreak/>
        <w:t xml:space="preserve"> </w:t>
      </w:r>
      <w:bookmarkStart w:id="85" w:name="_Toc129305485"/>
      <w:r w:rsidR="00A417D1" w:rsidRPr="00A42C89">
        <w:t>Projektterminplanung</w:t>
      </w:r>
      <w:bookmarkEnd w:id="84"/>
      <w:bookmarkEnd w:id="85"/>
    </w:p>
    <w:p w14:paraId="1BAA3445" w14:textId="6813970C" w:rsidR="004B2218" w:rsidRDefault="004B2218" w:rsidP="004B2218">
      <w:pPr>
        <w:pStyle w:val="berschrift2"/>
      </w:pPr>
      <w:bookmarkStart w:id="86" w:name="_Toc129305486"/>
      <w:r>
        <w:t>Simon Angerer</w:t>
      </w:r>
      <w:bookmarkEnd w:id="86"/>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87" w:name="_Toc129305487"/>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5E94829" w:rsidR="004B2218" w:rsidRPr="005B5F35" w:rsidRDefault="004B2218" w:rsidP="004B2218">
                            <w:pPr>
                              <w:pStyle w:val="Beschriftung"/>
                              <w:rPr>
                                <w:color w:val="auto"/>
                                <w:sz w:val="28"/>
                                <w:szCs w:val="20"/>
                              </w:rPr>
                            </w:pPr>
                            <w:bookmarkStart w:id="88" w:name="_Toc129326492"/>
                            <w:r>
                              <w:t xml:space="preserve">Abbildung </w:t>
                            </w:r>
                            <w:r>
                              <w:fldChar w:fldCharType="begin"/>
                            </w:r>
                            <w:r>
                              <w:instrText xml:space="preserve"> SEQ Abbildung \* ARABIC </w:instrText>
                            </w:r>
                            <w:r>
                              <w:fldChar w:fldCharType="separate"/>
                            </w:r>
                            <w:r w:rsidR="00A751A3">
                              <w:rPr>
                                <w:noProof/>
                              </w:rPr>
                              <w:t>28</w:t>
                            </w:r>
                            <w:r>
                              <w:fldChar w:fldCharType="end"/>
                            </w:r>
                            <w:r>
                              <w:t xml:space="preserve"> Gantt-Diagramm Edelmann Patric</w:t>
                            </w:r>
                            <w:r w:rsidR="003A09E2">
                              <w:t>k</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5E94829" w:rsidR="004B2218" w:rsidRPr="005B5F35" w:rsidRDefault="004B2218" w:rsidP="004B2218">
                      <w:pPr>
                        <w:pStyle w:val="Beschriftung"/>
                        <w:rPr>
                          <w:color w:val="auto"/>
                          <w:sz w:val="28"/>
                          <w:szCs w:val="20"/>
                        </w:rPr>
                      </w:pPr>
                      <w:bookmarkStart w:id="89" w:name="_Toc129326492"/>
                      <w:r>
                        <w:t xml:space="preserve">Abbildung </w:t>
                      </w:r>
                      <w:r>
                        <w:fldChar w:fldCharType="begin"/>
                      </w:r>
                      <w:r>
                        <w:instrText xml:space="preserve"> SEQ Abbildung \* ARABIC </w:instrText>
                      </w:r>
                      <w:r>
                        <w:fldChar w:fldCharType="separate"/>
                      </w:r>
                      <w:r w:rsidR="00A751A3">
                        <w:rPr>
                          <w:noProof/>
                        </w:rPr>
                        <w:t>28</w:t>
                      </w:r>
                      <w:r>
                        <w:fldChar w:fldCharType="end"/>
                      </w:r>
                      <w:r>
                        <w:t xml:space="preserve"> Gantt-Diagramm Edelmann Patric</w:t>
                      </w:r>
                      <w:r w:rsidR="003A09E2">
                        <w:t>k</w:t>
                      </w:r>
                      <w:bookmarkEnd w:id="89"/>
                    </w:p>
                  </w:txbxContent>
                </v:textbox>
                <w10:wrap type="tight"/>
              </v:shape>
            </w:pict>
          </mc:Fallback>
        </mc:AlternateContent>
      </w:r>
      <w:r>
        <w:t>Patrick Edelmann</w:t>
      </w:r>
      <w:bookmarkEnd w:id="87"/>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4"/>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0" w:name="_Toc343525870"/>
      <w:bookmarkStart w:id="91" w:name="_Toc129305488"/>
      <w:r>
        <w:lastRenderedPageBreak/>
        <w:t>Arbeitsnachweis</w:t>
      </w:r>
      <w:bookmarkEnd w:id="90"/>
      <w:r>
        <w:t xml:space="preserve"> Diplomarbei</w:t>
      </w:r>
      <w:r w:rsidR="00EE42F3">
        <w:t>t</w:t>
      </w:r>
      <w:bookmarkEnd w:id="91"/>
    </w:p>
    <w:p w14:paraId="6D7DC81A" w14:textId="4FA77255" w:rsidR="008D5197" w:rsidRDefault="008D5197" w:rsidP="008D5197">
      <w:pPr>
        <w:pStyle w:val="Beschriftung"/>
        <w:keepNext/>
      </w:pPr>
      <w:bookmarkStart w:id="92" w:name="_Toc129305518"/>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2"/>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F29C140"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val="de-AT" w:eastAsia="de-AT"/>
              </w:rPr>
              <w:t>Notitzerstellung</w:t>
            </w:r>
            <w:proofErr w:type="spellEnd"/>
            <w:r w:rsidRPr="008D5197">
              <w:rPr>
                <w:rFonts w:cs="Arial"/>
                <w:color w:val="000000"/>
                <w:sz w:val="14"/>
                <w:szCs w:val="14"/>
                <w:lang w:val="de-AT" w:eastAsia="de-AT"/>
              </w:rPr>
              <w:t xml:space="preserve">,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Fehlersuche Samba/ Recherche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Recherche und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theoretischer Hintergründe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75"/>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93" w:name="_Toc129305519"/>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3"/>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76"/>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55A99" w14:textId="77777777" w:rsidR="00D012E2" w:rsidRDefault="00D012E2">
      <w:pPr>
        <w:spacing w:after="0" w:line="240" w:lineRule="auto"/>
      </w:pPr>
      <w:r>
        <w:separator/>
      </w:r>
    </w:p>
  </w:endnote>
  <w:endnote w:type="continuationSeparator" w:id="0">
    <w:p w14:paraId="71AC0675" w14:textId="77777777" w:rsidR="00D012E2" w:rsidRDefault="00D012E2">
      <w:pPr>
        <w:spacing w:after="0" w:line="240" w:lineRule="auto"/>
      </w:pPr>
      <w:r>
        <w:continuationSeparator/>
      </w:r>
    </w:p>
  </w:endnote>
  <w:endnote w:type="continuationNotice" w:id="1">
    <w:p w14:paraId="366CE0D5" w14:textId="77777777" w:rsidR="00D012E2" w:rsidRDefault="00D012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39C135B" w:rsidR="00C27459" w:rsidRDefault="00C27459" w:rsidP="00203D58">
        <w:pPr>
          <w:pStyle w:val="Fuzeile"/>
          <w:jc w:val="center"/>
        </w:pPr>
        <w:r>
          <w:t>Patrick Edelmann/Simon Angerer</w:t>
        </w:r>
        <w:r>
          <w:tab/>
        </w:r>
        <w:r w:rsidR="00B928C7">
          <w:t>Literaturverzeichnis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364EA43E" w:rsidR="005A504B" w:rsidRDefault="005A504B">
        <w:pPr>
          <w:pStyle w:val="Fuzeile"/>
          <w:jc w:val="right"/>
        </w:pPr>
        <w:r>
          <w:t>Patrick Edelmann/Simon Angerer</w:t>
        </w:r>
        <w:r>
          <w:tab/>
        </w:r>
        <w:r w:rsidR="00181EF6">
          <w:t>Projekterfahrung</w:t>
        </w:r>
        <w:r>
          <w:tab/>
        </w:r>
        <w:r>
          <w:fldChar w:fldCharType="begin"/>
        </w:r>
        <w:r>
          <w:instrText>PAGE   \* MERGEFORMAT</w:instrText>
        </w:r>
        <w:r>
          <w:fldChar w:fldCharType="separate"/>
        </w:r>
        <w:r>
          <w:rPr>
            <w:noProof/>
          </w:rPr>
          <w:t>III</w:t>
        </w:r>
        <w:r>
          <w:fldChar w:fldCharType="end"/>
        </w:r>
      </w:p>
    </w:sdtContent>
  </w:sdt>
  <w:p w14:paraId="6BE0ABFE" w14:textId="77777777" w:rsidR="005A504B" w:rsidRPr="00624ED3" w:rsidRDefault="005A504B"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14EF2" w14:textId="77777777" w:rsidR="00D012E2" w:rsidRDefault="00D012E2">
      <w:pPr>
        <w:spacing w:after="0" w:line="240" w:lineRule="auto"/>
      </w:pPr>
      <w:r>
        <w:separator/>
      </w:r>
    </w:p>
  </w:footnote>
  <w:footnote w:type="continuationSeparator" w:id="0">
    <w:p w14:paraId="1D7DCD53" w14:textId="77777777" w:rsidR="00D012E2" w:rsidRDefault="00D012E2">
      <w:pPr>
        <w:spacing w:after="0" w:line="240" w:lineRule="auto"/>
      </w:pPr>
      <w:r>
        <w:continuationSeparator/>
      </w:r>
    </w:p>
  </w:footnote>
  <w:footnote w:type="continuationNotice" w:id="1">
    <w:p w14:paraId="2A0A98FD" w14:textId="77777777" w:rsidR="00D012E2" w:rsidRDefault="00D012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30FB"/>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66F7"/>
    <w:rsid w:val="006A46A3"/>
    <w:rsid w:val="006B16F2"/>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C367F"/>
    <w:rsid w:val="007D022D"/>
    <w:rsid w:val="007D20BF"/>
    <w:rsid w:val="007D2410"/>
    <w:rsid w:val="007D3C01"/>
    <w:rsid w:val="007D468B"/>
    <w:rsid w:val="007E484B"/>
    <w:rsid w:val="007E56C5"/>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6C4D"/>
    <w:rsid w:val="00AA40A9"/>
    <w:rsid w:val="00AA79DD"/>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8658D"/>
    <w:rsid w:val="00B928C7"/>
    <w:rsid w:val="00BA2662"/>
    <w:rsid w:val="00BA28AF"/>
    <w:rsid w:val="00BB0D45"/>
    <w:rsid w:val="00BC0456"/>
    <w:rsid w:val="00BC3FB0"/>
    <w:rsid w:val="00BD584B"/>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4A3E"/>
    <w:rsid w:val="00CE5613"/>
    <w:rsid w:val="00CF185F"/>
    <w:rsid w:val="00CF3500"/>
    <w:rsid w:val="00CF4F57"/>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semiHidden/>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hyperlink" Target="file:///C:\Users\pedel\OneDrive\Dokumente\HTL\5AHEL\Diplomarbeit\Diplomarbeit.docx" TargetMode="External"/><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footer" Target="footer14.xm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file:///C:\Users\pedel\OneDrive\Dokumente\HTL\5AHEL\Diplomarbeit\Diplomarbeit.docx"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mailto:root@patrickedelmann.com" TargetMode="External"/><Relationship Id="rId72" Type="http://schemas.openxmlformats.org/officeDocument/2006/relationships/footer" Target="footer1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yperlink" Target="https://www.heise.de/download/product/virtualbox-40385/download"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hyperlink" Target="file:///C:\Users\pedel\OneDrive\Dokumente\HTL\5AHEL\Diplomarbeit\Diplomarbeit.docx" TargetMode="Externa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1.xml"/><Relationship Id="rId62" Type="http://schemas.openxmlformats.org/officeDocument/2006/relationships/image" Target="media/image31.png"/><Relationship Id="rId70" Type="http://schemas.openxmlformats.org/officeDocument/2006/relationships/footer" Target="footer15.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header" Target="header10.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footer" Target="footer13.xml"/><Relationship Id="rId73" Type="http://schemas.openxmlformats.org/officeDocument/2006/relationships/image" Target="media/image3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ubuntu.com/download/server" TargetMode="External"/><Relationship Id="rId50" Type="http://schemas.openxmlformats.org/officeDocument/2006/relationships/hyperlink" Target="mailto:some-person@some-other-server.com" TargetMode="External"/><Relationship Id="rId55" Type="http://schemas.openxmlformats.org/officeDocument/2006/relationships/footer" Target="footer12.xml"/><Relationship Id="rId7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yperlink" Target="https://www.nic.a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2</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3</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4</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5</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6</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7</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8</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9</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10</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11</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12</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13</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14</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15</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16</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17</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18</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19</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20</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21</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22</b:RefOrder>
  </b:Source>
  <b:Source>
    <b:Tag>ubu</b:Tag>
    <b:SourceType>InternetSite</b:SourceType>
    <b:Guid>{E3CB31E7-2944-4769-B1BE-F01F55B44363}</b:Guid>
    <b:Title>ubuntu.com</b:Title>
    <b:URL>https://manpages.ubuntu.com/manpages/xenial/man8/adduser.8.html?_ga=2.56716458.1281046089.1678049659-1113399391.1672302534 </b:URL>
    <b:RefOrder>23</b:RefOrder>
  </b:Source>
  <b:Source>
    <b:Tag>deb</b:Tag>
    <b:SourceType>InternetSite</b:SourceType>
    <b:Guid>{9A2C5FB6-8DD2-43F3-A9B4-C2ED1F3ED180}</b:Guid>
    <b:Title>de.barracuda.com</b:Title>
    <b:URL>https://de.barracuda.com/support/glossary/next-generation-firewall</b:URL>
    <b:RefOrder>24</b:RefOrder>
  </b:Source>
  <b:Source>
    <b:Tag>tip12</b:Tag>
    <b:SourceType>InternetSite</b:SourceType>
    <b:Guid>{7041BDF7-A130-4BE5-80D0-FD1DA5E8D1F9}</b:Guid>
    <b:Year>21212</b:Year>
    <b:Month>12</b:Month>
    <b:Day>12</b:Day>
    <b:Author>
      <b:Author>
        <b:NameList>
          <b:Person>
            <b:Last>tipp</b:Last>
          </b:Person>
        </b:NameList>
      </b:Author>
    </b:Author>
    <b:RefOrder>1</b:RefOrder>
  </b:Source>
</b:Sources>
</file>

<file path=customXml/itemProps1.xml><?xml version="1.0" encoding="utf-8"?>
<ds:datastoreItem xmlns:ds="http://schemas.openxmlformats.org/officeDocument/2006/customXml" ds:itemID="{36596C20-D22A-4392-8FB3-76AB6983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13319</Words>
  <Characters>83915</Characters>
  <Application>Microsoft Office Word</Application>
  <DocSecurity>0</DocSecurity>
  <Lines>699</Lines>
  <Paragraphs>194</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97040</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4</cp:revision>
  <cp:lastPrinted>2018-11-28T20:32:00Z</cp:lastPrinted>
  <dcterms:created xsi:type="dcterms:W3CDTF">2023-03-10T06:32:00Z</dcterms:created>
  <dcterms:modified xsi:type="dcterms:W3CDTF">2023-03-10T06:42:00Z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