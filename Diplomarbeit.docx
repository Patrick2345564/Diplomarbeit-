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35357"/>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35358"/>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35359"/>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79453D7" w14:textId="1B934CFF" w:rsidR="00A93F44"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35357" w:history="1">
            <w:r w:rsidR="00A93F44" w:rsidRPr="00C328EB">
              <w:rPr>
                <w:rStyle w:val="Hyperlink"/>
                <w:noProof/>
                <w:lang w:val="de-AT"/>
              </w:rPr>
              <w:t>Kurzfassung /Abstract</w:t>
            </w:r>
            <w:r w:rsidR="00A93F44">
              <w:rPr>
                <w:noProof/>
                <w:webHidden/>
              </w:rPr>
              <w:tab/>
            </w:r>
            <w:r w:rsidR="00A93F44">
              <w:rPr>
                <w:noProof/>
                <w:webHidden/>
              </w:rPr>
              <w:fldChar w:fldCharType="begin"/>
            </w:r>
            <w:r w:rsidR="00A93F44">
              <w:rPr>
                <w:noProof/>
                <w:webHidden/>
              </w:rPr>
              <w:instrText xml:space="preserve"> PAGEREF _Toc129335357 \h </w:instrText>
            </w:r>
            <w:r w:rsidR="00A93F44">
              <w:rPr>
                <w:noProof/>
                <w:webHidden/>
              </w:rPr>
            </w:r>
            <w:r w:rsidR="00A93F44">
              <w:rPr>
                <w:noProof/>
                <w:webHidden/>
              </w:rPr>
              <w:fldChar w:fldCharType="separate"/>
            </w:r>
            <w:r w:rsidR="00A93F44">
              <w:rPr>
                <w:noProof/>
                <w:webHidden/>
              </w:rPr>
              <w:t>i</w:t>
            </w:r>
            <w:r w:rsidR="00A93F44">
              <w:rPr>
                <w:noProof/>
                <w:webHidden/>
              </w:rPr>
              <w:fldChar w:fldCharType="end"/>
            </w:r>
          </w:hyperlink>
        </w:p>
        <w:p w14:paraId="306116C7" w14:textId="19FE11BF" w:rsidR="00A93F44"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5358" w:history="1">
            <w:r w:rsidR="00A93F44" w:rsidRPr="00C328EB">
              <w:rPr>
                <w:rStyle w:val="Hyperlink"/>
                <w:noProof/>
                <w:lang w:val="de-AT"/>
              </w:rPr>
              <w:t>Vorwort/Danksagung</w:t>
            </w:r>
            <w:r w:rsidR="00A93F44">
              <w:rPr>
                <w:noProof/>
                <w:webHidden/>
              </w:rPr>
              <w:tab/>
            </w:r>
            <w:r w:rsidR="00A93F44">
              <w:rPr>
                <w:noProof/>
                <w:webHidden/>
              </w:rPr>
              <w:fldChar w:fldCharType="begin"/>
            </w:r>
            <w:r w:rsidR="00A93F44">
              <w:rPr>
                <w:noProof/>
                <w:webHidden/>
              </w:rPr>
              <w:instrText xml:space="preserve"> PAGEREF _Toc129335358 \h </w:instrText>
            </w:r>
            <w:r w:rsidR="00A93F44">
              <w:rPr>
                <w:noProof/>
                <w:webHidden/>
              </w:rPr>
            </w:r>
            <w:r w:rsidR="00A93F44">
              <w:rPr>
                <w:noProof/>
                <w:webHidden/>
              </w:rPr>
              <w:fldChar w:fldCharType="separate"/>
            </w:r>
            <w:r w:rsidR="00A93F44">
              <w:rPr>
                <w:noProof/>
                <w:webHidden/>
              </w:rPr>
              <w:t>i</w:t>
            </w:r>
            <w:r w:rsidR="00A93F44">
              <w:rPr>
                <w:noProof/>
                <w:webHidden/>
              </w:rPr>
              <w:fldChar w:fldCharType="end"/>
            </w:r>
          </w:hyperlink>
        </w:p>
        <w:p w14:paraId="17B3A890" w14:textId="266740D0" w:rsidR="00A93F44"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335359" w:history="1">
            <w:r w:rsidR="00A93F44" w:rsidRPr="00C328EB">
              <w:rPr>
                <w:rStyle w:val="Hyperlink"/>
                <w:noProof/>
                <w:lang w:val="de-AT"/>
              </w:rPr>
              <w:t>Projektergebnis</w:t>
            </w:r>
            <w:r w:rsidR="00A93F44">
              <w:rPr>
                <w:noProof/>
                <w:webHidden/>
              </w:rPr>
              <w:tab/>
            </w:r>
            <w:r w:rsidR="00A93F44">
              <w:rPr>
                <w:noProof/>
                <w:webHidden/>
              </w:rPr>
              <w:fldChar w:fldCharType="begin"/>
            </w:r>
            <w:r w:rsidR="00A93F44">
              <w:rPr>
                <w:noProof/>
                <w:webHidden/>
              </w:rPr>
              <w:instrText xml:space="preserve"> PAGEREF _Toc129335359 \h </w:instrText>
            </w:r>
            <w:r w:rsidR="00A93F44">
              <w:rPr>
                <w:noProof/>
                <w:webHidden/>
              </w:rPr>
            </w:r>
            <w:r w:rsidR="00A93F44">
              <w:rPr>
                <w:noProof/>
                <w:webHidden/>
              </w:rPr>
              <w:fldChar w:fldCharType="separate"/>
            </w:r>
            <w:r w:rsidR="00A93F44">
              <w:rPr>
                <w:noProof/>
                <w:webHidden/>
              </w:rPr>
              <w:t>i</w:t>
            </w:r>
            <w:r w:rsidR="00A93F44">
              <w:rPr>
                <w:noProof/>
                <w:webHidden/>
              </w:rPr>
              <w:fldChar w:fldCharType="end"/>
            </w:r>
          </w:hyperlink>
        </w:p>
        <w:p w14:paraId="62564EBD" w14:textId="508B80CE"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60" w:history="1">
            <w:r w:rsidR="00A93F44" w:rsidRPr="00C328EB">
              <w:rPr>
                <w:rStyle w:val="Hyperlink"/>
                <w:noProof/>
              </w:rPr>
              <w:t>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Einleitung</w:t>
            </w:r>
            <w:r w:rsidR="00A93F44">
              <w:rPr>
                <w:noProof/>
                <w:webHidden/>
              </w:rPr>
              <w:tab/>
            </w:r>
            <w:r w:rsidR="00A93F44">
              <w:rPr>
                <w:noProof/>
                <w:webHidden/>
              </w:rPr>
              <w:fldChar w:fldCharType="begin"/>
            </w:r>
            <w:r w:rsidR="00A93F44">
              <w:rPr>
                <w:noProof/>
                <w:webHidden/>
              </w:rPr>
              <w:instrText xml:space="preserve"> PAGEREF _Toc129335360 \h </w:instrText>
            </w:r>
            <w:r w:rsidR="00A93F44">
              <w:rPr>
                <w:noProof/>
                <w:webHidden/>
              </w:rPr>
            </w:r>
            <w:r w:rsidR="00A93F44">
              <w:rPr>
                <w:noProof/>
                <w:webHidden/>
              </w:rPr>
              <w:fldChar w:fldCharType="separate"/>
            </w:r>
            <w:r w:rsidR="00A93F44">
              <w:rPr>
                <w:noProof/>
                <w:webHidden/>
              </w:rPr>
              <w:t>1</w:t>
            </w:r>
            <w:r w:rsidR="00A93F44">
              <w:rPr>
                <w:noProof/>
                <w:webHidden/>
              </w:rPr>
              <w:fldChar w:fldCharType="end"/>
            </w:r>
          </w:hyperlink>
        </w:p>
        <w:p w14:paraId="24178BDE" w14:textId="24FC87FB"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61" w:history="1">
            <w:r w:rsidR="00A93F44" w:rsidRPr="00C328EB">
              <w:rPr>
                <w:rStyle w:val="Hyperlink"/>
                <w:noProof/>
              </w:rPr>
              <w:t>2</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Vertiefende Aufgabenstellung</w:t>
            </w:r>
            <w:r w:rsidR="00A93F44">
              <w:rPr>
                <w:noProof/>
                <w:webHidden/>
              </w:rPr>
              <w:tab/>
            </w:r>
            <w:r w:rsidR="00A93F44">
              <w:rPr>
                <w:noProof/>
                <w:webHidden/>
              </w:rPr>
              <w:fldChar w:fldCharType="begin"/>
            </w:r>
            <w:r w:rsidR="00A93F44">
              <w:rPr>
                <w:noProof/>
                <w:webHidden/>
              </w:rPr>
              <w:instrText xml:space="preserve"> PAGEREF _Toc129335361 \h </w:instrText>
            </w:r>
            <w:r w:rsidR="00A93F44">
              <w:rPr>
                <w:noProof/>
                <w:webHidden/>
              </w:rPr>
            </w:r>
            <w:r w:rsidR="00A93F44">
              <w:rPr>
                <w:noProof/>
                <w:webHidden/>
              </w:rPr>
              <w:fldChar w:fldCharType="separate"/>
            </w:r>
            <w:r w:rsidR="00A93F44">
              <w:rPr>
                <w:noProof/>
                <w:webHidden/>
              </w:rPr>
              <w:t>1</w:t>
            </w:r>
            <w:r w:rsidR="00A93F44">
              <w:rPr>
                <w:noProof/>
                <w:webHidden/>
              </w:rPr>
              <w:fldChar w:fldCharType="end"/>
            </w:r>
          </w:hyperlink>
        </w:p>
        <w:p w14:paraId="365D8A02" w14:textId="27592FDD" w:rsidR="00A93F4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2" w:history="1">
            <w:r w:rsidR="00A93F44" w:rsidRPr="00C328EB">
              <w:rPr>
                <w:rStyle w:val="Hyperlink"/>
                <w:noProof/>
              </w:rPr>
              <w:t>2.1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Patrick Edelmann</w:t>
            </w:r>
            <w:r w:rsidR="00A93F44">
              <w:rPr>
                <w:noProof/>
                <w:webHidden/>
              </w:rPr>
              <w:tab/>
            </w:r>
            <w:r w:rsidR="00A93F44">
              <w:rPr>
                <w:noProof/>
                <w:webHidden/>
              </w:rPr>
              <w:fldChar w:fldCharType="begin"/>
            </w:r>
            <w:r w:rsidR="00A93F44">
              <w:rPr>
                <w:noProof/>
                <w:webHidden/>
              </w:rPr>
              <w:instrText xml:space="preserve"> PAGEREF _Toc129335362 \h </w:instrText>
            </w:r>
            <w:r w:rsidR="00A93F44">
              <w:rPr>
                <w:noProof/>
                <w:webHidden/>
              </w:rPr>
            </w:r>
            <w:r w:rsidR="00A93F44">
              <w:rPr>
                <w:noProof/>
                <w:webHidden/>
              </w:rPr>
              <w:fldChar w:fldCharType="separate"/>
            </w:r>
            <w:r w:rsidR="00A93F44">
              <w:rPr>
                <w:noProof/>
                <w:webHidden/>
              </w:rPr>
              <w:t>1</w:t>
            </w:r>
            <w:r w:rsidR="00A93F44">
              <w:rPr>
                <w:noProof/>
                <w:webHidden/>
              </w:rPr>
              <w:fldChar w:fldCharType="end"/>
            </w:r>
          </w:hyperlink>
        </w:p>
        <w:p w14:paraId="3D8437B5" w14:textId="5E5D2B5A" w:rsidR="00A93F4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3" w:history="1">
            <w:r w:rsidR="00A93F44" w:rsidRPr="00C328EB">
              <w:rPr>
                <w:rStyle w:val="Hyperlink"/>
                <w:noProof/>
              </w:rPr>
              <w:t>2.2</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Simon Angerer</w:t>
            </w:r>
            <w:r w:rsidR="00A93F44">
              <w:rPr>
                <w:noProof/>
                <w:webHidden/>
              </w:rPr>
              <w:tab/>
            </w:r>
            <w:r w:rsidR="00A93F44">
              <w:rPr>
                <w:noProof/>
                <w:webHidden/>
              </w:rPr>
              <w:fldChar w:fldCharType="begin"/>
            </w:r>
            <w:r w:rsidR="00A93F44">
              <w:rPr>
                <w:noProof/>
                <w:webHidden/>
              </w:rPr>
              <w:instrText xml:space="preserve"> PAGEREF _Toc129335363 \h </w:instrText>
            </w:r>
            <w:r w:rsidR="00A93F44">
              <w:rPr>
                <w:noProof/>
                <w:webHidden/>
              </w:rPr>
            </w:r>
            <w:r w:rsidR="00A93F44">
              <w:rPr>
                <w:noProof/>
                <w:webHidden/>
              </w:rPr>
              <w:fldChar w:fldCharType="separate"/>
            </w:r>
            <w:r w:rsidR="00A93F44">
              <w:rPr>
                <w:noProof/>
                <w:webHidden/>
              </w:rPr>
              <w:t>1</w:t>
            </w:r>
            <w:r w:rsidR="00A93F44">
              <w:rPr>
                <w:noProof/>
                <w:webHidden/>
              </w:rPr>
              <w:fldChar w:fldCharType="end"/>
            </w:r>
          </w:hyperlink>
        </w:p>
        <w:p w14:paraId="1459F173" w14:textId="52A43933"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64" w:history="1">
            <w:r w:rsidR="00A93F44" w:rsidRPr="00C328EB">
              <w:rPr>
                <w:rStyle w:val="Hyperlink"/>
                <w:noProof/>
              </w:rPr>
              <w:t>3</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Dokumentation der Arbeit</w:t>
            </w:r>
            <w:r w:rsidR="00A93F44">
              <w:rPr>
                <w:noProof/>
                <w:webHidden/>
              </w:rPr>
              <w:tab/>
            </w:r>
            <w:r w:rsidR="00A93F44">
              <w:rPr>
                <w:noProof/>
                <w:webHidden/>
              </w:rPr>
              <w:fldChar w:fldCharType="begin"/>
            </w:r>
            <w:r w:rsidR="00A93F44">
              <w:rPr>
                <w:noProof/>
                <w:webHidden/>
              </w:rPr>
              <w:instrText xml:space="preserve"> PAGEREF _Toc129335364 \h </w:instrText>
            </w:r>
            <w:r w:rsidR="00A93F44">
              <w:rPr>
                <w:noProof/>
                <w:webHidden/>
              </w:rPr>
            </w:r>
            <w:r w:rsidR="00A93F44">
              <w:rPr>
                <w:noProof/>
                <w:webHidden/>
              </w:rPr>
              <w:fldChar w:fldCharType="separate"/>
            </w:r>
            <w:r w:rsidR="00A93F44">
              <w:rPr>
                <w:noProof/>
                <w:webHidden/>
              </w:rPr>
              <w:t>2</w:t>
            </w:r>
            <w:r w:rsidR="00A93F44">
              <w:rPr>
                <w:noProof/>
                <w:webHidden/>
              </w:rPr>
              <w:fldChar w:fldCharType="end"/>
            </w:r>
          </w:hyperlink>
        </w:p>
        <w:p w14:paraId="59908252" w14:textId="20E15466" w:rsidR="00A93F4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5" w:history="1">
            <w:r w:rsidR="00A93F44" w:rsidRPr="00C328EB">
              <w:rPr>
                <w:rStyle w:val="Hyperlink"/>
                <w:noProof/>
              </w:rPr>
              <w:t>3.1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Grundkonzept</w:t>
            </w:r>
            <w:r w:rsidR="00A93F44">
              <w:rPr>
                <w:noProof/>
                <w:webHidden/>
              </w:rPr>
              <w:tab/>
            </w:r>
            <w:r w:rsidR="00A93F44">
              <w:rPr>
                <w:noProof/>
                <w:webHidden/>
              </w:rPr>
              <w:fldChar w:fldCharType="begin"/>
            </w:r>
            <w:r w:rsidR="00A93F44">
              <w:rPr>
                <w:noProof/>
                <w:webHidden/>
              </w:rPr>
              <w:instrText xml:space="preserve"> PAGEREF _Toc129335365 \h </w:instrText>
            </w:r>
            <w:r w:rsidR="00A93F44">
              <w:rPr>
                <w:noProof/>
                <w:webHidden/>
              </w:rPr>
            </w:r>
            <w:r w:rsidR="00A93F44">
              <w:rPr>
                <w:noProof/>
                <w:webHidden/>
              </w:rPr>
              <w:fldChar w:fldCharType="separate"/>
            </w:r>
            <w:r w:rsidR="00A93F44">
              <w:rPr>
                <w:noProof/>
                <w:webHidden/>
              </w:rPr>
              <w:t>2</w:t>
            </w:r>
            <w:r w:rsidR="00A93F44">
              <w:rPr>
                <w:noProof/>
                <w:webHidden/>
              </w:rPr>
              <w:fldChar w:fldCharType="end"/>
            </w:r>
          </w:hyperlink>
        </w:p>
        <w:p w14:paraId="17E470D0" w14:textId="6ACF2860" w:rsidR="00A93F4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66" w:history="1">
            <w:r w:rsidR="00A93F44" w:rsidRPr="00C328EB">
              <w:rPr>
                <w:rStyle w:val="Hyperlink"/>
                <w:noProof/>
              </w:rPr>
              <w:t>3.2</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Theoretischer Teil</w:t>
            </w:r>
            <w:r w:rsidR="00A93F44">
              <w:rPr>
                <w:noProof/>
                <w:webHidden/>
              </w:rPr>
              <w:tab/>
            </w:r>
            <w:r w:rsidR="00A93F44">
              <w:rPr>
                <w:noProof/>
                <w:webHidden/>
              </w:rPr>
              <w:fldChar w:fldCharType="begin"/>
            </w:r>
            <w:r w:rsidR="00A93F44">
              <w:rPr>
                <w:noProof/>
                <w:webHidden/>
              </w:rPr>
              <w:instrText xml:space="preserve"> PAGEREF _Toc129335366 \h </w:instrText>
            </w:r>
            <w:r w:rsidR="00A93F44">
              <w:rPr>
                <w:noProof/>
                <w:webHidden/>
              </w:rPr>
            </w:r>
            <w:r w:rsidR="00A93F44">
              <w:rPr>
                <w:noProof/>
                <w:webHidden/>
              </w:rPr>
              <w:fldChar w:fldCharType="separate"/>
            </w:r>
            <w:r w:rsidR="00A93F44">
              <w:rPr>
                <w:noProof/>
                <w:webHidden/>
              </w:rPr>
              <w:t>3</w:t>
            </w:r>
            <w:r w:rsidR="00A93F44">
              <w:rPr>
                <w:noProof/>
                <w:webHidden/>
              </w:rPr>
              <w:fldChar w:fldCharType="end"/>
            </w:r>
          </w:hyperlink>
        </w:p>
        <w:p w14:paraId="31C89A0E" w14:textId="2D420B9B"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67" w:history="1">
            <w:r w:rsidR="00A93F44" w:rsidRPr="00C328EB">
              <w:rPr>
                <w:rStyle w:val="Hyperlink"/>
                <w:noProof/>
              </w:rPr>
              <w:t>3.2.1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DHCP</w:t>
            </w:r>
            <w:r w:rsidR="00A93F44">
              <w:rPr>
                <w:noProof/>
                <w:webHidden/>
              </w:rPr>
              <w:tab/>
            </w:r>
            <w:r w:rsidR="00A93F44">
              <w:rPr>
                <w:noProof/>
                <w:webHidden/>
              </w:rPr>
              <w:fldChar w:fldCharType="begin"/>
            </w:r>
            <w:r w:rsidR="00A93F44">
              <w:rPr>
                <w:noProof/>
                <w:webHidden/>
              </w:rPr>
              <w:instrText xml:space="preserve"> PAGEREF _Toc129335367 \h </w:instrText>
            </w:r>
            <w:r w:rsidR="00A93F44">
              <w:rPr>
                <w:noProof/>
                <w:webHidden/>
              </w:rPr>
            </w:r>
            <w:r w:rsidR="00A93F44">
              <w:rPr>
                <w:noProof/>
                <w:webHidden/>
              </w:rPr>
              <w:fldChar w:fldCharType="separate"/>
            </w:r>
            <w:r w:rsidR="00A93F44">
              <w:rPr>
                <w:noProof/>
                <w:webHidden/>
              </w:rPr>
              <w:t>3</w:t>
            </w:r>
            <w:r w:rsidR="00A93F44">
              <w:rPr>
                <w:noProof/>
                <w:webHidden/>
              </w:rPr>
              <w:fldChar w:fldCharType="end"/>
            </w:r>
          </w:hyperlink>
        </w:p>
        <w:p w14:paraId="77CAD14A" w14:textId="4C3F2F72"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68" w:history="1">
            <w:r w:rsidR="00A93F44" w:rsidRPr="00C328EB">
              <w:rPr>
                <w:rStyle w:val="Hyperlink"/>
                <w:noProof/>
              </w:rPr>
              <w:t>3.2.2</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Admin-Benutzer</w:t>
            </w:r>
            <w:r w:rsidR="00A93F44">
              <w:rPr>
                <w:noProof/>
                <w:webHidden/>
              </w:rPr>
              <w:tab/>
            </w:r>
            <w:r w:rsidR="00A93F44">
              <w:rPr>
                <w:noProof/>
                <w:webHidden/>
              </w:rPr>
              <w:fldChar w:fldCharType="begin"/>
            </w:r>
            <w:r w:rsidR="00A93F44">
              <w:rPr>
                <w:noProof/>
                <w:webHidden/>
              </w:rPr>
              <w:instrText xml:space="preserve"> PAGEREF _Toc129335368 \h </w:instrText>
            </w:r>
            <w:r w:rsidR="00A93F44">
              <w:rPr>
                <w:noProof/>
                <w:webHidden/>
              </w:rPr>
            </w:r>
            <w:r w:rsidR="00A93F44">
              <w:rPr>
                <w:noProof/>
                <w:webHidden/>
              </w:rPr>
              <w:fldChar w:fldCharType="separate"/>
            </w:r>
            <w:r w:rsidR="00A93F44">
              <w:rPr>
                <w:noProof/>
                <w:webHidden/>
              </w:rPr>
              <w:t>7</w:t>
            </w:r>
            <w:r w:rsidR="00A93F44">
              <w:rPr>
                <w:noProof/>
                <w:webHidden/>
              </w:rPr>
              <w:fldChar w:fldCharType="end"/>
            </w:r>
          </w:hyperlink>
        </w:p>
        <w:p w14:paraId="3ACC0BA7" w14:textId="7FFD0C9B"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69" w:history="1">
            <w:r w:rsidR="00A93F44" w:rsidRPr="00C328EB">
              <w:rPr>
                <w:rStyle w:val="Hyperlink"/>
                <w:noProof/>
              </w:rPr>
              <w:t>3.2.3</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Mail-Server</w:t>
            </w:r>
            <w:r w:rsidR="00A93F44">
              <w:rPr>
                <w:noProof/>
                <w:webHidden/>
              </w:rPr>
              <w:tab/>
            </w:r>
            <w:r w:rsidR="00A93F44">
              <w:rPr>
                <w:noProof/>
                <w:webHidden/>
              </w:rPr>
              <w:fldChar w:fldCharType="begin"/>
            </w:r>
            <w:r w:rsidR="00A93F44">
              <w:rPr>
                <w:noProof/>
                <w:webHidden/>
              </w:rPr>
              <w:instrText xml:space="preserve"> PAGEREF _Toc129335369 \h </w:instrText>
            </w:r>
            <w:r w:rsidR="00A93F44">
              <w:rPr>
                <w:noProof/>
                <w:webHidden/>
              </w:rPr>
            </w:r>
            <w:r w:rsidR="00A93F44">
              <w:rPr>
                <w:noProof/>
                <w:webHidden/>
              </w:rPr>
              <w:fldChar w:fldCharType="separate"/>
            </w:r>
            <w:r w:rsidR="00A93F44">
              <w:rPr>
                <w:noProof/>
                <w:webHidden/>
              </w:rPr>
              <w:t>9</w:t>
            </w:r>
            <w:r w:rsidR="00A93F44">
              <w:rPr>
                <w:noProof/>
                <w:webHidden/>
              </w:rPr>
              <w:fldChar w:fldCharType="end"/>
            </w:r>
          </w:hyperlink>
        </w:p>
        <w:p w14:paraId="40E7E49A" w14:textId="602183D7"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0" w:history="1">
            <w:r w:rsidR="00A93F44" w:rsidRPr="00C328EB">
              <w:rPr>
                <w:rStyle w:val="Hyperlink"/>
                <w:noProof/>
              </w:rPr>
              <w:t>3.2.4</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Python Client</w:t>
            </w:r>
            <w:r w:rsidR="00A93F44">
              <w:rPr>
                <w:noProof/>
                <w:webHidden/>
              </w:rPr>
              <w:tab/>
            </w:r>
            <w:r w:rsidR="00A93F44">
              <w:rPr>
                <w:noProof/>
                <w:webHidden/>
              </w:rPr>
              <w:fldChar w:fldCharType="begin"/>
            </w:r>
            <w:r w:rsidR="00A93F44">
              <w:rPr>
                <w:noProof/>
                <w:webHidden/>
              </w:rPr>
              <w:instrText xml:space="preserve"> PAGEREF _Toc129335370 \h </w:instrText>
            </w:r>
            <w:r w:rsidR="00A93F44">
              <w:rPr>
                <w:noProof/>
                <w:webHidden/>
              </w:rPr>
            </w:r>
            <w:r w:rsidR="00A93F44">
              <w:rPr>
                <w:noProof/>
                <w:webHidden/>
              </w:rPr>
              <w:fldChar w:fldCharType="separate"/>
            </w:r>
            <w:r w:rsidR="00A93F44">
              <w:rPr>
                <w:noProof/>
                <w:webHidden/>
              </w:rPr>
              <w:t>12</w:t>
            </w:r>
            <w:r w:rsidR="00A93F44">
              <w:rPr>
                <w:noProof/>
                <w:webHidden/>
              </w:rPr>
              <w:fldChar w:fldCharType="end"/>
            </w:r>
          </w:hyperlink>
        </w:p>
        <w:p w14:paraId="1B39C71B" w14:textId="36B1581F"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1" w:history="1">
            <w:r w:rsidR="00A93F44" w:rsidRPr="00C328EB">
              <w:rPr>
                <w:rStyle w:val="Hyperlink"/>
                <w:noProof/>
              </w:rPr>
              <w:t>3.2.5</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NCAT</w:t>
            </w:r>
            <w:r w:rsidR="00A93F44">
              <w:rPr>
                <w:noProof/>
                <w:webHidden/>
              </w:rPr>
              <w:tab/>
            </w:r>
            <w:r w:rsidR="00A93F44">
              <w:rPr>
                <w:noProof/>
                <w:webHidden/>
              </w:rPr>
              <w:fldChar w:fldCharType="begin"/>
            </w:r>
            <w:r w:rsidR="00A93F44">
              <w:rPr>
                <w:noProof/>
                <w:webHidden/>
              </w:rPr>
              <w:instrText xml:space="preserve"> PAGEREF _Toc129335371 \h </w:instrText>
            </w:r>
            <w:r w:rsidR="00A93F44">
              <w:rPr>
                <w:noProof/>
                <w:webHidden/>
              </w:rPr>
            </w:r>
            <w:r w:rsidR="00A93F44">
              <w:rPr>
                <w:noProof/>
                <w:webHidden/>
              </w:rPr>
              <w:fldChar w:fldCharType="separate"/>
            </w:r>
            <w:r w:rsidR="00A93F44">
              <w:rPr>
                <w:noProof/>
                <w:webHidden/>
              </w:rPr>
              <w:t>13</w:t>
            </w:r>
            <w:r w:rsidR="00A93F44">
              <w:rPr>
                <w:noProof/>
                <w:webHidden/>
              </w:rPr>
              <w:fldChar w:fldCharType="end"/>
            </w:r>
          </w:hyperlink>
        </w:p>
        <w:p w14:paraId="12982483" w14:textId="31D4B399"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2" w:history="1">
            <w:r w:rsidR="00A93F44" w:rsidRPr="00C328EB">
              <w:rPr>
                <w:rStyle w:val="Hyperlink"/>
                <w:noProof/>
              </w:rPr>
              <w:t>3.2.6</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Geschichte der virtuellen Server</w:t>
            </w:r>
            <w:r w:rsidR="00A93F44">
              <w:rPr>
                <w:noProof/>
                <w:webHidden/>
              </w:rPr>
              <w:tab/>
            </w:r>
            <w:r w:rsidR="00A93F44">
              <w:rPr>
                <w:noProof/>
                <w:webHidden/>
              </w:rPr>
              <w:fldChar w:fldCharType="begin"/>
            </w:r>
            <w:r w:rsidR="00A93F44">
              <w:rPr>
                <w:noProof/>
                <w:webHidden/>
              </w:rPr>
              <w:instrText xml:space="preserve"> PAGEREF _Toc129335372 \h </w:instrText>
            </w:r>
            <w:r w:rsidR="00A93F44">
              <w:rPr>
                <w:noProof/>
                <w:webHidden/>
              </w:rPr>
            </w:r>
            <w:r w:rsidR="00A93F44">
              <w:rPr>
                <w:noProof/>
                <w:webHidden/>
              </w:rPr>
              <w:fldChar w:fldCharType="separate"/>
            </w:r>
            <w:r w:rsidR="00A93F44">
              <w:rPr>
                <w:noProof/>
                <w:webHidden/>
              </w:rPr>
              <w:t>14</w:t>
            </w:r>
            <w:r w:rsidR="00A93F44">
              <w:rPr>
                <w:noProof/>
                <w:webHidden/>
              </w:rPr>
              <w:fldChar w:fldCharType="end"/>
            </w:r>
          </w:hyperlink>
        </w:p>
        <w:p w14:paraId="71BD76ED" w14:textId="26A740E8"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3" w:history="1">
            <w:r w:rsidR="00A93F44" w:rsidRPr="00C328EB">
              <w:rPr>
                <w:rStyle w:val="Hyperlink"/>
                <w:noProof/>
              </w:rPr>
              <w:t>3.2.7</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RFC</w:t>
            </w:r>
            <w:r w:rsidR="00A93F44">
              <w:rPr>
                <w:noProof/>
                <w:webHidden/>
              </w:rPr>
              <w:tab/>
            </w:r>
            <w:r w:rsidR="00A93F44">
              <w:rPr>
                <w:noProof/>
                <w:webHidden/>
              </w:rPr>
              <w:fldChar w:fldCharType="begin"/>
            </w:r>
            <w:r w:rsidR="00A93F44">
              <w:rPr>
                <w:noProof/>
                <w:webHidden/>
              </w:rPr>
              <w:instrText xml:space="preserve"> PAGEREF _Toc129335373 \h </w:instrText>
            </w:r>
            <w:r w:rsidR="00A93F44">
              <w:rPr>
                <w:noProof/>
                <w:webHidden/>
              </w:rPr>
            </w:r>
            <w:r w:rsidR="00A93F44">
              <w:rPr>
                <w:noProof/>
                <w:webHidden/>
              </w:rPr>
              <w:fldChar w:fldCharType="separate"/>
            </w:r>
            <w:r w:rsidR="00A93F44">
              <w:rPr>
                <w:noProof/>
                <w:webHidden/>
              </w:rPr>
              <w:t>16</w:t>
            </w:r>
            <w:r w:rsidR="00A93F44">
              <w:rPr>
                <w:noProof/>
                <w:webHidden/>
              </w:rPr>
              <w:fldChar w:fldCharType="end"/>
            </w:r>
          </w:hyperlink>
        </w:p>
        <w:p w14:paraId="0C884AED" w14:textId="6458337B"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4" w:history="1">
            <w:r w:rsidR="00A93F44" w:rsidRPr="00C328EB">
              <w:rPr>
                <w:rStyle w:val="Hyperlink"/>
                <w:noProof/>
              </w:rPr>
              <w:t>3.2.8</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DNS</w:t>
            </w:r>
            <w:r w:rsidR="00A93F44">
              <w:rPr>
                <w:noProof/>
                <w:webHidden/>
              </w:rPr>
              <w:tab/>
            </w:r>
            <w:r w:rsidR="00A93F44">
              <w:rPr>
                <w:noProof/>
                <w:webHidden/>
              </w:rPr>
              <w:fldChar w:fldCharType="begin"/>
            </w:r>
            <w:r w:rsidR="00A93F44">
              <w:rPr>
                <w:noProof/>
                <w:webHidden/>
              </w:rPr>
              <w:instrText xml:space="preserve"> PAGEREF _Toc129335374 \h </w:instrText>
            </w:r>
            <w:r w:rsidR="00A93F44">
              <w:rPr>
                <w:noProof/>
                <w:webHidden/>
              </w:rPr>
            </w:r>
            <w:r w:rsidR="00A93F44">
              <w:rPr>
                <w:noProof/>
                <w:webHidden/>
              </w:rPr>
              <w:fldChar w:fldCharType="separate"/>
            </w:r>
            <w:r w:rsidR="00A93F44">
              <w:rPr>
                <w:noProof/>
                <w:webHidden/>
              </w:rPr>
              <w:t>18</w:t>
            </w:r>
            <w:r w:rsidR="00A93F44">
              <w:rPr>
                <w:noProof/>
                <w:webHidden/>
              </w:rPr>
              <w:fldChar w:fldCharType="end"/>
            </w:r>
          </w:hyperlink>
        </w:p>
        <w:p w14:paraId="63AF1E11" w14:textId="59A09F56"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5" w:history="1">
            <w:r w:rsidR="00A93F44" w:rsidRPr="00C328EB">
              <w:rPr>
                <w:rStyle w:val="Hyperlink"/>
                <w:noProof/>
              </w:rPr>
              <w:t>3.2.9</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Normaler Benutzer</w:t>
            </w:r>
            <w:r w:rsidR="00A93F44">
              <w:rPr>
                <w:noProof/>
                <w:webHidden/>
              </w:rPr>
              <w:tab/>
            </w:r>
            <w:r w:rsidR="00A93F44">
              <w:rPr>
                <w:noProof/>
                <w:webHidden/>
              </w:rPr>
              <w:fldChar w:fldCharType="begin"/>
            </w:r>
            <w:r w:rsidR="00A93F44">
              <w:rPr>
                <w:noProof/>
                <w:webHidden/>
              </w:rPr>
              <w:instrText xml:space="preserve"> PAGEREF _Toc129335375 \h </w:instrText>
            </w:r>
            <w:r w:rsidR="00A93F44">
              <w:rPr>
                <w:noProof/>
                <w:webHidden/>
              </w:rPr>
            </w:r>
            <w:r w:rsidR="00A93F44">
              <w:rPr>
                <w:noProof/>
                <w:webHidden/>
              </w:rPr>
              <w:fldChar w:fldCharType="separate"/>
            </w:r>
            <w:r w:rsidR="00A93F44">
              <w:rPr>
                <w:noProof/>
                <w:webHidden/>
              </w:rPr>
              <w:t>21</w:t>
            </w:r>
            <w:r w:rsidR="00A93F44">
              <w:rPr>
                <w:noProof/>
                <w:webHidden/>
              </w:rPr>
              <w:fldChar w:fldCharType="end"/>
            </w:r>
          </w:hyperlink>
        </w:p>
        <w:p w14:paraId="50216650" w14:textId="6676667D" w:rsidR="00A93F44"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5376" w:history="1">
            <w:r w:rsidR="00A93F44" w:rsidRPr="00C328EB">
              <w:rPr>
                <w:rStyle w:val="Hyperlink"/>
                <w:noProof/>
              </w:rPr>
              <w:t>3.2.10</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Active Directory</w:t>
            </w:r>
            <w:r w:rsidR="00A93F44">
              <w:rPr>
                <w:noProof/>
                <w:webHidden/>
              </w:rPr>
              <w:tab/>
            </w:r>
            <w:r w:rsidR="00A93F44">
              <w:rPr>
                <w:noProof/>
                <w:webHidden/>
              </w:rPr>
              <w:fldChar w:fldCharType="begin"/>
            </w:r>
            <w:r w:rsidR="00A93F44">
              <w:rPr>
                <w:noProof/>
                <w:webHidden/>
              </w:rPr>
              <w:instrText xml:space="preserve"> PAGEREF _Toc129335376 \h </w:instrText>
            </w:r>
            <w:r w:rsidR="00A93F44">
              <w:rPr>
                <w:noProof/>
                <w:webHidden/>
              </w:rPr>
            </w:r>
            <w:r w:rsidR="00A93F44">
              <w:rPr>
                <w:noProof/>
                <w:webHidden/>
              </w:rPr>
              <w:fldChar w:fldCharType="separate"/>
            </w:r>
            <w:r w:rsidR="00A93F44">
              <w:rPr>
                <w:noProof/>
                <w:webHidden/>
              </w:rPr>
              <w:t>22</w:t>
            </w:r>
            <w:r w:rsidR="00A93F44">
              <w:rPr>
                <w:noProof/>
                <w:webHidden/>
              </w:rPr>
              <w:fldChar w:fldCharType="end"/>
            </w:r>
          </w:hyperlink>
        </w:p>
        <w:p w14:paraId="2C5EF9BC" w14:textId="2C64C225" w:rsidR="00A93F44"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5377" w:history="1">
            <w:r w:rsidR="00A93F44" w:rsidRPr="00C328EB">
              <w:rPr>
                <w:rStyle w:val="Hyperlink"/>
                <w:noProof/>
              </w:rPr>
              <w:t>3.2.11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Firewall</w:t>
            </w:r>
            <w:r w:rsidR="00A93F44">
              <w:rPr>
                <w:noProof/>
                <w:webHidden/>
              </w:rPr>
              <w:tab/>
            </w:r>
            <w:r w:rsidR="00A93F44">
              <w:rPr>
                <w:noProof/>
                <w:webHidden/>
              </w:rPr>
              <w:fldChar w:fldCharType="begin"/>
            </w:r>
            <w:r w:rsidR="00A93F44">
              <w:rPr>
                <w:noProof/>
                <w:webHidden/>
              </w:rPr>
              <w:instrText xml:space="preserve"> PAGEREF _Toc129335377 \h </w:instrText>
            </w:r>
            <w:r w:rsidR="00A93F44">
              <w:rPr>
                <w:noProof/>
                <w:webHidden/>
              </w:rPr>
            </w:r>
            <w:r w:rsidR="00A93F44">
              <w:rPr>
                <w:noProof/>
                <w:webHidden/>
              </w:rPr>
              <w:fldChar w:fldCharType="separate"/>
            </w:r>
            <w:r w:rsidR="00A93F44">
              <w:rPr>
                <w:noProof/>
                <w:webHidden/>
              </w:rPr>
              <w:t>24</w:t>
            </w:r>
            <w:r w:rsidR="00A93F44">
              <w:rPr>
                <w:noProof/>
                <w:webHidden/>
              </w:rPr>
              <w:fldChar w:fldCharType="end"/>
            </w:r>
          </w:hyperlink>
        </w:p>
        <w:p w14:paraId="529F5FA3" w14:textId="5BA9E75A" w:rsidR="00A93F4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78" w:history="1">
            <w:r w:rsidR="00A93F44" w:rsidRPr="00C328EB">
              <w:rPr>
                <w:rStyle w:val="Hyperlink"/>
                <w:noProof/>
              </w:rPr>
              <w:t>3.3</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Praktischer Teil</w:t>
            </w:r>
            <w:r w:rsidR="00A93F44">
              <w:rPr>
                <w:noProof/>
                <w:webHidden/>
              </w:rPr>
              <w:tab/>
            </w:r>
            <w:r w:rsidR="00A93F44">
              <w:rPr>
                <w:noProof/>
                <w:webHidden/>
              </w:rPr>
              <w:fldChar w:fldCharType="begin"/>
            </w:r>
            <w:r w:rsidR="00A93F44">
              <w:rPr>
                <w:noProof/>
                <w:webHidden/>
              </w:rPr>
              <w:instrText xml:space="preserve"> PAGEREF _Toc129335378 \h </w:instrText>
            </w:r>
            <w:r w:rsidR="00A93F44">
              <w:rPr>
                <w:noProof/>
                <w:webHidden/>
              </w:rPr>
            </w:r>
            <w:r w:rsidR="00A93F44">
              <w:rPr>
                <w:noProof/>
                <w:webHidden/>
              </w:rPr>
              <w:fldChar w:fldCharType="separate"/>
            </w:r>
            <w:r w:rsidR="00A93F44">
              <w:rPr>
                <w:noProof/>
                <w:webHidden/>
              </w:rPr>
              <w:t>26</w:t>
            </w:r>
            <w:r w:rsidR="00A93F44">
              <w:rPr>
                <w:noProof/>
                <w:webHidden/>
              </w:rPr>
              <w:fldChar w:fldCharType="end"/>
            </w:r>
          </w:hyperlink>
        </w:p>
        <w:p w14:paraId="4724CED9" w14:textId="3641082A"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79" w:history="1">
            <w:r w:rsidR="00A93F44" w:rsidRPr="00C328EB">
              <w:rPr>
                <w:rStyle w:val="Hyperlink"/>
                <w:noProof/>
              </w:rPr>
              <w:t>3.3.1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Praktische Umsetzung</w:t>
            </w:r>
            <w:r w:rsidR="00A93F44">
              <w:rPr>
                <w:noProof/>
                <w:webHidden/>
              </w:rPr>
              <w:tab/>
            </w:r>
            <w:r w:rsidR="00A93F44">
              <w:rPr>
                <w:noProof/>
                <w:webHidden/>
              </w:rPr>
              <w:fldChar w:fldCharType="begin"/>
            </w:r>
            <w:r w:rsidR="00A93F44">
              <w:rPr>
                <w:noProof/>
                <w:webHidden/>
              </w:rPr>
              <w:instrText xml:space="preserve"> PAGEREF _Toc129335379 \h </w:instrText>
            </w:r>
            <w:r w:rsidR="00A93F44">
              <w:rPr>
                <w:noProof/>
                <w:webHidden/>
              </w:rPr>
            </w:r>
            <w:r w:rsidR="00A93F44">
              <w:rPr>
                <w:noProof/>
                <w:webHidden/>
              </w:rPr>
              <w:fldChar w:fldCharType="separate"/>
            </w:r>
            <w:r w:rsidR="00A93F44">
              <w:rPr>
                <w:noProof/>
                <w:webHidden/>
              </w:rPr>
              <w:t>26</w:t>
            </w:r>
            <w:r w:rsidR="00A93F44">
              <w:rPr>
                <w:noProof/>
                <w:webHidden/>
              </w:rPr>
              <w:fldChar w:fldCharType="end"/>
            </w:r>
          </w:hyperlink>
        </w:p>
        <w:p w14:paraId="6A20447B" w14:textId="7E3CCE1D"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0" w:history="1">
            <w:r w:rsidR="00A93F44" w:rsidRPr="00C328EB">
              <w:rPr>
                <w:rStyle w:val="Hyperlink"/>
                <w:noProof/>
              </w:rPr>
              <w:t>3.3.2</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Server</w:t>
            </w:r>
            <w:r w:rsidR="00A93F44">
              <w:rPr>
                <w:noProof/>
                <w:webHidden/>
              </w:rPr>
              <w:tab/>
            </w:r>
            <w:r w:rsidR="00A93F44">
              <w:rPr>
                <w:noProof/>
                <w:webHidden/>
              </w:rPr>
              <w:fldChar w:fldCharType="begin"/>
            </w:r>
            <w:r w:rsidR="00A93F44">
              <w:rPr>
                <w:noProof/>
                <w:webHidden/>
              </w:rPr>
              <w:instrText xml:space="preserve"> PAGEREF _Toc129335380 \h </w:instrText>
            </w:r>
            <w:r w:rsidR="00A93F44">
              <w:rPr>
                <w:noProof/>
                <w:webHidden/>
              </w:rPr>
            </w:r>
            <w:r w:rsidR="00A93F44">
              <w:rPr>
                <w:noProof/>
                <w:webHidden/>
              </w:rPr>
              <w:fldChar w:fldCharType="separate"/>
            </w:r>
            <w:r w:rsidR="00A93F44">
              <w:rPr>
                <w:noProof/>
                <w:webHidden/>
              </w:rPr>
              <w:t>27</w:t>
            </w:r>
            <w:r w:rsidR="00A93F44">
              <w:rPr>
                <w:noProof/>
                <w:webHidden/>
              </w:rPr>
              <w:fldChar w:fldCharType="end"/>
            </w:r>
          </w:hyperlink>
        </w:p>
        <w:p w14:paraId="72F000DE" w14:textId="24C644DC"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1" w:history="1">
            <w:r w:rsidR="00A93F44" w:rsidRPr="00C328EB">
              <w:rPr>
                <w:rStyle w:val="Hyperlink"/>
                <w:noProof/>
              </w:rPr>
              <w:t>3.3.3</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DHCP-Server</w:t>
            </w:r>
            <w:r w:rsidR="00A93F44">
              <w:rPr>
                <w:noProof/>
                <w:webHidden/>
              </w:rPr>
              <w:tab/>
            </w:r>
            <w:r w:rsidR="00A93F44">
              <w:rPr>
                <w:noProof/>
                <w:webHidden/>
              </w:rPr>
              <w:fldChar w:fldCharType="begin"/>
            </w:r>
            <w:r w:rsidR="00A93F44">
              <w:rPr>
                <w:noProof/>
                <w:webHidden/>
              </w:rPr>
              <w:instrText xml:space="preserve"> PAGEREF _Toc129335381 \h </w:instrText>
            </w:r>
            <w:r w:rsidR="00A93F44">
              <w:rPr>
                <w:noProof/>
                <w:webHidden/>
              </w:rPr>
            </w:r>
            <w:r w:rsidR="00A93F44">
              <w:rPr>
                <w:noProof/>
                <w:webHidden/>
              </w:rPr>
              <w:fldChar w:fldCharType="separate"/>
            </w:r>
            <w:r w:rsidR="00A93F44">
              <w:rPr>
                <w:noProof/>
                <w:webHidden/>
              </w:rPr>
              <w:t>33</w:t>
            </w:r>
            <w:r w:rsidR="00A93F44">
              <w:rPr>
                <w:noProof/>
                <w:webHidden/>
              </w:rPr>
              <w:fldChar w:fldCharType="end"/>
            </w:r>
          </w:hyperlink>
        </w:p>
        <w:p w14:paraId="7C5E2AD9" w14:textId="3A785355"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2" w:history="1">
            <w:r w:rsidR="00A93F44" w:rsidRPr="00C328EB">
              <w:rPr>
                <w:rStyle w:val="Hyperlink"/>
                <w:noProof/>
              </w:rPr>
              <w:t>3.3.4</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Admin Benutzer</w:t>
            </w:r>
            <w:r w:rsidR="00A93F44">
              <w:rPr>
                <w:noProof/>
                <w:webHidden/>
              </w:rPr>
              <w:tab/>
            </w:r>
            <w:r w:rsidR="00A93F44">
              <w:rPr>
                <w:noProof/>
                <w:webHidden/>
              </w:rPr>
              <w:fldChar w:fldCharType="begin"/>
            </w:r>
            <w:r w:rsidR="00A93F44">
              <w:rPr>
                <w:noProof/>
                <w:webHidden/>
              </w:rPr>
              <w:instrText xml:space="preserve"> PAGEREF _Toc129335382 \h </w:instrText>
            </w:r>
            <w:r w:rsidR="00A93F44">
              <w:rPr>
                <w:noProof/>
                <w:webHidden/>
              </w:rPr>
            </w:r>
            <w:r w:rsidR="00A93F44">
              <w:rPr>
                <w:noProof/>
                <w:webHidden/>
              </w:rPr>
              <w:fldChar w:fldCharType="separate"/>
            </w:r>
            <w:r w:rsidR="00A93F44">
              <w:rPr>
                <w:noProof/>
                <w:webHidden/>
              </w:rPr>
              <w:t>35</w:t>
            </w:r>
            <w:r w:rsidR="00A93F44">
              <w:rPr>
                <w:noProof/>
                <w:webHidden/>
              </w:rPr>
              <w:fldChar w:fldCharType="end"/>
            </w:r>
          </w:hyperlink>
        </w:p>
        <w:p w14:paraId="439EBDBE" w14:textId="3644BC18"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3" w:history="1">
            <w:r w:rsidR="00A93F44" w:rsidRPr="00C328EB">
              <w:rPr>
                <w:rStyle w:val="Hyperlink"/>
                <w:noProof/>
              </w:rPr>
              <w:t>3.3.5</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Mail-Server</w:t>
            </w:r>
            <w:r w:rsidR="00A93F44">
              <w:rPr>
                <w:noProof/>
                <w:webHidden/>
              </w:rPr>
              <w:tab/>
            </w:r>
            <w:r w:rsidR="00A93F44">
              <w:rPr>
                <w:noProof/>
                <w:webHidden/>
              </w:rPr>
              <w:fldChar w:fldCharType="begin"/>
            </w:r>
            <w:r w:rsidR="00A93F44">
              <w:rPr>
                <w:noProof/>
                <w:webHidden/>
              </w:rPr>
              <w:instrText xml:space="preserve"> PAGEREF _Toc129335383 \h </w:instrText>
            </w:r>
            <w:r w:rsidR="00A93F44">
              <w:rPr>
                <w:noProof/>
                <w:webHidden/>
              </w:rPr>
            </w:r>
            <w:r w:rsidR="00A93F44">
              <w:rPr>
                <w:noProof/>
                <w:webHidden/>
              </w:rPr>
              <w:fldChar w:fldCharType="separate"/>
            </w:r>
            <w:r w:rsidR="00A93F44">
              <w:rPr>
                <w:noProof/>
                <w:webHidden/>
              </w:rPr>
              <w:t>37</w:t>
            </w:r>
            <w:r w:rsidR="00A93F44">
              <w:rPr>
                <w:noProof/>
                <w:webHidden/>
              </w:rPr>
              <w:fldChar w:fldCharType="end"/>
            </w:r>
          </w:hyperlink>
        </w:p>
        <w:p w14:paraId="3BE2060E" w14:textId="799789D8"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4" w:history="1">
            <w:r w:rsidR="00A93F44" w:rsidRPr="00C328EB">
              <w:rPr>
                <w:rStyle w:val="Hyperlink"/>
                <w:noProof/>
              </w:rPr>
              <w:t>3.3.6</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Python Client Programm</w:t>
            </w:r>
            <w:r w:rsidR="00A93F44">
              <w:rPr>
                <w:noProof/>
                <w:webHidden/>
              </w:rPr>
              <w:tab/>
            </w:r>
            <w:r w:rsidR="00A93F44">
              <w:rPr>
                <w:noProof/>
                <w:webHidden/>
              </w:rPr>
              <w:fldChar w:fldCharType="begin"/>
            </w:r>
            <w:r w:rsidR="00A93F44">
              <w:rPr>
                <w:noProof/>
                <w:webHidden/>
              </w:rPr>
              <w:instrText xml:space="preserve"> PAGEREF _Toc129335384 \h </w:instrText>
            </w:r>
            <w:r w:rsidR="00A93F44">
              <w:rPr>
                <w:noProof/>
                <w:webHidden/>
              </w:rPr>
            </w:r>
            <w:r w:rsidR="00A93F44">
              <w:rPr>
                <w:noProof/>
                <w:webHidden/>
              </w:rPr>
              <w:fldChar w:fldCharType="separate"/>
            </w:r>
            <w:r w:rsidR="00A93F44">
              <w:rPr>
                <w:noProof/>
                <w:webHidden/>
              </w:rPr>
              <w:t>41</w:t>
            </w:r>
            <w:r w:rsidR="00A93F44">
              <w:rPr>
                <w:noProof/>
                <w:webHidden/>
              </w:rPr>
              <w:fldChar w:fldCharType="end"/>
            </w:r>
          </w:hyperlink>
        </w:p>
        <w:p w14:paraId="690F0D5E" w14:textId="640FAC07"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5" w:history="1">
            <w:r w:rsidR="00A93F44" w:rsidRPr="00C328EB">
              <w:rPr>
                <w:rStyle w:val="Hyperlink"/>
                <w:noProof/>
              </w:rPr>
              <w:t>3.3.7</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DNS-Server</w:t>
            </w:r>
            <w:r w:rsidR="00A93F44">
              <w:rPr>
                <w:noProof/>
                <w:webHidden/>
              </w:rPr>
              <w:tab/>
            </w:r>
            <w:r w:rsidR="00A93F44">
              <w:rPr>
                <w:noProof/>
                <w:webHidden/>
              </w:rPr>
              <w:fldChar w:fldCharType="begin"/>
            </w:r>
            <w:r w:rsidR="00A93F44">
              <w:rPr>
                <w:noProof/>
                <w:webHidden/>
              </w:rPr>
              <w:instrText xml:space="preserve"> PAGEREF _Toc129335385 \h </w:instrText>
            </w:r>
            <w:r w:rsidR="00A93F44">
              <w:rPr>
                <w:noProof/>
                <w:webHidden/>
              </w:rPr>
            </w:r>
            <w:r w:rsidR="00A93F44">
              <w:rPr>
                <w:noProof/>
                <w:webHidden/>
              </w:rPr>
              <w:fldChar w:fldCharType="separate"/>
            </w:r>
            <w:r w:rsidR="00A93F44">
              <w:rPr>
                <w:noProof/>
                <w:webHidden/>
              </w:rPr>
              <w:t>44</w:t>
            </w:r>
            <w:r w:rsidR="00A93F44">
              <w:rPr>
                <w:noProof/>
                <w:webHidden/>
              </w:rPr>
              <w:fldChar w:fldCharType="end"/>
            </w:r>
          </w:hyperlink>
        </w:p>
        <w:p w14:paraId="0180B787" w14:textId="1618AF0E"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6" w:history="1">
            <w:r w:rsidR="00A93F44" w:rsidRPr="00C328EB">
              <w:rPr>
                <w:rStyle w:val="Hyperlink"/>
                <w:noProof/>
              </w:rPr>
              <w:t>3.3.8</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Normaler Benutzer</w:t>
            </w:r>
            <w:r w:rsidR="00A93F44">
              <w:rPr>
                <w:noProof/>
                <w:webHidden/>
              </w:rPr>
              <w:tab/>
            </w:r>
            <w:r w:rsidR="00A93F44">
              <w:rPr>
                <w:noProof/>
                <w:webHidden/>
              </w:rPr>
              <w:fldChar w:fldCharType="begin"/>
            </w:r>
            <w:r w:rsidR="00A93F44">
              <w:rPr>
                <w:noProof/>
                <w:webHidden/>
              </w:rPr>
              <w:instrText xml:space="preserve"> PAGEREF _Toc129335386 \h </w:instrText>
            </w:r>
            <w:r w:rsidR="00A93F44">
              <w:rPr>
                <w:noProof/>
                <w:webHidden/>
              </w:rPr>
            </w:r>
            <w:r w:rsidR="00A93F44">
              <w:rPr>
                <w:noProof/>
                <w:webHidden/>
              </w:rPr>
              <w:fldChar w:fldCharType="separate"/>
            </w:r>
            <w:r w:rsidR="00A93F44">
              <w:rPr>
                <w:noProof/>
                <w:webHidden/>
              </w:rPr>
              <w:t>45</w:t>
            </w:r>
            <w:r w:rsidR="00A93F44">
              <w:rPr>
                <w:noProof/>
                <w:webHidden/>
              </w:rPr>
              <w:fldChar w:fldCharType="end"/>
            </w:r>
          </w:hyperlink>
        </w:p>
        <w:p w14:paraId="420D6A7E" w14:textId="519B87DF" w:rsidR="00A93F44"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35387" w:history="1">
            <w:r w:rsidR="00A93F44" w:rsidRPr="00C328EB">
              <w:rPr>
                <w:rStyle w:val="Hyperlink"/>
                <w:noProof/>
              </w:rPr>
              <w:t>3.3.9</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Active Directory</w:t>
            </w:r>
            <w:r w:rsidR="00A93F44">
              <w:rPr>
                <w:noProof/>
                <w:webHidden/>
              </w:rPr>
              <w:tab/>
            </w:r>
            <w:r w:rsidR="00A93F44">
              <w:rPr>
                <w:noProof/>
                <w:webHidden/>
              </w:rPr>
              <w:fldChar w:fldCharType="begin"/>
            </w:r>
            <w:r w:rsidR="00A93F44">
              <w:rPr>
                <w:noProof/>
                <w:webHidden/>
              </w:rPr>
              <w:instrText xml:space="preserve"> PAGEREF _Toc129335387 \h </w:instrText>
            </w:r>
            <w:r w:rsidR="00A93F44">
              <w:rPr>
                <w:noProof/>
                <w:webHidden/>
              </w:rPr>
            </w:r>
            <w:r w:rsidR="00A93F44">
              <w:rPr>
                <w:noProof/>
                <w:webHidden/>
              </w:rPr>
              <w:fldChar w:fldCharType="separate"/>
            </w:r>
            <w:r w:rsidR="00A93F44">
              <w:rPr>
                <w:noProof/>
                <w:webHidden/>
              </w:rPr>
              <w:t>47</w:t>
            </w:r>
            <w:r w:rsidR="00A93F44">
              <w:rPr>
                <w:noProof/>
                <w:webHidden/>
              </w:rPr>
              <w:fldChar w:fldCharType="end"/>
            </w:r>
          </w:hyperlink>
        </w:p>
        <w:p w14:paraId="17BB4350" w14:textId="3BD00AAC" w:rsidR="00A93F44"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35388" w:history="1">
            <w:r w:rsidR="00A93F44" w:rsidRPr="00C328EB">
              <w:rPr>
                <w:rStyle w:val="Hyperlink"/>
                <w:noProof/>
              </w:rPr>
              <w:t>3.3.10</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Firewall</w:t>
            </w:r>
            <w:r w:rsidR="00A93F44">
              <w:rPr>
                <w:noProof/>
                <w:webHidden/>
              </w:rPr>
              <w:tab/>
            </w:r>
            <w:r w:rsidR="00A93F44">
              <w:rPr>
                <w:noProof/>
                <w:webHidden/>
              </w:rPr>
              <w:fldChar w:fldCharType="begin"/>
            </w:r>
            <w:r w:rsidR="00A93F44">
              <w:rPr>
                <w:noProof/>
                <w:webHidden/>
              </w:rPr>
              <w:instrText xml:space="preserve"> PAGEREF _Toc129335388 \h </w:instrText>
            </w:r>
            <w:r w:rsidR="00A93F44">
              <w:rPr>
                <w:noProof/>
                <w:webHidden/>
              </w:rPr>
            </w:r>
            <w:r w:rsidR="00A93F44">
              <w:rPr>
                <w:noProof/>
                <w:webHidden/>
              </w:rPr>
              <w:fldChar w:fldCharType="separate"/>
            </w:r>
            <w:r w:rsidR="00A93F44">
              <w:rPr>
                <w:noProof/>
                <w:webHidden/>
              </w:rPr>
              <w:t>50</w:t>
            </w:r>
            <w:r w:rsidR="00A93F44">
              <w:rPr>
                <w:noProof/>
                <w:webHidden/>
              </w:rPr>
              <w:fldChar w:fldCharType="end"/>
            </w:r>
          </w:hyperlink>
        </w:p>
        <w:p w14:paraId="06120359" w14:textId="0C3B6DFD"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89" w:history="1">
            <w:r w:rsidR="00A93F44" w:rsidRPr="00C328EB">
              <w:rPr>
                <w:rStyle w:val="Hyperlink"/>
                <w:noProof/>
              </w:rPr>
              <w:t>4</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Erklärung der Eigenständigkeit der Arbeit</w:t>
            </w:r>
            <w:r w:rsidR="00A93F44">
              <w:rPr>
                <w:noProof/>
                <w:webHidden/>
              </w:rPr>
              <w:tab/>
            </w:r>
            <w:r w:rsidR="00A93F44">
              <w:rPr>
                <w:noProof/>
                <w:webHidden/>
              </w:rPr>
              <w:fldChar w:fldCharType="begin"/>
            </w:r>
            <w:r w:rsidR="00A93F44">
              <w:rPr>
                <w:noProof/>
                <w:webHidden/>
              </w:rPr>
              <w:instrText xml:space="preserve"> PAGEREF _Toc129335389 \h </w:instrText>
            </w:r>
            <w:r w:rsidR="00A93F44">
              <w:rPr>
                <w:noProof/>
                <w:webHidden/>
              </w:rPr>
            </w:r>
            <w:r w:rsidR="00A93F44">
              <w:rPr>
                <w:noProof/>
                <w:webHidden/>
              </w:rPr>
              <w:fldChar w:fldCharType="separate"/>
            </w:r>
            <w:r w:rsidR="00A93F44">
              <w:rPr>
                <w:noProof/>
                <w:webHidden/>
              </w:rPr>
              <w:t>52</w:t>
            </w:r>
            <w:r w:rsidR="00A93F44">
              <w:rPr>
                <w:noProof/>
                <w:webHidden/>
              </w:rPr>
              <w:fldChar w:fldCharType="end"/>
            </w:r>
          </w:hyperlink>
        </w:p>
        <w:p w14:paraId="7C17120B" w14:textId="19071540"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0" w:history="1">
            <w:r w:rsidR="00A93F44" w:rsidRPr="00C328EB">
              <w:rPr>
                <w:rStyle w:val="Hyperlink"/>
                <w:noProof/>
              </w:rPr>
              <w:t>5</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Abbildungsverzeichnis</w:t>
            </w:r>
            <w:r w:rsidR="00A93F44">
              <w:rPr>
                <w:noProof/>
                <w:webHidden/>
              </w:rPr>
              <w:tab/>
            </w:r>
            <w:r w:rsidR="00A93F44">
              <w:rPr>
                <w:noProof/>
                <w:webHidden/>
              </w:rPr>
              <w:fldChar w:fldCharType="begin"/>
            </w:r>
            <w:r w:rsidR="00A93F44">
              <w:rPr>
                <w:noProof/>
                <w:webHidden/>
              </w:rPr>
              <w:instrText xml:space="preserve"> PAGEREF _Toc129335390 \h </w:instrText>
            </w:r>
            <w:r w:rsidR="00A93F44">
              <w:rPr>
                <w:noProof/>
                <w:webHidden/>
              </w:rPr>
            </w:r>
            <w:r w:rsidR="00A93F44">
              <w:rPr>
                <w:noProof/>
                <w:webHidden/>
              </w:rPr>
              <w:fldChar w:fldCharType="separate"/>
            </w:r>
            <w:r w:rsidR="00A93F44">
              <w:rPr>
                <w:noProof/>
                <w:webHidden/>
              </w:rPr>
              <w:t>53</w:t>
            </w:r>
            <w:r w:rsidR="00A93F44">
              <w:rPr>
                <w:noProof/>
                <w:webHidden/>
              </w:rPr>
              <w:fldChar w:fldCharType="end"/>
            </w:r>
          </w:hyperlink>
        </w:p>
        <w:p w14:paraId="1C1C305A" w14:textId="63978B15"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1" w:history="1">
            <w:r w:rsidR="00A93F44" w:rsidRPr="00C328EB">
              <w:rPr>
                <w:rStyle w:val="Hyperlink"/>
                <w:noProof/>
              </w:rPr>
              <w:t>6</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Tabellenverzeichnis</w:t>
            </w:r>
            <w:r w:rsidR="00A93F44">
              <w:rPr>
                <w:noProof/>
                <w:webHidden/>
              </w:rPr>
              <w:tab/>
            </w:r>
            <w:r w:rsidR="00A93F44">
              <w:rPr>
                <w:noProof/>
                <w:webHidden/>
              </w:rPr>
              <w:fldChar w:fldCharType="begin"/>
            </w:r>
            <w:r w:rsidR="00A93F44">
              <w:rPr>
                <w:noProof/>
                <w:webHidden/>
              </w:rPr>
              <w:instrText xml:space="preserve"> PAGEREF _Toc129335391 \h </w:instrText>
            </w:r>
            <w:r w:rsidR="00A93F44">
              <w:rPr>
                <w:noProof/>
                <w:webHidden/>
              </w:rPr>
            </w:r>
            <w:r w:rsidR="00A93F44">
              <w:rPr>
                <w:noProof/>
                <w:webHidden/>
              </w:rPr>
              <w:fldChar w:fldCharType="separate"/>
            </w:r>
            <w:r w:rsidR="00A93F44">
              <w:rPr>
                <w:noProof/>
                <w:webHidden/>
              </w:rPr>
              <w:t>54</w:t>
            </w:r>
            <w:r w:rsidR="00A93F44">
              <w:rPr>
                <w:noProof/>
                <w:webHidden/>
              </w:rPr>
              <w:fldChar w:fldCharType="end"/>
            </w:r>
          </w:hyperlink>
        </w:p>
        <w:p w14:paraId="0077A605" w14:textId="63D3EFD7"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2" w:history="1">
            <w:r w:rsidR="00A93F44" w:rsidRPr="00C328EB">
              <w:rPr>
                <w:rStyle w:val="Hyperlink"/>
                <w:noProof/>
              </w:rPr>
              <w:t>7</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Literaturverzeichnis</w:t>
            </w:r>
            <w:r w:rsidR="00A93F44">
              <w:rPr>
                <w:noProof/>
                <w:webHidden/>
              </w:rPr>
              <w:tab/>
            </w:r>
            <w:r w:rsidR="00A93F44">
              <w:rPr>
                <w:noProof/>
                <w:webHidden/>
              </w:rPr>
              <w:fldChar w:fldCharType="begin"/>
            </w:r>
            <w:r w:rsidR="00A93F44">
              <w:rPr>
                <w:noProof/>
                <w:webHidden/>
              </w:rPr>
              <w:instrText xml:space="preserve"> PAGEREF _Toc129335392 \h </w:instrText>
            </w:r>
            <w:r w:rsidR="00A93F44">
              <w:rPr>
                <w:noProof/>
                <w:webHidden/>
              </w:rPr>
            </w:r>
            <w:r w:rsidR="00A93F44">
              <w:rPr>
                <w:noProof/>
                <w:webHidden/>
              </w:rPr>
              <w:fldChar w:fldCharType="separate"/>
            </w:r>
            <w:r w:rsidR="00A93F44">
              <w:rPr>
                <w:noProof/>
                <w:webHidden/>
              </w:rPr>
              <w:t>54</w:t>
            </w:r>
            <w:r w:rsidR="00A93F44">
              <w:rPr>
                <w:noProof/>
                <w:webHidden/>
              </w:rPr>
              <w:fldChar w:fldCharType="end"/>
            </w:r>
          </w:hyperlink>
        </w:p>
        <w:p w14:paraId="0928BF93" w14:textId="5F7BFD82"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3" w:history="1">
            <w:r w:rsidR="00A93F44" w:rsidRPr="00C328EB">
              <w:rPr>
                <w:rStyle w:val="Hyperlink"/>
                <w:noProof/>
              </w:rPr>
              <w:t>8</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Abkürzungs- und Symbolverzeichnis</w:t>
            </w:r>
            <w:r w:rsidR="00A93F44">
              <w:rPr>
                <w:noProof/>
                <w:webHidden/>
              </w:rPr>
              <w:tab/>
            </w:r>
            <w:r w:rsidR="00A93F44">
              <w:rPr>
                <w:noProof/>
                <w:webHidden/>
              </w:rPr>
              <w:fldChar w:fldCharType="begin"/>
            </w:r>
            <w:r w:rsidR="00A93F44">
              <w:rPr>
                <w:noProof/>
                <w:webHidden/>
              </w:rPr>
              <w:instrText xml:space="preserve"> PAGEREF _Toc129335393 \h </w:instrText>
            </w:r>
            <w:r w:rsidR="00A93F44">
              <w:rPr>
                <w:noProof/>
                <w:webHidden/>
              </w:rPr>
            </w:r>
            <w:r w:rsidR="00A93F44">
              <w:rPr>
                <w:noProof/>
                <w:webHidden/>
              </w:rPr>
              <w:fldChar w:fldCharType="separate"/>
            </w:r>
            <w:r w:rsidR="00A93F44">
              <w:rPr>
                <w:noProof/>
                <w:webHidden/>
              </w:rPr>
              <w:t>57</w:t>
            </w:r>
            <w:r w:rsidR="00A93F44">
              <w:rPr>
                <w:noProof/>
                <w:webHidden/>
              </w:rPr>
              <w:fldChar w:fldCharType="end"/>
            </w:r>
          </w:hyperlink>
        </w:p>
        <w:p w14:paraId="7B4A0EE4" w14:textId="4A2CCF50" w:rsidR="00A93F44"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35394" w:history="1">
            <w:r w:rsidR="00A93F44" w:rsidRPr="00C328EB">
              <w:rPr>
                <w:rStyle w:val="Hyperlink"/>
                <w:noProof/>
              </w:rPr>
              <w:t>9</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Anhang</w:t>
            </w:r>
            <w:r w:rsidR="00A93F44">
              <w:rPr>
                <w:noProof/>
                <w:webHidden/>
              </w:rPr>
              <w:tab/>
            </w:r>
            <w:r w:rsidR="00A93F44">
              <w:rPr>
                <w:noProof/>
                <w:webHidden/>
              </w:rPr>
              <w:fldChar w:fldCharType="begin"/>
            </w:r>
            <w:r w:rsidR="00A93F44">
              <w:rPr>
                <w:noProof/>
                <w:webHidden/>
              </w:rPr>
              <w:instrText xml:space="preserve"> PAGEREF _Toc129335394 \h </w:instrText>
            </w:r>
            <w:r w:rsidR="00A93F44">
              <w:rPr>
                <w:noProof/>
                <w:webHidden/>
              </w:rPr>
            </w:r>
            <w:r w:rsidR="00A93F44">
              <w:rPr>
                <w:noProof/>
                <w:webHidden/>
              </w:rPr>
              <w:fldChar w:fldCharType="separate"/>
            </w:r>
            <w:r w:rsidR="00A93F44">
              <w:rPr>
                <w:noProof/>
                <w:webHidden/>
              </w:rPr>
              <w:t>58</w:t>
            </w:r>
            <w:r w:rsidR="00A93F44">
              <w:rPr>
                <w:noProof/>
                <w:webHidden/>
              </w:rPr>
              <w:fldChar w:fldCharType="end"/>
            </w:r>
          </w:hyperlink>
        </w:p>
        <w:p w14:paraId="632A37C6" w14:textId="16CA4B99" w:rsidR="00A93F44"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35395" w:history="1">
            <w:r w:rsidR="00A93F44" w:rsidRPr="00C328EB">
              <w:rPr>
                <w:rStyle w:val="Hyperlink"/>
                <w:noProof/>
              </w:rPr>
              <w:t>9.1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Schlussfolgerung / Projekterfahrung</w:t>
            </w:r>
            <w:r w:rsidR="00A93F44">
              <w:rPr>
                <w:noProof/>
                <w:webHidden/>
              </w:rPr>
              <w:tab/>
            </w:r>
            <w:r w:rsidR="00A93F44">
              <w:rPr>
                <w:noProof/>
                <w:webHidden/>
              </w:rPr>
              <w:fldChar w:fldCharType="begin"/>
            </w:r>
            <w:r w:rsidR="00A93F44">
              <w:rPr>
                <w:noProof/>
                <w:webHidden/>
              </w:rPr>
              <w:instrText xml:space="preserve"> PAGEREF _Toc129335395 \h </w:instrText>
            </w:r>
            <w:r w:rsidR="00A93F44">
              <w:rPr>
                <w:noProof/>
                <w:webHidden/>
              </w:rPr>
            </w:r>
            <w:r w:rsidR="00A93F44">
              <w:rPr>
                <w:noProof/>
                <w:webHidden/>
              </w:rPr>
              <w:fldChar w:fldCharType="separate"/>
            </w:r>
            <w:r w:rsidR="00A93F44">
              <w:rPr>
                <w:noProof/>
                <w:webHidden/>
              </w:rPr>
              <w:t>58</w:t>
            </w:r>
            <w:r w:rsidR="00A93F44">
              <w:rPr>
                <w:noProof/>
                <w:webHidden/>
              </w:rPr>
              <w:fldChar w:fldCharType="end"/>
            </w:r>
          </w:hyperlink>
        </w:p>
        <w:p w14:paraId="65AAA196" w14:textId="0045C954" w:rsidR="00A93F44"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5396" w:history="1">
            <w:r w:rsidR="00A93F44" w:rsidRPr="00C328EB">
              <w:rPr>
                <w:rStyle w:val="Hyperlink"/>
                <w:noProof/>
              </w:rPr>
              <w:t>10</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Projektterminplanung</w:t>
            </w:r>
            <w:r w:rsidR="00A93F44">
              <w:rPr>
                <w:noProof/>
                <w:webHidden/>
              </w:rPr>
              <w:tab/>
            </w:r>
            <w:r w:rsidR="00A93F44">
              <w:rPr>
                <w:noProof/>
                <w:webHidden/>
              </w:rPr>
              <w:fldChar w:fldCharType="begin"/>
            </w:r>
            <w:r w:rsidR="00A93F44">
              <w:rPr>
                <w:noProof/>
                <w:webHidden/>
              </w:rPr>
              <w:instrText xml:space="preserve"> PAGEREF _Toc129335396 \h </w:instrText>
            </w:r>
            <w:r w:rsidR="00A93F44">
              <w:rPr>
                <w:noProof/>
                <w:webHidden/>
              </w:rPr>
            </w:r>
            <w:r w:rsidR="00A93F44">
              <w:rPr>
                <w:noProof/>
                <w:webHidden/>
              </w:rPr>
              <w:fldChar w:fldCharType="separate"/>
            </w:r>
            <w:r w:rsidR="00A93F44">
              <w:rPr>
                <w:noProof/>
                <w:webHidden/>
              </w:rPr>
              <w:t>59</w:t>
            </w:r>
            <w:r w:rsidR="00A93F44">
              <w:rPr>
                <w:noProof/>
                <w:webHidden/>
              </w:rPr>
              <w:fldChar w:fldCharType="end"/>
            </w:r>
          </w:hyperlink>
        </w:p>
        <w:p w14:paraId="5E05DE98" w14:textId="55B53DFA" w:rsidR="00A93F44"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5397" w:history="1">
            <w:r w:rsidR="00A93F44" w:rsidRPr="00C328EB">
              <w:rPr>
                <w:rStyle w:val="Hyperlink"/>
                <w:noProof/>
              </w:rPr>
              <w:t>10.1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Simon Angerer</w:t>
            </w:r>
            <w:r w:rsidR="00A93F44">
              <w:rPr>
                <w:noProof/>
                <w:webHidden/>
              </w:rPr>
              <w:tab/>
            </w:r>
            <w:r w:rsidR="00A93F44">
              <w:rPr>
                <w:noProof/>
                <w:webHidden/>
              </w:rPr>
              <w:fldChar w:fldCharType="begin"/>
            </w:r>
            <w:r w:rsidR="00A93F44">
              <w:rPr>
                <w:noProof/>
                <w:webHidden/>
              </w:rPr>
              <w:instrText xml:space="preserve"> PAGEREF _Toc129335397 \h </w:instrText>
            </w:r>
            <w:r w:rsidR="00A93F44">
              <w:rPr>
                <w:noProof/>
                <w:webHidden/>
              </w:rPr>
            </w:r>
            <w:r w:rsidR="00A93F44">
              <w:rPr>
                <w:noProof/>
                <w:webHidden/>
              </w:rPr>
              <w:fldChar w:fldCharType="separate"/>
            </w:r>
            <w:r w:rsidR="00A93F44">
              <w:rPr>
                <w:noProof/>
                <w:webHidden/>
              </w:rPr>
              <w:t>59</w:t>
            </w:r>
            <w:r w:rsidR="00A93F44">
              <w:rPr>
                <w:noProof/>
                <w:webHidden/>
              </w:rPr>
              <w:fldChar w:fldCharType="end"/>
            </w:r>
          </w:hyperlink>
        </w:p>
        <w:p w14:paraId="223944AA" w14:textId="51EEB49B" w:rsidR="00A93F44"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35398" w:history="1">
            <w:r w:rsidR="00A93F44" w:rsidRPr="00C328EB">
              <w:rPr>
                <w:rStyle w:val="Hyperlink"/>
                <w:noProof/>
              </w:rPr>
              <w:t>10.2</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Patrick Edelmann</w:t>
            </w:r>
            <w:r w:rsidR="00A93F44">
              <w:rPr>
                <w:noProof/>
                <w:webHidden/>
              </w:rPr>
              <w:tab/>
            </w:r>
            <w:r w:rsidR="00A93F44">
              <w:rPr>
                <w:noProof/>
                <w:webHidden/>
              </w:rPr>
              <w:fldChar w:fldCharType="begin"/>
            </w:r>
            <w:r w:rsidR="00A93F44">
              <w:rPr>
                <w:noProof/>
                <w:webHidden/>
              </w:rPr>
              <w:instrText xml:space="preserve"> PAGEREF _Toc129335398 \h </w:instrText>
            </w:r>
            <w:r w:rsidR="00A93F44">
              <w:rPr>
                <w:noProof/>
                <w:webHidden/>
              </w:rPr>
            </w:r>
            <w:r w:rsidR="00A93F44">
              <w:rPr>
                <w:noProof/>
                <w:webHidden/>
              </w:rPr>
              <w:fldChar w:fldCharType="separate"/>
            </w:r>
            <w:r w:rsidR="00A93F44">
              <w:rPr>
                <w:noProof/>
                <w:webHidden/>
              </w:rPr>
              <w:t>59</w:t>
            </w:r>
            <w:r w:rsidR="00A93F44">
              <w:rPr>
                <w:noProof/>
                <w:webHidden/>
              </w:rPr>
              <w:fldChar w:fldCharType="end"/>
            </w:r>
          </w:hyperlink>
        </w:p>
        <w:p w14:paraId="0A0BE043" w14:textId="6F3094D0" w:rsidR="00A93F44"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35399" w:history="1">
            <w:r w:rsidR="00A93F44" w:rsidRPr="00C328EB">
              <w:rPr>
                <w:rStyle w:val="Hyperlink"/>
                <w:noProof/>
              </w:rPr>
              <w:t>11</w:t>
            </w:r>
            <w:r w:rsidR="00A93F44">
              <w:rPr>
                <w:rFonts w:asciiTheme="minorHAnsi" w:eastAsiaTheme="minorEastAsia" w:hAnsiTheme="minorHAnsi" w:cstheme="minorBidi"/>
                <w:noProof/>
                <w:sz w:val="22"/>
                <w:szCs w:val="22"/>
                <w:lang w:val="de-AT" w:eastAsia="de-AT"/>
              </w:rPr>
              <w:tab/>
            </w:r>
            <w:r w:rsidR="00A93F44" w:rsidRPr="00C328EB">
              <w:rPr>
                <w:rStyle w:val="Hyperlink"/>
                <w:noProof/>
              </w:rPr>
              <w:t>Arbeitsnachweis Diplomarbeit</w:t>
            </w:r>
            <w:r w:rsidR="00A93F44">
              <w:rPr>
                <w:noProof/>
                <w:webHidden/>
              </w:rPr>
              <w:tab/>
            </w:r>
            <w:r w:rsidR="00A93F44">
              <w:rPr>
                <w:noProof/>
                <w:webHidden/>
              </w:rPr>
              <w:fldChar w:fldCharType="begin"/>
            </w:r>
            <w:r w:rsidR="00A93F44">
              <w:rPr>
                <w:noProof/>
                <w:webHidden/>
              </w:rPr>
              <w:instrText xml:space="preserve"> PAGEREF _Toc129335399 \h </w:instrText>
            </w:r>
            <w:r w:rsidR="00A93F44">
              <w:rPr>
                <w:noProof/>
                <w:webHidden/>
              </w:rPr>
            </w:r>
            <w:r w:rsidR="00A93F44">
              <w:rPr>
                <w:noProof/>
                <w:webHidden/>
              </w:rPr>
              <w:fldChar w:fldCharType="separate"/>
            </w:r>
            <w:r w:rsidR="00A93F44">
              <w:rPr>
                <w:noProof/>
                <w:webHidden/>
              </w:rPr>
              <w:t>60</w:t>
            </w:r>
            <w:r w:rsidR="00A93F44">
              <w:rPr>
                <w:noProof/>
                <w:webHidden/>
              </w:rPr>
              <w:fldChar w:fldCharType="end"/>
            </w:r>
          </w:hyperlink>
        </w:p>
        <w:p w14:paraId="1E47ACDD" w14:textId="04A72E27"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335360"/>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35361"/>
      <w:r w:rsidRPr="003B7933">
        <w:t>Vertiefende Aufgabenstellung</w:t>
      </w:r>
      <w:bookmarkEnd w:id="8"/>
    </w:p>
    <w:p w14:paraId="6B634721" w14:textId="7B46368A" w:rsidR="00AC1E1C" w:rsidRDefault="003A60EC" w:rsidP="00E06C6A">
      <w:pPr>
        <w:pStyle w:val="berschrift2"/>
      </w:pPr>
      <w:bookmarkStart w:id="9" w:name="_Toc129335362"/>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35363"/>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35364"/>
      <w:r>
        <w:lastRenderedPageBreak/>
        <w:t>Dokumentation der Arbeit</w:t>
      </w:r>
      <w:bookmarkEnd w:id="11"/>
    </w:p>
    <w:p w14:paraId="5F50A961" w14:textId="4263815E" w:rsidR="00240C26" w:rsidRDefault="00240C26" w:rsidP="00240C26">
      <w:pPr>
        <w:pStyle w:val="berschrift2"/>
      </w:pPr>
      <w:bookmarkStart w:id="12" w:name="_Toc129335365"/>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35366"/>
      <w:r>
        <w:lastRenderedPageBreak/>
        <w:t>Theoretischer Teil</w:t>
      </w:r>
      <w:bookmarkEnd w:id="14"/>
      <w:r>
        <w:t xml:space="preserve"> </w:t>
      </w:r>
    </w:p>
    <w:p w14:paraId="0D4570D0" w14:textId="0008200C" w:rsidR="00240C26" w:rsidRDefault="00240C26" w:rsidP="00240C26">
      <w:pPr>
        <w:pStyle w:val="berschrift3"/>
      </w:pPr>
      <w:bookmarkStart w:id="15" w:name="_Toc129335367"/>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20CACC4A" w:rsidR="00C91386" w:rsidRPr="002C0F5E" w:rsidRDefault="00C91386" w:rsidP="00C91386">
                            <w:pPr>
                              <w:pStyle w:val="Beschriftung"/>
                              <w:rPr>
                                <w:noProof/>
                                <w:sz w:val="24"/>
                                <w:szCs w:val="20"/>
                              </w:rPr>
                            </w:pPr>
                            <w:bookmarkStart w:id="16" w:name="_Toc129303241"/>
                            <w:bookmarkStart w:id="17" w:name="_Toc129336092"/>
                            <w:r>
                              <w:t xml:space="preserve">Abbildung </w:t>
                            </w:r>
                            <w:r>
                              <w:fldChar w:fldCharType="begin"/>
                            </w:r>
                            <w:r>
                              <w:instrText xml:space="preserve"> SEQ Abbildung \* ARABIC </w:instrText>
                            </w:r>
                            <w:r>
                              <w:fldChar w:fldCharType="separate"/>
                            </w:r>
                            <w:r w:rsidR="00C71347">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20CACC4A" w:rsidR="00C91386" w:rsidRPr="002C0F5E" w:rsidRDefault="00C91386" w:rsidP="00C91386">
                      <w:pPr>
                        <w:pStyle w:val="Beschriftung"/>
                        <w:rPr>
                          <w:noProof/>
                          <w:sz w:val="24"/>
                          <w:szCs w:val="20"/>
                        </w:rPr>
                      </w:pPr>
                      <w:bookmarkStart w:id="18" w:name="_Toc129303241"/>
                      <w:bookmarkStart w:id="19" w:name="_Toc129336092"/>
                      <w:r>
                        <w:t xml:space="preserve">Abbildung </w:t>
                      </w:r>
                      <w:r>
                        <w:fldChar w:fldCharType="begin"/>
                      </w:r>
                      <w:r>
                        <w:instrText xml:space="preserve"> SEQ Abbildung \* ARABIC </w:instrText>
                      </w:r>
                      <w:r>
                        <w:fldChar w:fldCharType="separate"/>
                      </w:r>
                      <w:r w:rsidR="00C71347">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18261A">
        <w:rPr>
          <w:b/>
          <w:szCs w:val="24"/>
          <w:lang w:val="de-AT"/>
        </w:rPr>
        <w:t xml:space="preserve">htype: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335368"/>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35369"/>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35370"/>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35371"/>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35372"/>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35373"/>
      <w:r>
        <w:lastRenderedPageBreak/>
        <w:t>RFC</w:t>
      </w:r>
      <w:bookmarkEnd w:id="25"/>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31683C78" w:rsidR="006E717F" w:rsidRPr="00E44E55"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Paul Mockapetris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35374"/>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2D6978B4" w:rsidR="007E484B" w:rsidRPr="007E484B" w:rsidRDefault="00A751A3"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4A91346A">
                <wp:simplePos x="0" y="0"/>
                <wp:positionH relativeFrom="column">
                  <wp:posOffset>1005840</wp:posOffset>
                </wp:positionH>
                <wp:positionV relativeFrom="paragraph">
                  <wp:posOffset>4058920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38C53F1F" w:rsidR="00A751A3" w:rsidRPr="00B6293C" w:rsidRDefault="00A751A3" w:rsidP="00A751A3">
                            <w:pPr>
                              <w:pStyle w:val="Beschriftung"/>
                              <w:rPr>
                                <w:noProof/>
                                <w:sz w:val="24"/>
                                <w:szCs w:val="20"/>
                              </w:rPr>
                            </w:pPr>
                            <w:bookmarkStart w:id="28" w:name="_Toc129336093"/>
                            <w:r>
                              <w:t xml:space="preserve">Abbildung </w:t>
                            </w:r>
                            <w:r>
                              <w:fldChar w:fldCharType="begin"/>
                            </w:r>
                            <w:r>
                              <w:instrText xml:space="preserve"> SEQ Abbildung \* ARABIC </w:instrText>
                            </w:r>
                            <w:r>
                              <w:fldChar w:fldCharType="separate"/>
                            </w:r>
                            <w:r w:rsidR="00C71347">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79.2pt;margin-top:319.6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" stroked="f">
                <v:textbox style="mso-fit-shape-to-text:t" inset="0,0,0,0">
                  <w:txbxContent>
                    <w:p w14:paraId="3A0D5B04" w14:textId="38C53F1F" w:rsidR="00A751A3" w:rsidRPr="00B6293C" w:rsidRDefault="00A751A3" w:rsidP="00A751A3">
                      <w:pPr>
                        <w:pStyle w:val="Beschriftung"/>
                        <w:rPr>
                          <w:noProof/>
                          <w:sz w:val="24"/>
                          <w:szCs w:val="20"/>
                        </w:rPr>
                      </w:pPr>
                      <w:bookmarkStart w:id="29" w:name="_Toc129336093"/>
                      <w:r>
                        <w:t xml:space="preserve">Abbildung </w:t>
                      </w:r>
                      <w:r>
                        <w:fldChar w:fldCharType="begin"/>
                      </w:r>
                      <w:r>
                        <w:instrText xml:space="preserve"> SEQ Abbildung \* ARABIC </w:instrText>
                      </w:r>
                      <w:r>
                        <w:fldChar w:fldCharType="separate"/>
                      </w:r>
                      <w:r w:rsidR="00C71347">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63946608">
            <wp:simplePos x="0" y="0"/>
            <wp:positionH relativeFrom="margin">
              <wp:posOffset>1005840</wp:posOffset>
            </wp:positionH>
            <wp:positionV relativeFrom="page">
              <wp:posOffset>5648325</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007E484B"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6A742A45" w:rsidR="00455039" w:rsidRDefault="00455039" w:rsidP="00455039">
      <w:pPr>
        <w:pStyle w:val="Beschriftung"/>
      </w:pPr>
      <w:bookmarkStart w:id="30" w:name="_Toc129336094"/>
      <w:r>
        <w:t xml:space="preserve">Abbildung </w:t>
      </w:r>
      <w:r>
        <w:fldChar w:fldCharType="begin"/>
      </w:r>
      <w:r>
        <w:instrText xml:space="preserve"> SEQ Abbildung \* ARABIC </w:instrText>
      </w:r>
      <w:r>
        <w:fldChar w:fldCharType="separate"/>
      </w:r>
      <w:r w:rsidR="00C71347">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335375"/>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335376"/>
      <w:r>
        <w:lastRenderedPageBreak/>
        <w:t>Active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A93F44">
      <w:pPr>
        <w:keepNext/>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320611A" w:rsidR="00A93F44" w:rsidRPr="00A93F44" w:rsidRDefault="00A93F44" w:rsidP="00A93F44">
      <w:pPr>
        <w:pStyle w:val="Beschriftung"/>
      </w:pPr>
      <w:bookmarkStart w:id="33" w:name="_Toc129336095"/>
      <w:r>
        <w:t xml:space="preserve">Abbildung </w:t>
      </w:r>
      <w:r>
        <w:fldChar w:fldCharType="begin"/>
      </w:r>
      <w:r>
        <w:instrText xml:space="preserve"> SEQ Abbildung \* ARABIC </w:instrText>
      </w:r>
      <w:r>
        <w:fldChar w:fldCharType="separate"/>
      </w:r>
      <w:r w:rsidR="00C71347">
        <w:rPr>
          <w:noProof/>
        </w:rPr>
        <w:t>4</w:t>
      </w:r>
      <w:r>
        <w:fldChar w:fldCharType="end"/>
      </w:r>
      <w:r>
        <w:t xml:space="preserve"> Vereinfachte Darstellung - Active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335377"/>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eine relativ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335378"/>
      <w:r>
        <w:lastRenderedPageBreak/>
        <w:t>Praktischer Teil</w:t>
      </w:r>
      <w:bookmarkEnd w:id="35"/>
    </w:p>
    <w:p w14:paraId="257A7312" w14:textId="722E75AB" w:rsidR="005127E8" w:rsidRDefault="005127E8" w:rsidP="005127E8">
      <w:pPr>
        <w:pStyle w:val="berschrift3"/>
      </w:pPr>
      <w:bookmarkStart w:id="36" w:name="_Toc129335379"/>
      <w:r>
        <w:t>Praktische Umsetzung</w:t>
      </w:r>
      <w:bookmarkEnd w:id="36"/>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335380"/>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VirtualBox herunterladen | heise Download</w:t>
        </w:r>
      </w:hyperlink>
      <w:r>
        <w:t xml:space="preserve">. Wenn das erledigt ist, benötigt man die Installation des Ubuntu Server </w:t>
      </w:r>
      <w:hyperlink r:id="rId35"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D743DEF" w:rsidR="00AC55F3" w:rsidRDefault="00C91386" w:rsidP="00C91386">
      <w:pPr>
        <w:pStyle w:val="Beschriftung"/>
      </w:pPr>
      <w:bookmarkStart w:id="38" w:name="_Toc129336096"/>
      <w:r>
        <w:t xml:space="preserve">Abbildung </w:t>
      </w:r>
      <w:r>
        <w:fldChar w:fldCharType="begin"/>
      </w:r>
      <w:r>
        <w:instrText xml:space="preserve"> SEQ Abbildung \* ARABIC </w:instrText>
      </w:r>
      <w:r>
        <w:fldChar w:fldCharType="separate"/>
      </w:r>
      <w:r w:rsidR="00C71347">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419E2DC6" w:rsidR="00AC55F3" w:rsidRPr="00AC55F3" w:rsidRDefault="00C91386" w:rsidP="00C91386">
      <w:pPr>
        <w:pStyle w:val="Beschriftung"/>
      </w:pPr>
      <w:bookmarkStart w:id="39" w:name="_Toc129336097"/>
      <w:r>
        <w:t xml:space="preserve">Abbildung </w:t>
      </w:r>
      <w:r>
        <w:fldChar w:fldCharType="begin"/>
      </w:r>
      <w:r>
        <w:instrText xml:space="preserve"> SEQ Abbildung \* ARABIC </w:instrText>
      </w:r>
      <w:r>
        <w:fldChar w:fldCharType="separate"/>
      </w:r>
      <w:r w:rsidR="00C71347">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187DD8B2" w:rsidR="00AC55F3" w:rsidRDefault="00C91386" w:rsidP="00C91386">
      <w:pPr>
        <w:pStyle w:val="Beschriftung"/>
      </w:pPr>
      <w:bookmarkStart w:id="40" w:name="_Toc129336098"/>
      <w:r>
        <w:t xml:space="preserve">Abbildung </w:t>
      </w:r>
      <w:r>
        <w:fldChar w:fldCharType="begin"/>
      </w:r>
      <w:r>
        <w:instrText xml:space="preserve"> SEQ Abbildung \* ARABIC </w:instrText>
      </w:r>
      <w:r>
        <w:fldChar w:fldCharType="separate"/>
      </w:r>
      <w:r w:rsidR="00C71347">
        <w:rPr>
          <w:noProof/>
        </w:rPr>
        <w:t>7</w:t>
      </w:r>
      <w:r>
        <w:fldChar w:fldCharType="end"/>
      </w:r>
      <w:r>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4C6E2E38" w:rsidR="008C63DF" w:rsidRDefault="00C91386" w:rsidP="00C91386">
      <w:pPr>
        <w:pStyle w:val="Beschriftung"/>
      </w:pPr>
      <w:bookmarkStart w:id="41" w:name="_Toc129336099"/>
      <w:r>
        <w:t xml:space="preserve">Abbildung </w:t>
      </w:r>
      <w:r>
        <w:fldChar w:fldCharType="begin"/>
      </w:r>
      <w:r>
        <w:instrText xml:space="preserve"> SEQ Abbildung \* ARABIC </w:instrText>
      </w:r>
      <w:r>
        <w:fldChar w:fldCharType="separate"/>
      </w:r>
      <w:r w:rsidR="00C71347">
        <w:rPr>
          <w:noProof/>
        </w:rPr>
        <w:t>8</w:t>
      </w:r>
      <w:r>
        <w:fldChar w:fldCharType="end"/>
      </w:r>
      <w:r>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7264C0AA" w:rsidR="00AC55F3" w:rsidRPr="00AC55F3" w:rsidRDefault="00C91386" w:rsidP="00C91386">
      <w:pPr>
        <w:pStyle w:val="Beschriftung"/>
      </w:pPr>
      <w:bookmarkStart w:id="42" w:name="_Toc129336100"/>
      <w:r>
        <w:t xml:space="preserve">Abbildung </w:t>
      </w:r>
      <w:r>
        <w:fldChar w:fldCharType="begin"/>
      </w:r>
      <w:r>
        <w:instrText xml:space="preserve"> SEQ Abbildung \* ARABIC </w:instrText>
      </w:r>
      <w:r>
        <w:fldChar w:fldCharType="separate"/>
      </w:r>
      <w:r w:rsidR="00C71347">
        <w:rPr>
          <w:noProof/>
        </w:rPr>
        <w:t>9</w:t>
      </w:r>
      <w:r>
        <w:fldChar w:fldCharType="end"/>
      </w:r>
      <w:r>
        <w:t xml:space="preserve"> Profil des Server Benutzers anlegen</w:t>
      </w:r>
      <w:bookmarkEnd w:id="42"/>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41DFDEED" w:rsidR="008C63DF" w:rsidRDefault="00C91386" w:rsidP="00C91386">
      <w:pPr>
        <w:pStyle w:val="Beschriftung"/>
      </w:pPr>
      <w:bookmarkStart w:id="43" w:name="_Toc129336101"/>
      <w:r>
        <w:t xml:space="preserve">Abbildung </w:t>
      </w:r>
      <w:r>
        <w:fldChar w:fldCharType="begin"/>
      </w:r>
      <w:r>
        <w:instrText xml:space="preserve"> SEQ Abbildung \* ARABIC </w:instrText>
      </w:r>
      <w:r>
        <w:fldChar w:fldCharType="separate"/>
      </w:r>
      <w:r w:rsidR="00C71347">
        <w:rPr>
          <w:noProof/>
        </w:rPr>
        <w:t>10</w:t>
      </w:r>
      <w:r>
        <w:fldChar w:fldCharType="end"/>
      </w:r>
      <w:r>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335381"/>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0026D01F" w:rsidR="0016307B" w:rsidRDefault="00C91386" w:rsidP="00C91386">
      <w:pPr>
        <w:pStyle w:val="Beschriftung"/>
      </w:pPr>
      <w:bookmarkStart w:id="45" w:name="_Toc129336102"/>
      <w:r>
        <w:t xml:space="preserve">Abbildung </w:t>
      </w:r>
      <w:r>
        <w:fldChar w:fldCharType="begin"/>
      </w:r>
      <w:r>
        <w:instrText xml:space="preserve"> SEQ Abbildung \* ARABIC </w:instrText>
      </w:r>
      <w:r>
        <w:fldChar w:fldCharType="separate"/>
      </w:r>
      <w:r w:rsidR="00C71347">
        <w:rPr>
          <w:noProof/>
        </w:rPr>
        <w:t>11</w:t>
      </w:r>
      <w:r>
        <w:fldChar w:fldCharType="end"/>
      </w:r>
      <w:r>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3411569" cy="2604931"/>
                    </a:xfrm>
                    <a:prstGeom prst="rect">
                      <a:avLst/>
                    </a:prstGeom>
                  </pic:spPr>
                </pic:pic>
              </a:graphicData>
            </a:graphic>
          </wp:inline>
        </w:drawing>
      </w:r>
    </w:p>
    <w:p w14:paraId="4104941D" w14:textId="413F67D4" w:rsidR="0016307B" w:rsidRDefault="00C91386" w:rsidP="00C91386">
      <w:pPr>
        <w:pStyle w:val="Beschriftung"/>
      </w:pPr>
      <w:bookmarkStart w:id="46" w:name="_Toc129336103"/>
      <w:r>
        <w:t xml:space="preserve">Abbildung </w:t>
      </w:r>
      <w:r>
        <w:fldChar w:fldCharType="begin"/>
      </w:r>
      <w:r>
        <w:instrText xml:space="preserve"> SEQ Abbildung \* ARABIC </w:instrText>
      </w:r>
      <w:r>
        <w:fldChar w:fldCharType="separate"/>
      </w:r>
      <w:r w:rsidR="00C71347">
        <w:rPr>
          <w:noProof/>
        </w:rPr>
        <w:t>12</w:t>
      </w:r>
      <w:r>
        <w:fldChar w:fldCharType="end"/>
      </w:r>
      <w:r>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801032" cy="2842395"/>
                    </a:xfrm>
                    <a:prstGeom prst="rect">
                      <a:avLst/>
                    </a:prstGeom>
                  </pic:spPr>
                </pic:pic>
              </a:graphicData>
            </a:graphic>
          </wp:inline>
        </w:drawing>
      </w:r>
    </w:p>
    <w:p w14:paraId="3FE7E566" w14:textId="614E9AD5" w:rsidR="0016307B" w:rsidRPr="00653454" w:rsidRDefault="00C91386" w:rsidP="00C91386">
      <w:pPr>
        <w:pStyle w:val="Beschriftung"/>
      </w:pPr>
      <w:bookmarkStart w:id="47" w:name="_Toc129336104"/>
      <w:r>
        <w:t xml:space="preserve">Abbildung </w:t>
      </w:r>
      <w:r>
        <w:fldChar w:fldCharType="begin"/>
      </w:r>
      <w:r>
        <w:instrText xml:space="preserve"> SEQ Abbildung \* ARABIC </w:instrText>
      </w:r>
      <w:r>
        <w:fldChar w:fldCharType="separate"/>
      </w:r>
      <w:r w:rsidR="00C71347">
        <w:rPr>
          <w:noProof/>
        </w:rPr>
        <w:t>13</w:t>
      </w:r>
      <w:r>
        <w:fldChar w:fldCharType="end"/>
      </w:r>
      <w:r>
        <w:t xml:space="preserve"> Funktionstest des DHCP-Servers</w:t>
      </w:r>
      <w:bookmarkEnd w:id="47"/>
    </w:p>
    <w:p w14:paraId="71B73B33" w14:textId="26BC3888" w:rsidR="004603D2" w:rsidRPr="004603D2" w:rsidRDefault="004603D2" w:rsidP="004603D2"/>
    <w:p w14:paraId="699DA567" w14:textId="3E62B58C" w:rsidR="005127E8" w:rsidRDefault="005127E8" w:rsidP="005127E8">
      <w:pPr>
        <w:pStyle w:val="berschrift3"/>
      </w:pPr>
      <w:bookmarkStart w:id="48" w:name="_Toc129335382"/>
      <w:r>
        <w:t>Admin Benutzer</w:t>
      </w:r>
      <w:bookmarkEnd w:id="48"/>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5"/>
                    <a:stretch>
                      <a:fillRect/>
                    </a:stretch>
                  </pic:blipFill>
                  <pic:spPr>
                    <a:xfrm>
                      <a:off x="0" y="0"/>
                      <a:ext cx="5176609" cy="1112696"/>
                    </a:xfrm>
                    <a:prstGeom prst="rect">
                      <a:avLst/>
                    </a:prstGeom>
                  </pic:spPr>
                </pic:pic>
              </a:graphicData>
            </a:graphic>
          </wp:inline>
        </w:drawing>
      </w:r>
    </w:p>
    <w:p w14:paraId="541545EB" w14:textId="1AE1B375" w:rsidR="00931954" w:rsidRDefault="00C91386" w:rsidP="00C91386">
      <w:pPr>
        <w:pStyle w:val="Beschriftung"/>
      </w:pPr>
      <w:bookmarkStart w:id="49" w:name="_Toc129336105"/>
      <w:r>
        <w:t xml:space="preserve">Abbildung </w:t>
      </w:r>
      <w:r>
        <w:fldChar w:fldCharType="begin"/>
      </w:r>
      <w:r>
        <w:instrText xml:space="preserve"> SEQ Abbildung \* ARABIC </w:instrText>
      </w:r>
      <w:r>
        <w:fldChar w:fldCharType="separate"/>
      </w:r>
      <w:r w:rsidR="00C71347">
        <w:rPr>
          <w:noProof/>
        </w:rPr>
        <w:t>14</w:t>
      </w:r>
      <w:r>
        <w:fldChar w:fldCharType="end"/>
      </w:r>
      <w:r>
        <w:t xml:space="preserve"> Passwort für Admin anlegen</w:t>
      </w:r>
      <w:bookmarkEnd w:id="49"/>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6"/>
                    <a:stretch>
                      <a:fillRect/>
                    </a:stretch>
                  </pic:blipFill>
                  <pic:spPr>
                    <a:xfrm>
                      <a:off x="0" y="0"/>
                      <a:ext cx="5066068" cy="1140870"/>
                    </a:xfrm>
                    <a:prstGeom prst="rect">
                      <a:avLst/>
                    </a:prstGeom>
                  </pic:spPr>
                </pic:pic>
              </a:graphicData>
            </a:graphic>
          </wp:inline>
        </w:drawing>
      </w:r>
    </w:p>
    <w:p w14:paraId="6E32A24B" w14:textId="293F36D6" w:rsidR="00931954" w:rsidRDefault="00C91386" w:rsidP="00C91386">
      <w:pPr>
        <w:pStyle w:val="Beschriftung"/>
      </w:pPr>
      <w:bookmarkStart w:id="50" w:name="_Toc129336106"/>
      <w:r>
        <w:t xml:space="preserve">Abbildung </w:t>
      </w:r>
      <w:r>
        <w:fldChar w:fldCharType="begin"/>
      </w:r>
      <w:r>
        <w:instrText xml:space="preserve"> SEQ Abbildung \* ARABIC </w:instrText>
      </w:r>
      <w:r>
        <w:fldChar w:fldCharType="separate"/>
      </w:r>
      <w:r w:rsidR="00C71347">
        <w:rPr>
          <w:noProof/>
        </w:rPr>
        <w:t>15</w:t>
      </w:r>
      <w:r>
        <w:fldChar w:fldCharType="end"/>
      </w:r>
      <w:r>
        <w:t xml:space="preserve"> Wechsel zum Admin-Benutzer</w:t>
      </w:r>
      <w:bookmarkEnd w:id="50"/>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1" w:name="_Toc129335383"/>
      <w:r>
        <w:lastRenderedPageBreak/>
        <w:t>Mail-Server</w:t>
      </w:r>
      <w:bookmarkEnd w:id="51"/>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3829922" cy="2495444"/>
                    </a:xfrm>
                    <a:prstGeom prst="rect">
                      <a:avLst/>
                    </a:prstGeom>
                  </pic:spPr>
                </pic:pic>
              </a:graphicData>
            </a:graphic>
          </wp:inline>
        </w:drawing>
      </w:r>
    </w:p>
    <w:p w14:paraId="08267EBB" w14:textId="7A0CA406" w:rsidR="007769E0" w:rsidRPr="00C91386" w:rsidRDefault="00C91386" w:rsidP="00C91386">
      <w:pPr>
        <w:pStyle w:val="Beschriftung"/>
        <w:rPr>
          <w:rFonts w:cs="Arial"/>
          <w:szCs w:val="24"/>
        </w:rPr>
      </w:pPr>
      <w:bookmarkStart w:id="52" w:name="_Toc129336107"/>
      <w:r>
        <w:t xml:space="preserve">Abbildung </w:t>
      </w:r>
      <w:r>
        <w:fldChar w:fldCharType="begin"/>
      </w:r>
      <w:r>
        <w:instrText xml:space="preserve"> SEQ Abbildung \* ARABIC </w:instrText>
      </w:r>
      <w:r>
        <w:fldChar w:fldCharType="separate"/>
      </w:r>
      <w:r w:rsidR="00C71347">
        <w:rPr>
          <w:noProof/>
        </w:rPr>
        <w:t>16</w:t>
      </w:r>
      <w:r>
        <w:fldChar w:fldCharType="end"/>
      </w:r>
      <w:r>
        <w:t xml:space="preserve"> Name des Mail-Servers</w:t>
      </w:r>
      <w:bookmarkEnd w:id="52"/>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8"/>
                    <a:stretch>
                      <a:fillRect/>
                    </a:stretch>
                  </pic:blipFill>
                  <pic:spPr>
                    <a:xfrm>
                      <a:off x="0" y="0"/>
                      <a:ext cx="3126739" cy="2344020"/>
                    </a:xfrm>
                    <a:prstGeom prst="rect">
                      <a:avLst/>
                    </a:prstGeom>
                  </pic:spPr>
                </pic:pic>
              </a:graphicData>
            </a:graphic>
          </wp:inline>
        </w:drawing>
      </w:r>
    </w:p>
    <w:p w14:paraId="69D522FD" w14:textId="733F92EA" w:rsidR="007769E0" w:rsidRPr="00C91386" w:rsidRDefault="00C91386" w:rsidP="00C91386">
      <w:pPr>
        <w:pStyle w:val="Beschriftung"/>
        <w:rPr>
          <w:rFonts w:cs="Arial"/>
          <w:szCs w:val="24"/>
        </w:rPr>
      </w:pPr>
      <w:bookmarkStart w:id="53" w:name="_Toc129336108"/>
      <w:r>
        <w:t xml:space="preserve">Abbildung </w:t>
      </w:r>
      <w:r>
        <w:fldChar w:fldCharType="begin"/>
      </w:r>
      <w:r>
        <w:instrText xml:space="preserve"> SEQ Abbildung \* ARABIC </w:instrText>
      </w:r>
      <w:r>
        <w:fldChar w:fldCharType="separate"/>
      </w:r>
      <w:r w:rsidR="00C71347">
        <w:rPr>
          <w:noProof/>
        </w:rPr>
        <w:t>17</w:t>
      </w:r>
      <w:r>
        <w:fldChar w:fldCharType="end"/>
      </w:r>
      <w:r>
        <w:t xml:space="preserve"> Postfix Erweiterung und Postfix Daemon starten</w:t>
      </w:r>
      <w:bookmarkEnd w:id="53"/>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9"/>
                    <a:stretch>
                      <a:fillRect/>
                    </a:stretch>
                  </pic:blipFill>
                  <pic:spPr>
                    <a:xfrm>
                      <a:off x="0" y="0"/>
                      <a:ext cx="4220943" cy="739383"/>
                    </a:xfrm>
                    <a:prstGeom prst="rect">
                      <a:avLst/>
                    </a:prstGeom>
                  </pic:spPr>
                </pic:pic>
              </a:graphicData>
            </a:graphic>
          </wp:inline>
        </w:drawing>
      </w:r>
    </w:p>
    <w:p w14:paraId="7DFBA0CD" w14:textId="489E9836" w:rsidR="007769E0" w:rsidRDefault="00C91386" w:rsidP="00C91386">
      <w:pPr>
        <w:pStyle w:val="Beschriftung"/>
      </w:pPr>
      <w:bookmarkStart w:id="54" w:name="_Toc129336109"/>
      <w:r>
        <w:t xml:space="preserve">Abbildung </w:t>
      </w:r>
      <w:r>
        <w:fldChar w:fldCharType="begin"/>
      </w:r>
      <w:r>
        <w:instrText xml:space="preserve"> SEQ Abbildung \* ARABIC </w:instrText>
      </w:r>
      <w:r>
        <w:fldChar w:fldCharType="separate"/>
      </w:r>
      <w:r w:rsidR="00C71347">
        <w:rPr>
          <w:noProof/>
        </w:rPr>
        <w:t>18</w:t>
      </w:r>
      <w:r>
        <w:fldChar w:fldCharType="end"/>
      </w:r>
      <w:r>
        <w:t xml:space="preserve"> Output der Verbindung des Mail-Servers</w:t>
      </w:r>
      <w:bookmarkEnd w:id="54"/>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0"/>
                    <a:stretch>
                      <a:fillRect/>
                    </a:stretch>
                  </pic:blipFill>
                  <pic:spPr>
                    <a:xfrm>
                      <a:off x="0" y="0"/>
                      <a:ext cx="3769858" cy="1545841"/>
                    </a:xfrm>
                    <a:prstGeom prst="rect">
                      <a:avLst/>
                    </a:prstGeom>
                  </pic:spPr>
                </pic:pic>
              </a:graphicData>
            </a:graphic>
          </wp:inline>
        </w:drawing>
      </w:r>
    </w:p>
    <w:p w14:paraId="0007CB3C" w14:textId="0E73871C" w:rsidR="007769E0" w:rsidRPr="00C91386" w:rsidRDefault="00C91386" w:rsidP="00C91386">
      <w:pPr>
        <w:pStyle w:val="Beschriftung"/>
        <w:rPr>
          <w:rFonts w:cs="Arial"/>
          <w:szCs w:val="24"/>
        </w:rPr>
      </w:pPr>
      <w:bookmarkStart w:id="55" w:name="_Toc129336110"/>
      <w:r>
        <w:t xml:space="preserve">Abbildung </w:t>
      </w:r>
      <w:r>
        <w:fldChar w:fldCharType="begin"/>
      </w:r>
      <w:r>
        <w:instrText xml:space="preserve"> SEQ Abbildung \* ARABIC </w:instrText>
      </w:r>
      <w:r>
        <w:fldChar w:fldCharType="separate"/>
      </w:r>
      <w:r w:rsidR="00C71347">
        <w:rPr>
          <w:noProof/>
        </w:rPr>
        <w:t>19</w:t>
      </w:r>
      <w:r>
        <w:fldChar w:fldCharType="end"/>
      </w:r>
      <w:r>
        <w:t xml:space="preserve"> Ausgabe des ehlo localhost</w:t>
      </w:r>
      <w:bookmarkEnd w:id="55"/>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1"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2"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3"/>
                    <a:stretch>
                      <a:fillRect/>
                    </a:stretch>
                  </pic:blipFill>
                  <pic:spPr>
                    <a:xfrm>
                      <a:off x="0" y="0"/>
                      <a:ext cx="4390578" cy="1603878"/>
                    </a:xfrm>
                    <a:prstGeom prst="rect">
                      <a:avLst/>
                    </a:prstGeom>
                  </pic:spPr>
                </pic:pic>
              </a:graphicData>
            </a:graphic>
          </wp:inline>
        </w:drawing>
      </w:r>
    </w:p>
    <w:p w14:paraId="50EF2040" w14:textId="29453001" w:rsidR="007769E0" w:rsidRDefault="00C91386" w:rsidP="00C91386">
      <w:pPr>
        <w:pStyle w:val="Beschriftung"/>
        <w:rPr>
          <w:rFonts w:cs="Arial"/>
          <w:szCs w:val="24"/>
        </w:rPr>
      </w:pPr>
      <w:bookmarkStart w:id="56" w:name="_Toc129336111"/>
      <w:r>
        <w:t xml:space="preserve">Abbildung </w:t>
      </w:r>
      <w:r>
        <w:fldChar w:fldCharType="begin"/>
      </w:r>
      <w:r>
        <w:instrText xml:space="preserve"> SEQ Abbildung \* ARABIC </w:instrText>
      </w:r>
      <w:r>
        <w:fldChar w:fldCharType="separate"/>
      </w:r>
      <w:r w:rsidR="00C71347">
        <w:rPr>
          <w:noProof/>
        </w:rPr>
        <w:t>20</w:t>
      </w:r>
      <w:r>
        <w:fldChar w:fldCharType="end"/>
      </w:r>
      <w:r>
        <w:t xml:space="preserve"> Ausgabe der E-Mail die versendet wurde</w:t>
      </w:r>
      <w:bookmarkEnd w:id="56"/>
    </w:p>
    <w:p w14:paraId="3DCEA969" w14:textId="4D8DCA5D" w:rsidR="005127E8" w:rsidRDefault="005127E8" w:rsidP="005127E8">
      <w:pPr>
        <w:pStyle w:val="berschrift3"/>
      </w:pPr>
      <w:bookmarkStart w:id="57" w:name="_Toc129335384"/>
      <w:r>
        <w:lastRenderedPageBreak/>
        <w:t>Python Client Programm</w:t>
      </w:r>
      <w:bookmarkEnd w:id="57"/>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4"/>
                    <a:stretch>
                      <a:fillRect/>
                    </a:stretch>
                  </pic:blipFill>
                  <pic:spPr>
                    <a:xfrm>
                      <a:off x="0" y="0"/>
                      <a:ext cx="3819682" cy="3032336"/>
                    </a:xfrm>
                    <a:prstGeom prst="rect">
                      <a:avLst/>
                    </a:prstGeom>
                  </pic:spPr>
                </pic:pic>
              </a:graphicData>
            </a:graphic>
          </wp:inline>
        </w:drawing>
      </w:r>
    </w:p>
    <w:p w14:paraId="6961A262" w14:textId="076F2341" w:rsidR="001C673A" w:rsidRDefault="00C91386" w:rsidP="00C91386">
      <w:pPr>
        <w:pStyle w:val="Beschriftung"/>
      </w:pPr>
      <w:bookmarkStart w:id="58" w:name="_Toc129336112"/>
      <w:r>
        <w:t xml:space="preserve">Abbildung </w:t>
      </w:r>
      <w:r>
        <w:fldChar w:fldCharType="begin"/>
      </w:r>
      <w:r>
        <w:instrText xml:space="preserve"> SEQ Abbildung \* ARABIC </w:instrText>
      </w:r>
      <w:r>
        <w:fldChar w:fldCharType="separate"/>
      </w:r>
      <w:r w:rsidR="00C71347">
        <w:rPr>
          <w:noProof/>
        </w:rPr>
        <w:t>21</w:t>
      </w:r>
      <w:r>
        <w:fldChar w:fldCharType="end"/>
      </w:r>
      <w:r>
        <w:t xml:space="preserve"> Server Ausgabe von dem Programmcode</w:t>
      </w:r>
      <w:bookmarkEnd w:id="58"/>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5"/>
          <w:footerReference w:type="default" r:id="rId56"/>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59" w:name="_Toc129335385"/>
      <w:r>
        <w:lastRenderedPageBreak/>
        <w:t>DNS-Ser</w:t>
      </w:r>
      <w:r w:rsidR="00C702E0">
        <w:t>ver</w:t>
      </w:r>
      <w:bookmarkEnd w:id="59"/>
    </w:p>
    <w:p w14:paraId="24D22346" w14:textId="66602D25" w:rsidR="002D74EC" w:rsidRDefault="002D74EC" w:rsidP="002D74EC">
      <w:r w:rsidRPr="2F545E14">
        <w:t xml:space="preserve">Nach Inbetriebnahme des Servers wird zuerst der Befehl “sudo apt install bind9” ausgeführt. “Sudo” führt einen Befehl mit Root-Rechten aus. Vor jeder Ausführung eines Befehls mit Root-Rechten wird das Passwort für den jeweiligen </w:t>
      </w:r>
      <w:r w:rsidR="00533EAF">
        <w:t>Admin-</w:t>
      </w:r>
      <w:r w:rsidRPr="2F545E14">
        <w:t xml:space="preserve">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 Insbesondere “apt install”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Secondary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“sudo apt install dnsutils” ein hilfreiches Tool installiert, welches gern für Troubleshooting und Testen von DNS Problemen verwendet wird. “Dnsutils”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0" w:name="_Toc129335386"/>
      <w:r>
        <w:lastRenderedPageBreak/>
        <w:t>Normaler Benutzer</w:t>
      </w:r>
      <w:bookmarkEnd w:id="60"/>
      <w:r>
        <w:t xml:space="preserve"> </w:t>
      </w:r>
    </w:p>
    <w:p w14:paraId="71787688" w14:textId="20DC2B56"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21</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3796A15C" w:rsidR="00020C14" w:rsidRDefault="003400D1" w:rsidP="003400D1">
      <w:pPr>
        <w:pStyle w:val="Beschriftung"/>
      </w:pPr>
      <w:bookmarkStart w:id="61" w:name="_Toc129336113"/>
      <w:r>
        <w:t xml:space="preserve">Abbildung </w:t>
      </w:r>
      <w:r>
        <w:fldChar w:fldCharType="begin"/>
      </w:r>
      <w:r>
        <w:instrText xml:space="preserve"> SEQ Abbildung \* ARABIC </w:instrText>
      </w:r>
      <w:r>
        <w:fldChar w:fldCharType="separate"/>
      </w:r>
      <w:r w:rsidR="00C71347">
        <w:rPr>
          <w:noProof/>
        </w:rPr>
        <w:t>22</w:t>
      </w:r>
      <w:r>
        <w:fldChar w:fldCharType="end"/>
      </w:r>
      <w:r>
        <w:t xml:space="preserve"> normaler Benutzer; Initialisierung</w:t>
      </w:r>
      <w:bookmarkEnd w:id="61"/>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4ADEDA25" w:rsidR="00C607F8" w:rsidRDefault="00C607F8" w:rsidP="00C607F8">
      <w:pPr>
        <w:pStyle w:val="Beschriftung"/>
      </w:pPr>
      <w:bookmarkStart w:id="62" w:name="_Toc129336114"/>
      <w:r>
        <w:t xml:space="preserve">Abbildung </w:t>
      </w:r>
      <w:r>
        <w:fldChar w:fldCharType="begin"/>
      </w:r>
      <w:r>
        <w:instrText xml:space="preserve"> SEQ Abbildung \* ARABIC </w:instrText>
      </w:r>
      <w:r>
        <w:fldChar w:fldCharType="separate"/>
      </w:r>
      <w:r w:rsidR="00C71347">
        <w:rPr>
          <w:noProof/>
        </w:rPr>
        <w:t>23</w:t>
      </w:r>
      <w:r>
        <w:fldChar w:fldCharType="end"/>
      </w:r>
      <w:r>
        <w:t xml:space="preserve"> normaler Benutzer; Login</w:t>
      </w:r>
      <w:bookmarkEnd w:id="62"/>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3" w:name="_Toc129335387"/>
      <w:r>
        <w:lastRenderedPageBreak/>
        <w:t>Active Directory</w:t>
      </w:r>
      <w:bookmarkEnd w:id="63"/>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62949F52" w:rsidR="00441340" w:rsidRPr="00000B53" w:rsidRDefault="00441340" w:rsidP="00441340">
      <w:pPr>
        <w:pStyle w:val="Beschriftung"/>
        <w:spacing w:line="360" w:lineRule="auto"/>
        <w:rPr>
          <w:i/>
          <w:sz w:val="24"/>
          <w:szCs w:val="24"/>
        </w:rPr>
      </w:pPr>
      <w:bookmarkStart w:id="64" w:name="_Toc129336115"/>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C71347">
        <w:rPr>
          <w:noProof/>
          <w:sz w:val="24"/>
          <w:szCs w:val="24"/>
        </w:rPr>
        <w:t>24</w:t>
      </w:r>
      <w:r w:rsidRPr="00000B53">
        <w:rPr>
          <w:noProof/>
          <w:sz w:val="24"/>
          <w:szCs w:val="24"/>
        </w:rPr>
        <w:fldChar w:fldCharType="end"/>
      </w:r>
      <w:r w:rsidRPr="00000B53">
        <w:rPr>
          <w:sz w:val="24"/>
          <w:szCs w:val="24"/>
        </w:rPr>
        <w:t xml:space="preserve"> Hostname Konfirmation</w:t>
      </w:r>
      <w:bookmarkEnd w:id="64"/>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77777777" w:rsidR="00C71347" w:rsidRDefault="00441340" w:rsidP="00C71347">
      <w:pPr>
        <w:keepNext/>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5B5E0FBB" w:rsidR="00441340" w:rsidRPr="00C71347" w:rsidRDefault="00C71347" w:rsidP="00C71347">
      <w:pPr>
        <w:pStyle w:val="Beschriftung"/>
        <w:rPr>
          <w:noProof/>
          <w:lang w:val="en-US"/>
        </w:rPr>
      </w:pPr>
      <w:bookmarkStart w:id="65" w:name="_Toc129336116"/>
      <w:r w:rsidRPr="00C71347">
        <w:rPr>
          <w:lang w:val="en-US"/>
        </w:rPr>
        <w:t xml:space="preserve">Abbildung </w:t>
      </w:r>
      <w:r>
        <w:fldChar w:fldCharType="begin"/>
      </w:r>
      <w:r w:rsidRPr="00C71347">
        <w:rPr>
          <w:lang w:val="en-US"/>
        </w:rPr>
        <w:instrText xml:space="preserve"> SEQ Abbildung \* ARABIC </w:instrText>
      </w:r>
      <w:r>
        <w:fldChar w:fldCharType="separate"/>
      </w:r>
      <w:r w:rsidRPr="00C71347">
        <w:rPr>
          <w:noProof/>
          <w:lang w:val="en-US"/>
        </w:rPr>
        <w:t>25</w:t>
      </w:r>
      <w:r>
        <w:fldChar w:fldCharType="end"/>
      </w:r>
      <w:r w:rsidRPr="00C71347">
        <w:rPr>
          <w:lang w:val="en-US"/>
        </w:rPr>
        <w:t xml:space="preserve"> Domain Konfiguration von Active Directory</w:t>
      </w:r>
      <w:bookmarkEnd w:id="65"/>
    </w:p>
    <w:p w14:paraId="5AFA511C" w14:textId="77777777" w:rsidR="00441340" w:rsidRPr="00C71347" w:rsidRDefault="00441340" w:rsidP="00441340">
      <w:pPr>
        <w:rPr>
          <w:noProof/>
          <w:lang w:val="en-US"/>
        </w:rPr>
      </w:pPr>
    </w:p>
    <w:p w14:paraId="3E14F180" w14:textId="2C91FFDE"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694892">
      <w:pPr>
        <w:keepNext/>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10A42C5D" w:rsidR="00441340" w:rsidRPr="00000B53" w:rsidRDefault="00694892" w:rsidP="00694892">
      <w:pPr>
        <w:pStyle w:val="Beschriftung"/>
        <w:rPr>
          <w:noProof/>
        </w:rPr>
      </w:pPr>
      <w:bookmarkStart w:id="66" w:name="_Toc129336117"/>
      <w:r>
        <w:t xml:space="preserve">Abbildung </w:t>
      </w:r>
      <w:r>
        <w:fldChar w:fldCharType="begin"/>
      </w:r>
      <w:r>
        <w:instrText xml:space="preserve"> SEQ Abbildung \* ARABIC </w:instrText>
      </w:r>
      <w:r>
        <w:fldChar w:fldCharType="separate"/>
      </w:r>
      <w:r w:rsidR="00C71347">
        <w:rPr>
          <w:noProof/>
        </w:rPr>
        <w:t>26</w:t>
      </w:r>
      <w:r>
        <w:fldChar w:fldCharType="end"/>
      </w:r>
      <w:r>
        <w:t xml:space="preserve">  Aktivierung PAM-Profil</w:t>
      </w:r>
      <w:bookmarkEnd w:id="66"/>
    </w:p>
    <w:p w14:paraId="271D9325" w14:textId="77777777" w:rsidR="00694892" w:rsidRDefault="00694892" w:rsidP="00694892">
      <w:pPr>
        <w:keepNext/>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6C869D58" w:rsidR="00441340" w:rsidRPr="00000B53" w:rsidRDefault="00694892" w:rsidP="00694892">
      <w:pPr>
        <w:pStyle w:val="Beschriftung"/>
        <w:rPr>
          <w:noProof/>
        </w:rPr>
      </w:pPr>
      <w:bookmarkStart w:id="67" w:name="_Toc129336118"/>
      <w:r>
        <w:t xml:space="preserve">Abbildung </w:t>
      </w:r>
      <w:r>
        <w:fldChar w:fldCharType="begin"/>
      </w:r>
      <w:r>
        <w:instrText xml:space="preserve"> SEQ Abbildung \* ARABIC </w:instrText>
      </w:r>
      <w:r>
        <w:fldChar w:fldCharType="separate"/>
      </w:r>
      <w:r w:rsidR="00C71347">
        <w:rPr>
          <w:noProof/>
        </w:rPr>
        <w:t>27</w:t>
      </w:r>
      <w:r>
        <w:fldChar w:fldCharType="end"/>
      </w:r>
      <w:r>
        <w:t xml:space="preserve"> User Information mit id.ad1.angerer.com</w:t>
      </w:r>
      <w:bookmarkEnd w:id="67"/>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w:t>
      </w:r>
      <w:r w:rsidRPr="00000B53">
        <w:rPr>
          <w:noProof/>
        </w:rPr>
        <w:lastRenderedPageBreak/>
        <w:t>gegenteiligen Befehl muss lediglich das “</w:t>
      </w:r>
      <w:r w:rsidRPr="00000B53">
        <w:t>permit”</w:t>
      </w:r>
      <w:r w:rsidRPr="00000B53">
        <w:rPr>
          <w:noProof/>
        </w:rPr>
        <w:t xml:space="preserve"> mit einem “</w:t>
      </w:r>
      <w:r w:rsidRPr="00000B53">
        <w:t>deny</w:t>
      </w:r>
      <w:r w:rsidRPr="00000B53">
        <w:rPr>
          <w:noProof/>
        </w:rPr>
        <w:t>“ ausgewechselt 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47B8163" w:rsidR="00441340" w:rsidRPr="00000B53" w:rsidRDefault="001B2554" w:rsidP="001B2554">
      <w:pPr>
        <w:pStyle w:val="Beschriftung"/>
        <w:rPr>
          <w:noProof/>
        </w:rPr>
      </w:pPr>
      <w:bookmarkStart w:id="68" w:name="_Toc129336119"/>
      <w:r>
        <w:t xml:space="preserve">Abbildung </w:t>
      </w:r>
      <w:r>
        <w:fldChar w:fldCharType="begin"/>
      </w:r>
      <w:r>
        <w:instrText xml:space="preserve"> SEQ Abbildung \* ARABIC </w:instrText>
      </w:r>
      <w:r>
        <w:fldChar w:fldCharType="separate"/>
      </w:r>
      <w:r w:rsidR="00C71347">
        <w:rPr>
          <w:noProof/>
        </w:rPr>
        <w:t>28</w:t>
      </w:r>
      <w:r>
        <w:fldChar w:fldCharType="end"/>
      </w:r>
      <w:r>
        <w:t xml:space="preserve"> Statusvergabe AD</w:t>
      </w:r>
      <w:bookmarkEnd w:id="68"/>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5F157D">
      <w:pPr>
        <w:keepNext/>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586E66C2" w:rsidR="005F157D" w:rsidRPr="00000B53" w:rsidRDefault="005F157D" w:rsidP="005F157D">
      <w:pPr>
        <w:pStyle w:val="Beschriftung"/>
        <w:rPr>
          <w:noProof/>
        </w:rPr>
      </w:pPr>
      <w:bookmarkStart w:id="69" w:name="_Toc129336120"/>
      <w:r>
        <w:t xml:space="preserve">Abbildung </w:t>
      </w:r>
      <w:r>
        <w:fldChar w:fldCharType="begin"/>
      </w:r>
      <w:r>
        <w:instrText xml:space="preserve"> SEQ Abbildung \* ARABIC </w:instrText>
      </w:r>
      <w:r>
        <w:fldChar w:fldCharType="separate"/>
      </w:r>
      <w:r w:rsidR="00C71347">
        <w:rPr>
          <w:noProof/>
        </w:rPr>
        <w:t>29</w:t>
      </w:r>
      <w:r>
        <w:fldChar w:fldCharType="end"/>
      </w:r>
      <w:r>
        <w:t xml:space="preserve"> Rechtevergabe</w:t>
      </w:r>
      <w:bookmarkEnd w:id="69"/>
    </w:p>
    <w:p w14:paraId="7212BE9A" w14:textId="77777777" w:rsidR="00441340" w:rsidRPr="00C71347" w:rsidRDefault="00441340" w:rsidP="00441340">
      <w:pPr>
        <w:rPr>
          <w:noProof/>
          <w:color w:val="FF0000"/>
          <w:lang w:val="de-AT"/>
        </w:rPr>
      </w:pPr>
      <w:r w:rsidRPr="00C71347">
        <w:rPr>
          <w:noProof/>
          <w:color w:val="FF0000"/>
          <w:lang w:val="de-AT"/>
        </w:rPr>
        <w:t>ENDE VON LINK STEP 8 TEST SSH ACCESS PROBIEREN</w:t>
      </w:r>
    </w:p>
    <w:p w14:paraId="23BC95FE" w14:textId="14D2E534" w:rsidR="009609A0" w:rsidRPr="00C71347" w:rsidRDefault="009609A0" w:rsidP="009609A0">
      <w:pPr>
        <w:rPr>
          <w:lang w:val="de-AT"/>
        </w:rPr>
      </w:pPr>
    </w:p>
    <w:p w14:paraId="26A8221F" w14:textId="31B2C389" w:rsidR="009609A0" w:rsidRPr="00C71347" w:rsidRDefault="008C41E1" w:rsidP="008C41E1">
      <w:pPr>
        <w:suppressAutoHyphens w:val="0"/>
        <w:spacing w:after="0" w:line="240" w:lineRule="auto"/>
        <w:jc w:val="left"/>
        <w:rPr>
          <w:lang w:val="de-AT"/>
        </w:rPr>
      </w:pPr>
      <w:r w:rsidRPr="00C71347">
        <w:rPr>
          <w:lang w:val="de-AT"/>
        </w:rPr>
        <w:br w:type="page"/>
      </w:r>
    </w:p>
    <w:p w14:paraId="4162D9BB" w14:textId="09D85B67" w:rsidR="00AC5C04" w:rsidRDefault="007A224B" w:rsidP="005127E8">
      <w:pPr>
        <w:pStyle w:val="berschrift3"/>
      </w:pPr>
      <w:bookmarkStart w:id="70" w:name="_Toc129335388"/>
      <w:r>
        <w:lastRenderedPageBreak/>
        <w:t>Firewall</w:t>
      </w:r>
      <w:bookmarkEnd w:id="70"/>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77777777" w:rsidR="004255D2" w:rsidRDefault="004255D2" w:rsidP="004255D2">
      <w:r w:rsidRPr="159227C0">
        <w:t>Das Standard Firewall System für Ubuntu ist ufw (Uncomplicated Firewall). 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79821626" w:rsidR="00466C77" w:rsidRDefault="00E468DC" w:rsidP="00466C77">
      <w:pPr>
        <w:pStyle w:val="Beschriftung"/>
        <w:rPr>
          <w:lang w:val="de-AT"/>
        </w:rPr>
      </w:pPr>
      <w:bookmarkStart w:id="71" w:name="_Toc129336121"/>
      <w:r>
        <w:t xml:space="preserve">Abbildung </w:t>
      </w:r>
      <w:r>
        <w:fldChar w:fldCharType="begin"/>
      </w:r>
      <w:r>
        <w:instrText xml:space="preserve"> SEQ Abbildung \* ARABIC </w:instrText>
      </w:r>
      <w:r>
        <w:fldChar w:fldCharType="separate"/>
      </w:r>
      <w:r w:rsidR="00C71347">
        <w:rPr>
          <w:noProof/>
        </w:rPr>
        <w:t>30</w:t>
      </w:r>
      <w:r>
        <w:fldChar w:fldCharType="end"/>
      </w:r>
      <w:r>
        <w:t xml:space="preserve"> Firewall; sudo ufw status</w:t>
      </w:r>
      <w:bookmarkEnd w:id="71"/>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FB6AC7">
      <w:pPr>
        <w:keepNext/>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2C6D6167" w:rsidR="004255D2" w:rsidRDefault="00FB6AC7" w:rsidP="00FB6AC7">
      <w:pPr>
        <w:pStyle w:val="Beschriftung"/>
        <w:rPr>
          <w:lang w:val="de-AT"/>
        </w:rPr>
      </w:pPr>
      <w:bookmarkStart w:id="72" w:name="_Toc129336122"/>
      <w:r>
        <w:t xml:space="preserve">Abbildung </w:t>
      </w:r>
      <w:r>
        <w:fldChar w:fldCharType="begin"/>
      </w:r>
      <w:r>
        <w:instrText xml:space="preserve"> SEQ Abbildung \* ARABIC </w:instrText>
      </w:r>
      <w:r>
        <w:fldChar w:fldCharType="separate"/>
      </w:r>
      <w:r w:rsidR="00C71347">
        <w:rPr>
          <w:noProof/>
        </w:rPr>
        <w:t>31</w:t>
      </w:r>
      <w:r>
        <w:fldChar w:fldCharType="end"/>
      </w:r>
      <w:r>
        <w:t xml:space="preserve"> Firewall; sudo ufw status</w:t>
      </w:r>
      <w:bookmarkEnd w:id="72"/>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744BE56E" w:rsidR="004255D2" w:rsidRDefault="00FB6AC7" w:rsidP="00FB6AC7">
      <w:pPr>
        <w:pStyle w:val="Beschriftung"/>
      </w:pPr>
      <w:bookmarkStart w:id="73" w:name="_Toc129336123"/>
      <w:r>
        <w:t xml:space="preserve">Abbildung </w:t>
      </w:r>
      <w:r>
        <w:fldChar w:fldCharType="begin"/>
      </w:r>
      <w:r>
        <w:instrText xml:space="preserve"> SEQ Abbildung \* ARABIC </w:instrText>
      </w:r>
      <w:r>
        <w:fldChar w:fldCharType="separate"/>
      </w:r>
      <w:r w:rsidR="00C71347">
        <w:rPr>
          <w:noProof/>
        </w:rPr>
        <w:t>32</w:t>
      </w:r>
      <w:r>
        <w:fldChar w:fldCharType="end"/>
      </w:r>
      <w:r>
        <w:t xml:space="preserve"> Firewall; sudo ufw status numbered</w:t>
      </w:r>
      <w:bookmarkEnd w:id="73"/>
    </w:p>
    <w:p w14:paraId="4CBE3F8A" w14:textId="307E956B" w:rsidR="002C3C97" w:rsidRDefault="002C3C97" w:rsidP="002C3C97">
      <w:r>
        <w:sym w:font="Wingdings" w:char="F0E0"/>
      </w:r>
      <w:r>
        <w:t xml:space="preserve">Zeigt die Liste gleich wie Punkt a) an, mit dem Unterschied, dass </w:t>
      </w:r>
      <w:r w:rsidR="00466C77">
        <w:t xml:space="preserve">die Tabelle </w:t>
      </w:r>
      <w:r w:rsidR="005F157D">
        <w:t>nummeriert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7"/>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4" w:name="_Toc129335389"/>
      <w:r>
        <w:lastRenderedPageBreak/>
        <w:t>Erklärung der Eigenständigkeit der Arbeit</w:t>
      </w:r>
      <w:bookmarkEnd w:id="13"/>
      <w:bookmarkEnd w:id="74"/>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5" w:name="OLE_LINK48"/>
      <w:bookmarkStart w:id="76" w:name="OLE_LINK49"/>
      <w:bookmarkStart w:id="77"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5"/>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6"/>
        <w:bookmarkEnd w:id="77"/>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8"/>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8" w:name="_Toc129335390"/>
      <w:bookmarkEnd w:id="7"/>
      <w:r>
        <w:lastRenderedPageBreak/>
        <w:t>Abbildungsverzeichnis</w:t>
      </w:r>
      <w:bookmarkEnd w:id="78"/>
    </w:p>
    <w:p w14:paraId="243AD195" w14:textId="5A75525D" w:rsidR="00C71347"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9" w:anchor="_Toc129336092" w:history="1">
        <w:r w:rsidR="00C71347" w:rsidRPr="0057509B">
          <w:rPr>
            <w:rStyle w:val="Hyperlink"/>
            <w:noProof/>
          </w:rPr>
          <w:t>Abbildung 1 Zeichnung eines DHCP-Paketes</w:t>
        </w:r>
        <w:r w:rsidR="00C71347">
          <w:rPr>
            <w:noProof/>
            <w:webHidden/>
          </w:rPr>
          <w:tab/>
        </w:r>
        <w:r w:rsidR="00C71347">
          <w:rPr>
            <w:noProof/>
            <w:webHidden/>
          </w:rPr>
          <w:fldChar w:fldCharType="begin"/>
        </w:r>
        <w:r w:rsidR="00C71347">
          <w:rPr>
            <w:noProof/>
            <w:webHidden/>
          </w:rPr>
          <w:instrText xml:space="preserve"> PAGEREF _Toc129336092 \h </w:instrText>
        </w:r>
        <w:r w:rsidR="00C71347">
          <w:rPr>
            <w:noProof/>
            <w:webHidden/>
          </w:rPr>
        </w:r>
        <w:r w:rsidR="00C71347">
          <w:rPr>
            <w:noProof/>
            <w:webHidden/>
          </w:rPr>
          <w:fldChar w:fldCharType="separate"/>
        </w:r>
        <w:r w:rsidR="00C71347">
          <w:rPr>
            <w:noProof/>
            <w:webHidden/>
          </w:rPr>
          <w:t>4</w:t>
        </w:r>
        <w:r w:rsidR="00C71347">
          <w:rPr>
            <w:noProof/>
            <w:webHidden/>
          </w:rPr>
          <w:fldChar w:fldCharType="end"/>
        </w:r>
      </w:hyperlink>
    </w:p>
    <w:p w14:paraId="7F86F9D9" w14:textId="07861D35"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0" w:anchor="_Toc129336093" w:history="1">
        <w:r w:rsidRPr="0057509B">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_Toc129336093 \h </w:instrText>
        </w:r>
        <w:r>
          <w:rPr>
            <w:noProof/>
            <w:webHidden/>
          </w:rPr>
        </w:r>
        <w:r>
          <w:rPr>
            <w:noProof/>
            <w:webHidden/>
          </w:rPr>
          <w:fldChar w:fldCharType="separate"/>
        </w:r>
        <w:r>
          <w:rPr>
            <w:noProof/>
            <w:webHidden/>
          </w:rPr>
          <w:t>18</w:t>
        </w:r>
        <w:r>
          <w:rPr>
            <w:noProof/>
            <w:webHidden/>
          </w:rPr>
          <w:fldChar w:fldCharType="end"/>
        </w:r>
      </w:hyperlink>
    </w:p>
    <w:p w14:paraId="782BE6ED" w14:textId="052DA570"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4" w:history="1">
        <w:r w:rsidRPr="0057509B">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_Toc129336094 \h </w:instrText>
        </w:r>
        <w:r>
          <w:rPr>
            <w:noProof/>
            <w:webHidden/>
          </w:rPr>
        </w:r>
        <w:r>
          <w:rPr>
            <w:noProof/>
            <w:webHidden/>
          </w:rPr>
          <w:fldChar w:fldCharType="separate"/>
        </w:r>
        <w:r>
          <w:rPr>
            <w:noProof/>
            <w:webHidden/>
          </w:rPr>
          <w:t>19</w:t>
        </w:r>
        <w:r>
          <w:rPr>
            <w:noProof/>
            <w:webHidden/>
          </w:rPr>
          <w:fldChar w:fldCharType="end"/>
        </w:r>
      </w:hyperlink>
    </w:p>
    <w:p w14:paraId="4746FDEB" w14:textId="56C8D07A"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5" w:history="1">
        <w:r w:rsidRPr="0057509B">
          <w:rPr>
            <w:rStyle w:val="Hyperlink"/>
            <w:noProof/>
          </w:rPr>
          <w:t>Abbildung 4 Vereinfachte Darstellung - Active Directory; https://www.ionos.at/digitalguide/server/knowhow/was-ist-active-directory/</w:t>
        </w:r>
        <w:r>
          <w:rPr>
            <w:noProof/>
            <w:webHidden/>
          </w:rPr>
          <w:tab/>
        </w:r>
        <w:r>
          <w:rPr>
            <w:noProof/>
            <w:webHidden/>
          </w:rPr>
          <w:fldChar w:fldCharType="begin"/>
        </w:r>
        <w:r>
          <w:rPr>
            <w:noProof/>
            <w:webHidden/>
          </w:rPr>
          <w:instrText xml:space="preserve"> PAGEREF _Toc129336095 \h </w:instrText>
        </w:r>
        <w:r>
          <w:rPr>
            <w:noProof/>
            <w:webHidden/>
          </w:rPr>
        </w:r>
        <w:r>
          <w:rPr>
            <w:noProof/>
            <w:webHidden/>
          </w:rPr>
          <w:fldChar w:fldCharType="separate"/>
        </w:r>
        <w:r>
          <w:rPr>
            <w:noProof/>
            <w:webHidden/>
          </w:rPr>
          <w:t>22</w:t>
        </w:r>
        <w:r>
          <w:rPr>
            <w:noProof/>
            <w:webHidden/>
          </w:rPr>
          <w:fldChar w:fldCharType="end"/>
        </w:r>
      </w:hyperlink>
    </w:p>
    <w:p w14:paraId="098808E6" w14:textId="4DE25138"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6" w:history="1">
        <w:r w:rsidRPr="0057509B">
          <w:rPr>
            <w:rStyle w:val="Hyperlink"/>
            <w:noProof/>
          </w:rPr>
          <w:t>Abbildung 5 Virtual Box Oberfläche</w:t>
        </w:r>
        <w:r>
          <w:rPr>
            <w:noProof/>
            <w:webHidden/>
          </w:rPr>
          <w:tab/>
        </w:r>
        <w:r>
          <w:rPr>
            <w:noProof/>
            <w:webHidden/>
          </w:rPr>
          <w:fldChar w:fldCharType="begin"/>
        </w:r>
        <w:r>
          <w:rPr>
            <w:noProof/>
            <w:webHidden/>
          </w:rPr>
          <w:instrText xml:space="preserve"> PAGEREF _Toc129336096 \h </w:instrText>
        </w:r>
        <w:r>
          <w:rPr>
            <w:noProof/>
            <w:webHidden/>
          </w:rPr>
        </w:r>
        <w:r>
          <w:rPr>
            <w:noProof/>
            <w:webHidden/>
          </w:rPr>
          <w:fldChar w:fldCharType="separate"/>
        </w:r>
        <w:r>
          <w:rPr>
            <w:noProof/>
            <w:webHidden/>
          </w:rPr>
          <w:t>26</w:t>
        </w:r>
        <w:r>
          <w:rPr>
            <w:noProof/>
            <w:webHidden/>
          </w:rPr>
          <w:fldChar w:fldCharType="end"/>
        </w:r>
      </w:hyperlink>
    </w:p>
    <w:p w14:paraId="42CA21F1" w14:textId="67051407"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7" w:history="1">
        <w:r w:rsidRPr="0057509B">
          <w:rPr>
            <w:rStyle w:val="Hyperlink"/>
            <w:noProof/>
          </w:rPr>
          <w:t>Abbildung 6 Name und Betriebssystem für VM auswählen</w:t>
        </w:r>
        <w:r>
          <w:rPr>
            <w:noProof/>
            <w:webHidden/>
          </w:rPr>
          <w:tab/>
        </w:r>
        <w:r>
          <w:rPr>
            <w:noProof/>
            <w:webHidden/>
          </w:rPr>
          <w:fldChar w:fldCharType="begin"/>
        </w:r>
        <w:r>
          <w:rPr>
            <w:noProof/>
            <w:webHidden/>
          </w:rPr>
          <w:instrText xml:space="preserve"> PAGEREF _Toc129336097 \h </w:instrText>
        </w:r>
        <w:r>
          <w:rPr>
            <w:noProof/>
            <w:webHidden/>
          </w:rPr>
        </w:r>
        <w:r>
          <w:rPr>
            <w:noProof/>
            <w:webHidden/>
          </w:rPr>
          <w:fldChar w:fldCharType="separate"/>
        </w:r>
        <w:r>
          <w:rPr>
            <w:noProof/>
            <w:webHidden/>
          </w:rPr>
          <w:t>27</w:t>
        </w:r>
        <w:r>
          <w:rPr>
            <w:noProof/>
            <w:webHidden/>
          </w:rPr>
          <w:fldChar w:fldCharType="end"/>
        </w:r>
      </w:hyperlink>
    </w:p>
    <w:p w14:paraId="5F84F1D7" w14:textId="6AF5DD77"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8" w:history="1">
        <w:r w:rsidRPr="0057509B">
          <w:rPr>
            <w:rStyle w:val="Hyperlink"/>
            <w:noProof/>
          </w:rPr>
          <w:t>Abbildung 7 Speichergröße von der VM einstellen</w:t>
        </w:r>
        <w:r>
          <w:rPr>
            <w:noProof/>
            <w:webHidden/>
          </w:rPr>
          <w:tab/>
        </w:r>
        <w:r>
          <w:rPr>
            <w:noProof/>
            <w:webHidden/>
          </w:rPr>
          <w:fldChar w:fldCharType="begin"/>
        </w:r>
        <w:r>
          <w:rPr>
            <w:noProof/>
            <w:webHidden/>
          </w:rPr>
          <w:instrText xml:space="preserve"> PAGEREF _Toc129336098 \h </w:instrText>
        </w:r>
        <w:r>
          <w:rPr>
            <w:noProof/>
            <w:webHidden/>
          </w:rPr>
        </w:r>
        <w:r>
          <w:rPr>
            <w:noProof/>
            <w:webHidden/>
          </w:rPr>
          <w:fldChar w:fldCharType="separate"/>
        </w:r>
        <w:r>
          <w:rPr>
            <w:noProof/>
            <w:webHidden/>
          </w:rPr>
          <w:t>27</w:t>
        </w:r>
        <w:r>
          <w:rPr>
            <w:noProof/>
            <w:webHidden/>
          </w:rPr>
          <w:fldChar w:fldCharType="end"/>
        </w:r>
      </w:hyperlink>
    </w:p>
    <w:p w14:paraId="0A3EB667" w14:textId="530D0621"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099" w:history="1">
        <w:r w:rsidRPr="0057509B">
          <w:rPr>
            <w:rStyle w:val="Hyperlink"/>
            <w:noProof/>
          </w:rPr>
          <w:t>Abbildung 8 Speicherplatzkonfigurieren am Server</w:t>
        </w:r>
        <w:r>
          <w:rPr>
            <w:noProof/>
            <w:webHidden/>
          </w:rPr>
          <w:tab/>
        </w:r>
        <w:r>
          <w:rPr>
            <w:noProof/>
            <w:webHidden/>
          </w:rPr>
          <w:fldChar w:fldCharType="begin"/>
        </w:r>
        <w:r>
          <w:rPr>
            <w:noProof/>
            <w:webHidden/>
          </w:rPr>
          <w:instrText xml:space="preserve"> PAGEREF _Toc129336099 \h </w:instrText>
        </w:r>
        <w:r>
          <w:rPr>
            <w:noProof/>
            <w:webHidden/>
          </w:rPr>
        </w:r>
        <w:r>
          <w:rPr>
            <w:noProof/>
            <w:webHidden/>
          </w:rPr>
          <w:fldChar w:fldCharType="separate"/>
        </w:r>
        <w:r>
          <w:rPr>
            <w:noProof/>
            <w:webHidden/>
          </w:rPr>
          <w:t>29</w:t>
        </w:r>
        <w:r>
          <w:rPr>
            <w:noProof/>
            <w:webHidden/>
          </w:rPr>
          <w:fldChar w:fldCharType="end"/>
        </w:r>
      </w:hyperlink>
    </w:p>
    <w:p w14:paraId="22E8331C" w14:textId="374002CC"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0" w:history="1">
        <w:r w:rsidRPr="0057509B">
          <w:rPr>
            <w:rStyle w:val="Hyperlink"/>
            <w:noProof/>
          </w:rPr>
          <w:t>Abbildung 9 Profil des Server Benutzers anlegen</w:t>
        </w:r>
        <w:r>
          <w:rPr>
            <w:noProof/>
            <w:webHidden/>
          </w:rPr>
          <w:tab/>
        </w:r>
        <w:r>
          <w:rPr>
            <w:noProof/>
            <w:webHidden/>
          </w:rPr>
          <w:fldChar w:fldCharType="begin"/>
        </w:r>
        <w:r>
          <w:rPr>
            <w:noProof/>
            <w:webHidden/>
          </w:rPr>
          <w:instrText xml:space="preserve"> PAGEREF _Toc129336100 \h </w:instrText>
        </w:r>
        <w:r>
          <w:rPr>
            <w:noProof/>
            <w:webHidden/>
          </w:rPr>
        </w:r>
        <w:r>
          <w:rPr>
            <w:noProof/>
            <w:webHidden/>
          </w:rPr>
          <w:fldChar w:fldCharType="separate"/>
        </w:r>
        <w:r>
          <w:rPr>
            <w:noProof/>
            <w:webHidden/>
          </w:rPr>
          <w:t>30</w:t>
        </w:r>
        <w:r>
          <w:rPr>
            <w:noProof/>
            <w:webHidden/>
          </w:rPr>
          <w:fldChar w:fldCharType="end"/>
        </w:r>
      </w:hyperlink>
    </w:p>
    <w:p w14:paraId="40FD7AA9" w14:textId="215A96F6"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1" w:history="1">
        <w:r w:rsidRPr="0057509B">
          <w:rPr>
            <w:rStyle w:val="Hyperlink"/>
            <w:noProof/>
          </w:rPr>
          <w:t>Abbildung 10 Server Oberfläche nach dem Neustart</w:t>
        </w:r>
        <w:r>
          <w:rPr>
            <w:noProof/>
            <w:webHidden/>
          </w:rPr>
          <w:tab/>
        </w:r>
        <w:r>
          <w:rPr>
            <w:noProof/>
            <w:webHidden/>
          </w:rPr>
          <w:fldChar w:fldCharType="begin"/>
        </w:r>
        <w:r>
          <w:rPr>
            <w:noProof/>
            <w:webHidden/>
          </w:rPr>
          <w:instrText xml:space="preserve"> PAGEREF _Toc129336101 \h </w:instrText>
        </w:r>
        <w:r>
          <w:rPr>
            <w:noProof/>
            <w:webHidden/>
          </w:rPr>
        </w:r>
        <w:r>
          <w:rPr>
            <w:noProof/>
            <w:webHidden/>
          </w:rPr>
          <w:fldChar w:fldCharType="separate"/>
        </w:r>
        <w:r>
          <w:rPr>
            <w:noProof/>
            <w:webHidden/>
          </w:rPr>
          <w:t>31</w:t>
        </w:r>
        <w:r>
          <w:rPr>
            <w:noProof/>
            <w:webHidden/>
          </w:rPr>
          <w:fldChar w:fldCharType="end"/>
        </w:r>
      </w:hyperlink>
    </w:p>
    <w:p w14:paraId="575775CB" w14:textId="60EB53EC"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2" w:history="1">
        <w:r w:rsidRPr="0057509B">
          <w:rPr>
            <w:rStyle w:val="Hyperlink"/>
            <w:noProof/>
          </w:rPr>
          <w:t>Abbildung 11 Installation der DHCP-Pakete</w:t>
        </w:r>
        <w:r>
          <w:rPr>
            <w:noProof/>
            <w:webHidden/>
          </w:rPr>
          <w:tab/>
        </w:r>
        <w:r>
          <w:rPr>
            <w:noProof/>
            <w:webHidden/>
          </w:rPr>
          <w:fldChar w:fldCharType="begin"/>
        </w:r>
        <w:r>
          <w:rPr>
            <w:noProof/>
            <w:webHidden/>
          </w:rPr>
          <w:instrText xml:space="preserve"> PAGEREF _Toc129336102 \h </w:instrText>
        </w:r>
        <w:r>
          <w:rPr>
            <w:noProof/>
            <w:webHidden/>
          </w:rPr>
        </w:r>
        <w:r>
          <w:rPr>
            <w:noProof/>
            <w:webHidden/>
          </w:rPr>
          <w:fldChar w:fldCharType="separate"/>
        </w:r>
        <w:r>
          <w:rPr>
            <w:noProof/>
            <w:webHidden/>
          </w:rPr>
          <w:t>32</w:t>
        </w:r>
        <w:r>
          <w:rPr>
            <w:noProof/>
            <w:webHidden/>
          </w:rPr>
          <w:fldChar w:fldCharType="end"/>
        </w:r>
      </w:hyperlink>
    </w:p>
    <w:p w14:paraId="514EC2C3" w14:textId="16825D70"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3" w:history="1">
        <w:r w:rsidRPr="0057509B">
          <w:rPr>
            <w:rStyle w:val="Hyperlink"/>
            <w:noProof/>
          </w:rPr>
          <w:t>Abbildung 12 DHCP-Lease definieren</w:t>
        </w:r>
        <w:r>
          <w:rPr>
            <w:noProof/>
            <w:webHidden/>
          </w:rPr>
          <w:tab/>
        </w:r>
        <w:r>
          <w:rPr>
            <w:noProof/>
            <w:webHidden/>
          </w:rPr>
          <w:fldChar w:fldCharType="begin"/>
        </w:r>
        <w:r>
          <w:rPr>
            <w:noProof/>
            <w:webHidden/>
          </w:rPr>
          <w:instrText xml:space="preserve"> PAGEREF _Toc129336103 \h </w:instrText>
        </w:r>
        <w:r>
          <w:rPr>
            <w:noProof/>
            <w:webHidden/>
          </w:rPr>
        </w:r>
        <w:r>
          <w:rPr>
            <w:noProof/>
            <w:webHidden/>
          </w:rPr>
          <w:fldChar w:fldCharType="separate"/>
        </w:r>
        <w:r>
          <w:rPr>
            <w:noProof/>
            <w:webHidden/>
          </w:rPr>
          <w:t>33</w:t>
        </w:r>
        <w:r>
          <w:rPr>
            <w:noProof/>
            <w:webHidden/>
          </w:rPr>
          <w:fldChar w:fldCharType="end"/>
        </w:r>
      </w:hyperlink>
    </w:p>
    <w:p w14:paraId="5592A0C2" w14:textId="22EEE882"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4" w:history="1">
        <w:r w:rsidRPr="0057509B">
          <w:rPr>
            <w:rStyle w:val="Hyperlink"/>
            <w:noProof/>
          </w:rPr>
          <w:t>Abbildung 13 Funktionstest des DHCP-Servers</w:t>
        </w:r>
        <w:r>
          <w:rPr>
            <w:noProof/>
            <w:webHidden/>
          </w:rPr>
          <w:tab/>
        </w:r>
        <w:r>
          <w:rPr>
            <w:noProof/>
            <w:webHidden/>
          </w:rPr>
          <w:fldChar w:fldCharType="begin"/>
        </w:r>
        <w:r>
          <w:rPr>
            <w:noProof/>
            <w:webHidden/>
          </w:rPr>
          <w:instrText xml:space="preserve"> PAGEREF _Toc129336104 \h </w:instrText>
        </w:r>
        <w:r>
          <w:rPr>
            <w:noProof/>
            <w:webHidden/>
          </w:rPr>
        </w:r>
        <w:r>
          <w:rPr>
            <w:noProof/>
            <w:webHidden/>
          </w:rPr>
          <w:fldChar w:fldCharType="separate"/>
        </w:r>
        <w:r>
          <w:rPr>
            <w:noProof/>
            <w:webHidden/>
          </w:rPr>
          <w:t>34</w:t>
        </w:r>
        <w:r>
          <w:rPr>
            <w:noProof/>
            <w:webHidden/>
          </w:rPr>
          <w:fldChar w:fldCharType="end"/>
        </w:r>
      </w:hyperlink>
    </w:p>
    <w:p w14:paraId="752E1E38" w14:textId="50B78970"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5" w:history="1">
        <w:r w:rsidRPr="0057509B">
          <w:rPr>
            <w:rStyle w:val="Hyperlink"/>
            <w:noProof/>
          </w:rPr>
          <w:t>Abbildung 14 Passwort für Admin anlegen</w:t>
        </w:r>
        <w:r>
          <w:rPr>
            <w:noProof/>
            <w:webHidden/>
          </w:rPr>
          <w:tab/>
        </w:r>
        <w:r>
          <w:rPr>
            <w:noProof/>
            <w:webHidden/>
          </w:rPr>
          <w:fldChar w:fldCharType="begin"/>
        </w:r>
        <w:r>
          <w:rPr>
            <w:noProof/>
            <w:webHidden/>
          </w:rPr>
          <w:instrText xml:space="preserve"> PAGEREF _Toc129336105 \h </w:instrText>
        </w:r>
        <w:r>
          <w:rPr>
            <w:noProof/>
            <w:webHidden/>
          </w:rPr>
        </w:r>
        <w:r>
          <w:rPr>
            <w:noProof/>
            <w:webHidden/>
          </w:rPr>
          <w:fldChar w:fldCharType="separate"/>
        </w:r>
        <w:r>
          <w:rPr>
            <w:noProof/>
            <w:webHidden/>
          </w:rPr>
          <w:t>35</w:t>
        </w:r>
        <w:r>
          <w:rPr>
            <w:noProof/>
            <w:webHidden/>
          </w:rPr>
          <w:fldChar w:fldCharType="end"/>
        </w:r>
      </w:hyperlink>
    </w:p>
    <w:p w14:paraId="054A5231" w14:textId="176BDDFE"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6" w:history="1">
        <w:r w:rsidRPr="0057509B">
          <w:rPr>
            <w:rStyle w:val="Hyperlink"/>
            <w:noProof/>
          </w:rPr>
          <w:t>Abbildung 15 Wechsel zum Admin-Benutzer</w:t>
        </w:r>
        <w:r>
          <w:rPr>
            <w:noProof/>
            <w:webHidden/>
          </w:rPr>
          <w:tab/>
        </w:r>
        <w:r>
          <w:rPr>
            <w:noProof/>
            <w:webHidden/>
          </w:rPr>
          <w:fldChar w:fldCharType="begin"/>
        </w:r>
        <w:r>
          <w:rPr>
            <w:noProof/>
            <w:webHidden/>
          </w:rPr>
          <w:instrText xml:space="preserve"> PAGEREF _Toc129336106 \h </w:instrText>
        </w:r>
        <w:r>
          <w:rPr>
            <w:noProof/>
            <w:webHidden/>
          </w:rPr>
        </w:r>
        <w:r>
          <w:rPr>
            <w:noProof/>
            <w:webHidden/>
          </w:rPr>
          <w:fldChar w:fldCharType="separate"/>
        </w:r>
        <w:r>
          <w:rPr>
            <w:noProof/>
            <w:webHidden/>
          </w:rPr>
          <w:t>35</w:t>
        </w:r>
        <w:r>
          <w:rPr>
            <w:noProof/>
            <w:webHidden/>
          </w:rPr>
          <w:fldChar w:fldCharType="end"/>
        </w:r>
      </w:hyperlink>
    </w:p>
    <w:p w14:paraId="0F3FE16B" w14:textId="267BFE1B"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7" w:history="1">
        <w:r w:rsidRPr="0057509B">
          <w:rPr>
            <w:rStyle w:val="Hyperlink"/>
            <w:noProof/>
          </w:rPr>
          <w:t>Abbildung 16 Name des Mail-Servers</w:t>
        </w:r>
        <w:r>
          <w:rPr>
            <w:noProof/>
            <w:webHidden/>
          </w:rPr>
          <w:tab/>
        </w:r>
        <w:r>
          <w:rPr>
            <w:noProof/>
            <w:webHidden/>
          </w:rPr>
          <w:fldChar w:fldCharType="begin"/>
        </w:r>
        <w:r>
          <w:rPr>
            <w:noProof/>
            <w:webHidden/>
          </w:rPr>
          <w:instrText xml:space="preserve"> PAGEREF _Toc129336107 \h </w:instrText>
        </w:r>
        <w:r>
          <w:rPr>
            <w:noProof/>
            <w:webHidden/>
          </w:rPr>
        </w:r>
        <w:r>
          <w:rPr>
            <w:noProof/>
            <w:webHidden/>
          </w:rPr>
          <w:fldChar w:fldCharType="separate"/>
        </w:r>
        <w:r>
          <w:rPr>
            <w:noProof/>
            <w:webHidden/>
          </w:rPr>
          <w:t>37</w:t>
        </w:r>
        <w:r>
          <w:rPr>
            <w:noProof/>
            <w:webHidden/>
          </w:rPr>
          <w:fldChar w:fldCharType="end"/>
        </w:r>
      </w:hyperlink>
    </w:p>
    <w:p w14:paraId="20B78184" w14:textId="27D5BD89"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8" w:history="1">
        <w:r w:rsidRPr="0057509B">
          <w:rPr>
            <w:rStyle w:val="Hyperlink"/>
            <w:noProof/>
          </w:rPr>
          <w:t>Abbildung 17 Postfix Erweiterung und Postfix Daemon starten</w:t>
        </w:r>
        <w:r>
          <w:rPr>
            <w:noProof/>
            <w:webHidden/>
          </w:rPr>
          <w:tab/>
        </w:r>
        <w:r>
          <w:rPr>
            <w:noProof/>
            <w:webHidden/>
          </w:rPr>
          <w:fldChar w:fldCharType="begin"/>
        </w:r>
        <w:r>
          <w:rPr>
            <w:noProof/>
            <w:webHidden/>
          </w:rPr>
          <w:instrText xml:space="preserve"> PAGEREF _Toc129336108 \h </w:instrText>
        </w:r>
        <w:r>
          <w:rPr>
            <w:noProof/>
            <w:webHidden/>
          </w:rPr>
        </w:r>
        <w:r>
          <w:rPr>
            <w:noProof/>
            <w:webHidden/>
          </w:rPr>
          <w:fldChar w:fldCharType="separate"/>
        </w:r>
        <w:r>
          <w:rPr>
            <w:noProof/>
            <w:webHidden/>
          </w:rPr>
          <w:t>38</w:t>
        </w:r>
        <w:r>
          <w:rPr>
            <w:noProof/>
            <w:webHidden/>
          </w:rPr>
          <w:fldChar w:fldCharType="end"/>
        </w:r>
      </w:hyperlink>
    </w:p>
    <w:p w14:paraId="3AF06EE8" w14:textId="66BE09E6"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09" w:history="1">
        <w:r w:rsidRPr="0057509B">
          <w:rPr>
            <w:rStyle w:val="Hyperlink"/>
            <w:noProof/>
          </w:rPr>
          <w:t>Abbildung 18 Output der Verbindung des Mail-Servers</w:t>
        </w:r>
        <w:r>
          <w:rPr>
            <w:noProof/>
            <w:webHidden/>
          </w:rPr>
          <w:tab/>
        </w:r>
        <w:r>
          <w:rPr>
            <w:noProof/>
            <w:webHidden/>
          </w:rPr>
          <w:fldChar w:fldCharType="begin"/>
        </w:r>
        <w:r>
          <w:rPr>
            <w:noProof/>
            <w:webHidden/>
          </w:rPr>
          <w:instrText xml:space="preserve"> PAGEREF _Toc129336109 \h </w:instrText>
        </w:r>
        <w:r>
          <w:rPr>
            <w:noProof/>
            <w:webHidden/>
          </w:rPr>
        </w:r>
        <w:r>
          <w:rPr>
            <w:noProof/>
            <w:webHidden/>
          </w:rPr>
          <w:fldChar w:fldCharType="separate"/>
        </w:r>
        <w:r>
          <w:rPr>
            <w:noProof/>
            <w:webHidden/>
          </w:rPr>
          <w:t>39</w:t>
        </w:r>
        <w:r>
          <w:rPr>
            <w:noProof/>
            <w:webHidden/>
          </w:rPr>
          <w:fldChar w:fldCharType="end"/>
        </w:r>
      </w:hyperlink>
    </w:p>
    <w:p w14:paraId="34DB9ED6" w14:textId="144894DF"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0" w:history="1">
        <w:r w:rsidRPr="0057509B">
          <w:rPr>
            <w:rStyle w:val="Hyperlink"/>
            <w:noProof/>
          </w:rPr>
          <w:t>Abbildung 19 Ausgabe des ehlo localhost</w:t>
        </w:r>
        <w:r>
          <w:rPr>
            <w:noProof/>
            <w:webHidden/>
          </w:rPr>
          <w:tab/>
        </w:r>
        <w:r>
          <w:rPr>
            <w:noProof/>
            <w:webHidden/>
          </w:rPr>
          <w:fldChar w:fldCharType="begin"/>
        </w:r>
        <w:r>
          <w:rPr>
            <w:noProof/>
            <w:webHidden/>
          </w:rPr>
          <w:instrText xml:space="preserve"> PAGEREF _Toc129336110 \h </w:instrText>
        </w:r>
        <w:r>
          <w:rPr>
            <w:noProof/>
            <w:webHidden/>
          </w:rPr>
        </w:r>
        <w:r>
          <w:rPr>
            <w:noProof/>
            <w:webHidden/>
          </w:rPr>
          <w:fldChar w:fldCharType="separate"/>
        </w:r>
        <w:r>
          <w:rPr>
            <w:noProof/>
            <w:webHidden/>
          </w:rPr>
          <w:t>39</w:t>
        </w:r>
        <w:r>
          <w:rPr>
            <w:noProof/>
            <w:webHidden/>
          </w:rPr>
          <w:fldChar w:fldCharType="end"/>
        </w:r>
      </w:hyperlink>
    </w:p>
    <w:p w14:paraId="68694870" w14:textId="0DF2AD6D"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1" w:history="1">
        <w:r w:rsidRPr="0057509B">
          <w:rPr>
            <w:rStyle w:val="Hyperlink"/>
            <w:noProof/>
          </w:rPr>
          <w:t>Abbildung 20 Ausgabe der E-Mail die versendet wurde</w:t>
        </w:r>
        <w:r>
          <w:rPr>
            <w:noProof/>
            <w:webHidden/>
          </w:rPr>
          <w:tab/>
        </w:r>
        <w:r>
          <w:rPr>
            <w:noProof/>
            <w:webHidden/>
          </w:rPr>
          <w:fldChar w:fldCharType="begin"/>
        </w:r>
        <w:r>
          <w:rPr>
            <w:noProof/>
            <w:webHidden/>
          </w:rPr>
          <w:instrText xml:space="preserve"> PAGEREF _Toc129336111 \h </w:instrText>
        </w:r>
        <w:r>
          <w:rPr>
            <w:noProof/>
            <w:webHidden/>
          </w:rPr>
        </w:r>
        <w:r>
          <w:rPr>
            <w:noProof/>
            <w:webHidden/>
          </w:rPr>
          <w:fldChar w:fldCharType="separate"/>
        </w:r>
        <w:r>
          <w:rPr>
            <w:noProof/>
            <w:webHidden/>
          </w:rPr>
          <w:t>39</w:t>
        </w:r>
        <w:r>
          <w:rPr>
            <w:noProof/>
            <w:webHidden/>
          </w:rPr>
          <w:fldChar w:fldCharType="end"/>
        </w:r>
      </w:hyperlink>
    </w:p>
    <w:p w14:paraId="2A0CE295" w14:textId="07C0B0B4"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2" w:history="1">
        <w:r w:rsidRPr="0057509B">
          <w:rPr>
            <w:rStyle w:val="Hyperlink"/>
            <w:noProof/>
          </w:rPr>
          <w:t>Abbildung 21 Server Ausgabe von dem Programmcode</w:t>
        </w:r>
        <w:r>
          <w:rPr>
            <w:noProof/>
            <w:webHidden/>
          </w:rPr>
          <w:tab/>
        </w:r>
        <w:r>
          <w:rPr>
            <w:noProof/>
            <w:webHidden/>
          </w:rPr>
          <w:fldChar w:fldCharType="begin"/>
        </w:r>
        <w:r>
          <w:rPr>
            <w:noProof/>
            <w:webHidden/>
          </w:rPr>
          <w:instrText xml:space="preserve"> PAGEREF _Toc129336112 \h </w:instrText>
        </w:r>
        <w:r>
          <w:rPr>
            <w:noProof/>
            <w:webHidden/>
          </w:rPr>
        </w:r>
        <w:r>
          <w:rPr>
            <w:noProof/>
            <w:webHidden/>
          </w:rPr>
          <w:fldChar w:fldCharType="separate"/>
        </w:r>
        <w:r>
          <w:rPr>
            <w:noProof/>
            <w:webHidden/>
          </w:rPr>
          <w:t>42</w:t>
        </w:r>
        <w:r>
          <w:rPr>
            <w:noProof/>
            <w:webHidden/>
          </w:rPr>
          <w:fldChar w:fldCharType="end"/>
        </w:r>
      </w:hyperlink>
    </w:p>
    <w:p w14:paraId="4B5D2533" w14:textId="0DE9F591"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3" w:history="1">
        <w:r w:rsidRPr="0057509B">
          <w:rPr>
            <w:rStyle w:val="Hyperlink"/>
            <w:noProof/>
          </w:rPr>
          <w:t>Abbildung 22 normaler Benutzer; Initialisierung</w:t>
        </w:r>
        <w:r>
          <w:rPr>
            <w:noProof/>
            <w:webHidden/>
          </w:rPr>
          <w:tab/>
        </w:r>
        <w:r>
          <w:rPr>
            <w:noProof/>
            <w:webHidden/>
          </w:rPr>
          <w:fldChar w:fldCharType="begin"/>
        </w:r>
        <w:r>
          <w:rPr>
            <w:noProof/>
            <w:webHidden/>
          </w:rPr>
          <w:instrText xml:space="preserve"> PAGEREF _Toc129336113 \h </w:instrText>
        </w:r>
        <w:r>
          <w:rPr>
            <w:noProof/>
            <w:webHidden/>
          </w:rPr>
        </w:r>
        <w:r>
          <w:rPr>
            <w:noProof/>
            <w:webHidden/>
          </w:rPr>
          <w:fldChar w:fldCharType="separate"/>
        </w:r>
        <w:r>
          <w:rPr>
            <w:noProof/>
            <w:webHidden/>
          </w:rPr>
          <w:t>44</w:t>
        </w:r>
        <w:r>
          <w:rPr>
            <w:noProof/>
            <w:webHidden/>
          </w:rPr>
          <w:fldChar w:fldCharType="end"/>
        </w:r>
      </w:hyperlink>
    </w:p>
    <w:p w14:paraId="4F6902C6" w14:textId="5807AA51"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4" w:history="1">
        <w:r w:rsidRPr="0057509B">
          <w:rPr>
            <w:rStyle w:val="Hyperlink"/>
            <w:noProof/>
          </w:rPr>
          <w:t>Abbildung 23 normaler Benutzer; Login</w:t>
        </w:r>
        <w:r>
          <w:rPr>
            <w:noProof/>
            <w:webHidden/>
          </w:rPr>
          <w:tab/>
        </w:r>
        <w:r>
          <w:rPr>
            <w:noProof/>
            <w:webHidden/>
          </w:rPr>
          <w:fldChar w:fldCharType="begin"/>
        </w:r>
        <w:r>
          <w:rPr>
            <w:noProof/>
            <w:webHidden/>
          </w:rPr>
          <w:instrText xml:space="preserve"> PAGEREF _Toc129336114 \h </w:instrText>
        </w:r>
        <w:r>
          <w:rPr>
            <w:noProof/>
            <w:webHidden/>
          </w:rPr>
        </w:r>
        <w:r>
          <w:rPr>
            <w:noProof/>
            <w:webHidden/>
          </w:rPr>
          <w:fldChar w:fldCharType="separate"/>
        </w:r>
        <w:r>
          <w:rPr>
            <w:noProof/>
            <w:webHidden/>
          </w:rPr>
          <w:t>45</w:t>
        </w:r>
        <w:r>
          <w:rPr>
            <w:noProof/>
            <w:webHidden/>
          </w:rPr>
          <w:fldChar w:fldCharType="end"/>
        </w:r>
      </w:hyperlink>
    </w:p>
    <w:p w14:paraId="0A9C3954" w14:textId="46FFA05F"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5" w:history="1">
        <w:r w:rsidRPr="0057509B">
          <w:rPr>
            <w:rStyle w:val="Hyperlink"/>
            <w:noProof/>
          </w:rPr>
          <w:t>Abbildung 24 Hostname Konfirmation</w:t>
        </w:r>
        <w:r>
          <w:rPr>
            <w:noProof/>
            <w:webHidden/>
          </w:rPr>
          <w:tab/>
        </w:r>
        <w:r>
          <w:rPr>
            <w:noProof/>
            <w:webHidden/>
          </w:rPr>
          <w:fldChar w:fldCharType="begin"/>
        </w:r>
        <w:r>
          <w:rPr>
            <w:noProof/>
            <w:webHidden/>
          </w:rPr>
          <w:instrText xml:space="preserve"> PAGEREF _Toc129336115 \h </w:instrText>
        </w:r>
        <w:r>
          <w:rPr>
            <w:noProof/>
            <w:webHidden/>
          </w:rPr>
        </w:r>
        <w:r>
          <w:rPr>
            <w:noProof/>
            <w:webHidden/>
          </w:rPr>
          <w:fldChar w:fldCharType="separate"/>
        </w:r>
        <w:r>
          <w:rPr>
            <w:noProof/>
            <w:webHidden/>
          </w:rPr>
          <w:t>46</w:t>
        </w:r>
        <w:r>
          <w:rPr>
            <w:noProof/>
            <w:webHidden/>
          </w:rPr>
          <w:fldChar w:fldCharType="end"/>
        </w:r>
      </w:hyperlink>
    </w:p>
    <w:p w14:paraId="2650055D" w14:textId="1FF9B5F8"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6" w:history="1">
        <w:r w:rsidRPr="0057509B">
          <w:rPr>
            <w:rStyle w:val="Hyperlink"/>
            <w:noProof/>
          </w:rPr>
          <w:t>Abbildung 25 Domain Konfiguration von Active Directory</w:t>
        </w:r>
        <w:r>
          <w:rPr>
            <w:noProof/>
            <w:webHidden/>
          </w:rPr>
          <w:tab/>
        </w:r>
        <w:r>
          <w:rPr>
            <w:noProof/>
            <w:webHidden/>
          </w:rPr>
          <w:fldChar w:fldCharType="begin"/>
        </w:r>
        <w:r>
          <w:rPr>
            <w:noProof/>
            <w:webHidden/>
          </w:rPr>
          <w:instrText xml:space="preserve"> PAGEREF _Toc129336116 \h </w:instrText>
        </w:r>
        <w:r>
          <w:rPr>
            <w:noProof/>
            <w:webHidden/>
          </w:rPr>
        </w:r>
        <w:r>
          <w:rPr>
            <w:noProof/>
            <w:webHidden/>
          </w:rPr>
          <w:fldChar w:fldCharType="separate"/>
        </w:r>
        <w:r>
          <w:rPr>
            <w:noProof/>
            <w:webHidden/>
          </w:rPr>
          <w:t>47</w:t>
        </w:r>
        <w:r>
          <w:rPr>
            <w:noProof/>
            <w:webHidden/>
          </w:rPr>
          <w:fldChar w:fldCharType="end"/>
        </w:r>
      </w:hyperlink>
    </w:p>
    <w:p w14:paraId="66EA7CF3" w14:textId="457D2694"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7" w:history="1">
        <w:r w:rsidRPr="0057509B">
          <w:rPr>
            <w:rStyle w:val="Hyperlink"/>
            <w:noProof/>
          </w:rPr>
          <w:t>Abbildung 26  Aktivierung PAM-Profil</w:t>
        </w:r>
        <w:r>
          <w:rPr>
            <w:noProof/>
            <w:webHidden/>
          </w:rPr>
          <w:tab/>
        </w:r>
        <w:r>
          <w:rPr>
            <w:noProof/>
            <w:webHidden/>
          </w:rPr>
          <w:fldChar w:fldCharType="begin"/>
        </w:r>
        <w:r>
          <w:rPr>
            <w:noProof/>
            <w:webHidden/>
          </w:rPr>
          <w:instrText xml:space="preserve"> PAGEREF _Toc129336117 \h </w:instrText>
        </w:r>
        <w:r>
          <w:rPr>
            <w:noProof/>
            <w:webHidden/>
          </w:rPr>
        </w:r>
        <w:r>
          <w:rPr>
            <w:noProof/>
            <w:webHidden/>
          </w:rPr>
          <w:fldChar w:fldCharType="separate"/>
        </w:r>
        <w:r>
          <w:rPr>
            <w:noProof/>
            <w:webHidden/>
          </w:rPr>
          <w:t>47</w:t>
        </w:r>
        <w:r>
          <w:rPr>
            <w:noProof/>
            <w:webHidden/>
          </w:rPr>
          <w:fldChar w:fldCharType="end"/>
        </w:r>
      </w:hyperlink>
    </w:p>
    <w:p w14:paraId="4CC87102" w14:textId="5AFF90E9"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8" w:history="1">
        <w:r w:rsidRPr="0057509B">
          <w:rPr>
            <w:rStyle w:val="Hyperlink"/>
            <w:noProof/>
          </w:rPr>
          <w:t>Abbildung 27 User Information mit id.ad1.angerer.com</w:t>
        </w:r>
        <w:r>
          <w:rPr>
            <w:noProof/>
            <w:webHidden/>
          </w:rPr>
          <w:tab/>
        </w:r>
        <w:r>
          <w:rPr>
            <w:noProof/>
            <w:webHidden/>
          </w:rPr>
          <w:fldChar w:fldCharType="begin"/>
        </w:r>
        <w:r>
          <w:rPr>
            <w:noProof/>
            <w:webHidden/>
          </w:rPr>
          <w:instrText xml:space="preserve"> PAGEREF _Toc129336118 \h </w:instrText>
        </w:r>
        <w:r>
          <w:rPr>
            <w:noProof/>
            <w:webHidden/>
          </w:rPr>
        </w:r>
        <w:r>
          <w:rPr>
            <w:noProof/>
            <w:webHidden/>
          </w:rPr>
          <w:fldChar w:fldCharType="separate"/>
        </w:r>
        <w:r>
          <w:rPr>
            <w:noProof/>
            <w:webHidden/>
          </w:rPr>
          <w:t>47</w:t>
        </w:r>
        <w:r>
          <w:rPr>
            <w:noProof/>
            <w:webHidden/>
          </w:rPr>
          <w:fldChar w:fldCharType="end"/>
        </w:r>
      </w:hyperlink>
    </w:p>
    <w:p w14:paraId="40A447CC" w14:textId="5CD1123E"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19" w:history="1">
        <w:r w:rsidRPr="0057509B">
          <w:rPr>
            <w:rStyle w:val="Hyperlink"/>
            <w:noProof/>
          </w:rPr>
          <w:t>Abbildung 28 Statusvergabe AD</w:t>
        </w:r>
        <w:r>
          <w:rPr>
            <w:noProof/>
            <w:webHidden/>
          </w:rPr>
          <w:tab/>
        </w:r>
        <w:r>
          <w:rPr>
            <w:noProof/>
            <w:webHidden/>
          </w:rPr>
          <w:fldChar w:fldCharType="begin"/>
        </w:r>
        <w:r>
          <w:rPr>
            <w:noProof/>
            <w:webHidden/>
          </w:rPr>
          <w:instrText xml:space="preserve"> PAGEREF _Toc129336119 \h </w:instrText>
        </w:r>
        <w:r>
          <w:rPr>
            <w:noProof/>
            <w:webHidden/>
          </w:rPr>
        </w:r>
        <w:r>
          <w:rPr>
            <w:noProof/>
            <w:webHidden/>
          </w:rPr>
          <w:fldChar w:fldCharType="separate"/>
        </w:r>
        <w:r>
          <w:rPr>
            <w:noProof/>
            <w:webHidden/>
          </w:rPr>
          <w:t>48</w:t>
        </w:r>
        <w:r>
          <w:rPr>
            <w:noProof/>
            <w:webHidden/>
          </w:rPr>
          <w:fldChar w:fldCharType="end"/>
        </w:r>
      </w:hyperlink>
    </w:p>
    <w:p w14:paraId="7963306D" w14:textId="635FE3D9"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0" w:history="1">
        <w:r w:rsidRPr="0057509B">
          <w:rPr>
            <w:rStyle w:val="Hyperlink"/>
            <w:noProof/>
          </w:rPr>
          <w:t>Abbildung 29 Rechtevergabe</w:t>
        </w:r>
        <w:r>
          <w:rPr>
            <w:noProof/>
            <w:webHidden/>
          </w:rPr>
          <w:tab/>
        </w:r>
        <w:r>
          <w:rPr>
            <w:noProof/>
            <w:webHidden/>
          </w:rPr>
          <w:fldChar w:fldCharType="begin"/>
        </w:r>
        <w:r>
          <w:rPr>
            <w:noProof/>
            <w:webHidden/>
          </w:rPr>
          <w:instrText xml:space="preserve"> PAGEREF _Toc129336120 \h </w:instrText>
        </w:r>
        <w:r>
          <w:rPr>
            <w:noProof/>
            <w:webHidden/>
          </w:rPr>
        </w:r>
        <w:r>
          <w:rPr>
            <w:noProof/>
            <w:webHidden/>
          </w:rPr>
          <w:fldChar w:fldCharType="separate"/>
        </w:r>
        <w:r>
          <w:rPr>
            <w:noProof/>
            <w:webHidden/>
          </w:rPr>
          <w:t>48</w:t>
        </w:r>
        <w:r>
          <w:rPr>
            <w:noProof/>
            <w:webHidden/>
          </w:rPr>
          <w:fldChar w:fldCharType="end"/>
        </w:r>
      </w:hyperlink>
    </w:p>
    <w:p w14:paraId="6D45C533" w14:textId="612912A7"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1" w:history="1">
        <w:r w:rsidRPr="0057509B">
          <w:rPr>
            <w:rStyle w:val="Hyperlink"/>
            <w:noProof/>
          </w:rPr>
          <w:t>Abbildung 30 Firewall; sudo ufw status</w:t>
        </w:r>
        <w:r>
          <w:rPr>
            <w:noProof/>
            <w:webHidden/>
          </w:rPr>
          <w:tab/>
        </w:r>
        <w:r>
          <w:rPr>
            <w:noProof/>
            <w:webHidden/>
          </w:rPr>
          <w:fldChar w:fldCharType="begin"/>
        </w:r>
        <w:r>
          <w:rPr>
            <w:noProof/>
            <w:webHidden/>
          </w:rPr>
          <w:instrText xml:space="preserve"> PAGEREF _Toc129336121 \h </w:instrText>
        </w:r>
        <w:r>
          <w:rPr>
            <w:noProof/>
            <w:webHidden/>
          </w:rPr>
        </w:r>
        <w:r>
          <w:rPr>
            <w:noProof/>
            <w:webHidden/>
          </w:rPr>
          <w:fldChar w:fldCharType="separate"/>
        </w:r>
        <w:r>
          <w:rPr>
            <w:noProof/>
            <w:webHidden/>
          </w:rPr>
          <w:t>49</w:t>
        </w:r>
        <w:r>
          <w:rPr>
            <w:noProof/>
            <w:webHidden/>
          </w:rPr>
          <w:fldChar w:fldCharType="end"/>
        </w:r>
      </w:hyperlink>
    </w:p>
    <w:p w14:paraId="28AB1C41" w14:textId="64678E91"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2" w:history="1">
        <w:r w:rsidRPr="0057509B">
          <w:rPr>
            <w:rStyle w:val="Hyperlink"/>
            <w:noProof/>
          </w:rPr>
          <w:t>Abbildung 31 Firewall; sudo ufw status</w:t>
        </w:r>
        <w:r>
          <w:rPr>
            <w:noProof/>
            <w:webHidden/>
          </w:rPr>
          <w:tab/>
        </w:r>
        <w:r>
          <w:rPr>
            <w:noProof/>
            <w:webHidden/>
          </w:rPr>
          <w:fldChar w:fldCharType="begin"/>
        </w:r>
        <w:r>
          <w:rPr>
            <w:noProof/>
            <w:webHidden/>
          </w:rPr>
          <w:instrText xml:space="preserve"> PAGEREF _Toc129336122 \h </w:instrText>
        </w:r>
        <w:r>
          <w:rPr>
            <w:noProof/>
            <w:webHidden/>
          </w:rPr>
        </w:r>
        <w:r>
          <w:rPr>
            <w:noProof/>
            <w:webHidden/>
          </w:rPr>
          <w:fldChar w:fldCharType="separate"/>
        </w:r>
        <w:r>
          <w:rPr>
            <w:noProof/>
            <w:webHidden/>
          </w:rPr>
          <w:t>50</w:t>
        </w:r>
        <w:r>
          <w:rPr>
            <w:noProof/>
            <w:webHidden/>
          </w:rPr>
          <w:fldChar w:fldCharType="end"/>
        </w:r>
      </w:hyperlink>
    </w:p>
    <w:p w14:paraId="4767C4A7" w14:textId="5328C31D"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3" w:history="1">
        <w:r w:rsidRPr="0057509B">
          <w:rPr>
            <w:rStyle w:val="Hyperlink"/>
            <w:noProof/>
          </w:rPr>
          <w:t>Abbildung 32 Firewall; sudo ufw status numbered</w:t>
        </w:r>
        <w:r>
          <w:rPr>
            <w:noProof/>
            <w:webHidden/>
          </w:rPr>
          <w:tab/>
        </w:r>
        <w:r>
          <w:rPr>
            <w:noProof/>
            <w:webHidden/>
          </w:rPr>
          <w:fldChar w:fldCharType="begin"/>
        </w:r>
        <w:r>
          <w:rPr>
            <w:noProof/>
            <w:webHidden/>
          </w:rPr>
          <w:instrText xml:space="preserve"> PAGEREF _Toc129336123 \h </w:instrText>
        </w:r>
        <w:r>
          <w:rPr>
            <w:noProof/>
            <w:webHidden/>
          </w:rPr>
        </w:r>
        <w:r>
          <w:rPr>
            <w:noProof/>
            <w:webHidden/>
          </w:rPr>
          <w:fldChar w:fldCharType="separate"/>
        </w:r>
        <w:r>
          <w:rPr>
            <w:noProof/>
            <w:webHidden/>
          </w:rPr>
          <w:t>50</w:t>
        </w:r>
        <w:r>
          <w:rPr>
            <w:noProof/>
            <w:webHidden/>
          </w:rPr>
          <w:fldChar w:fldCharType="end"/>
        </w:r>
      </w:hyperlink>
    </w:p>
    <w:p w14:paraId="72F008BE" w14:textId="7704769C"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6124" w:history="1">
        <w:r w:rsidRPr="0057509B">
          <w:rPr>
            <w:rStyle w:val="Hyperlink"/>
            <w:noProof/>
          </w:rPr>
          <w:t>Abbildung 33 Gantt-Diagramm Angerer Simon</w:t>
        </w:r>
        <w:r>
          <w:rPr>
            <w:noProof/>
            <w:webHidden/>
          </w:rPr>
          <w:tab/>
        </w:r>
        <w:r>
          <w:rPr>
            <w:noProof/>
            <w:webHidden/>
          </w:rPr>
          <w:fldChar w:fldCharType="begin"/>
        </w:r>
        <w:r>
          <w:rPr>
            <w:noProof/>
            <w:webHidden/>
          </w:rPr>
          <w:instrText xml:space="preserve"> PAGEREF _Toc129336124 \h </w:instrText>
        </w:r>
        <w:r>
          <w:rPr>
            <w:noProof/>
            <w:webHidden/>
          </w:rPr>
        </w:r>
        <w:r>
          <w:rPr>
            <w:noProof/>
            <w:webHidden/>
          </w:rPr>
          <w:fldChar w:fldCharType="separate"/>
        </w:r>
        <w:r>
          <w:rPr>
            <w:noProof/>
            <w:webHidden/>
          </w:rPr>
          <w:t>60</w:t>
        </w:r>
        <w:r>
          <w:rPr>
            <w:noProof/>
            <w:webHidden/>
          </w:rPr>
          <w:fldChar w:fldCharType="end"/>
        </w:r>
      </w:hyperlink>
    </w:p>
    <w:p w14:paraId="7D8C4533" w14:textId="1BEB7B8F" w:rsidR="00C71347" w:rsidRDefault="00C71347">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1" w:anchor="_Toc129336125" w:history="1">
        <w:r w:rsidRPr="0057509B">
          <w:rPr>
            <w:rStyle w:val="Hyperlink"/>
            <w:noProof/>
          </w:rPr>
          <w:t>Abbildung 34 Gantt-Diagramm Edelmann Patrick</w:t>
        </w:r>
        <w:r>
          <w:rPr>
            <w:noProof/>
            <w:webHidden/>
          </w:rPr>
          <w:tab/>
        </w:r>
        <w:r>
          <w:rPr>
            <w:noProof/>
            <w:webHidden/>
          </w:rPr>
          <w:fldChar w:fldCharType="begin"/>
        </w:r>
        <w:r>
          <w:rPr>
            <w:noProof/>
            <w:webHidden/>
          </w:rPr>
          <w:instrText xml:space="preserve"> PAGEREF _Toc129336125 \h </w:instrText>
        </w:r>
        <w:r>
          <w:rPr>
            <w:noProof/>
            <w:webHidden/>
          </w:rPr>
        </w:r>
        <w:r>
          <w:rPr>
            <w:noProof/>
            <w:webHidden/>
          </w:rPr>
          <w:fldChar w:fldCharType="separate"/>
        </w:r>
        <w:r>
          <w:rPr>
            <w:noProof/>
            <w:webHidden/>
          </w:rPr>
          <w:t>60</w:t>
        </w:r>
        <w:r>
          <w:rPr>
            <w:noProof/>
            <w:webHidden/>
          </w:rPr>
          <w:fldChar w:fldCharType="end"/>
        </w:r>
      </w:hyperlink>
    </w:p>
    <w:p w14:paraId="6314D164" w14:textId="0947B030" w:rsidR="00E86A5A" w:rsidRDefault="00E86A5A" w:rsidP="00E86A5A">
      <w:r>
        <w:fldChar w:fldCharType="end"/>
      </w:r>
    </w:p>
    <w:p w14:paraId="6C33AD15" w14:textId="787BF9DA" w:rsidR="00853F61" w:rsidRDefault="00853F61" w:rsidP="00C27459">
      <w:pPr>
        <w:pStyle w:val="Titel"/>
      </w:pPr>
      <w:bookmarkStart w:id="79" w:name="_Toc343525873"/>
      <w:bookmarkStart w:id="80" w:name="_Toc129335391"/>
      <w:r>
        <w:t>Tabellenverzeichnis</w:t>
      </w:r>
      <w:bookmarkEnd w:id="79"/>
      <w:bookmarkEnd w:id="80"/>
    </w:p>
    <w:p w14:paraId="45DA01B9" w14:textId="01760034" w:rsidR="00A93F4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35435" w:history="1">
        <w:r w:rsidR="00A93F44" w:rsidRPr="00ED01E0">
          <w:rPr>
            <w:rStyle w:val="Hyperlink"/>
            <w:noProof/>
          </w:rPr>
          <w:t>Tabelle 1 Arbeitsnachweis der Diplomarbeit; Angerer Simon</w:t>
        </w:r>
        <w:r w:rsidR="00A93F44">
          <w:rPr>
            <w:noProof/>
            <w:webHidden/>
          </w:rPr>
          <w:tab/>
        </w:r>
        <w:r w:rsidR="00A93F44">
          <w:rPr>
            <w:noProof/>
            <w:webHidden/>
          </w:rPr>
          <w:fldChar w:fldCharType="begin"/>
        </w:r>
        <w:r w:rsidR="00A93F44">
          <w:rPr>
            <w:noProof/>
            <w:webHidden/>
          </w:rPr>
          <w:instrText xml:space="preserve"> PAGEREF _Toc129335435 \h </w:instrText>
        </w:r>
        <w:r w:rsidR="00A93F44">
          <w:rPr>
            <w:noProof/>
            <w:webHidden/>
          </w:rPr>
        </w:r>
        <w:r w:rsidR="00A93F44">
          <w:rPr>
            <w:noProof/>
            <w:webHidden/>
          </w:rPr>
          <w:fldChar w:fldCharType="separate"/>
        </w:r>
        <w:r w:rsidR="00A93F44">
          <w:rPr>
            <w:noProof/>
            <w:webHidden/>
          </w:rPr>
          <w:t>61</w:t>
        </w:r>
        <w:r w:rsidR="00A93F44">
          <w:rPr>
            <w:noProof/>
            <w:webHidden/>
          </w:rPr>
          <w:fldChar w:fldCharType="end"/>
        </w:r>
      </w:hyperlink>
    </w:p>
    <w:p w14:paraId="5780EDF2" w14:textId="099532AC" w:rsidR="00A93F44"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35436" w:history="1">
        <w:r w:rsidR="00A93F44" w:rsidRPr="00ED01E0">
          <w:rPr>
            <w:rStyle w:val="Hyperlink"/>
            <w:noProof/>
          </w:rPr>
          <w:t>Tabelle 2 Arbeitsnachweis der Diplomarbeit; Edelmann Patrick</w:t>
        </w:r>
        <w:r w:rsidR="00A93F44">
          <w:rPr>
            <w:noProof/>
            <w:webHidden/>
          </w:rPr>
          <w:tab/>
        </w:r>
        <w:r w:rsidR="00A93F44">
          <w:rPr>
            <w:noProof/>
            <w:webHidden/>
          </w:rPr>
          <w:fldChar w:fldCharType="begin"/>
        </w:r>
        <w:r w:rsidR="00A93F44">
          <w:rPr>
            <w:noProof/>
            <w:webHidden/>
          </w:rPr>
          <w:instrText xml:space="preserve"> PAGEREF _Toc129335436 \h </w:instrText>
        </w:r>
        <w:r w:rsidR="00A93F44">
          <w:rPr>
            <w:noProof/>
            <w:webHidden/>
          </w:rPr>
        </w:r>
        <w:r w:rsidR="00A93F44">
          <w:rPr>
            <w:noProof/>
            <w:webHidden/>
          </w:rPr>
          <w:fldChar w:fldCharType="separate"/>
        </w:r>
        <w:r w:rsidR="00A93F44">
          <w:rPr>
            <w:noProof/>
            <w:webHidden/>
          </w:rPr>
          <w:t>63</w:t>
        </w:r>
        <w:r w:rsidR="00A93F44">
          <w:rPr>
            <w:noProof/>
            <w:webHidden/>
          </w:rPr>
          <w:fldChar w:fldCharType="end"/>
        </w:r>
      </w:hyperlink>
    </w:p>
    <w:p w14:paraId="4F882F60" w14:textId="083551A8"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2"/>
          <w:type w:val="continuous"/>
          <w:pgSz w:w="11906" w:h="16838"/>
          <w:pgMar w:top="1418" w:right="1418" w:bottom="1418" w:left="1701" w:header="720" w:footer="720" w:gutter="0"/>
          <w:cols w:space="708"/>
          <w:docGrid w:linePitch="360"/>
        </w:sectPr>
      </w:pPr>
    </w:p>
    <w:bookmarkStart w:id="81" w:name="_Toc129335392"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1"/>
          <w:r w:rsidRPr="00C27459">
            <w:t xml:space="preserve"> </w:t>
          </w:r>
        </w:p>
        <w:p w14:paraId="31300C81" w14:textId="77777777" w:rsidR="005F415A" w:rsidRDefault="00C27459" w:rsidP="005F415A">
          <w:pPr>
            <w:pStyle w:val="Literaturverzeichnis"/>
            <w:rPr>
              <w:noProof/>
              <w:szCs w:val="24"/>
              <w:lang w:val="de-DE"/>
            </w:rPr>
          </w:pPr>
          <w:r>
            <w:fldChar w:fldCharType="begin"/>
          </w:r>
          <w:r w:rsidRPr="00C27459">
            <w:rPr>
              <w:lang w:val="de-AT"/>
            </w:rPr>
            <w:instrText>BIBLIOGRAPHY</w:instrText>
          </w:r>
          <w:r>
            <w:fldChar w:fldCharType="separate"/>
          </w:r>
          <w:r w:rsidR="005F415A">
            <w:rPr>
              <w:noProof/>
              <w:lang w:val="de-DE"/>
            </w:rPr>
            <w:t xml:space="preserve">1. </w:t>
          </w:r>
          <w:r w:rsidR="005F415A">
            <w:rPr>
              <w:b/>
              <w:bCs/>
              <w:noProof/>
              <w:lang w:val="de-DE"/>
            </w:rPr>
            <w:t>Edelmann, Patrick.</w:t>
          </w:r>
          <w:r w:rsidR="005F415A">
            <w:rPr>
              <w:noProof/>
              <w:lang w:val="de-DE"/>
            </w:rPr>
            <w:t xml:space="preserve"> GitHub. [Online] [Zitat vom: 18. März 2023.] https://github.com/Patrick2345564/Diplomarbeit-.git.</w:t>
          </w:r>
        </w:p>
        <w:p w14:paraId="1B5C9186" w14:textId="77777777" w:rsidR="005F415A" w:rsidRDefault="005F415A" w:rsidP="005F415A">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4947814B" w14:textId="77777777" w:rsidR="005F415A" w:rsidRDefault="005F415A" w:rsidP="005F415A">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5737FC40" w14:textId="77777777" w:rsidR="005F415A" w:rsidRPr="005F415A" w:rsidRDefault="005F415A" w:rsidP="005F415A">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5F415A">
            <w:rPr>
              <w:noProof/>
              <w:lang w:val="en-US"/>
            </w:rPr>
            <w:t>September 2022.] https://foerdermittel-wissenswert.de/so-schreibst-du-ein-konzept/.</w:t>
          </w:r>
        </w:p>
        <w:p w14:paraId="19D51392" w14:textId="77777777" w:rsidR="005F415A" w:rsidRDefault="005F415A" w:rsidP="005F415A">
          <w:pPr>
            <w:pStyle w:val="Literaturverzeichnis"/>
            <w:rPr>
              <w:noProof/>
              <w:lang w:val="de-DE"/>
            </w:rPr>
          </w:pPr>
          <w:r w:rsidRPr="005F415A">
            <w:rPr>
              <w:noProof/>
              <w:lang w:val="en-US"/>
            </w:rPr>
            <w:t xml:space="preserve">5. </w:t>
          </w:r>
          <w:r w:rsidRPr="005F415A">
            <w:rPr>
              <w:b/>
              <w:bCs/>
              <w:noProof/>
              <w:lang w:val="en-US"/>
            </w:rPr>
            <w:t>Wienströer, Stefan.</w:t>
          </w:r>
          <w:r w:rsidRPr="005F415A">
            <w:rPr>
              <w:noProof/>
              <w:lang w:val="en-US"/>
            </w:rPr>
            <w:t xml:space="preserve"> a-coding-project. </w:t>
          </w:r>
          <w:r>
            <w:rPr>
              <w:noProof/>
              <w:lang w:val="de-DE"/>
            </w:rPr>
            <w:t>[Online] [Zitat vom: 14. Dezember 2022.] https://www.a-coding-project.de/ratgeber/virtualisierung/ubuntu-server-installation-auf-virtualbox.</w:t>
          </w:r>
        </w:p>
        <w:p w14:paraId="1E5C863B" w14:textId="77777777" w:rsidR="005F415A" w:rsidRDefault="005F415A" w:rsidP="005F415A">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5E965621" w14:textId="77777777" w:rsidR="005F415A" w:rsidRDefault="005F415A" w:rsidP="005F415A">
          <w:pPr>
            <w:pStyle w:val="Literaturverzeichnis"/>
            <w:rPr>
              <w:noProof/>
              <w:lang w:val="de-DE"/>
            </w:rPr>
          </w:pPr>
          <w:r w:rsidRPr="005F415A">
            <w:rPr>
              <w:noProof/>
              <w:lang w:val="en-US"/>
            </w:rPr>
            <w:t xml:space="preserve">7. </w:t>
          </w:r>
          <w:r w:rsidRPr="005F415A">
            <w:rPr>
              <w:b/>
              <w:bCs/>
              <w:noProof/>
              <w:lang w:val="en-US"/>
            </w:rPr>
            <w:t>Brehm, Till.</w:t>
          </w:r>
          <w:r w:rsidRPr="005F415A">
            <w:rPr>
              <w:noProof/>
              <w:lang w:val="en-US"/>
            </w:rPr>
            <w:t xml:space="preserve"> How to Forge. </w:t>
          </w:r>
          <w:r>
            <w:rPr>
              <w:noProof/>
              <w:lang w:val="de-DE"/>
            </w:rPr>
            <w:t>[Online] [Zitat vom: 23. Jänner 2023.] https://www.howtoforge.de/anleitung/wie-man-einen-dhcp-server-unter-ubuntu-20-04-installiert-und-konfiguriert/.</w:t>
          </w:r>
        </w:p>
        <w:p w14:paraId="487321E1" w14:textId="77777777" w:rsidR="005F415A" w:rsidRDefault="005F415A" w:rsidP="005F415A">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3E7922E" w14:textId="77777777" w:rsidR="005F415A" w:rsidRPr="005F415A" w:rsidRDefault="005F415A" w:rsidP="005F415A">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5F415A">
            <w:rPr>
              <w:noProof/>
              <w:lang w:val="en-US"/>
            </w:rPr>
            <w:t>September 2022.] https://phoenixnap.com/kb/useradd-vs-adduser.</w:t>
          </w:r>
        </w:p>
        <w:p w14:paraId="65DF8F3A" w14:textId="77777777" w:rsidR="005F415A" w:rsidRDefault="005F415A" w:rsidP="005F415A">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4C869DD4" w14:textId="77777777" w:rsidR="005F415A" w:rsidRDefault="005F415A" w:rsidP="005F415A">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361AE39" w14:textId="77777777" w:rsidR="005F415A" w:rsidRDefault="005F415A" w:rsidP="005F415A">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3565A33D" w14:textId="77777777" w:rsidR="005F415A" w:rsidRDefault="005F415A" w:rsidP="005F415A">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17342F88" w14:textId="77777777" w:rsidR="005F415A" w:rsidRDefault="005F415A" w:rsidP="005F415A">
          <w:pPr>
            <w:pStyle w:val="Literaturverzeichnis"/>
            <w:rPr>
              <w:noProof/>
              <w:lang w:val="de-DE"/>
            </w:rPr>
          </w:pPr>
          <w:r w:rsidRPr="005F415A">
            <w:rPr>
              <w:noProof/>
              <w:lang w:val="en-US"/>
            </w:rPr>
            <w:t xml:space="preserve">14. </w:t>
          </w:r>
          <w:r w:rsidRPr="005F415A">
            <w:rPr>
              <w:b/>
              <w:bCs/>
              <w:noProof/>
              <w:lang w:val="en-US"/>
            </w:rPr>
            <w:t>Theo.</w:t>
          </w:r>
          <w:r w:rsidRPr="005F415A">
            <w:rPr>
              <w:noProof/>
              <w:lang w:val="en-US"/>
            </w:rPr>
            <w:t xml:space="preserve"> blog.to.com. [Online] 04. </w:t>
          </w:r>
          <w:r>
            <w:rPr>
              <w:noProof/>
              <w:lang w:val="de-DE"/>
            </w:rPr>
            <w:t>Dezember 2018. https://blog.to.com/was-ist-eigentlich-dns/.</w:t>
          </w:r>
        </w:p>
        <w:p w14:paraId="48103C1D" w14:textId="77777777" w:rsidR="005F415A" w:rsidRDefault="005F415A" w:rsidP="005F415A">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31DEF7DB" w14:textId="77777777" w:rsidR="005F415A" w:rsidRDefault="005F415A" w:rsidP="005F415A">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51D765CC" w14:textId="77777777" w:rsidR="005F415A" w:rsidRPr="005F415A" w:rsidRDefault="005F415A" w:rsidP="005F415A">
          <w:pPr>
            <w:pStyle w:val="Literaturverzeichnis"/>
            <w:rPr>
              <w:noProof/>
              <w:lang w:val="en-US"/>
            </w:rPr>
          </w:pPr>
          <w:r>
            <w:rPr>
              <w:noProof/>
              <w:lang w:val="de-DE"/>
            </w:rPr>
            <w:t xml:space="preserve">17. </w:t>
          </w:r>
          <w:r>
            <w:rPr>
              <w:b/>
              <w:bCs/>
              <w:noProof/>
              <w:lang w:val="de-DE"/>
            </w:rPr>
            <w:t xml:space="preserve">Luber, Dipl.-Ing. (FH) Stefan und Donner, Dipl.-Ing. </w:t>
          </w:r>
          <w:r w:rsidRPr="005F415A">
            <w:rPr>
              <w:b/>
              <w:bCs/>
              <w:noProof/>
              <w:lang w:val="en-US"/>
            </w:rPr>
            <w:t>(FH) Andreas.</w:t>
          </w:r>
          <w:r w:rsidRPr="005F415A">
            <w:rPr>
              <w:noProof/>
              <w:lang w:val="en-US"/>
            </w:rPr>
            <w:t xml:space="preserve"> ip.insider.de. [Online] 01. August 2018. https://www.ip-insider.de/was-ist-eine-proxy-firewall-a-621987/.</w:t>
          </w:r>
        </w:p>
        <w:p w14:paraId="4F6929C3" w14:textId="77777777" w:rsidR="005F415A" w:rsidRDefault="005F415A" w:rsidP="005F415A">
          <w:pPr>
            <w:pStyle w:val="Literaturverzeichnis"/>
            <w:rPr>
              <w:noProof/>
              <w:lang w:val="de-DE"/>
            </w:rPr>
          </w:pPr>
          <w:r w:rsidRPr="005F415A">
            <w:rPr>
              <w:noProof/>
              <w:lang w:val="en-US"/>
            </w:rPr>
            <w:t xml:space="preserve">18. </w:t>
          </w:r>
          <w:r w:rsidRPr="005F415A">
            <w:rPr>
              <w:b/>
              <w:bCs/>
              <w:noProof/>
              <w:lang w:val="en-US"/>
            </w:rPr>
            <w:t>Joos, Thomas.</w:t>
          </w:r>
          <w:r w:rsidRPr="005F415A">
            <w:rPr>
              <w:noProof/>
              <w:lang w:val="en-US"/>
            </w:rPr>
            <w:t xml:space="preserve"> ip-insider.de. [Online] 14. </w:t>
          </w:r>
          <w:r>
            <w:rPr>
              <w:noProof/>
              <w:lang w:val="de-DE"/>
            </w:rPr>
            <w:t>Mai 2021. https://www.ip-insider.de/bind9-dns-server-auf-ubuntu-betreiben-a-ddeb1effd2105872585a05554dc142ea/.</w:t>
          </w:r>
        </w:p>
        <w:p w14:paraId="1073F1D6" w14:textId="77777777" w:rsidR="005F415A" w:rsidRDefault="005F415A" w:rsidP="005F415A">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4B1169F8" w14:textId="77777777" w:rsidR="005F415A" w:rsidRDefault="005F415A" w:rsidP="005F415A">
          <w:pPr>
            <w:pStyle w:val="Literaturverzeichnis"/>
            <w:rPr>
              <w:noProof/>
              <w:lang w:val="de-DE"/>
            </w:rPr>
          </w:pPr>
          <w:r w:rsidRPr="005F415A">
            <w:rPr>
              <w:noProof/>
              <w:lang w:val="en-US"/>
            </w:rPr>
            <w:t xml:space="preserve">20. </w:t>
          </w:r>
          <w:r w:rsidRPr="005F415A">
            <w:rPr>
              <w:b/>
              <w:bCs/>
              <w:noProof/>
              <w:lang w:val="en-US"/>
            </w:rPr>
            <w:t>Ferrell, Robert G.</w:t>
          </w:r>
          <w:r w:rsidRPr="005F415A">
            <w:rPr>
              <w:noProof/>
              <w:lang w:val="en-US"/>
            </w:rPr>
            <w:t xml:space="preserve"> computerweekly.com. [Online] 02. </w:t>
          </w:r>
          <w:r>
            <w:rPr>
              <w:noProof/>
              <w:lang w:val="de-DE"/>
            </w:rPr>
            <w:t>Juli 2018. https://www.computerweekly.com/de/feature/Die-fuenf-verschiedenen-Arten-von-Firewalls.</w:t>
          </w:r>
        </w:p>
        <w:p w14:paraId="761B3704" w14:textId="77777777" w:rsidR="005F415A" w:rsidRPr="005F415A" w:rsidRDefault="005F415A" w:rsidP="005F415A">
          <w:pPr>
            <w:pStyle w:val="Literaturverzeichnis"/>
            <w:rPr>
              <w:noProof/>
              <w:lang w:val="en-US"/>
            </w:rPr>
          </w:pPr>
          <w:r w:rsidRPr="005F415A">
            <w:rPr>
              <w:noProof/>
              <w:lang w:val="en-US"/>
            </w:rPr>
            <w:t xml:space="preserve">21. </w:t>
          </w:r>
          <w:r w:rsidRPr="005F415A">
            <w:rPr>
              <w:b/>
              <w:bCs/>
              <w:noProof/>
              <w:lang w:val="en-US"/>
            </w:rPr>
            <w:t>wachemo-elearning.net.</w:t>
          </w:r>
          <w:r w:rsidRPr="005F415A">
            <w:rPr>
              <w:noProof/>
              <w:lang w:val="en-US"/>
            </w:rPr>
            <w:t xml:space="preserve"> [Online] https://wachemo-elearning.net/courses/information-assurance-and-security/lessons/chapter-four-review-of-shared-key-cryptography-and-hash-functions/topic/firewalls/.</w:t>
          </w:r>
        </w:p>
        <w:p w14:paraId="0D1A9230" w14:textId="77777777" w:rsidR="005F415A" w:rsidRPr="005F415A" w:rsidRDefault="005F415A" w:rsidP="005F415A">
          <w:pPr>
            <w:pStyle w:val="Literaturverzeichnis"/>
            <w:rPr>
              <w:b/>
              <w:bCs/>
              <w:noProof/>
              <w:lang w:val="en-US"/>
            </w:rPr>
          </w:pPr>
          <w:r w:rsidRPr="005F415A">
            <w:rPr>
              <w:b/>
              <w:bCs/>
              <w:noProof/>
              <w:lang w:val="en-US"/>
            </w:rPr>
            <w:t xml:space="preserve">22. </w:t>
          </w:r>
          <w:r w:rsidRPr="005F415A">
            <w:rPr>
              <w:noProof/>
              <w:lang w:val="en-US"/>
            </w:rPr>
            <w:t>ubuntu.com. [Online] https://manpages.ubuntu.com/manpages/xenial/man8/adduser.8.html?_ga=2.56716458.1281046089.1678049659-1113399391.1672302534 .</w:t>
          </w:r>
        </w:p>
        <w:p w14:paraId="4F66E71F" w14:textId="77777777" w:rsidR="005F415A" w:rsidRPr="005F415A" w:rsidRDefault="005F415A" w:rsidP="005F415A">
          <w:pPr>
            <w:pStyle w:val="Literaturverzeichnis"/>
            <w:rPr>
              <w:noProof/>
              <w:lang w:val="de-DE"/>
            </w:rPr>
          </w:pPr>
          <w:r w:rsidRPr="005F415A">
            <w:rPr>
              <w:b/>
              <w:bCs/>
              <w:noProof/>
              <w:lang w:val="en-US"/>
            </w:rPr>
            <w:lastRenderedPageBreak/>
            <w:t xml:space="preserve">23. Mutai, Josphat. </w:t>
          </w:r>
          <w:r w:rsidRPr="005F415A">
            <w:rPr>
              <w:noProof/>
              <w:lang w:val="en-US"/>
            </w:rPr>
            <w:t xml:space="preserve">computingforgeeks.com. [Online] 23. </w:t>
          </w:r>
          <w:r w:rsidRPr="005F415A">
            <w:rPr>
              <w:noProof/>
              <w:lang w:val="de-DE"/>
            </w:rPr>
            <w:t>Januar 2020. https://computingforgeeks.com/join-ubuntu-debian-to-active-directory-ad-domain/.</w:t>
          </w:r>
        </w:p>
        <w:p w14:paraId="39BD6621" w14:textId="77777777" w:rsidR="005F415A" w:rsidRDefault="005F415A" w:rsidP="005F415A">
          <w:pPr>
            <w:pStyle w:val="Literaturverzeichnis"/>
            <w:rPr>
              <w:b/>
              <w:bCs/>
              <w:noProof/>
              <w:lang w:val="de-DE"/>
            </w:rPr>
          </w:pPr>
          <w:r>
            <w:rPr>
              <w:b/>
              <w:bCs/>
              <w:noProof/>
              <w:lang w:val="de-DE"/>
            </w:rPr>
            <w:t>24. de.barracuda.com.</w:t>
          </w:r>
          <w:r w:rsidRPr="005F415A">
            <w:rPr>
              <w:noProof/>
              <w:lang w:val="de-DE"/>
            </w:rPr>
            <w:t xml:space="preserve"> [Online] [Zitat vom: 10. Januar 2023.] https://de.barracuda.com/support/glossary/next-generation-firewall.</w:t>
          </w:r>
        </w:p>
        <w:p w14:paraId="3203DFF9" w14:textId="77777777" w:rsidR="005F415A" w:rsidRPr="005F415A" w:rsidRDefault="005F415A" w:rsidP="005F415A">
          <w:pPr>
            <w:pStyle w:val="Literaturverzeichnis"/>
            <w:rPr>
              <w:b/>
              <w:bCs/>
              <w:noProof/>
              <w:lang w:val="en-US"/>
            </w:rPr>
          </w:pPr>
          <w:r w:rsidRPr="005F415A">
            <w:rPr>
              <w:b/>
              <w:bCs/>
              <w:noProof/>
              <w:lang w:val="en-US"/>
            </w:rPr>
            <w:t>25. Conda.</w:t>
          </w:r>
          <w:r w:rsidRPr="005F415A">
            <w:rPr>
              <w:noProof/>
              <w:lang w:val="en-US"/>
            </w:rPr>
            <w:t xml:space="preserve"> Youtube. [Online]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0C10C1EA" w14:textId="7FE37C16" w:rsidR="00C27459" w:rsidRDefault="00C27459" w:rsidP="005F415A">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3"/>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2" w:name="_Toc129335393"/>
      <w:r>
        <w:lastRenderedPageBreak/>
        <w:t>Abkürzungs- und Symbolverzeichnis</w:t>
      </w:r>
      <w:bookmarkEnd w:id="82"/>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4"/>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7B9E54F0" w14:textId="3C34A4C4" w:rsidR="00A93F44" w:rsidRDefault="00937A59" w:rsidP="00A93F44">
      <w:pPr>
        <w:pStyle w:val="Index1"/>
        <w:tabs>
          <w:tab w:val="right" w:leader="dot" w:pos="8777"/>
        </w:tabs>
        <w:ind w:left="0" w:firstLine="0"/>
        <w:rPr>
          <w:lang w:val="en-US"/>
        </w:rPr>
      </w:pPr>
      <w:r>
        <w:rPr>
          <w:lang w:val="en-US"/>
        </w:rPr>
        <w:lastRenderedPageBreak/>
        <w:fldChar w:fldCharType="end"/>
      </w:r>
    </w:p>
    <w:p w14:paraId="4685AEA4" w14:textId="0E836776" w:rsidR="00A417D1" w:rsidRPr="00C27459" w:rsidRDefault="00A93F44" w:rsidP="00C71347">
      <w:pPr>
        <w:pStyle w:val="Titel"/>
      </w:pPr>
      <w:r>
        <w:rPr>
          <w:lang w:val="de-AT"/>
        </w:rPr>
        <w:tab/>
      </w:r>
      <w:bookmarkStart w:id="83" w:name="_Toc343525863"/>
      <w:bookmarkStart w:id="84" w:name="_Toc129335394"/>
      <w:r w:rsidR="00A417D1" w:rsidRPr="00C27459">
        <w:t>Anhang</w:t>
      </w:r>
      <w:bookmarkEnd w:id="83"/>
      <w:bookmarkEnd w:id="84"/>
    </w:p>
    <w:p w14:paraId="66D3A29D" w14:textId="374E825F" w:rsidR="00A417D1" w:rsidRDefault="00A417D1" w:rsidP="00A42C89">
      <w:pPr>
        <w:pStyle w:val="berschrift2"/>
      </w:pPr>
      <w:bookmarkStart w:id="85" w:name="_Toc343525865"/>
      <w:bookmarkStart w:id="86" w:name="OLE_LINK6"/>
      <w:bookmarkStart w:id="87" w:name="OLE_LINK7"/>
      <w:bookmarkStart w:id="88" w:name="_Toc129335395"/>
      <w:r>
        <w:t>Schlussfolgerung / Projekterfahrung</w:t>
      </w:r>
      <w:bookmarkEnd w:id="85"/>
      <w:bookmarkEnd w:id="86"/>
      <w:bookmarkEnd w:id="87"/>
      <w:bookmarkEnd w:id="88"/>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5"/>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9" w:name="_Toc343525867"/>
      <w:r w:rsidRPr="00A42C89">
        <w:lastRenderedPageBreak/>
        <w:t xml:space="preserve"> </w:t>
      </w:r>
      <w:bookmarkStart w:id="90" w:name="_Toc129335396"/>
      <w:r w:rsidR="00A417D1" w:rsidRPr="00A42C89">
        <w:t>Projektterminplanung</w:t>
      </w:r>
      <w:bookmarkEnd w:id="89"/>
      <w:bookmarkEnd w:id="90"/>
    </w:p>
    <w:p w14:paraId="1BAA3445" w14:textId="6813970C" w:rsidR="004B2218" w:rsidRDefault="004B2218" w:rsidP="004B2218">
      <w:pPr>
        <w:pStyle w:val="berschrift2"/>
      </w:pPr>
      <w:bookmarkStart w:id="91" w:name="_Toc129335397"/>
      <w:r>
        <w:t>Simon Angerer</w:t>
      </w:r>
      <w:bookmarkEnd w:id="91"/>
    </w:p>
    <w:p w14:paraId="1CCC2EE8" w14:textId="77777777" w:rsidR="00BE2A43" w:rsidRDefault="00BE2A43" w:rsidP="00BE2A43">
      <w:pPr>
        <w:keepNext/>
      </w:pPr>
      <w:r w:rsidRPr="00BE2A43">
        <w:rPr>
          <w:noProof/>
        </w:rPr>
        <w:drawing>
          <wp:inline distT="0" distB="0" distL="0" distR="0" wp14:anchorId="20E38137" wp14:editId="2998D587">
            <wp:extent cx="6406621" cy="311691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3019" cy="3124890"/>
                    </a:xfrm>
                    <a:prstGeom prst="rect">
                      <a:avLst/>
                    </a:prstGeom>
                    <a:noFill/>
                    <a:ln>
                      <a:noFill/>
                    </a:ln>
                  </pic:spPr>
                </pic:pic>
              </a:graphicData>
            </a:graphic>
          </wp:inline>
        </w:drawing>
      </w:r>
    </w:p>
    <w:p w14:paraId="529691AF" w14:textId="14AA3540" w:rsidR="004B2218" w:rsidRDefault="00BE2A43" w:rsidP="00BE2A43">
      <w:pPr>
        <w:pStyle w:val="Beschriftung"/>
      </w:pPr>
      <w:bookmarkStart w:id="92" w:name="_Toc129336124"/>
      <w:r>
        <w:t xml:space="preserve">Abbildung </w:t>
      </w:r>
      <w:r>
        <w:fldChar w:fldCharType="begin"/>
      </w:r>
      <w:r>
        <w:instrText xml:space="preserve"> SEQ Abbildung \* ARABIC </w:instrText>
      </w:r>
      <w:r>
        <w:fldChar w:fldCharType="separate"/>
      </w:r>
      <w:r w:rsidR="00C71347">
        <w:rPr>
          <w:noProof/>
        </w:rPr>
        <w:t>33</w:t>
      </w:r>
      <w:r>
        <w:fldChar w:fldCharType="end"/>
      </w:r>
      <w:r>
        <w:t xml:space="preserve"> Gantt-Diagramm Angerer Simon</w:t>
      </w:r>
      <w:bookmarkEnd w:id="92"/>
    </w:p>
    <w:p w14:paraId="122A4633" w14:textId="77777777" w:rsidR="004B2218" w:rsidRPr="004B2218" w:rsidRDefault="004B2218" w:rsidP="004B2218"/>
    <w:p w14:paraId="29BB631A" w14:textId="6820D529" w:rsidR="004B2218" w:rsidRDefault="004B2218" w:rsidP="004B2218">
      <w:pPr>
        <w:pStyle w:val="berschrift2"/>
      </w:pPr>
      <w:bookmarkStart w:id="93" w:name="_Toc129335398"/>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7E6A9CEC" w:rsidR="004B2218" w:rsidRPr="005B5F35" w:rsidRDefault="004B2218" w:rsidP="004B2218">
                            <w:pPr>
                              <w:pStyle w:val="Beschriftung"/>
                              <w:rPr>
                                <w:color w:val="auto"/>
                                <w:sz w:val="28"/>
                                <w:szCs w:val="20"/>
                              </w:rPr>
                            </w:pPr>
                            <w:bookmarkStart w:id="94" w:name="_Toc129336125"/>
                            <w:r>
                              <w:t xml:space="preserve">Abbildung </w:t>
                            </w:r>
                            <w:r>
                              <w:fldChar w:fldCharType="begin"/>
                            </w:r>
                            <w:r>
                              <w:instrText xml:space="preserve"> SEQ Abbildung \* ARABIC </w:instrText>
                            </w:r>
                            <w:r>
                              <w:fldChar w:fldCharType="separate"/>
                            </w:r>
                            <w:r w:rsidR="00C71347">
                              <w:rPr>
                                <w:noProof/>
                              </w:rPr>
                              <w:t>34</w:t>
                            </w:r>
                            <w:r>
                              <w:fldChar w:fldCharType="end"/>
                            </w:r>
                            <w:r>
                              <w:t xml:space="preserve"> Gantt-Diagramm Edelmann Patric</w:t>
                            </w:r>
                            <w:r w:rsidR="003A09E2">
                              <w:t>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7E6A9CEC" w:rsidR="004B2218" w:rsidRPr="005B5F35" w:rsidRDefault="004B2218" w:rsidP="004B2218">
                      <w:pPr>
                        <w:pStyle w:val="Beschriftung"/>
                        <w:rPr>
                          <w:color w:val="auto"/>
                          <w:sz w:val="28"/>
                          <w:szCs w:val="20"/>
                        </w:rPr>
                      </w:pPr>
                      <w:bookmarkStart w:id="95" w:name="_Toc129336125"/>
                      <w:r>
                        <w:t xml:space="preserve">Abbildung </w:t>
                      </w:r>
                      <w:r>
                        <w:fldChar w:fldCharType="begin"/>
                      </w:r>
                      <w:r>
                        <w:instrText xml:space="preserve"> SEQ Abbildung \* ARABIC </w:instrText>
                      </w:r>
                      <w:r>
                        <w:fldChar w:fldCharType="separate"/>
                      </w:r>
                      <w:r w:rsidR="00C71347">
                        <w:rPr>
                          <w:noProof/>
                        </w:rPr>
                        <w:t>34</w:t>
                      </w:r>
                      <w:r>
                        <w:fldChar w:fldCharType="end"/>
                      </w:r>
                      <w:r>
                        <w:t xml:space="preserve"> Gantt-Diagramm Edelmann Patric</w:t>
                      </w:r>
                      <w:r w:rsidR="003A09E2">
                        <w:t>k</w:t>
                      </w:r>
                      <w:bookmarkEnd w:id="95"/>
                    </w:p>
                  </w:txbxContent>
                </v:textbox>
                <w10:wrap type="tight"/>
              </v:shape>
            </w:pict>
          </mc:Fallback>
        </mc:AlternateContent>
      </w:r>
      <w:r>
        <w:t>Patrick Edelmann</w:t>
      </w:r>
      <w:bookmarkEnd w:id="93"/>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8"/>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6" w:name="_Toc343525870"/>
      <w:bookmarkStart w:id="97" w:name="_Toc129335399"/>
      <w:r>
        <w:lastRenderedPageBreak/>
        <w:t>Arbeitsnachweis</w:t>
      </w:r>
      <w:bookmarkEnd w:id="96"/>
      <w:r>
        <w:t xml:space="preserve"> Diplomarbei</w:t>
      </w:r>
      <w:r w:rsidR="00EE42F3">
        <w:t>t</w:t>
      </w:r>
      <w:bookmarkEnd w:id="97"/>
    </w:p>
    <w:p w14:paraId="6D7DC81A" w14:textId="4FA77255" w:rsidR="008D5197" w:rsidRDefault="008D5197" w:rsidP="008D5197">
      <w:pPr>
        <w:pStyle w:val="Beschriftung"/>
        <w:keepNext/>
      </w:pPr>
      <w:bookmarkStart w:id="98" w:name="_Toc129335435"/>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8"/>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DNS 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Doku verfeinert mit Abstract verbesserung,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79"/>
          <w:pgSz w:w="11906" w:h="16838"/>
          <w:pgMar w:top="1418" w:right="1418" w:bottom="1418" w:left="1701" w:header="720" w:footer="720" w:gutter="0"/>
          <w:cols w:space="708"/>
          <w:docGrid w:linePitch="360"/>
        </w:sectPr>
      </w:pPr>
    </w:p>
    <w:p w14:paraId="4CC385F3" w14:textId="61A7ED92" w:rsidR="00360804" w:rsidRDefault="00360804" w:rsidP="000A003E"/>
    <w:p w14:paraId="57BCCFF3" w14:textId="77777777" w:rsidR="00360804" w:rsidRDefault="00360804">
      <w:pPr>
        <w:suppressAutoHyphens w:val="0"/>
        <w:spacing w:after="0" w:line="240" w:lineRule="auto"/>
        <w:jc w:val="left"/>
      </w:pPr>
    </w:p>
    <w:p w14:paraId="0E595506" w14:textId="6A21C8C2" w:rsidR="00333CAA" w:rsidRDefault="00333CAA" w:rsidP="00333CAA">
      <w:pPr>
        <w:pStyle w:val="Beschriftung"/>
        <w:keepNext/>
      </w:pPr>
      <w:bookmarkStart w:id="99" w:name="_Toc129335436"/>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9"/>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lastRenderedPageBreak/>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3F099214" w:rsidR="00B8658D" w:rsidRDefault="00B8658D" w:rsidP="00EF296D">
            <w:pPr>
              <w:pStyle w:val="Arbeitsnachweis"/>
              <w:snapToGrid w:val="0"/>
            </w:pPr>
            <w:r>
              <w:t>02:30min</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08CA80EF" w:rsidR="00B8658D" w:rsidRDefault="00B8658D" w:rsidP="00EF296D">
            <w:pPr>
              <w:pStyle w:val="Arbeitsnachweis"/>
              <w:snapToGrid w:val="0"/>
            </w:pPr>
            <w:r>
              <w:t>01:30min</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3B86E8A" w:rsidR="00EF296D" w:rsidRDefault="00EF296D" w:rsidP="00EF296D">
            <w:pPr>
              <w:pStyle w:val="Arbeitsnachweis"/>
              <w:snapToGrid w:val="0"/>
              <w:rPr>
                <w:b/>
              </w:rPr>
            </w:pPr>
            <w:r>
              <w:rPr>
                <w:b/>
              </w:rPr>
              <w:t>1</w:t>
            </w:r>
            <w:r w:rsidR="00B8658D">
              <w:rPr>
                <w:b/>
              </w:rPr>
              <w:t>80</w:t>
            </w:r>
            <w:r>
              <w:rPr>
                <w:b/>
              </w:rPr>
              <w:t>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0"/>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1A1F6" w14:textId="77777777" w:rsidR="00E152B0" w:rsidRDefault="00E152B0">
      <w:pPr>
        <w:spacing w:after="0" w:line="240" w:lineRule="auto"/>
      </w:pPr>
      <w:r>
        <w:separator/>
      </w:r>
    </w:p>
  </w:endnote>
  <w:endnote w:type="continuationSeparator" w:id="0">
    <w:p w14:paraId="420C8183" w14:textId="77777777" w:rsidR="00E152B0" w:rsidRDefault="00E152B0">
      <w:pPr>
        <w:spacing w:after="0" w:line="240" w:lineRule="auto"/>
      </w:pPr>
      <w:r>
        <w:continuationSeparator/>
      </w:r>
    </w:p>
  </w:endnote>
  <w:endnote w:type="continuationNotice" w:id="1">
    <w:p w14:paraId="1E5F47F1" w14:textId="77777777" w:rsidR="00E152B0" w:rsidRDefault="00E152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5BF52714" w:rsidR="00C27459" w:rsidRDefault="00C27459" w:rsidP="00203D58">
        <w:pPr>
          <w:pStyle w:val="Fuzeile"/>
          <w:jc w:val="center"/>
        </w:pPr>
        <w:r>
          <w:t>Patrick Edelmann/Simon Angerer</w:t>
        </w:r>
        <w:r>
          <w:tab/>
        </w:r>
        <w:r w:rsidR="00C71347">
          <w:t>Abbildungsverzeichnis/Tabellenverzeichnis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5149DE37" w:rsidR="00C71347" w:rsidRDefault="00C71347" w:rsidP="00203D58">
        <w:pPr>
          <w:pStyle w:val="Fuzeile"/>
          <w:jc w:val="center"/>
        </w:pPr>
        <w:r>
          <w:t>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6ADBC" w14:textId="77777777" w:rsidR="00E152B0" w:rsidRDefault="00E152B0">
      <w:pPr>
        <w:spacing w:after="0" w:line="240" w:lineRule="auto"/>
      </w:pPr>
      <w:r>
        <w:separator/>
      </w:r>
    </w:p>
  </w:footnote>
  <w:footnote w:type="continuationSeparator" w:id="0">
    <w:p w14:paraId="06F66654" w14:textId="77777777" w:rsidR="00E152B0" w:rsidRDefault="00E152B0">
      <w:pPr>
        <w:spacing w:after="0" w:line="240" w:lineRule="auto"/>
      </w:pPr>
      <w:r>
        <w:continuationSeparator/>
      </w:r>
    </w:p>
  </w:footnote>
  <w:footnote w:type="continuationNotice" w:id="1">
    <w:p w14:paraId="2FC893C4" w14:textId="77777777" w:rsidR="00E152B0" w:rsidRDefault="00E152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D9F"/>
    <w:rsid w:val="005E4BD2"/>
    <w:rsid w:val="005F157D"/>
    <w:rsid w:val="005F30FB"/>
    <w:rsid w:val="005F415A"/>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4892"/>
    <w:rsid w:val="006966F7"/>
    <w:rsid w:val="006A46A3"/>
    <w:rsid w:val="006B16F2"/>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C367F"/>
    <w:rsid w:val="007D022D"/>
    <w:rsid w:val="007D20BF"/>
    <w:rsid w:val="007D2410"/>
    <w:rsid w:val="007D3C01"/>
    <w:rsid w:val="007D468B"/>
    <w:rsid w:val="007E484B"/>
    <w:rsid w:val="007E56C5"/>
    <w:rsid w:val="007F275A"/>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1347"/>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4A3E"/>
    <w:rsid w:val="00CE5613"/>
    <w:rsid w:val="00CF0316"/>
    <w:rsid w:val="00CF185F"/>
    <w:rsid w:val="00CF3500"/>
    <w:rsid w:val="00CF4F57"/>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27C9"/>
    <w:rsid w:val="00D9326F"/>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52B0"/>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footer" Target="footer14.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footer" Target="footer17.xml"/><Relationship Id="rId79"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2.xml"/><Relationship Id="rId64" Type="http://schemas.openxmlformats.org/officeDocument/2006/relationships/image" Target="media/image33.png"/><Relationship Id="rId69" Type="http://schemas.openxmlformats.org/officeDocument/2006/relationships/hyperlink" Target="file:///C:\Users\pedel\OneDrive\Dokumente\HTL\5AHEL\Diplomarbeit\Diplomarbeit.docx" TargetMode="External"/><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mailto:some-person@some-other-server.com" TargetMode="External"/><Relationship Id="rId72" Type="http://schemas.openxmlformats.org/officeDocument/2006/relationships/footer" Target="footer15.xml"/><Relationship Id="rId80" Type="http://schemas.openxmlformats.org/officeDocument/2006/relationships/footer" Target="foot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footer" Target="footer13.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yperlink" Target="file:///C:\Users\pedel\OneDrive\Dokumente\HTL\5AHEL\Diplomarbeit\Diplomarbeit.docx" TargetMode="Externa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root@patrickedelmann.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oter" Target="footer16.xml"/><Relationship Id="rId78" Type="http://schemas.openxmlformats.org/officeDocument/2006/relationships/footer" Target="footer19.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header" Target="header11.xml"/><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hyperlink" Target="file:///C:\Users\pedel\OneDrive\Dokumente\HTL\5AHEL\Diplomarbeit\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s>
</file>

<file path=customXml/itemProps1.xml><?xml version="1.0" encoding="utf-8"?>
<ds:datastoreItem xmlns:ds="http://schemas.openxmlformats.org/officeDocument/2006/customXml" ds:itemID="{D5689AFF-65D9-4FEC-ACC4-58D0AC81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13890</Words>
  <Characters>87512</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101200</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3</cp:revision>
  <cp:lastPrinted>2018-11-28T20:32:00Z</cp:lastPrinted>
  <dcterms:created xsi:type="dcterms:W3CDTF">2023-03-10T09:17:00Z</dcterms:created>
  <dcterms:modified xsi:type="dcterms:W3CDTF">2023-03-10T09:24:00Z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