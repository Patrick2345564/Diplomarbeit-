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5AB75D39"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Schiechtel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788799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77777777"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This thesis is about a virtual server that communicates using a Python client program. Many companies do not offer suitable virtual servers for general use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7887997"/>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D6C869A" w14:textId="041920E1" w:rsidR="00EF403D"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7887996" w:history="1">
            <w:r w:rsidR="00EF403D" w:rsidRPr="00993048">
              <w:rPr>
                <w:rStyle w:val="Hyperlink"/>
                <w:noProof/>
                <w:lang w:val="de-AT"/>
              </w:rPr>
              <w:t>Kurzfassung /Abstract</w:t>
            </w:r>
            <w:r w:rsidR="00EF403D">
              <w:rPr>
                <w:noProof/>
                <w:webHidden/>
              </w:rPr>
              <w:tab/>
            </w:r>
            <w:r w:rsidR="00EF403D">
              <w:rPr>
                <w:noProof/>
                <w:webHidden/>
              </w:rPr>
              <w:fldChar w:fldCharType="begin"/>
            </w:r>
            <w:r w:rsidR="00EF403D">
              <w:rPr>
                <w:noProof/>
                <w:webHidden/>
              </w:rPr>
              <w:instrText xml:space="preserve"> PAGEREF _Toc127887996 \h </w:instrText>
            </w:r>
            <w:r w:rsidR="00EF403D">
              <w:rPr>
                <w:noProof/>
                <w:webHidden/>
              </w:rPr>
            </w:r>
            <w:r w:rsidR="00EF403D">
              <w:rPr>
                <w:noProof/>
                <w:webHidden/>
              </w:rPr>
              <w:fldChar w:fldCharType="separate"/>
            </w:r>
            <w:r w:rsidR="00EF403D">
              <w:rPr>
                <w:noProof/>
                <w:webHidden/>
              </w:rPr>
              <w:t>i</w:t>
            </w:r>
            <w:r w:rsidR="00EF403D">
              <w:rPr>
                <w:noProof/>
                <w:webHidden/>
              </w:rPr>
              <w:fldChar w:fldCharType="end"/>
            </w:r>
          </w:hyperlink>
        </w:p>
        <w:p w14:paraId="67747A24" w14:textId="2A5134D9" w:rsidR="00EF403D" w:rsidRDefault="00EF403D">
          <w:pPr>
            <w:pStyle w:val="Verzeichnis2"/>
            <w:tabs>
              <w:tab w:val="right" w:leader="dot" w:pos="9061"/>
            </w:tabs>
            <w:rPr>
              <w:rFonts w:asciiTheme="minorHAnsi" w:eastAsiaTheme="minorEastAsia" w:hAnsiTheme="minorHAnsi" w:cstheme="minorBidi"/>
              <w:noProof/>
              <w:sz w:val="22"/>
              <w:szCs w:val="22"/>
              <w:lang w:val="de-AT" w:eastAsia="de-AT"/>
            </w:rPr>
          </w:pPr>
          <w:hyperlink w:anchor="_Toc127887997" w:history="1">
            <w:r w:rsidRPr="00993048">
              <w:rPr>
                <w:rStyle w:val="Hyperlink"/>
                <w:noProof/>
                <w:lang w:val="de-AT"/>
              </w:rPr>
              <w:t>Projektergebnis</w:t>
            </w:r>
            <w:r>
              <w:rPr>
                <w:noProof/>
                <w:webHidden/>
              </w:rPr>
              <w:tab/>
            </w:r>
            <w:r>
              <w:rPr>
                <w:noProof/>
                <w:webHidden/>
              </w:rPr>
              <w:fldChar w:fldCharType="begin"/>
            </w:r>
            <w:r>
              <w:rPr>
                <w:noProof/>
                <w:webHidden/>
              </w:rPr>
              <w:instrText xml:space="preserve"> PAGEREF _Toc127887997 \h </w:instrText>
            </w:r>
            <w:r>
              <w:rPr>
                <w:noProof/>
                <w:webHidden/>
              </w:rPr>
            </w:r>
            <w:r>
              <w:rPr>
                <w:noProof/>
                <w:webHidden/>
              </w:rPr>
              <w:fldChar w:fldCharType="separate"/>
            </w:r>
            <w:r>
              <w:rPr>
                <w:noProof/>
                <w:webHidden/>
              </w:rPr>
              <w:t>i</w:t>
            </w:r>
            <w:r>
              <w:rPr>
                <w:noProof/>
                <w:webHidden/>
              </w:rPr>
              <w:fldChar w:fldCharType="end"/>
            </w:r>
          </w:hyperlink>
        </w:p>
        <w:p w14:paraId="7A7E99C1" w14:textId="42666EC6"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7998" w:history="1">
            <w:r w:rsidRPr="00993048">
              <w:rPr>
                <w:rStyle w:val="Hyperlink"/>
                <w:noProof/>
              </w:rPr>
              <w:t>1</w:t>
            </w:r>
            <w:r>
              <w:rPr>
                <w:rFonts w:asciiTheme="minorHAnsi" w:eastAsiaTheme="minorEastAsia" w:hAnsiTheme="minorHAnsi" w:cstheme="minorBidi"/>
                <w:noProof/>
                <w:sz w:val="22"/>
                <w:szCs w:val="22"/>
                <w:lang w:val="de-AT" w:eastAsia="de-AT"/>
              </w:rPr>
              <w:tab/>
            </w:r>
            <w:r w:rsidRPr="00993048">
              <w:rPr>
                <w:rStyle w:val="Hyperlink"/>
                <w:noProof/>
              </w:rPr>
              <w:t>Einleitung</w:t>
            </w:r>
            <w:r>
              <w:rPr>
                <w:noProof/>
                <w:webHidden/>
              </w:rPr>
              <w:tab/>
            </w:r>
            <w:r>
              <w:rPr>
                <w:noProof/>
                <w:webHidden/>
              </w:rPr>
              <w:fldChar w:fldCharType="begin"/>
            </w:r>
            <w:r>
              <w:rPr>
                <w:noProof/>
                <w:webHidden/>
              </w:rPr>
              <w:instrText xml:space="preserve"> PAGEREF _Toc127887998 \h </w:instrText>
            </w:r>
            <w:r>
              <w:rPr>
                <w:noProof/>
                <w:webHidden/>
              </w:rPr>
            </w:r>
            <w:r>
              <w:rPr>
                <w:noProof/>
                <w:webHidden/>
              </w:rPr>
              <w:fldChar w:fldCharType="separate"/>
            </w:r>
            <w:r>
              <w:rPr>
                <w:noProof/>
                <w:webHidden/>
              </w:rPr>
              <w:t>1</w:t>
            </w:r>
            <w:r>
              <w:rPr>
                <w:noProof/>
                <w:webHidden/>
              </w:rPr>
              <w:fldChar w:fldCharType="end"/>
            </w:r>
          </w:hyperlink>
        </w:p>
        <w:p w14:paraId="65DD89C8" w14:textId="617C5EF1"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7999" w:history="1">
            <w:r w:rsidRPr="00993048">
              <w:rPr>
                <w:rStyle w:val="Hyperlink"/>
                <w:noProof/>
              </w:rPr>
              <w:t>2</w:t>
            </w:r>
            <w:r>
              <w:rPr>
                <w:rFonts w:asciiTheme="minorHAnsi" w:eastAsiaTheme="minorEastAsia" w:hAnsiTheme="minorHAnsi" w:cstheme="minorBidi"/>
                <w:noProof/>
                <w:sz w:val="22"/>
                <w:szCs w:val="22"/>
                <w:lang w:val="de-AT" w:eastAsia="de-AT"/>
              </w:rPr>
              <w:tab/>
            </w:r>
            <w:r w:rsidRPr="00993048">
              <w:rPr>
                <w:rStyle w:val="Hyperlink"/>
                <w:noProof/>
              </w:rPr>
              <w:t>Vertiefende Aufgabenstellung</w:t>
            </w:r>
            <w:r>
              <w:rPr>
                <w:noProof/>
                <w:webHidden/>
              </w:rPr>
              <w:tab/>
            </w:r>
            <w:r>
              <w:rPr>
                <w:noProof/>
                <w:webHidden/>
              </w:rPr>
              <w:fldChar w:fldCharType="begin"/>
            </w:r>
            <w:r>
              <w:rPr>
                <w:noProof/>
                <w:webHidden/>
              </w:rPr>
              <w:instrText xml:space="preserve"> PAGEREF _Toc127887999 \h </w:instrText>
            </w:r>
            <w:r>
              <w:rPr>
                <w:noProof/>
                <w:webHidden/>
              </w:rPr>
            </w:r>
            <w:r>
              <w:rPr>
                <w:noProof/>
                <w:webHidden/>
              </w:rPr>
              <w:fldChar w:fldCharType="separate"/>
            </w:r>
            <w:r>
              <w:rPr>
                <w:noProof/>
                <w:webHidden/>
              </w:rPr>
              <w:t>1</w:t>
            </w:r>
            <w:r>
              <w:rPr>
                <w:noProof/>
                <w:webHidden/>
              </w:rPr>
              <w:fldChar w:fldCharType="end"/>
            </w:r>
          </w:hyperlink>
        </w:p>
        <w:p w14:paraId="7EFBA37B" w14:textId="4A87D755"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0" w:history="1">
            <w:r w:rsidRPr="00993048">
              <w:rPr>
                <w:rStyle w:val="Hyperlink"/>
                <w:noProof/>
              </w:rPr>
              <w:t>2.1</w:t>
            </w:r>
            <w:r>
              <w:rPr>
                <w:rFonts w:asciiTheme="minorHAnsi" w:eastAsiaTheme="minorEastAsia" w:hAnsiTheme="minorHAnsi" w:cstheme="minorBidi"/>
                <w:noProof/>
                <w:sz w:val="22"/>
                <w:szCs w:val="22"/>
                <w:lang w:val="de-AT" w:eastAsia="de-AT"/>
              </w:rPr>
              <w:tab/>
            </w:r>
            <w:r w:rsidRPr="00993048">
              <w:rPr>
                <w:rStyle w:val="Hyperlink"/>
                <w:noProof/>
              </w:rPr>
              <w:t>Patrick Edelmann</w:t>
            </w:r>
            <w:r>
              <w:rPr>
                <w:noProof/>
                <w:webHidden/>
              </w:rPr>
              <w:tab/>
            </w:r>
            <w:r>
              <w:rPr>
                <w:noProof/>
                <w:webHidden/>
              </w:rPr>
              <w:fldChar w:fldCharType="begin"/>
            </w:r>
            <w:r>
              <w:rPr>
                <w:noProof/>
                <w:webHidden/>
              </w:rPr>
              <w:instrText xml:space="preserve"> PAGEREF _Toc127888000 \h </w:instrText>
            </w:r>
            <w:r>
              <w:rPr>
                <w:noProof/>
                <w:webHidden/>
              </w:rPr>
            </w:r>
            <w:r>
              <w:rPr>
                <w:noProof/>
                <w:webHidden/>
              </w:rPr>
              <w:fldChar w:fldCharType="separate"/>
            </w:r>
            <w:r>
              <w:rPr>
                <w:noProof/>
                <w:webHidden/>
              </w:rPr>
              <w:t>1</w:t>
            </w:r>
            <w:r>
              <w:rPr>
                <w:noProof/>
                <w:webHidden/>
              </w:rPr>
              <w:fldChar w:fldCharType="end"/>
            </w:r>
          </w:hyperlink>
        </w:p>
        <w:p w14:paraId="16BBA01F" w14:textId="720FA769"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1" w:history="1">
            <w:r w:rsidRPr="00993048">
              <w:rPr>
                <w:rStyle w:val="Hyperlink"/>
                <w:noProof/>
              </w:rPr>
              <w:t>2.2</w:t>
            </w:r>
            <w:r>
              <w:rPr>
                <w:rFonts w:asciiTheme="minorHAnsi" w:eastAsiaTheme="minorEastAsia" w:hAnsiTheme="minorHAnsi" w:cstheme="minorBidi"/>
                <w:noProof/>
                <w:sz w:val="22"/>
                <w:szCs w:val="22"/>
                <w:lang w:val="de-AT" w:eastAsia="de-AT"/>
              </w:rPr>
              <w:tab/>
            </w:r>
            <w:r w:rsidRPr="00993048">
              <w:rPr>
                <w:rStyle w:val="Hyperlink"/>
                <w:noProof/>
              </w:rPr>
              <w:t>Simon Angerer</w:t>
            </w:r>
            <w:r>
              <w:rPr>
                <w:noProof/>
                <w:webHidden/>
              </w:rPr>
              <w:tab/>
            </w:r>
            <w:r>
              <w:rPr>
                <w:noProof/>
                <w:webHidden/>
              </w:rPr>
              <w:fldChar w:fldCharType="begin"/>
            </w:r>
            <w:r>
              <w:rPr>
                <w:noProof/>
                <w:webHidden/>
              </w:rPr>
              <w:instrText xml:space="preserve"> PAGEREF _Toc127888001 \h </w:instrText>
            </w:r>
            <w:r>
              <w:rPr>
                <w:noProof/>
                <w:webHidden/>
              </w:rPr>
            </w:r>
            <w:r>
              <w:rPr>
                <w:noProof/>
                <w:webHidden/>
              </w:rPr>
              <w:fldChar w:fldCharType="separate"/>
            </w:r>
            <w:r>
              <w:rPr>
                <w:noProof/>
                <w:webHidden/>
              </w:rPr>
              <w:t>1</w:t>
            </w:r>
            <w:r>
              <w:rPr>
                <w:noProof/>
                <w:webHidden/>
              </w:rPr>
              <w:fldChar w:fldCharType="end"/>
            </w:r>
          </w:hyperlink>
        </w:p>
        <w:p w14:paraId="36FA713F" w14:textId="71062ABD"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02" w:history="1">
            <w:r w:rsidRPr="00993048">
              <w:rPr>
                <w:rStyle w:val="Hyperlink"/>
                <w:noProof/>
              </w:rPr>
              <w:t>3</w:t>
            </w:r>
            <w:r>
              <w:rPr>
                <w:rFonts w:asciiTheme="minorHAnsi" w:eastAsiaTheme="minorEastAsia" w:hAnsiTheme="minorHAnsi" w:cstheme="minorBidi"/>
                <w:noProof/>
                <w:sz w:val="22"/>
                <w:szCs w:val="22"/>
                <w:lang w:val="de-AT" w:eastAsia="de-AT"/>
              </w:rPr>
              <w:tab/>
            </w:r>
            <w:r w:rsidRPr="00993048">
              <w:rPr>
                <w:rStyle w:val="Hyperlink"/>
                <w:noProof/>
              </w:rPr>
              <w:t>Dokumentation der Arbeit</w:t>
            </w:r>
            <w:r>
              <w:rPr>
                <w:noProof/>
                <w:webHidden/>
              </w:rPr>
              <w:tab/>
            </w:r>
            <w:r>
              <w:rPr>
                <w:noProof/>
                <w:webHidden/>
              </w:rPr>
              <w:fldChar w:fldCharType="begin"/>
            </w:r>
            <w:r>
              <w:rPr>
                <w:noProof/>
                <w:webHidden/>
              </w:rPr>
              <w:instrText xml:space="preserve"> PAGEREF _Toc127888002 \h </w:instrText>
            </w:r>
            <w:r>
              <w:rPr>
                <w:noProof/>
                <w:webHidden/>
              </w:rPr>
            </w:r>
            <w:r>
              <w:rPr>
                <w:noProof/>
                <w:webHidden/>
              </w:rPr>
              <w:fldChar w:fldCharType="separate"/>
            </w:r>
            <w:r>
              <w:rPr>
                <w:noProof/>
                <w:webHidden/>
              </w:rPr>
              <w:t>1</w:t>
            </w:r>
            <w:r>
              <w:rPr>
                <w:noProof/>
                <w:webHidden/>
              </w:rPr>
              <w:fldChar w:fldCharType="end"/>
            </w:r>
          </w:hyperlink>
        </w:p>
        <w:p w14:paraId="40D74944" w14:textId="26AD72A3"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3" w:history="1">
            <w:r w:rsidRPr="00993048">
              <w:rPr>
                <w:rStyle w:val="Hyperlink"/>
                <w:noProof/>
              </w:rPr>
              <w:t>3.1</w:t>
            </w:r>
            <w:r>
              <w:rPr>
                <w:rFonts w:asciiTheme="minorHAnsi" w:eastAsiaTheme="minorEastAsia" w:hAnsiTheme="minorHAnsi" w:cstheme="minorBidi"/>
                <w:noProof/>
                <w:sz w:val="22"/>
                <w:szCs w:val="22"/>
                <w:lang w:val="de-AT" w:eastAsia="de-AT"/>
              </w:rPr>
              <w:tab/>
            </w:r>
            <w:r w:rsidRPr="00993048">
              <w:rPr>
                <w:rStyle w:val="Hyperlink"/>
                <w:noProof/>
              </w:rPr>
              <w:t>Grundkonzept</w:t>
            </w:r>
            <w:r>
              <w:rPr>
                <w:noProof/>
                <w:webHidden/>
              </w:rPr>
              <w:tab/>
            </w:r>
            <w:r>
              <w:rPr>
                <w:noProof/>
                <w:webHidden/>
              </w:rPr>
              <w:fldChar w:fldCharType="begin"/>
            </w:r>
            <w:r>
              <w:rPr>
                <w:noProof/>
                <w:webHidden/>
              </w:rPr>
              <w:instrText xml:space="preserve"> PAGEREF _Toc127888003 \h </w:instrText>
            </w:r>
            <w:r>
              <w:rPr>
                <w:noProof/>
                <w:webHidden/>
              </w:rPr>
            </w:r>
            <w:r>
              <w:rPr>
                <w:noProof/>
                <w:webHidden/>
              </w:rPr>
              <w:fldChar w:fldCharType="separate"/>
            </w:r>
            <w:r>
              <w:rPr>
                <w:noProof/>
                <w:webHidden/>
              </w:rPr>
              <w:t>1</w:t>
            </w:r>
            <w:r>
              <w:rPr>
                <w:noProof/>
                <w:webHidden/>
              </w:rPr>
              <w:fldChar w:fldCharType="end"/>
            </w:r>
          </w:hyperlink>
        </w:p>
        <w:p w14:paraId="1E228534" w14:textId="457DBAB4"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4" w:history="1">
            <w:r w:rsidRPr="00993048">
              <w:rPr>
                <w:rStyle w:val="Hyperlink"/>
                <w:noProof/>
              </w:rPr>
              <w:t>3.2</w:t>
            </w:r>
            <w:r>
              <w:rPr>
                <w:rFonts w:asciiTheme="minorHAnsi" w:eastAsiaTheme="minorEastAsia" w:hAnsiTheme="minorHAnsi" w:cstheme="minorBidi"/>
                <w:noProof/>
                <w:sz w:val="22"/>
                <w:szCs w:val="22"/>
                <w:lang w:val="de-AT" w:eastAsia="de-AT"/>
              </w:rPr>
              <w:tab/>
            </w:r>
            <w:r w:rsidRPr="00993048">
              <w:rPr>
                <w:rStyle w:val="Hyperlink"/>
                <w:noProof/>
              </w:rPr>
              <w:t>Theoretischer Teil</w:t>
            </w:r>
            <w:r>
              <w:rPr>
                <w:noProof/>
                <w:webHidden/>
              </w:rPr>
              <w:tab/>
            </w:r>
            <w:r>
              <w:rPr>
                <w:noProof/>
                <w:webHidden/>
              </w:rPr>
              <w:fldChar w:fldCharType="begin"/>
            </w:r>
            <w:r>
              <w:rPr>
                <w:noProof/>
                <w:webHidden/>
              </w:rPr>
              <w:instrText xml:space="preserve"> PAGEREF _Toc127888004 \h </w:instrText>
            </w:r>
            <w:r>
              <w:rPr>
                <w:noProof/>
                <w:webHidden/>
              </w:rPr>
            </w:r>
            <w:r>
              <w:rPr>
                <w:noProof/>
                <w:webHidden/>
              </w:rPr>
              <w:fldChar w:fldCharType="separate"/>
            </w:r>
            <w:r>
              <w:rPr>
                <w:noProof/>
                <w:webHidden/>
              </w:rPr>
              <w:t>2</w:t>
            </w:r>
            <w:r>
              <w:rPr>
                <w:noProof/>
                <w:webHidden/>
              </w:rPr>
              <w:fldChar w:fldCharType="end"/>
            </w:r>
          </w:hyperlink>
        </w:p>
        <w:p w14:paraId="2D5CEB04" w14:textId="6D529740"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5" w:history="1">
            <w:r w:rsidRPr="00993048">
              <w:rPr>
                <w:rStyle w:val="Hyperlink"/>
                <w:noProof/>
              </w:rPr>
              <w:t>3.2.1</w:t>
            </w:r>
            <w:r>
              <w:rPr>
                <w:rFonts w:asciiTheme="minorHAnsi" w:eastAsiaTheme="minorEastAsia" w:hAnsiTheme="minorHAnsi" w:cstheme="minorBidi"/>
                <w:noProof/>
                <w:sz w:val="22"/>
                <w:szCs w:val="22"/>
                <w:lang w:val="de-AT" w:eastAsia="de-AT"/>
              </w:rPr>
              <w:tab/>
            </w:r>
            <w:r w:rsidRPr="00993048">
              <w:rPr>
                <w:rStyle w:val="Hyperlink"/>
                <w:noProof/>
              </w:rPr>
              <w:t>DHCP</w:t>
            </w:r>
            <w:r>
              <w:rPr>
                <w:noProof/>
                <w:webHidden/>
              </w:rPr>
              <w:tab/>
            </w:r>
            <w:r>
              <w:rPr>
                <w:noProof/>
                <w:webHidden/>
              </w:rPr>
              <w:fldChar w:fldCharType="begin"/>
            </w:r>
            <w:r>
              <w:rPr>
                <w:noProof/>
                <w:webHidden/>
              </w:rPr>
              <w:instrText xml:space="preserve"> PAGEREF _Toc127888005 \h </w:instrText>
            </w:r>
            <w:r>
              <w:rPr>
                <w:noProof/>
                <w:webHidden/>
              </w:rPr>
            </w:r>
            <w:r>
              <w:rPr>
                <w:noProof/>
                <w:webHidden/>
              </w:rPr>
              <w:fldChar w:fldCharType="separate"/>
            </w:r>
            <w:r>
              <w:rPr>
                <w:noProof/>
                <w:webHidden/>
              </w:rPr>
              <w:t>2</w:t>
            </w:r>
            <w:r>
              <w:rPr>
                <w:noProof/>
                <w:webHidden/>
              </w:rPr>
              <w:fldChar w:fldCharType="end"/>
            </w:r>
          </w:hyperlink>
        </w:p>
        <w:p w14:paraId="60B0CB19" w14:textId="27F98136"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6" w:history="1">
            <w:r w:rsidRPr="00993048">
              <w:rPr>
                <w:rStyle w:val="Hyperlink"/>
                <w:noProof/>
              </w:rPr>
              <w:t>3.2.2</w:t>
            </w:r>
            <w:r>
              <w:rPr>
                <w:rFonts w:asciiTheme="minorHAnsi" w:eastAsiaTheme="minorEastAsia" w:hAnsiTheme="minorHAnsi" w:cstheme="minorBidi"/>
                <w:noProof/>
                <w:sz w:val="22"/>
                <w:szCs w:val="22"/>
                <w:lang w:val="de-AT" w:eastAsia="de-AT"/>
              </w:rPr>
              <w:tab/>
            </w:r>
            <w:r w:rsidRPr="00993048">
              <w:rPr>
                <w:rStyle w:val="Hyperlink"/>
                <w:noProof/>
              </w:rPr>
              <w:t>Admin-Benutzer</w:t>
            </w:r>
            <w:r>
              <w:rPr>
                <w:noProof/>
                <w:webHidden/>
              </w:rPr>
              <w:tab/>
            </w:r>
            <w:r>
              <w:rPr>
                <w:noProof/>
                <w:webHidden/>
              </w:rPr>
              <w:fldChar w:fldCharType="begin"/>
            </w:r>
            <w:r>
              <w:rPr>
                <w:noProof/>
                <w:webHidden/>
              </w:rPr>
              <w:instrText xml:space="preserve"> PAGEREF _Toc127888006 \h </w:instrText>
            </w:r>
            <w:r>
              <w:rPr>
                <w:noProof/>
                <w:webHidden/>
              </w:rPr>
            </w:r>
            <w:r>
              <w:rPr>
                <w:noProof/>
                <w:webHidden/>
              </w:rPr>
              <w:fldChar w:fldCharType="separate"/>
            </w:r>
            <w:r>
              <w:rPr>
                <w:noProof/>
                <w:webHidden/>
              </w:rPr>
              <w:t>6</w:t>
            </w:r>
            <w:r>
              <w:rPr>
                <w:noProof/>
                <w:webHidden/>
              </w:rPr>
              <w:fldChar w:fldCharType="end"/>
            </w:r>
          </w:hyperlink>
        </w:p>
        <w:p w14:paraId="796C6554" w14:textId="53D1BB02"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7" w:history="1">
            <w:r w:rsidRPr="00993048">
              <w:rPr>
                <w:rStyle w:val="Hyperlink"/>
                <w:noProof/>
              </w:rPr>
              <w:t>3.2.3</w:t>
            </w:r>
            <w:r>
              <w:rPr>
                <w:rFonts w:asciiTheme="minorHAnsi" w:eastAsiaTheme="minorEastAsia" w:hAnsiTheme="minorHAnsi" w:cstheme="minorBidi"/>
                <w:noProof/>
                <w:sz w:val="22"/>
                <w:szCs w:val="22"/>
                <w:lang w:val="de-AT" w:eastAsia="de-AT"/>
              </w:rPr>
              <w:tab/>
            </w:r>
            <w:r w:rsidRPr="00993048">
              <w:rPr>
                <w:rStyle w:val="Hyperlink"/>
                <w:noProof/>
              </w:rPr>
              <w:t>Mail-Server</w:t>
            </w:r>
            <w:r>
              <w:rPr>
                <w:noProof/>
                <w:webHidden/>
              </w:rPr>
              <w:tab/>
            </w:r>
            <w:r>
              <w:rPr>
                <w:noProof/>
                <w:webHidden/>
              </w:rPr>
              <w:fldChar w:fldCharType="begin"/>
            </w:r>
            <w:r>
              <w:rPr>
                <w:noProof/>
                <w:webHidden/>
              </w:rPr>
              <w:instrText xml:space="preserve"> PAGEREF _Toc127888007 \h </w:instrText>
            </w:r>
            <w:r>
              <w:rPr>
                <w:noProof/>
                <w:webHidden/>
              </w:rPr>
            </w:r>
            <w:r>
              <w:rPr>
                <w:noProof/>
                <w:webHidden/>
              </w:rPr>
              <w:fldChar w:fldCharType="separate"/>
            </w:r>
            <w:r>
              <w:rPr>
                <w:noProof/>
                <w:webHidden/>
              </w:rPr>
              <w:t>8</w:t>
            </w:r>
            <w:r>
              <w:rPr>
                <w:noProof/>
                <w:webHidden/>
              </w:rPr>
              <w:fldChar w:fldCharType="end"/>
            </w:r>
          </w:hyperlink>
        </w:p>
        <w:p w14:paraId="4E785342" w14:textId="66864414"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8" w:history="1">
            <w:r w:rsidRPr="00993048">
              <w:rPr>
                <w:rStyle w:val="Hyperlink"/>
                <w:noProof/>
              </w:rPr>
              <w:t>3.2.4</w:t>
            </w:r>
            <w:r>
              <w:rPr>
                <w:rFonts w:asciiTheme="minorHAnsi" w:eastAsiaTheme="minorEastAsia" w:hAnsiTheme="minorHAnsi" w:cstheme="minorBidi"/>
                <w:noProof/>
                <w:sz w:val="22"/>
                <w:szCs w:val="22"/>
                <w:lang w:val="de-AT" w:eastAsia="de-AT"/>
              </w:rPr>
              <w:tab/>
            </w:r>
            <w:r w:rsidRPr="00993048">
              <w:rPr>
                <w:rStyle w:val="Hyperlink"/>
                <w:noProof/>
              </w:rPr>
              <w:t>Python Client</w:t>
            </w:r>
            <w:r>
              <w:rPr>
                <w:noProof/>
                <w:webHidden/>
              </w:rPr>
              <w:tab/>
            </w:r>
            <w:r>
              <w:rPr>
                <w:noProof/>
                <w:webHidden/>
              </w:rPr>
              <w:fldChar w:fldCharType="begin"/>
            </w:r>
            <w:r>
              <w:rPr>
                <w:noProof/>
                <w:webHidden/>
              </w:rPr>
              <w:instrText xml:space="preserve"> PAGEREF _Toc127888008 \h </w:instrText>
            </w:r>
            <w:r>
              <w:rPr>
                <w:noProof/>
                <w:webHidden/>
              </w:rPr>
            </w:r>
            <w:r>
              <w:rPr>
                <w:noProof/>
                <w:webHidden/>
              </w:rPr>
              <w:fldChar w:fldCharType="separate"/>
            </w:r>
            <w:r>
              <w:rPr>
                <w:noProof/>
                <w:webHidden/>
              </w:rPr>
              <w:t>11</w:t>
            </w:r>
            <w:r>
              <w:rPr>
                <w:noProof/>
                <w:webHidden/>
              </w:rPr>
              <w:fldChar w:fldCharType="end"/>
            </w:r>
          </w:hyperlink>
        </w:p>
        <w:p w14:paraId="791EDBAC" w14:textId="7B4199D3"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9" w:history="1">
            <w:r w:rsidRPr="00993048">
              <w:rPr>
                <w:rStyle w:val="Hyperlink"/>
                <w:noProof/>
              </w:rPr>
              <w:t>3.2.5</w:t>
            </w:r>
            <w:r>
              <w:rPr>
                <w:rFonts w:asciiTheme="minorHAnsi" w:eastAsiaTheme="minorEastAsia" w:hAnsiTheme="minorHAnsi" w:cstheme="minorBidi"/>
                <w:noProof/>
                <w:sz w:val="22"/>
                <w:szCs w:val="22"/>
                <w:lang w:val="de-AT" w:eastAsia="de-AT"/>
              </w:rPr>
              <w:tab/>
            </w:r>
            <w:r w:rsidRPr="00993048">
              <w:rPr>
                <w:rStyle w:val="Hyperlink"/>
                <w:noProof/>
              </w:rPr>
              <w:t>NCAT</w:t>
            </w:r>
            <w:r>
              <w:rPr>
                <w:noProof/>
                <w:webHidden/>
              </w:rPr>
              <w:tab/>
            </w:r>
            <w:r>
              <w:rPr>
                <w:noProof/>
                <w:webHidden/>
              </w:rPr>
              <w:fldChar w:fldCharType="begin"/>
            </w:r>
            <w:r>
              <w:rPr>
                <w:noProof/>
                <w:webHidden/>
              </w:rPr>
              <w:instrText xml:space="preserve"> PAGEREF _Toc127888009 \h </w:instrText>
            </w:r>
            <w:r>
              <w:rPr>
                <w:noProof/>
                <w:webHidden/>
              </w:rPr>
            </w:r>
            <w:r>
              <w:rPr>
                <w:noProof/>
                <w:webHidden/>
              </w:rPr>
              <w:fldChar w:fldCharType="separate"/>
            </w:r>
            <w:r>
              <w:rPr>
                <w:noProof/>
                <w:webHidden/>
              </w:rPr>
              <w:t>12</w:t>
            </w:r>
            <w:r>
              <w:rPr>
                <w:noProof/>
                <w:webHidden/>
              </w:rPr>
              <w:fldChar w:fldCharType="end"/>
            </w:r>
          </w:hyperlink>
        </w:p>
        <w:p w14:paraId="2FDE4760" w14:textId="14EBB086"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0" w:history="1">
            <w:r w:rsidRPr="00993048">
              <w:rPr>
                <w:rStyle w:val="Hyperlink"/>
                <w:noProof/>
              </w:rPr>
              <w:t>3.2.6</w:t>
            </w:r>
            <w:r>
              <w:rPr>
                <w:rFonts w:asciiTheme="minorHAnsi" w:eastAsiaTheme="minorEastAsia" w:hAnsiTheme="minorHAnsi" w:cstheme="minorBidi"/>
                <w:noProof/>
                <w:sz w:val="22"/>
                <w:szCs w:val="22"/>
                <w:lang w:val="de-AT" w:eastAsia="de-AT"/>
              </w:rPr>
              <w:tab/>
            </w:r>
            <w:r w:rsidRPr="00993048">
              <w:rPr>
                <w:rStyle w:val="Hyperlink"/>
                <w:noProof/>
              </w:rPr>
              <w:t>Geschichte zu virtuellen Servern</w:t>
            </w:r>
            <w:r>
              <w:rPr>
                <w:noProof/>
                <w:webHidden/>
              </w:rPr>
              <w:tab/>
            </w:r>
            <w:r>
              <w:rPr>
                <w:noProof/>
                <w:webHidden/>
              </w:rPr>
              <w:fldChar w:fldCharType="begin"/>
            </w:r>
            <w:r>
              <w:rPr>
                <w:noProof/>
                <w:webHidden/>
              </w:rPr>
              <w:instrText xml:space="preserve"> PAGEREF _Toc127888010 \h </w:instrText>
            </w:r>
            <w:r>
              <w:rPr>
                <w:noProof/>
                <w:webHidden/>
              </w:rPr>
            </w:r>
            <w:r>
              <w:rPr>
                <w:noProof/>
                <w:webHidden/>
              </w:rPr>
              <w:fldChar w:fldCharType="separate"/>
            </w:r>
            <w:r>
              <w:rPr>
                <w:noProof/>
                <w:webHidden/>
              </w:rPr>
              <w:t>13</w:t>
            </w:r>
            <w:r>
              <w:rPr>
                <w:noProof/>
                <w:webHidden/>
              </w:rPr>
              <w:fldChar w:fldCharType="end"/>
            </w:r>
          </w:hyperlink>
        </w:p>
        <w:p w14:paraId="7D650B4F" w14:textId="4AB4A78B"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1" w:history="1">
            <w:r w:rsidRPr="00993048">
              <w:rPr>
                <w:rStyle w:val="Hyperlink"/>
                <w:noProof/>
              </w:rPr>
              <w:t>3.2.7</w:t>
            </w:r>
            <w:r>
              <w:rPr>
                <w:rFonts w:asciiTheme="minorHAnsi" w:eastAsiaTheme="minorEastAsia" w:hAnsiTheme="minorHAnsi" w:cstheme="minorBidi"/>
                <w:noProof/>
                <w:sz w:val="22"/>
                <w:szCs w:val="22"/>
                <w:lang w:val="de-AT" w:eastAsia="de-AT"/>
              </w:rPr>
              <w:tab/>
            </w:r>
            <w:r w:rsidRPr="00993048">
              <w:rPr>
                <w:rStyle w:val="Hyperlink"/>
                <w:noProof/>
              </w:rPr>
              <w:t>DNS</w:t>
            </w:r>
            <w:r>
              <w:rPr>
                <w:noProof/>
                <w:webHidden/>
              </w:rPr>
              <w:tab/>
            </w:r>
            <w:r>
              <w:rPr>
                <w:noProof/>
                <w:webHidden/>
              </w:rPr>
              <w:fldChar w:fldCharType="begin"/>
            </w:r>
            <w:r>
              <w:rPr>
                <w:noProof/>
                <w:webHidden/>
              </w:rPr>
              <w:instrText xml:space="preserve"> PAGEREF _Toc127888011 \h </w:instrText>
            </w:r>
            <w:r>
              <w:rPr>
                <w:noProof/>
                <w:webHidden/>
              </w:rPr>
            </w:r>
            <w:r>
              <w:rPr>
                <w:noProof/>
                <w:webHidden/>
              </w:rPr>
              <w:fldChar w:fldCharType="separate"/>
            </w:r>
            <w:r>
              <w:rPr>
                <w:noProof/>
                <w:webHidden/>
              </w:rPr>
              <w:t>13</w:t>
            </w:r>
            <w:r>
              <w:rPr>
                <w:noProof/>
                <w:webHidden/>
              </w:rPr>
              <w:fldChar w:fldCharType="end"/>
            </w:r>
          </w:hyperlink>
        </w:p>
        <w:p w14:paraId="286FC2F2" w14:textId="411EA29A"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2" w:history="1">
            <w:r w:rsidRPr="00993048">
              <w:rPr>
                <w:rStyle w:val="Hyperlink"/>
                <w:noProof/>
              </w:rPr>
              <w:t>3.2.8</w:t>
            </w:r>
            <w:r>
              <w:rPr>
                <w:rFonts w:asciiTheme="minorHAnsi" w:eastAsiaTheme="minorEastAsia" w:hAnsiTheme="minorHAnsi" w:cstheme="minorBidi"/>
                <w:noProof/>
                <w:sz w:val="22"/>
                <w:szCs w:val="22"/>
                <w:lang w:val="de-AT" w:eastAsia="de-AT"/>
              </w:rPr>
              <w:tab/>
            </w:r>
            <w:r w:rsidRPr="00993048">
              <w:rPr>
                <w:rStyle w:val="Hyperlink"/>
                <w:noProof/>
              </w:rPr>
              <w:t>Normaler Benutzer</w:t>
            </w:r>
            <w:r>
              <w:rPr>
                <w:noProof/>
                <w:webHidden/>
              </w:rPr>
              <w:tab/>
            </w:r>
            <w:r>
              <w:rPr>
                <w:noProof/>
                <w:webHidden/>
              </w:rPr>
              <w:fldChar w:fldCharType="begin"/>
            </w:r>
            <w:r>
              <w:rPr>
                <w:noProof/>
                <w:webHidden/>
              </w:rPr>
              <w:instrText xml:space="preserve"> PAGEREF _Toc127888012 \h </w:instrText>
            </w:r>
            <w:r>
              <w:rPr>
                <w:noProof/>
                <w:webHidden/>
              </w:rPr>
            </w:r>
            <w:r>
              <w:rPr>
                <w:noProof/>
                <w:webHidden/>
              </w:rPr>
              <w:fldChar w:fldCharType="separate"/>
            </w:r>
            <w:r>
              <w:rPr>
                <w:noProof/>
                <w:webHidden/>
              </w:rPr>
              <w:t>13</w:t>
            </w:r>
            <w:r>
              <w:rPr>
                <w:noProof/>
                <w:webHidden/>
              </w:rPr>
              <w:fldChar w:fldCharType="end"/>
            </w:r>
          </w:hyperlink>
        </w:p>
        <w:p w14:paraId="62969175" w14:textId="45F4F1A7"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3" w:history="1">
            <w:r w:rsidRPr="00993048">
              <w:rPr>
                <w:rStyle w:val="Hyperlink"/>
                <w:noProof/>
              </w:rPr>
              <w:t>3.2.9</w:t>
            </w:r>
            <w:r>
              <w:rPr>
                <w:rFonts w:asciiTheme="minorHAnsi" w:eastAsiaTheme="minorEastAsia" w:hAnsiTheme="minorHAnsi" w:cstheme="minorBidi"/>
                <w:noProof/>
                <w:sz w:val="22"/>
                <w:szCs w:val="22"/>
                <w:lang w:val="de-AT" w:eastAsia="de-AT"/>
              </w:rPr>
              <w:tab/>
            </w:r>
            <w:r w:rsidRPr="00993048">
              <w:rPr>
                <w:rStyle w:val="Hyperlink"/>
                <w:noProof/>
              </w:rPr>
              <w:t>Active Directory</w:t>
            </w:r>
            <w:r>
              <w:rPr>
                <w:noProof/>
                <w:webHidden/>
              </w:rPr>
              <w:tab/>
            </w:r>
            <w:r>
              <w:rPr>
                <w:noProof/>
                <w:webHidden/>
              </w:rPr>
              <w:fldChar w:fldCharType="begin"/>
            </w:r>
            <w:r>
              <w:rPr>
                <w:noProof/>
                <w:webHidden/>
              </w:rPr>
              <w:instrText xml:space="preserve"> PAGEREF _Toc127888013 \h </w:instrText>
            </w:r>
            <w:r>
              <w:rPr>
                <w:noProof/>
                <w:webHidden/>
              </w:rPr>
            </w:r>
            <w:r>
              <w:rPr>
                <w:noProof/>
                <w:webHidden/>
              </w:rPr>
              <w:fldChar w:fldCharType="separate"/>
            </w:r>
            <w:r>
              <w:rPr>
                <w:noProof/>
                <w:webHidden/>
              </w:rPr>
              <w:t>13</w:t>
            </w:r>
            <w:r>
              <w:rPr>
                <w:noProof/>
                <w:webHidden/>
              </w:rPr>
              <w:fldChar w:fldCharType="end"/>
            </w:r>
          </w:hyperlink>
        </w:p>
        <w:p w14:paraId="455723A6" w14:textId="0D97A3BD" w:rsidR="00EF403D" w:rsidRDefault="00EF403D">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7888014" w:history="1">
            <w:r w:rsidRPr="00993048">
              <w:rPr>
                <w:rStyle w:val="Hyperlink"/>
                <w:noProof/>
              </w:rPr>
              <w:t>3.2.10</w:t>
            </w:r>
            <w:r>
              <w:rPr>
                <w:rFonts w:asciiTheme="minorHAnsi" w:eastAsiaTheme="minorEastAsia" w:hAnsiTheme="minorHAnsi" w:cstheme="minorBidi"/>
                <w:noProof/>
                <w:sz w:val="22"/>
                <w:szCs w:val="22"/>
                <w:lang w:val="de-AT" w:eastAsia="de-AT"/>
              </w:rPr>
              <w:tab/>
            </w:r>
            <w:r w:rsidRPr="00993048">
              <w:rPr>
                <w:rStyle w:val="Hyperlink"/>
                <w:noProof/>
              </w:rPr>
              <w:t>Firewal</w:t>
            </w:r>
            <w:r>
              <w:rPr>
                <w:noProof/>
                <w:webHidden/>
              </w:rPr>
              <w:tab/>
            </w:r>
            <w:r>
              <w:rPr>
                <w:noProof/>
                <w:webHidden/>
              </w:rPr>
              <w:fldChar w:fldCharType="begin"/>
            </w:r>
            <w:r>
              <w:rPr>
                <w:noProof/>
                <w:webHidden/>
              </w:rPr>
              <w:instrText xml:space="preserve"> PAGEREF _Toc127888014 \h </w:instrText>
            </w:r>
            <w:r>
              <w:rPr>
                <w:noProof/>
                <w:webHidden/>
              </w:rPr>
            </w:r>
            <w:r>
              <w:rPr>
                <w:noProof/>
                <w:webHidden/>
              </w:rPr>
              <w:fldChar w:fldCharType="separate"/>
            </w:r>
            <w:r>
              <w:rPr>
                <w:noProof/>
                <w:webHidden/>
              </w:rPr>
              <w:t>13</w:t>
            </w:r>
            <w:r>
              <w:rPr>
                <w:noProof/>
                <w:webHidden/>
              </w:rPr>
              <w:fldChar w:fldCharType="end"/>
            </w:r>
          </w:hyperlink>
        </w:p>
        <w:p w14:paraId="3AFF7198" w14:textId="4816804A"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15" w:history="1">
            <w:r w:rsidRPr="00993048">
              <w:rPr>
                <w:rStyle w:val="Hyperlink"/>
                <w:noProof/>
              </w:rPr>
              <w:t>3.3</w:t>
            </w:r>
            <w:r>
              <w:rPr>
                <w:rFonts w:asciiTheme="minorHAnsi" w:eastAsiaTheme="minorEastAsia" w:hAnsiTheme="minorHAnsi" w:cstheme="minorBidi"/>
                <w:noProof/>
                <w:sz w:val="22"/>
                <w:szCs w:val="22"/>
                <w:lang w:val="de-AT" w:eastAsia="de-AT"/>
              </w:rPr>
              <w:tab/>
            </w:r>
            <w:r w:rsidRPr="00993048">
              <w:rPr>
                <w:rStyle w:val="Hyperlink"/>
                <w:noProof/>
              </w:rPr>
              <w:t>Praktischer Teil</w:t>
            </w:r>
            <w:r>
              <w:rPr>
                <w:noProof/>
                <w:webHidden/>
              </w:rPr>
              <w:tab/>
            </w:r>
            <w:r>
              <w:rPr>
                <w:noProof/>
                <w:webHidden/>
              </w:rPr>
              <w:fldChar w:fldCharType="begin"/>
            </w:r>
            <w:r>
              <w:rPr>
                <w:noProof/>
                <w:webHidden/>
              </w:rPr>
              <w:instrText xml:space="preserve"> PAGEREF _Toc127888015 \h </w:instrText>
            </w:r>
            <w:r>
              <w:rPr>
                <w:noProof/>
                <w:webHidden/>
              </w:rPr>
            </w:r>
            <w:r>
              <w:rPr>
                <w:noProof/>
                <w:webHidden/>
              </w:rPr>
              <w:fldChar w:fldCharType="separate"/>
            </w:r>
            <w:r>
              <w:rPr>
                <w:noProof/>
                <w:webHidden/>
              </w:rPr>
              <w:t>14</w:t>
            </w:r>
            <w:r>
              <w:rPr>
                <w:noProof/>
                <w:webHidden/>
              </w:rPr>
              <w:fldChar w:fldCharType="end"/>
            </w:r>
          </w:hyperlink>
        </w:p>
        <w:p w14:paraId="74B5A956" w14:textId="3A7FD9C7"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6" w:history="1">
            <w:r w:rsidRPr="00993048">
              <w:rPr>
                <w:rStyle w:val="Hyperlink"/>
                <w:noProof/>
              </w:rPr>
              <w:t>3.3.1</w:t>
            </w:r>
            <w:r>
              <w:rPr>
                <w:rFonts w:asciiTheme="minorHAnsi" w:eastAsiaTheme="minorEastAsia" w:hAnsiTheme="minorHAnsi" w:cstheme="minorBidi"/>
                <w:noProof/>
                <w:sz w:val="22"/>
                <w:szCs w:val="22"/>
                <w:lang w:val="de-AT" w:eastAsia="de-AT"/>
              </w:rPr>
              <w:tab/>
            </w:r>
            <w:r w:rsidRPr="00993048">
              <w:rPr>
                <w:rStyle w:val="Hyperlink"/>
                <w:noProof/>
              </w:rPr>
              <w:t>Praktische Umsetzung</w:t>
            </w:r>
            <w:r>
              <w:rPr>
                <w:noProof/>
                <w:webHidden/>
              </w:rPr>
              <w:tab/>
            </w:r>
            <w:r>
              <w:rPr>
                <w:noProof/>
                <w:webHidden/>
              </w:rPr>
              <w:fldChar w:fldCharType="begin"/>
            </w:r>
            <w:r>
              <w:rPr>
                <w:noProof/>
                <w:webHidden/>
              </w:rPr>
              <w:instrText xml:space="preserve"> PAGEREF _Toc127888016 \h </w:instrText>
            </w:r>
            <w:r>
              <w:rPr>
                <w:noProof/>
                <w:webHidden/>
              </w:rPr>
            </w:r>
            <w:r>
              <w:rPr>
                <w:noProof/>
                <w:webHidden/>
              </w:rPr>
              <w:fldChar w:fldCharType="separate"/>
            </w:r>
            <w:r>
              <w:rPr>
                <w:noProof/>
                <w:webHidden/>
              </w:rPr>
              <w:t>14</w:t>
            </w:r>
            <w:r>
              <w:rPr>
                <w:noProof/>
                <w:webHidden/>
              </w:rPr>
              <w:fldChar w:fldCharType="end"/>
            </w:r>
          </w:hyperlink>
        </w:p>
        <w:p w14:paraId="782E2F44" w14:textId="7EF26EB6"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7" w:history="1">
            <w:r w:rsidRPr="00993048">
              <w:rPr>
                <w:rStyle w:val="Hyperlink"/>
                <w:noProof/>
              </w:rPr>
              <w:t>3.3.2</w:t>
            </w:r>
            <w:r>
              <w:rPr>
                <w:rFonts w:asciiTheme="minorHAnsi" w:eastAsiaTheme="minorEastAsia" w:hAnsiTheme="minorHAnsi" w:cstheme="minorBidi"/>
                <w:noProof/>
                <w:sz w:val="22"/>
                <w:szCs w:val="22"/>
                <w:lang w:val="de-AT" w:eastAsia="de-AT"/>
              </w:rPr>
              <w:tab/>
            </w:r>
            <w:r w:rsidRPr="00993048">
              <w:rPr>
                <w:rStyle w:val="Hyperlink"/>
                <w:noProof/>
              </w:rPr>
              <w:t>Server</w:t>
            </w:r>
            <w:r>
              <w:rPr>
                <w:noProof/>
                <w:webHidden/>
              </w:rPr>
              <w:tab/>
            </w:r>
            <w:r>
              <w:rPr>
                <w:noProof/>
                <w:webHidden/>
              </w:rPr>
              <w:fldChar w:fldCharType="begin"/>
            </w:r>
            <w:r>
              <w:rPr>
                <w:noProof/>
                <w:webHidden/>
              </w:rPr>
              <w:instrText xml:space="preserve"> PAGEREF _Toc127888017 \h </w:instrText>
            </w:r>
            <w:r>
              <w:rPr>
                <w:noProof/>
                <w:webHidden/>
              </w:rPr>
            </w:r>
            <w:r>
              <w:rPr>
                <w:noProof/>
                <w:webHidden/>
              </w:rPr>
              <w:fldChar w:fldCharType="separate"/>
            </w:r>
            <w:r>
              <w:rPr>
                <w:noProof/>
                <w:webHidden/>
              </w:rPr>
              <w:t>15</w:t>
            </w:r>
            <w:r>
              <w:rPr>
                <w:noProof/>
                <w:webHidden/>
              </w:rPr>
              <w:fldChar w:fldCharType="end"/>
            </w:r>
          </w:hyperlink>
        </w:p>
        <w:p w14:paraId="1ED83A9E" w14:textId="29C362BB"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8" w:history="1">
            <w:r w:rsidRPr="00993048">
              <w:rPr>
                <w:rStyle w:val="Hyperlink"/>
                <w:noProof/>
              </w:rPr>
              <w:t>3.3.3</w:t>
            </w:r>
            <w:r>
              <w:rPr>
                <w:rFonts w:asciiTheme="minorHAnsi" w:eastAsiaTheme="minorEastAsia" w:hAnsiTheme="minorHAnsi" w:cstheme="minorBidi"/>
                <w:noProof/>
                <w:sz w:val="22"/>
                <w:szCs w:val="22"/>
                <w:lang w:val="de-AT" w:eastAsia="de-AT"/>
              </w:rPr>
              <w:tab/>
            </w:r>
            <w:r w:rsidRPr="00993048">
              <w:rPr>
                <w:rStyle w:val="Hyperlink"/>
                <w:noProof/>
              </w:rPr>
              <w:t>DHCP-Server</w:t>
            </w:r>
            <w:r>
              <w:rPr>
                <w:noProof/>
                <w:webHidden/>
              </w:rPr>
              <w:tab/>
            </w:r>
            <w:r>
              <w:rPr>
                <w:noProof/>
                <w:webHidden/>
              </w:rPr>
              <w:fldChar w:fldCharType="begin"/>
            </w:r>
            <w:r>
              <w:rPr>
                <w:noProof/>
                <w:webHidden/>
              </w:rPr>
              <w:instrText xml:space="preserve"> PAGEREF _Toc127888018 \h </w:instrText>
            </w:r>
            <w:r>
              <w:rPr>
                <w:noProof/>
                <w:webHidden/>
              </w:rPr>
            </w:r>
            <w:r>
              <w:rPr>
                <w:noProof/>
                <w:webHidden/>
              </w:rPr>
              <w:fldChar w:fldCharType="separate"/>
            </w:r>
            <w:r>
              <w:rPr>
                <w:noProof/>
                <w:webHidden/>
              </w:rPr>
              <w:t>21</w:t>
            </w:r>
            <w:r>
              <w:rPr>
                <w:noProof/>
                <w:webHidden/>
              </w:rPr>
              <w:fldChar w:fldCharType="end"/>
            </w:r>
          </w:hyperlink>
        </w:p>
        <w:p w14:paraId="684D7D10" w14:textId="19C670FC"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9" w:history="1">
            <w:r w:rsidRPr="00993048">
              <w:rPr>
                <w:rStyle w:val="Hyperlink"/>
                <w:noProof/>
              </w:rPr>
              <w:t>3.3.4</w:t>
            </w:r>
            <w:r>
              <w:rPr>
                <w:rFonts w:asciiTheme="minorHAnsi" w:eastAsiaTheme="minorEastAsia" w:hAnsiTheme="minorHAnsi" w:cstheme="minorBidi"/>
                <w:noProof/>
                <w:sz w:val="22"/>
                <w:szCs w:val="22"/>
                <w:lang w:val="de-AT" w:eastAsia="de-AT"/>
              </w:rPr>
              <w:tab/>
            </w:r>
            <w:r w:rsidRPr="00993048">
              <w:rPr>
                <w:rStyle w:val="Hyperlink"/>
                <w:noProof/>
              </w:rPr>
              <w:t>Admin Benutzer</w:t>
            </w:r>
            <w:r>
              <w:rPr>
                <w:noProof/>
                <w:webHidden/>
              </w:rPr>
              <w:tab/>
            </w:r>
            <w:r>
              <w:rPr>
                <w:noProof/>
                <w:webHidden/>
              </w:rPr>
              <w:fldChar w:fldCharType="begin"/>
            </w:r>
            <w:r>
              <w:rPr>
                <w:noProof/>
                <w:webHidden/>
              </w:rPr>
              <w:instrText xml:space="preserve"> PAGEREF _Toc127888019 \h </w:instrText>
            </w:r>
            <w:r>
              <w:rPr>
                <w:noProof/>
                <w:webHidden/>
              </w:rPr>
            </w:r>
            <w:r>
              <w:rPr>
                <w:noProof/>
                <w:webHidden/>
              </w:rPr>
              <w:fldChar w:fldCharType="separate"/>
            </w:r>
            <w:r>
              <w:rPr>
                <w:noProof/>
                <w:webHidden/>
              </w:rPr>
              <w:t>23</w:t>
            </w:r>
            <w:r>
              <w:rPr>
                <w:noProof/>
                <w:webHidden/>
              </w:rPr>
              <w:fldChar w:fldCharType="end"/>
            </w:r>
          </w:hyperlink>
        </w:p>
        <w:p w14:paraId="7FC3BB74" w14:textId="23B959E9"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0" w:history="1">
            <w:r w:rsidRPr="00993048">
              <w:rPr>
                <w:rStyle w:val="Hyperlink"/>
                <w:noProof/>
              </w:rPr>
              <w:t>3.3.5</w:t>
            </w:r>
            <w:r>
              <w:rPr>
                <w:rFonts w:asciiTheme="minorHAnsi" w:eastAsiaTheme="minorEastAsia" w:hAnsiTheme="minorHAnsi" w:cstheme="minorBidi"/>
                <w:noProof/>
                <w:sz w:val="22"/>
                <w:szCs w:val="22"/>
                <w:lang w:val="de-AT" w:eastAsia="de-AT"/>
              </w:rPr>
              <w:tab/>
            </w:r>
            <w:r w:rsidRPr="00993048">
              <w:rPr>
                <w:rStyle w:val="Hyperlink"/>
                <w:noProof/>
              </w:rPr>
              <w:t>Mail-Server</w:t>
            </w:r>
            <w:r>
              <w:rPr>
                <w:noProof/>
                <w:webHidden/>
              </w:rPr>
              <w:tab/>
            </w:r>
            <w:r>
              <w:rPr>
                <w:noProof/>
                <w:webHidden/>
              </w:rPr>
              <w:fldChar w:fldCharType="begin"/>
            </w:r>
            <w:r>
              <w:rPr>
                <w:noProof/>
                <w:webHidden/>
              </w:rPr>
              <w:instrText xml:space="preserve"> PAGEREF _Toc127888020 \h </w:instrText>
            </w:r>
            <w:r>
              <w:rPr>
                <w:noProof/>
                <w:webHidden/>
              </w:rPr>
            </w:r>
            <w:r>
              <w:rPr>
                <w:noProof/>
                <w:webHidden/>
              </w:rPr>
              <w:fldChar w:fldCharType="separate"/>
            </w:r>
            <w:r>
              <w:rPr>
                <w:noProof/>
                <w:webHidden/>
              </w:rPr>
              <w:t>25</w:t>
            </w:r>
            <w:r>
              <w:rPr>
                <w:noProof/>
                <w:webHidden/>
              </w:rPr>
              <w:fldChar w:fldCharType="end"/>
            </w:r>
          </w:hyperlink>
        </w:p>
        <w:p w14:paraId="12FB5FE2" w14:textId="0D6DFE2F"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1" w:history="1">
            <w:r w:rsidRPr="00993048">
              <w:rPr>
                <w:rStyle w:val="Hyperlink"/>
                <w:noProof/>
              </w:rPr>
              <w:t>3.3.6</w:t>
            </w:r>
            <w:r>
              <w:rPr>
                <w:rFonts w:asciiTheme="minorHAnsi" w:eastAsiaTheme="minorEastAsia" w:hAnsiTheme="minorHAnsi" w:cstheme="minorBidi"/>
                <w:noProof/>
                <w:sz w:val="22"/>
                <w:szCs w:val="22"/>
                <w:lang w:val="de-AT" w:eastAsia="de-AT"/>
              </w:rPr>
              <w:tab/>
            </w:r>
            <w:r w:rsidRPr="00993048">
              <w:rPr>
                <w:rStyle w:val="Hyperlink"/>
                <w:noProof/>
              </w:rPr>
              <w:t>Python Client Programm</w:t>
            </w:r>
            <w:r>
              <w:rPr>
                <w:noProof/>
                <w:webHidden/>
              </w:rPr>
              <w:tab/>
            </w:r>
            <w:r>
              <w:rPr>
                <w:noProof/>
                <w:webHidden/>
              </w:rPr>
              <w:fldChar w:fldCharType="begin"/>
            </w:r>
            <w:r>
              <w:rPr>
                <w:noProof/>
                <w:webHidden/>
              </w:rPr>
              <w:instrText xml:space="preserve"> PAGEREF _Toc127888021 \h </w:instrText>
            </w:r>
            <w:r>
              <w:rPr>
                <w:noProof/>
                <w:webHidden/>
              </w:rPr>
            </w:r>
            <w:r>
              <w:rPr>
                <w:noProof/>
                <w:webHidden/>
              </w:rPr>
              <w:fldChar w:fldCharType="separate"/>
            </w:r>
            <w:r>
              <w:rPr>
                <w:noProof/>
                <w:webHidden/>
              </w:rPr>
              <w:t>29</w:t>
            </w:r>
            <w:r>
              <w:rPr>
                <w:noProof/>
                <w:webHidden/>
              </w:rPr>
              <w:fldChar w:fldCharType="end"/>
            </w:r>
          </w:hyperlink>
        </w:p>
        <w:p w14:paraId="509A15A0" w14:textId="21A71A4E"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2" w:history="1">
            <w:r w:rsidRPr="00993048">
              <w:rPr>
                <w:rStyle w:val="Hyperlink"/>
                <w:noProof/>
              </w:rPr>
              <w:t>3.3.7</w:t>
            </w:r>
            <w:r>
              <w:rPr>
                <w:rFonts w:asciiTheme="minorHAnsi" w:eastAsiaTheme="minorEastAsia" w:hAnsiTheme="minorHAnsi" w:cstheme="minorBidi"/>
                <w:noProof/>
                <w:sz w:val="22"/>
                <w:szCs w:val="22"/>
                <w:lang w:val="de-AT" w:eastAsia="de-AT"/>
              </w:rPr>
              <w:tab/>
            </w:r>
            <w:r w:rsidRPr="00993048">
              <w:rPr>
                <w:rStyle w:val="Hyperlink"/>
                <w:noProof/>
              </w:rPr>
              <w:t>DNS-Server</w:t>
            </w:r>
            <w:r>
              <w:rPr>
                <w:noProof/>
                <w:webHidden/>
              </w:rPr>
              <w:tab/>
            </w:r>
            <w:r>
              <w:rPr>
                <w:noProof/>
                <w:webHidden/>
              </w:rPr>
              <w:fldChar w:fldCharType="begin"/>
            </w:r>
            <w:r>
              <w:rPr>
                <w:noProof/>
                <w:webHidden/>
              </w:rPr>
              <w:instrText xml:space="preserve"> PAGEREF _Toc127888022 \h </w:instrText>
            </w:r>
            <w:r>
              <w:rPr>
                <w:noProof/>
                <w:webHidden/>
              </w:rPr>
            </w:r>
            <w:r>
              <w:rPr>
                <w:noProof/>
                <w:webHidden/>
              </w:rPr>
              <w:fldChar w:fldCharType="separate"/>
            </w:r>
            <w:r>
              <w:rPr>
                <w:noProof/>
                <w:webHidden/>
              </w:rPr>
              <w:t>32</w:t>
            </w:r>
            <w:r>
              <w:rPr>
                <w:noProof/>
                <w:webHidden/>
              </w:rPr>
              <w:fldChar w:fldCharType="end"/>
            </w:r>
          </w:hyperlink>
        </w:p>
        <w:p w14:paraId="423C81A1" w14:textId="791348BE"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3" w:history="1">
            <w:r w:rsidRPr="00993048">
              <w:rPr>
                <w:rStyle w:val="Hyperlink"/>
                <w:noProof/>
              </w:rPr>
              <w:t>3.3.8</w:t>
            </w:r>
            <w:r>
              <w:rPr>
                <w:rFonts w:asciiTheme="minorHAnsi" w:eastAsiaTheme="minorEastAsia" w:hAnsiTheme="minorHAnsi" w:cstheme="minorBidi"/>
                <w:noProof/>
                <w:sz w:val="22"/>
                <w:szCs w:val="22"/>
                <w:lang w:val="de-AT" w:eastAsia="de-AT"/>
              </w:rPr>
              <w:tab/>
            </w:r>
            <w:r w:rsidRPr="00993048">
              <w:rPr>
                <w:rStyle w:val="Hyperlink"/>
                <w:noProof/>
              </w:rPr>
              <w:t>Normaler Benutzer</w:t>
            </w:r>
            <w:r>
              <w:rPr>
                <w:noProof/>
                <w:webHidden/>
              </w:rPr>
              <w:tab/>
            </w:r>
            <w:r>
              <w:rPr>
                <w:noProof/>
                <w:webHidden/>
              </w:rPr>
              <w:fldChar w:fldCharType="begin"/>
            </w:r>
            <w:r>
              <w:rPr>
                <w:noProof/>
                <w:webHidden/>
              </w:rPr>
              <w:instrText xml:space="preserve"> PAGEREF _Toc127888023 \h </w:instrText>
            </w:r>
            <w:r>
              <w:rPr>
                <w:noProof/>
                <w:webHidden/>
              </w:rPr>
            </w:r>
            <w:r>
              <w:rPr>
                <w:noProof/>
                <w:webHidden/>
              </w:rPr>
              <w:fldChar w:fldCharType="separate"/>
            </w:r>
            <w:r>
              <w:rPr>
                <w:noProof/>
                <w:webHidden/>
              </w:rPr>
              <w:t>32</w:t>
            </w:r>
            <w:r>
              <w:rPr>
                <w:noProof/>
                <w:webHidden/>
              </w:rPr>
              <w:fldChar w:fldCharType="end"/>
            </w:r>
          </w:hyperlink>
        </w:p>
        <w:p w14:paraId="2645C38C" w14:textId="29E5DA0B" w:rsidR="00EF403D" w:rsidRDefault="00EF403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4" w:history="1">
            <w:r w:rsidRPr="00993048">
              <w:rPr>
                <w:rStyle w:val="Hyperlink"/>
                <w:noProof/>
              </w:rPr>
              <w:t>3.3.9</w:t>
            </w:r>
            <w:r>
              <w:rPr>
                <w:rFonts w:asciiTheme="minorHAnsi" w:eastAsiaTheme="minorEastAsia" w:hAnsiTheme="minorHAnsi" w:cstheme="minorBidi"/>
                <w:noProof/>
                <w:sz w:val="22"/>
                <w:szCs w:val="22"/>
                <w:lang w:val="de-AT" w:eastAsia="de-AT"/>
              </w:rPr>
              <w:tab/>
            </w:r>
            <w:r w:rsidRPr="00993048">
              <w:rPr>
                <w:rStyle w:val="Hyperlink"/>
                <w:noProof/>
              </w:rPr>
              <w:t>Active Directory</w:t>
            </w:r>
            <w:r>
              <w:rPr>
                <w:noProof/>
                <w:webHidden/>
              </w:rPr>
              <w:tab/>
            </w:r>
            <w:r>
              <w:rPr>
                <w:noProof/>
                <w:webHidden/>
              </w:rPr>
              <w:fldChar w:fldCharType="begin"/>
            </w:r>
            <w:r>
              <w:rPr>
                <w:noProof/>
                <w:webHidden/>
              </w:rPr>
              <w:instrText xml:space="preserve"> PAGEREF _Toc127888024 \h </w:instrText>
            </w:r>
            <w:r>
              <w:rPr>
                <w:noProof/>
                <w:webHidden/>
              </w:rPr>
            </w:r>
            <w:r>
              <w:rPr>
                <w:noProof/>
                <w:webHidden/>
              </w:rPr>
              <w:fldChar w:fldCharType="separate"/>
            </w:r>
            <w:r>
              <w:rPr>
                <w:noProof/>
                <w:webHidden/>
              </w:rPr>
              <w:t>32</w:t>
            </w:r>
            <w:r>
              <w:rPr>
                <w:noProof/>
                <w:webHidden/>
              </w:rPr>
              <w:fldChar w:fldCharType="end"/>
            </w:r>
          </w:hyperlink>
        </w:p>
        <w:p w14:paraId="5D6BA554" w14:textId="382CA633" w:rsidR="00EF403D" w:rsidRDefault="00EF403D">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7888025" w:history="1">
            <w:r w:rsidRPr="00993048">
              <w:rPr>
                <w:rStyle w:val="Hyperlink"/>
                <w:noProof/>
              </w:rPr>
              <w:t>3.3.10</w:t>
            </w:r>
            <w:r>
              <w:rPr>
                <w:rFonts w:asciiTheme="minorHAnsi" w:eastAsiaTheme="minorEastAsia" w:hAnsiTheme="minorHAnsi" w:cstheme="minorBidi"/>
                <w:noProof/>
                <w:sz w:val="22"/>
                <w:szCs w:val="22"/>
                <w:lang w:val="de-AT" w:eastAsia="de-AT"/>
              </w:rPr>
              <w:tab/>
            </w:r>
            <w:r w:rsidRPr="00993048">
              <w:rPr>
                <w:rStyle w:val="Hyperlink"/>
                <w:noProof/>
              </w:rPr>
              <w:t>Firewall</w:t>
            </w:r>
            <w:r>
              <w:rPr>
                <w:noProof/>
                <w:webHidden/>
              </w:rPr>
              <w:tab/>
            </w:r>
            <w:r>
              <w:rPr>
                <w:noProof/>
                <w:webHidden/>
              </w:rPr>
              <w:fldChar w:fldCharType="begin"/>
            </w:r>
            <w:r>
              <w:rPr>
                <w:noProof/>
                <w:webHidden/>
              </w:rPr>
              <w:instrText xml:space="preserve"> PAGEREF _Toc127888025 \h </w:instrText>
            </w:r>
            <w:r>
              <w:rPr>
                <w:noProof/>
                <w:webHidden/>
              </w:rPr>
            </w:r>
            <w:r>
              <w:rPr>
                <w:noProof/>
                <w:webHidden/>
              </w:rPr>
              <w:fldChar w:fldCharType="separate"/>
            </w:r>
            <w:r>
              <w:rPr>
                <w:noProof/>
                <w:webHidden/>
              </w:rPr>
              <w:t>32</w:t>
            </w:r>
            <w:r>
              <w:rPr>
                <w:noProof/>
                <w:webHidden/>
              </w:rPr>
              <w:fldChar w:fldCharType="end"/>
            </w:r>
          </w:hyperlink>
        </w:p>
        <w:p w14:paraId="05B26EB2" w14:textId="1515B6A3"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6" w:history="1">
            <w:r w:rsidRPr="00993048">
              <w:rPr>
                <w:rStyle w:val="Hyperlink"/>
                <w:noProof/>
              </w:rPr>
              <w:t>4</w:t>
            </w:r>
            <w:r>
              <w:rPr>
                <w:rFonts w:asciiTheme="minorHAnsi" w:eastAsiaTheme="minorEastAsia" w:hAnsiTheme="minorHAnsi" w:cstheme="minorBidi"/>
                <w:noProof/>
                <w:sz w:val="22"/>
                <w:szCs w:val="22"/>
                <w:lang w:val="de-AT" w:eastAsia="de-AT"/>
              </w:rPr>
              <w:tab/>
            </w:r>
            <w:r w:rsidRPr="00993048">
              <w:rPr>
                <w:rStyle w:val="Hyperlink"/>
                <w:noProof/>
              </w:rPr>
              <w:t>Erklärung der Eigenständigkeit der Arbeit</w:t>
            </w:r>
            <w:r>
              <w:rPr>
                <w:noProof/>
                <w:webHidden/>
              </w:rPr>
              <w:tab/>
            </w:r>
            <w:r>
              <w:rPr>
                <w:noProof/>
                <w:webHidden/>
              </w:rPr>
              <w:fldChar w:fldCharType="begin"/>
            </w:r>
            <w:r>
              <w:rPr>
                <w:noProof/>
                <w:webHidden/>
              </w:rPr>
              <w:instrText xml:space="preserve"> PAGEREF _Toc127888026 \h </w:instrText>
            </w:r>
            <w:r>
              <w:rPr>
                <w:noProof/>
                <w:webHidden/>
              </w:rPr>
            </w:r>
            <w:r>
              <w:rPr>
                <w:noProof/>
                <w:webHidden/>
              </w:rPr>
              <w:fldChar w:fldCharType="separate"/>
            </w:r>
            <w:r>
              <w:rPr>
                <w:noProof/>
                <w:webHidden/>
              </w:rPr>
              <w:t>33</w:t>
            </w:r>
            <w:r>
              <w:rPr>
                <w:noProof/>
                <w:webHidden/>
              </w:rPr>
              <w:fldChar w:fldCharType="end"/>
            </w:r>
          </w:hyperlink>
        </w:p>
        <w:p w14:paraId="294D5AB6" w14:textId="3609DB91"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7" w:history="1">
            <w:r w:rsidRPr="00993048">
              <w:rPr>
                <w:rStyle w:val="Hyperlink"/>
                <w:noProof/>
              </w:rPr>
              <w:t>5</w:t>
            </w:r>
            <w:r>
              <w:rPr>
                <w:rFonts w:asciiTheme="minorHAnsi" w:eastAsiaTheme="minorEastAsia" w:hAnsiTheme="minorHAnsi" w:cstheme="minorBidi"/>
                <w:noProof/>
                <w:sz w:val="22"/>
                <w:szCs w:val="22"/>
                <w:lang w:val="de-AT" w:eastAsia="de-AT"/>
              </w:rPr>
              <w:tab/>
            </w:r>
            <w:r w:rsidRPr="00993048">
              <w:rPr>
                <w:rStyle w:val="Hyperlink"/>
                <w:noProof/>
              </w:rPr>
              <w:t>Abbildungsverzeichnis</w:t>
            </w:r>
            <w:r>
              <w:rPr>
                <w:noProof/>
                <w:webHidden/>
              </w:rPr>
              <w:tab/>
            </w:r>
            <w:r>
              <w:rPr>
                <w:noProof/>
                <w:webHidden/>
              </w:rPr>
              <w:fldChar w:fldCharType="begin"/>
            </w:r>
            <w:r>
              <w:rPr>
                <w:noProof/>
                <w:webHidden/>
              </w:rPr>
              <w:instrText xml:space="preserve"> PAGEREF _Toc127888027 \h </w:instrText>
            </w:r>
            <w:r>
              <w:rPr>
                <w:noProof/>
                <w:webHidden/>
              </w:rPr>
            </w:r>
            <w:r>
              <w:rPr>
                <w:noProof/>
                <w:webHidden/>
              </w:rPr>
              <w:fldChar w:fldCharType="separate"/>
            </w:r>
            <w:r>
              <w:rPr>
                <w:noProof/>
                <w:webHidden/>
              </w:rPr>
              <w:t>34</w:t>
            </w:r>
            <w:r>
              <w:rPr>
                <w:noProof/>
                <w:webHidden/>
              </w:rPr>
              <w:fldChar w:fldCharType="end"/>
            </w:r>
          </w:hyperlink>
        </w:p>
        <w:p w14:paraId="179DCCDD" w14:textId="2905D210"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8" w:history="1">
            <w:r w:rsidRPr="00993048">
              <w:rPr>
                <w:rStyle w:val="Hyperlink"/>
                <w:noProof/>
              </w:rPr>
              <w:t>6</w:t>
            </w:r>
            <w:r>
              <w:rPr>
                <w:rFonts w:asciiTheme="minorHAnsi" w:eastAsiaTheme="minorEastAsia" w:hAnsiTheme="minorHAnsi" w:cstheme="minorBidi"/>
                <w:noProof/>
                <w:sz w:val="22"/>
                <w:szCs w:val="22"/>
                <w:lang w:val="de-AT" w:eastAsia="de-AT"/>
              </w:rPr>
              <w:tab/>
            </w:r>
            <w:r w:rsidRPr="00993048">
              <w:rPr>
                <w:rStyle w:val="Hyperlink"/>
                <w:noProof/>
              </w:rPr>
              <w:t>Tabellenverzeichnis</w:t>
            </w:r>
            <w:r>
              <w:rPr>
                <w:noProof/>
                <w:webHidden/>
              </w:rPr>
              <w:tab/>
            </w:r>
            <w:r>
              <w:rPr>
                <w:noProof/>
                <w:webHidden/>
              </w:rPr>
              <w:fldChar w:fldCharType="begin"/>
            </w:r>
            <w:r>
              <w:rPr>
                <w:noProof/>
                <w:webHidden/>
              </w:rPr>
              <w:instrText xml:space="preserve"> PAGEREF _Toc127888028 \h </w:instrText>
            </w:r>
            <w:r>
              <w:rPr>
                <w:noProof/>
                <w:webHidden/>
              </w:rPr>
            </w:r>
            <w:r>
              <w:rPr>
                <w:noProof/>
                <w:webHidden/>
              </w:rPr>
              <w:fldChar w:fldCharType="separate"/>
            </w:r>
            <w:r>
              <w:rPr>
                <w:noProof/>
                <w:webHidden/>
              </w:rPr>
              <w:t>35</w:t>
            </w:r>
            <w:r>
              <w:rPr>
                <w:noProof/>
                <w:webHidden/>
              </w:rPr>
              <w:fldChar w:fldCharType="end"/>
            </w:r>
          </w:hyperlink>
        </w:p>
        <w:p w14:paraId="1BC8FE79" w14:textId="7D0F77AC"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9" w:history="1">
            <w:r w:rsidRPr="00993048">
              <w:rPr>
                <w:rStyle w:val="Hyperlink"/>
                <w:noProof/>
              </w:rPr>
              <w:t>7</w:t>
            </w:r>
            <w:r>
              <w:rPr>
                <w:rFonts w:asciiTheme="minorHAnsi" w:eastAsiaTheme="minorEastAsia" w:hAnsiTheme="minorHAnsi" w:cstheme="minorBidi"/>
                <w:noProof/>
                <w:sz w:val="22"/>
                <w:szCs w:val="22"/>
                <w:lang w:val="de-AT" w:eastAsia="de-AT"/>
              </w:rPr>
              <w:tab/>
            </w:r>
            <w:r w:rsidRPr="00993048">
              <w:rPr>
                <w:rStyle w:val="Hyperlink"/>
                <w:noProof/>
              </w:rPr>
              <w:t>Literaturverzeichnis</w:t>
            </w:r>
            <w:r>
              <w:rPr>
                <w:noProof/>
                <w:webHidden/>
              </w:rPr>
              <w:tab/>
            </w:r>
            <w:r>
              <w:rPr>
                <w:noProof/>
                <w:webHidden/>
              </w:rPr>
              <w:fldChar w:fldCharType="begin"/>
            </w:r>
            <w:r>
              <w:rPr>
                <w:noProof/>
                <w:webHidden/>
              </w:rPr>
              <w:instrText xml:space="preserve"> PAGEREF _Toc127888029 \h </w:instrText>
            </w:r>
            <w:r>
              <w:rPr>
                <w:noProof/>
                <w:webHidden/>
              </w:rPr>
            </w:r>
            <w:r>
              <w:rPr>
                <w:noProof/>
                <w:webHidden/>
              </w:rPr>
              <w:fldChar w:fldCharType="separate"/>
            </w:r>
            <w:r>
              <w:rPr>
                <w:noProof/>
                <w:webHidden/>
              </w:rPr>
              <w:t>36</w:t>
            </w:r>
            <w:r>
              <w:rPr>
                <w:noProof/>
                <w:webHidden/>
              </w:rPr>
              <w:fldChar w:fldCharType="end"/>
            </w:r>
          </w:hyperlink>
        </w:p>
        <w:p w14:paraId="08D726AD" w14:textId="3604FD74"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30" w:history="1">
            <w:r w:rsidRPr="00993048">
              <w:rPr>
                <w:rStyle w:val="Hyperlink"/>
                <w:noProof/>
              </w:rPr>
              <w:t>8</w:t>
            </w:r>
            <w:r>
              <w:rPr>
                <w:rFonts w:asciiTheme="minorHAnsi" w:eastAsiaTheme="minorEastAsia" w:hAnsiTheme="minorHAnsi" w:cstheme="minorBidi"/>
                <w:noProof/>
                <w:sz w:val="22"/>
                <w:szCs w:val="22"/>
                <w:lang w:val="de-AT" w:eastAsia="de-AT"/>
              </w:rPr>
              <w:tab/>
            </w:r>
            <w:r w:rsidRPr="00993048">
              <w:rPr>
                <w:rStyle w:val="Hyperlink"/>
                <w:noProof/>
              </w:rPr>
              <w:t>Abkürzungs- und Symbolverzeichnis</w:t>
            </w:r>
            <w:r>
              <w:rPr>
                <w:noProof/>
                <w:webHidden/>
              </w:rPr>
              <w:tab/>
            </w:r>
            <w:r>
              <w:rPr>
                <w:noProof/>
                <w:webHidden/>
              </w:rPr>
              <w:fldChar w:fldCharType="begin"/>
            </w:r>
            <w:r>
              <w:rPr>
                <w:noProof/>
                <w:webHidden/>
              </w:rPr>
              <w:instrText xml:space="preserve"> PAGEREF _Toc127888030 \h </w:instrText>
            </w:r>
            <w:r>
              <w:rPr>
                <w:noProof/>
                <w:webHidden/>
              </w:rPr>
            </w:r>
            <w:r>
              <w:rPr>
                <w:noProof/>
                <w:webHidden/>
              </w:rPr>
              <w:fldChar w:fldCharType="separate"/>
            </w:r>
            <w:r>
              <w:rPr>
                <w:noProof/>
                <w:webHidden/>
              </w:rPr>
              <w:t>39</w:t>
            </w:r>
            <w:r>
              <w:rPr>
                <w:noProof/>
                <w:webHidden/>
              </w:rPr>
              <w:fldChar w:fldCharType="end"/>
            </w:r>
          </w:hyperlink>
        </w:p>
        <w:p w14:paraId="40F36F99" w14:textId="0B9BAAD9" w:rsidR="00EF403D" w:rsidRDefault="00EF403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31" w:history="1">
            <w:r w:rsidRPr="00993048">
              <w:rPr>
                <w:rStyle w:val="Hyperlink"/>
                <w:noProof/>
              </w:rPr>
              <w:t>9</w:t>
            </w:r>
            <w:r>
              <w:rPr>
                <w:rFonts w:asciiTheme="minorHAnsi" w:eastAsiaTheme="minorEastAsia" w:hAnsiTheme="minorHAnsi" w:cstheme="minorBidi"/>
                <w:noProof/>
                <w:sz w:val="22"/>
                <w:szCs w:val="22"/>
                <w:lang w:val="de-AT" w:eastAsia="de-AT"/>
              </w:rPr>
              <w:tab/>
            </w:r>
            <w:r w:rsidRPr="00993048">
              <w:rPr>
                <w:rStyle w:val="Hyperlink"/>
                <w:noProof/>
              </w:rPr>
              <w:t>Anhang</w:t>
            </w:r>
            <w:r>
              <w:rPr>
                <w:noProof/>
                <w:webHidden/>
              </w:rPr>
              <w:tab/>
            </w:r>
            <w:r>
              <w:rPr>
                <w:noProof/>
                <w:webHidden/>
              </w:rPr>
              <w:fldChar w:fldCharType="begin"/>
            </w:r>
            <w:r>
              <w:rPr>
                <w:noProof/>
                <w:webHidden/>
              </w:rPr>
              <w:instrText xml:space="preserve"> PAGEREF _Toc127888031 \h </w:instrText>
            </w:r>
            <w:r>
              <w:rPr>
                <w:noProof/>
                <w:webHidden/>
              </w:rPr>
            </w:r>
            <w:r>
              <w:rPr>
                <w:noProof/>
                <w:webHidden/>
              </w:rPr>
              <w:fldChar w:fldCharType="separate"/>
            </w:r>
            <w:r>
              <w:rPr>
                <w:noProof/>
                <w:webHidden/>
              </w:rPr>
              <w:t>40</w:t>
            </w:r>
            <w:r>
              <w:rPr>
                <w:noProof/>
                <w:webHidden/>
              </w:rPr>
              <w:fldChar w:fldCharType="end"/>
            </w:r>
          </w:hyperlink>
        </w:p>
        <w:p w14:paraId="560D15A0" w14:textId="45378074" w:rsidR="00EF403D" w:rsidRDefault="00EF403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32" w:history="1">
            <w:r w:rsidRPr="00993048">
              <w:rPr>
                <w:rStyle w:val="Hyperlink"/>
                <w:noProof/>
              </w:rPr>
              <w:t>9.1</w:t>
            </w:r>
            <w:r>
              <w:rPr>
                <w:rFonts w:asciiTheme="minorHAnsi" w:eastAsiaTheme="minorEastAsia" w:hAnsiTheme="minorHAnsi" w:cstheme="minorBidi"/>
                <w:noProof/>
                <w:sz w:val="22"/>
                <w:szCs w:val="22"/>
                <w:lang w:val="de-AT" w:eastAsia="de-AT"/>
              </w:rPr>
              <w:tab/>
            </w:r>
            <w:r w:rsidRPr="00993048">
              <w:rPr>
                <w:rStyle w:val="Hyperlink"/>
                <w:noProof/>
              </w:rPr>
              <w:t>Schlussfolgerung / Projekterfahrung</w:t>
            </w:r>
            <w:r>
              <w:rPr>
                <w:noProof/>
                <w:webHidden/>
              </w:rPr>
              <w:tab/>
            </w:r>
            <w:r>
              <w:rPr>
                <w:noProof/>
                <w:webHidden/>
              </w:rPr>
              <w:fldChar w:fldCharType="begin"/>
            </w:r>
            <w:r>
              <w:rPr>
                <w:noProof/>
                <w:webHidden/>
              </w:rPr>
              <w:instrText xml:space="preserve"> PAGEREF _Toc127888032 \h </w:instrText>
            </w:r>
            <w:r>
              <w:rPr>
                <w:noProof/>
                <w:webHidden/>
              </w:rPr>
            </w:r>
            <w:r>
              <w:rPr>
                <w:noProof/>
                <w:webHidden/>
              </w:rPr>
              <w:fldChar w:fldCharType="separate"/>
            </w:r>
            <w:r>
              <w:rPr>
                <w:noProof/>
                <w:webHidden/>
              </w:rPr>
              <w:t>40</w:t>
            </w:r>
            <w:r>
              <w:rPr>
                <w:noProof/>
                <w:webHidden/>
              </w:rPr>
              <w:fldChar w:fldCharType="end"/>
            </w:r>
          </w:hyperlink>
        </w:p>
        <w:p w14:paraId="4F037B2F" w14:textId="3662D93B" w:rsidR="00EF403D" w:rsidRDefault="00EF403D">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7888033" w:history="1">
            <w:r w:rsidRPr="00993048">
              <w:rPr>
                <w:rStyle w:val="Hyperlink"/>
                <w:noProof/>
              </w:rPr>
              <w:t>10</w:t>
            </w:r>
            <w:r>
              <w:rPr>
                <w:rFonts w:asciiTheme="minorHAnsi" w:eastAsiaTheme="minorEastAsia" w:hAnsiTheme="minorHAnsi" w:cstheme="minorBidi"/>
                <w:noProof/>
                <w:sz w:val="22"/>
                <w:szCs w:val="22"/>
                <w:lang w:val="de-AT" w:eastAsia="de-AT"/>
              </w:rPr>
              <w:tab/>
            </w:r>
            <w:r w:rsidRPr="00993048">
              <w:rPr>
                <w:rStyle w:val="Hyperlink"/>
                <w:noProof/>
              </w:rPr>
              <w:t>Projektterminplanung</w:t>
            </w:r>
            <w:r>
              <w:rPr>
                <w:noProof/>
                <w:webHidden/>
              </w:rPr>
              <w:tab/>
            </w:r>
            <w:r>
              <w:rPr>
                <w:noProof/>
                <w:webHidden/>
              </w:rPr>
              <w:fldChar w:fldCharType="begin"/>
            </w:r>
            <w:r>
              <w:rPr>
                <w:noProof/>
                <w:webHidden/>
              </w:rPr>
              <w:instrText xml:space="preserve"> PAGEREF _Toc127888033 \h </w:instrText>
            </w:r>
            <w:r>
              <w:rPr>
                <w:noProof/>
                <w:webHidden/>
              </w:rPr>
            </w:r>
            <w:r>
              <w:rPr>
                <w:noProof/>
                <w:webHidden/>
              </w:rPr>
              <w:fldChar w:fldCharType="separate"/>
            </w:r>
            <w:r>
              <w:rPr>
                <w:noProof/>
                <w:webHidden/>
              </w:rPr>
              <w:t>41</w:t>
            </w:r>
            <w:r>
              <w:rPr>
                <w:noProof/>
                <w:webHidden/>
              </w:rPr>
              <w:fldChar w:fldCharType="end"/>
            </w:r>
          </w:hyperlink>
        </w:p>
        <w:p w14:paraId="53998EAB" w14:textId="207434A2" w:rsidR="00EF403D" w:rsidRDefault="00EF403D">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7888034" w:history="1">
            <w:r w:rsidRPr="00993048">
              <w:rPr>
                <w:rStyle w:val="Hyperlink"/>
                <w:noProof/>
              </w:rPr>
              <w:t>10.1</w:t>
            </w:r>
            <w:r>
              <w:rPr>
                <w:rFonts w:asciiTheme="minorHAnsi" w:eastAsiaTheme="minorEastAsia" w:hAnsiTheme="minorHAnsi" w:cstheme="minorBidi"/>
                <w:noProof/>
                <w:sz w:val="22"/>
                <w:szCs w:val="22"/>
                <w:lang w:val="de-AT" w:eastAsia="de-AT"/>
              </w:rPr>
              <w:tab/>
            </w:r>
            <w:r w:rsidRPr="00993048">
              <w:rPr>
                <w:rStyle w:val="Hyperlink"/>
                <w:noProof/>
              </w:rPr>
              <w:t>Simon Angerer</w:t>
            </w:r>
            <w:r>
              <w:rPr>
                <w:noProof/>
                <w:webHidden/>
              </w:rPr>
              <w:tab/>
            </w:r>
            <w:r>
              <w:rPr>
                <w:noProof/>
                <w:webHidden/>
              </w:rPr>
              <w:fldChar w:fldCharType="begin"/>
            </w:r>
            <w:r>
              <w:rPr>
                <w:noProof/>
                <w:webHidden/>
              </w:rPr>
              <w:instrText xml:space="preserve"> PAGEREF _Toc127888034 \h </w:instrText>
            </w:r>
            <w:r>
              <w:rPr>
                <w:noProof/>
                <w:webHidden/>
              </w:rPr>
            </w:r>
            <w:r>
              <w:rPr>
                <w:noProof/>
                <w:webHidden/>
              </w:rPr>
              <w:fldChar w:fldCharType="separate"/>
            </w:r>
            <w:r>
              <w:rPr>
                <w:noProof/>
                <w:webHidden/>
              </w:rPr>
              <w:t>41</w:t>
            </w:r>
            <w:r>
              <w:rPr>
                <w:noProof/>
                <w:webHidden/>
              </w:rPr>
              <w:fldChar w:fldCharType="end"/>
            </w:r>
          </w:hyperlink>
        </w:p>
        <w:p w14:paraId="450312BC" w14:textId="1B908BC8" w:rsidR="00EF403D" w:rsidRDefault="00EF403D">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7888035" w:history="1">
            <w:r w:rsidRPr="00993048">
              <w:rPr>
                <w:rStyle w:val="Hyperlink"/>
                <w:noProof/>
              </w:rPr>
              <w:t>10.2</w:t>
            </w:r>
            <w:r>
              <w:rPr>
                <w:rFonts w:asciiTheme="minorHAnsi" w:eastAsiaTheme="minorEastAsia" w:hAnsiTheme="minorHAnsi" w:cstheme="minorBidi"/>
                <w:noProof/>
                <w:sz w:val="22"/>
                <w:szCs w:val="22"/>
                <w:lang w:val="de-AT" w:eastAsia="de-AT"/>
              </w:rPr>
              <w:tab/>
            </w:r>
            <w:r w:rsidRPr="00993048">
              <w:rPr>
                <w:rStyle w:val="Hyperlink"/>
                <w:noProof/>
              </w:rPr>
              <w:t>Patrick Edelmann</w:t>
            </w:r>
            <w:r>
              <w:rPr>
                <w:noProof/>
                <w:webHidden/>
              </w:rPr>
              <w:tab/>
            </w:r>
            <w:r>
              <w:rPr>
                <w:noProof/>
                <w:webHidden/>
              </w:rPr>
              <w:fldChar w:fldCharType="begin"/>
            </w:r>
            <w:r>
              <w:rPr>
                <w:noProof/>
                <w:webHidden/>
              </w:rPr>
              <w:instrText xml:space="preserve"> PAGEREF _Toc127888035 \h </w:instrText>
            </w:r>
            <w:r>
              <w:rPr>
                <w:noProof/>
                <w:webHidden/>
              </w:rPr>
            </w:r>
            <w:r>
              <w:rPr>
                <w:noProof/>
                <w:webHidden/>
              </w:rPr>
              <w:fldChar w:fldCharType="separate"/>
            </w:r>
            <w:r>
              <w:rPr>
                <w:noProof/>
                <w:webHidden/>
              </w:rPr>
              <w:t>41</w:t>
            </w:r>
            <w:r>
              <w:rPr>
                <w:noProof/>
                <w:webHidden/>
              </w:rPr>
              <w:fldChar w:fldCharType="end"/>
            </w:r>
          </w:hyperlink>
        </w:p>
        <w:p w14:paraId="21F27D42" w14:textId="3DB22639" w:rsidR="00EF403D" w:rsidRDefault="00EF403D">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7888036" w:history="1">
            <w:r w:rsidRPr="00993048">
              <w:rPr>
                <w:rStyle w:val="Hyperlink"/>
                <w:noProof/>
              </w:rPr>
              <w:t>11</w:t>
            </w:r>
            <w:r>
              <w:rPr>
                <w:rFonts w:asciiTheme="minorHAnsi" w:eastAsiaTheme="minorEastAsia" w:hAnsiTheme="minorHAnsi" w:cstheme="minorBidi"/>
                <w:noProof/>
                <w:sz w:val="22"/>
                <w:szCs w:val="22"/>
                <w:lang w:val="de-AT" w:eastAsia="de-AT"/>
              </w:rPr>
              <w:tab/>
            </w:r>
            <w:r w:rsidRPr="00993048">
              <w:rPr>
                <w:rStyle w:val="Hyperlink"/>
                <w:noProof/>
              </w:rPr>
              <w:t>Arbeitsnachweis Diplomarbeit</w:t>
            </w:r>
            <w:r>
              <w:rPr>
                <w:noProof/>
                <w:webHidden/>
              </w:rPr>
              <w:tab/>
            </w:r>
            <w:r>
              <w:rPr>
                <w:noProof/>
                <w:webHidden/>
              </w:rPr>
              <w:fldChar w:fldCharType="begin"/>
            </w:r>
            <w:r>
              <w:rPr>
                <w:noProof/>
                <w:webHidden/>
              </w:rPr>
              <w:instrText xml:space="preserve"> PAGEREF _Toc127888036 \h </w:instrText>
            </w:r>
            <w:r>
              <w:rPr>
                <w:noProof/>
                <w:webHidden/>
              </w:rPr>
            </w:r>
            <w:r>
              <w:rPr>
                <w:noProof/>
                <w:webHidden/>
              </w:rPr>
              <w:fldChar w:fldCharType="separate"/>
            </w:r>
            <w:r>
              <w:rPr>
                <w:noProof/>
                <w:webHidden/>
              </w:rPr>
              <w:t>42</w:t>
            </w:r>
            <w:r>
              <w:rPr>
                <w:noProof/>
                <w:webHidden/>
              </w:rPr>
              <w:fldChar w:fldCharType="end"/>
            </w:r>
          </w:hyperlink>
        </w:p>
        <w:p w14:paraId="1E47ACDD" w14:textId="6EBC00F9"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343525846"/>
      <w:bookmarkStart w:id="6" w:name="_Toc127887998"/>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7887999"/>
      <w:r w:rsidRPr="003B7933">
        <w:t>Vertiefende Aufgabenstellung</w:t>
      </w:r>
      <w:bookmarkEnd w:id="7"/>
    </w:p>
    <w:p w14:paraId="6B634721" w14:textId="7B46368A" w:rsidR="00AC1E1C" w:rsidRDefault="003A60EC" w:rsidP="00E06C6A">
      <w:pPr>
        <w:pStyle w:val="berschrift2"/>
      </w:pPr>
      <w:bookmarkStart w:id="8" w:name="_Toc127888000"/>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7888001"/>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7888002"/>
      <w:r>
        <w:t>Dokumentation der Arbeit</w:t>
      </w:r>
      <w:bookmarkEnd w:id="10"/>
    </w:p>
    <w:p w14:paraId="5F50A961" w14:textId="4263815E" w:rsidR="00240C26" w:rsidRDefault="00240C26" w:rsidP="00240C26">
      <w:pPr>
        <w:pStyle w:val="berschrift2"/>
      </w:pPr>
      <w:bookmarkStart w:id="11" w:name="_Toc127888003"/>
      <w:r>
        <w:t>Grundkonzept</w:t>
      </w:r>
      <w:bookmarkEnd w:id="11"/>
    </w:p>
    <w:p w14:paraId="0F556C25" w14:textId="4DE27541"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7888004"/>
      <w:r>
        <w:t>Theoretischer Teil</w:t>
      </w:r>
      <w:bookmarkEnd w:id="13"/>
      <w:r>
        <w:t xml:space="preserve"> </w:t>
      </w:r>
    </w:p>
    <w:p w14:paraId="0D4570D0" w14:textId="0008200C" w:rsidR="00240C26" w:rsidRDefault="00240C26" w:rsidP="00240C26">
      <w:pPr>
        <w:pStyle w:val="berschrift3"/>
      </w:pPr>
      <w:bookmarkStart w:id="14" w:name="_Toc127888005"/>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02CF838" w:rsidR="00C91386" w:rsidRPr="002C0F5E" w:rsidRDefault="00C91386" w:rsidP="00C91386">
                            <w:pPr>
                              <w:pStyle w:val="Beschriftung"/>
                              <w:rPr>
                                <w:noProof/>
                                <w:sz w:val="24"/>
                                <w:szCs w:val="20"/>
                              </w:rPr>
                            </w:pPr>
                            <w:bookmarkStart w:id="15"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02CF838" w:rsidR="00C91386" w:rsidRPr="002C0F5E" w:rsidRDefault="00C91386" w:rsidP="00C91386">
                      <w:pPr>
                        <w:pStyle w:val="Beschriftung"/>
                        <w:rPr>
                          <w:noProof/>
                          <w:sz w:val="24"/>
                          <w:szCs w:val="20"/>
                        </w:rPr>
                      </w:pPr>
                      <w:bookmarkStart w:id="16"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9C77D3">
        <w:rPr>
          <w:b/>
          <w:bCs/>
          <w:szCs w:val="24"/>
          <w:lang w:val="de-AT"/>
        </w:rPr>
        <w:t>htype</w:t>
      </w:r>
      <w:proofErr w:type="spellEnd"/>
      <w:r w:rsidR="00312393" w:rsidRPr="009C77D3">
        <w:rPr>
          <w:b/>
          <w:bCs/>
          <w:szCs w:val="24"/>
          <w:lang w:val="de-AT"/>
        </w:rPr>
        <w:t xml:space="preserv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7888006"/>
      <w:r>
        <w:lastRenderedPageBreak/>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7888007"/>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7888008"/>
      <w:r>
        <w:lastRenderedPageBreak/>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7888009"/>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6346252C" w:rsidR="008F48FD" w:rsidRDefault="00106481" w:rsidP="00E06C6A">
      <w:pPr>
        <w:rPr>
          <w:rFonts w:cs="Arial"/>
          <w:szCs w:val="24"/>
        </w:r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006EDBAF" w:rsidR="00240C26" w:rsidRPr="00E031ED" w:rsidRDefault="00C82CB9" w:rsidP="00C82CB9">
      <w:pPr>
        <w:pStyle w:val="berschrift3"/>
      </w:pPr>
      <w:bookmarkStart w:id="21" w:name="_Toc127888010"/>
      <w:r>
        <w:t>Geschichte zu virtuellen Servern</w:t>
      </w:r>
      <w:bookmarkEnd w:id="21"/>
    </w:p>
    <w:p w14:paraId="133A27A7" w14:textId="420F2D8B" w:rsidR="00A80365" w:rsidRDefault="003233FF" w:rsidP="003233FF">
      <w:pPr>
        <w:pStyle w:val="berschrift3"/>
      </w:pPr>
      <w:bookmarkStart w:id="22" w:name="_Toc127888011"/>
      <w:r>
        <w:t>DNS</w:t>
      </w:r>
      <w:bookmarkEnd w:id="22"/>
    </w:p>
    <w:p w14:paraId="30BA1F48" w14:textId="531FCE62" w:rsidR="003233FF" w:rsidRDefault="003233FF" w:rsidP="003233FF">
      <w:pPr>
        <w:pStyle w:val="berschrift3"/>
      </w:pPr>
      <w:bookmarkStart w:id="23" w:name="_Toc127888012"/>
      <w:r>
        <w:t>Normaler Benutzer</w:t>
      </w:r>
      <w:bookmarkEnd w:id="23"/>
    </w:p>
    <w:p w14:paraId="063D7061" w14:textId="6AF1226A" w:rsidR="003233FF" w:rsidRDefault="003233FF" w:rsidP="003233FF">
      <w:pPr>
        <w:pStyle w:val="berschrift3"/>
      </w:pPr>
      <w:bookmarkStart w:id="24" w:name="_Toc127888013"/>
      <w:proofErr w:type="spellStart"/>
      <w:r>
        <w:t>Active</w:t>
      </w:r>
      <w:proofErr w:type="spellEnd"/>
      <w:r>
        <w:t xml:space="preserve"> Directory</w:t>
      </w:r>
      <w:bookmarkEnd w:id="24"/>
    </w:p>
    <w:p w14:paraId="04EAD7D9" w14:textId="4FEDB203" w:rsidR="001C673A" w:rsidRDefault="003233FF" w:rsidP="003233FF">
      <w:pPr>
        <w:pStyle w:val="berschrift3"/>
        <w:sectPr w:rsidR="001C673A" w:rsidSect="008F48FD">
          <w:headerReference w:type="default" r:id="rId25"/>
          <w:footerReference w:type="default" r:id="rId26"/>
          <w:pgSz w:w="11906" w:h="16838"/>
          <w:pgMar w:top="1418" w:right="1418" w:bottom="1418" w:left="1701" w:header="720" w:footer="720" w:gutter="0"/>
          <w:cols w:space="708"/>
          <w:docGrid w:linePitch="360"/>
        </w:sectPr>
      </w:pPr>
      <w:bookmarkStart w:id="25" w:name="_Toc127888014"/>
      <w:proofErr w:type="spellStart"/>
      <w:r>
        <w:t>Firewal</w:t>
      </w:r>
      <w:bookmarkEnd w:id="25"/>
      <w:proofErr w:type="spellEnd"/>
    </w:p>
    <w:p w14:paraId="35449A64" w14:textId="23E3ACAC" w:rsidR="00A80365" w:rsidRDefault="00A80365" w:rsidP="00E06C6A"/>
    <w:p w14:paraId="275E4CD4" w14:textId="051F8693" w:rsidR="0039071F" w:rsidRDefault="0039071F" w:rsidP="0039071F">
      <w:pPr>
        <w:pStyle w:val="berschrift2"/>
      </w:pPr>
      <w:bookmarkStart w:id="26" w:name="_Toc127888015"/>
      <w:r>
        <w:t>Praktischer Teil</w:t>
      </w:r>
      <w:bookmarkEnd w:id="26"/>
    </w:p>
    <w:p w14:paraId="257A7312" w14:textId="722E75AB" w:rsidR="005127E8" w:rsidRDefault="005127E8" w:rsidP="005127E8">
      <w:pPr>
        <w:pStyle w:val="berschrift3"/>
      </w:pPr>
      <w:bookmarkStart w:id="27" w:name="_Toc127888016"/>
      <w:r>
        <w:t>Praktische Umsetzung</w:t>
      </w:r>
      <w:bookmarkEnd w:id="27"/>
    </w:p>
    <w:p w14:paraId="6F3B3BA9" w14:textId="5B530490"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proofErr w:type="spellStart"/>
      <w:r w:rsidRPr="00551E36">
        <w:rPr>
          <w:rFonts w:cs="Arial"/>
          <w:szCs w:val="24"/>
        </w:rPr>
        <w:t>x.y</w:t>
      </w:r>
      <w:proofErr w:type="spellEnd"/>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8" w:name="_Toc127888017"/>
      <w:r>
        <w:lastRenderedPageBreak/>
        <w:t>Server</w:t>
      </w:r>
      <w:bookmarkEnd w:id="28"/>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27"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28"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stretch>
                      <a:fillRect/>
                    </a:stretch>
                  </pic:blipFill>
                  <pic:spPr>
                    <a:xfrm>
                      <a:off x="0" y="0"/>
                      <a:ext cx="4727422" cy="2712848"/>
                    </a:xfrm>
                    <a:prstGeom prst="rect">
                      <a:avLst/>
                    </a:prstGeom>
                  </pic:spPr>
                </pic:pic>
              </a:graphicData>
            </a:graphic>
          </wp:inline>
        </w:drawing>
      </w:r>
    </w:p>
    <w:p w14:paraId="71E0ECFF" w14:textId="20D31B18" w:rsidR="00AC55F3" w:rsidRDefault="00C91386" w:rsidP="00C91386">
      <w:pPr>
        <w:pStyle w:val="Beschriftung"/>
      </w:pPr>
      <w:bookmarkStart w:id="29" w:name="_Toc127348520"/>
      <w:r>
        <w:t xml:space="preserve">Abbildung </w:t>
      </w:r>
      <w:r>
        <w:fldChar w:fldCharType="begin"/>
      </w:r>
      <w:r>
        <w:instrText xml:space="preserve"> SEQ Abbildung \* ARABIC </w:instrText>
      </w:r>
      <w:r>
        <w:fldChar w:fldCharType="separate"/>
      </w:r>
      <w:r w:rsidR="004B2218">
        <w:rPr>
          <w:noProof/>
        </w:rPr>
        <w:t>2</w:t>
      </w:r>
      <w:r>
        <w:fldChar w:fldCharType="end"/>
      </w:r>
      <w:r>
        <w:t xml:space="preserve"> Virtual Box Oberfläche</w:t>
      </w:r>
      <w:bookmarkEnd w:id="2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a:stretch>
                      <a:fillRect/>
                    </a:stretch>
                  </pic:blipFill>
                  <pic:spPr>
                    <a:xfrm>
                      <a:off x="0" y="0"/>
                      <a:ext cx="2841594" cy="2197636"/>
                    </a:xfrm>
                    <a:prstGeom prst="rect">
                      <a:avLst/>
                    </a:prstGeom>
                  </pic:spPr>
                </pic:pic>
              </a:graphicData>
            </a:graphic>
          </wp:inline>
        </w:drawing>
      </w:r>
    </w:p>
    <w:p w14:paraId="708078C6" w14:textId="5A71D393" w:rsidR="00AC55F3" w:rsidRPr="00AC55F3" w:rsidRDefault="00C91386" w:rsidP="00C91386">
      <w:pPr>
        <w:pStyle w:val="Beschriftung"/>
      </w:pPr>
      <w:bookmarkStart w:id="30" w:name="_Toc127348521"/>
      <w:r>
        <w:t xml:space="preserve">Abbildung </w:t>
      </w:r>
      <w:r>
        <w:fldChar w:fldCharType="begin"/>
      </w:r>
      <w:r>
        <w:instrText xml:space="preserve"> SEQ Abbildung \* ARABIC </w:instrText>
      </w:r>
      <w:r>
        <w:fldChar w:fldCharType="separate"/>
      </w:r>
      <w:r w:rsidR="004B2218">
        <w:rPr>
          <w:noProof/>
        </w:rPr>
        <w:t>3</w:t>
      </w:r>
      <w:r>
        <w:fldChar w:fldCharType="end"/>
      </w:r>
      <w:r>
        <w:t xml:space="preserve"> Name und Betriebssystem für VM auswählen</w:t>
      </w:r>
      <w:bookmarkEnd w:id="30"/>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1"/>
                    <a:stretch>
                      <a:fillRect/>
                    </a:stretch>
                  </pic:blipFill>
                  <pic:spPr>
                    <a:xfrm>
                      <a:off x="0" y="0"/>
                      <a:ext cx="4132176" cy="2356233"/>
                    </a:xfrm>
                    <a:prstGeom prst="rect">
                      <a:avLst/>
                    </a:prstGeom>
                  </pic:spPr>
                </pic:pic>
              </a:graphicData>
            </a:graphic>
          </wp:inline>
        </w:drawing>
      </w:r>
    </w:p>
    <w:p w14:paraId="4DFB0C57" w14:textId="5B55D682" w:rsidR="00AC55F3" w:rsidRDefault="00C91386" w:rsidP="00C91386">
      <w:pPr>
        <w:pStyle w:val="Beschriftung"/>
      </w:pPr>
      <w:bookmarkStart w:id="31" w:name="_Toc127348522"/>
      <w:r>
        <w:t xml:space="preserve">Abbildung </w:t>
      </w:r>
      <w:r>
        <w:fldChar w:fldCharType="begin"/>
      </w:r>
      <w:r>
        <w:instrText xml:space="preserve"> SEQ Abbildung \* ARABIC </w:instrText>
      </w:r>
      <w:r>
        <w:fldChar w:fldCharType="separate"/>
      </w:r>
      <w:r w:rsidR="004B2218">
        <w:rPr>
          <w:noProof/>
        </w:rPr>
        <w:t>4</w:t>
      </w:r>
      <w:r>
        <w:fldChar w:fldCharType="end"/>
      </w:r>
      <w:r>
        <w:t xml:space="preserve"> Speichergröße von der VM einstellen</w:t>
      </w:r>
      <w:bookmarkEnd w:id="3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4067684" cy="3487931"/>
                    </a:xfrm>
                    <a:prstGeom prst="rect">
                      <a:avLst/>
                    </a:prstGeom>
                  </pic:spPr>
                </pic:pic>
              </a:graphicData>
            </a:graphic>
          </wp:inline>
        </w:drawing>
      </w:r>
    </w:p>
    <w:p w14:paraId="200BE122" w14:textId="2AC35794" w:rsidR="008C63DF" w:rsidRDefault="00C91386" w:rsidP="00C91386">
      <w:pPr>
        <w:pStyle w:val="Beschriftung"/>
      </w:pPr>
      <w:bookmarkStart w:id="32" w:name="_Toc127348523"/>
      <w:r>
        <w:t xml:space="preserve">Abbildung </w:t>
      </w:r>
      <w:r>
        <w:fldChar w:fldCharType="begin"/>
      </w:r>
      <w:r>
        <w:instrText xml:space="preserve"> SEQ Abbildung \* ARABIC </w:instrText>
      </w:r>
      <w:r>
        <w:fldChar w:fldCharType="separate"/>
      </w:r>
      <w:r w:rsidR="004B2218">
        <w:rPr>
          <w:noProof/>
        </w:rPr>
        <w:t>5</w:t>
      </w:r>
      <w:r>
        <w:fldChar w:fldCharType="end"/>
      </w:r>
      <w:r>
        <w:t xml:space="preserve"> Speicherplatzkonfigurieren am Server</w:t>
      </w:r>
      <w:bookmarkEnd w:id="32"/>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3"/>
                    <a:stretch>
                      <a:fillRect/>
                    </a:stretch>
                  </pic:blipFill>
                  <pic:spPr>
                    <a:xfrm>
                      <a:off x="0" y="0"/>
                      <a:ext cx="3605889" cy="3114610"/>
                    </a:xfrm>
                    <a:prstGeom prst="rect">
                      <a:avLst/>
                    </a:prstGeom>
                  </pic:spPr>
                </pic:pic>
              </a:graphicData>
            </a:graphic>
          </wp:inline>
        </w:drawing>
      </w:r>
    </w:p>
    <w:p w14:paraId="2DD0619F" w14:textId="20111822" w:rsidR="00AC55F3" w:rsidRPr="00AC55F3" w:rsidRDefault="00C91386" w:rsidP="00C91386">
      <w:pPr>
        <w:pStyle w:val="Beschriftung"/>
      </w:pPr>
      <w:bookmarkStart w:id="33" w:name="_Toc127348524"/>
      <w:r>
        <w:t xml:space="preserve">Abbildung </w:t>
      </w:r>
      <w:r>
        <w:fldChar w:fldCharType="begin"/>
      </w:r>
      <w:r>
        <w:instrText xml:space="preserve"> SEQ Abbildung \* ARABIC </w:instrText>
      </w:r>
      <w:r>
        <w:fldChar w:fldCharType="separate"/>
      </w:r>
      <w:r w:rsidR="004B2218">
        <w:rPr>
          <w:noProof/>
        </w:rPr>
        <w:t>6</w:t>
      </w:r>
      <w:r>
        <w:fldChar w:fldCharType="end"/>
      </w:r>
      <w:r>
        <w:t xml:space="preserve"> Profil des Server Benutzers anlegen</w:t>
      </w:r>
      <w:bookmarkEnd w:id="33"/>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4"/>
                    <a:stretch>
                      <a:fillRect/>
                    </a:stretch>
                  </pic:blipFill>
                  <pic:spPr>
                    <a:xfrm>
                      <a:off x="0" y="0"/>
                      <a:ext cx="4719584" cy="4053681"/>
                    </a:xfrm>
                    <a:prstGeom prst="rect">
                      <a:avLst/>
                    </a:prstGeom>
                  </pic:spPr>
                </pic:pic>
              </a:graphicData>
            </a:graphic>
          </wp:inline>
        </w:drawing>
      </w:r>
    </w:p>
    <w:p w14:paraId="5960CEA0" w14:textId="522E5746" w:rsidR="008C63DF" w:rsidRDefault="00C91386" w:rsidP="00C91386">
      <w:pPr>
        <w:pStyle w:val="Beschriftung"/>
      </w:pPr>
      <w:bookmarkStart w:id="34" w:name="_Toc127348525"/>
      <w:r>
        <w:t xml:space="preserve">Abbildung </w:t>
      </w:r>
      <w:r>
        <w:fldChar w:fldCharType="begin"/>
      </w:r>
      <w:r>
        <w:instrText xml:space="preserve"> SEQ Abbildung \* ARABIC </w:instrText>
      </w:r>
      <w:r>
        <w:fldChar w:fldCharType="separate"/>
      </w:r>
      <w:r w:rsidR="004B2218">
        <w:rPr>
          <w:noProof/>
        </w:rPr>
        <w:t>7</w:t>
      </w:r>
      <w:r>
        <w:fldChar w:fldCharType="end"/>
      </w:r>
      <w:r>
        <w:t xml:space="preserve"> Server Oberfläche nach dem Neustart</w:t>
      </w:r>
      <w:bookmarkEnd w:id="3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5" w:name="_Toc127888018"/>
      <w:r>
        <w:lastRenderedPageBreak/>
        <w:t>DHCP-Server</w:t>
      </w:r>
      <w:bookmarkEnd w:id="35"/>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3993756" cy="3425860"/>
                    </a:xfrm>
                    <a:prstGeom prst="rect">
                      <a:avLst/>
                    </a:prstGeom>
                  </pic:spPr>
                </pic:pic>
              </a:graphicData>
            </a:graphic>
          </wp:inline>
        </w:drawing>
      </w:r>
    </w:p>
    <w:p w14:paraId="6541ACB8" w14:textId="57B5257E" w:rsidR="0016307B" w:rsidRDefault="00C91386" w:rsidP="00C91386">
      <w:pPr>
        <w:pStyle w:val="Beschriftung"/>
      </w:pPr>
      <w:bookmarkStart w:id="36" w:name="_Toc127348526"/>
      <w:r>
        <w:t xml:space="preserve">Abbildung </w:t>
      </w:r>
      <w:r>
        <w:fldChar w:fldCharType="begin"/>
      </w:r>
      <w:r>
        <w:instrText xml:space="preserve"> SEQ Abbildung \* ARABIC </w:instrText>
      </w:r>
      <w:r>
        <w:fldChar w:fldCharType="separate"/>
      </w:r>
      <w:r w:rsidR="004B2218">
        <w:rPr>
          <w:noProof/>
        </w:rPr>
        <w:t>8</w:t>
      </w:r>
      <w:r>
        <w:fldChar w:fldCharType="end"/>
      </w:r>
      <w:r>
        <w:t xml:space="preserve"> Installation der DHCP-Pakete</w:t>
      </w:r>
      <w:bookmarkEnd w:id="3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6"/>
                    <a:stretch>
                      <a:fillRect/>
                    </a:stretch>
                  </pic:blipFill>
                  <pic:spPr>
                    <a:xfrm>
                      <a:off x="0" y="0"/>
                      <a:ext cx="3411569" cy="2604931"/>
                    </a:xfrm>
                    <a:prstGeom prst="rect">
                      <a:avLst/>
                    </a:prstGeom>
                  </pic:spPr>
                </pic:pic>
              </a:graphicData>
            </a:graphic>
          </wp:inline>
        </w:drawing>
      </w:r>
    </w:p>
    <w:p w14:paraId="4104941D" w14:textId="5D4E0C61" w:rsidR="0016307B" w:rsidRDefault="00C91386" w:rsidP="00C91386">
      <w:pPr>
        <w:pStyle w:val="Beschriftung"/>
      </w:pPr>
      <w:bookmarkStart w:id="37" w:name="_Toc127348527"/>
      <w:r>
        <w:t xml:space="preserve">Abbildung </w:t>
      </w:r>
      <w:r>
        <w:fldChar w:fldCharType="begin"/>
      </w:r>
      <w:r>
        <w:instrText xml:space="preserve"> SEQ Abbildung \* ARABIC </w:instrText>
      </w:r>
      <w:r>
        <w:fldChar w:fldCharType="separate"/>
      </w:r>
      <w:r w:rsidR="004B2218">
        <w:rPr>
          <w:noProof/>
        </w:rPr>
        <w:t>9</w:t>
      </w:r>
      <w:r>
        <w:fldChar w:fldCharType="end"/>
      </w:r>
      <w:r>
        <w:t xml:space="preserve"> DHCP-Lease definieren</w:t>
      </w:r>
      <w:bookmarkEnd w:id="3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3801032" cy="2842395"/>
                    </a:xfrm>
                    <a:prstGeom prst="rect">
                      <a:avLst/>
                    </a:prstGeom>
                  </pic:spPr>
                </pic:pic>
              </a:graphicData>
            </a:graphic>
          </wp:inline>
        </w:drawing>
      </w:r>
    </w:p>
    <w:p w14:paraId="3FE7E566" w14:textId="1B7AA8E0" w:rsidR="0016307B" w:rsidRPr="00653454" w:rsidRDefault="00C91386" w:rsidP="00C91386">
      <w:pPr>
        <w:pStyle w:val="Beschriftung"/>
      </w:pPr>
      <w:bookmarkStart w:id="38" w:name="_Toc127348528"/>
      <w:r>
        <w:t xml:space="preserve">Abbildung </w:t>
      </w:r>
      <w:r>
        <w:fldChar w:fldCharType="begin"/>
      </w:r>
      <w:r>
        <w:instrText xml:space="preserve"> SEQ Abbildung \* ARABIC </w:instrText>
      </w:r>
      <w:r>
        <w:fldChar w:fldCharType="separate"/>
      </w:r>
      <w:r w:rsidR="004B2218">
        <w:rPr>
          <w:noProof/>
        </w:rPr>
        <w:t>10</w:t>
      </w:r>
      <w:r>
        <w:fldChar w:fldCharType="end"/>
      </w:r>
      <w:r>
        <w:t xml:space="preserve"> Funktionstest des DHCP-Servers</w:t>
      </w:r>
      <w:bookmarkEnd w:id="38"/>
    </w:p>
    <w:p w14:paraId="71B73B33" w14:textId="26BC3888" w:rsidR="004603D2" w:rsidRPr="004603D2" w:rsidRDefault="004603D2" w:rsidP="004603D2"/>
    <w:p w14:paraId="699DA567" w14:textId="3E62B58C" w:rsidR="005127E8" w:rsidRDefault="005127E8" w:rsidP="005127E8">
      <w:pPr>
        <w:pStyle w:val="berschrift3"/>
      </w:pPr>
      <w:bookmarkStart w:id="39" w:name="_Toc127888019"/>
      <w:r>
        <w:t>Admin Benutzer</w:t>
      </w:r>
      <w:bookmarkEnd w:id="39"/>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176609" cy="1112696"/>
                    </a:xfrm>
                    <a:prstGeom prst="rect">
                      <a:avLst/>
                    </a:prstGeom>
                  </pic:spPr>
                </pic:pic>
              </a:graphicData>
            </a:graphic>
          </wp:inline>
        </w:drawing>
      </w:r>
    </w:p>
    <w:p w14:paraId="541545EB" w14:textId="1A083122" w:rsidR="00931954" w:rsidRDefault="00C91386" w:rsidP="00C91386">
      <w:pPr>
        <w:pStyle w:val="Beschriftung"/>
      </w:pPr>
      <w:bookmarkStart w:id="40" w:name="_Toc127348529"/>
      <w:r>
        <w:t xml:space="preserve">Abbildung </w:t>
      </w:r>
      <w:r>
        <w:fldChar w:fldCharType="begin"/>
      </w:r>
      <w:r>
        <w:instrText xml:space="preserve"> SEQ Abbildung \* ARABIC </w:instrText>
      </w:r>
      <w:r>
        <w:fldChar w:fldCharType="separate"/>
      </w:r>
      <w:r w:rsidR="004B2218">
        <w:rPr>
          <w:noProof/>
        </w:rPr>
        <w:t>11</w:t>
      </w:r>
      <w:r>
        <w:fldChar w:fldCharType="end"/>
      </w:r>
      <w:r>
        <w:t xml:space="preserve"> Passwort für Admin anlegen</w:t>
      </w:r>
      <w:bookmarkEnd w:id="4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9"/>
                    <a:stretch>
                      <a:fillRect/>
                    </a:stretch>
                  </pic:blipFill>
                  <pic:spPr>
                    <a:xfrm>
                      <a:off x="0" y="0"/>
                      <a:ext cx="5066068" cy="1140870"/>
                    </a:xfrm>
                    <a:prstGeom prst="rect">
                      <a:avLst/>
                    </a:prstGeom>
                  </pic:spPr>
                </pic:pic>
              </a:graphicData>
            </a:graphic>
          </wp:inline>
        </w:drawing>
      </w:r>
    </w:p>
    <w:p w14:paraId="6E32A24B" w14:textId="070EF1B3" w:rsidR="00931954" w:rsidRDefault="00C91386" w:rsidP="00C91386">
      <w:pPr>
        <w:pStyle w:val="Beschriftung"/>
      </w:pPr>
      <w:bookmarkStart w:id="41" w:name="_Toc127348530"/>
      <w:r>
        <w:t xml:space="preserve">Abbildung </w:t>
      </w:r>
      <w:r>
        <w:fldChar w:fldCharType="begin"/>
      </w:r>
      <w:r>
        <w:instrText xml:space="preserve"> SEQ Abbildung \* ARABIC </w:instrText>
      </w:r>
      <w:r>
        <w:fldChar w:fldCharType="separate"/>
      </w:r>
      <w:r w:rsidR="004B2218">
        <w:rPr>
          <w:noProof/>
        </w:rPr>
        <w:t>12</w:t>
      </w:r>
      <w:r>
        <w:fldChar w:fldCharType="end"/>
      </w:r>
      <w:r>
        <w:t xml:space="preserve"> Wechsel zum Admin-Benutzer</w:t>
      </w:r>
      <w:bookmarkEnd w:id="4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2" w:name="_Toc127888020"/>
      <w:r>
        <w:lastRenderedPageBreak/>
        <w:t>Mail-Server</w:t>
      </w:r>
      <w:bookmarkEnd w:id="42"/>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0"/>
                    <a:stretch>
                      <a:fillRect/>
                    </a:stretch>
                  </pic:blipFill>
                  <pic:spPr>
                    <a:xfrm>
                      <a:off x="0" y="0"/>
                      <a:ext cx="3829922" cy="2495444"/>
                    </a:xfrm>
                    <a:prstGeom prst="rect">
                      <a:avLst/>
                    </a:prstGeom>
                  </pic:spPr>
                </pic:pic>
              </a:graphicData>
            </a:graphic>
          </wp:inline>
        </w:drawing>
      </w:r>
    </w:p>
    <w:p w14:paraId="08267EBB" w14:textId="47A198F4" w:rsidR="007769E0" w:rsidRPr="00C91386" w:rsidRDefault="00C91386" w:rsidP="00C91386">
      <w:pPr>
        <w:pStyle w:val="Beschriftung"/>
        <w:rPr>
          <w:rFonts w:cs="Arial"/>
          <w:szCs w:val="24"/>
        </w:rPr>
      </w:pPr>
      <w:bookmarkStart w:id="43" w:name="_Toc127348531"/>
      <w:r>
        <w:t xml:space="preserve">Abbildung </w:t>
      </w:r>
      <w:r>
        <w:fldChar w:fldCharType="begin"/>
      </w:r>
      <w:r>
        <w:instrText xml:space="preserve"> SEQ Abbildung \* ARABIC </w:instrText>
      </w:r>
      <w:r>
        <w:fldChar w:fldCharType="separate"/>
      </w:r>
      <w:r w:rsidR="004B2218">
        <w:rPr>
          <w:noProof/>
        </w:rPr>
        <w:t>13</w:t>
      </w:r>
      <w:r>
        <w:fldChar w:fldCharType="end"/>
      </w:r>
      <w:r>
        <w:t xml:space="preserve"> Name des Mail-Servers</w:t>
      </w:r>
      <w:bookmarkEnd w:id="43"/>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a:stretch>
                      <a:fillRect/>
                    </a:stretch>
                  </pic:blipFill>
                  <pic:spPr>
                    <a:xfrm>
                      <a:off x="0" y="0"/>
                      <a:ext cx="3126739" cy="2344020"/>
                    </a:xfrm>
                    <a:prstGeom prst="rect">
                      <a:avLst/>
                    </a:prstGeom>
                  </pic:spPr>
                </pic:pic>
              </a:graphicData>
            </a:graphic>
          </wp:inline>
        </w:drawing>
      </w:r>
    </w:p>
    <w:p w14:paraId="69D522FD" w14:textId="6D410E99" w:rsidR="007769E0" w:rsidRPr="00C91386" w:rsidRDefault="00C91386" w:rsidP="00C91386">
      <w:pPr>
        <w:pStyle w:val="Beschriftung"/>
        <w:rPr>
          <w:rFonts w:cs="Arial"/>
          <w:szCs w:val="24"/>
        </w:rPr>
      </w:pPr>
      <w:bookmarkStart w:id="44" w:name="_Toc127348532"/>
      <w:r>
        <w:t xml:space="preserve">Abbildung </w:t>
      </w:r>
      <w:r>
        <w:fldChar w:fldCharType="begin"/>
      </w:r>
      <w:r>
        <w:instrText xml:space="preserve"> SEQ Abbildung \* ARABIC </w:instrText>
      </w:r>
      <w:r>
        <w:fldChar w:fldCharType="separate"/>
      </w:r>
      <w:r w:rsidR="004B2218">
        <w:rPr>
          <w:noProof/>
        </w:rPr>
        <w:t>14</w:t>
      </w:r>
      <w:r>
        <w:fldChar w:fldCharType="end"/>
      </w:r>
      <w:r>
        <w:t xml:space="preserve"> Postfix Erweiterung und Postfix </w:t>
      </w:r>
      <w:proofErr w:type="spellStart"/>
      <w:r>
        <w:t>Daemon</w:t>
      </w:r>
      <w:proofErr w:type="spellEnd"/>
      <w:r>
        <w:t xml:space="preserve"> starten</w:t>
      </w:r>
      <w:bookmarkEnd w:id="44"/>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4220943" cy="739383"/>
                    </a:xfrm>
                    <a:prstGeom prst="rect">
                      <a:avLst/>
                    </a:prstGeom>
                  </pic:spPr>
                </pic:pic>
              </a:graphicData>
            </a:graphic>
          </wp:inline>
        </w:drawing>
      </w:r>
    </w:p>
    <w:p w14:paraId="7DFBA0CD" w14:textId="0CEC62B9" w:rsidR="007769E0" w:rsidRDefault="00C91386" w:rsidP="00C91386">
      <w:pPr>
        <w:pStyle w:val="Beschriftung"/>
      </w:pPr>
      <w:bookmarkStart w:id="45" w:name="_Toc127348533"/>
      <w:r>
        <w:t xml:space="preserve">Abbildung </w:t>
      </w:r>
      <w:r>
        <w:fldChar w:fldCharType="begin"/>
      </w:r>
      <w:r>
        <w:instrText xml:space="preserve"> SEQ Abbildung \* ARABIC </w:instrText>
      </w:r>
      <w:r>
        <w:fldChar w:fldCharType="separate"/>
      </w:r>
      <w:r w:rsidR="004B2218">
        <w:rPr>
          <w:noProof/>
        </w:rPr>
        <w:t>15</w:t>
      </w:r>
      <w:r>
        <w:fldChar w:fldCharType="end"/>
      </w:r>
      <w:r>
        <w:t xml:space="preserve"> Output der Verbindung des Mail-Servers</w:t>
      </w:r>
      <w:bookmarkEnd w:id="4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3769858" cy="1545841"/>
                    </a:xfrm>
                    <a:prstGeom prst="rect">
                      <a:avLst/>
                    </a:prstGeom>
                  </pic:spPr>
                </pic:pic>
              </a:graphicData>
            </a:graphic>
          </wp:inline>
        </w:drawing>
      </w:r>
    </w:p>
    <w:p w14:paraId="0007CB3C" w14:textId="7FB4A207" w:rsidR="007769E0" w:rsidRPr="00C91386" w:rsidRDefault="00C91386" w:rsidP="00C91386">
      <w:pPr>
        <w:pStyle w:val="Beschriftung"/>
        <w:rPr>
          <w:rFonts w:cs="Arial"/>
          <w:szCs w:val="24"/>
        </w:rPr>
      </w:pPr>
      <w:bookmarkStart w:id="46" w:name="_Toc127348534"/>
      <w:r>
        <w:t xml:space="preserve">Abbildung </w:t>
      </w:r>
      <w:r>
        <w:fldChar w:fldCharType="begin"/>
      </w:r>
      <w:r>
        <w:instrText xml:space="preserve"> SEQ Abbildung \* ARABIC </w:instrText>
      </w:r>
      <w:r>
        <w:fldChar w:fldCharType="separate"/>
      </w:r>
      <w:r w:rsidR="004B2218">
        <w:rPr>
          <w:noProof/>
        </w:rPr>
        <w:t>16</w:t>
      </w:r>
      <w:r>
        <w:fldChar w:fldCharType="end"/>
      </w:r>
      <w:r>
        <w:t xml:space="preserve"> Ausgabe des </w:t>
      </w:r>
      <w:proofErr w:type="spellStart"/>
      <w:r>
        <w:t>ehlo</w:t>
      </w:r>
      <w:proofErr w:type="spellEnd"/>
      <w:r>
        <w:t xml:space="preserve"> </w:t>
      </w:r>
      <w:proofErr w:type="spellStart"/>
      <w:r>
        <w:t>localhost</w:t>
      </w:r>
      <w:bookmarkEnd w:id="46"/>
      <w:proofErr w:type="spellEnd"/>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w:t>
      </w:r>
      <w:proofErr w:type="spellStart"/>
      <w:r>
        <w:rPr>
          <w:rFonts w:cs="Arial"/>
          <w:szCs w:val="24"/>
        </w:rPr>
        <w:t>from</w:t>
      </w:r>
      <w:proofErr w:type="spellEnd"/>
      <w:r>
        <w:rPr>
          <w:rFonts w:cs="Arial"/>
          <w:szCs w:val="24"/>
        </w:rPr>
        <w:t xml:space="preserve">: </w:t>
      </w:r>
      <w:hyperlink r:id="rId44" w:history="1">
        <w:r w:rsidRPr="007E26C6">
          <w:rPr>
            <w:rFonts w:cs="Arial"/>
            <w:szCs w:val="24"/>
          </w:rPr>
          <w:t>some-person@some-other-server.com</w:t>
        </w:r>
      </w:hyperlink>
      <w:r>
        <w:rPr>
          <w:rFonts w:cs="Arial"/>
          <w:szCs w:val="24"/>
        </w:rPr>
        <w:t>“. Dann wird dem Server mitgeteilt an wen die E-Mail versendet werden soll „</w:t>
      </w:r>
      <w:proofErr w:type="spellStart"/>
      <w:r>
        <w:rPr>
          <w:rFonts w:cs="Arial"/>
          <w:szCs w:val="24"/>
        </w:rPr>
        <w:t>rcpt</w:t>
      </w:r>
      <w:proofErr w:type="spellEnd"/>
      <w:r>
        <w:rPr>
          <w:rFonts w:cs="Arial"/>
          <w:szCs w:val="24"/>
        </w:rPr>
        <w:t xml:space="preserve"> </w:t>
      </w:r>
      <w:proofErr w:type="spellStart"/>
      <w:r>
        <w:rPr>
          <w:rFonts w:cs="Arial"/>
          <w:szCs w:val="24"/>
        </w:rPr>
        <w:t>to</w:t>
      </w:r>
      <w:proofErr w:type="spellEnd"/>
      <w:r>
        <w:rPr>
          <w:rFonts w:cs="Arial"/>
          <w:szCs w:val="24"/>
        </w:rPr>
        <w:t xml:space="preserve">: </w:t>
      </w:r>
      <w:hyperlink r:id="rId45" w:history="1">
        <w:r w:rsidRPr="007E26C6">
          <w:rPr>
            <w:rFonts w:cs="Arial"/>
            <w:szCs w:val="24"/>
          </w:rPr>
          <w:t>root@patrickedelmann.com</w:t>
        </w:r>
      </w:hyperlink>
      <w:r>
        <w:rPr>
          <w:rFonts w:cs="Arial"/>
          <w:szCs w:val="24"/>
        </w:rPr>
        <w:t>“. Dann mit „</w:t>
      </w:r>
      <w:proofErr w:type="spellStart"/>
      <w:r>
        <w:rPr>
          <w:rFonts w:cs="Arial"/>
          <w:szCs w:val="24"/>
        </w:rPr>
        <w:t>data</w:t>
      </w:r>
      <w:proofErr w:type="spellEnd"/>
      <w:r>
        <w:rPr>
          <w:rFonts w:cs="Arial"/>
          <w:szCs w:val="24"/>
        </w:rPr>
        <w:t>“ kann ein Nachrichtentext versendet werden. Dann die Nachricht eingeben „Patrick Edelmann Schüler der 5AHEL an der HTL-</w:t>
      </w:r>
      <w:proofErr w:type="spellStart"/>
      <w:r>
        <w:rPr>
          <w:rFonts w:cs="Arial"/>
          <w:szCs w:val="24"/>
        </w:rPr>
        <w:t>Anichstraße</w:t>
      </w:r>
      <w:proofErr w:type="spellEnd"/>
      <w:r>
        <w:rPr>
          <w:rFonts w:cs="Arial"/>
          <w:szCs w:val="24"/>
        </w:rPr>
        <w:t xml:space="preserve">, der </w:t>
      </w:r>
      <w:proofErr w:type="spellStart"/>
      <w:r>
        <w:rPr>
          <w:rFonts w:cs="Arial"/>
          <w:szCs w:val="24"/>
        </w:rPr>
        <w:t>Diplomarbeits</w:t>
      </w:r>
      <w:proofErr w:type="spellEnd"/>
      <w:r>
        <w:rPr>
          <w:rFonts w:cs="Arial"/>
          <w:szCs w:val="24"/>
        </w:rPr>
        <w:t xml:space="preserve"> Meilenstein-E-Mail-Server konfigurieren hat funktioniert. Mein Partner bei der Diplomarbeit ist Simon Angerer ebenfalls Schüler der HTL-Anichstraße. Lg. Edelmann Patrick 5AHEL“. Mit „</w:t>
      </w:r>
      <w:proofErr w:type="spellStart"/>
      <w:r>
        <w:rPr>
          <w:rFonts w:cs="Arial"/>
          <w:szCs w:val="24"/>
        </w:rPr>
        <w:t>quit</w:t>
      </w:r>
      <w:proofErr w:type="spellEnd"/>
      <w:r>
        <w:rPr>
          <w:rFonts w:cs="Arial"/>
          <w:szCs w:val="24"/>
        </w:rPr>
        <w:t>“ kann die Sitzung geschlossen werden. Wenn man alles richtig eingegeben hat, sollte diese Nachricht mit dem Befehl „</w:t>
      </w:r>
      <w:proofErr w:type="spellStart"/>
      <w:r>
        <w:rPr>
          <w:rFonts w:cs="Arial"/>
          <w:szCs w:val="24"/>
        </w:rPr>
        <w:t>ll</w:t>
      </w:r>
      <w:proofErr w:type="spellEnd"/>
      <w:r>
        <w:rPr>
          <w:rFonts w:cs="Arial"/>
          <w:szCs w:val="24"/>
        </w:rPr>
        <w:t xml:space="preserve"> /root/</w:t>
      </w:r>
      <w:proofErr w:type="spellStart"/>
      <w:r>
        <w:rPr>
          <w:rFonts w:cs="Arial"/>
          <w:szCs w:val="24"/>
        </w:rPr>
        <w:t>Maildir</w:t>
      </w:r>
      <w:proofErr w:type="spellEnd"/>
      <w:r>
        <w:rPr>
          <w:rFonts w:cs="Arial"/>
          <w:szCs w:val="24"/>
        </w:rPr>
        <w:t>/</w:t>
      </w:r>
      <w:proofErr w:type="spellStart"/>
      <w:r>
        <w:rPr>
          <w:rFonts w:cs="Arial"/>
          <w:szCs w:val="24"/>
        </w:rPr>
        <w:t>new</w:t>
      </w:r>
      <w:proofErr w:type="spellEnd"/>
      <w:r>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102126" cy="1863806"/>
                    </a:xfrm>
                    <a:prstGeom prst="rect">
                      <a:avLst/>
                    </a:prstGeom>
                  </pic:spPr>
                </pic:pic>
              </a:graphicData>
            </a:graphic>
          </wp:inline>
        </w:drawing>
      </w:r>
    </w:p>
    <w:p w14:paraId="50EF2040" w14:textId="17831995" w:rsidR="007769E0" w:rsidRDefault="00C91386" w:rsidP="00C91386">
      <w:pPr>
        <w:pStyle w:val="Beschriftung"/>
        <w:rPr>
          <w:rFonts w:cs="Arial"/>
          <w:szCs w:val="24"/>
        </w:rPr>
      </w:pPr>
      <w:bookmarkStart w:id="47" w:name="_Toc127348535"/>
      <w:r>
        <w:t xml:space="preserve">Abbildung </w:t>
      </w:r>
      <w:r>
        <w:fldChar w:fldCharType="begin"/>
      </w:r>
      <w:r>
        <w:instrText xml:space="preserve"> SEQ Abbildung \* ARABIC </w:instrText>
      </w:r>
      <w:r>
        <w:fldChar w:fldCharType="separate"/>
      </w:r>
      <w:r w:rsidR="004B2218">
        <w:rPr>
          <w:noProof/>
        </w:rPr>
        <w:t>17</w:t>
      </w:r>
      <w:r>
        <w:fldChar w:fldCharType="end"/>
      </w:r>
      <w:r>
        <w:t xml:space="preserve"> Ausgabe der E-Mail die versendet wurde</w:t>
      </w:r>
      <w:bookmarkEnd w:id="4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48" w:name="_Toc127888021"/>
      <w:r>
        <w:lastRenderedPageBreak/>
        <w:t>Python Client Programm</w:t>
      </w:r>
      <w:bookmarkEnd w:id="48"/>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22BC3E00" w14:textId="073B512E" w:rsidR="00E1264F"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9A5FA2D" w14:textId="4A5A8C0A" w:rsidR="00687806" w:rsidRDefault="00687806" w:rsidP="00687806">
      <w:pPr>
        <w:pStyle w:val="berschrift4"/>
      </w:pPr>
      <w:r>
        <w:t>Programmcode als Screenshot</w:t>
      </w:r>
    </w:p>
    <w:p w14:paraId="3970671A" w14:textId="77777777" w:rsidR="00C91386" w:rsidRDefault="00687806" w:rsidP="00C91386">
      <w:pPr>
        <w:keepNext/>
      </w:pPr>
      <w:r w:rsidRPr="003F3047">
        <w:rPr>
          <w:noProof/>
        </w:rPr>
        <w:drawing>
          <wp:inline distT="0" distB="0" distL="0" distR="0" wp14:anchorId="7F23A8E1" wp14:editId="63FFB10D">
            <wp:extent cx="6288687" cy="1574358"/>
            <wp:effectExtent l="0" t="0" r="0" b="698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6313663" cy="1580611"/>
                    </a:xfrm>
                    <a:prstGeom prst="rect">
                      <a:avLst/>
                    </a:prstGeom>
                  </pic:spPr>
                </pic:pic>
              </a:graphicData>
            </a:graphic>
          </wp:inline>
        </w:drawing>
      </w:r>
    </w:p>
    <w:p w14:paraId="0EBB32B4" w14:textId="02DA9C3C" w:rsidR="00687806" w:rsidRPr="00687806" w:rsidRDefault="00C91386" w:rsidP="00C91386">
      <w:pPr>
        <w:pStyle w:val="Beschriftung"/>
      </w:pPr>
      <w:bookmarkStart w:id="49" w:name="_Toc127348536"/>
      <w:r>
        <w:t xml:space="preserve">Abbildung </w:t>
      </w:r>
      <w:r>
        <w:fldChar w:fldCharType="begin"/>
      </w:r>
      <w:r>
        <w:instrText xml:space="preserve"> SEQ Abbildung \* ARABIC </w:instrText>
      </w:r>
      <w:r>
        <w:fldChar w:fldCharType="separate"/>
      </w:r>
      <w:r w:rsidR="004B2218">
        <w:rPr>
          <w:noProof/>
        </w:rPr>
        <w:t>18</w:t>
      </w:r>
      <w:r>
        <w:fldChar w:fldCharType="end"/>
      </w:r>
      <w:r>
        <w:t xml:space="preserve"> Screenshot des Client-Programms</w:t>
      </w:r>
      <w:bookmarkEnd w:id="49"/>
    </w:p>
    <w:p w14:paraId="14CF5CA0" w14:textId="77777777" w:rsidR="00E1264F" w:rsidRPr="00E1264F" w:rsidRDefault="00E1264F" w:rsidP="00E1264F"/>
    <w:p w14:paraId="058BE9D5" w14:textId="3D8399E3" w:rsidR="00EC30B1" w:rsidRDefault="00EC30B1" w:rsidP="00EC30B1">
      <w:pPr>
        <w:pStyle w:val="berschrift4"/>
      </w:pPr>
      <w:r>
        <w:t xml:space="preserve">Programmcode als Text </w:t>
      </w:r>
    </w:p>
    <w:p w14:paraId="0AEAB888" w14:textId="77777777" w:rsidR="00E1264F" w:rsidRDefault="00E1264F" w:rsidP="00E1264F">
      <w:r>
        <w:t>#Autor: Edelmann Patrick</w:t>
      </w:r>
    </w:p>
    <w:p w14:paraId="69B5E4A3" w14:textId="77777777" w:rsidR="00E1264F" w:rsidRDefault="00E1264F" w:rsidP="00E1264F">
      <w:r>
        <w:t>#Datum der Finalisierung: 29.12.2022</w:t>
      </w:r>
    </w:p>
    <w:p w14:paraId="02113A01" w14:textId="77777777" w:rsidR="00E1264F" w:rsidRDefault="00E1264F" w:rsidP="00E1264F">
      <w:r>
        <w:t>#Klasse:5AHEL</w:t>
      </w:r>
    </w:p>
    <w:p w14:paraId="69EAE458" w14:textId="77777777" w:rsidR="00E1264F" w:rsidRDefault="00E1264F" w:rsidP="00E1264F">
      <w:r>
        <w:t># Dieses Programm erstellt einen Socket und versucht, eine Verbindung zu einem Server mit der IP-Adresse 127.0.0.1 und dem Port 23456 herzustellen.</w:t>
      </w:r>
    </w:p>
    <w:p w14:paraId="7346F5B6" w14:textId="77777777" w:rsidR="00E1264F" w:rsidRDefault="00E1264F" w:rsidP="00E1264F">
      <w:r>
        <w:t>#Wenn die Verbindung erfolgreich ist, sendet es eine Nachricht mit dem Namen des Absenders an den Server, der dann eine Antwort zurückgibt.</w:t>
      </w:r>
    </w:p>
    <w:p w14:paraId="044D2DA0" w14:textId="77777777" w:rsidR="00E1264F" w:rsidRDefault="00E1264F" w:rsidP="00E1264F">
      <w:r>
        <w:t>#Anschließend wird die Verbindung geschlossen.</w:t>
      </w:r>
    </w:p>
    <w:p w14:paraId="1FDBF2D2" w14:textId="77777777" w:rsidR="00E1264F" w:rsidRPr="00B86A04" w:rsidRDefault="00E1264F" w:rsidP="00E1264F">
      <w:pPr>
        <w:rPr>
          <w:lang w:val="en-US"/>
        </w:rPr>
      </w:pPr>
      <w:r w:rsidRPr="00B86A04">
        <w:rPr>
          <w:lang w:val="en-US"/>
        </w:rPr>
        <w:t xml:space="preserve">import socket  </w:t>
      </w:r>
      <w:r>
        <w:rPr>
          <w:lang w:val="en-US"/>
        </w:rPr>
        <w:t xml:space="preserve"> </w:t>
      </w:r>
      <w:r w:rsidRPr="00B86A04">
        <w:rPr>
          <w:lang w:val="en-US"/>
        </w:rPr>
        <w:t xml:space="preserve"># </w:t>
      </w:r>
      <w:proofErr w:type="spellStart"/>
      <w:r w:rsidRPr="00B86A04">
        <w:rPr>
          <w:lang w:val="en-US"/>
        </w:rPr>
        <w:t>importiere</w:t>
      </w:r>
      <w:proofErr w:type="spellEnd"/>
      <w:r w:rsidRPr="00B86A04">
        <w:rPr>
          <w:lang w:val="en-US"/>
        </w:rPr>
        <w:t xml:space="preserve"> das socket </w:t>
      </w:r>
      <w:proofErr w:type="spellStart"/>
      <w:proofErr w:type="gramStart"/>
      <w:r w:rsidRPr="00B86A04">
        <w:rPr>
          <w:lang w:val="en-US"/>
        </w:rPr>
        <w:t>modul</w:t>
      </w:r>
      <w:proofErr w:type="spellEnd"/>
      <w:proofErr w:type="gramEnd"/>
      <w:r w:rsidRPr="00B86A04">
        <w:rPr>
          <w:lang w:val="en-US"/>
        </w:rPr>
        <w:t xml:space="preserve">            </w:t>
      </w:r>
    </w:p>
    <w:p w14:paraId="53FF35C2" w14:textId="77777777" w:rsidR="00E1264F" w:rsidRPr="00B86A04" w:rsidRDefault="00E1264F" w:rsidP="00E1264F">
      <w:pPr>
        <w:rPr>
          <w:lang w:val="en-US"/>
        </w:rPr>
      </w:pPr>
      <w:r w:rsidRPr="00B86A04">
        <w:rPr>
          <w:lang w:val="en-US"/>
        </w:rPr>
        <w:t>host = "127.0.0.1"</w:t>
      </w:r>
    </w:p>
    <w:p w14:paraId="00BE3AA8" w14:textId="77777777" w:rsidR="00E1264F" w:rsidRPr="00B86A04" w:rsidRDefault="00E1264F" w:rsidP="00E1264F">
      <w:pPr>
        <w:rPr>
          <w:lang w:val="en-US"/>
        </w:rPr>
      </w:pPr>
      <w:r w:rsidRPr="00B86A04">
        <w:rPr>
          <w:lang w:val="en-US"/>
        </w:rPr>
        <w:t>port = 23456</w:t>
      </w:r>
    </w:p>
    <w:p w14:paraId="1CDCF715" w14:textId="77777777" w:rsidR="00E1264F" w:rsidRPr="00B86A04" w:rsidRDefault="00E1264F" w:rsidP="00E1264F">
      <w:pPr>
        <w:rPr>
          <w:lang w:val="en-US"/>
        </w:rPr>
      </w:pPr>
      <w:r w:rsidRPr="00B86A04">
        <w:rPr>
          <w:lang w:val="en-US"/>
        </w:rPr>
        <w:lastRenderedPageBreak/>
        <w:t>s=</w:t>
      </w:r>
      <w:proofErr w:type="spellStart"/>
      <w:proofErr w:type="gramStart"/>
      <w:r w:rsidRPr="00B86A04">
        <w:rPr>
          <w:lang w:val="en-US"/>
        </w:rPr>
        <w:t>socket.create</w:t>
      </w:r>
      <w:proofErr w:type="gramEnd"/>
      <w:r w:rsidRPr="00B86A04">
        <w:rPr>
          <w:lang w:val="en-US"/>
        </w:rPr>
        <w:t>_connection</w:t>
      </w:r>
      <w:proofErr w:type="spellEnd"/>
      <w:r w:rsidRPr="00B86A04">
        <w:rPr>
          <w:lang w:val="en-US"/>
        </w:rPr>
        <w:t>(("</w:t>
      </w:r>
      <w:proofErr w:type="spellStart"/>
      <w:r w:rsidRPr="00B86A04">
        <w:rPr>
          <w:lang w:val="en-US"/>
        </w:rPr>
        <w:t>localhost",port</w:t>
      </w:r>
      <w:proofErr w:type="spellEnd"/>
      <w:r w:rsidRPr="00B86A04">
        <w:rPr>
          <w:lang w:val="en-US"/>
        </w:rPr>
        <w:t>))</w:t>
      </w:r>
    </w:p>
    <w:p w14:paraId="63FF8F02" w14:textId="77777777" w:rsidR="00E1264F" w:rsidRDefault="00E1264F" w:rsidP="00E1264F">
      <w:proofErr w:type="spellStart"/>
      <w:proofErr w:type="gramStart"/>
      <w:r>
        <w:t>s.send</w:t>
      </w:r>
      <w:proofErr w:type="spellEnd"/>
      <w:proofErr w:type="gramEnd"/>
      <w:r>
        <w:t>("Hallo hier ist Patrick Edelmann von der HTL-Anichstraße 5AHEL".encode("cp850"))   # schreiben der Daten die an Server geschickt werden sollen</w:t>
      </w:r>
    </w:p>
    <w:p w14:paraId="5E1E35C6" w14:textId="77777777" w:rsidR="00E1264F" w:rsidRDefault="00E1264F" w:rsidP="00E1264F">
      <w:proofErr w:type="spellStart"/>
      <w:r>
        <w:t>bytes</w:t>
      </w:r>
      <w:proofErr w:type="spellEnd"/>
      <w:r>
        <w:t>=</w:t>
      </w:r>
      <w:proofErr w:type="spellStart"/>
      <w:proofErr w:type="gramStart"/>
      <w:r>
        <w:t>s.recv</w:t>
      </w:r>
      <w:proofErr w:type="spellEnd"/>
      <w:proofErr w:type="gramEnd"/>
      <w:r>
        <w:t xml:space="preserve">(1024)           # Daten die </w:t>
      </w:r>
      <w:proofErr w:type="spellStart"/>
      <w:r>
        <w:t>empangen</w:t>
      </w:r>
      <w:proofErr w:type="spellEnd"/>
      <w:r>
        <w:t xml:space="preserve"> werden</w:t>
      </w:r>
    </w:p>
    <w:p w14:paraId="4801E09E" w14:textId="77777777" w:rsidR="00E1264F" w:rsidRDefault="00E1264F" w:rsidP="00E1264F">
      <w:proofErr w:type="spellStart"/>
      <w:proofErr w:type="gramStart"/>
      <w:r>
        <w:t>print</w:t>
      </w:r>
      <w:proofErr w:type="spellEnd"/>
      <w:r>
        <w:t>(</w:t>
      </w:r>
      <w:proofErr w:type="gramEnd"/>
      <w:r>
        <w:t xml:space="preserve">"Response </w:t>
      </w:r>
      <w:proofErr w:type="spellStart"/>
      <w:r>
        <w:t>from</w:t>
      </w:r>
      <w:proofErr w:type="spellEnd"/>
      <w:r>
        <w:t xml:space="preserve"> </w:t>
      </w:r>
      <w:proofErr w:type="spellStart"/>
      <w:r>
        <w:t>server</w:t>
      </w:r>
      <w:proofErr w:type="spellEnd"/>
      <w:r>
        <w:t>:",</w:t>
      </w:r>
      <w:proofErr w:type="spellStart"/>
      <w:r>
        <w:t>bytes.decode</w:t>
      </w:r>
      <w:proofErr w:type="spellEnd"/>
      <w:r>
        <w:t xml:space="preserve">("cp850")) #empfangene Daten dekodieren und    ausgeben     </w:t>
      </w:r>
    </w:p>
    <w:p w14:paraId="0B12F8A0" w14:textId="77777777" w:rsidR="00E1264F" w:rsidRDefault="00E1264F" w:rsidP="00E1264F">
      <w:proofErr w:type="spellStart"/>
      <w:proofErr w:type="gramStart"/>
      <w:r>
        <w:t>s.close</w:t>
      </w:r>
      <w:proofErr w:type="spellEnd"/>
      <w:proofErr w:type="gramEnd"/>
      <w:r>
        <w:t xml:space="preserve">()                  #Verbindung wird geschlossen wenn die Übertragung dieser Nachricht beendet ist      </w:t>
      </w:r>
    </w:p>
    <w:p w14:paraId="4071500C" w14:textId="77777777" w:rsidR="00E1264F" w:rsidRPr="00E1264F" w:rsidRDefault="00E1264F" w:rsidP="00E1264F"/>
    <w:p w14:paraId="7CDF1498" w14:textId="55D6C4CD" w:rsidR="00EC30B1" w:rsidRPr="00EC30B1" w:rsidRDefault="00E1264F" w:rsidP="00EC30B1">
      <w:pPr>
        <w:pStyle w:val="berschrift4"/>
      </w:pPr>
      <w:r>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8"/>
                    <a:stretch>
                      <a:fillRect/>
                    </a:stretch>
                  </pic:blipFill>
                  <pic:spPr>
                    <a:xfrm>
                      <a:off x="0" y="0"/>
                      <a:ext cx="3819682" cy="3032336"/>
                    </a:xfrm>
                    <a:prstGeom prst="rect">
                      <a:avLst/>
                    </a:prstGeom>
                  </pic:spPr>
                </pic:pic>
              </a:graphicData>
            </a:graphic>
          </wp:inline>
        </w:drawing>
      </w:r>
    </w:p>
    <w:p w14:paraId="2DD5BBE2" w14:textId="0DE00682" w:rsidR="001C673A" w:rsidRDefault="00C91386" w:rsidP="00C91386">
      <w:pPr>
        <w:pStyle w:val="Beschriftung"/>
        <w:sectPr w:rsidR="001C673A" w:rsidSect="008F48FD">
          <w:headerReference w:type="default" r:id="rId49"/>
          <w:footerReference w:type="default" r:id="rId50"/>
          <w:pgSz w:w="11906" w:h="16838"/>
          <w:pgMar w:top="1418" w:right="1418" w:bottom="1418" w:left="1701" w:header="720" w:footer="720" w:gutter="0"/>
          <w:cols w:space="708"/>
          <w:docGrid w:linePitch="360"/>
        </w:sectPr>
      </w:pPr>
      <w:bookmarkStart w:id="50" w:name="_Toc127348537"/>
      <w:r>
        <w:t xml:space="preserve">Abbildung </w:t>
      </w:r>
      <w:r>
        <w:fldChar w:fldCharType="begin"/>
      </w:r>
      <w:r>
        <w:instrText xml:space="preserve"> SEQ Abbildung \* ARABIC </w:instrText>
      </w:r>
      <w:r>
        <w:fldChar w:fldCharType="separate"/>
      </w:r>
      <w:r w:rsidR="004B2218">
        <w:rPr>
          <w:noProof/>
        </w:rPr>
        <w:t>19</w:t>
      </w:r>
      <w:r>
        <w:fldChar w:fldCharType="end"/>
      </w:r>
      <w:r>
        <w:t xml:space="preserve"> Server Ausgabe von dem Programmcode</w:t>
      </w:r>
      <w:bookmarkEnd w:id="50"/>
    </w:p>
    <w:p w14:paraId="1CF4197C" w14:textId="1AE2E4B4" w:rsidR="007A224B" w:rsidRDefault="007A224B" w:rsidP="007A224B">
      <w:pPr>
        <w:pStyle w:val="berschrift3"/>
      </w:pPr>
      <w:bookmarkStart w:id="51" w:name="_Toc127888022"/>
      <w:r>
        <w:lastRenderedPageBreak/>
        <w:t>DNS-Server</w:t>
      </w:r>
      <w:bookmarkEnd w:id="51"/>
    </w:p>
    <w:p w14:paraId="17E51C64" w14:textId="06997D0B" w:rsidR="007A224B" w:rsidRDefault="007A224B" w:rsidP="007A224B">
      <w:pPr>
        <w:pStyle w:val="berschrift3"/>
      </w:pPr>
      <w:bookmarkStart w:id="52" w:name="_Toc127888023"/>
      <w:r>
        <w:t>Normaler Benutzer</w:t>
      </w:r>
      <w:bookmarkEnd w:id="52"/>
      <w:r>
        <w:t xml:space="preserve"> </w:t>
      </w:r>
    </w:p>
    <w:p w14:paraId="495EB0F0" w14:textId="08F85CF7" w:rsidR="007A224B" w:rsidRDefault="007A224B" w:rsidP="007A224B">
      <w:pPr>
        <w:pStyle w:val="berschrift3"/>
      </w:pPr>
      <w:bookmarkStart w:id="53" w:name="_Toc127888024"/>
      <w:proofErr w:type="spellStart"/>
      <w:r>
        <w:t>Active</w:t>
      </w:r>
      <w:proofErr w:type="spellEnd"/>
      <w:r>
        <w:t xml:space="preserve"> Directory</w:t>
      </w:r>
      <w:bookmarkEnd w:id="53"/>
    </w:p>
    <w:p w14:paraId="3B131D70" w14:textId="7775D8EA" w:rsidR="007A224B" w:rsidRPr="007A224B" w:rsidRDefault="007A224B" w:rsidP="007A224B">
      <w:pPr>
        <w:pStyle w:val="berschrift3"/>
      </w:pPr>
      <w:bookmarkStart w:id="54" w:name="_Toc127888025"/>
      <w:r>
        <w:t>Firewall</w:t>
      </w:r>
      <w:bookmarkEnd w:id="54"/>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1"/>
          <w:pgSz w:w="11906" w:h="16838"/>
          <w:pgMar w:top="1418" w:right="1418" w:bottom="1418" w:left="1701" w:header="720" w:footer="720" w:gutter="0"/>
          <w:cols w:space="708"/>
          <w:docGrid w:linePitch="360"/>
        </w:sectPr>
      </w:pP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55" w:name="_Toc127888026"/>
      <w:r>
        <w:t>Erklärung der Eigenständigkeit der Arbeit</w:t>
      </w:r>
      <w:bookmarkEnd w:id="12"/>
      <w:bookmarkEnd w:id="5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6" w:name="OLE_LINK48"/>
      <w:bookmarkStart w:id="57" w:name="OLE_LINK49"/>
      <w:bookmarkStart w:id="5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57"/>
        <w:bookmarkEnd w:id="5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2"/>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5BF8BCCB" w:rsidR="00853F61" w:rsidRDefault="00895840" w:rsidP="00C27459">
      <w:pPr>
        <w:pStyle w:val="Titel"/>
      </w:pPr>
      <w:bookmarkStart w:id="59" w:name="_Toc127888027"/>
      <w:bookmarkEnd w:id="5"/>
      <w:r>
        <w:lastRenderedPageBreak/>
        <w:t>Abbildungsverzeichnis</w:t>
      </w:r>
      <w:bookmarkEnd w:id="59"/>
    </w:p>
    <w:p w14:paraId="012C8851" w14:textId="2080FE5B"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53" w:anchor="_Toc127348519" w:history="1">
        <w:r w:rsidRPr="00001C6B">
          <w:rPr>
            <w:rStyle w:val="Hyperlink"/>
            <w:noProof/>
          </w:rPr>
          <w:t>Abbildung 1 Zeichnung eines DHCP-Paketes</w:t>
        </w:r>
        <w:r>
          <w:rPr>
            <w:noProof/>
            <w:webHidden/>
          </w:rPr>
          <w:tab/>
        </w:r>
        <w:r>
          <w:rPr>
            <w:noProof/>
            <w:webHidden/>
          </w:rPr>
          <w:fldChar w:fldCharType="begin"/>
        </w:r>
        <w:r>
          <w:rPr>
            <w:noProof/>
            <w:webHidden/>
          </w:rPr>
          <w:instrText xml:space="preserve"> PAGEREF _Toc127348519 \h </w:instrText>
        </w:r>
        <w:r>
          <w:rPr>
            <w:noProof/>
            <w:webHidden/>
          </w:rPr>
        </w:r>
        <w:r>
          <w:rPr>
            <w:noProof/>
            <w:webHidden/>
          </w:rPr>
          <w:fldChar w:fldCharType="separate"/>
        </w:r>
        <w:r>
          <w:rPr>
            <w:noProof/>
            <w:webHidden/>
          </w:rPr>
          <w:t>3</w:t>
        </w:r>
        <w:r>
          <w:rPr>
            <w:noProof/>
            <w:webHidden/>
          </w:rPr>
          <w:fldChar w:fldCharType="end"/>
        </w:r>
      </w:hyperlink>
    </w:p>
    <w:p w14:paraId="24763D7B" w14:textId="071C3D71"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0" w:history="1">
        <w:r w:rsidR="00E86A5A" w:rsidRPr="00001C6B">
          <w:rPr>
            <w:rStyle w:val="Hyperlink"/>
            <w:noProof/>
          </w:rPr>
          <w:t>Abbildung 2 Virtual Box Oberfläche</w:t>
        </w:r>
        <w:r w:rsidR="00E86A5A">
          <w:rPr>
            <w:noProof/>
            <w:webHidden/>
          </w:rPr>
          <w:tab/>
        </w:r>
        <w:r w:rsidR="00E86A5A">
          <w:rPr>
            <w:noProof/>
            <w:webHidden/>
          </w:rPr>
          <w:fldChar w:fldCharType="begin"/>
        </w:r>
        <w:r w:rsidR="00E86A5A">
          <w:rPr>
            <w:noProof/>
            <w:webHidden/>
          </w:rPr>
          <w:instrText xml:space="preserve"> PAGEREF _Toc127348520 \h </w:instrText>
        </w:r>
        <w:r w:rsidR="00E86A5A">
          <w:rPr>
            <w:noProof/>
            <w:webHidden/>
          </w:rPr>
        </w:r>
        <w:r w:rsidR="00E86A5A">
          <w:rPr>
            <w:noProof/>
            <w:webHidden/>
          </w:rPr>
          <w:fldChar w:fldCharType="separate"/>
        </w:r>
        <w:r w:rsidR="00E86A5A">
          <w:rPr>
            <w:noProof/>
            <w:webHidden/>
          </w:rPr>
          <w:t>15</w:t>
        </w:r>
        <w:r w:rsidR="00E86A5A">
          <w:rPr>
            <w:noProof/>
            <w:webHidden/>
          </w:rPr>
          <w:fldChar w:fldCharType="end"/>
        </w:r>
      </w:hyperlink>
    </w:p>
    <w:p w14:paraId="6721580C" w14:textId="4B9CC3B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1" w:history="1">
        <w:r w:rsidR="00E86A5A" w:rsidRPr="00001C6B">
          <w:rPr>
            <w:rStyle w:val="Hyperlink"/>
            <w:noProof/>
          </w:rPr>
          <w:t>Abbildung 3 Name und Betriebssystem für VM auswählen</w:t>
        </w:r>
        <w:r w:rsidR="00E86A5A">
          <w:rPr>
            <w:noProof/>
            <w:webHidden/>
          </w:rPr>
          <w:tab/>
        </w:r>
        <w:r w:rsidR="00E86A5A">
          <w:rPr>
            <w:noProof/>
            <w:webHidden/>
          </w:rPr>
          <w:fldChar w:fldCharType="begin"/>
        </w:r>
        <w:r w:rsidR="00E86A5A">
          <w:rPr>
            <w:noProof/>
            <w:webHidden/>
          </w:rPr>
          <w:instrText xml:space="preserve"> PAGEREF _Toc127348521 \h </w:instrText>
        </w:r>
        <w:r w:rsidR="00E86A5A">
          <w:rPr>
            <w:noProof/>
            <w:webHidden/>
          </w:rPr>
        </w:r>
        <w:r w:rsidR="00E86A5A">
          <w:rPr>
            <w:noProof/>
            <w:webHidden/>
          </w:rPr>
          <w:fldChar w:fldCharType="separate"/>
        </w:r>
        <w:r w:rsidR="00E86A5A">
          <w:rPr>
            <w:noProof/>
            <w:webHidden/>
          </w:rPr>
          <w:t>16</w:t>
        </w:r>
        <w:r w:rsidR="00E86A5A">
          <w:rPr>
            <w:noProof/>
            <w:webHidden/>
          </w:rPr>
          <w:fldChar w:fldCharType="end"/>
        </w:r>
      </w:hyperlink>
    </w:p>
    <w:p w14:paraId="053BAAD4" w14:textId="57E6F9B5"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2" w:history="1">
        <w:r w:rsidR="00E86A5A" w:rsidRPr="00001C6B">
          <w:rPr>
            <w:rStyle w:val="Hyperlink"/>
            <w:noProof/>
          </w:rPr>
          <w:t>Abbildung 4 Speichergröße von der VM einstellen</w:t>
        </w:r>
        <w:r w:rsidR="00E86A5A">
          <w:rPr>
            <w:noProof/>
            <w:webHidden/>
          </w:rPr>
          <w:tab/>
        </w:r>
        <w:r w:rsidR="00E86A5A">
          <w:rPr>
            <w:noProof/>
            <w:webHidden/>
          </w:rPr>
          <w:fldChar w:fldCharType="begin"/>
        </w:r>
        <w:r w:rsidR="00E86A5A">
          <w:rPr>
            <w:noProof/>
            <w:webHidden/>
          </w:rPr>
          <w:instrText xml:space="preserve"> PAGEREF _Toc127348522 \h </w:instrText>
        </w:r>
        <w:r w:rsidR="00E86A5A">
          <w:rPr>
            <w:noProof/>
            <w:webHidden/>
          </w:rPr>
        </w:r>
        <w:r w:rsidR="00E86A5A">
          <w:rPr>
            <w:noProof/>
            <w:webHidden/>
          </w:rPr>
          <w:fldChar w:fldCharType="separate"/>
        </w:r>
        <w:r w:rsidR="00E86A5A">
          <w:rPr>
            <w:noProof/>
            <w:webHidden/>
          </w:rPr>
          <w:t>16</w:t>
        </w:r>
        <w:r w:rsidR="00E86A5A">
          <w:rPr>
            <w:noProof/>
            <w:webHidden/>
          </w:rPr>
          <w:fldChar w:fldCharType="end"/>
        </w:r>
      </w:hyperlink>
    </w:p>
    <w:p w14:paraId="5D15365E" w14:textId="016697D3"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3" w:history="1">
        <w:r w:rsidR="00E86A5A" w:rsidRPr="00001C6B">
          <w:rPr>
            <w:rStyle w:val="Hyperlink"/>
            <w:noProof/>
          </w:rPr>
          <w:t>Abbildung 5 Speicherplatzkonfigurieren am Server</w:t>
        </w:r>
        <w:r w:rsidR="00E86A5A">
          <w:rPr>
            <w:noProof/>
            <w:webHidden/>
          </w:rPr>
          <w:tab/>
        </w:r>
        <w:r w:rsidR="00E86A5A">
          <w:rPr>
            <w:noProof/>
            <w:webHidden/>
          </w:rPr>
          <w:fldChar w:fldCharType="begin"/>
        </w:r>
        <w:r w:rsidR="00E86A5A">
          <w:rPr>
            <w:noProof/>
            <w:webHidden/>
          </w:rPr>
          <w:instrText xml:space="preserve"> PAGEREF _Toc127348523 \h </w:instrText>
        </w:r>
        <w:r w:rsidR="00E86A5A">
          <w:rPr>
            <w:noProof/>
            <w:webHidden/>
          </w:rPr>
        </w:r>
        <w:r w:rsidR="00E86A5A">
          <w:rPr>
            <w:noProof/>
            <w:webHidden/>
          </w:rPr>
          <w:fldChar w:fldCharType="separate"/>
        </w:r>
        <w:r w:rsidR="00E86A5A">
          <w:rPr>
            <w:noProof/>
            <w:webHidden/>
          </w:rPr>
          <w:t>18</w:t>
        </w:r>
        <w:r w:rsidR="00E86A5A">
          <w:rPr>
            <w:noProof/>
            <w:webHidden/>
          </w:rPr>
          <w:fldChar w:fldCharType="end"/>
        </w:r>
      </w:hyperlink>
    </w:p>
    <w:p w14:paraId="11D3AC90" w14:textId="55E4AB2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4" w:history="1">
        <w:r w:rsidR="00E86A5A" w:rsidRPr="00001C6B">
          <w:rPr>
            <w:rStyle w:val="Hyperlink"/>
            <w:noProof/>
          </w:rPr>
          <w:t>Abbildung 6 Profil des Server Benutzers anlegen</w:t>
        </w:r>
        <w:r w:rsidR="00E86A5A">
          <w:rPr>
            <w:noProof/>
            <w:webHidden/>
          </w:rPr>
          <w:tab/>
        </w:r>
        <w:r w:rsidR="00E86A5A">
          <w:rPr>
            <w:noProof/>
            <w:webHidden/>
          </w:rPr>
          <w:fldChar w:fldCharType="begin"/>
        </w:r>
        <w:r w:rsidR="00E86A5A">
          <w:rPr>
            <w:noProof/>
            <w:webHidden/>
          </w:rPr>
          <w:instrText xml:space="preserve"> PAGEREF _Toc127348524 \h </w:instrText>
        </w:r>
        <w:r w:rsidR="00E86A5A">
          <w:rPr>
            <w:noProof/>
            <w:webHidden/>
          </w:rPr>
        </w:r>
        <w:r w:rsidR="00E86A5A">
          <w:rPr>
            <w:noProof/>
            <w:webHidden/>
          </w:rPr>
          <w:fldChar w:fldCharType="separate"/>
        </w:r>
        <w:r w:rsidR="00E86A5A">
          <w:rPr>
            <w:noProof/>
            <w:webHidden/>
          </w:rPr>
          <w:t>19</w:t>
        </w:r>
        <w:r w:rsidR="00E86A5A">
          <w:rPr>
            <w:noProof/>
            <w:webHidden/>
          </w:rPr>
          <w:fldChar w:fldCharType="end"/>
        </w:r>
      </w:hyperlink>
    </w:p>
    <w:p w14:paraId="008FBFD2" w14:textId="5ABC0CD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5" w:history="1">
        <w:r w:rsidR="00E86A5A" w:rsidRPr="00001C6B">
          <w:rPr>
            <w:rStyle w:val="Hyperlink"/>
            <w:noProof/>
          </w:rPr>
          <w:t>Abbildung 7 Server Oberfläche nach dem Neustart</w:t>
        </w:r>
        <w:r w:rsidR="00E86A5A">
          <w:rPr>
            <w:noProof/>
            <w:webHidden/>
          </w:rPr>
          <w:tab/>
        </w:r>
        <w:r w:rsidR="00E86A5A">
          <w:rPr>
            <w:noProof/>
            <w:webHidden/>
          </w:rPr>
          <w:fldChar w:fldCharType="begin"/>
        </w:r>
        <w:r w:rsidR="00E86A5A">
          <w:rPr>
            <w:noProof/>
            <w:webHidden/>
          </w:rPr>
          <w:instrText xml:space="preserve"> PAGEREF _Toc127348525 \h </w:instrText>
        </w:r>
        <w:r w:rsidR="00E86A5A">
          <w:rPr>
            <w:noProof/>
            <w:webHidden/>
          </w:rPr>
        </w:r>
        <w:r w:rsidR="00E86A5A">
          <w:rPr>
            <w:noProof/>
            <w:webHidden/>
          </w:rPr>
          <w:fldChar w:fldCharType="separate"/>
        </w:r>
        <w:r w:rsidR="00E86A5A">
          <w:rPr>
            <w:noProof/>
            <w:webHidden/>
          </w:rPr>
          <w:t>20</w:t>
        </w:r>
        <w:r w:rsidR="00E86A5A">
          <w:rPr>
            <w:noProof/>
            <w:webHidden/>
          </w:rPr>
          <w:fldChar w:fldCharType="end"/>
        </w:r>
      </w:hyperlink>
    </w:p>
    <w:p w14:paraId="25BE94E9" w14:textId="70673D2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6" w:history="1">
        <w:r w:rsidR="00E86A5A" w:rsidRPr="00001C6B">
          <w:rPr>
            <w:rStyle w:val="Hyperlink"/>
            <w:noProof/>
          </w:rPr>
          <w:t>Abbildung 8 Installation der DHCP-Pakete</w:t>
        </w:r>
        <w:r w:rsidR="00E86A5A">
          <w:rPr>
            <w:noProof/>
            <w:webHidden/>
          </w:rPr>
          <w:tab/>
        </w:r>
        <w:r w:rsidR="00E86A5A">
          <w:rPr>
            <w:noProof/>
            <w:webHidden/>
          </w:rPr>
          <w:fldChar w:fldCharType="begin"/>
        </w:r>
        <w:r w:rsidR="00E86A5A">
          <w:rPr>
            <w:noProof/>
            <w:webHidden/>
          </w:rPr>
          <w:instrText xml:space="preserve"> PAGEREF _Toc127348526 \h </w:instrText>
        </w:r>
        <w:r w:rsidR="00E86A5A">
          <w:rPr>
            <w:noProof/>
            <w:webHidden/>
          </w:rPr>
        </w:r>
        <w:r w:rsidR="00E86A5A">
          <w:rPr>
            <w:noProof/>
            <w:webHidden/>
          </w:rPr>
          <w:fldChar w:fldCharType="separate"/>
        </w:r>
        <w:r w:rsidR="00E86A5A">
          <w:rPr>
            <w:noProof/>
            <w:webHidden/>
          </w:rPr>
          <w:t>21</w:t>
        </w:r>
        <w:r w:rsidR="00E86A5A">
          <w:rPr>
            <w:noProof/>
            <w:webHidden/>
          </w:rPr>
          <w:fldChar w:fldCharType="end"/>
        </w:r>
      </w:hyperlink>
    </w:p>
    <w:p w14:paraId="1B637C46" w14:textId="43A3768B"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7" w:history="1">
        <w:r w:rsidR="00E86A5A" w:rsidRPr="00001C6B">
          <w:rPr>
            <w:rStyle w:val="Hyperlink"/>
            <w:noProof/>
          </w:rPr>
          <w:t>Abbildung 9 DHCP-Lease definieren</w:t>
        </w:r>
        <w:r w:rsidR="00E86A5A">
          <w:rPr>
            <w:noProof/>
            <w:webHidden/>
          </w:rPr>
          <w:tab/>
        </w:r>
        <w:r w:rsidR="00E86A5A">
          <w:rPr>
            <w:noProof/>
            <w:webHidden/>
          </w:rPr>
          <w:fldChar w:fldCharType="begin"/>
        </w:r>
        <w:r w:rsidR="00E86A5A">
          <w:rPr>
            <w:noProof/>
            <w:webHidden/>
          </w:rPr>
          <w:instrText xml:space="preserve"> PAGEREF _Toc127348527 \h </w:instrText>
        </w:r>
        <w:r w:rsidR="00E86A5A">
          <w:rPr>
            <w:noProof/>
            <w:webHidden/>
          </w:rPr>
        </w:r>
        <w:r w:rsidR="00E86A5A">
          <w:rPr>
            <w:noProof/>
            <w:webHidden/>
          </w:rPr>
          <w:fldChar w:fldCharType="separate"/>
        </w:r>
        <w:r w:rsidR="00E86A5A">
          <w:rPr>
            <w:noProof/>
            <w:webHidden/>
          </w:rPr>
          <w:t>22</w:t>
        </w:r>
        <w:r w:rsidR="00E86A5A">
          <w:rPr>
            <w:noProof/>
            <w:webHidden/>
          </w:rPr>
          <w:fldChar w:fldCharType="end"/>
        </w:r>
      </w:hyperlink>
    </w:p>
    <w:p w14:paraId="52A34F4D" w14:textId="66140E2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8" w:history="1">
        <w:r w:rsidR="00E86A5A" w:rsidRPr="00001C6B">
          <w:rPr>
            <w:rStyle w:val="Hyperlink"/>
            <w:noProof/>
          </w:rPr>
          <w:t>Abbildung 10 Funktionstest des DHCP-Servers</w:t>
        </w:r>
        <w:r w:rsidR="00E86A5A">
          <w:rPr>
            <w:noProof/>
            <w:webHidden/>
          </w:rPr>
          <w:tab/>
        </w:r>
        <w:r w:rsidR="00E86A5A">
          <w:rPr>
            <w:noProof/>
            <w:webHidden/>
          </w:rPr>
          <w:fldChar w:fldCharType="begin"/>
        </w:r>
        <w:r w:rsidR="00E86A5A">
          <w:rPr>
            <w:noProof/>
            <w:webHidden/>
          </w:rPr>
          <w:instrText xml:space="preserve"> PAGEREF _Toc127348528 \h </w:instrText>
        </w:r>
        <w:r w:rsidR="00E86A5A">
          <w:rPr>
            <w:noProof/>
            <w:webHidden/>
          </w:rPr>
        </w:r>
        <w:r w:rsidR="00E86A5A">
          <w:rPr>
            <w:noProof/>
            <w:webHidden/>
          </w:rPr>
          <w:fldChar w:fldCharType="separate"/>
        </w:r>
        <w:r w:rsidR="00E86A5A">
          <w:rPr>
            <w:noProof/>
            <w:webHidden/>
          </w:rPr>
          <w:t>23</w:t>
        </w:r>
        <w:r w:rsidR="00E86A5A">
          <w:rPr>
            <w:noProof/>
            <w:webHidden/>
          </w:rPr>
          <w:fldChar w:fldCharType="end"/>
        </w:r>
      </w:hyperlink>
    </w:p>
    <w:p w14:paraId="5E261234" w14:textId="55A88E6F"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9" w:history="1">
        <w:r w:rsidR="00E86A5A" w:rsidRPr="00001C6B">
          <w:rPr>
            <w:rStyle w:val="Hyperlink"/>
            <w:noProof/>
          </w:rPr>
          <w:t>Abbildung 11 Passwort für Admin anlegen</w:t>
        </w:r>
        <w:r w:rsidR="00E86A5A">
          <w:rPr>
            <w:noProof/>
            <w:webHidden/>
          </w:rPr>
          <w:tab/>
        </w:r>
        <w:r w:rsidR="00E86A5A">
          <w:rPr>
            <w:noProof/>
            <w:webHidden/>
          </w:rPr>
          <w:fldChar w:fldCharType="begin"/>
        </w:r>
        <w:r w:rsidR="00E86A5A">
          <w:rPr>
            <w:noProof/>
            <w:webHidden/>
          </w:rPr>
          <w:instrText xml:space="preserve"> PAGEREF _Toc127348529 \h </w:instrText>
        </w:r>
        <w:r w:rsidR="00E86A5A">
          <w:rPr>
            <w:noProof/>
            <w:webHidden/>
          </w:rPr>
        </w:r>
        <w:r w:rsidR="00E86A5A">
          <w:rPr>
            <w:noProof/>
            <w:webHidden/>
          </w:rPr>
          <w:fldChar w:fldCharType="separate"/>
        </w:r>
        <w:r w:rsidR="00E86A5A">
          <w:rPr>
            <w:noProof/>
            <w:webHidden/>
          </w:rPr>
          <w:t>24</w:t>
        </w:r>
        <w:r w:rsidR="00E86A5A">
          <w:rPr>
            <w:noProof/>
            <w:webHidden/>
          </w:rPr>
          <w:fldChar w:fldCharType="end"/>
        </w:r>
      </w:hyperlink>
    </w:p>
    <w:p w14:paraId="75953326" w14:textId="46D2621B"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0" w:history="1">
        <w:r w:rsidR="00E86A5A" w:rsidRPr="00001C6B">
          <w:rPr>
            <w:rStyle w:val="Hyperlink"/>
            <w:noProof/>
          </w:rPr>
          <w:t>Abbildung 12 Wechsel zum Admin-Benutzer</w:t>
        </w:r>
        <w:r w:rsidR="00E86A5A">
          <w:rPr>
            <w:noProof/>
            <w:webHidden/>
          </w:rPr>
          <w:tab/>
        </w:r>
        <w:r w:rsidR="00E86A5A">
          <w:rPr>
            <w:noProof/>
            <w:webHidden/>
          </w:rPr>
          <w:fldChar w:fldCharType="begin"/>
        </w:r>
        <w:r w:rsidR="00E86A5A">
          <w:rPr>
            <w:noProof/>
            <w:webHidden/>
          </w:rPr>
          <w:instrText xml:space="preserve"> PAGEREF _Toc127348530 \h </w:instrText>
        </w:r>
        <w:r w:rsidR="00E86A5A">
          <w:rPr>
            <w:noProof/>
            <w:webHidden/>
          </w:rPr>
        </w:r>
        <w:r w:rsidR="00E86A5A">
          <w:rPr>
            <w:noProof/>
            <w:webHidden/>
          </w:rPr>
          <w:fldChar w:fldCharType="separate"/>
        </w:r>
        <w:r w:rsidR="00E86A5A">
          <w:rPr>
            <w:noProof/>
            <w:webHidden/>
          </w:rPr>
          <w:t>24</w:t>
        </w:r>
        <w:r w:rsidR="00E86A5A">
          <w:rPr>
            <w:noProof/>
            <w:webHidden/>
          </w:rPr>
          <w:fldChar w:fldCharType="end"/>
        </w:r>
      </w:hyperlink>
    </w:p>
    <w:p w14:paraId="77D825F9" w14:textId="6C04AA4E"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1" w:history="1">
        <w:r w:rsidR="00E86A5A" w:rsidRPr="00001C6B">
          <w:rPr>
            <w:rStyle w:val="Hyperlink"/>
            <w:noProof/>
          </w:rPr>
          <w:t>Abbildung 13 Name des Mail-Servers</w:t>
        </w:r>
        <w:r w:rsidR="00E86A5A">
          <w:rPr>
            <w:noProof/>
            <w:webHidden/>
          </w:rPr>
          <w:tab/>
        </w:r>
        <w:r w:rsidR="00E86A5A">
          <w:rPr>
            <w:noProof/>
            <w:webHidden/>
          </w:rPr>
          <w:fldChar w:fldCharType="begin"/>
        </w:r>
        <w:r w:rsidR="00E86A5A">
          <w:rPr>
            <w:noProof/>
            <w:webHidden/>
          </w:rPr>
          <w:instrText xml:space="preserve"> PAGEREF _Toc127348531 \h </w:instrText>
        </w:r>
        <w:r w:rsidR="00E86A5A">
          <w:rPr>
            <w:noProof/>
            <w:webHidden/>
          </w:rPr>
        </w:r>
        <w:r w:rsidR="00E86A5A">
          <w:rPr>
            <w:noProof/>
            <w:webHidden/>
          </w:rPr>
          <w:fldChar w:fldCharType="separate"/>
        </w:r>
        <w:r w:rsidR="00E86A5A">
          <w:rPr>
            <w:noProof/>
            <w:webHidden/>
          </w:rPr>
          <w:t>25</w:t>
        </w:r>
        <w:r w:rsidR="00E86A5A">
          <w:rPr>
            <w:noProof/>
            <w:webHidden/>
          </w:rPr>
          <w:fldChar w:fldCharType="end"/>
        </w:r>
      </w:hyperlink>
    </w:p>
    <w:p w14:paraId="3A35B453" w14:textId="0981706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2" w:history="1">
        <w:r w:rsidR="00E86A5A" w:rsidRPr="00001C6B">
          <w:rPr>
            <w:rStyle w:val="Hyperlink"/>
            <w:noProof/>
          </w:rPr>
          <w:t>Abbildung 14 Postfix Erweiterung und Postfix Daemon starten</w:t>
        </w:r>
        <w:r w:rsidR="00E86A5A">
          <w:rPr>
            <w:noProof/>
            <w:webHidden/>
          </w:rPr>
          <w:tab/>
        </w:r>
        <w:r w:rsidR="00E86A5A">
          <w:rPr>
            <w:noProof/>
            <w:webHidden/>
          </w:rPr>
          <w:fldChar w:fldCharType="begin"/>
        </w:r>
        <w:r w:rsidR="00E86A5A">
          <w:rPr>
            <w:noProof/>
            <w:webHidden/>
          </w:rPr>
          <w:instrText xml:space="preserve"> PAGEREF _Toc127348532 \h </w:instrText>
        </w:r>
        <w:r w:rsidR="00E86A5A">
          <w:rPr>
            <w:noProof/>
            <w:webHidden/>
          </w:rPr>
        </w:r>
        <w:r w:rsidR="00E86A5A">
          <w:rPr>
            <w:noProof/>
            <w:webHidden/>
          </w:rPr>
          <w:fldChar w:fldCharType="separate"/>
        </w:r>
        <w:r w:rsidR="00E86A5A">
          <w:rPr>
            <w:noProof/>
            <w:webHidden/>
          </w:rPr>
          <w:t>26</w:t>
        </w:r>
        <w:r w:rsidR="00E86A5A">
          <w:rPr>
            <w:noProof/>
            <w:webHidden/>
          </w:rPr>
          <w:fldChar w:fldCharType="end"/>
        </w:r>
      </w:hyperlink>
    </w:p>
    <w:p w14:paraId="39539929" w14:textId="4DAEAF2E"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3" w:history="1">
        <w:r w:rsidR="00E86A5A" w:rsidRPr="00001C6B">
          <w:rPr>
            <w:rStyle w:val="Hyperlink"/>
            <w:noProof/>
          </w:rPr>
          <w:t>Abbildung 15 Output der Verbindung des Mail-Servers</w:t>
        </w:r>
        <w:r w:rsidR="00E86A5A">
          <w:rPr>
            <w:noProof/>
            <w:webHidden/>
          </w:rPr>
          <w:tab/>
        </w:r>
        <w:r w:rsidR="00E86A5A">
          <w:rPr>
            <w:noProof/>
            <w:webHidden/>
          </w:rPr>
          <w:fldChar w:fldCharType="begin"/>
        </w:r>
        <w:r w:rsidR="00E86A5A">
          <w:rPr>
            <w:noProof/>
            <w:webHidden/>
          </w:rPr>
          <w:instrText xml:space="preserve"> PAGEREF _Toc127348533 \h </w:instrText>
        </w:r>
        <w:r w:rsidR="00E86A5A">
          <w:rPr>
            <w:noProof/>
            <w:webHidden/>
          </w:rPr>
        </w:r>
        <w:r w:rsidR="00E86A5A">
          <w:rPr>
            <w:noProof/>
            <w:webHidden/>
          </w:rPr>
          <w:fldChar w:fldCharType="separate"/>
        </w:r>
        <w:r w:rsidR="00E86A5A">
          <w:rPr>
            <w:noProof/>
            <w:webHidden/>
          </w:rPr>
          <w:t>27</w:t>
        </w:r>
        <w:r w:rsidR="00E86A5A">
          <w:rPr>
            <w:noProof/>
            <w:webHidden/>
          </w:rPr>
          <w:fldChar w:fldCharType="end"/>
        </w:r>
      </w:hyperlink>
    </w:p>
    <w:p w14:paraId="57279EE6" w14:textId="50137232"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4" w:history="1">
        <w:r w:rsidR="00E86A5A" w:rsidRPr="00001C6B">
          <w:rPr>
            <w:rStyle w:val="Hyperlink"/>
            <w:noProof/>
          </w:rPr>
          <w:t>Abbildung 16 Ausgabe des ehlo localhost</w:t>
        </w:r>
        <w:r w:rsidR="00E86A5A">
          <w:rPr>
            <w:noProof/>
            <w:webHidden/>
          </w:rPr>
          <w:tab/>
        </w:r>
        <w:r w:rsidR="00E86A5A">
          <w:rPr>
            <w:noProof/>
            <w:webHidden/>
          </w:rPr>
          <w:fldChar w:fldCharType="begin"/>
        </w:r>
        <w:r w:rsidR="00E86A5A">
          <w:rPr>
            <w:noProof/>
            <w:webHidden/>
          </w:rPr>
          <w:instrText xml:space="preserve"> PAGEREF _Toc127348534 \h </w:instrText>
        </w:r>
        <w:r w:rsidR="00E86A5A">
          <w:rPr>
            <w:noProof/>
            <w:webHidden/>
          </w:rPr>
        </w:r>
        <w:r w:rsidR="00E86A5A">
          <w:rPr>
            <w:noProof/>
            <w:webHidden/>
          </w:rPr>
          <w:fldChar w:fldCharType="separate"/>
        </w:r>
        <w:r w:rsidR="00E86A5A">
          <w:rPr>
            <w:noProof/>
            <w:webHidden/>
          </w:rPr>
          <w:t>27</w:t>
        </w:r>
        <w:r w:rsidR="00E86A5A">
          <w:rPr>
            <w:noProof/>
            <w:webHidden/>
          </w:rPr>
          <w:fldChar w:fldCharType="end"/>
        </w:r>
      </w:hyperlink>
    </w:p>
    <w:p w14:paraId="2607B1B3" w14:textId="262B8EAA"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5" w:history="1">
        <w:r w:rsidR="00E86A5A" w:rsidRPr="00001C6B">
          <w:rPr>
            <w:rStyle w:val="Hyperlink"/>
            <w:noProof/>
          </w:rPr>
          <w:t>Abbildung 17 Ausgabe der E-Mail die versendet wurde</w:t>
        </w:r>
        <w:r w:rsidR="00E86A5A">
          <w:rPr>
            <w:noProof/>
            <w:webHidden/>
          </w:rPr>
          <w:tab/>
        </w:r>
        <w:r w:rsidR="00E86A5A">
          <w:rPr>
            <w:noProof/>
            <w:webHidden/>
          </w:rPr>
          <w:fldChar w:fldCharType="begin"/>
        </w:r>
        <w:r w:rsidR="00E86A5A">
          <w:rPr>
            <w:noProof/>
            <w:webHidden/>
          </w:rPr>
          <w:instrText xml:space="preserve"> PAGEREF _Toc127348535 \h </w:instrText>
        </w:r>
        <w:r w:rsidR="00E86A5A">
          <w:rPr>
            <w:noProof/>
            <w:webHidden/>
          </w:rPr>
        </w:r>
        <w:r w:rsidR="00E86A5A">
          <w:rPr>
            <w:noProof/>
            <w:webHidden/>
          </w:rPr>
          <w:fldChar w:fldCharType="separate"/>
        </w:r>
        <w:r w:rsidR="00E86A5A">
          <w:rPr>
            <w:noProof/>
            <w:webHidden/>
          </w:rPr>
          <w:t>28</w:t>
        </w:r>
        <w:r w:rsidR="00E86A5A">
          <w:rPr>
            <w:noProof/>
            <w:webHidden/>
          </w:rPr>
          <w:fldChar w:fldCharType="end"/>
        </w:r>
      </w:hyperlink>
    </w:p>
    <w:p w14:paraId="1038F932" w14:textId="7D27C007"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6" w:history="1">
        <w:r w:rsidR="00E86A5A" w:rsidRPr="00001C6B">
          <w:rPr>
            <w:rStyle w:val="Hyperlink"/>
            <w:noProof/>
          </w:rPr>
          <w:t>Abbildung 18 Screenshot des Client-Programms</w:t>
        </w:r>
        <w:r w:rsidR="00E86A5A">
          <w:rPr>
            <w:noProof/>
            <w:webHidden/>
          </w:rPr>
          <w:tab/>
        </w:r>
        <w:r w:rsidR="00E86A5A">
          <w:rPr>
            <w:noProof/>
            <w:webHidden/>
          </w:rPr>
          <w:fldChar w:fldCharType="begin"/>
        </w:r>
        <w:r w:rsidR="00E86A5A">
          <w:rPr>
            <w:noProof/>
            <w:webHidden/>
          </w:rPr>
          <w:instrText xml:space="preserve"> PAGEREF _Toc127348536 \h </w:instrText>
        </w:r>
        <w:r w:rsidR="00E86A5A">
          <w:rPr>
            <w:noProof/>
            <w:webHidden/>
          </w:rPr>
        </w:r>
        <w:r w:rsidR="00E86A5A">
          <w:rPr>
            <w:noProof/>
            <w:webHidden/>
          </w:rPr>
          <w:fldChar w:fldCharType="separate"/>
        </w:r>
        <w:r w:rsidR="00E86A5A">
          <w:rPr>
            <w:noProof/>
            <w:webHidden/>
          </w:rPr>
          <w:t>30</w:t>
        </w:r>
        <w:r w:rsidR="00E86A5A">
          <w:rPr>
            <w:noProof/>
            <w:webHidden/>
          </w:rPr>
          <w:fldChar w:fldCharType="end"/>
        </w:r>
      </w:hyperlink>
    </w:p>
    <w:p w14:paraId="74BCAC7B" w14:textId="14639533"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7" w:history="1">
        <w:r w:rsidR="00E86A5A" w:rsidRPr="00001C6B">
          <w:rPr>
            <w:rStyle w:val="Hyperlink"/>
            <w:noProof/>
          </w:rPr>
          <w:t>Abbildung 19 Server Ausgabe von dem Programmcode</w:t>
        </w:r>
        <w:r w:rsidR="00E86A5A">
          <w:rPr>
            <w:noProof/>
            <w:webHidden/>
          </w:rPr>
          <w:tab/>
        </w:r>
        <w:r w:rsidR="00E86A5A">
          <w:rPr>
            <w:noProof/>
            <w:webHidden/>
          </w:rPr>
          <w:fldChar w:fldCharType="begin"/>
        </w:r>
        <w:r w:rsidR="00E86A5A">
          <w:rPr>
            <w:noProof/>
            <w:webHidden/>
          </w:rPr>
          <w:instrText xml:space="preserve"> PAGEREF _Toc127348537 \h </w:instrText>
        </w:r>
        <w:r w:rsidR="00E86A5A">
          <w:rPr>
            <w:noProof/>
            <w:webHidden/>
          </w:rPr>
        </w:r>
        <w:r w:rsidR="00E86A5A">
          <w:rPr>
            <w:noProof/>
            <w:webHidden/>
          </w:rPr>
          <w:fldChar w:fldCharType="separate"/>
        </w:r>
        <w:r w:rsidR="00E86A5A">
          <w:rPr>
            <w:noProof/>
            <w:webHidden/>
          </w:rPr>
          <w:t>31</w:t>
        </w:r>
        <w:r w:rsidR="00E86A5A">
          <w:rPr>
            <w:noProof/>
            <w:webHidden/>
          </w:rPr>
          <w:fldChar w:fldCharType="end"/>
        </w:r>
      </w:hyperlink>
    </w:p>
    <w:p w14:paraId="0531E92B" w14:textId="5A059B70"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54" w:anchor="_Toc127348538" w:history="1">
        <w:r w:rsidR="00E86A5A" w:rsidRPr="00001C6B">
          <w:rPr>
            <w:rStyle w:val="Hyperlink"/>
            <w:noProof/>
          </w:rPr>
          <w:t>Abbildung 20 Gantt-Diagramm Edelmann Patrick</w:t>
        </w:r>
        <w:r w:rsidR="00E86A5A">
          <w:rPr>
            <w:noProof/>
            <w:webHidden/>
          </w:rPr>
          <w:tab/>
        </w:r>
        <w:r w:rsidR="00E86A5A">
          <w:rPr>
            <w:noProof/>
            <w:webHidden/>
          </w:rPr>
          <w:fldChar w:fldCharType="begin"/>
        </w:r>
        <w:r w:rsidR="00E86A5A">
          <w:rPr>
            <w:noProof/>
            <w:webHidden/>
          </w:rPr>
          <w:instrText xml:space="preserve"> PAGEREF _Toc127348538 \h </w:instrText>
        </w:r>
        <w:r w:rsidR="00E86A5A">
          <w:rPr>
            <w:noProof/>
            <w:webHidden/>
          </w:rPr>
        </w:r>
        <w:r w:rsidR="00E86A5A">
          <w:rPr>
            <w:noProof/>
            <w:webHidden/>
          </w:rPr>
          <w:fldChar w:fldCharType="separate"/>
        </w:r>
        <w:r w:rsidR="00E86A5A">
          <w:rPr>
            <w:noProof/>
            <w:webHidden/>
          </w:rPr>
          <w:t>XXXVIII</w:t>
        </w:r>
        <w:r w:rsidR="00E86A5A">
          <w:rPr>
            <w:noProof/>
            <w:webHidden/>
          </w:rPr>
          <w:fldChar w:fldCharType="end"/>
        </w:r>
      </w:hyperlink>
    </w:p>
    <w:p w14:paraId="706FA823" w14:textId="24290B74" w:rsidR="00E86A5A" w:rsidRDefault="00E86A5A" w:rsidP="00E86A5A">
      <w:r>
        <w:fldChar w:fldCharType="end"/>
      </w:r>
    </w:p>
    <w:p w14:paraId="55A92CF8" w14:textId="562EF90A" w:rsidR="00E86A5A" w:rsidRDefault="00E86A5A" w:rsidP="00E86A5A"/>
    <w:p w14:paraId="6314D164" w14:textId="613F03DF" w:rsidR="00E86A5A" w:rsidRDefault="00E86A5A" w:rsidP="00E86A5A"/>
    <w:p w14:paraId="49845DE0" w14:textId="733FCC54" w:rsidR="00E86A5A" w:rsidRDefault="00E86A5A" w:rsidP="00E86A5A"/>
    <w:p w14:paraId="718EB8A2" w14:textId="585AECDD" w:rsidR="00E86A5A" w:rsidRDefault="00E86A5A" w:rsidP="00E86A5A"/>
    <w:p w14:paraId="333DBF5D" w14:textId="672715F5" w:rsidR="00E86A5A" w:rsidRDefault="00E86A5A" w:rsidP="00E86A5A"/>
    <w:p w14:paraId="61823F1A" w14:textId="77777777" w:rsidR="00C27459" w:rsidRDefault="00C27459" w:rsidP="00E86A5A"/>
    <w:p w14:paraId="2FF1C9C9" w14:textId="77777777" w:rsidR="00C27459" w:rsidRDefault="00E529EF" w:rsidP="00E529EF">
      <w:pPr>
        <w:tabs>
          <w:tab w:val="left" w:pos="2605"/>
        </w:tabs>
        <w:sectPr w:rsidR="00C27459" w:rsidSect="00C27459">
          <w:footerReference w:type="default" r:id="rId55"/>
          <w:type w:val="continuous"/>
          <w:pgSz w:w="11906" w:h="16838"/>
          <w:pgMar w:top="1418" w:right="1418" w:bottom="1418" w:left="1701" w:header="720" w:footer="720" w:gutter="0"/>
          <w:cols w:space="708"/>
          <w:docGrid w:linePitch="360"/>
        </w:sectPr>
      </w:pPr>
      <w:r>
        <w:tab/>
      </w:r>
    </w:p>
    <w:p w14:paraId="6C33AD15" w14:textId="5CBBC640" w:rsidR="00853F61" w:rsidRDefault="00853F61" w:rsidP="00C27459">
      <w:pPr>
        <w:pStyle w:val="Titel"/>
      </w:pPr>
      <w:bookmarkStart w:id="60" w:name="_Toc343525873"/>
      <w:bookmarkStart w:id="61" w:name="_Toc127888028"/>
      <w:r>
        <w:lastRenderedPageBreak/>
        <w:t>Tabellenverzeichnis</w:t>
      </w:r>
      <w:bookmarkEnd w:id="60"/>
      <w:bookmarkEnd w:id="61"/>
    </w:p>
    <w:p w14:paraId="2AB15E1E" w14:textId="717468B5" w:rsidR="00C27459" w:rsidRDefault="00C27459" w:rsidP="00C27459"/>
    <w:p w14:paraId="19E1D05B" w14:textId="0702FC6B" w:rsidR="00C27459" w:rsidRDefault="00C27459" w:rsidP="00C27459"/>
    <w:p w14:paraId="189A41AE" w14:textId="70D67B83" w:rsidR="00C27459" w:rsidRDefault="00C27459" w:rsidP="00C27459"/>
    <w:p w14:paraId="6F4D3F7B" w14:textId="01894B4C" w:rsidR="00C27459" w:rsidRDefault="00C27459" w:rsidP="00C27459"/>
    <w:p w14:paraId="22E6E926" w14:textId="77777777" w:rsidR="00C27459" w:rsidRDefault="00C27459" w:rsidP="00C27459">
      <w:pPr>
        <w:sectPr w:rsidR="00C27459" w:rsidSect="00C27459">
          <w:footerReference w:type="default" r:id="rId56"/>
          <w:pgSz w:w="11906" w:h="16838"/>
          <w:pgMar w:top="1418" w:right="1418" w:bottom="1418" w:left="1701" w:header="720" w:footer="720" w:gutter="0"/>
          <w:cols w:space="708"/>
          <w:docGrid w:linePitch="360"/>
        </w:sectPr>
      </w:pPr>
    </w:p>
    <w:bookmarkStart w:id="62" w:name="_Toc127888029" w:displacedByCustomXml="next"/>
    <w:sdt>
      <w:sdtPr>
        <w:id w:val="-129791852"/>
        <w:docPartObj>
          <w:docPartGallery w:val="Bibliographies"/>
          <w:docPartUnique/>
        </w:docPartObj>
      </w:sdtPr>
      <w:sdtEndPr>
        <w:rPr>
          <w:bCs/>
          <w:smallCaps w:val="0"/>
          <w:sz w:val="24"/>
        </w:rPr>
      </w:sdtEndPr>
      <w:sdtContent>
        <w:p w14:paraId="082845F7" w14:textId="0F8B2495" w:rsidR="00C27459" w:rsidRPr="00C27459" w:rsidRDefault="00C27459" w:rsidP="00C27459">
          <w:pPr>
            <w:pStyle w:val="Titel"/>
          </w:pPr>
          <w:r w:rsidRPr="00C27459">
            <w:t>Literaturverzeichnis</w:t>
          </w:r>
          <w:bookmarkEnd w:id="62"/>
          <w:r w:rsidRPr="00C27459">
            <w:t xml:space="preserve"> </w:t>
          </w:r>
        </w:p>
        <w:p w14:paraId="171CB480" w14:textId="77777777" w:rsidR="00C27459" w:rsidRDefault="00C27459" w:rsidP="00C27459">
          <w:pPr>
            <w:pStyle w:val="Literaturverzeichnis"/>
            <w:rPr>
              <w:noProof/>
              <w:szCs w:val="24"/>
              <w:lang w:val="de-DE"/>
            </w:rPr>
          </w:pPr>
          <w:r>
            <w:fldChar w:fldCharType="begin"/>
          </w:r>
          <w:r w:rsidRPr="00C27459">
            <w:rPr>
              <w:lang w:val="de-AT"/>
            </w:rPr>
            <w:instrText>BIBLIOGRAPHY</w:instrText>
          </w:r>
          <w:r>
            <w:fldChar w:fldCharType="separate"/>
          </w:r>
          <w:r>
            <w:rPr>
              <w:noProof/>
              <w:lang w:val="de-DE"/>
            </w:rPr>
            <w:t xml:space="preserve">1. </w:t>
          </w:r>
          <w:r>
            <w:rPr>
              <w:b/>
              <w:bCs/>
              <w:noProof/>
              <w:lang w:val="de-DE"/>
            </w:rPr>
            <w:t>Edelmann, Patrick.</w:t>
          </w:r>
          <w:r>
            <w:rPr>
              <w:noProof/>
              <w:lang w:val="de-DE"/>
            </w:rPr>
            <w:t xml:space="preserve"> GitHub. [Online] [Zitat vom: 18. März 2023.] https://github.com/Patrick2345564/Diplomarbeit-.git.</w:t>
          </w:r>
        </w:p>
        <w:p w14:paraId="434547A0" w14:textId="77777777" w:rsidR="00C27459" w:rsidRDefault="00C27459" w:rsidP="00C27459">
          <w:pPr>
            <w:pStyle w:val="Literaturverzeichnis"/>
            <w:rPr>
              <w:noProof/>
              <w:lang w:val="de-DE"/>
            </w:rPr>
          </w:pPr>
          <w:r>
            <w:rPr>
              <w:noProof/>
              <w:lang w:val="de-DE"/>
            </w:rPr>
            <w:t xml:space="preserve">2. </w:t>
          </w:r>
          <w:r>
            <w:rPr>
              <w:b/>
              <w:bCs/>
              <w:noProof/>
              <w:lang w:val="de-DE"/>
            </w:rPr>
            <w:t>Gärtner, Christoph.</w:t>
          </w:r>
          <w:r>
            <w:rPr>
              <w:noProof/>
              <w:lang w:val="de-DE"/>
            </w:rPr>
            <w:t xml:space="preserve"> Wintotal. [Online] 2022. [Zitat vom: 15. Oktober 2022.] https://www.wintotal.de/virtueller-server/.</w:t>
          </w:r>
        </w:p>
        <w:p w14:paraId="53D996A5" w14:textId="77777777" w:rsidR="00C27459" w:rsidRDefault="00C27459" w:rsidP="00C27459">
          <w:pPr>
            <w:pStyle w:val="Literaturverzeichnis"/>
            <w:rPr>
              <w:noProof/>
              <w:lang w:val="de-DE"/>
            </w:rPr>
          </w:pPr>
          <w:r>
            <w:rPr>
              <w:noProof/>
              <w:lang w:val="de-DE"/>
            </w:rPr>
            <w:t xml:space="preserve">3. </w:t>
          </w:r>
          <w:r>
            <w:rPr>
              <w:b/>
              <w:bCs/>
              <w:noProof/>
              <w:lang w:val="de-DE"/>
            </w:rPr>
            <w:t>Handrich, Michael.</w:t>
          </w:r>
          <w:r>
            <w:rPr>
              <w:noProof/>
              <w:lang w:val="de-DE"/>
            </w:rPr>
            <w:t xml:space="preserve"> Wikipedia. [Online] [Zitat vom: 21. Februar 2023.] https://de.wikipedia.org/w/index.php?title=Logical_Volume_Manager&amp;oldid=230227084.</w:t>
          </w:r>
        </w:p>
        <w:p w14:paraId="5D7529C2" w14:textId="77777777" w:rsidR="00C27459" w:rsidRDefault="00C27459" w:rsidP="00C27459">
          <w:pPr>
            <w:pStyle w:val="Literaturverzeichnis"/>
            <w:rPr>
              <w:noProof/>
              <w:lang w:val="de-DE"/>
            </w:rPr>
          </w:pPr>
          <w:r>
            <w:rPr>
              <w:noProof/>
              <w:lang w:val="de-DE"/>
            </w:rPr>
            <w:t xml:space="preserve">4. </w:t>
          </w:r>
          <w:r>
            <w:rPr>
              <w:b/>
              <w:bCs/>
              <w:noProof/>
              <w:lang w:val="de-DE"/>
            </w:rPr>
            <w:t>Torsten, Franz.</w:t>
          </w:r>
          <w:r>
            <w:rPr>
              <w:noProof/>
              <w:lang w:val="de-DE"/>
            </w:rPr>
            <w:t xml:space="preserve"> wiki.ubuntuuser. [Online] [Zitat vom: 19. Oktober 2022.] https://wiki.ubuntuusers.de/APT/.</w:t>
          </w:r>
        </w:p>
        <w:p w14:paraId="72CFCDF1" w14:textId="77777777" w:rsidR="00C27459" w:rsidRDefault="00C27459" w:rsidP="00C27459">
          <w:pPr>
            <w:pStyle w:val="Literaturverzeichnis"/>
            <w:rPr>
              <w:noProof/>
              <w:lang w:val="de-DE"/>
            </w:rPr>
          </w:pPr>
          <w:r>
            <w:rPr>
              <w:noProof/>
              <w:lang w:val="de-DE"/>
            </w:rPr>
            <w:t>5. —. wiki.ubuntuuser. [Online] [Zitat vom: 29. November 2022.] https://wiki.ubuntuusers.de/ISC-DHCPD/.</w:t>
          </w:r>
        </w:p>
        <w:p w14:paraId="291C87EB" w14:textId="77777777" w:rsidR="00C27459" w:rsidRDefault="00C27459" w:rsidP="00C27459">
          <w:pPr>
            <w:pStyle w:val="Literaturverzeichnis"/>
            <w:rPr>
              <w:noProof/>
              <w:lang w:val="de-DE"/>
            </w:rPr>
          </w:pPr>
          <w:r>
            <w:rPr>
              <w:noProof/>
              <w:lang w:val="de-DE"/>
            </w:rPr>
            <w:t>6. —. wiki.ubuntuuser. [Online] [Zitat vom: 15. November 2022.] https://wiki.ubuntuusers.de/snap/.</w:t>
          </w:r>
        </w:p>
        <w:p w14:paraId="46971577" w14:textId="77777777" w:rsidR="00C27459" w:rsidRDefault="00C27459" w:rsidP="00C27459">
          <w:pPr>
            <w:pStyle w:val="Literaturverzeichnis"/>
            <w:rPr>
              <w:noProof/>
              <w:lang w:val="de-DE"/>
            </w:rPr>
          </w:pPr>
          <w:r>
            <w:rPr>
              <w:noProof/>
              <w:lang w:val="de-DE"/>
            </w:rPr>
            <w:t>7. —. wiki.ubuntuuser. [Online] [Zitat vom: 25. Oktober 2022.] https://forum.ubuntuusers.de/topic/fehler-in-der-isc-dhcp-server-conf/#post-7081483.</w:t>
          </w:r>
        </w:p>
        <w:p w14:paraId="2D1F60EE" w14:textId="77777777" w:rsidR="00C27459" w:rsidRDefault="00C27459" w:rsidP="00C27459">
          <w:pPr>
            <w:pStyle w:val="Literaturverzeichnis"/>
            <w:rPr>
              <w:noProof/>
              <w:lang w:val="de-DE"/>
            </w:rPr>
          </w:pPr>
          <w:r>
            <w:rPr>
              <w:noProof/>
              <w:lang w:val="de-DE"/>
            </w:rPr>
            <w:t xml:space="preserve">8. </w:t>
          </w:r>
          <w:r>
            <w:rPr>
              <w:b/>
              <w:bCs/>
              <w:noProof/>
              <w:lang w:val="de-DE"/>
            </w:rPr>
            <w:t>Triebel, Jonas.</w:t>
          </w:r>
          <w:r>
            <w:rPr>
              <w:noProof/>
              <w:lang w:val="de-DE"/>
            </w:rPr>
            <w:t xml:space="preserve"> Computerwoche. [Online] [Zitat vom: 1. November 2022.] https://www.tecchannel.de/a/vier-tricks-gegen-linux-netzwerkprobleme,2075503.</w:t>
          </w:r>
        </w:p>
        <w:p w14:paraId="27D6571D" w14:textId="77777777" w:rsidR="00C27459" w:rsidRDefault="00C27459" w:rsidP="00C27459">
          <w:pPr>
            <w:pStyle w:val="Literaturverzeichnis"/>
            <w:rPr>
              <w:noProof/>
              <w:lang w:val="de-DE"/>
            </w:rPr>
          </w:pPr>
          <w:r>
            <w:rPr>
              <w:noProof/>
              <w:lang w:val="de-DE"/>
            </w:rPr>
            <w:t xml:space="preserve">9. </w:t>
          </w:r>
          <w:r>
            <w:rPr>
              <w:b/>
              <w:bCs/>
              <w:noProof/>
              <w:lang w:val="de-DE"/>
            </w:rPr>
            <w:t>Vog, Monika.</w:t>
          </w:r>
          <w:r>
            <w:rPr>
              <w:noProof/>
              <w:lang w:val="de-DE"/>
            </w:rPr>
            <w:t xml:space="preserve"> foerdermittel-wissenswert. [Online] [Zitat vom: 8. September 2022.] https://foerdermittel-wissenswert.de/so-schreibst-du-ein-konzept/.</w:t>
          </w:r>
        </w:p>
        <w:p w14:paraId="64D8C667" w14:textId="77777777" w:rsidR="00C27459" w:rsidRDefault="00C27459" w:rsidP="00C27459">
          <w:pPr>
            <w:pStyle w:val="Literaturverzeichnis"/>
            <w:rPr>
              <w:noProof/>
              <w:lang w:val="de-DE"/>
            </w:rPr>
          </w:pPr>
          <w:r w:rsidRPr="00C27459">
            <w:rPr>
              <w:noProof/>
              <w:lang w:val="en-US"/>
            </w:rPr>
            <w:t xml:space="preserve">10. </w:t>
          </w:r>
          <w:r w:rsidRPr="00C27459">
            <w:rPr>
              <w:b/>
              <w:bCs/>
              <w:noProof/>
              <w:lang w:val="en-US"/>
            </w:rPr>
            <w:t>Wienströer, Stefan.</w:t>
          </w:r>
          <w:r w:rsidRPr="00C27459">
            <w:rPr>
              <w:noProof/>
              <w:lang w:val="en-US"/>
            </w:rPr>
            <w:t xml:space="preserve"> a-coding-project. </w:t>
          </w:r>
          <w:r>
            <w:rPr>
              <w:noProof/>
              <w:lang w:val="de-DE"/>
            </w:rPr>
            <w:t>[Online] [Zitat vom: 14. Dezember 2022.] https://www.a-coding-project.de/ratgeber/virtualisierung/ubuntu-server-installation-auf-virtualbox.</w:t>
          </w:r>
        </w:p>
        <w:p w14:paraId="6B405992" w14:textId="77777777" w:rsidR="00C27459" w:rsidRDefault="00C27459" w:rsidP="00C27459">
          <w:pPr>
            <w:pStyle w:val="Literaturverzeichnis"/>
            <w:rPr>
              <w:noProof/>
              <w:lang w:val="de-DE"/>
            </w:rPr>
          </w:pPr>
          <w:r>
            <w:rPr>
              <w:noProof/>
              <w:lang w:val="de-DE"/>
            </w:rPr>
            <w:t xml:space="preserve">11. </w:t>
          </w:r>
          <w:r>
            <w:rPr>
              <w:b/>
              <w:bCs/>
              <w:noProof/>
              <w:lang w:val="de-DE"/>
            </w:rPr>
            <w:t>Mrugalski, Tomek.</w:t>
          </w:r>
          <w:r>
            <w:rPr>
              <w:noProof/>
              <w:lang w:val="de-DE"/>
            </w:rPr>
            <w:t xml:space="preserve"> internet system consortium. [Online] [Zitat vom: 11. Dezember 2022.] https://www.isc.org/dhcphistory/.</w:t>
          </w:r>
        </w:p>
        <w:p w14:paraId="1EB9356B" w14:textId="77777777" w:rsidR="00C27459" w:rsidRDefault="00C27459" w:rsidP="00C27459">
          <w:pPr>
            <w:pStyle w:val="Literaturverzeichnis"/>
            <w:rPr>
              <w:noProof/>
              <w:lang w:val="de-DE"/>
            </w:rPr>
          </w:pPr>
          <w:r w:rsidRPr="00C27459">
            <w:rPr>
              <w:noProof/>
              <w:lang w:val="en-US"/>
            </w:rPr>
            <w:t xml:space="preserve">12. </w:t>
          </w:r>
          <w:r w:rsidRPr="00C27459">
            <w:rPr>
              <w:b/>
              <w:bCs/>
              <w:noProof/>
              <w:lang w:val="en-US"/>
            </w:rPr>
            <w:t>Brehm, Till.</w:t>
          </w:r>
          <w:r w:rsidRPr="00C27459">
            <w:rPr>
              <w:noProof/>
              <w:lang w:val="en-US"/>
            </w:rPr>
            <w:t xml:space="preserve"> How to Forge. </w:t>
          </w:r>
          <w:r>
            <w:rPr>
              <w:noProof/>
              <w:lang w:val="de-DE"/>
            </w:rPr>
            <w:t>[Online] [Zitat vom: 23. Jänner 2023.] https://www.howtoforge.de/anleitung/wie-man-einen-dhcp-server-unter-ubuntu-20-04-installiert-und-konfiguriert/.</w:t>
          </w:r>
        </w:p>
        <w:p w14:paraId="42431B9E" w14:textId="77777777" w:rsidR="00C27459" w:rsidRDefault="00C27459" w:rsidP="00C27459">
          <w:pPr>
            <w:pStyle w:val="Literaturverzeichnis"/>
            <w:rPr>
              <w:noProof/>
              <w:lang w:val="de-DE"/>
            </w:rPr>
          </w:pPr>
          <w:r>
            <w:rPr>
              <w:noProof/>
              <w:lang w:val="de-DE"/>
            </w:rPr>
            <w:lastRenderedPageBreak/>
            <w:t xml:space="preserve">13. </w:t>
          </w:r>
          <w:r>
            <w:rPr>
              <w:b/>
              <w:bCs/>
              <w:noProof/>
              <w:lang w:val="de-DE"/>
            </w:rPr>
            <w:t>Hermann, Uwe.</w:t>
          </w:r>
          <w:r>
            <w:rPr>
              <w:noProof/>
              <w:lang w:val="de-DE"/>
            </w:rPr>
            <w:t xml:space="preserve"> Wikipedia. [Online] [Zitat vom: 5. Jänner 2023.] https://de.wikipedia.org/w/index.php?title=Peg_DHCP&amp;oldid=211007210.</w:t>
          </w:r>
        </w:p>
        <w:p w14:paraId="23875CC2" w14:textId="77777777" w:rsidR="00C27459" w:rsidRDefault="00C27459" w:rsidP="00C27459">
          <w:pPr>
            <w:pStyle w:val="Literaturverzeichnis"/>
            <w:rPr>
              <w:noProof/>
              <w:lang w:val="de-DE"/>
            </w:rPr>
          </w:pPr>
          <w:r>
            <w:rPr>
              <w:noProof/>
              <w:lang w:val="de-DE"/>
            </w:rPr>
            <w:t xml:space="preserve">14. </w:t>
          </w:r>
          <w:r>
            <w:rPr>
              <w:b/>
              <w:bCs/>
              <w:noProof/>
              <w:lang w:val="de-DE"/>
            </w:rPr>
            <w:t>Heidemann, Andreas.</w:t>
          </w:r>
          <w:r>
            <w:rPr>
              <w:noProof/>
              <w:lang w:val="de-DE"/>
            </w:rPr>
            <w:t xml:space="preserve"> Wikipedia. [Online] [Zitat vom: 12. Februar 2023.] https://de.wikipedia.org/w/index.php?title=Internet_Protocol_over_Avian_Carriers&amp;oldid=228505943.</w:t>
          </w:r>
        </w:p>
        <w:p w14:paraId="1AFE4895" w14:textId="77777777" w:rsidR="00C27459" w:rsidRDefault="00C27459" w:rsidP="00C27459">
          <w:pPr>
            <w:pStyle w:val="Literaturverzeichnis"/>
            <w:rPr>
              <w:noProof/>
              <w:lang w:val="de-DE"/>
            </w:rPr>
          </w:pPr>
          <w:r>
            <w:rPr>
              <w:noProof/>
              <w:lang w:val="de-DE"/>
            </w:rPr>
            <w:t xml:space="preserve">15. </w:t>
          </w:r>
          <w:r>
            <w:rPr>
              <w:b/>
              <w:bCs/>
              <w:noProof/>
              <w:lang w:val="de-DE"/>
            </w:rPr>
            <w:t>Meschede, Alwin von.</w:t>
          </w:r>
          <w:r>
            <w:rPr>
              <w:noProof/>
              <w:lang w:val="de-DE"/>
            </w:rPr>
            <w:t xml:space="preserve"> Wikipedia. [Online] [Zitat vom: 3. November 2022.] https://de.wikipedia.org/w/index.php?title=Dynamic_Host_Configuration_Protocol&amp;oldid=229441192.</w:t>
          </w:r>
        </w:p>
        <w:p w14:paraId="28334842" w14:textId="77777777" w:rsidR="00C27459" w:rsidRDefault="00C27459" w:rsidP="00C27459">
          <w:pPr>
            <w:pStyle w:val="Literaturverzeichnis"/>
            <w:rPr>
              <w:noProof/>
              <w:lang w:val="de-DE"/>
            </w:rPr>
          </w:pPr>
          <w:r>
            <w:rPr>
              <w:noProof/>
              <w:lang w:val="de-DE"/>
            </w:rPr>
            <w:t xml:space="preserve">16. </w:t>
          </w:r>
          <w:r>
            <w:rPr>
              <w:b/>
              <w:bCs/>
              <w:noProof/>
              <w:lang w:val="de-DE"/>
            </w:rPr>
            <w:t>Toschläger, Daniel.</w:t>
          </w:r>
          <w:r>
            <w:rPr>
              <w:noProof/>
              <w:lang w:val="de-DE"/>
            </w:rPr>
            <w:t xml:space="preserve"> Wikipedia. [Online] [Zitat vom: 9. September 2023.] https://de.wikipedia.org/w/index.php?title=Digital_Equipment_Corporation&amp;oldid=225628639.</w:t>
          </w:r>
        </w:p>
        <w:p w14:paraId="5267D46E" w14:textId="77777777" w:rsidR="00C27459" w:rsidRDefault="00C27459" w:rsidP="00C27459">
          <w:pPr>
            <w:pStyle w:val="Literaturverzeichnis"/>
            <w:rPr>
              <w:noProof/>
              <w:lang w:val="de-DE"/>
            </w:rPr>
          </w:pPr>
          <w:r w:rsidRPr="00C27459">
            <w:rPr>
              <w:noProof/>
              <w:lang w:val="en-US"/>
            </w:rPr>
            <w:t xml:space="preserve">17. </w:t>
          </w:r>
          <w:r w:rsidRPr="00C27459">
            <w:rPr>
              <w:b/>
              <w:bCs/>
              <w:noProof/>
              <w:lang w:val="en-US"/>
            </w:rPr>
            <w:t>Borys, Dr.-Ing. Bernd-Burkhard.</w:t>
          </w:r>
          <w:r w:rsidRPr="00C27459">
            <w:rPr>
              <w:noProof/>
              <w:lang w:val="en-US"/>
            </w:rPr>
            <w:t xml:space="preserve"> </w:t>
          </w:r>
          <w:r>
            <w:rPr>
              <w:noProof/>
              <w:lang w:val="de-DE"/>
            </w:rPr>
            <w:t>Wikipedia. [Online] [Zitat vom: 27. November 2022.] https://de.wikipedia.org/w/index.php?title=Virtual_Address_eXtension&amp;oldid=224221046.</w:t>
          </w:r>
        </w:p>
        <w:p w14:paraId="744D7299" w14:textId="77777777" w:rsidR="00C27459" w:rsidRDefault="00C27459" w:rsidP="00C27459">
          <w:pPr>
            <w:pStyle w:val="Literaturverzeichnis"/>
            <w:rPr>
              <w:noProof/>
              <w:lang w:val="de-DE"/>
            </w:rPr>
          </w:pPr>
          <w:r>
            <w:rPr>
              <w:noProof/>
              <w:lang w:val="de-DE"/>
            </w:rPr>
            <w:t xml:space="preserve">18. </w:t>
          </w:r>
          <w:r>
            <w:rPr>
              <w:b/>
              <w:bCs/>
              <w:noProof/>
              <w:lang w:val="de-DE"/>
            </w:rPr>
            <w:t>Sane, Justin.</w:t>
          </w:r>
          <w:r>
            <w:rPr>
              <w:noProof/>
              <w:lang w:val="de-DE"/>
            </w:rPr>
            <w:t xml:space="preserve"> Wikipedia. [Online] [Zitat vom: 20. Februar 2023.] https://de.wikipedia.org/w/index.php?title=Berkeley_Software_Distribution&amp;oldid=227263840.</w:t>
          </w:r>
        </w:p>
        <w:p w14:paraId="5A325456" w14:textId="77777777" w:rsidR="00C27459" w:rsidRDefault="00C27459" w:rsidP="00C27459">
          <w:pPr>
            <w:pStyle w:val="Literaturverzeichnis"/>
            <w:rPr>
              <w:noProof/>
              <w:lang w:val="de-DE"/>
            </w:rPr>
          </w:pPr>
          <w:r>
            <w:rPr>
              <w:noProof/>
              <w:lang w:val="de-DE"/>
            </w:rPr>
            <w:t xml:space="preserve">19. </w:t>
          </w:r>
          <w:r>
            <w:rPr>
              <w:b/>
              <w:bCs/>
              <w:noProof/>
              <w:lang w:val="de-DE"/>
            </w:rPr>
            <w:t>Bacher, Mathias.</w:t>
          </w:r>
          <w:r>
            <w:rPr>
              <w:noProof/>
              <w:lang w:val="de-DE"/>
            </w:rPr>
            <w:t xml:space="preserve"> Wikipedia. [Online] [Zitat vom: 31. Dezember 2022.] https://de.wikipedia.org/w/index.php?title=AT%26T&amp;oldid=230973229.</w:t>
          </w:r>
        </w:p>
        <w:p w14:paraId="57DA51B7" w14:textId="77777777" w:rsidR="00C27459" w:rsidRDefault="00C27459" w:rsidP="00C27459">
          <w:pPr>
            <w:pStyle w:val="Literaturverzeichnis"/>
            <w:rPr>
              <w:noProof/>
              <w:lang w:val="de-DE"/>
            </w:rPr>
          </w:pPr>
          <w:r>
            <w:rPr>
              <w:noProof/>
              <w:lang w:val="de-DE"/>
            </w:rPr>
            <w:t xml:space="preserve">20. </w:t>
          </w:r>
          <w:r>
            <w:rPr>
              <w:b/>
              <w:bCs/>
              <w:noProof/>
              <w:lang w:val="de-DE"/>
            </w:rPr>
            <w:t>Schoenitzer, Michael.</w:t>
          </w:r>
          <w:r>
            <w:rPr>
              <w:noProof/>
              <w:lang w:val="de-DE"/>
            </w:rPr>
            <w:t xml:space="preserve"> Wikipedia. [Online] [Zitat vom: 18. Februar 2023.] https://de.wikipedia.org/w/index.php?title=GNU_General_Public_License&amp;oldid=229042794.</w:t>
          </w:r>
        </w:p>
        <w:p w14:paraId="6D7DB797" w14:textId="77777777" w:rsidR="00C27459" w:rsidRDefault="00C27459" w:rsidP="00C27459">
          <w:pPr>
            <w:pStyle w:val="Literaturverzeichnis"/>
            <w:rPr>
              <w:noProof/>
              <w:lang w:val="de-DE"/>
            </w:rPr>
          </w:pPr>
          <w:r>
            <w:rPr>
              <w:noProof/>
              <w:lang w:val="de-DE"/>
            </w:rPr>
            <w:t xml:space="preserve">21. </w:t>
          </w:r>
          <w:r>
            <w:rPr>
              <w:b/>
              <w:bCs/>
              <w:noProof/>
              <w:lang w:val="de-DE"/>
            </w:rPr>
            <w:t>Bieling, Manuel.</w:t>
          </w:r>
          <w:r>
            <w:rPr>
              <w:noProof/>
              <w:lang w:val="de-DE"/>
            </w:rPr>
            <w:t xml:space="preserve"> Wikipedia. [Online] [Zitat vom: 7. Oktober 2022.] https://de.wikipedia.org/w/index.php?title=Netcat&amp;oldid=229870997.</w:t>
          </w:r>
        </w:p>
        <w:p w14:paraId="0AF8FB18" w14:textId="77777777" w:rsidR="00C27459" w:rsidRDefault="00C27459" w:rsidP="00C27459">
          <w:pPr>
            <w:pStyle w:val="Literaturverzeichnis"/>
            <w:rPr>
              <w:noProof/>
              <w:lang w:val="de-DE"/>
            </w:rPr>
          </w:pPr>
          <w:r>
            <w:rPr>
              <w:noProof/>
              <w:lang w:val="de-DE"/>
            </w:rPr>
            <w:t xml:space="preserve">22. </w:t>
          </w:r>
          <w:r>
            <w:rPr>
              <w:b/>
              <w:bCs/>
              <w:noProof/>
              <w:lang w:val="de-DE"/>
            </w:rPr>
            <w:t>Legner, Simon.</w:t>
          </w:r>
          <w:r>
            <w:rPr>
              <w:noProof/>
              <w:lang w:val="de-DE"/>
            </w:rPr>
            <w:t xml:space="preserve"> Wikipedia. [Online] [Zitat vom: 1. Jänner 2023.] https://de.wikipedia.org/w/index.php?title=Python_(Programmiersprache)&amp;oldid=230916422.</w:t>
          </w:r>
        </w:p>
        <w:p w14:paraId="0CC5761A" w14:textId="77777777" w:rsidR="00C27459" w:rsidRDefault="00C27459" w:rsidP="00C27459">
          <w:pPr>
            <w:pStyle w:val="Literaturverzeichnis"/>
            <w:rPr>
              <w:noProof/>
              <w:lang w:val="de-DE"/>
            </w:rPr>
          </w:pPr>
          <w:r>
            <w:rPr>
              <w:noProof/>
              <w:lang w:val="de-DE"/>
            </w:rPr>
            <w:lastRenderedPageBreak/>
            <w:t xml:space="preserve">23.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E5087A2" w14:textId="77777777" w:rsidR="00C27459" w:rsidRDefault="00C27459" w:rsidP="00C27459">
          <w:pPr>
            <w:pStyle w:val="Literaturverzeichnis"/>
            <w:rPr>
              <w:noProof/>
              <w:lang w:val="de-DE"/>
            </w:rPr>
          </w:pPr>
          <w:r>
            <w:rPr>
              <w:noProof/>
              <w:lang w:val="de-DE"/>
            </w:rPr>
            <w:t xml:space="preserve">24. </w:t>
          </w:r>
          <w:r>
            <w:rPr>
              <w:b/>
              <w:bCs/>
              <w:noProof/>
              <w:lang w:val="de-DE"/>
            </w:rPr>
            <w:t>Ladenthin, Bernard.</w:t>
          </w:r>
          <w:r>
            <w:rPr>
              <w:noProof/>
              <w:lang w:val="de-DE"/>
            </w:rPr>
            <w:t xml:space="preserve"> Wikipedia. [Online] [Zitat vom: 3. Dezember 2022.] https://de.wikipedia.org/w/index.php?title=Sudo&amp;oldid=225307113.</w:t>
          </w:r>
        </w:p>
        <w:p w14:paraId="42701091" w14:textId="77777777" w:rsidR="00C27459" w:rsidRPr="00C27459" w:rsidRDefault="00C27459" w:rsidP="00C27459">
          <w:pPr>
            <w:pStyle w:val="Literaturverzeichnis"/>
            <w:rPr>
              <w:noProof/>
              <w:lang w:val="en-US"/>
            </w:rPr>
          </w:pPr>
          <w:r>
            <w:rPr>
              <w:noProof/>
              <w:lang w:val="de-DE"/>
            </w:rPr>
            <w:t xml:space="preserve">25. </w:t>
          </w:r>
          <w:r>
            <w:rPr>
              <w:b/>
              <w:bCs/>
              <w:noProof/>
              <w:lang w:val="de-DE"/>
            </w:rPr>
            <w:t>Dancuk, Milicia.</w:t>
          </w:r>
          <w:r>
            <w:rPr>
              <w:noProof/>
              <w:lang w:val="de-DE"/>
            </w:rPr>
            <w:t xml:space="preserve"> phoenixnap. [Online] [Zitat vom: 16. </w:t>
          </w:r>
          <w:r w:rsidRPr="00C27459">
            <w:rPr>
              <w:noProof/>
              <w:lang w:val="en-US"/>
            </w:rPr>
            <w:t>September 2022.] https://phoenixnap.com/kb/useradd-vs-adduser.</w:t>
          </w:r>
        </w:p>
        <w:p w14:paraId="0C10C1EA" w14:textId="5C959352" w:rsidR="00C27459" w:rsidRDefault="00C27459" w:rsidP="00C27459">
          <w:r>
            <w:rPr>
              <w:b/>
              <w:bCs/>
            </w:rPr>
            <w:fldChar w:fldCharType="end"/>
          </w:r>
        </w:p>
      </w:sdtContent>
    </w:sdt>
    <w:p w14:paraId="61ADDFF6" w14:textId="1AECC402" w:rsidR="00E86A5A" w:rsidRDefault="00E86A5A" w:rsidP="00C27459"/>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4EBCB7D1" w14:textId="1066F811" w:rsidR="00C27459" w:rsidRDefault="00C27459" w:rsidP="00E86A5A"/>
    <w:p w14:paraId="5947516E" w14:textId="51F36908" w:rsidR="00C27459" w:rsidRDefault="00C27459" w:rsidP="00E86A5A"/>
    <w:p w14:paraId="02113B6B" w14:textId="2BB2E9ED" w:rsidR="00C27459" w:rsidRDefault="00C27459" w:rsidP="00E86A5A"/>
    <w:p w14:paraId="09C4F1C8" w14:textId="29DE0BDB" w:rsidR="00C27459" w:rsidRDefault="00C27459" w:rsidP="00E86A5A"/>
    <w:p w14:paraId="46799D23" w14:textId="35FBCBB4" w:rsidR="00C27459" w:rsidRDefault="00C27459" w:rsidP="00E86A5A"/>
    <w:p w14:paraId="6FA391E4" w14:textId="7120B87C" w:rsidR="00C27459" w:rsidRDefault="00C27459" w:rsidP="00C27459">
      <w:pPr>
        <w:tabs>
          <w:tab w:val="left" w:pos="1828"/>
        </w:tabs>
        <w:sectPr w:rsidR="00C27459" w:rsidSect="00C27459">
          <w:footerReference w:type="default" r:id="rId57"/>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3" w:name="_Toc127888030"/>
      <w:r>
        <w:lastRenderedPageBreak/>
        <w:t>Abkürzungs- und Symbolverzeichnis</w:t>
      </w:r>
      <w:bookmarkEnd w:id="63"/>
    </w:p>
    <w:p w14:paraId="14ED6859" w14:textId="77777777" w:rsidR="00E86A5A" w:rsidRDefault="004F3360" w:rsidP="004B2218">
      <w:pPr>
        <w:pStyle w:val="Index1"/>
        <w:tabs>
          <w:tab w:val="right" w:leader="dot" w:pos="8777"/>
        </w:tabs>
        <w:ind w:left="0" w:firstLine="0"/>
        <w:rPr>
          <w:noProof/>
          <w:lang w:val="en-US"/>
        </w:rPr>
        <w:sectPr w:rsidR="00E86A5A" w:rsidSect="00C27459">
          <w:footerReference w:type="default" r:id="rId58"/>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72C8E0CB" w14:textId="77777777" w:rsidR="00E86A5A" w:rsidRDefault="00E86A5A">
      <w:pPr>
        <w:pStyle w:val="Index1"/>
        <w:tabs>
          <w:tab w:val="right" w:leader="dot" w:pos="8777"/>
        </w:tabs>
        <w:rPr>
          <w:noProof/>
        </w:rPr>
      </w:pPr>
      <w:r>
        <w:rPr>
          <w:noProof/>
        </w:rPr>
        <w:t>AD</w:t>
      </w:r>
      <w:r>
        <w:rPr>
          <w:noProof/>
        </w:rPr>
        <w:tab/>
      </w:r>
      <w:r w:rsidRPr="00F33FB4">
        <w:rPr>
          <w:rFonts w:cstheme="minorHAnsi"/>
          <w:i/>
          <w:noProof/>
        </w:rPr>
        <w:t>Active Directory</w:t>
      </w:r>
    </w:p>
    <w:p w14:paraId="1F64C103" w14:textId="77777777" w:rsidR="00E86A5A" w:rsidRDefault="00E86A5A">
      <w:pPr>
        <w:pStyle w:val="Index1"/>
        <w:tabs>
          <w:tab w:val="right" w:leader="dot" w:pos="8777"/>
        </w:tabs>
        <w:rPr>
          <w:noProof/>
        </w:rPr>
      </w:pPr>
      <w:r>
        <w:rPr>
          <w:noProof/>
        </w:rPr>
        <w:t>admin</w:t>
      </w:r>
      <w:r>
        <w:rPr>
          <w:noProof/>
        </w:rPr>
        <w:tab/>
      </w:r>
      <w:r w:rsidRPr="00F33FB4">
        <w:rPr>
          <w:rFonts w:cstheme="minorHAnsi"/>
          <w:i/>
          <w:noProof/>
        </w:rPr>
        <w:t>Administrator</w:t>
      </w:r>
    </w:p>
    <w:p w14:paraId="774D4DE7" w14:textId="77777777" w:rsidR="00E86A5A" w:rsidRDefault="00E86A5A">
      <w:pPr>
        <w:pStyle w:val="Index1"/>
        <w:tabs>
          <w:tab w:val="right" w:leader="dot" w:pos="8777"/>
        </w:tabs>
        <w:rPr>
          <w:noProof/>
        </w:rPr>
      </w:pPr>
      <w:r>
        <w:rPr>
          <w:noProof/>
        </w:rPr>
        <w:t>Apt</w:t>
      </w:r>
      <w:r>
        <w:rPr>
          <w:noProof/>
        </w:rPr>
        <w:tab/>
      </w:r>
      <w:r w:rsidRPr="00F33FB4">
        <w:rPr>
          <w:rFonts w:cstheme="minorHAnsi"/>
          <w:i/>
          <w:noProof/>
        </w:rPr>
        <w:t>advanced packaging tool</w:t>
      </w:r>
    </w:p>
    <w:p w14:paraId="6BB29180" w14:textId="77777777" w:rsidR="00E86A5A" w:rsidRDefault="00E86A5A">
      <w:pPr>
        <w:pStyle w:val="Index1"/>
        <w:tabs>
          <w:tab w:val="right" w:leader="dot" w:pos="8777"/>
        </w:tabs>
        <w:rPr>
          <w:noProof/>
        </w:rPr>
      </w:pPr>
      <w:r w:rsidRPr="00F33FB4">
        <w:rPr>
          <w:rFonts w:cs="Arial"/>
          <w:noProof/>
        </w:rPr>
        <w:t>AT&amp;T</w:t>
      </w:r>
      <w:r>
        <w:rPr>
          <w:noProof/>
        </w:rPr>
        <w:tab/>
      </w:r>
      <w:r w:rsidRPr="00F33FB4">
        <w:rPr>
          <w:rFonts w:cstheme="minorHAnsi"/>
          <w:i/>
          <w:noProof/>
        </w:rPr>
        <w:t>American Telephone and Telegraph Company</w:t>
      </w:r>
    </w:p>
    <w:p w14:paraId="3C84BBA2" w14:textId="77777777" w:rsidR="00E86A5A" w:rsidRDefault="00E86A5A">
      <w:pPr>
        <w:pStyle w:val="Index1"/>
        <w:tabs>
          <w:tab w:val="right" w:leader="dot" w:pos="8777"/>
        </w:tabs>
        <w:rPr>
          <w:noProof/>
        </w:rPr>
      </w:pPr>
      <w:r>
        <w:rPr>
          <w:noProof/>
        </w:rPr>
        <w:t>BOOTP</w:t>
      </w:r>
      <w:r>
        <w:rPr>
          <w:noProof/>
        </w:rPr>
        <w:tab/>
      </w:r>
      <w:r w:rsidRPr="00F33FB4">
        <w:rPr>
          <w:rFonts w:cstheme="minorHAnsi"/>
          <w:i/>
          <w:noProof/>
        </w:rPr>
        <w:t>Bootstrap Protocol</w:t>
      </w:r>
    </w:p>
    <w:p w14:paraId="4B1F117D" w14:textId="77777777" w:rsidR="00E86A5A" w:rsidRDefault="00E86A5A">
      <w:pPr>
        <w:pStyle w:val="Index1"/>
        <w:tabs>
          <w:tab w:val="right" w:leader="dot" w:pos="8777"/>
        </w:tabs>
        <w:rPr>
          <w:noProof/>
        </w:rPr>
      </w:pPr>
      <w:r>
        <w:rPr>
          <w:noProof/>
        </w:rPr>
        <w:t>BSD</w:t>
      </w:r>
      <w:r>
        <w:rPr>
          <w:noProof/>
        </w:rPr>
        <w:tab/>
      </w:r>
      <w:r w:rsidRPr="00F33FB4">
        <w:rPr>
          <w:rFonts w:cstheme="minorHAnsi"/>
          <w:i/>
          <w:noProof/>
        </w:rPr>
        <w:t>Berkley Software Distribution</w:t>
      </w:r>
    </w:p>
    <w:p w14:paraId="01EEC7DF" w14:textId="77777777" w:rsidR="00E86A5A" w:rsidRDefault="00E86A5A">
      <w:pPr>
        <w:pStyle w:val="Index1"/>
        <w:tabs>
          <w:tab w:val="right" w:leader="dot" w:pos="8777"/>
        </w:tabs>
        <w:rPr>
          <w:noProof/>
        </w:rPr>
      </w:pPr>
      <w:r>
        <w:rPr>
          <w:noProof/>
        </w:rPr>
        <w:t>CD</w:t>
      </w:r>
      <w:r>
        <w:rPr>
          <w:noProof/>
        </w:rPr>
        <w:tab/>
      </w:r>
      <w:r w:rsidRPr="00F33FB4">
        <w:rPr>
          <w:rFonts w:cstheme="minorHAnsi"/>
          <w:i/>
          <w:noProof/>
        </w:rPr>
        <w:t>Compact Disc</w:t>
      </w:r>
    </w:p>
    <w:p w14:paraId="40767939" w14:textId="77777777" w:rsidR="00E86A5A" w:rsidRDefault="00E86A5A">
      <w:pPr>
        <w:pStyle w:val="Index1"/>
        <w:tabs>
          <w:tab w:val="right" w:leader="dot" w:pos="8777"/>
        </w:tabs>
        <w:rPr>
          <w:noProof/>
        </w:rPr>
      </w:pPr>
      <w:r w:rsidRPr="00F33FB4">
        <w:rPr>
          <w:rFonts w:cs="Arial"/>
          <w:noProof/>
        </w:rPr>
        <w:t>DEC</w:t>
      </w:r>
      <w:r>
        <w:rPr>
          <w:noProof/>
        </w:rPr>
        <w:tab/>
      </w:r>
      <w:r w:rsidRPr="00F33FB4">
        <w:rPr>
          <w:rFonts w:cstheme="minorHAnsi"/>
          <w:i/>
          <w:noProof/>
        </w:rPr>
        <w:t>Digital Equipment Corporation</w:t>
      </w:r>
    </w:p>
    <w:p w14:paraId="1C1556EE" w14:textId="77777777" w:rsidR="00E86A5A" w:rsidRDefault="00E86A5A">
      <w:pPr>
        <w:pStyle w:val="Index1"/>
        <w:tabs>
          <w:tab w:val="right" w:leader="dot" w:pos="8777"/>
        </w:tabs>
        <w:rPr>
          <w:noProof/>
        </w:rPr>
      </w:pPr>
      <w:r>
        <w:rPr>
          <w:noProof/>
        </w:rPr>
        <w:t>DHCP</w:t>
      </w:r>
      <w:r>
        <w:rPr>
          <w:noProof/>
        </w:rPr>
        <w:tab/>
        <w:t>Dynamic Host Configuration Protocol</w:t>
      </w:r>
    </w:p>
    <w:p w14:paraId="79B49D0F" w14:textId="77777777" w:rsidR="00E86A5A" w:rsidRDefault="00E86A5A">
      <w:pPr>
        <w:pStyle w:val="Index1"/>
        <w:tabs>
          <w:tab w:val="right" w:leader="dot" w:pos="8777"/>
        </w:tabs>
        <w:rPr>
          <w:noProof/>
        </w:rPr>
      </w:pPr>
      <w:r>
        <w:rPr>
          <w:noProof/>
        </w:rPr>
        <w:t>DNS</w:t>
      </w:r>
      <w:r>
        <w:rPr>
          <w:noProof/>
        </w:rPr>
        <w:tab/>
      </w:r>
      <w:r w:rsidRPr="00F33FB4">
        <w:rPr>
          <w:rFonts w:cstheme="minorHAnsi"/>
          <w:i/>
          <w:noProof/>
        </w:rPr>
        <w:t>Domian Name System</w:t>
      </w:r>
    </w:p>
    <w:p w14:paraId="20FA35EC" w14:textId="77777777" w:rsidR="00E86A5A" w:rsidRDefault="00E86A5A">
      <w:pPr>
        <w:pStyle w:val="Index1"/>
        <w:tabs>
          <w:tab w:val="right" w:leader="dot" w:pos="8777"/>
        </w:tabs>
        <w:rPr>
          <w:noProof/>
        </w:rPr>
      </w:pPr>
      <w:r>
        <w:rPr>
          <w:noProof/>
        </w:rPr>
        <w:t>Exe</w:t>
      </w:r>
      <w:r>
        <w:rPr>
          <w:noProof/>
        </w:rPr>
        <w:tab/>
      </w:r>
      <w:r w:rsidRPr="00F33FB4">
        <w:rPr>
          <w:rFonts w:cstheme="minorHAnsi"/>
          <w:i/>
          <w:noProof/>
        </w:rPr>
        <w:t>Executable</w:t>
      </w:r>
    </w:p>
    <w:p w14:paraId="39F360BF" w14:textId="77777777" w:rsidR="00E86A5A" w:rsidRDefault="00E86A5A">
      <w:pPr>
        <w:pStyle w:val="Index1"/>
        <w:tabs>
          <w:tab w:val="right" w:leader="dot" w:pos="8777"/>
        </w:tabs>
        <w:rPr>
          <w:noProof/>
        </w:rPr>
      </w:pPr>
      <w:r w:rsidRPr="00F33FB4">
        <w:rPr>
          <w:rFonts w:cs="Arial"/>
          <w:noProof/>
        </w:rPr>
        <w:t>FSF</w:t>
      </w:r>
      <w:r>
        <w:rPr>
          <w:noProof/>
        </w:rPr>
        <w:tab/>
      </w:r>
      <w:r w:rsidRPr="00F33FB4">
        <w:rPr>
          <w:rFonts w:cstheme="minorHAnsi"/>
          <w:i/>
          <w:noProof/>
        </w:rPr>
        <w:t>Free Software Foundation</w:t>
      </w:r>
    </w:p>
    <w:p w14:paraId="48D35A33" w14:textId="77777777" w:rsidR="00E86A5A" w:rsidRDefault="00E86A5A">
      <w:pPr>
        <w:pStyle w:val="Index1"/>
        <w:tabs>
          <w:tab w:val="right" w:leader="dot" w:pos="8777"/>
        </w:tabs>
        <w:rPr>
          <w:noProof/>
        </w:rPr>
      </w:pPr>
      <w:r>
        <w:rPr>
          <w:noProof/>
        </w:rPr>
        <w:t>GB</w:t>
      </w:r>
      <w:r>
        <w:rPr>
          <w:noProof/>
        </w:rPr>
        <w:tab/>
      </w:r>
      <w:r w:rsidRPr="00F33FB4">
        <w:rPr>
          <w:rFonts w:cstheme="minorHAnsi"/>
          <w:i/>
          <w:noProof/>
        </w:rPr>
        <w:t>Gigabyte</w:t>
      </w:r>
    </w:p>
    <w:p w14:paraId="6F38360F" w14:textId="77777777" w:rsidR="00E86A5A" w:rsidRDefault="00E86A5A">
      <w:pPr>
        <w:pStyle w:val="Index1"/>
        <w:tabs>
          <w:tab w:val="right" w:leader="dot" w:pos="8777"/>
        </w:tabs>
        <w:rPr>
          <w:noProof/>
        </w:rPr>
      </w:pPr>
      <w:r w:rsidRPr="00F33FB4">
        <w:rPr>
          <w:noProof/>
          <w:lang w:val="en-US"/>
        </w:rPr>
        <w:t>IEEE</w:t>
      </w:r>
      <w:r>
        <w:rPr>
          <w:noProof/>
        </w:rPr>
        <w:tab/>
      </w:r>
      <w:r w:rsidRPr="00F33FB4">
        <w:rPr>
          <w:rFonts w:cstheme="minorHAnsi"/>
          <w:i/>
          <w:noProof/>
          <w:lang w:val="en-US"/>
        </w:rPr>
        <w:t>Institute of Electrical and Electronics Engineers</w:t>
      </w:r>
    </w:p>
    <w:p w14:paraId="5A7ECDFE" w14:textId="77777777" w:rsidR="00E86A5A" w:rsidRDefault="00E86A5A">
      <w:pPr>
        <w:pStyle w:val="Index1"/>
        <w:tabs>
          <w:tab w:val="right" w:leader="dot" w:pos="8777"/>
        </w:tabs>
        <w:rPr>
          <w:noProof/>
        </w:rPr>
      </w:pPr>
      <w:r>
        <w:rPr>
          <w:noProof/>
        </w:rPr>
        <w:t>IETF</w:t>
      </w:r>
      <w:r>
        <w:rPr>
          <w:noProof/>
        </w:rPr>
        <w:tab/>
      </w:r>
      <w:r w:rsidRPr="00F33FB4">
        <w:rPr>
          <w:rFonts w:cstheme="minorHAnsi"/>
          <w:i/>
          <w:noProof/>
        </w:rPr>
        <w:t>Internet Engineering Task Force</w:t>
      </w:r>
    </w:p>
    <w:p w14:paraId="4DB15C85" w14:textId="77777777" w:rsidR="00E86A5A" w:rsidRDefault="00E86A5A">
      <w:pPr>
        <w:pStyle w:val="Index1"/>
        <w:tabs>
          <w:tab w:val="right" w:leader="dot" w:pos="8777"/>
        </w:tabs>
        <w:rPr>
          <w:noProof/>
        </w:rPr>
      </w:pPr>
      <w:r>
        <w:rPr>
          <w:noProof/>
        </w:rPr>
        <w:t>IMAP</w:t>
      </w:r>
      <w:r>
        <w:rPr>
          <w:noProof/>
        </w:rPr>
        <w:tab/>
      </w:r>
      <w:r w:rsidRPr="00F33FB4">
        <w:rPr>
          <w:rFonts w:cstheme="minorHAnsi"/>
          <w:i/>
          <w:noProof/>
        </w:rPr>
        <w:t>Internet Message Access Protocol</w:t>
      </w:r>
    </w:p>
    <w:p w14:paraId="28372C97" w14:textId="77777777" w:rsidR="00E86A5A" w:rsidRDefault="00E86A5A">
      <w:pPr>
        <w:pStyle w:val="Index1"/>
        <w:tabs>
          <w:tab w:val="right" w:leader="dot" w:pos="8777"/>
        </w:tabs>
        <w:rPr>
          <w:noProof/>
        </w:rPr>
      </w:pPr>
      <w:r>
        <w:rPr>
          <w:noProof/>
        </w:rPr>
        <w:t>IPoAC</w:t>
      </w:r>
      <w:r>
        <w:rPr>
          <w:noProof/>
        </w:rPr>
        <w:tab/>
      </w:r>
      <w:r w:rsidRPr="00F33FB4">
        <w:rPr>
          <w:rFonts w:cstheme="minorHAnsi"/>
          <w:i/>
          <w:noProof/>
        </w:rPr>
        <w:t>Internet Protocol over Avian Carriers</w:t>
      </w:r>
    </w:p>
    <w:p w14:paraId="67B66143" w14:textId="77777777" w:rsidR="00E86A5A" w:rsidRDefault="00E86A5A">
      <w:pPr>
        <w:pStyle w:val="Index1"/>
        <w:tabs>
          <w:tab w:val="right" w:leader="dot" w:pos="8777"/>
        </w:tabs>
        <w:rPr>
          <w:noProof/>
        </w:rPr>
      </w:pPr>
      <w:r>
        <w:rPr>
          <w:noProof/>
        </w:rPr>
        <w:t>IPv4</w:t>
      </w:r>
      <w:r>
        <w:rPr>
          <w:noProof/>
        </w:rPr>
        <w:tab/>
      </w:r>
      <w:r w:rsidRPr="00F33FB4">
        <w:rPr>
          <w:rFonts w:cstheme="minorHAnsi"/>
          <w:i/>
          <w:noProof/>
        </w:rPr>
        <w:t>Internet Protocol Version 4</w:t>
      </w:r>
    </w:p>
    <w:p w14:paraId="5ABE4152" w14:textId="77777777" w:rsidR="00E86A5A" w:rsidRDefault="00E86A5A">
      <w:pPr>
        <w:pStyle w:val="Index1"/>
        <w:tabs>
          <w:tab w:val="right" w:leader="dot" w:pos="8777"/>
        </w:tabs>
        <w:rPr>
          <w:noProof/>
        </w:rPr>
      </w:pPr>
      <w:r w:rsidRPr="00F33FB4">
        <w:rPr>
          <w:rFonts w:cs="Arial"/>
          <w:noProof/>
        </w:rPr>
        <w:t>IPv6</w:t>
      </w:r>
      <w:r>
        <w:rPr>
          <w:noProof/>
        </w:rPr>
        <w:tab/>
      </w:r>
      <w:r w:rsidRPr="00F33FB4">
        <w:rPr>
          <w:rFonts w:cstheme="minorHAnsi"/>
          <w:i/>
          <w:noProof/>
        </w:rPr>
        <w:t>Internet Protocol Version 6</w:t>
      </w:r>
    </w:p>
    <w:p w14:paraId="4FDCDBE7" w14:textId="77777777" w:rsidR="00E86A5A" w:rsidRDefault="00E86A5A">
      <w:pPr>
        <w:pStyle w:val="Index1"/>
        <w:tabs>
          <w:tab w:val="right" w:leader="dot" w:pos="8777"/>
        </w:tabs>
        <w:rPr>
          <w:noProof/>
        </w:rPr>
      </w:pPr>
      <w:r>
        <w:rPr>
          <w:noProof/>
        </w:rPr>
        <w:t>LVM</w:t>
      </w:r>
      <w:r>
        <w:rPr>
          <w:noProof/>
        </w:rPr>
        <w:tab/>
        <w:t>Logical Volume Manager</w:t>
      </w:r>
    </w:p>
    <w:p w14:paraId="66ED0315" w14:textId="77777777" w:rsidR="00E86A5A" w:rsidRDefault="00E86A5A">
      <w:pPr>
        <w:pStyle w:val="Index1"/>
        <w:tabs>
          <w:tab w:val="right" w:leader="dot" w:pos="8777"/>
        </w:tabs>
        <w:rPr>
          <w:noProof/>
        </w:rPr>
      </w:pPr>
      <w:r>
        <w:rPr>
          <w:noProof/>
        </w:rPr>
        <w:t>MAC</w:t>
      </w:r>
      <w:r>
        <w:rPr>
          <w:noProof/>
        </w:rPr>
        <w:tab/>
      </w:r>
      <w:r w:rsidRPr="00F33FB4">
        <w:rPr>
          <w:rFonts w:cstheme="minorHAnsi"/>
          <w:i/>
          <w:noProof/>
        </w:rPr>
        <w:t>Media Access Control Adresse</w:t>
      </w:r>
    </w:p>
    <w:p w14:paraId="2D9C387D" w14:textId="77777777" w:rsidR="00E86A5A" w:rsidRDefault="00E86A5A">
      <w:pPr>
        <w:pStyle w:val="Index1"/>
        <w:tabs>
          <w:tab w:val="right" w:leader="dot" w:pos="8777"/>
        </w:tabs>
        <w:rPr>
          <w:noProof/>
        </w:rPr>
      </w:pPr>
      <w:r>
        <w:rPr>
          <w:noProof/>
        </w:rPr>
        <w:t>MB</w:t>
      </w:r>
      <w:r>
        <w:rPr>
          <w:noProof/>
        </w:rPr>
        <w:tab/>
      </w:r>
      <w:r w:rsidRPr="00F33FB4">
        <w:rPr>
          <w:rFonts w:cstheme="minorHAnsi"/>
          <w:i/>
          <w:noProof/>
        </w:rPr>
        <w:t>Megabyte</w:t>
      </w:r>
    </w:p>
    <w:p w14:paraId="5D2FD08D" w14:textId="77777777" w:rsidR="00E86A5A" w:rsidRDefault="00E86A5A">
      <w:pPr>
        <w:pStyle w:val="Index1"/>
        <w:tabs>
          <w:tab w:val="right" w:leader="dot" w:pos="8777"/>
        </w:tabs>
        <w:rPr>
          <w:noProof/>
        </w:rPr>
      </w:pPr>
      <w:r w:rsidRPr="00F33FB4">
        <w:rPr>
          <w:rFonts w:cs="Arial"/>
          <w:noProof/>
        </w:rPr>
        <w:t>Ncat</w:t>
      </w:r>
      <w:r>
        <w:rPr>
          <w:noProof/>
        </w:rPr>
        <w:tab/>
      </w:r>
      <w:r w:rsidRPr="00F33FB4">
        <w:rPr>
          <w:rFonts w:cstheme="minorHAnsi"/>
          <w:i/>
          <w:noProof/>
        </w:rPr>
        <w:t>Network Concatenation</w:t>
      </w:r>
    </w:p>
    <w:p w14:paraId="0E609375" w14:textId="77777777" w:rsidR="00E86A5A" w:rsidRDefault="00E86A5A">
      <w:pPr>
        <w:pStyle w:val="Index1"/>
        <w:tabs>
          <w:tab w:val="right" w:leader="dot" w:pos="8777"/>
        </w:tabs>
        <w:rPr>
          <w:noProof/>
        </w:rPr>
      </w:pPr>
      <w:r w:rsidRPr="00F33FB4">
        <w:rPr>
          <w:rFonts w:cs="Arial"/>
          <w:noProof/>
        </w:rPr>
        <w:t>Nmap</w:t>
      </w:r>
      <w:r>
        <w:rPr>
          <w:noProof/>
        </w:rPr>
        <w:tab/>
      </w:r>
      <w:r w:rsidRPr="00F33FB4">
        <w:rPr>
          <w:rFonts w:cstheme="minorHAnsi"/>
          <w:i/>
          <w:noProof/>
        </w:rPr>
        <w:t>Network Mapper</w:t>
      </w:r>
    </w:p>
    <w:p w14:paraId="2A05A800" w14:textId="77777777" w:rsidR="00E86A5A" w:rsidRDefault="00E86A5A">
      <w:pPr>
        <w:pStyle w:val="Index1"/>
        <w:tabs>
          <w:tab w:val="right" w:leader="dot" w:pos="8777"/>
        </w:tabs>
        <w:rPr>
          <w:noProof/>
        </w:rPr>
      </w:pPr>
      <w:r>
        <w:rPr>
          <w:noProof/>
        </w:rPr>
        <w:t>POP3</w:t>
      </w:r>
      <w:r>
        <w:rPr>
          <w:noProof/>
        </w:rPr>
        <w:tab/>
      </w:r>
      <w:r w:rsidRPr="00F33FB4">
        <w:rPr>
          <w:rFonts w:cstheme="minorHAnsi"/>
          <w:i/>
          <w:noProof/>
        </w:rPr>
        <w:t>Post Office Protocol 3</w:t>
      </w:r>
    </w:p>
    <w:p w14:paraId="360AE031" w14:textId="77777777" w:rsidR="00E86A5A" w:rsidRDefault="00E86A5A">
      <w:pPr>
        <w:pStyle w:val="Index1"/>
        <w:tabs>
          <w:tab w:val="right" w:leader="dot" w:pos="8777"/>
        </w:tabs>
        <w:rPr>
          <w:noProof/>
        </w:rPr>
      </w:pPr>
      <w:r w:rsidRPr="00F33FB4">
        <w:rPr>
          <w:noProof/>
          <w:lang w:val="en-US"/>
        </w:rPr>
        <w:t>RFC</w:t>
      </w:r>
      <w:r>
        <w:rPr>
          <w:noProof/>
        </w:rPr>
        <w:tab/>
      </w:r>
      <w:r w:rsidRPr="00F33FB4">
        <w:rPr>
          <w:rFonts w:cstheme="minorHAnsi"/>
          <w:i/>
          <w:noProof/>
          <w:lang w:val="en-US"/>
        </w:rPr>
        <w:t>Request for Commends</w:t>
      </w:r>
    </w:p>
    <w:p w14:paraId="5A47899F" w14:textId="77777777" w:rsidR="00E86A5A" w:rsidRDefault="00E86A5A">
      <w:pPr>
        <w:pStyle w:val="Index1"/>
        <w:tabs>
          <w:tab w:val="right" w:leader="dot" w:pos="8777"/>
        </w:tabs>
        <w:rPr>
          <w:noProof/>
        </w:rPr>
      </w:pPr>
      <w:r>
        <w:rPr>
          <w:noProof/>
        </w:rPr>
        <w:t>SMTP</w:t>
      </w:r>
      <w:r>
        <w:rPr>
          <w:noProof/>
        </w:rPr>
        <w:tab/>
      </w:r>
      <w:r w:rsidRPr="00F33FB4">
        <w:rPr>
          <w:rFonts w:cstheme="minorHAnsi"/>
          <w:i/>
          <w:noProof/>
        </w:rPr>
        <w:t>Simple Mail Transfer Protocol</w:t>
      </w:r>
    </w:p>
    <w:p w14:paraId="05778017" w14:textId="77777777" w:rsidR="00E86A5A" w:rsidRDefault="00E86A5A">
      <w:pPr>
        <w:pStyle w:val="Index1"/>
        <w:tabs>
          <w:tab w:val="right" w:leader="dot" w:pos="8777"/>
        </w:tabs>
        <w:rPr>
          <w:noProof/>
        </w:rPr>
      </w:pPr>
      <w:r>
        <w:rPr>
          <w:noProof/>
        </w:rPr>
        <w:t>SSH</w:t>
      </w:r>
      <w:r>
        <w:rPr>
          <w:noProof/>
        </w:rPr>
        <w:tab/>
      </w:r>
      <w:r w:rsidRPr="00F33FB4">
        <w:rPr>
          <w:rFonts w:cstheme="minorHAnsi"/>
          <w:i/>
          <w:noProof/>
        </w:rPr>
        <w:t>Secure Shell</w:t>
      </w:r>
    </w:p>
    <w:p w14:paraId="5479B856" w14:textId="77777777" w:rsidR="00E86A5A" w:rsidRDefault="00E86A5A">
      <w:pPr>
        <w:pStyle w:val="Index1"/>
        <w:tabs>
          <w:tab w:val="right" w:leader="dot" w:pos="8777"/>
        </w:tabs>
        <w:rPr>
          <w:noProof/>
        </w:rPr>
      </w:pPr>
      <w:r>
        <w:rPr>
          <w:noProof/>
        </w:rPr>
        <w:t>SSL</w:t>
      </w:r>
      <w:r>
        <w:rPr>
          <w:noProof/>
        </w:rPr>
        <w:tab/>
      </w:r>
      <w:r w:rsidRPr="00F33FB4">
        <w:rPr>
          <w:rFonts w:cstheme="minorHAnsi"/>
          <w:i/>
          <w:noProof/>
        </w:rPr>
        <w:t>Secure Sockets Layer</w:t>
      </w:r>
    </w:p>
    <w:p w14:paraId="5CA1AE1B" w14:textId="77777777" w:rsidR="00E86A5A" w:rsidRDefault="00E86A5A">
      <w:pPr>
        <w:pStyle w:val="Index1"/>
        <w:tabs>
          <w:tab w:val="right" w:leader="dot" w:pos="8777"/>
        </w:tabs>
        <w:rPr>
          <w:noProof/>
        </w:rPr>
      </w:pPr>
      <w:r>
        <w:rPr>
          <w:noProof/>
        </w:rPr>
        <w:t>STRG</w:t>
      </w:r>
      <w:r>
        <w:rPr>
          <w:noProof/>
        </w:rPr>
        <w:tab/>
      </w:r>
      <w:r w:rsidRPr="00F33FB4">
        <w:rPr>
          <w:rFonts w:cstheme="minorHAnsi"/>
          <w:i/>
          <w:noProof/>
        </w:rPr>
        <w:t>Steuerung</w:t>
      </w:r>
    </w:p>
    <w:p w14:paraId="41A12D1B" w14:textId="77777777" w:rsidR="00E86A5A" w:rsidRDefault="00E86A5A">
      <w:pPr>
        <w:pStyle w:val="Index1"/>
        <w:tabs>
          <w:tab w:val="right" w:leader="dot" w:pos="8777"/>
        </w:tabs>
        <w:rPr>
          <w:noProof/>
        </w:rPr>
      </w:pPr>
      <w:r>
        <w:rPr>
          <w:noProof/>
        </w:rPr>
        <w:t>Sudo</w:t>
      </w:r>
      <w:r>
        <w:rPr>
          <w:noProof/>
        </w:rPr>
        <w:tab/>
      </w:r>
      <w:r w:rsidRPr="00F33FB4">
        <w:rPr>
          <w:rFonts w:cstheme="minorHAnsi"/>
          <w:i/>
          <w:noProof/>
        </w:rPr>
        <w:t>super user do</w:t>
      </w:r>
    </w:p>
    <w:p w14:paraId="5F4C42D8" w14:textId="77777777" w:rsidR="00E86A5A" w:rsidRDefault="00E86A5A">
      <w:pPr>
        <w:pStyle w:val="Index1"/>
        <w:tabs>
          <w:tab w:val="right" w:leader="dot" w:pos="8777"/>
        </w:tabs>
        <w:rPr>
          <w:noProof/>
        </w:rPr>
      </w:pPr>
      <w:r w:rsidRPr="00F33FB4">
        <w:rPr>
          <w:rFonts w:cs="Arial"/>
          <w:noProof/>
        </w:rPr>
        <w:t>SVR4</w:t>
      </w:r>
      <w:r>
        <w:rPr>
          <w:noProof/>
        </w:rPr>
        <w:tab/>
      </w:r>
      <w:r w:rsidRPr="00F33FB4">
        <w:rPr>
          <w:rFonts w:cstheme="minorHAnsi"/>
          <w:i/>
          <w:noProof/>
        </w:rPr>
        <w:t>Sytsem V Release 4</w:t>
      </w:r>
    </w:p>
    <w:p w14:paraId="0BAD30BD" w14:textId="77777777" w:rsidR="00E86A5A" w:rsidRDefault="00E86A5A">
      <w:pPr>
        <w:pStyle w:val="Index1"/>
        <w:tabs>
          <w:tab w:val="right" w:leader="dot" w:pos="8777"/>
        </w:tabs>
        <w:rPr>
          <w:noProof/>
        </w:rPr>
      </w:pPr>
      <w:r w:rsidRPr="00F33FB4">
        <w:rPr>
          <w:rFonts w:cs="Arial"/>
          <w:noProof/>
        </w:rPr>
        <w:t>TCP</w:t>
      </w:r>
      <w:r>
        <w:rPr>
          <w:noProof/>
        </w:rPr>
        <w:tab/>
      </w:r>
      <w:r w:rsidRPr="00F33FB4">
        <w:rPr>
          <w:rFonts w:cstheme="minorHAnsi"/>
          <w:i/>
          <w:noProof/>
        </w:rPr>
        <w:t>Transmission Control Protocol</w:t>
      </w:r>
    </w:p>
    <w:p w14:paraId="0E337517" w14:textId="77777777" w:rsidR="00E86A5A" w:rsidRDefault="00E86A5A">
      <w:pPr>
        <w:pStyle w:val="Index1"/>
        <w:tabs>
          <w:tab w:val="right" w:leader="dot" w:pos="8777"/>
        </w:tabs>
        <w:rPr>
          <w:noProof/>
        </w:rPr>
      </w:pPr>
      <w:r w:rsidRPr="00F33FB4">
        <w:rPr>
          <w:rFonts w:cs="Arial"/>
          <w:noProof/>
        </w:rPr>
        <w:t>TLS</w:t>
      </w:r>
      <w:r>
        <w:rPr>
          <w:noProof/>
        </w:rPr>
        <w:tab/>
      </w:r>
      <w:r w:rsidRPr="00F33FB4">
        <w:rPr>
          <w:rFonts w:cstheme="minorHAnsi"/>
          <w:i/>
          <w:noProof/>
        </w:rPr>
        <w:t>Transport Layer Security</w:t>
      </w:r>
    </w:p>
    <w:p w14:paraId="671FB032" w14:textId="77777777" w:rsidR="00E86A5A" w:rsidRDefault="00E86A5A">
      <w:pPr>
        <w:pStyle w:val="Index1"/>
        <w:tabs>
          <w:tab w:val="right" w:leader="dot" w:pos="8777"/>
        </w:tabs>
        <w:rPr>
          <w:noProof/>
        </w:rPr>
      </w:pPr>
      <w:r w:rsidRPr="00F33FB4">
        <w:rPr>
          <w:rFonts w:cs="Arial"/>
          <w:noProof/>
        </w:rPr>
        <w:t>UDP</w:t>
      </w:r>
      <w:r>
        <w:rPr>
          <w:noProof/>
        </w:rPr>
        <w:tab/>
      </w:r>
      <w:r w:rsidRPr="00F33FB4">
        <w:rPr>
          <w:rFonts w:cstheme="minorHAnsi"/>
          <w:i/>
          <w:noProof/>
        </w:rPr>
        <w:t>User Datagram Protocol</w:t>
      </w:r>
    </w:p>
    <w:p w14:paraId="45B75AE3" w14:textId="77777777" w:rsidR="00E86A5A" w:rsidRDefault="00E86A5A">
      <w:pPr>
        <w:pStyle w:val="Index1"/>
        <w:tabs>
          <w:tab w:val="right" w:leader="dot" w:pos="8777"/>
        </w:tabs>
        <w:rPr>
          <w:noProof/>
        </w:rPr>
      </w:pPr>
      <w:r w:rsidRPr="00F33FB4">
        <w:rPr>
          <w:rFonts w:cs="Arial"/>
          <w:noProof/>
        </w:rPr>
        <w:t>Unix</w:t>
      </w:r>
      <w:r>
        <w:rPr>
          <w:noProof/>
        </w:rPr>
        <w:tab/>
      </w:r>
      <w:r w:rsidRPr="00F33FB4">
        <w:rPr>
          <w:rFonts w:cstheme="minorHAnsi"/>
          <w:i/>
          <w:noProof/>
        </w:rPr>
        <w:t>Uniplexed Information and Computing Service</w:t>
      </w:r>
    </w:p>
    <w:p w14:paraId="26267F72" w14:textId="77777777" w:rsidR="00E86A5A" w:rsidRDefault="00E86A5A">
      <w:pPr>
        <w:pStyle w:val="Index1"/>
        <w:tabs>
          <w:tab w:val="right" w:leader="dot" w:pos="8777"/>
        </w:tabs>
        <w:rPr>
          <w:noProof/>
        </w:rPr>
      </w:pPr>
      <w:r w:rsidRPr="00F33FB4">
        <w:rPr>
          <w:rFonts w:cs="Arial"/>
          <w:noProof/>
        </w:rPr>
        <w:t>VAX</w:t>
      </w:r>
      <w:r>
        <w:rPr>
          <w:noProof/>
        </w:rPr>
        <w:tab/>
      </w:r>
      <w:r w:rsidRPr="00F33FB4">
        <w:rPr>
          <w:rFonts w:cstheme="minorHAnsi"/>
          <w:i/>
          <w:noProof/>
        </w:rPr>
        <w:t>Virtual Address Xtension</w:t>
      </w:r>
    </w:p>
    <w:p w14:paraId="2DF40F1C" w14:textId="77777777" w:rsidR="00E86A5A" w:rsidRDefault="00E86A5A">
      <w:pPr>
        <w:pStyle w:val="Index1"/>
        <w:tabs>
          <w:tab w:val="right" w:leader="dot" w:pos="8777"/>
        </w:tabs>
        <w:rPr>
          <w:noProof/>
        </w:rPr>
      </w:pPr>
      <w:r>
        <w:rPr>
          <w:noProof/>
        </w:rPr>
        <w:t>VDI</w:t>
      </w:r>
      <w:r>
        <w:rPr>
          <w:noProof/>
        </w:rPr>
        <w:tab/>
      </w:r>
      <w:r w:rsidRPr="00F33FB4">
        <w:rPr>
          <w:rFonts w:cstheme="minorHAnsi"/>
          <w:i/>
          <w:noProof/>
        </w:rPr>
        <w:t>Virtual Disk Image</w:t>
      </w:r>
    </w:p>
    <w:p w14:paraId="06F45EB8" w14:textId="77777777" w:rsidR="00E86A5A" w:rsidRDefault="00E86A5A">
      <w:pPr>
        <w:pStyle w:val="Index1"/>
        <w:tabs>
          <w:tab w:val="right" w:leader="dot" w:pos="8777"/>
        </w:tabs>
        <w:rPr>
          <w:noProof/>
        </w:rPr>
      </w:pPr>
      <w:r>
        <w:rPr>
          <w:noProof/>
        </w:rPr>
        <w:t>VHD</w:t>
      </w:r>
      <w:r>
        <w:rPr>
          <w:noProof/>
        </w:rPr>
        <w:tab/>
      </w:r>
      <w:r w:rsidRPr="00F33FB4">
        <w:rPr>
          <w:rFonts w:cstheme="minorHAnsi"/>
          <w:i/>
          <w:noProof/>
        </w:rPr>
        <w:t>Virtual Hard Disk</w:t>
      </w:r>
    </w:p>
    <w:p w14:paraId="67E27F80" w14:textId="77777777" w:rsidR="00E86A5A" w:rsidRDefault="00E86A5A">
      <w:pPr>
        <w:pStyle w:val="Index1"/>
        <w:tabs>
          <w:tab w:val="right" w:leader="dot" w:pos="8777"/>
        </w:tabs>
        <w:rPr>
          <w:noProof/>
        </w:rPr>
      </w:pPr>
      <w:r>
        <w:rPr>
          <w:noProof/>
        </w:rPr>
        <w:t>VM</w:t>
      </w:r>
      <w:r>
        <w:rPr>
          <w:noProof/>
        </w:rPr>
        <w:tab/>
      </w:r>
      <w:r w:rsidRPr="00F33FB4">
        <w:rPr>
          <w:rFonts w:cstheme="minorHAnsi"/>
          <w:i/>
          <w:noProof/>
        </w:rPr>
        <w:t>Virtual Machine</w:t>
      </w:r>
    </w:p>
    <w:p w14:paraId="7742365A" w14:textId="77777777" w:rsidR="00E86A5A" w:rsidRDefault="00E86A5A">
      <w:pPr>
        <w:pStyle w:val="Index1"/>
        <w:tabs>
          <w:tab w:val="right" w:leader="dot" w:pos="8777"/>
        </w:tabs>
        <w:rPr>
          <w:noProof/>
        </w:rPr>
      </w:pPr>
      <w:r>
        <w:rPr>
          <w:noProof/>
        </w:rPr>
        <w:t>VMDK</w:t>
      </w:r>
      <w:r>
        <w:rPr>
          <w:noProof/>
        </w:rPr>
        <w:tab/>
      </w:r>
      <w:r w:rsidRPr="00F33FB4">
        <w:rPr>
          <w:rFonts w:cstheme="minorHAnsi"/>
          <w:i/>
          <w:noProof/>
        </w:rPr>
        <w:t>Virtual Machine Disk</w:t>
      </w:r>
    </w:p>
    <w:p w14:paraId="02EE8EEA" w14:textId="77777777" w:rsidR="00E86A5A" w:rsidRDefault="00E86A5A" w:rsidP="004B2218">
      <w:pPr>
        <w:pStyle w:val="Index1"/>
        <w:tabs>
          <w:tab w:val="right" w:leader="dot" w:pos="8777"/>
        </w:tabs>
        <w:ind w:left="0" w:firstLine="0"/>
        <w:rPr>
          <w:noProof/>
          <w:lang w:val="en-US"/>
        </w:rPr>
        <w:sectPr w:rsidR="00E86A5A" w:rsidSect="00E86A5A">
          <w:type w:val="continuous"/>
          <w:pgSz w:w="11906" w:h="16838"/>
          <w:pgMar w:top="1418" w:right="1418" w:bottom="1418" w:left="1701" w:header="720" w:footer="720" w:gutter="0"/>
          <w:pgNumType w:fmt="upperRoman"/>
          <w:cols w:space="720"/>
          <w:docGrid w:linePitch="360"/>
        </w:sectPr>
      </w:pPr>
    </w:p>
    <w:p w14:paraId="07BA16CA" w14:textId="2FEB89E6" w:rsidR="00390344" w:rsidRPr="009C77D3" w:rsidRDefault="004F3360" w:rsidP="004B2218">
      <w:pPr>
        <w:pStyle w:val="Index1"/>
        <w:tabs>
          <w:tab w:val="right" w:leader="dot" w:pos="8777"/>
        </w:tabs>
        <w:ind w:left="0" w:firstLine="0"/>
        <w:rPr>
          <w:lang w:val="de-AT"/>
        </w:rPr>
      </w:pPr>
      <w:r>
        <w:rPr>
          <w:lang w:val="en-US"/>
        </w:rPr>
        <w:fldChar w:fldCharType="end"/>
      </w:r>
    </w:p>
    <w:p w14:paraId="710540E1" w14:textId="77777777" w:rsidR="00C27459" w:rsidRDefault="00C27459" w:rsidP="00390344">
      <w:pPr>
        <w:rPr>
          <w:lang w:val="de-AT"/>
        </w:rPr>
        <w:sectPr w:rsidR="00C27459" w:rsidSect="00C27459">
          <w:type w:val="continuous"/>
          <w:pgSz w:w="11906" w:h="16838"/>
          <w:pgMar w:top="1418" w:right="1418" w:bottom="1418" w:left="1701" w:header="720" w:footer="720" w:gutter="0"/>
          <w:cols w:space="708"/>
          <w:docGrid w:linePitch="360"/>
        </w:sectPr>
      </w:pPr>
    </w:p>
    <w:p w14:paraId="4685AEA4" w14:textId="680671AC" w:rsidR="00A417D1" w:rsidRPr="00C27459" w:rsidRDefault="00A417D1" w:rsidP="00C27459">
      <w:pPr>
        <w:pStyle w:val="Titel"/>
      </w:pPr>
      <w:bookmarkStart w:id="64" w:name="_Toc343525863"/>
      <w:bookmarkStart w:id="65" w:name="_Toc127888031"/>
      <w:r w:rsidRPr="00C27459">
        <w:lastRenderedPageBreak/>
        <w:t>Anhang</w:t>
      </w:r>
      <w:bookmarkEnd w:id="64"/>
      <w:bookmarkEnd w:id="65"/>
    </w:p>
    <w:p w14:paraId="66D3A29D" w14:textId="374E825F" w:rsidR="00A417D1" w:rsidRDefault="00A417D1" w:rsidP="00A42C89">
      <w:pPr>
        <w:pStyle w:val="berschrift2"/>
      </w:pPr>
      <w:bookmarkStart w:id="66" w:name="_Toc343525865"/>
      <w:bookmarkStart w:id="67" w:name="OLE_LINK6"/>
      <w:bookmarkStart w:id="68" w:name="OLE_LINK7"/>
      <w:bookmarkStart w:id="69" w:name="_Toc127888032"/>
      <w:r>
        <w:t>Schlussfolgerung / Projekterfahrung</w:t>
      </w:r>
      <w:bookmarkEnd w:id="66"/>
      <w:bookmarkEnd w:id="67"/>
      <w:bookmarkEnd w:id="68"/>
      <w:bookmarkEnd w:id="69"/>
    </w:p>
    <w:p w14:paraId="4286999F" w14:textId="008BB51C" w:rsidR="00DC2363" w:rsidRDefault="00DC2363" w:rsidP="00DC2363">
      <w:pPr>
        <w:pStyle w:val="Untertitel"/>
        <w:jc w:val="both"/>
      </w:pPr>
    </w:p>
    <w:p w14:paraId="0AAFB603" w14:textId="11E64578" w:rsidR="004B2218" w:rsidRDefault="004B2218" w:rsidP="004B2218">
      <w:pPr>
        <w:pStyle w:val="Textkrper"/>
      </w:pPr>
    </w:p>
    <w:p w14:paraId="4A03CA4C" w14:textId="69935256" w:rsidR="004B2218" w:rsidRDefault="004B2218" w:rsidP="004B2218">
      <w:pPr>
        <w:pStyle w:val="Textkrper"/>
      </w:pPr>
    </w:p>
    <w:p w14:paraId="53CAA739" w14:textId="0BDBAE00" w:rsidR="004B2218" w:rsidRDefault="004B2218" w:rsidP="004B2218">
      <w:pPr>
        <w:pStyle w:val="Textkrper"/>
      </w:pPr>
    </w:p>
    <w:p w14:paraId="05AEF325" w14:textId="6A018523" w:rsidR="004B2218" w:rsidRDefault="004B2218" w:rsidP="004B2218">
      <w:pPr>
        <w:pStyle w:val="Textkrper"/>
      </w:pPr>
    </w:p>
    <w:p w14:paraId="575D87E6" w14:textId="653C1D7E" w:rsidR="004B2218" w:rsidRDefault="004B2218" w:rsidP="004B2218">
      <w:pPr>
        <w:pStyle w:val="Textkrper"/>
      </w:pPr>
    </w:p>
    <w:p w14:paraId="4E445612" w14:textId="1CF939EA" w:rsidR="004B2218" w:rsidRDefault="004B2218" w:rsidP="004B2218">
      <w:pPr>
        <w:pStyle w:val="Textkrper"/>
      </w:pPr>
    </w:p>
    <w:p w14:paraId="4B008A0E" w14:textId="3EAB8648" w:rsidR="004B2218" w:rsidRDefault="004B2218" w:rsidP="004B2218">
      <w:pPr>
        <w:pStyle w:val="Textkrper"/>
      </w:pPr>
    </w:p>
    <w:p w14:paraId="554B4375" w14:textId="4367CE66" w:rsidR="004B2218" w:rsidRDefault="004B2218" w:rsidP="004B2218">
      <w:pPr>
        <w:pStyle w:val="Textkrper"/>
      </w:pPr>
    </w:p>
    <w:p w14:paraId="0065F24E" w14:textId="41217C9E" w:rsidR="004B2218" w:rsidRDefault="004B2218" w:rsidP="004B2218">
      <w:pPr>
        <w:pStyle w:val="Textkrper"/>
      </w:pPr>
    </w:p>
    <w:p w14:paraId="3CB6835A" w14:textId="24DA58CF" w:rsidR="004B2218" w:rsidRDefault="004B2218" w:rsidP="004B2218">
      <w:pPr>
        <w:pStyle w:val="Textkrper"/>
      </w:pPr>
    </w:p>
    <w:p w14:paraId="678DB445" w14:textId="66DEE0B6" w:rsidR="004B2218" w:rsidRDefault="004B2218" w:rsidP="004B2218">
      <w:pPr>
        <w:pStyle w:val="Textkrper"/>
      </w:pPr>
    </w:p>
    <w:p w14:paraId="0F5F88A7" w14:textId="30857AE8" w:rsidR="004B2218" w:rsidRDefault="004B2218" w:rsidP="004B2218">
      <w:pPr>
        <w:pStyle w:val="Textkrper"/>
      </w:pPr>
    </w:p>
    <w:p w14:paraId="0BC8EF86" w14:textId="4FDCA295" w:rsidR="004B2218" w:rsidRDefault="004B2218" w:rsidP="004B2218">
      <w:pPr>
        <w:pStyle w:val="Textkrper"/>
      </w:pPr>
    </w:p>
    <w:p w14:paraId="5E56160E" w14:textId="01880991" w:rsidR="004B2218" w:rsidRDefault="004B2218" w:rsidP="004B2218">
      <w:pPr>
        <w:pStyle w:val="Textkrper"/>
      </w:pPr>
    </w:p>
    <w:p w14:paraId="5AE3C189" w14:textId="78AF26A7" w:rsidR="004B2218" w:rsidRDefault="004B2218" w:rsidP="004B2218">
      <w:pPr>
        <w:pStyle w:val="Textkrper"/>
      </w:pPr>
    </w:p>
    <w:p w14:paraId="726AD278" w14:textId="751DDF3A" w:rsidR="004B2218" w:rsidRDefault="004B2218" w:rsidP="004B2218">
      <w:pPr>
        <w:pStyle w:val="Textkrper"/>
      </w:pPr>
    </w:p>
    <w:p w14:paraId="1609A032" w14:textId="3148E485" w:rsidR="004B2218" w:rsidRDefault="004B2218" w:rsidP="004B2218">
      <w:pPr>
        <w:pStyle w:val="Textkrper"/>
      </w:pPr>
    </w:p>
    <w:p w14:paraId="34365314" w14:textId="77777777" w:rsidR="00A42C89" w:rsidRDefault="00A42C89" w:rsidP="004B2218">
      <w:pPr>
        <w:pStyle w:val="Textkrper"/>
        <w:sectPr w:rsidR="00A42C89" w:rsidSect="00C27459">
          <w:footerReference w:type="default" r:id="rId59"/>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70" w:name="_Toc343525867"/>
      <w:r w:rsidRPr="00A42C89">
        <w:lastRenderedPageBreak/>
        <w:t xml:space="preserve"> </w:t>
      </w:r>
      <w:bookmarkStart w:id="71" w:name="_Toc127888033"/>
      <w:r w:rsidR="00A417D1" w:rsidRPr="00A42C89">
        <w:t>Projektterminplanung</w:t>
      </w:r>
      <w:bookmarkEnd w:id="70"/>
      <w:bookmarkEnd w:id="71"/>
    </w:p>
    <w:p w14:paraId="1BAA3445" w14:textId="6813970C" w:rsidR="004B2218" w:rsidRDefault="004B2218" w:rsidP="004B2218">
      <w:pPr>
        <w:pStyle w:val="berschrift2"/>
      </w:pPr>
      <w:bookmarkStart w:id="72" w:name="_Toc127888034"/>
      <w:r>
        <w:t>Simon Angerer</w:t>
      </w:r>
      <w:bookmarkEnd w:id="72"/>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3" w:name="_Toc127888035"/>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09E71134" w:rsidR="004B2218" w:rsidRPr="005B5F35" w:rsidRDefault="004B2218" w:rsidP="004B2218">
                            <w:pPr>
                              <w:pStyle w:val="Beschriftung"/>
                              <w:rPr>
                                <w:color w:val="auto"/>
                                <w:sz w:val="28"/>
                                <w:szCs w:val="20"/>
                              </w:rPr>
                            </w:pPr>
                            <w:bookmarkStart w:id="74"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7"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m1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29nn6YUkhS7+Xgd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" stroked="f">
                <v:textbox style="mso-fit-shape-to-text:t" inset="0,0,0,0">
                  <w:txbxContent>
                    <w:p w14:paraId="203BFC86" w14:textId="09E71134" w:rsidR="004B2218" w:rsidRPr="005B5F35" w:rsidRDefault="004B2218" w:rsidP="004B2218">
                      <w:pPr>
                        <w:pStyle w:val="Beschriftung"/>
                        <w:rPr>
                          <w:color w:val="auto"/>
                          <w:sz w:val="28"/>
                          <w:szCs w:val="20"/>
                        </w:rPr>
                      </w:pPr>
                      <w:bookmarkStart w:id="75"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5"/>
                    </w:p>
                  </w:txbxContent>
                </v:textbox>
                <w10:wrap type="tight"/>
              </v:shape>
            </w:pict>
          </mc:Fallback>
        </mc:AlternateContent>
      </w:r>
      <w:r>
        <w:t>Patrick Edelmann</w:t>
      </w:r>
      <w:bookmarkEnd w:id="73"/>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C27459">
          <w:footerReference w:type="default" r:id="rId61"/>
          <w:pgSz w:w="11906" w:h="16838"/>
          <w:pgMar w:top="1418" w:right="1418" w:bottom="1418" w:left="1701" w:header="720" w:footer="720" w:gutter="0"/>
          <w:cols w:space="708"/>
          <w:docGrid w:linePitch="360"/>
        </w:sectPr>
      </w:pPr>
    </w:p>
    <w:p w14:paraId="4B6801B2" w14:textId="08A6CBF5" w:rsidR="00DB3DBA" w:rsidRPr="00DC2363" w:rsidRDefault="00A417D1" w:rsidP="00A42C89">
      <w:pPr>
        <w:pStyle w:val="Titel"/>
      </w:pPr>
      <w:bookmarkStart w:id="76" w:name="_Toc343525870"/>
      <w:bookmarkStart w:id="77" w:name="_Toc127888036"/>
      <w:r>
        <w:lastRenderedPageBreak/>
        <w:t>Arbeitsnachweis</w:t>
      </w:r>
      <w:bookmarkEnd w:id="76"/>
      <w:r>
        <w:t xml:space="preserve"> Diplomarbeit</w:t>
      </w:r>
      <w:bookmarkEnd w:id="77"/>
    </w:p>
    <w:p w14:paraId="7015E992" w14:textId="77777777" w:rsidR="00DB3DBA" w:rsidRDefault="00DB3DBA" w:rsidP="00B521AF">
      <w:pPr>
        <w:suppressAutoHyphens w:val="0"/>
        <w:spacing w:after="0" w:line="240" w:lineRule="auto"/>
        <w:jc w:val="left"/>
        <w:rPr>
          <w:b/>
          <w:i/>
          <w:color w:val="0000FF"/>
        </w:rPr>
      </w:pPr>
    </w:p>
    <w:p w14:paraId="3AD2B56A" w14:textId="77777777" w:rsidR="00DB3DBA" w:rsidRPr="00DB3DBA" w:rsidRDefault="00DB3DBA" w:rsidP="00DB3DBA">
      <w:pPr>
        <w:rPr>
          <w:color w:val="0000FF"/>
        </w:rPr>
      </w:pPr>
    </w:p>
    <w:p w14:paraId="5FCD281F" w14:textId="77777777" w:rsidR="001C1120" w:rsidRDefault="001C1120"/>
    <w:p w14:paraId="5C89272B" w14:textId="77777777" w:rsidR="00895840" w:rsidRPr="001C1120" w:rsidRDefault="001C1120" w:rsidP="001C1120">
      <w:pPr>
        <w:tabs>
          <w:tab w:val="left" w:pos="2820"/>
        </w:tabs>
      </w:pPr>
      <w:r>
        <w:tab/>
      </w:r>
    </w:p>
    <w:sectPr w:rsidR="00895840" w:rsidRPr="001C1120" w:rsidSect="00C27459">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7BFB6" w14:textId="77777777" w:rsidR="00C646A1" w:rsidRDefault="00C646A1">
      <w:pPr>
        <w:spacing w:after="0" w:line="240" w:lineRule="auto"/>
      </w:pPr>
      <w:r>
        <w:separator/>
      </w:r>
    </w:p>
  </w:endnote>
  <w:endnote w:type="continuationSeparator" w:id="0">
    <w:p w14:paraId="4C7DBD64" w14:textId="77777777" w:rsidR="00C646A1" w:rsidRDefault="00C64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684499"/>
      <w:docPartObj>
        <w:docPartGallery w:val="Page Numbers (Bottom of Page)"/>
        <w:docPartUnique/>
      </w:docPartObj>
    </w:sdtPr>
    <w:sdtContent>
      <w:p w14:paraId="1DE05898" w14:textId="0BD06054" w:rsidR="006F34A0" w:rsidRDefault="006F34A0">
        <w:pPr>
          <w:pStyle w:val="Fuzeile"/>
          <w:jc w:val="right"/>
        </w:pPr>
        <w:r>
          <w:t xml:space="preserve">    </w:t>
        </w:r>
        <w:r w:rsidR="009C2A07">
          <w:t>Patrick Edelmann</w:t>
        </w:r>
        <w:r w:rsidR="00DC2363">
          <w:t>/Simon Angerer</w:t>
        </w:r>
        <w:r>
          <w:tab/>
        </w:r>
        <w:r w:rsidR="00456D33">
          <w:t>A</w:t>
        </w:r>
        <w:r w:rsidR="00C27459">
          <w:t>bbildungsverzeichnis</w:t>
        </w:r>
        <w:r>
          <w:tab/>
        </w:r>
        <w:r>
          <w:fldChar w:fldCharType="begin"/>
        </w:r>
        <w:r>
          <w:instrText>PAGE   \* MERGEFORMAT</w:instrText>
        </w:r>
        <w:r>
          <w:fldChar w:fldCharType="separate"/>
        </w:r>
        <w:r w:rsidR="005A7E87">
          <w:rPr>
            <w:noProof/>
          </w:rPr>
          <w:t>III</w:t>
        </w:r>
        <w:r>
          <w:fldChar w:fldCharType="end"/>
        </w:r>
      </w:p>
    </w:sdtContent>
  </w:sdt>
  <w:p w14:paraId="42B37804" w14:textId="77777777" w:rsidR="006F34A0" w:rsidRPr="00624ED3" w:rsidRDefault="006F34A0"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486496"/>
      <w:docPartObj>
        <w:docPartGallery w:val="Page Numbers (Bottom of Page)"/>
        <w:docPartUnique/>
      </w:docPartObj>
    </w:sdtPr>
    <w:sdtContent>
      <w:p w14:paraId="0422D394" w14:textId="0818757C" w:rsidR="00C27459" w:rsidRDefault="00C27459">
        <w:pPr>
          <w:pStyle w:val="Fuzeile"/>
          <w:jc w:val="right"/>
        </w:pPr>
        <w:r>
          <w:t xml:space="preserve">    Patrick Edelmann/Simon Angerer</w:t>
        </w:r>
        <w:r>
          <w:tab/>
          <w:t>Tabellenverzeichnis</w:t>
        </w:r>
        <w:r>
          <w:tab/>
        </w:r>
        <w:r>
          <w:fldChar w:fldCharType="begin"/>
        </w:r>
        <w:r>
          <w:instrText>PAGE   \* MERGEFORMAT</w:instrText>
        </w:r>
        <w:r>
          <w:fldChar w:fldCharType="separate"/>
        </w:r>
        <w:r>
          <w:rPr>
            <w:noProof/>
          </w:rPr>
          <w:t>III</w:t>
        </w:r>
        <w:r>
          <w:fldChar w:fldCharType="end"/>
        </w:r>
      </w:p>
    </w:sdtContent>
  </w:sdt>
  <w:p w14:paraId="471B92CE" w14:textId="77777777" w:rsidR="00C27459" w:rsidRPr="00624ED3" w:rsidRDefault="00C27459"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14503"/>
      <w:docPartObj>
        <w:docPartGallery w:val="Page Numbers (Bottom of Page)"/>
        <w:docPartUnique/>
      </w:docPartObj>
    </w:sdtPr>
    <w:sdtContent>
      <w:p w14:paraId="62BC4A08" w14:textId="7C333123" w:rsidR="00C27459" w:rsidRDefault="00C27459">
        <w:pPr>
          <w:pStyle w:val="Fuzeile"/>
          <w:jc w:val="right"/>
        </w:pPr>
        <w:r>
          <w:t xml:space="preserve">    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C70EDEB"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44830F5" w:rsidR="00C27459" w:rsidRDefault="00C27459">
        <w:pPr>
          <w:pStyle w:val="Fuzeile"/>
          <w:jc w:val="right"/>
        </w:pPr>
        <w:r>
          <w:t xml:space="preserve">    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319348"/>
      <w:docPartObj>
        <w:docPartGallery w:val="Page Numbers (Bottom of Page)"/>
        <w:docPartUnique/>
      </w:docPartObj>
    </w:sdtPr>
    <w:sdtContent>
      <w:p w14:paraId="6B475EB9" w14:textId="136D0C25" w:rsidR="00C27459" w:rsidRDefault="00C27459">
        <w:pPr>
          <w:pStyle w:val="Fuzeile"/>
          <w:jc w:val="right"/>
        </w:pPr>
        <w:r>
          <w:t xml:space="preserve">    Patrick Edelmann/Simon Angerer</w:t>
        </w:r>
        <w:r>
          <w:tab/>
          <w:t>Anhang</w:t>
        </w:r>
        <w:r>
          <w:tab/>
        </w:r>
        <w:r>
          <w:fldChar w:fldCharType="begin"/>
        </w:r>
        <w:r>
          <w:instrText>PAGE   \* MERGEFORMAT</w:instrText>
        </w:r>
        <w:r>
          <w:fldChar w:fldCharType="separate"/>
        </w:r>
        <w:r>
          <w:rPr>
            <w:noProof/>
          </w:rPr>
          <w:t>III</w:t>
        </w:r>
        <w:r>
          <w:fldChar w:fldCharType="end"/>
        </w:r>
      </w:p>
    </w:sdtContent>
  </w:sdt>
  <w:p w14:paraId="2C09CA0E" w14:textId="77777777" w:rsidR="00C27459" w:rsidRPr="00624ED3" w:rsidRDefault="00C27459"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1800"/>
      <w:docPartObj>
        <w:docPartGallery w:val="Page Numbers (Bottom of Page)"/>
        <w:docPartUnique/>
      </w:docPartObj>
    </w:sdtPr>
    <w:sdtContent>
      <w:p w14:paraId="5E384E25" w14:textId="446E5E46" w:rsidR="00A42C89" w:rsidRDefault="00A42C89">
        <w:pPr>
          <w:pStyle w:val="Fuzeile"/>
          <w:jc w:val="right"/>
        </w:pPr>
        <w:r>
          <w:t xml:space="preserve">    Patrick Edelmann/Simon Angerer</w:t>
        </w:r>
        <w:r>
          <w:tab/>
          <w:t>Arbeitsnachweis</w:t>
        </w:r>
        <w:r>
          <w:tab/>
        </w:r>
        <w:r>
          <w:fldChar w:fldCharType="begin"/>
        </w:r>
        <w:r>
          <w:instrText>PAGE   \* MERGEFORMAT</w:instrText>
        </w:r>
        <w:r>
          <w:fldChar w:fldCharType="separate"/>
        </w:r>
        <w:r>
          <w:rPr>
            <w:noProof/>
          </w:rPr>
          <w:t>III</w:t>
        </w:r>
        <w:r>
          <w:fldChar w:fldCharType="end"/>
        </w:r>
      </w:p>
    </w:sdtContent>
  </w:sdt>
  <w:p w14:paraId="311AB874" w14:textId="77777777" w:rsidR="00A42C89" w:rsidRPr="00624ED3" w:rsidRDefault="00A42C89"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B566A" w14:textId="77777777" w:rsidR="00C646A1" w:rsidRDefault="00C646A1">
      <w:pPr>
        <w:spacing w:after="0" w:line="240" w:lineRule="auto"/>
      </w:pPr>
      <w:r>
        <w:separator/>
      </w:r>
    </w:p>
  </w:footnote>
  <w:footnote w:type="continuationSeparator" w:id="0">
    <w:p w14:paraId="67A6160D" w14:textId="77777777" w:rsidR="00C646A1" w:rsidRDefault="00C646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3904"/>
    <w:rsid w:val="0002447F"/>
    <w:rsid w:val="00036190"/>
    <w:rsid w:val="00051B5C"/>
    <w:rsid w:val="00062F31"/>
    <w:rsid w:val="000A542F"/>
    <w:rsid w:val="000B14FD"/>
    <w:rsid w:val="000B5828"/>
    <w:rsid w:val="000C2DB7"/>
    <w:rsid w:val="000C5BF9"/>
    <w:rsid w:val="000D10DA"/>
    <w:rsid w:val="000D78BA"/>
    <w:rsid w:val="000E16CD"/>
    <w:rsid w:val="000E17B2"/>
    <w:rsid w:val="000E2C8A"/>
    <w:rsid w:val="000E72EF"/>
    <w:rsid w:val="00100E24"/>
    <w:rsid w:val="001054D4"/>
    <w:rsid w:val="00106481"/>
    <w:rsid w:val="00116F42"/>
    <w:rsid w:val="00140ADE"/>
    <w:rsid w:val="00154A52"/>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5648F"/>
    <w:rsid w:val="00270737"/>
    <w:rsid w:val="002735A8"/>
    <w:rsid w:val="00274E6D"/>
    <w:rsid w:val="00275859"/>
    <w:rsid w:val="002859D8"/>
    <w:rsid w:val="002A195B"/>
    <w:rsid w:val="002A1FDA"/>
    <w:rsid w:val="002A4191"/>
    <w:rsid w:val="002C2226"/>
    <w:rsid w:val="002C5D85"/>
    <w:rsid w:val="002C7AD1"/>
    <w:rsid w:val="002E5D1A"/>
    <w:rsid w:val="002F578B"/>
    <w:rsid w:val="00312393"/>
    <w:rsid w:val="00317F3A"/>
    <w:rsid w:val="00321547"/>
    <w:rsid w:val="00322061"/>
    <w:rsid w:val="003233FF"/>
    <w:rsid w:val="00324A69"/>
    <w:rsid w:val="00327593"/>
    <w:rsid w:val="003279B5"/>
    <w:rsid w:val="00345490"/>
    <w:rsid w:val="00357CE8"/>
    <w:rsid w:val="00360A6A"/>
    <w:rsid w:val="00383FC2"/>
    <w:rsid w:val="00390344"/>
    <w:rsid w:val="0039071F"/>
    <w:rsid w:val="003944DB"/>
    <w:rsid w:val="003961E5"/>
    <w:rsid w:val="003A60EC"/>
    <w:rsid w:val="003A6485"/>
    <w:rsid w:val="003B7933"/>
    <w:rsid w:val="003D37A8"/>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3338"/>
    <w:rsid w:val="00793378"/>
    <w:rsid w:val="00794CFA"/>
    <w:rsid w:val="007A224B"/>
    <w:rsid w:val="007C367F"/>
    <w:rsid w:val="007D022D"/>
    <w:rsid w:val="007D2410"/>
    <w:rsid w:val="007D3C01"/>
    <w:rsid w:val="00802D29"/>
    <w:rsid w:val="00807EFA"/>
    <w:rsid w:val="00836CDD"/>
    <w:rsid w:val="00840EF3"/>
    <w:rsid w:val="008410ED"/>
    <w:rsid w:val="00843121"/>
    <w:rsid w:val="00844D57"/>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901B5A"/>
    <w:rsid w:val="009074F8"/>
    <w:rsid w:val="009232BB"/>
    <w:rsid w:val="00930A60"/>
    <w:rsid w:val="00931954"/>
    <w:rsid w:val="0093382E"/>
    <w:rsid w:val="00933DDB"/>
    <w:rsid w:val="00950DB0"/>
    <w:rsid w:val="00955BE5"/>
    <w:rsid w:val="00966CC9"/>
    <w:rsid w:val="009762AC"/>
    <w:rsid w:val="00991F61"/>
    <w:rsid w:val="009960A5"/>
    <w:rsid w:val="009A33EE"/>
    <w:rsid w:val="009B1180"/>
    <w:rsid w:val="009B79BA"/>
    <w:rsid w:val="009C2A07"/>
    <w:rsid w:val="009C64F1"/>
    <w:rsid w:val="009C77D3"/>
    <w:rsid w:val="009D2D84"/>
    <w:rsid w:val="009D6737"/>
    <w:rsid w:val="009E08D1"/>
    <w:rsid w:val="009F2D74"/>
    <w:rsid w:val="009F40A9"/>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C015EF"/>
    <w:rsid w:val="00C01E5B"/>
    <w:rsid w:val="00C01E70"/>
    <w:rsid w:val="00C0287C"/>
    <w:rsid w:val="00C16BC2"/>
    <w:rsid w:val="00C27459"/>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A6E0F"/>
    <w:rsid w:val="00DB0DF4"/>
    <w:rsid w:val="00DB3DBA"/>
    <w:rsid w:val="00DC161E"/>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29EF"/>
    <w:rsid w:val="00E579FB"/>
    <w:rsid w:val="00E6789A"/>
    <w:rsid w:val="00E86A5A"/>
    <w:rsid w:val="00E95B81"/>
    <w:rsid w:val="00EB0599"/>
    <w:rsid w:val="00EB6E2A"/>
    <w:rsid w:val="00EC30B1"/>
    <w:rsid w:val="00EC3521"/>
    <w:rsid w:val="00ED27F6"/>
    <w:rsid w:val="00EE4DED"/>
    <w:rsid w:val="00EF05E6"/>
    <w:rsid w:val="00EF2B15"/>
    <w:rsid w:val="00EF403D"/>
    <w:rsid w:val="00F00017"/>
    <w:rsid w:val="00F064EA"/>
    <w:rsid w:val="00F076B0"/>
    <w:rsid w:val="00F2265A"/>
    <w:rsid w:val="00F246C2"/>
    <w:rsid w:val="00F3615F"/>
    <w:rsid w:val="00F364B0"/>
    <w:rsid w:val="00F44465"/>
    <w:rsid w:val="00F4694F"/>
    <w:rsid w:val="00F52C0A"/>
    <w:rsid w:val="00F6066F"/>
    <w:rsid w:val="00F74E91"/>
    <w:rsid w:val="00F9376C"/>
    <w:rsid w:val="00F9538C"/>
    <w:rsid w:val="00FC1F3F"/>
    <w:rsid w:val="00FC5B8B"/>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oter" Target="footer10.xml"/><Relationship Id="rId55" Type="http://schemas.openxmlformats.org/officeDocument/2006/relationships/footer" Target="footer1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root@patrickedelmann.com" TargetMode="External"/><Relationship Id="rId53" Type="http://schemas.openxmlformats.org/officeDocument/2006/relationships/hyperlink" Target="file:///C:\Users\pedel\OneDrive\Dokumente\HTL\5AHEL\Diplomarbeit\Diplomarbeit.docx" TargetMode="Externa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heise.de/download/product/virtualbox-40385/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footer" Target="footer14.xml"/><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oter" Target="footer17.xml"/><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hyperlink" Target="file:///C:\Users\pedel\OneDrive\Dokumente\HTL\5AHEL\Diplomarbeit\Diplomarbeit.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ubuntu.com/download/server" TargetMode="External"/><Relationship Id="rId36" Type="http://schemas.openxmlformats.org/officeDocument/2006/relationships/image" Target="media/image13.png"/><Relationship Id="rId49" Type="http://schemas.openxmlformats.org/officeDocument/2006/relationships/header" Target="header10.xml"/><Relationship Id="rId57" Type="http://schemas.openxmlformats.org/officeDocument/2006/relationships/footer" Target="footer15.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hyperlink" Target="mailto:some-person@some-other-server.com" TargetMode="External"/><Relationship Id="rId52" Type="http://schemas.openxmlformats.org/officeDocument/2006/relationships/footer" Target="footer12.xm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Gär22</b:Tag>
    <b:SourceType>InternetSite</b:SourceType>
    <b:Guid>{6D034CA3-ACB4-4B5A-B4D1-0CEABC3DA749}</b:Guid>
    <b:Author>
      <b:Author>
        <b:NameList>
          <b:Person>
            <b:Last>Gärtner</b:Last>
            <b:First>Christoph</b:First>
          </b:Person>
        </b:NameList>
      </b:Author>
    </b:Author>
    <b:Title>Wintotal</b:Title>
    <b:Year>2022</b:Year>
    <b:YearAccessed>2022</b:YearAccessed>
    <b:MonthAccessed>Oktober</b:MonthAccessed>
    <b:DayAccessed>15</b:DayAccessed>
    <b:URL>https://www.wintotal.de/virtueller-server/</b:URL>
    <b:RefOrder>2</b:RefOrder>
  </b:Source>
  <b:Source>
    <b:Tag>Han23</b:Tag>
    <b:SourceType>InternetSite</b:SourceType>
    <b:Guid>{87B55084-9F55-4310-A483-0F2051DFB3BE}</b:Guid>
    <b:Author>
      <b:Author>
        <b:NameList>
          <b:Person>
            <b:Last>Handrich</b:Last>
            <b:First>Michael</b:First>
          </b:Person>
        </b:NameList>
      </b:Author>
    </b:Author>
    <b:Title>Wikipedia</b:Title>
    <b:YearAccessed>2023</b:YearAccessed>
    <b:MonthAccessed>Februar</b:MonthAccessed>
    <b:DayAccessed>21</b:DayAccessed>
    <b:URL>https://de.wikipedia.org/w/index.php?title=Logical_Volume_Manager&amp;oldid=230227084</b:URL>
    <b:RefOrder>3</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4</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5</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6</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7</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8</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9</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10</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11</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12</b:RefOrder>
  </b:Source>
  <b:Source>
    <b:Tag>Uwe23</b:Tag>
    <b:SourceType>InternetSite</b:SourceType>
    <b:Guid>{906D91B8-22D2-4ECE-9AC3-1C76A7A56E71}</b:Guid>
    <b:Title>Wikipedia</b:Title>
    <b:YearAccessed>2023</b:YearAccessed>
    <b:MonthAccessed>Jänner</b:MonthAccessed>
    <b:DayAccessed>5</b:DayAccessed>
    <b:URL>https://de.wikipedia.org/w/index.php?title=Peg_DHCP&amp;oldid=211007210</b:URL>
    <b:Author>
      <b:Author>
        <b:NameList>
          <b:Person>
            <b:Last>Hermann</b:Last>
            <b:First>Uwe</b:First>
          </b:Person>
        </b:NameList>
      </b:Author>
    </b:Author>
    <b:RefOrder>13</b:RefOrder>
  </b:Source>
  <b:Source>
    <b:Tag>And23</b:Tag>
    <b:SourceType>InternetSite</b:SourceType>
    <b:Guid>{40AECCFA-6031-44AC-85D4-5D780E2F4DF5}</b:Guid>
    <b:Title>Wikipedia</b:Title>
    <b:YearAccessed>2023</b:YearAccessed>
    <b:MonthAccessed>Februar</b:MonthAccessed>
    <b:DayAccessed>12</b:DayAccessed>
    <b:URL>https://de.wikipedia.org/w/index.php?title=Internet_Protocol_over_Avian_Carriers&amp;oldid=228505943</b:URL>
    <b:Author>
      <b:Author>
        <b:NameList>
          <b:Person>
            <b:Last>Heidemann</b:Last>
            <b:First>Andreas</b:First>
          </b:Person>
        </b:NameList>
      </b:Author>
    </b:Author>
    <b:RefOrder>14</b:RefOrder>
  </b:Source>
  <b:Source>
    <b:Tag>Mes22</b:Tag>
    <b:SourceType>InternetSite</b:SourceType>
    <b:Guid>{53DF8FE2-459E-41F8-88A7-C0FBEB80A3B2}</b:Guid>
    <b:Author>
      <b:Author>
        <b:NameList>
          <b:Person>
            <b:Last>Meschede</b:Last>
            <b:First>Alwin</b:First>
            <b:Middle>von</b:Middle>
          </b:Person>
        </b:NameList>
      </b:Author>
    </b:Author>
    <b:Title>Wikipedia</b:Title>
    <b:YearAccessed>2022</b:YearAccessed>
    <b:MonthAccessed>November</b:MonthAccessed>
    <b:DayAccessed>3</b:DayAccessed>
    <b:URL>https://de.wikipedia.org/w/index.php?title=Dynamic_Host_Configuration_Protocol&amp;oldid=229441192</b:URL>
    <b:RefOrder>15</b:RefOrder>
  </b:Source>
  <b:Source>
    <b:Tag>Dan23</b:Tag>
    <b:SourceType>InternetSite</b:SourceType>
    <b:Guid>{1694C866-6361-4352-880D-AAFD3938124E}</b:Guid>
    <b:Title>Wikipedia</b:Title>
    <b:YearAccessed>2023</b:YearAccessed>
    <b:MonthAccessed>September </b:MonthAccessed>
    <b:DayAccessed>9</b:DayAccessed>
    <b:URL>https://de.wikipedia.org/w/index.php?title=Digital_Equipment_Corporation&amp;oldid=225628639</b:URL>
    <b:Author>
      <b:Author>
        <b:NameList>
          <b:Person>
            <b:Last>Toschläger</b:Last>
            <b:First>Daniel</b:First>
          </b:Person>
        </b:NameList>
      </b:Author>
    </b:Author>
    <b:RefOrder>16</b:RefOrder>
  </b:Source>
  <b:Source>
    <b:Tag>DrI22</b:Tag>
    <b:SourceType>InternetSite</b:SourceType>
    <b:Guid>{DBEA379B-0241-4017-A41E-408B634AD069}</b:Guid>
    <b:Title>Wikipedia</b:Title>
    <b:YearAccessed>2022</b:YearAccessed>
    <b:MonthAccessed>November</b:MonthAccessed>
    <b:DayAccessed>27</b:DayAccessed>
    <b:URL>https://de.wikipedia.org/w/index.php?title=Virtual_Address_eXtension&amp;oldid=224221046</b:URL>
    <b:Author>
      <b:Author>
        <b:NameList>
          <b:Person>
            <b:Last>Borys</b:Last>
            <b:First>Dr.-Ing.</b:First>
            <b:Middle>Bernd-Burkhard</b:Middle>
          </b:Person>
        </b:NameList>
      </b:Author>
    </b:Author>
    <b:RefOrder>17</b:RefOrder>
  </b:Source>
  <b:Source>
    <b:Tag>Jus23</b:Tag>
    <b:SourceType>InternetSite</b:SourceType>
    <b:Guid>{9D8CD353-5477-4518-BAF5-09B1CC2EC728}</b:Guid>
    <b:Author>
      <b:Author>
        <b:NameList>
          <b:Person>
            <b:Last>Sane</b:Last>
            <b:First>Justin</b:First>
          </b:Person>
        </b:NameList>
      </b:Author>
    </b:Author>
    <b:Title>Wikipedia</b:Title>
    <b:YearAccessed>2023</b:YearAccessed>
    <b:MonthAccessed>Februar</b:MonthAccessed>
    <b:DayAccessed>20</b:DayAccessed>
    <b:URL>https://de.wikipedia.org/w/index.php?title=Berkeley_Software_Distribution&amp;oldid=227263840</b:URL>
    <b:RefOrder>18</b:RefOrder>
  </b:Source>
  <b:Source>
    <b:Tag>Mat22</b:Tag>
    <b:SourceType>InternetSite</b:SourceType>
    <b:Guid>{38B71D0C-2501-439D-8A3D-8ADF73154F76}</b:Guid>
    <b:Author>
      <b:Author>
        <b:NameList>
          <b:Person>
            <b:Last>Bacher</b:Last>
            <b:First>Mathias</b:First>
          </b:Person>
        </b:NameList>
      </b:Author>
    </b:Author>
    <b:Title>Wikipedia</b:Title>
    <b:YearAccessed>2022</b:YearAccessed>
    <b:MonthAccessed>Dezember</b:MonthAccessed>
    <b:DayAccessed>31</b:DayAccessed>
    <b:URL>https://de.wikipedia.org/w/index.php?title=AT%26T&amp;oldid=230973229</b:URL>
    <b:RefOrder>19</b:RefOrder>
  </b:Source>
  <b:Source>
    <b:Tag>Mic23</b:Tag>
    <b:SourceType>InternetSite</b:SourceType>
    <b:Guid>{C7B704A2-BA1E-447A-A8FC-30D61C613916}</b:Guid>
    <b:Title>Wikipedia</b:Title>
    <b:YearAccessed>2023</b:YearAccessed>
    <b:MonthAccessed>Februar</b:MonthAccessed>
    <b:DayAccessed>18</b:DayAccessed>
    <b:URL>https://de.wikipedia.org/w/index.php?title=GNU_General_Public_License&amp;oldid=229042794</b:URL>
    <b:Author>
      <b:Author>
        <b:NameList>
          <b:Person>
            <b:Last>Schoenitzer</b:Last>
            <b:First>Michael</b:First>
          </b:Person>
        </b:NameList>
      </b:Author>
    </b:Author>
    <b:RefOrder>20</b:RefOrder>
  </b:Source>
  <b:Source>
    <b:Tag>Bie22</b:Tag>
    <b:SourceType>InternetSite</b:SourceType>
    <b:Guid>{FF10D65C-1535-4016-8257-10AEC935F2A4}</b:Guid>
    <b:Author>
      <b:Author>
        <b:NameList>
          <b:Person>
            <b:Last>Bieling</b:Last>
            <b:First>Manuel</b:First>
          </b:Person>
        </b:NameList>
      </b:Author>
    </b:Author>
    <b:Title>Wikipedia</b:Title>
    <b:YearAccessed>2022</b:YearAccessed>
    <b:MonthAccessed>Oktober</b:MonthAccessed>
    <b:DayAccessed>7</b:DayAccessed>
    <b:URL>https://de.wikipedia.org/w/index.php?title=Netcat&amp;oldid=229870997</b:URL>
    <b:RefOrder>21</b:RefOrder>
  </b:Source>
  <b:Source>
    <b:Tag>Sim23</b:Tag>
    <b:SourceType>InternetSite</b:SourceType>
    <b:Guid>{CFEF425E-4460-4546-ADC9-86C29D2A1749}</b:Guid>
    <b:Author>
      <b:Author>
        <b:NameList>
          <b:Person>
            <b:Last>Legner</b:Last>
            <b:First>Simon</b:First>
          </b:Person>
        </b:NameList>
      </b:Author>
    </b:Author>
    <b:Title>Wikipedia</b:Title>
    <b:YearAccessed>2023</b:YearAccessed>
    <b:MonthAccessed>Jänner</b:MonthAccessed>
    <b:DayAccessed>1</b:DayAccessed>
    <b:URL>https://de.wikipedia.org/w/index.php?title=Python_(Programmiersprache)&amp;oldid=230916422</b:URL>
    <b:RefOrder>22</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23</b:RefOrder>
  </b:Source>
  <b:Source>
    <b:Tag>Wik22</b:Tag>
    <b:SourceType>InternetSite</b:SourceType>
    <b:Guid>{ABE67901-705F-427E-9D30-1D844DF268FD}</b:Guid>
    <b:Title>Wikipedia</b:Title>
    <b:YearAccessed>2022</b:YearAccessed>
    <b:MonthAccessed>Dezember</b:MonthAccessed>
    <b:DayAccessed>3</b:DayAccessed>
    <b:URL>https://de.wikipedia.org/w/index.php?title=Sudo&amp;oldid=225307113</b:URL>
    <b:Author>
      <b:Author>
        <b:NameList>
          <b:Person>
            <b:Last>Ladenthin</b:Last>
            <b:First>Bernard</b:First>
          </b:Person>
        </b:NameList>
      </b:Author>
    </b:Author>
    <b:RefOrder>24</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25</b:RefOrder>
  </b:Source>
</b:Sources>
</file>

<file path=customXml/itemProps1.xml><?xml version="1.0" encoding="utf-8"?>
<ds:datastoreItem xmlns:ds="http://schemas.openxmlformats.org/officeDocument/2006/customXml" ds:itemID="{048EF382-2FE5-4CAD-8D33-AE599C8A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8489</Words>
  <Characters>53485</Characters>
  <Application>Microsoft Office Word</Application>
  <DocSecurity>0</DocSecurity>
  <Lines>445</Lines>
  <Paragraphs>123</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61851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147</cp:revision>
  <cp:lastPrinted>2018-11-28T11:32:00Z</cp:lastPrinted>
  <dcterms:created xsi:type="dcterms:W3CDTF">2022-08-30T08:29:00Z</dcterms:created>
  <dcterms:modified xsi:type="dcterms:W3CDTF">2023-02-21T15:06:00Z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