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4B17666E" w14:textId="634E354C" w:rsidR="002F578B" w:rsidRDefault="002F578B" w:rsidP="002268EC">
      <w:pPr>
        <w:rPr>
          <w:b/>
          <w:bCs/>
        </w:rPr>
      </w:pPr>
      <w:bookmarkStart w:id="0" w:name="_Toc146377154"/>
    </w:p>
    <w:p w14:paraId="5BC16F0A" w14:textId="78FFF86B" w:rsidR="00AF6CBA" w:rsidRDefault="002268EC" w:rsidP="002F578B">
      <w:pPr>
        <w:tabs>
          <w:tab w:val="left" w:pos="7305"/>
        </w:tabs>
        <w:spacing w:line="276" w:lineRule="auto"/>
        <w:jc w:val="left"/>
      </w:pPr>
      <w:r>
        <w:rPr>
          <w:noProof/>
          <w:lang w:val="en-US" w:eastAsia="en-US"/>
        </w:rPr>
        <mc:AlternateContent>
          <mc:Choice Requires="wps">
            <w:drawing>
              <wp:anchor distT="0" distB="0" distL="114300" distR="114300" simplePos="0" relativeHeight="251661312" behindDoc="0" locked="0" layoutInCell="1" allowOverlap="1" wp14:anchorId="14B08AC5" wp14:editId="53C85B7E">
                <wp:simplePos x="0" y="0"/>
                <wp:positionH relativeFrom="column">
                  <wp:posOffset>-3810</wp:posOffset>
                </wp:positionH>
                <wp:positionV relativeFrom="paragraph">
                  <wp:posOffset>262255</wp:posOffset>
                </wp:positionV>
                <wp:extent cx="5553075"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3C696E" id="Gerader Verbinde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0.65pt" to="436.95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" strokecolor="black [3213]"/>
            </w:pict>
          </mc:Fallback>
        </mc:AlternateContent>
      </w:r>
    </w:p>
    <w:p w14:paraId="26CDADBF" w14:textId="2866A5F5" w:rsidR="00AF6CBA" w:rsidRPr="00AF6CBA" w:rsidRDefault="006D087E" w:rsidP="002F578B">
      <w:pPr>
        <w:tabs>
          <w:tab w:val="left" w:pos="5265"/>
        </w:tabs>
        <w:jc w:val="left"/>
        <w:rPr>
          <w:b/>
          <w:bCs/>
        </w:rPr>
      </w:pPr>
      <w:r>
        <w:tab/>
      </w:r>
    </w:p>
    <w:p w14:paraId="3B8F4D6E" w14:textId="3267DE60" w:rsidR="00AF6CBA" w:rsidRPr="00855FB3" w:rsidRDefault="00E37764" w:rsidP="00E37764">
      <w:pPr>
        <w:tabs>
          <w:tab w:val="center" w:pos="4393"/>
          <w:tab w:val="right" w:pos="8786"/>
        </w:tabs>
        <w:jc w:val="left"/>
        <w:rPr>
          <w:b/>
          <w:bCs/>
          <w:sz w:val="48"/>
        </w:rPr>
      </w:pPr>
      <w:r>
        <w:rPr>
          <w:b/>
          <w:bCs/>
          <w:sz w:val="48"/>
        </w:rPr>
        <w:tab/>
      </w:r>
      <w:r w:rsidR="005731F2">
        <w:rPr>
          <w:b/>
          <w:bCs/>
          <w:sz w:val="48"/>
        </w:rPr>
        <w:t>DIPLOM</w:t>
      </w:r>
      <w:r w:rsidR="00AF6CBA" w:rsidRPr="00855FB3">
        <w:rPr>
          <w:b/>
          <w:bCs/>
          <w:sz w:val="48"/>
        </w:rPr>
        <w:t>ARBEIT</w:t>
      </w:r>
      <w:r>
        <w:rPr>
          <w:b/>
          <w:bCs/>
          <w:sz w:val="48"/>
        </w:rPr>
        <w:tab/>
      </w:r>
    </w:p>
    <w:p w14:paraId="039A5506" w14:textId="77777777" w:rsidR="00AF6CBA" w:rsidRDefault="00AF6CBA" w:rsidP="00AF6CBA">
      <w:pPr>
        <w:jc w:val="center"/>
        <w:rPr>
          <w:b/>
          <w:bCs/>
        </w:rPr>
      </w:pPr>
    </w:p>
    <w:p w14:paraId="52BC7569" w14:textId="53EE9006" w:rsidR="00DB0DF4" w:rsidRPr="00A61524" w:rsidRDefault="00A61524" w:rsidP="00AF6CBA">
      <w:pPr>
        <w:jc w:val="center"/>
        <w:rPr>
          <w:b/>
          <w:bCs/>
          <w:smallCaps/>
        </w:rPr>
      </w:pPr>
      <w:r w:rsidRPr="00A61524">
        <w:rPr>
          <w:b/>
          <w:bCs/>
          <w:smallCaps/>
          <w:sz w:val="40"/>
        </w:rPr>
        <w:t>Virtuelle</w:t>
      </w:r>
      <w:r w:rsidR="006F39D8">
        <w:rPr>
          <w:b/>
          <w:bCs/>
          <w:smallCaps/>
          <w:sz w:val="40"/>
        </w:rPr>
        <w:t>r</w:t>
      </w:r>
      <w:r w:rsidRPr="00A61524">
        <w:rPr>
          <w:b/>
          <w:bCs/>
          <w:smallCaps/>
          <w:sz w:val="40"/>
        </w:rPr>
        <w:t xml:space="preserve"> Server</w:t>
      </w:r>
    </w:p>
    <w:p w14:paraId="22F119C2" w14:textId="77777777" w:rsidR="00AF6CBA" w:rsidRDefault="00AF6CBA" w:rsidP="00AF6CBA">
      <w:pPr>
        <w:jc w:val="center"/>
        <w:rPr>
          <w:b/>
        </w:rPr>
      </w:pPr>
    </w:p>
    <w:p w14:paraId="1675EE70" w14:textId="77777777" w:rsidR="00AF6CBA" w:rsidRDefault="00AF6CBA" w:rsidP="00AF6CBA">
      <w:pPr>
        <w:jc w:val="center"/>
        <w:rPr>
          <w:b/>
        </w:rPr>
      </w:pPr>
      <w:r>
        <w:rPr>
          <w:b/>
        </w:rPr>
        <w:t xml:space="preserve">Höhere Technische Bundeslehr- und Versuchsanstalt </w:t>
      </w:r>
      <w:r w:rsidR="00E24BD1">
        <w:rPr>
          <w:b/>
        </w:rPr>
        <w:t>Anichstraß</w:t>
      </w:r>
      <w:r w:rsidR="005731F2">
        <w:rPr>
          <w:b/>
        </w:rPr>
        <w:t>e</w:t>
      </w:r>
    </w:p>
    <w:p w14:paraId="4548F2B0" w14:textId="77777777" w:rsidR="00AF6CBA" w:rsidRPr="00DB0DF4" w:rsidRDefault="00AF6CBA" w:rsidP="00DB0DF4">
      <w:pPr>
        <w:jc w:val="center"/>
        <w:rPr>
          <w:b/>
        </w:rPr>
      </w:pPr>
      <w:r w:rsidRPr="00465378">
        <w:rPr>
          <w:b/>
        </w:rPr>
        <w:t>_______________________________________</w:t>
      </w:r>
      <w:r>
        <w:rPr>
          <w:b/>
        </w:rPr>
        <w:t>_________________</w:t>
      </w:r>
    </w:p>
    <w:p w14:paraId="1A932607" w14:textId="77777777" w:rsidR="00AF6CBA" w:rsidRPr="00AF6CBA" w:rsidRDefault="00AF6CBA" w:rsidP="00AF6CBA">
      <w:pPr>
        <w:jc w:val="center"/>
        <w:rPr>
          <w:b/>
          <w:bCs/>
        </w:rPr>
      </w:pPr>
      <w:r>
        <w:rPr>
          <w:b/>
          <w:bCs/>
        </w:rPr>
        <w:t>Abteilung</w:t>
      </w:r>
    </w:p>
    <w:p w14:paraId="69B18CB9" w14:textId="5E683D02" w:rsidR="008E1889" w:rsidRPr="00A61524" w:rsidRDefault="008B493A" w:rsidP="008E1889">
      <w:pPr>
        <w:jc w:val="center"/>
        <w:rPr>
          <w:b/>
          <w:bCs/>
          <w:smallCaps/>
          <w:sz w:val="28"/>
        </w:rPr>
      </w:pPr>
      <w:r w:rsidRPr="00A61524">
        <w:rPr>
          <w:b/>
          <w:bCs/>
          <w:smallCaps/>
          <w:sz w:val="28"/>
        </w:rPr>
        <w:t>Elektronik und</w:t>
      </w:r>
      <w:r w:rsidR="00421B0C" w:rsidRPr="00A61524">
        <w:rPr>
          <w:b/>
          <w:bCs/>
          <w:smallCaps/>
          <w:sz w:val="28"/>
        </w:rPr>
        <w:t xml:space="preserve"> technische Informati</w:t>
      </w:r>
      <w:r w:rsidR="008E1889" w:rsidRPr="00A61524">
        <w:rPr>
          <w:b/>
          <w:bCs/>
          <w:smallCaps/>
          <w:sz w:val="28"/>
        </w:rPr>
        <w:t>k</w:t>
      </w:r>
    </w:p>
    <w:p w14:paraId="557EF7D7" w14:textId="77777777" w:rsidR="00AF6CBA" w:rsidRPr="00AF6CBA" w:rsidRDefault="00AF6CBA" w:rsidP="00AF6CBA">
      <w:pPr>
        <w:jc w:val="center"/>
        <w:rPr>
          <w:b/>
          <w:bCs/>
        </w:rPr>
      </w:pPr>
    </w:p>
    <w:p w14:paraId="02F6CC93" w14:textId="77777777" w:rsidR="00F9538C" w:rsidRPr="00F9538C" w:rsidRDefault="00F9538C" w:rsidP="00F9538C">
      <w:pPr>
        <w:jc w:val="center"/>
        <w:rPr>
          <w:b/>
          <w:bCs/>
        </w:rPr>
      </w:pPr>
    </w:p>
    <w:tbl>
      <w:tblPr>
        <w:tblStyle w:val="Tabellenraster"/>
        <w:tblW w:w="8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13"/>
        <w:gridCol w:w="236"/>
        <w:gridCol w:w="4187"/>
      </w:tblGrid>
      <w:tr w:rsidR="00F9538C" w14:paraId="01D541B9" w14:textId="77777777" w:rsidTr="00F9538C">
        <w:tc>
          <w:tcPr>
            <w:tcW w:w="4513" w:type="dxa"/>
          </w:tcPr>
          <w:p w14:paraId="5112D23B" w14:textId="699E4A6E" w:rsidR="00F9538C" w:rsidRPr="00F9538C" w:rsidRDefault="00E24BD1" w:rsidP="00F9538C">
            <w:pPr>
              <w:jc w:val="left"/>
              <w:rPr>
                <w:bCs/>
              </w:rPr>
            </w:pPr>
            <w:r>
              <w:rPr>
                <w:bCs/>
              </w:rPr>
              <w:t>Ausgeführt im Schuljahr 20</w:t>
            </w:r>
            <w:r w:rsidR="008E1889">
              <w:rPr>
                <w:bCs/>
              </w:rPr>
              <w:t>2</w:t>
            </w:r>
            <w:r w:rsidR="00E95B81">
              <w:rPr>
                <w:bCs/>
              </w:rPr>
              <w:t>2/23</w:t>
            </w:r>
            <w:r w:rsidR="00F9538C" w:rsidRPr="00F9538C">
              <w:rPr>
                <w:bCs/>
              </w:rPr>
              <w:t xml:space="preserve"> von:   </w:t>
            </w:r>
          </w:p>
        </w:tc>
        <w:tc>
          <w:tcPr>
            <w:tcW w:w="236" w:type="dxa"/>
          </w:tcPr>
          <w:p w14:paraId="5A180F6E" w14:textId="77777777" w:rsidR="00F9538C" w:rsidRPr="00F9538C" w:rsidRDefault="00F9538C" w:rsidP="00F9538C">
            <w:pPr>
              <w:jc w:val="center"/>
              <w:rPr>
                <w:bCs/>
              </w:rPr>
            </w:pPr>
          </w:p>
        </w:tc>
        <w:tc>
          <w:tcPr>
            <w:tcW w:w="4187" w:type="dxa"/>
          </w:tcPr>
          <w:p w14:paraId="6814D250" w14:textId="7D400C67" w:rsidR="00F00017" w:rsidRPr="00F9538C" w:rsidRDefault="00F9538C" w:rsidP="00F9538C">
            <w:pPr>
              <w:jc w:val="left"/>
              <w:rPr>
                <w:bCs/>
              </w:rPr>
            </w:pPr>
            <w:r w:rsidRPr="00F9538C">
              <w:rPr>
                <w:bCs/>
              </w:rPr>
              <w:t xml:space="preserve">Betreuer/Betreuerin:  </w:t>
            </w:r>
          </w:p>
        </w:tc>
      </w:tr>
      <w:tr w:rsidR="00F9538C" w:rsidRPr="00F9538C" w14:paraId="353E8451" w14:textId="77777777" w:rsidTr="00F9538C">
        <w:tc>
          <w:tcPr>
            <w:tcW w:w="4513" w:type="dxa"/>
          </w:tcPr>
          <w:p w14:paraId="6D4716F1" w14:textId="208930BB" w:rsidR="00E24BD1" w:rsidRPr="00DC5AC7" w:rsidRDefault="00E95B81" w:rsidP="00DF293F">
            <w:pPr>
              <w:jc w:val="left"/>
              <w:rPr>
                <w:bCs/>
              </w:rPr>
            </w:pPr>
            <w:r>
              <w:rPr>
                <w:bCs/>
              </w:rPr>
              <w:t>Simon Angerer 5AHEL</w:t>
            </w:r>
          </w:p>
          <w:p w14:paraId="5B48195B" w14:textId="4465EED6" w:rsidR="00F9538C" w:rsidRPr="00DC5AC7" w:rsidRDefault="00E95B81" w:rsidP="00E36074">
            <w:pPr>
              <w:jc w:val="left"/>
              <w:rPr>
                <w:bCs/>
              </w:rPr>
            </w:pPr>
            <w:r>
              <w:rPr>
                <w:bCs/>
              </w:rPr>
              <w:t>Patrick Edelmann 5AHEL</w:t>
            </w:r>
          </w:p>
        </w:tc>
        <w:tc>
          <w:tcPr>
            <w:tcW w:w="236" w:type="dxa"/>
          </w:tcPr>
          <w:p w14:paraId="7801A7EC" w14:textId="77777777" w:rsidR="00F9538C" w:rsidRPr="00DC5AC7" w:rsidRDefault="00F9538C" w:rsidP="00F9538C">
            <w:pPr>
              <w:jc w:val="left"/>
              <w:rPr>
                <w:bCs/>
              </w:rPr>
            </w:pPr>
          </w:p>
        </w:tc>
        <w:tc>
          <w:tcPr>
            <w:tcW w:w="4187" w:type="dxa"/>
          </w:tcPr>
          <w:p w14:paraId="72941034" w14:textId="3749D11F" w:rsidR="00F9538C" w:rsidRPr="00F9538C" w:rsidRDefault="00F00017" w:rsidP="00E36074">
            <w:pPr>
              <w:jc w:val="left"/>
              <w:rPr>
                <w:bCs/>
              </w:rPr>
            </w:pPr>
            <w:r>
              <w:rPr>
                <w:bCs/>
              </w:rPr>
              <w:t>D</w:t>
            </w:r>
            <w:r w:rsidR="00884B9A">
              <w:rPr>
                <w:bCs/>
              </w:rPr>
              <w:t>ipl.-Ing. Kevin Schiechtl</w:t>
            </w:r>
            <w:r w:rsidR="009A33EE">
              <w:rPr>
                <w:bCs/>
              </w:rPr>
              <w:t xml:space="preserve">               </w:t>
            </w:r>
          </w:p>
        </w:tc>
      </w:tr>
    </w:tbl>
    <w:p w14:paraId="42002F52" w14:textId="77777777" w:rsidR="00AC1E1C" w:rsidRDefault="00AC1E1C" w:rsidP="00D06964">
      <w:pPr>
        <w:jc w:val="center"/>
        <w:rPr>
          <w:b/>
          <w:bCs/>
        </w:rPr>
      </w:pPr>
    </w:p>
    <w:p w14:paraId="1C242552" w14:textId="6238718F" w:rsidR="00AF6CBA" w:rsidRPr="00F9538C" w:rsidRDefault="00F9538C" w:rsidP="00F9538C">
      <w:pPr>
        <w:jc w:val="left"/>
        <w:rPr>
          <w:bCs/>
        </w:rPr>
      </w:pPr>
      <w:r w:rsidRPr="00F9538C">
        <w:rPr>
          <w:bCs/>
        </w:rPr>
        <w:t xml:space="preserve">Innsbruck, am </w:t>
      </w:r>
      <w:r w:rsidR="00D06964">
        <w:rPr>
          <w:bCs/>
        </w:rPr>
        <w:t>31.03.2023</w:t>
      </w:r>
    </w:p>
    <w:p w14:paraId="31B88E09" w14:textId="77777777" w:rsidR="00F9538C" w:rsidRDefault="00F9538C" w:rsidP="00855FB3">
      <w:pPr>
        <w:spacing w:line="276" w:lineRule="auto"/>
        <w:jc w:val="left"/>
        <w:rPr>
          <w:bCs/>
          <w:szCs w:val="24"/>
        </w:rPr>
      </w:pPr>
    </w:p>
    <w:p w14:paraId="102DC18B" w14:textId="77777777" w:rsidR="00F9538C" w:rsidRDefault="00F9538C" w:rsidP="00F9538C">
      <w:pPr>
        <w:tabs>
          <w:tab w:val="left" w:pos="7305"/>
        </w:tabs>
        <w:spacing w:line="276" w:lineRule="auto"/>
        <w:jc w:val="left"/>
        <w:rPr>
          <w:bCs/>
          <w:szCs w:val="24"/>
        </w:rPr>
      </w:pPr>
      <w:r>
        <w:rPr>
          <w:bCs/>
          <w:noProof/>
          <w:szCs w:val="24"/>
          <w:lang w:val="en-US" w:eastAsia="en-US"/>
        </w:rPr>
        <mc:AlternateContent>
          <mc:Choice Requires="wps">
            <w:drawing>
              <wp:anchor distT="0" distB="0" distL="114300" distR="114300" simplePos="0" relativeHeight="251659264" behindDoc="0" locked="0" layoutInCell="1" allowOverlap="1" wp14:anchorId="486AC5E4" wp14:editId="4336A2DB">
                <wp:simplePos x="0" y="0"/>
                <wp:positionH relativeFrom="column">
                  <wp:posOffset>-3810</wp:posOffset>
                </wp:positionH>
                <wp:positionV relativeFrom="paragraph">
                  <wp:posOffset>262255</wp:posOffset>
                </wp:positionV>
                <wp:extent cx="5343525" cy="9525"/>
                <wp:effectExtent l="0" t="0" r="28575" b="28575"/>
                <wp:wrapNone/>
                <wp:docPr id="3" name="Gerader Verbinder 3"/>
                <wp:cNvGraphicFramePr/>
                <a:graphic xmlns:a="http://schemas.openxmlformats.org/drawingml/2006/main">
                  <a:graphicData uri="http://schemas.microsoft.com/office/word/2010/wordprocessingShape">
                    <wps:wsp>
                      <wps:cNvCnPr/>
                      <wps:spPr>
                        <a:xfrm>
                          <a:off x="0" y="0"/>
                          <a:ext cx="534352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100971" id="Gerader Verbinde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0.65pt" to="420.4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" strokecolor="black [3213]"/>
            </w:pict>
          </mc:Fallback>
        </mc:AlternateContent>
      </w:r>
      <w:r>
        <w:rPr>
          <w:bCs/>
          <w:szCs w:val="24"/>
        </w:rPr>
        <w:tab/>
      </w:r>
    </w:p>
    <w:p w14:paraId="4666B5E8" w14:textId="77777777" w:rsidR="00F9538C" w:rsidRDefault="00F9538C" w:rsidP="00855FB3">
      <w:pPr>
        <w:spacing w:line="276" w:lineRule="auto"/>
        <w:jc w:val="left"/>
        <w:rPr>
          <w:bCs/>
          <w:szCs w:val="24"/>
        </w:rPr>
      </w:pPr>
    </w:p>
    <w:p w14:paraId="6D5D58E6" w14:textId="481EA30A" w:rsidR="00F9538C" w:rsidRDefault="00F9538C" w:rsidP="00855FB3">
      <w:pPr>
        <w:spacing w:line="276" w:lineRule="auto"/>
        <w:jc w:val="left"/>
        <w:rPr>
          <w:bCs/>
          <w:szCs w:val="24"/>
        </w:rPr>
      </w:pPr>
      <w:r w:rsidRPr="00F9538C">
        <w:rPr>
          <w:bCs/>
          <w:szCs w:val="24"/>
        </w:rPr>
        <w:t xml:space="preserve">Abgabevermerk: </w:t>
      </w:r>
      <w:r>
        <w:rPr>
          <w:bCs/>
          <w:szCs w:val="24"/>
        </w:rPr>
        <w:tab/>
      </w:r>
      <w:r>
        <w:rPr>
          <w:bCs/>
          <w:szCs w:val="24"/>
        </w:rPr>
        <w:tab/>
      </w:r>
      <w:r>
        <w:rPr>
          <w:bCs/>
          <w:szCs w:val="24"/>
        </w:rPr>
        <w:tab/>
      </w:r>
      <w:r>
        <w:rPr>
          <w:bCs/>
          <w:szCs w:val="24"/>
        </w:rPr>
        <w:tab/>
      </w:r>
      <w:r w:rsidRPr="00F9538C">
        <w:rPr>
          <w:bCs/>
          <w:szCs w:val="24"/>
        </w:rPr>
        <w:t>Betreuer/in:</w:t>
      </w:r>
      <w:r w:rsidR="00A61524">
        <w:rPr>
          <w:bCs/>
          <w:szCs w:val="24"/>
        </w:rPr>
        <w:t xml:space="preserve"> Dipl.-Ing. Kevin Schiechtl</w:t>
      </w:r>
    </w:p>
    <w:p w14:paraId="312864AB" w14:textId="5DCC5948" w:rsidR="001054D4" w:rsidRDefault="00F9538C" w:rsidP="00855FB3">
      <w:pPr>
        <w:spacing w:line="276" w:lineRule="auto"/>
        <w:jc w:val="left"/>
        <w:rPr>
          <w:bCs/>
          <w:szCs w:val="24"/>
        </w:rPr>
      </w:pPr>
      <w:r w:rsidRPr="00F9538C">
        <w:rPr>
          <w:bCs/>
          <w:szCs w:val="24"/>
        </w:rPr>
        <w:t>Datum:</w:t>
      </w:r>
      <w:r w:rsidR="00D06964">
        <w:rPr>
          <w:bCs/>
          <w:szCs w:val="24"/>
        </w:rPr>
        <w:t xml:space="preserve"> 31.03.2023</w:t>
      </w:r>
      <w:r w:rsidRPr="00F9538C">
        <w:rPr>
          <w:bCs/>
          <w:szCs w:val="24"/>
        </w:rPr>
        <w:t xml:space="preserve">       </w:t>
      </w:r>
    </w:p>
    <w:p w14:paraId="75AACA5C" w14:textId="77777777" w:rsidR="00F52C0A" w:rsidRDefault="00F52C0A" w:rsidP="00855FB3">
      <w:pPr>
        <w:spacing w:line="276" w:lineRule="auto"/>
        <w:jc w:val="left"/>
        <w:rPr>
          <w:bCs/>
          <w:szCs w:val="24"/>
        </w:rPr>
      </w:pPr>
    </w:p>
    <w:p w14:paraId="203CA4EE" w14:textId="77777777" w:rsidR="00A65D65" w:rsidRDefault="00A65D65" w:rsidP="00A65D65">
      <w:pPr>
        <w:spacing w:line="276" w:lineRule="auto"/>
        <w:ind w:firstLine="708"/>
        <w:jc w:val="left"/>
        <w:rPr>
          <w:bCs/>
          <w:szCs w:val="24"/>
        </w:rPr>
        <w:sectPr w:rsidR="00A65D65" w:rsidSect="00E37764">
          <w:headerReference w:type="default" r:id="rId8"/>
          <w:headerReference w:type="first" r:id="rId9"/>
          <w:pgSz w:w="11905" w:h="16837"/>
          <w:pgMar w:top="1418" w:right="1418" w:bottom="1418" w:left="1701" w:header="720" w:footer="720" w:gutter="0"/>
          <w:pgNumType w:fmt="lowerRoman" w:start="1"/>
          <w:cols w:space="720"/>
          <w:titlePg/>
          <w:docGrid w:linePitch="326"/>
        </w:sectPr>
      </w:pPr>
    </w:p>
    <w:p w14:paraId="34222E3F" w14:textId="5E013037" w:rsidR="00F52C0A" w:rsidRDefault="00F52C0A" w:rsidP="00A65D65">
      <w:pPr>
        <w:spacing w:line="276" w:lineRule="auto"/>
        <w:ind w:firstLine="708"/>
        <w:jc w:val="left"/>
        <w:rPr>
          <w:bCs/>
          <w:szCs w:val="24"/>
        </w:rPr>
      </w:pPr>
    </w:p>
    <w:p w14:paraId="6EA38DE3" w14:textId="77777777" w:rsidR="00A61524" w:rsidRDefault="00A61524" w:rsidP="00855FB3">
      <w:pPr>
        <w:spacing w:line="276" w:lineRule="auto"/>
        <w:jc w:val="left"/>
        <w:rPr>
          <w:bCs/>
          <w:szCs w:val="24"/>
        </w:rPr>
      </w:pPr>
    </w:p>
    <w:p w14:paraId="2ADA7BB6" w14:textId="77777777" w:rsidR="00F52C0A" w:rsidRDefault="00F52C0A" w:rsidP="00855FB3">
      <w:pPr>
        <w:spacing w:line="276" w:lineRule="auto"/>
        <w:jc w:val="left"/>
        <w:rPr>
          <w:bCs/>
          <w:szCs w:val="24"/>
        </w:rPr>
        <w:sectPr w:rsidR="00F52C0A" w:rsidSect="00A65D65">
          <w:type w:val="continuous"/>
          <w:pgSz w:w="11905" w:h="16837"/>
          <w:pgMar w:top="1418" w:right="1418" w:bottom="1418" w:left="1701" w:header="720" w:footer="720" w:gutter="0"/>
          <w:pgNumType w:fmt="lowerRoman" w:start="1"/>
          <w:cols w:space="720"/>
          <w:titlePg/>
          <w:docGrid w:linePitch="326"/>
        </w:sectPr>
      </w:pPr>
    </w:p>
    <w:p w14:paraId="20DE6B09" w14:textId="77777777" w:rsidR="00A72F96" w:rsidRPr="00C822DA" w:rsidRDefault="00D85522" w:rsidP="00B316AF">
      <w:pPr>
        <w:pStyle w:val="berschrift2"/>
        <w:numPr>
          <w:ilvl w:val="0"/>
          <w:numId w:val="0"/>
        </w:numPr>
        <w:rPr>
          <w:lang w:val="de-AT"/>
        </w:rPr>
      </w:pPr>
      <w:bookmarkStart w:id="1" w:name="_Toc127887996"/>
      <w:r w:rsidRPr="00C822DA">
        <w:rPr>
          <w:lang w:val="de-AT"/>
        </w:rPr>
        <w:lastRenderedPageBreak/>
        <w:t>Kurzfassung /</w:t>
      </w:r>
      <w:r w:rsidR="002A1FDA" w:rsidRPr="00C822DA">
        <w:rPr>
          <w:lang w:val="de-AT"/>
        </w:rPr>
        <w:t>Abstract</w:t>
      </w:r>
      <w:bookmarkEnd w:id="1"/>
      <w:r w:rsidR="002A1FDA" w:rsidRPr="00C822DA">
        <w:rPr>
          <w:lang w:val="de-AT"/>
        </w:rPr>
        <w:t xml:space="preserve"> </w:t>
      </w:r>
    </w:p>
    <w:p w14:paraId="7761B704" w14:textId="0ED0AC88" w:rsidR="00E36074" w:rsidRDefault="00E36074" w:rsidP="00B316AF">
      <w:r w:rsidRPr="00E36074">
        <w:t xml:space="preserve">Die vorliegende Diplomarbeit beschäftigt sich </w:t>
      </w:r>
      <w:r w:rsidR="00B316AF" w:rsidRPr="00E36074">
        <w:t>mi</w:t>
      </w:r>
      <w:r w:rsidR="00B316AF">
        <w:t>t einem virtuellen Server, der mit</w:t>
      </w:r>
      <w:bookmarkStart w:id="2" w:name="_Toc343525837"/>
      <w:r w:rsidR="00B316AF">
        <w:t xml:space="preserve">hilfe eines Python Client Programmes kommuniziert. </w:t>
      </w:r>
      <w:r w:rsidR="00B316AF" w:rsidRPr="00B316AF">
        <w:t>Viele Firmen bieten keine geeigneten virtuellen Server für den allgemeinen Gebrauch für junge Menschen an. Entweder der Preis oder die unübersichtliche Konfigurationsvielfalt stellt ein Problem dar. Aus diesen Gründen, soll diese Arbeit Firmen, Privatpersonen ein kostengünstiges und einfaches Bild von virtuellen Servern zeigen.</w:t>
      </w:r>
      <w:r w:rsidR="005156C8">
        <w:t xml:space="preserve"> </w:t>
      </w:r>
      <w:r w:rsidR="005156C8" w:rsidRPr="005156C8">
        <w:t>Das geplante Ergebnis ist nachhaltig und auch verwertbar. Die Dokumentation beinhaltet unter anderem Prototypen, die einzelnen Konfigurationsschritte, den Source Code für das Client Programm, Analyse der Ergebnisse und das fertige Produkt. Das geplante Endergebnis beinhaltet einen funktionsfähigen virtuellen Server, der mit einem Python Client Programm kommunizieren kann.</w:t>
      </w:r>
      <w:r w:rsidR="005156C8">
        <w:t xml:space="preserve"> </w:t>
      </w:r>
      <w:r w:rsidR="005156C8" w:rsidRPr="005156C8">
        <w:t>Ziel der Diplomarbeit ist die Entwicklung eines virtuellen Servers, welcher Wissen im Bereich Software- und Netzwerktechnik erfordert. Die Kommunikation zu einem Client-Laptop soll nach Projektfertigstellung möglich sein. Umgesetzt werden Kenntnisse der Softwareprogrammierung, Kommunikationssysteme und -netze sowie Projektmanagement und Organisation.</w:t>
      </w:r>
    </w:p>
    <w:p w14:paraId="679E833A" w14:textId="409F9EFE" w:rsidR="00217A4B" w:rsidRDefault="005746CB" w:rsidP="00B316AF">
      <w:pPr>
        <w:rPr>
          <w:lang w:val="en-US"/>
        </w:rPr>
        <w:sectPr w:rsidR="00217A4B" w:rsidSect="00767FD1">
          <w:headerReference w:type="default" r:id="rId10"/>
          <w:footerReference w:type="default" r:id="rId11"/>
          <w:headerReference w:type="first" r:id="rId12"/>
          <w:footerReference w:type="first" r:id="rId13"/>
          <w:pgSz w:w="11905" w:h="16837"/>
          <w:pgMar w:top="1985" w:right="1418" w:bottom="1418" w:left="1701" w:header="720" w:footer="720" w:gutter="0"/>
          <w:pgNumType w:fmt="lowerRoman" w:start="1"/>
          <w:cols w:space="720"/>
          <w:docGrid w:linePitch="326"/>
        </w:sectPr>
      </w:pPr>
      <w:r w:rsidRPr="005746CB">
        <w:rPr>
          <w:lang w:val="en-US"/>
        </w:rPr>
        <w:t xml:space="preserve">This thesis is about a virtual server that communicates using a Python client program. Many companies do not offer suitable virtual servers for </w:t>
      </w:r>
      <w:r w:rsidR="008F7004" w:rsidRPr="005746CB">
        <w:rPr>
          <w:lang w:val="en-US"/>
        </w:rPr>
        <w:t>typical use</w:t>
      </w:r>
      <w:r w:rsidRPr="005746CB">
        <w:rPr>
          <w:lang w:val="en-US"/>
        </w:rPr>
        <w:t xml:space="preserve"> by young people. Either the price or the confusing variety of configurations is a problem. For these reasons, this work is intended to show companies, private persons an inexpensive and simple picture of virtual servers. The planned result is sustainable and usable. The documentation includes prototypes, the individual configuration steps, the source code for the client program, analysis of the results and the finished product. The planned result includes a functional virtual server that can communicate with a Python client program. The aim of the thesis is the development of a virtual server, which requires knowledge in the field of software and network technology. Communication with a client laptop should be possible after completion of the project. Knowledge of software programming, communication systems and networks as well as project management and organization are implemented.</w:t>
      </w:r>
    </w:p>
    <w:p w14:paraId="523E465E" w14:textId="692F125A" w:rsidR="00C0287C" w:rsidRPr="002C7AD1" w:rsidRDefault="00A72F96" w:rsidP="00C0287C">
      <w:pPr>
        <w:pStyle w:val="berschrift2"/>
        <w:numPr>
          <w:ilvl w:val="0"/>
          <w:numId w:val="0"/>
        </w:numPr>
        <w:rPr>
          <w:lang w:val="de-AT"/>
        </w:rPr>
      </w:pPr>
      <w:bookmarkStart w:id="3" w:name="_Toc127887997"/>
      <w:r w:rsidRPr="002C7AD1">
        <w:rPr>
          <w:lang w:val="de-AT"/>
        </w:rPr>
        <w:lastRenderedPageBreak/>
        <w:t>Projektergebnis</w:t>
      </w:r>
      <w:bookmarkEnd w:id="2"/>
      <w:bookmarkEnd w:id="3"/>
    </w:p>
    <w:p w14:paraId="42550A36" w14:textId="17CEB5A6" w:rsidR="00C0287C" w:rsidRPr="00444BEA" w:rsidRDefault="00D408D4" w:rsidP="009232BB">
      <w:pPr>
        <w:rPr>
          <w:lang w:val="de-AT"/>
        </w:rPr>
      </w:pPr>
      <w:bookmarkStart w:id="4" w:name="_Hlk126677074"/>
      <w:r w:rsidRPr="00D408D4">
        <w:rPr>
          <w:lang w:val="de-AT"/>
        </w:rPr>
        <w:t xml:space="preserve">Es wurden </w:t>
      </w:r>
      <w:r>
        <w:rPr>
          <w:lang w:val="de-AT"/>
        </w:rPr>
        <w:t xml:space="preserve">alle Aufgaben laut Meilensteine durchgeführt und dokumentiert. </w:t>
      </w:r>
      <w:r w:rsidR="00444BEA" w:rsidRPr="00444BEA">
        <w:rPr>
          <w:lang w:val="de-AT"/>
        </w:rPr>
        <w:t>D</w:t>
      </w:r>
      <w:r w:rsidR="00444BEA">
        <w:rPr>
          <w:lang w:val="de-AT"/>
        </w:rPr>
        <w:t xml:space="preserve">ie </w:t>
      </w:r>
      <w:r w:rsidR="00444BEA" w:rsidRPr="00444BEA">
        <w:rPr>
          <w:lang w:val="de-AT"/>
        </w:rPr>
        <w:t>Ergebnis</w:t>
      </w:r>
      <w:r w:rsidR="00444BEA">
        <w:rPr>
          <w:lang w:val="de-AT"/>
        </w:rPr>
        <w:t>s</w:t>
      </w:r>
      <w:r w:rsidR="00444BEA" w:rsidRPr="00444BEA">
        <w:rPr>
          <w:lang w:val="de-AT"/>
        </w:rPr>
        <w:t>e eines virtuellen Ubuntu Linux Servers ermöglicht es Benutzern, einen Server mit einer Vielzahl von Funktionen einzurichten. Der Server unterstützt DHCP</w:t>
      </w:r>
      <w:r w:rsidR="00A36CE8">
        <w:rPr>
          <w:lang w:val="de-AT"/>
        </w:rPr>
        <w:fldChar w:fldCharType="begin"/>
      </w:r>
      <w:r w:rsidR="00A36CE8">
        <w:instrText xml:space="preserve"> XE "</w:instrText>
      </w:r>
      <w:r w:rsidR="00A36CE8" w:rsidRPr="009F2E9C">
        <w:rPr>
          <w:lang w:val="de-AT"/>
        </w:rPr>
        <w:instrText>DHCP</w:instrText>
      </w:r>
      <w:r w:rsidR="00A36CE8">
        <w:instrText>" \t "</w:instrText>
      </w:r>
      <w:r w:rsidR="00A36CE8" w:rsidRPr="00A83E69">
        <w:instrText>Dynamic Host Configuration Protocol</w:instrText>
      </w:r>
      <w:r w:rsidR="00A36CE8">
        <w:instrText xml:space="preserve">" </w:instrText>
      </w:r>
      <w:r w:rsidR="00A36CE8">
        <w:rPr>
          <w:lang w:val="de-AT"/>
        </w:rPr>
        <w:fldChar w:fldCharType="end"/>
      </w:r>
      <w:r w:rsidR="00444BEA" w:rsidRPr="00444BEA">
        <w:rPr>
          <w:lang w:val="de-AT"/>
        </w:rPr>
        <w:t xml:space="preserve">, DNS, Firewall, Mail Server, Admin Benutzer und normale Benutzer. Der Server ist auch mit einem Python Client Programm kompatibel, das es Benutzern ermöglicht, eine Verbindung zu dem Server herzustellen und </w:t>
      </w:r>
      <w:r w:rsidR="00444BEA">
        <w:rPr>
          <w:lang w:val="de-AT"/>
        </w:rPr>
        <w:t>mit</w:t>
      </w:r>
      <w:r w:rsidR="00444BEA" w:rsidRPr="00444BEA">
        <w:rPr>
          <w:lang w:val="de-AT"/>
        </w:rPr>
        <w:t xml:space="preserve"> ihm zu </w:t>
      </w:r>
      <w:r w:rsidR="00444BEA">
        <w:rPr>
          <w:lang w:val="de-AT"/>
        </w:rPr>
        <w:t>kommunizieren</w:t>
      </w:r>
      <w:r w:rsidR="00444BEA" w:rsidRPr="00444BEA">
        <w:rPr>
          <w:lang w:val="de-AT"/>
        </w:rPr>
        <w:t>.</w:t>
      </w:r>
      <w:r w:rsidR="00444BEA">
        <w:rPr>
          <w:lang w:val="de-AT"/>
        </w:rPr>
        <w:t xml:space="preserve"> </w:t>
      </w:r>
      <w:r w:rsidR="00444BEA" w:rsidRPr="00444BEA">
        <w:rPr>
          <w:lang w:val="de-AT"/>
        </w:rPr>
        <w:t xml:space="preserve">Der Server bietet Benutzern die Möglichkeit, ihre Netzwerkressourcen zu schützen. Dazu gehört die Verwendung der Firewall, die den Netzwerkverkehr kontrolliert und unerwünschte Verkehr blockiert. Der Server kann auch DHCP und DNS konfigurieren, um Netzwerkverbindungen zu verwalten. Darüber hinaus bietet der Server einen Mail Server, der Benutzern ermöglicht, E-Mails zu senden und zu empfangen. Der Server kann auch verschiedene Benutzerprofile erstellen, damit Benutzer mit unterschiedlichen Rechten auf den Server zugreifen können. Der Server kann zudem verschiedene Admin Benutzerprofile erstellen, um den Zugriff auf den Server zu kontrollieren und zu verwalten. Der Server ist auch mit einem Python Client Programm kompatibel, das Benutzern ermöglicht, eine Verbindung zum Server aufzubauen und mit ihm zu interagieren. </w:t>
      </w:r>
    </w:p>
    <w:bookmarkEnd w:id="4"/>
    <w:p w14:paraId="3BFEF960" w14:textId="77777777" w:rsidR="001F5FD6" w:rsidRPr="00444BEA" w:rsidRDefault="001F5FD6" w:rsidP="000D78BA">
      <w:pPr>
        <w:suppressAutoHyphens w:val="0"/>
        <w:spacing w:after="0" w:line="240" w:lineRule="auto"/>
        <w:jc w:val="left"/>
        <w:rPr>
          <w:color w:val="0000FF"/>
          <w:lang w:val="de-AT"/>
        </w:rPr>
      </w:pPr>
    </w:p>
    <w:p w14:paraId="1D607DA6" w14:textId="77777777" w:rsidR="001F5FD6" w:rsidRPr="00444BEA" w:rsidRDefault="001F5FD6" w:rsidP="001F5FD6">
      <w:pPr>
        <w:rPr>
          <w:lang w:val="de-AT"/>
        </w:rPr>
      </w:pPr>
    </w:p>
    <w:p w14:paraId="1DB0DF2E" w14:textId="77777777" w:rsidR="001F5FD6" w:rsidRPr="00444BEA" w:rsidRDefault="001F5FD6" w:rsidP="001F5FD6">
      <w:pPr>
        <w:rPr>
          <w:lang w:val="de-AT"/>
        </w:rPr>
      </w:pPr>
    </w:p>
    <w:p w14:paraId="23A27FCE" w14:textId="77777777" w:rsidR="001F5FD6" w:rsidRPr="00444BEA" w:rsidRDefault="001F5FD6" w:rsidP="001F5FD6">
      <w:pPr>
        <w:rPr>
          <w:lang w:val="de-AT"/>
        </w:rPr>
      </w:pPr>
    </w:p>
    <w:p w14:paraId="2619A26A" w14:textId="77777777" w:rsidR="001F5FD6" w:rsidRPr="00444BEA" w:rsidRDefault="001F5FD6" w:rsidP="001F5FD6">
      <w:pPr>
        <w:rPr>
          <w:lang w:val="de-AT"/>
        </w:rPr>
      </w:pPr>
    </w:p>
    <w:p w14:paraId="45F43AF2" w14:textId="77777777" w:rsidR="001F5FD6" w:rsidRPr="00444BEA" w:rsidRDefault="001F5FD6" w:rsidP="001F5FD6">
      <w:pPr>
        <w:rPr>
          <w:color w:val="0000FF"/>
          <w:lang w:val="de-AT"/>
        </w:rPr>
      </w:pPr>
    </w:p>
    <w:p w14:paraId="07428BEE" w14:textId="1EF17030" w:rsidR="001F5FD6" w:rsidRPr="00444BEA" w:rsidRDefault="001F5FD6" w:rsidP="001F5FD6">
      <w:pPr>
        <w:tabs>
          <w:tab w:val="left" w:pos="3283"/>
        </w:tabs>
        <w:rPr>
          <w:color w:val="0000FF"/>
          <w:lang w:val="de-AT"/>
        </w:rPr>
      </w:pPr>
      <w:r w:rsidRPr="00444BEA">
        <w:rPr>
          <w:color w:val="0000FF"/>
          <w:lang w:val="de-AT"/>
        </w:rPr>
        <w:tab/>
      </w:r>
    </w:p>
    <w:p w14:paraId="15D9F318" w14:textId="25789B7A" w:rsidR="001F5FD6" w:rsidRPr="00444BEA" w:rsidRDefault="001F5FD6" w:rsidP="001F5FD6">
      <w:pPr>
        <w:tabs>
          <w:tab w:val="left" w:pos="3283"/>
        </w:tabs>
        <w:rPr>
          <w:lang w:val="de-AT"/>
        </w:rPr>
        <w:sectPr w:rsidR="001F5FD6" w:rsidRPr="00444BEA" w:rsidSect="00767FD1">
          <w:footerReference w:type="default" r:id="rId14"/>
          <w:pgSz w:w="11905" w:h="16837"/>
          <w:pgMar w:top="1985" w:right="1418" w:bottom="1418" w:left="1701" w:header="720" w:footer="720" w:gutter="0"/>
          <w:pgNumType w:fmt="lowerRoman" w:start="1"/>
          <w:cols w:space="720"/>
          <w:docGrid w:linePitch="326"/>
        </w:sectPr>
      </w:pPr>
      <w:r w:rsidRPr="00444BEA">
        <w:rPr>
          <w:lang w:val="de-AT"/>
        </w:rPr>
        <w:tab/>
      </w:r>
    </w:p>
    <w:bookmarkEnd w:id="0"/>
    <w:p w14:paraId="78D06B0F" w14:textId="77777777" w:rsidR="00BC0456" w:rsidRPr="00C822DA" w:rsidRDefault="00BC0456">
      <w:pPr>
        <w:pStyle w:val="Textkrper"/>
        <w:pageBreakBefore/>
        <w:jc w:val="left"/>
        <w:rPr>
          <w:b/>
          <w:sz w:val="32"/>
          <w:szCs w:val="32"/>
          <w:lang w:val="en-US"/>
        </w:rPr>
        <w:sectPr w:rsidR="00BC0456" w:rsidRPr="00C822DA" w:rsidSect="00767FD1">
          <w:footerReference w:type="default" r:id="rId15"/>
          <w:pgSz w:w="11905" w:h="16837"/>
          <w:pgMar w:top="1985" w:right="1418" w:bottom="1418" w:left="1701" w:header="720" w:footer="720" w:gutter="0"/>
          <w:pgNumType w:fmt="lowerRoman" w:start="1"/>
          <w:cols w:space="720"/>
          <w:docGrid w:linePitch="326"/>
        </w:sectPr>
      </w:pPr>
      <w:r w:rsidRPr="00C822DA">
        <w:rPr>
          <w:b/>
          <w:sz w:val="32"/>
          <w:szCs w:val="32"/>
          <w:lang w:val="en-US"/>
        </w:rPr>
        <w:lastRenderedPageBreak/>
        <w:t>Inhaltsverzeichnis</w:t>
      </w:r>
    </w:p>
    <w:sdt>
      <w:sdtPr>
        <w:rPr>
          <w:rFonts w:ascii="Arial" w:eastAsia="Times New Roman" w:hAnsi="Arial" w:cs="Times New Roman"/>
          <w:color w:val="auto"/>
          <w:sz w:val="24"/>
          <w:szCs w:val="20"/>
          <w:lang w:eastAsia="ar-SA"/>
        </w:rPr>
        <w:id w:val="810285569"/>
        <w:docPartObj>
          <w:docPartGallery w:val="Table of Contents"/>
          <w:docPartUnique/>
        </w:docPartObj>
      </w:sdtPr>
      <w:sdtEndPr>
        <w:rPr>
          <w:b/>
          <w:bCs/>
        </w:rPr>
      </w:sdtEndPr>
      <w:sdtContent>
        <w:p w14:paraId="6EA81309" w14:textId="77777777" w:rsidR="009B79BA" w:rsidRPr="009B79BA" w:rsidRDefault="009B79BA" w:rsidP="00FE2F90">
          <w:pPr>
            <w:pStyle w:val="Inhaltsverzeichnisberschrift"/>
          </w:pPr>
        </w:p>
        <w:p w14:paraId="1D6C869A" w14:textId="041920E1" w:rsidR="00EF403D" w:rsidRDefault="00D46FDD">
          <w:pPr>
            <w:pStyle w:val="Verzeichnis2"/>
            <w:tabs>
              <w:tab w:val="right" w:leader="dot" w:pos="9061"/>
            </w:tabs>
            <w:rPr>
              <w:rFonts w:asciiTheme="minorHAnsi" w:eastAsiaTheme="minorEastAsia" w:hAnsiTheme="minorHAnsi" w:cstheme="minorBidi"/>
              <w:noProof/>
              <w:sz w:val="22"/>
              <w:szCs w:val="22"/>
              <w:lang w:val="de-AT" w:eastAsia="de-AT"/>
            </w:rPr>
          </w:pPr>
          <w:r>
            <w:fldChar w:fldCharType="begin"/>
          </w:r>
          <w:r>
            <w:instrText xml:space="preserve"> TOC \o "1-3" \h \z \u </w:instrText>
          </w:r>
          <w:r>
            <w:fldChar w:fldCharType="separate"/>
          </w:r>
          <w:hyperlink w:anchor="_Toc127887996" w:history="1">
            <w:r w:rsidR="00EF403D" w:rsidRPr="00993048">
              <w:rPr>
                <w:rStyle w:val="Hyperlink"/>
                <w:noProof/>
                <w:lang w:val="de-AT"/>
              </w:rPr>
              <w:t>Kurzfassung /Abstract</w:t>
            </w:r>
            <w:r w:rsidR="00EF403D">
              <w:rPr>
                <w:noProof/>
                <w:webHidden/>
              </w:rPr>
              <w:tab/>
            </w:r>
            <w:r w:rsidR="00EF403D">
              <w:rPr>
                <w:noProof/>
                <w:webHidden/>
              </w:rPr>
              <w:fldChar w:fldCharType="begin"/>
            </w:r>
            <w:r w:rsidR="00EF403D">
              <w:rPr>
                <w:noProof/>
                <w:webHidden/>
              </w:rPr>
              <w:instrText xml:space="preserve"> PAGEREF _Toc127887996 \h </w:instrText>
            </w:r>
            <w:r w:rsidR="00EF403D">
              <w:rPr>
                <w:noProof/>
                <w:webHidden/>
              </w:rPr>
            </w:r>
            <w:r w:rsidR="00EF403D">
              <w:rPr>
                <w:noProof/>
                <w:webHidden/>
              </w:rPr>
              <w:fldChar w:fldCharType="separate"/>
            </w:r>
            <w:r w:rsidR="00EF403D">
              <w:rPr>
                <w:noProof/>
                <w:webHidden/>
              </w:rPr>
              <w:t>i</w:t>
            </w:r>
            <w:r w:rsidR="00EF403D">
              <w:rPr>
                <w:noProof/>
                <w:webHidden/>
              </w:rPr>
              <w:fldChar w:fldCharType="end"/>
            </w:r>
          </w:hyperlink>
        </w:p>
        <w:p w14:paraId="67747A24" w14:textId="2A5134D9" w:rsidR="00EF403D" w:rsidRDefault="00000000">
          <w:pPr>
            <w:pStyle w:val="Verzeichnis2"/>
            <w:tabs>
              <w:tab w:val="right" w:leader="dot" w:pos="9061"/>
            </w:tabs>
            <w:rPr>
              <w:rFonts w:asciiTheme="minorHAnsi" w:eastAsiaTheme="minorEastAsia" w:hAnsiTheme="minorHAnsi" w:cstheme="minorBidi"/>
              <w:noProof/>
              <w:sz w:val="22"/>
              <w:szCs w:val="22"/>
              <w:lang w:val="de-AT" w:eastAsia="de-AT"/>
            </w:rPr>
          </w:pPr>
          <w:hyperlink w:anchor="_Toc127887997" w:history="1">
            <w:r w:rsidR="00EF403D" w:rsidRPr="00993048">
              <w:rPr>
                <w:rStyle w:val="Hyperlink"/>
                <w:noProof/>
                <w:lang w:val="de-AT"/>
              </w:rPr>
              <w:t>Projektergebnis</w:t>
            </w:r>
            <w:r w:rsidR="00EF403D">
              <w:rPr>
                <w:noProof/>
                <w:webHidden/>
              </w:rPr>
              <w:tab/>
            </w:r>
            <w:r w:rsidR="00EF403D">
              <w:rPr>
                <w:noProof/>
                <w:webHidden/>
              </w:rPr>
              <w:fldChar w:fldCharType="begin"/>
            </w:r>
            <w:r w:rsidR="00EF403D">
              <w:rPr>
                <w:noProof/>
                <w:webHidden/>
              </w:rPr>
              <w:instrText xml:space="preserve"> PAGEREF _Toc127887997 \h </w:instrText>
            </w:r>
            <w:r w:rsidR="00EF403D">
              <w:rPr>
                <w:noProof/>
                <w:webHidden/>
              </w:rPr>
            </w:r>
            <w:r w:rsidR="00EF403D">
              <w:rPr>
                <w:noProof/>
                <w:webHidden/>
              </w:rPr>
              <w:fldChar w:fldCharType="separate"/>
            </w:r>
            <w:r w:rsidR="00EF403D">
              <w:rPr>
                <w:noProof/>
                <w:webHidden/>
              </w:rPr>
              <w:t>i</w:t>
            </w:r>
            <w:r w:rsidR="00EF403D">
              <w:rPr>
                <w:noProof/>
                <w:webHidden/>
              </w:rPr>
              <w:fldChar w:fldCharType="end"/>
            </w:r>
          </w:hyperlink>
        </w:p>
        <w:p w14:paraId="7A7E99C1" w14:textId="42666EC6"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7998" w:history="1">
            <w:r w:rsidR="00EF403D" w:rsidRPr="00993048">
              <w:rPr>
                <w:rStyle w:val="Hyperlink"/>
                <w:noProof/>
              </w:rPr>
              <w:t>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Einleitung</w:t>
            </w:r>
            <w:r w:rsidR="00EF403D">
              <w:rPr>
                <w:noProof/>
                <w:webHidden/>
              </w:rPr>
              <w:tab/>
            </w:r>
            <w:r w:rsidR="00EF403D">
              <w:rPr>
                <w:noProof/>
                <w:webHidden/>
              </w:rPr>
              <w:fldChar w:fldCharType="begin"/>
            </w:r>
            <w:r w:rsidR="00EF403D">
              <w:rPr>
                <w:noProof/>
                <w:webHidden/>
              </w:rPr>
              <w:instrText xml:space="preserve"> PAGEREF _Toc127887998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65DD89C8" w14:textId="617C5EF1"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7999" w:history="1">
            <w:r w:rsidR="00EF403D" w:rsidRPr="00993048">
              <w:rPr>
                <w:rStyle w:val="Hyperlink"/>
                <w:noProof/>
              </w:rPr>
              <w:t>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Vertiefende Aufgabenstellung</w:t>
            </w:r>
            <w:r w:rsidR="00EF403D">
              <w:rPr>
                <w:noProof/>
                <w:webHidden/>
              </w:rPr>
              <w:tab/>
            </w:r>
            <w:r w:rsidR="00EF403D">
              <w:rPr>
                <w:noProof/>
                <w:webHidden/>
              </w:rPr>
              <w:fldChar w:fldCharType="begin"/>
            </w:r>
            <w:r w:rsidR="00EF403D">
              <w:rPr>
                <w:noProof/>
                <w:webHidden/>
              </w:rPr>
              <w:instrText xml:space="preserve"> PAGEREF _Toc127887999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7EFBA37B" w14:textId="4A87D755"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0" w:history="1">
            <w:r w:rsidR="00EF403D" w:rsidRPr="00993048">
              <w:rPr>
                <w:rStyle w:val="Hyperlink"/>
                <w:noProof/>
              </w:rPr>
              <w:t>2.1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Patrick Edelmann</w:t>
            </w:r>
            <w:r w:rsidR="00EF403D">
              <w:rPr>
                <w:noProof/>
                <w:webHidden/>
              </w:rPr>
              <w:tab/>
            </w:r>
            <w:r w:rsidR="00EF403D">
              <w:rPr>
                <w:noProof/>
                <w:webHidden/>
              </w:rPr>
              <w:fldChar w:fldCharType="begin"/>
            </w:r>
            <w:r w:rsidR="00EF403D">
              <w:rPr>
                <w:noProof/>
                <w:webHidden/>
              </w:rPr>
              <w:instrText xml:space="preserve"> PAGEREF _Toc127888000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16BBA01F" w14:textId="720FA769"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1" w:history="1">
            <w:r w:rsidR="00EF403D" w:rsidRPr="00993048">
              <w:rPr>
                <w:rStyle w:val="Hyperlink"/>
                <w:noProof/>
              </w:rPr>
              <w:t>2.2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Simon Angerer</w:t>
            </w:r>
            <w:r w:rsidR="00EF403D">
              <w:rPr>
                <w:noProof/>
                <w:webHidden/>
              </w:rPr>
              <w:tab/>
            </w:r>
            <w:r w:rsidR="00EF403D">
              <w:rPr>
                <w:noProof/>
                <w:webHidden/>
              </w:rPr>
              <w:fldChar w:fldCharType="begin"/>
            </w:r>
            <w:r w:rsidR="00EF403D">
              <w:rPr>
                <w:noProof/>
                <w:webHidden/>
              </w:rPr>
              <w:instrText xml:space="preserve"> PAGEREF _Toc127888001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36FA713F" w14:textId="71062ABD"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02" w:history="1">
            <w:r w:rsidR="00EF403D" w:rsidRPr="00993048">
              <w:rPr>
                <w:rStyle w:val="Hyperlink"/>
                <w:noProof/>
              </w:rPr>
              <w:t>3</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Dokumentation der Arbeit</w:t>
            </w:r>
            <w:r w:rsidR="00EF403D">
              <w:rPr>
                <w:noProof/>
                <w:webHidden/>
              </w:rPr>
              <w:tab/>
            </w:r>
            <w:r w:rsidR="00EF403D">
              <w:rPr>
                <w:noProof/>
                <w:webHidden/>
              </w:rPr>
              <w:fldChar w:fldCharType="begin"/>
            </w:r>
            <w:r w:rsidR="00EF403D">
              <w:rPr>
                <w:noProof/>
                <w:webHidden/>
              </w:rPr>
              <w:instrText xml:space="preserve"> PAGEREF _Toc127888002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40D74944" w14:textId="26AD72A3"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3" w:history="1">
            <w:r w:rsidR="00EF403D" w:rsidRPr="00993048">
              <w:rPr>
                <w:rStyle w:val="Hyperlink"/>
                <w:noProof/>
              </w:rPr>
              <w:t>3.1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Grundkonzept</w:t>
            </w:r>
            <w:r w:rsidR="00EF403D">
              <w:rPr>
                <w:noProof/>
                <w:webHidden/>
              </w:rPr>
              <w:tab/>
            </w:r>
            <w:r w:rsidR="00EF403D">
              <w:rPr>
                <w:noProof/>
                <w:webHidden/>
              </w:rPr>
              <w:fldChar w:fldCharType="begin"/>
            </w:r>
            <w:r w:rsidR="00EF403D">
              <w:rPr>
                <w:noProof/>
                <w:webHidden/>
              </w:rPr>
              <w:instrText xml:space="preserve"> PAGEREF _Toc127888003 \h </w:instrText>
            </w:r>
            <w:r w:rsidR="00EF403D">
              <w:rPr>
                <w:noProof/>
                <w:webHidden/>
              </w:rPr>
            </w:r>
            <w:r w:rsidR="00EF403D">
              <w:rPr>
                <w:noProof/>
                <w:webHidden/>
              </w:rPr>
              <w:fldChar w:fldCharType="separate"/>
            </w:r>
            <w:r w:rsidR="00EF403D">
              <w:rPr>
                <w:noProof/>
                <w:webHidden/>
              </w:rPr>
              <w:t>1</w:t>
            </w:r>
            <w:r w:rsidR="00EF403D">
              <w:rPr>
                <w:noProof/>
                <w:webHidden/>
              </w:rPr>
              <w:fldChar w:fldCharType="end"/>
            </w:r>
          </w:hyperlink>
        </w:p>
        <w:p w14:paraId="1E228534" w14:textId="457DBAB4"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04" w:history="1">
            <w:r w:rsidR="00EF403D" w:rsidRPr="00993048">
              <w:rPr>
                <w:rStyle w:val="Hyperlink"/>
                <w:noProof/>
              </w:rPr>
              <w:t>3.2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Theoretischer Teil</w:t>
            </w:r>
            <w:r w:rsidR="00EF403D">
              <w:rPr>
                <w:noProof/>
                <w:webHidden/>
              </w:rPr>
              <w:tab/>
            </w:r>
            <w:r w:rsidR="00EF403D">
              <w:rPr>
                <w:noProof/>
                <w:webHidden/>
              </w:rPr>
              <w:fldChar w:fldCharType="begin"/>
            </w:r>
            <w:r w:rsidR="00EF403D">
              <w:rPr>
                <w:noProof/>
                <w:webHidden/>
              </w:rPr>
              <w:instrText xml:space="preserve"> PAGEREF _Toc127888004 \h </w:instrText>
            </w:r>
            <w:r w:rsidR="00EF403D">
              <w:rPr>
                <w:noProof/>
                <w:webHidden/>
              </w:rPr>
            </w:r>
            <w:r w:rsidR="00EF403D">
              <w:rPr>
                <w:noProof/>
                <w:webHidden/>
              </w:rPr>
              <w:fldChar w:fldCharType="separate"/>
            </w:r>
            <w:r w:rsidR="00EF403D">
              <w:rPr>
                <w:noProof/>
                <w:webHidden/>
              </w:rPr>
              <w:t>2</w:t>
            </w:r>
            <w:r w:rsidR="00EF403D">
              <w:rPr>
                <w:noProof/>
                <w:webHidden/>
              </w:rPr>
              <w:fldChar w:fldCharType="end"/>
            </w:r>
          </w:hyperlink>
        </w:p>
        <w:p w14:paraId="2D5CEB04" w14:textId="6D529740"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5" w:history="1">
            <w:r w:rsidR="00EF403D" w:rsidRPr="00993048">
              <w:rPr>
                <w:rStyle w:val="Hyperlink"/>
                <w:noProof/>
              </w:rPr>
              <w:t>3.2.1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DHCP</w:t>
            </w:r>
            <w:r w:rsidR="00EF403D">
              <w:rPr>
                <w:noProof/>
                <w:webHidden/>
              </w:rPr>
              <w:tab/>
            </w:r>
            <w:r w:rsidR="00EF403D">
              <w:rPr>
                <w:noProof/>
                <w:webHidden/>
              </w:rPr>
              <w:fldChar w:fldCharType="begin"/>
            </w:r>
            <w:r w:rsidR="00EF403D">
              <w:rPr>
                <w:noProof/>
                <w:webHidden/>
              </w:rPr>
              <w:instrText xml:space="preserve"> PAGEREF _Toc127888005 \h </w:instrText>
            </w:r>
            <w:r w:rsidR="00EF403D">
              <w:rPr>
                <w:noProof/>
                <w:webHidden/>
              </w:rPr>
            </w:r>
            <w:r w:rsidR="00EF403D">
              <w:rPr>
                <w:noProof/>
                <w:webHidden/>
              </w:rPr>
              <w:fldChar w:fldCharType="separate"/>
            </w:r>
            <w:r w:rsidR="00EF403D">
              <w:rPr>
                <w:noProof/>
                <w:webHidden/>
              </w:rPr>
              <w:t>2</w:t>
            </w:r>
            <w:r w:rsidR="00EF403D">
              <w:rPr>
                <w:noProof/>
                <w:webHidden/>
              </w:rPr>
              <w:fldChar w:fldCharType="end"/>
            </w:r>
          </w:hyperlink>
        </w:p>
        <w:p w14:paraId="60B0CB19" w14:textId="27F98136"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6" w:history="1">
            <w:r w:rsidR="00EF403D" w:rsidRPr="00993048">
              <w:rPr>
                <w:rStyle w:val="Hyperlink"/>
                <w:noProof/>
              </w:rPr>
              <w:t>3.2.2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Admin-Benutzer</w:t>
            </w:r>
            <w:r w:rsidR="00EF403D">
              <w:rPr>
                <w:noProof/>
                <w:webHidden/>
              </w:rPr>
              <w:tab/>
            </w:r>
            <w:r w:rsidR="00EF403D">
              <w:rPr>
                <w:noProof/>
                <w:webHidden/>
              </w:rPr>
              <w:fldChar w:fldCharType="begin"/>
            </w:r>
            <w:r w:rsidR="00EF403D">
              <w:rPr>
                <w:noProof/>
                <w:webHidden/>
              </w:rPr>
              <w:instrText xml:space="preserve"> PAGEREF _Toc127888006 \h </w:instrText>
            </w:r>
            <w:r w:rsidR="00EF403D">
              <w:rPr>
                <w:noProof/>
                <w:webHidden/>
              </w:rPr>
            </w:r>
            <w:r w:rsidR="00EF403D">
              <w:rPr>
                <w:noProof/>
                <w:webHidden/>
              </w:rPr>
              <w:fldChar w:fldCharType="separate"/>
            </w:r>
            <w:r w:rsidR="00EF403D">
              <w:rPr>
                <w:noProof/>
                <w:webHidden/>
              </w:rPr>
              <w:t>6</w:t>
            </w:r>
            <w:r w:rsidR="00EF403D">
              <w:rPr>
                <w:noProof/>
                <w:webHidden/>
              </w:rPr>
              <w:fldChar w:fldCharType="end"/>
            </w:r>
          </w:hyperlink>
        </w:p>
        <w:p w14:paraId="796C6554" w14:textId="53D1BB02"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7" w:history="1">
            <w:r w:rsidR="00EF403D" w:rsidRPr="00993048">
              <w:rPr>
                <w:rStyle w:val="Hyperlink"/>
                <w:noProof/>
              </w:rPr>
              <w:t>3.2.3</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Mail-Server</w:t>
            </w:r>
            <w:r w:rsidR="00EF403D">
              <w:rPr>
                <w:noProof/>
                <w:webHidden/>
              </w:rPr>
              <w:tab/>
            </w:r>
            <w:r w:rsidR="00EF403D">
              <w:rPr>
                <w:noProof/>
                <w:webHidden/>
              </w:rPr>
              <w:fldChar w:fldCharType="begin"/>
            </w:r>
            <w:r w:rsidR="00EF403D">
              <w:rPr>
                <w:noProof/>
                <w:webHidden/>
              </w:rPr>
              <w:instrText xml:space="preserve"> PAGEREF _Toc127888007 \h </w:instrText>
            </w:r>
            <w:r w:rsidR="00EF403D">
              <w:rPr>
                <w:noProof/>
                <w:webHidden/>
              </w:rPr>
            </w:r>
            <w:r w:rsidR="00EF403D">
              <w:rPr>
                <w:noProof/>
                <w:webHidden/>
              </w:rPr>
              <w:fldChar w:fldCharType="separate"/>
            </w:r>
            <w:r w:rsidR="00EF403D">
              <w:rPr>
                <w:noProof/>
                <w:webHidden/>
              </w:rPr>
              <w:t>8</w:t>
            </w:r>
            <w:r w:rsidR="00EF403D">
              <w:rPr>
                <w:noProof/>
                <w:webHidden/>
              </w:rPr>
              <w:fldChar w:fldCharType="end"/>
            </w:r>
          </w:hyperlink>
        </w:p>
        <w:p w14:paraId="4E785342" w14:textId="66864414"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8" w:history="1">
            <w:r w:rsidR="00EF403D" w:rsidRPr="00993048">
              <w:rPr>
                <w:rStyle w:val="Hyperlink"/>
                <w:noProof/>
              </w:rPr>
              <w:t>3.2.4</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Python Client</w:t>
            </w:r>
            <w:r w:rsidR="00EF403D">
              <w:rPr>
                <w:noProof/>
                <w:webHidden/>
              </w:rPr>
              <w:tab/>
            </w:r>
            <w:r w:rsidR="00EF403D">
              <w:rPr>
                <w:noProof/>
                <w:webHidden/>
              </w:rPr>
              <w:fldChar w:fldCharType="begin"/>
            </w:r>
            <w:r w:rsidR="00EF403D">
              <w:rPr>
                <w:noProof/>
                <w:webHidden/>
              </w:rPr>
              <w:instrText xml:space="preserve"> PAGEREF _Toc127888008 \h </w:instrText>
            </w:r>
            <w:r w:rsidR="00EF403D">
              <w:rPr>
                <w:noProof/>
                <w:webHidden/>
              </w:rPr>
            </w:r>
            <w:r w:rsidR="00EF403D">
              <w:rPr>
                <w:noProof/>
                <w:webHidden/>
              </w:rPr>
              <w:fldChar w:fldCharType="separate"/>
            </w:r>
            <w:r w:rsidR="00EF403D">
              <w:rPr>
                <w:noProof/>
                <w:webHidden/>
              </w:rPr>
              <w:t>11</w:t>
            </w:r>
            <w:r w:rsidR="00EF403D">
              <w:rPr>
                <w:noProof/>
                <w:webHidden/>
              </w:rPr>
              <w:fldChar w:fldCharType="end"/>
            </w:r>
          </w:hyperlink>
        </w:p>
        <w:p w14:paraId="791EDBAC" w14:textId="7B4199D3"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09" w:history="1">
            <w:r w:rsidR="00EF403D" w:rsidRPr="00993048">
              <w:rPr>
                <w:rStyle w:val="Hyperlink"/>
                <w:noProof/>
              </w:rPr>
              <w:t>3.2.5</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NCAT</w:t>
            </w:r>
            <w:r w:rsidR="00EF403D">
              <w:rPr>
                <w:noProof/>
                <w:webHidden/>
              </w:rPr>
              <w:tab/>
            </w:r>
            <w:r w:rsidR="00EF403D">
              <w:rPr>
                <w:noProof/>
                <w:webHidden/>
              </w:rPr>
              <w:fldChar w:fldCharType="begin"/>
            </w:r>
            <w:r w:rsidR="00EF403D">
              <w:rPr>
                <w:noProof/>
                <w:webHidden/>
              </w:rPr>
              <w:instrText xml:space="preserve"> PAGEREF _Toc127888009 \h </w:instrText>
            </w:r>
            <w:r w:rsidR="00EF403D">
              <w:rPr>
                <w:noProof/>
                <w:webHidden/>
              </w:rPr>
            </w:r>
            <w:r w:rsidR="00EF403D">
              <w:rPr>
                <w:noProof/>
                <w:webHidden/>
              </w:rPr>
              <w:fldChar w:fldCharType="separate"/>
            </w:r>
            <w:r w:rsidR="00EF403D">
              <w:rPr>
                <w:noProof/>
                <w:webHidden/>
              </w:rPr>
              <w:t>12</w:t>
            </w:r>
            <w:r w:rsidR="00EF403D">
              <w:rPr>
                <w:noProof/>
                <w:webHidden/>
              </w:rPr>
              <w:fldChar w:fldCharType="end"/>
            </w:r>
          </w:hyperlink>
        </w:p>
        <w:p w14:paraId="2FDE4760" w14:textId="14EBB086"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0" w:history="1">
            <w:r w:rsidR="00EF403D" w:rsidRPr="00993048">
              <w:rPr>
                <w:rStyle w:val="Hyperlink"/>
                <w:noProof/>
              </w:rPr>
              <w:t>3.2.6</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Geschichte zu virtuellen Servern</w:t>
            </w:r>
            <w:r w:rsidR="00EF403D">
              <w:rPr>
                <w:noProof/>
                <w:webHidden/>
              </w:rPr>
              <w:tab/>
            </w:r>
            <w:r w:rsidR="00EF403D">
              <w:rPr>
                <w:noProof/>
                <w:webHidden/>
              </w:rPr>
              <w:fldChar w:fldCharType="begin"/>
            </w:r>
            <w:r w:rsidR="00EF403D">
              <w:rPr>
                <w:noProof/>
                <w:webHidden/>
              </w:rPr>
              <w:instrText xml:space="preserve"> PAGEREF _Toc127888010 \h </w:instrText>
            </w:r>
            <w:r w:rsidR="00EF403D">
              <w:rPr>
                <w:noProof/>
                <w:webHidden/>
              </w:rPr>
            </w:r>
            <w:r w:rsidR="00EF403D">
              <w:rPr>
                <w:noProof/>
                <w:webHidden/>
              </w:rPr>
              <w:fldChar w:fldCharType="separate"/>
            </w:r>
            <w:r w:rsidR="00EF403D">
              <w:rPr>
                <w:noProof/>
                <w:webHidden/>
              </w:rPr>
              <w:t>13</w:t>
            </w:r>
            <w:r w:rsidR="00EF403D">
              <w:rPr>
                <w:noProof/>
                <w:webHidden/>
              </w:rPr>
              <w:fldChar w:fldCharType="end"/>
            </w:r>
          </w:hyperlink>
        </w:p>
        <w:p w14:paraId="7D650B4F" w14:textId="4AB4A78B"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1" w:history="1">
            <w:r w:rsidR="00EF403D" w:rsidRPr="00993048">
              <w:rPr>
                <w:rStyle w:val="Hyperlink"/>
                <w:noProof/>
              </w:rPr>
              <w:t>3.2.7</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DNS</w:t>
            </w:r>
            <w:r w:rsidR="00EF403D">
              <w:rPr>
                <w:noProof/>
                <w:webHidden/>
              </w:rPr>
              <w:tab/>
            </w:r>
            <w:r w:rsidR="00EF403D">
              <w:rPr>
                <w:noProof/>
                <w:webHidden/>
              </w:rPr>
              <w:fldChar w:fldCharType="begin"/>
            </w:r>
            <w:r w:rsidR="00EF403D">
              <w:rPr>
                <w:noProof/>
                <w:webHidden/>
              </w:rPr>
              <w:instrText xml:space="preserve"> PAGEREF _Toc127888011 \h </w:instrText>
            </w:r>
            <w:r w:rsidR="00EF403D">
              <w:rPr>
                <w:noProof/>
                <w:webHidden/>
              </w:rPr>
            </w:r>
            <w:r w:rsidR="00EF403D">
              <w:rPr>
                <w:noProof/>
                <w:webHidden/>
              </w:rPr>
              <w:fldChar w:fldCharType="separate"/>
            </w:r>
            <w:r w:rsidR="00EF403D">
              <w:rPr>
                <w:noProof/>
                <w:webHidden/>
              </w:rPr>
              <w:t>13</w:t>
            </w:r>
            <w:r w:rsidR="00EF403D">
              <w:rPr>
                <w:noProof/>
                <w:webHidden/>
              </w:rPr>
              <w:fldChar w:fldCharType="end"/>
            </w:r>
          </w:hyperlink>
        </w:p>
        <w:p w14:paraId="286FC2F2" w14:textId="411EA29A"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2" w:history="1">
            <w:r w:rsidR="00EF403D" w:rsidRPr="00993048">
              <w:rPr>
                <w:rStyle w:val="Hyperlink"/>
                <w:noProof/>
              </w:rPr>
              <w:t>3.2.8</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Normaler Benutzer</w:t>
            </w:r>
            <w:r w:rsidR="00EF403D">
              <w:rPr>
                <w:noProof/>
                <w:webHidden/>
              </w:rPr>
              <w:tab/>
            </w:r>
            <w:r w:rsidR="00EF403D">
              <w:rPr>
                <w:noProof/>
                <w:webHidden/>
              </w:rPr>
              <w:fldChar w:fldCharType="begin"/>
            </w:r>
            <w:r w:rsidR="00EF403D">
              <w:rPr>
                <w:noProof/>
                <w:webHidden/>
              </w:rPr>
              <w:instrText xml:space="preserve"> PAGEREF _Toc127888012 \h </w:instrText>
            </w:r>
            <w:r w:rsidR="00EF403D">
              <w:rPr>
                <w:noProof/>
                <w:webHidden/>
              </w:rPr>
            </w:r>
            <w:r w:rsidR="00EF403D">
              <w:rPr>
                <w:noProof/>
                <w:webHidden/>
              </w:rPr>
              <w:fldChar w:fldCharType="separate"/>
            </w:r>
            <w:r w:rsidR="00EF403D">
              <w:rPr>
                <w:noProof/>
                <w:webHidden/>
              </w:rPr>
              <w:t>13</w:t>
            </w:r>
            <w:r w:rsidR="00EF403D">
              <w:rPr>
                <w:noProof/>
                <w:webHidden/>
              </w:rPr>
              <w:fldChar w:fldCharType="end"/>
            </w:r>
          </w:hyperlink>
        </w:p>
        <w:p w14:paraId="62969175" w14:textId="45F4F1A7"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3" w:history="1">
            <w:r w:rsidR="00EF403D" w:rsidRPr="00993048">
              <w:rPr>
                <w:rStyle w:val="Hyperlink"/>
                <w:noProof/>
              </w:rPr>
              <w:t>3.2.9</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Active Directory</w:t>
            </w:r>
            <w:r w:rsidR="00EF403D">
              <w:rPr>
                <w:noProof/>
                <w:webHidden/>
              </w:rPr>
              <w:tab/>
            </w:r>
            <w:r w:rsidR="00EF403D">
              <w:rPr>
                <w:noProof/>
                <w:webHidden/>
              </w:rPr>
              <w:fldChar w:fldCharType="begin"/>
            </w:r>
            <w:r w:rsidR="00EF403D">
              <w:rPr>
                <w:noProof/>
                <w:webHidden/>
              </w:rPr>
              <w:instrText xml:space="preserve"> PAGEREF _Toc127888013 \h </w:instrText>
            </w:r>
            <w:r w:rsidR="00EF403D">
              <w:rPr>
                <w:noProof/>
                <w:webHidden/>
              </w:rPr>
            </w:r>
            <w:r w:rsidR="00EF403D">
              <w:rPr>
                <w:noProof/>
                <w:webHidden/>
              </w:rPr>
              <w:fldChar w:fldCharType="separate"/>
            </w:r>
            <w:r w:rsidR="00EF403D">
              <w:rPr>
                <w:noProof/>
                <w:webHidden/>
              </w:rPr>
              <w:t>13</w:t>
            </w:r>
            <w:r w:rsidR="00EF403D">
              <w:rPr>
                <w:noProof/>
                <w:webHidden/>
              </w:rPr>
              <w:fldChar w:fldCharType="end"/>
            </w:r>
          </w:hyperlink>
        </w:p>
        <w:p w14:paraId="455723A6" w14:textId="0D97A3BD" w:rsidR="00EF403D"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7888014" w:history="1">
            <w:r w:rsidR="00EF403D" w:rsidRPr="00993048">
              <w:rPr>
                <w:rStyle w:val="Hyperlink"/>
                <w:noProof/>
              </w:rPr>
              <w:t>3.2.10</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Firewal</w:t>
            </w:r>
            <w:r w:rsidR="00EF403D">
              <w:rPr>
                <w:noProof/>
                <w:webHidden/>
              </w:rPr>
              <w:tab/>
            </w:r>
            <w:r w:rsidR="00EF403D">
              <w:rPr>
                <w:noProof/>
                <w:webHidden/>
              </w:rPr>
              <w:fldChar w:fldCharType="begin"/>
            </w:r>
            <w:r w:rsidR="00EF403D">
              <w:rPr>
                <w:noProof/>
                <w:webHidden/>
              </w:rPr>
              <w:instrText xml:space="preserve"> PAGEREF _Toc127888014 \h </w:instrText>
            </w:r>
            <w:r w:rsidR="00EF403D">
              <w:rPr>
                <w:noProof/>
                <w:webHidden/>
              </w:rPr>
            </w:r>
            <w:r w:rsidR="00EF403D">
              <w:rPr>
                <w:noProof/>
                <w:webHidden/>
              </w:rPr>
              <w:fldChar w:fldCharType="separate"/>
            </w:r>
            <w:r w:rsidR="00EF403D">
              <w:rPr>
                <w:noProof/>
                <w:webHidden/>
              </w:rPr>
              <w:t>13</w:t>
            </w:r>
            <w:r w:rsidR="00EF403D">
              <w:rPr>
                <w:noProof/>
                <w:webHidden/>
              </w:rPr>
              <w:fldChar w:fldCharType="end"/>
            </w:r>
          </w:hyperlink>
        </w:p>
        <w:p w14:paraId="3AFF7198" w14:textId="4816804A"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15" w:history="1">
            <w:r w:rsidR="00EF403D" w:rsidRPr="00993048">
              <w:rPr>
                <w:rStyle w:val="Hyperlink"/>
                <w:noProof/>
              </w:rPr>
              <w:t>3.3</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Praktischer Teil</w:t>
            </w:r>
            <w:r w:rsidR="00EF403D">
              <w:rPr>
                <w:noProof/>
                <w:webHidden/>
              </w:rPr>
              <w:tab/>
            </w:r>
            <w:r w:rsidR="00EF403D">
              <w:rPr>
                <w:noProof/>
                <w:webHidden/>
              </w:rPr>
              <w:fldChar w:fldCharType="begin"/>
            </w:r>
            <w:r w:rsidR="00EF403D">
              <w:rPr>
                <w:noProof/>
                <w:webHidden/>
              </w:rPr>
              <w:instrText xml:space="preserve"> PAGEREF _Toc127888015 \h </w:instrText>
            </w:r>
            <w:r w:rsidR="00EF403D">
              <w:rPr>
                <w:noProof/>
                <w:webHidden/>
              </w:rPr>
            </w:r>
            <w:r w:rsidR="00EF403D">
              <w:rPr>
                <w:noProof/>
                <w:webHidden/>
              </w:rPr>
              <w:fldChar w:fldCharType="separate"/>
            </w:r>
            <w:r w:rsidR="00EF403D">
              <w:rPr>
                <w:noProof/>
                <w:webHidden/>
              </w:rPr>
              <w:t>14</w:t>
            </w:r>
            <w:r w:rsidR="00EF403D">
              <w:rPr>
                <w:noProof/>
                <w:webHidden/>
              </w:rPr>
              <w:fldChar w:fldCharType="end"/>
            </w:r>
          </w:hyperlink>
        </w:p>
        <w:p w14:paraId="74B5A956" w14:textId="3A7FD9C7"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6" w:history="1">
            <w:r w:rsidR="00EF403D" w:rsidRPr="00993048">
              <w:rPr>
                <w:rStyle w:val="Hyperlink"/>
                <w:noProof/>
              </w:rPr>
              <w:t>3.3.1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Praktische Umsetzung</w:t>
            </w:r>
            <w:r w:rsidR="00EF403D">
              <w:rPr>
                <w:noProof/>
                <w:webHidden/>
              </w:rPr>
              <w:tab/>
            </w:r>
            <w:r w:rsidR="00EF403D">
              <w:rPr>
                <w:noProof/>
                <w:webHidden/>
              </w:rPr>
              <w:fldChar w:fldCharType="begin"/>
            </w:r>
            <w:r w:rsidR="00EF403D">
              <w:rPr>
                <w:noProof/>
                <w:webHidden/>
              </w:rPr>
              <w:instrText xml:space="preserve"> PAGEREF _Toc127888016 \h </w:instrText>
            </w:r>
            <w:r w:rsidR="00EF403D">
              <w:rPr>
                <w:noProof/>
                <w:webHidden/>
              </w:rPr>
            </w:r>
            <w:r w:rsidR="00EF403D">
              <w:rPr>
                <w:noProof/>
                <w:webHidden/>
              </w:rPr>
              <w:fldChar w:fldCharType="separate"/>
            </w:r>
            <w:r w:rsidR="00EF403D">
              <w:rPr>
                <w:noProof/>
                <w:webHidden/>
              </w:rPr>
              <w:t>14</w:t>
            </w:r>
            <w:r w:rsidR="00EF403D">
              <w:rPr>
                <w:noProof/>
                <w:webHidden/>
              </w:rPr>
              <w:fldChar w:fldCharType="end"/>
            </w:r>
          </w:hyperlink>
        </w:p>
        <w:p w14:paraId="782E2F44" w14:textId="7EF26EB6"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7" w:history="1">
            <w:r w:rsidR="00EF403D" w:rsidRPr="00993048">
              <w:rPr>
                <w:rStyle w:val="Hyperlink"/>
                <w:noProof/>
              </w:rPr>
              <w:t>3.3.2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Server</w:t>
            </w:r>
            <w:r w:rsidR="00EF403D">
              <w:rPr>
                <w:noProof/>
                <w:webHidden/>
              </w:rPr>
              <w:tab/>
            </w:r>
            <w:r w:rsidR="00EF403D">
              <w:rPr>
                <w:noProof/>
                <w:webHidden/>
              </w:rPr>
              <w:fldChar w:fldCharType="begin"/>
            </w:r>
            <w:r w:rsidR="00EF403D">
              <w:rPr>
                <w:noProof/>
                <w:webHidden/>
              </w:rPr>
              <w:instrText xml:space="preserve"> PAGEREF _Toc127888017 \h </w:instrText>
            </w:r>
            <w:r w:rsidR="00EF403D">
              <w:rPr>
                <w:noProof/>
                <w:webHidden/>
              </w:rPr>
            </w:r>
            <w:r w:rsidR="00EF403D">
              <w:rPr>
                <w:noProof/>
                <w:webHidden/>
              </w:rPr>
              <w:fldChar w:fldCharType="separate"/>
            </w:r>
            <w:r w:rsidR="00EF403D">
              <w:rPr>
                <w:noProof/>
                <w:webHidden/>
              </w:rPr>
              <w:t>15</w:t>
            </w:r>
            <w:r w:rsidR="00EF403D">
              <w:rPr>
                <w:noProof/>
                <w:webHidden/>
              </w:rPr>
              <w:fldChar w:fldCharType="end"/>
            </w:r>
          </w:hyperlink>
        </w:p>
        <w:p w14:paraId="1ED83A9E" w14:textId="29C362BB"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8" w:history="1">
            <w:r w:rsidR="00EF403D" w:rsidRPr="00993048">
              <w:rPr>
                <w:rStyle w:val="Hyperlink"/>
                <w:noProof/>
              </w:rPr>
              <w:t>3.3.3</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DHCP-Server</w:t>
            </w:r>
            <w:r w:rsidR="00EF403D">
              <w:rPr>
                <w:noProof/>
                <w:webHidden/>
              </w:rPr>
              <w:tab/>
            </w:r>
            <w:r w:rsidR="00EF403D">
              <w:rPr>
                <w:noProof/>
                <w:webHidden/>
              </w:rPr>
              <w:fldChar w:fldCharType="begin"/>
            </w:r>
            <w:r w:rsidR="00EF403D">
              <w:rPr>
                <w:noProof/>
                <w:webHidden/>
              </w:rPr>
              <w:instrText xml:space="preserve"> PAGEREF _Toc127888018 \h </w:instrText>
            </w:r>
            <w:r w:rsidR="00EF403D">
              <w:rPr>
                <w:noProof/>
                <w:webHidden/>
              </w:rPr>
            </w:r>
            <w:r w:rsidR="00EF403D">
              <w:rPr>
                <w:noProof/>
                <w:webHidden/>
              </w:rPr>
              <w:fldChar w:fldCharType="separate"/>
            </w:r>
            <w:r w:rsidR="00EF403D">
              <w:rPr>
                <w:noProof/>
                <w:webHidden/>
              </w:rPr>
              <w:t>21</w:t>
            </w:r>
            <w:r w:rsidR="00EF403D">
              <w:rPr>
                <w:noProof/>
                <w:webHidden/>
              </w:rPr>
              <w:fldChar w:fldCharType="end"/>
            </w:r>
          </w:hyperlink>
        </w:p>
        <w:p w14:paraId="684D7D10" w14:textId="19C670FC"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19" w:history="1">
            <w:r w:rsidR="00EF403D" w:rsidRPr="00993048">
              <w:rPr>
                <w:rStyle w:val="Hyperlink"/>
                <w:noProof/>
              </w:rPr>
              <w:t>3.3.4</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Admin Benutzer</w:t>
            </w:r>
            <w:r w:rsidR="00EF403D">
              <w:rPr>
                <w:noProof/>
                <w:webHidden/>
              </w:rPr>
              <w:tab/>
            </w:r>
            <w:r w:rsidR="00EF403D">
              <w:rPr>
                <w:noProof/>
                <w:webHidden/>
              </w:rPr>
              <w:fldChar w:fldCharType="begin"/>
            </w:r>
            <w:r w:rsidR="00EF403D">
              <w:rPr>
                <w:noProof/>
                <w:webHidden/>
              </w:rPr>
              <w:instrText xml:space="preserve"> PAGEREF _Toc127888019 \h </w:instrText>
            </w:r>
            <w:r w:rsidR="00EF403D">
              <w:rPr>
                <w:noProof/>
                <w:webHidden/>
              </w:rPr>
            </w:r>
            <w:r w:rsidR="00EF403D">
              <w:rPr>
                <w:noProof/>
                <w:webHidden/>
              </w:rPr>
              <w:fldChar w:fldCharType="separate"/>
            </w:r>
            <w:r w:rsidR="00EF403D">
              <w:rPr>
                <w:noProof/>
                <w:webHidden/>
              </w:rPr>
              <w:t>23</w:t>
            </w:r>
            <w:r w:rsidR="00EF403D">
              <w:rPr>
                <w:noProof/>
                <w:webHidden/>
              </w:rPr>
              <w:fldChar w:fldCharType="end"/>
            </w:r>
          </w:hyperlink>
        </w:p>
        <w:p w14:paraId="7FC3BB74" w14:textId="23B959E9"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0" w:history="1">
            <w:r w:rsidR="00EF403D" w:rsidRPr="00993048">
              <w:rPr>
                <w:rStyle w:val="Hyperlink"/>
                <w:noProof/>
              </w:rPr>
              <w:t>3.3.5</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Mail-Server</w:t>
            </w:r>
            <w:r w:rsidR="00EF403D">
              <w:rPr>
                <w:noProof/>
                <w:webHidden/>
              </w:rPr>
              <w:tab/>
            </w:r>
            <w:r w:rsidR="00EF403D">
              <w:rPr>
                <w:noProof/>
                <w:webHidden/>
              </w:rPr>
              <w:fldChar w:fldCharType="begin"/>
            </w:r>
            <w:r w:rsidR="00EF403D">
              <w:rPr>
                <w:noProof/>
                <w:webHidden/>
              </w:rPr>
              <w:instrText xml:space="preserve"> PAGEREF _Toc127888020 \h </w:instrText>
            </w:r>
            <w:r w:rsidR="00EF403D">
              <w:rPr>
                <w:noProof/>
                <w:webHidden/>
              </w:rPr>
            </w:r>
            <w:r w:rsidR="00EF403D">
              <w:rPr>
                <w:noProof/>
                <w:webHidden/>
              </w:rPr>
              <w:fldChar w:fldCharType="separate"/>
            </w:r>
            <w:r w:rsidR="00EF403D">
              <w:rPr>
                <w:noProof/>
                <w:webHidden/>
              </w:rPr>
              <w:t>25</w:t>
            </w:r>
            <w:r w:rsidR="00EF403D">
              <w:rPr>
                <w:noProof/>
                <w:webHidden/>
              </w:rPr>
              <w:fldChar w:fldCharType="end"/>
            </w:r>
          </w:hyperlink>
        </w:p>
        <w:p w14:paraId="12FB5FE2" w14:textId="0D6DFE2F"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1" w:history="1">
            <w:r w:rsidR="00EF403D" w:rsidRPr="00993048">
              <w:rPr>
                <w:rStyle w:val="Hyperlink"/>
                <w:noProof/>
              </w:rPr>
              <w:t>3.3.6</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Python Client Programm</w:t>
            </w:r>
            <w:r w:rsidR="00EF403D">
              <w:rPr>
                <w:noProof/>
                <w:webHidden/>
              </w:rPr>
              <w:tab/>
            </w:r>
            <w:r w:rsidR="00EF403D">
              <w:rPr>
                <w:noProof/>
                <w:webHidden/>
              </w:rPr>
              <w:fldChar w:fldCharType="begin"/>
            </w:r>
            <w:r w:rsidR="00EF403D">
              <w:rPr>
                <w:noProof/>
                <w:webHidden/>
              </w:rPr>
              <w:instrText xml:space="preserve"> PAGEREF _Toc127888021 \h </w:instrText>
            </w:r>
            <w:r w:rsidR="00EF403D">
              <w:rPr>
                <w:noProof/>
                <w:webHidden/>
              </w:rPr>
            </w:r>
            <w:r w:rsidR="00EF403D">
              <w:rPr>
                <w:noProof/>
                <w:webHidden/>
              </w:rPr>
              <w:fldChar w:fldCharType="separate"/>
            </w:r>
            <w:r w:rsidR="00EF403D">
              <w:rPr>
                <w:noProof/>
                <w:webHidden/>
              </w:rPr>
              <w:t>29</w:t>
            </w:r>
            <w:r w:rsidR="00EF403D">
              <w:rPr>
                <w:noProof/>
                <w:webHidden/>
              </w:rPr>
              <w:fldChar w:fldCharType="end"/>
            </w:r>
          </w:hyperlink>
        </w:p>
        <w:p w14:paraId="509A15A0" w14:textId="21A71A4E"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2" w:history="1">
            <w:r w:rsidR="00EF403D" w:rsidRPr="00993048">
              <w:rPr>
                <w:rStyle w:val="Hyperlink"/>
                <w:noProof/>
              </w:rPr>
              <w:t>3.3.7</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DNS-Server</w:t>
            </w:r>
            <w:r w:rsidR="00EF403D">
              <w:rPr>
                <w:noProof/>
                <w:webHidden/>
              </w:rPr>
              <w:tab/>
            </w:r>
            <w:r w:rsidR="00EF403D">
              <w:rPr>
                <w:noProof/>
                <w:webHidden/>
              </w:rPr>
              <w:fldChar w:fldCharType="begin"/>
            </w:r>
            <w:r w:rsidR="00EF403D">
              <w:rPr>
                <w:noProof/>
                <w:webHidden/>
              </w:rPr>
              <w:instrText xml:space="preserve"> PAGEREF _Toc127888022 \h </w:instrText>
            </w:r>
            <w:r w:rsidR="00EF403D">
              <w:rPr>
                <w:noProof/>
                <w:webHidden/>
              </w:rPr>
            </w:r>
            <w:r w:rsidR="00EF403D">
              <w:rPr>
                <w:noProof/>
                <w:webHidden/>
              </w:rPr>
              <w:fldChar w:fldCharType="separate"/>
            </w:r>
            <w:r w:rsidR="00EF403D">
              <w:rPr>
                <w:noProof/>
                <w:webHidden/>
              </w:rPr>
              <w:t>32</w:t>
            </w:r>
            <w:r w:rsidR="00EF403D">
              <w:rPr>
                <w:noProof/>
                <w:webHidden/>
              </w:rPr>
              <w:fldChar w:fldCharType="end"/>
            </w:r>
          </w:hyperlink>
        </w:p>
        <w:p w14:paraId="423C81A1" w14:textId="791348BE"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3" w:history="1">
            <w:r w:rsidR="00EF403D" w:rsidRPr="00993048">
              <w:rPr>
                <w:rStyle w:val="Hyperlink"/>
                <w:noProof/>
              </w:rPr>
              <w:t>3.3.8</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Normaler Benutzer</w:t>
            </w:r>
            <w:r w:rsidR="00EF403D">
              <w:rPr>
                <w:noProof/>
                <w:webHidden/>
              </w:rPr>
              <w:tab/>
            </w:r>
            <w:r w:rsidR="00EF403D">
              <w:rPr>
                <w:noProof/>
                <w:webHidden/>
              </w:rPr>
              <w:fldChar w:fldCharType="begin"/>
            </w:r>
            <w:r w:rsidR="00EF403D">
              <w:rPr>
                <w:noProof/>
                <w:webHidden/>
              </w:rPr>
              <w:instrText xml:space="preserve"> PAGEREF _Toc127888023 \h </w:instrText>
            </w:r>
            <w:r w:rsidR="00EF403D">
              <w:rPr>
                <w:noProof/>
                <w:webHidden/>
              </w:rPr>
            </w:r>
            <w:r w:rsidR="00EF403D">
              <w:rPr>
                <w:noProof/>
                <w:webHidden/>
              </w:rPr>
              <w:fldChar w:fldCharType="separate"/>
            </w:r>
            <w:r w:rsidR="00EF403D">
              <w:rPr>
                <w:noProof/>
                <w:webHidden/>
              </w:rPr>
              <w:t>32</w:t>
            </w:r>
            <w:r w:rsidR="00EF403D">
              <w:rPr>
                <w:noProof/>
                <w:webHidden/>
              </w:rPr>
              <w:fldChar w:fldCharType="end"/>
            </w:r>
          </w:hyperlink>
        </w:p>
        <w:p w14:paraId="2645C38C" w14:textId="29E5DA0B" w:rsidR="00EF403D" w:rsidRDefault="00000000">
          <w:pPr>
            <w:pStyle w:val="Verzeichnis3"/>
            <w:tabs>
              <w:tab w:val="left" w:pos="1320"/>
              <w:tab w:val="right" w:leader="dot" w:pos="9061"/>
            </w:tabs>
            <w:rPr>
              <w:rFonts w:asciiTheme="minorHAnsi" w:eastAsiaTheme="minorEastAsia" w:hAnsiTheme="minorHAnsi" w:cstheme="minorBidi"/>
              <w:noProof/>
              <w:sz w:val="22"/>
              <w:szCs w:val="22"/>
              <w:lang w:val="de-AT" w:eastAsia="de-AT"/>
            </w:rPr>
          </w:pPr>
          <w:hyperlink w:anchor="_Toc127888024" w:history="1">
            <w:r w:rsidR="00EF403D" w:rsidRPr="00993048">
              <w:rPr>
                <w:rStyle w:val="Hyperlink"/>
                <w:noProof/>
              </w:rPr>
              <w:t>3.3.9</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Active Directory</w:t>
            </w:r>
            <w:r w:rsidR="00EF403D">
              <w:rPr>
                <w:noProof/>
                <w:webHidden/>
              </w:rPr>
              <w:tab/>
            </w:r>
            <w:r w:rsidR="00EF403D">
              <w:rPr>
                <w:noProof/>
                <w:webHidden/>
              </w:rPr>
              <w:fldChar w:fldCharType="begin"/>
            </w:r>
            <w:r w:rsidR="00EF403D">
              <w:rPr>
                <w:noProof/>
                <w:webHidden/>
              </w:rPr>
              <w:instrText xml:space="preserve"> PAGEREF _Toc127888024 \h </w:instrText>
            </w:r>
            <w:r w:rsidR="00EF403D">
              <w:rPr>
                <w:noProof/>
                <w:webHidden/>
              </w:rPr>
            </w:r>
            <w:r w:rsidR="00EF403D">
              <w:rPr>
                <w:noProof/>
                <w:webHidden/>
              </w:rPr>
              <w:fldChar w:fldCharType="separate"/>
            </w:r>
            <w:r w:rsidR="00EF403D">
              <w:rPr>
                <w:noProof/>
                <w:webHidden/>
              </w:rPr>
              <w:t>32</w:t>
            </w:r>
            <w:r w:rsidR="00EF403D">
              <w:rPr>
                <w:noProof/>
                <w:webHidden/>
              </w:rPr>
              <w:fldChar w:fldCharType="end"/>
            </w:r>
          </w:hyperlink>
        </w:p>
        <w:p w14:paraId="5D6BA554" w14:textId="382CA633" w:rsidR="00EF403D" w:rsidRDefault="00000000">
          <w:pPr>
            <w:pStyle w:val="Verzeichnis3"/>
            <w:tabs>
              <w:tab w:val="left" w:pos="1540"/>
              <w:tab w:val="right" w:leader="dot" w:pos="9061"/>
            </w:tabs>
            <w:rPr>
              <w:rFonts w:asciiTheme="minorHAnsi" w:eastAsiaTheme="minorEastAsia" w:hAnsiTheme="minorHAnsi" w:cstheme="minorBidi"/>
              <w:noProof/>
              <w:sz w:val="22"/>
              <w:szCs w:val="22"/>
              <w:lang w:val="de-AT" w:eastAsia="de-AT"/>
            </w:rPr>
          </w:pPr>
          <w:hyperlink w:anchor="_Toc127888025" w:history="1">
            <w:r w:rsidR="00EF403D" w:rsidRPr="00993048">
              <w:rPr>
                <w:rStyle w:val="Hyperlink"/>
                <w:noProof/>
              </w:rPr>
              <w:t>3.3.10</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Firewall</w:t>
            </w:r>
            <w:r w:rsidR="00EF403D">
              <w:rPr>
                <w:noProof/>
                <w:webHidden/>
              </w:rPr>
              <w:tab/>
            </w:r>
            <w:r w:rsidR="00EF403D">
              <w:rPr>
                <w:noProof/>
                <w:webHidden/>
              </w:rPr>
              <w:fldChar w:fldCharType="begin"/>
            </w:r>
            <w:r w:rsidR="00EF403D">
              <w:rPr>
                <w:noProof/>
                <w:webHidden/>
              </w:rPr>
              <w:instrText xml:space="preserve"> PAGEREF _Toc127888025 \h </w:instrText>
            </w:r>
            <w:r w:rsidR="00EF403D">
              <w:rPr>
                <w:noProof/>
                <w:webHidden/>
              </w:rPr>
            </w:r>
            <w:r w:rsidR="00EF403D">
              <w:rPr>
                <w:noProof/>
                <w:webHidden/>
              </w:rPr>
              <w:fldChar w:fldCharType="separate"/>
            </w:r>
            <w:r w:rsidR="00EF403D">
              <w:rPr>
                <w:noProof/>
                <w:webHidden/>
              </w:rPr>
              <w:t>32</w:t>
            </w:r>
            <w:r w:rsidR="00EF403D">
              <w:rPr>
                <w:noProof/>
                <w:webHidden/>
              </w:rPr>
              <w:fldChar w:fldCharType="end"/>
            </w:r>
          </w:hyperlink>
        </w:p>
        <w:p w14:paraId="05B26EB2" w14:textId="1515B6A3"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6" w:history="1">
            <w:r w:rsidR="00EF403D" w:rsidRPr="00993048">
              <w:rPr>
                <w:rStyle w:val="Hyperlink"/>
                <w:noProof/>
              </w:rPr>
              <w:t>4</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Erklärung der Eigenständigkeit der Arbeit</w:t>
            </w:r>
            <w:r w:rsidR="00EF403D">
              <w:rPr>
                <w:noProof/>
                <w:webHidden/>
              </w:rPr>
              <w:tab/>
            </w:r>
            <w:r w:rsidR="00EF403D">
              <w:rPr>
                <w:noProof/>
                <w:webHidden/>
              </w:rPr>
              <w:fldChar w:fldCharType="begin"/>
            </w:r>
            <w:r w:rsidR="00EF403D">
              <w:rPr>
                <w:noProof/>
                <w:webHidden/>
              </w:rPr>
              <w:instrText xml:space="preserve"> PAGEREF _Toc127888026 \h </w:instrText>
            </w:r>
            <w:r w:rsidR="00EF403D">
              <w:rPr>
                <w:noProof/>
                <w:webHidden/>
              </w:rPr>
            </w:r>
            <w:r w:rsidR="00EF403D">
              <w:rPr>
                <w:noProof/>
                <w:webHidden/>
              </w:rPr>
              <w:fldChar w:fldCharType="separate"/>
            </w:r>
            <w:r w:rsidR="00EF403D">
              <w:rPr>
                <w:noProof/>
                <w:webHidden/>
              </w:rPr>
              <w:t>33</w:t>
            </w:r>
            <w:r w:rsidR="00EF403D">
              <w:rPr>
                <w:noProof/>
                <w:webHidden/>
              </w:rPr>
              <w:fldChar w:fldCharType="end"/>
            </w:r>
          </w:hyperlink>
        </w:p>
        <w:p w14:paraId="294D5AB6" w14:textId="3609DB91"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7" w:history="1">
            <w:r w:rsidR="00EF403D" w:rsidRPr="00993048">
              <w:rPr>
                <w:rStyle w:val="Hyperlink"/>
                <w:noProof/>
              </w:rPr>
              <w:t>5</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Abbildungsverzeichnis</w:t>
            </w:r>
            <w:r w:rsidR="00EF403D">
              <w:rPr>
                <w:noProof/>
                <w:webHidden/>
              </w:rPr>
              <w:tab/>
            </w:r>
            <w:r w:rsidR="00EF403D">
              <w:rPr>
                <w:noProof/>
                <w:webHidden/>
              </w:rPr>
              <w:fldChar w:fldCharType="begin"/>
            </w:r>
            <w:r w:rsidR="00EF403D">
              <w:rPr>
                <w:noProof/>
                <w:webHidden/>
              </w:rPr>
              <w:instrText xml:space="preserve"> PAGEREF _Toc127888027 \h </w:instrText>
            </w:r>
            <w:r w:rsidR="00EF403D">
              <w:rPr>
                <w:noProof/>
                <w:webHidden/>
              </w:rPr>
            </w:r>
            <w:r w:rsidR="00EF403D">
              <w:rPr>
                <w:noProof/>
                <w:webHidden/>
              </w:rPr>
              <w:fldChar w:fldCharType="separate"/>
            </w:r>
            <w:r w:rsidR="00EF403D">
              <w:rPr>
                <w:noProof/>
                <w:webHidden/>
              </w:rPr>
              <w:t>34</w:t>
            </w:r>
            <w:r w:rsidR="00EF403D">
              <w:rPr>
                <w:noProof/>
                <w:webHidden/>
              </w:rPr>
              <w:fldChar w:fldCharType="end"/>
            </w:r>
          </w:hyperlink>
        </w:p>
        <w:p w14:paraId="179DCCDD" w14:textId="2905D210"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8" w:history="1">
            <w:r w:rsidR="00EF403D" w:rsidRPr="00993048">
              <w:rPr>
                <w:rStyle w:val="Hyperlink"/>
                <w:noProof/>
              </w:rPr>
              <w:t>6</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Tabellenverzeichnis</w:t>
            </w:r>
            <w:r w:rsidR="00EF403D">
              <w:rPr>
                <w:noProof/>
                <w:webHidden/>
              </w:rPr>
              <w:tab/>
            </w:r>
            <w:r w:rsidR="00EF403D">
              <w:rPr>
                <w:noProof/>
                <w:webHidden/>
              </w:rPr>
              <w:fldChar w:fldCharType="begin"/>
            </w:r>
            <w:r w:rsidR="00EF403D">
              <w:rPr>
                <w:noProof/>
                <w:webHidden/>
              </w:rPr>
              <w:instrText xml:space="preserve"> PAGEREF _Toc127888028 \h </w:instrText>
            </w:r>
            <w:r w:rsidR="00EF403D">
              <w:rPr>
                <w:noProof/>
                <w:webHidden/>
              </w:rPr>
            </w:r>
            <w:r w:rsidR="00EF403D">
              <w:rPr>
                <w:noProof/>
                <w:webHidden/>
              </w:rPr>
              <w:fldChar w:fldCharType="separate"/>
            </w:r>
            <w:r w:rsidR="00EF403D">
              <w:rPr>
                <w:noProof/>
                <w:webHidden/>
              </w:rPr>
              <w:t>35</w:t>
            </w:r>
            <w:r w:rsidR="00EF403D">
              <w:rPr>
                <w:noProof/>
                <w:webHidden/>
              </w:rPr>
              <w:fldChar w:fldCharType="end"/>
            </w:r>
          </w:hyperlink>
        </w:p>
        <w:p w14:paraId="1BC8FE79" w14:textId="7D0F77AC"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29" w:history="1">
            <w:r w:rsidR="00EF403D" w:rsidRPr="00993048">
              <w:rPr>
                <w:rStyle w:val="Hyperlink"/>
                <w:noProof/>
              </w:rPr>
              <w:t>7</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Literaturverzeichnis</w:t>
            </w:r>
            <w:r w:rsidR="00EF403D">
              <w:rPr>
                <w:noProof/>
                <w:webHidden/>
              </w:rPr>
              <w:tab/>
            </w:r>
            <w:r w:rsidR="00EF403D">
              <w:rPr>
                <w:noProof/>
                <w:webHidden/>
              </w:rPr>
              <w:fldChar w:fldCharType="begin"/>
            </w:r>
            <w:r w:rsidR="00EF403D">
              <w:rPr>
                <w:noProof/>
                <w:webHidden/>
              </w:rPr>
              <w:instrText xml:space="preserve"> PAGEREF _Toc127888029 \h </w:instrText>
            </w:r>
            <w:r w:rsidR="00EF403D">
              <w:rPr>
                <w:noProof/>
                <w:webHidden/>
              </w:rPr>
            </w:r>
            <w:r w:rsidR="00EF403D">
              <w:rPr>
                <w:noProof/>
                <w:webHidden/>
              </w:rPr>
              <w:fldChar w:fldCharType="separate"/>
            </w:r>
            <w:r w:rsidR="00EF403D">
              <w:rPr>
                <w:noProof/>
                <w:webHidden/>
              </w:rPr>
              <w:t>36</w:t>
            </w:r>
            <w:r w:rsidR="00EF403D">
              <w:rPr>
                <w:noProof/>
                <w:webHidden/>
              </w:rPr>
              <w:fldChar w:fldCharType="end"/>
            </w:r>
          </w:hyperlink>
        </w:p>
        <w:p w14:paraId="08D726AD" w14:textId="3604FD74"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30" w:history="1">
            <w:r w:rsidR="00EF403D" w:rsidRPr="00993048">
              <w:rPr>
                <w:rStyle w:val="Hyperlink"/>
                <w:noProof/>
              </w:rPr>
              <w:t>8</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Abkürzungs- und Symbolverzeichnis</w:t>
            </w:r>
            <w:r w:rsidR="00EF403D">
              <w:rPr>
                <w:noProof/>
                <w:webHidden/>
              </w:rPr>
              <w:tab/>
            </w:r>
            <w:r w:rsidR="00EF403D">
              <w:rPr>
                <w:noProof/>
                <w:webHidden/>
              </w:rPr>
              <w:fldChar w:fldCharType="begin"/>
            </w:r>
            <w:r w:rsidR="00EF403D">
              <w:rPr>
                <w:noProof/>
                <w:webHidden/>
              </w:rPr>
              <w:instrText xml:space="preserve"> PAGEREF _Toc127888030 \h </w:instrText>
            </w:r>
            <w:r w:rsidR="00EF403D">
              <w:rPr>
                <w:noProof/>
                <w:webHidden/>
              </w:rPr>
            </w:r>
            <w:r w:rsidR="00EF403D">
              <w:rPr>
                <w:noProof/>
                <w:webHidden/>
              </w:rPr>
              <w:fldChar w:fldCharType="separate"/>
            </w:r>
            <w:r w:rsidR="00EF403D">
              <w:rPr>
                <w:noProof/>
                <w:webHidden/>
              </w:rPr>
              <w:t>39</w:t>
            </w:r>
            <w:r w:rsidR="00EF403D">
              <w:rPr>
                <w:noProof/>
                <w:webHidden/>
              </w:rPr>
              <w:fldChar w:fldCharType="end"/>
            </w:r>
          </w:hyperlink>
        </w:p>
        <w:p w14:paraId="40F36F99" w14:textId="0B9BAAD9" w:rsidR="00EF403D" w:rsidRDefault="00000000">
          <w:pPr>
            <w:pStyle w:val="Verzeichnis1"/>
            <w:tabs>
              <w:tab w:val="left" w:pos="442"/>
              <w:tab w:val="right" w:leader="dot" w:pos="9061"/>
            </w:tabs>
            <w:rPr>
              <w:rFonts w:asciiTheme="minorHAnsi" w:eastAsiaTheme="minorEastAsia" w:hAnsiTheme="minorHAnsi" w:cstheme="minorBidi"/>
              <w:noProof/>
              <w:sz w:val="22"/>
              <w:szCs w:val="22"/>
              <w:lang w:val="de-AT" w:eastAsia="de-AT"/>
            </w:rPr>
          </w:pPr>
          <w:hyperlink w:anchor="_Toc127888031" w:history="1">
            <w:r w:rsidR="00EF403D" w:rsidRPr="00993048">
              <w:rPr>
                <w:rStyle w:val="Hyperlink"/>
                <w:noProof/>
              </w:rPr>
              <w:t>9</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Anhang</w:t>
            </w:r>
            <w:r w:rsidR="00EF403D">
              <w:rPr>
                <w:noProof/>
                <w:webHidden/>
              </w:rPr>
              <w:tab/>
            </w:r>
            <w:r w:rsidR="00EF403D">
              <w:rPr>
                <w:noProof/>
                <w:webHidden/>
              </w:rPr>
              <w:fldChar w:fldCharType="begin"/>
            </w:r>
            <w:r w:rsidR="00EF403D">
              <w:rPr>
                <w:noProof/>
                <w:webHidden/>
              </w:rPr>
              <w:instrText xml:space="preserve"> PAGEREF _Toc127888031 \h </w:instrText>
            </w:r>
            <w:r w:rsidR="00EF403D">
              <w:rPr>
                <w:noProof/>
                <w:webHidden/>
              </w:rPr>
            </w:r>
            <w:r w:rsidR="00EF403D">
              <w:rPr>
                <w:noProof/>
                <w:webHidden/>
              </w:rPr>
              <w:fldChar w:fldCharType="separate"/>
            </w:r>
            <w:r w:rsidR="00EF403D">
              <w:rPr>
                <w:noProof/>
                <w:webHidden/>
              </w:rPr>
              <w:t>40</w:t>
            </w:r>
            <w:r w:rsidR="00EF403D">
              <w:rPr>
                <w:noProof/>
                <w:webHidden/>
              </w:rPr>
              <w:fldChar w:fldCharType="end"/>
            </w:r>
          </w:hyperlink>
        </w:p>
        <w:p w14:paraId="560D15A0" w14:textId="45378074" w:rsidR="00EF403D" w:rsidRDefault="00000000">
          <w:pPr>
            <w:pStyle w:val="Verzeichnis2"/>
            <w:tabs>
              <w:tab w:val="left" w:pos="880"/>
              <w:tab w:val="right" w:leader="dot" w:pos="9061"/>
            </w:tabs>
            <w:rPr>
              <w:rFonts w:asciiTheme="minorHAnsi" w:eastAsiaTheme="minorEastAsia" w:hAnsiTheme="minorHAnsi" w:cstheme="minorBidi"/>
              <w:noProof/>
              <w:sz w:val="22"/>
              <w:szCs w:val="22"/>
              <w:lang w:val="de-AT" w:eastAsia="de-AT"/>
            </w:rPr>
          </w:pPr>
          <w:hyperlink w:anchor="_Toc127888032" w:history="1">
            <w:r w:rsidR="00EF403D" w:rsidRPr="00993048">
              <w:rPr>
                <w:rStyle w:val="Hyperlink"/>
                <w:noProof/>
              </w:rPr>
              <w:t>9.1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Schlussfolgerung / Projekterfahrung</w:t>
            </w:r>
            <w:r w:rsidR="00EF403D">
              <w:rPr>
                <w:noProof/>
                <w:webHidden/>
              </w:rPr>
              <w:tab/>
            </w:r>
            <w:r w:rsidR="00EF403D">
              <w:rPr>
                <w:noProof/>
                <w:webHidden/>
              </w:rPr>
              <w:fldChar w:fldCharType="begin"/>
            </w:r>
            <w:r w:rsidR="00EF403D">
              <w:rPr>
                <w:noProof/>
                <w:webHidden/>
              </w:rPr>
              <w:instrText xml:space="preserve"> PAGEREF _Toc127888032 \h </w:instrText>
            </w:r>
            <w:r w:rsidR="00EF403D">
              <w:rPr>
                <w:noProof/>
                <w:webHidden/>
              </w:rPr>
            </w:r>
            <w:r w:rsidR="00EF403D">
              <w:rPr>
                <w:noProof/>
                <w:webHidden/>
              </w:rPr>
              <w:fldChar w:fldCharType="separate"/>
            </w:r>
            <w:r w:rsidR="00EF403D">
              <w:rPr>
                <w:noProof/>
                <w:webHidden/>
              </w:rPr>
              <w:t>40</w:t>
            </w:r>
            <w:r w:rsidR="00EF403D">
              <w:rPr>
                <w:noProof/>
                <w:webHidden/>
              </w:rPr>
              <w:fldChar w:fldCharType="end"/>
            </w:r>
          </w:hyperlink>
        </w:p>
        <w:p w14:paraId="4F037B2F" w14:textId="3662D93B" w:rsidR="00EF403D"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7888033" w:history="1">
            <w:r w:rsidR="00EF403D" w:rsidRPr="00993048">
              <w:rPr>
                <w:rStyle w:val="Hyperlink"/>
                <w:noProof/>
              </w:rPr>
              <w:t>10</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Projektterminplanung</w:t>
            </w:r>
            <w:r w:rsidR="00EF403D">
              <w:rPr>
                <w:noProof/>
                <w:webHidden/>
              </w:rPr>
              <w:tab/>
            </w:r>
            <w:r w:rsidR="00EF403D">
              <w:rPr>
                <w:noProof/>
                <w:webHidden/>
              </w:rPr>
              <w:fldChar w:fldCharType="begin"/>
            </w:r>
            <w:r w:rsidR="00EF403D">
              <w:rPr>
                <w:noProof/>
                <w:webHidden/>
              </w:rPr>
              <w:instrText xml:space="preserve"> PAGEREF _Toc127888033 \h </w:instrText>
            </w:r>
            <w:r w:rsidR="00EF403D">
              <w:rPr>
                <w:noProof/>
                <w:webHidden/>
              </w:rPr>
            </w:r>
            <w:r w:rsidR="00EF403D">
              <w:rPr>
                <w:noProof/>
                <w:webHidden/>
              </w:rPr>
              <w:fldChar w:fldCharType="separate"/>
            </w:r>
            <w:r w:rsidR="00EF403D">
              <w:rPr>
                <w:noProof/>
                <w:webHidden/>
              </w:rPr>
              <w:t>41</w:t>
            </w:r>
            <w:r w:rsidR="00EF403D">
              <w:rPr>
                <w:noProof/>
                <w:webHidden/>
              </w:rPr>
              <w:fldChar w:fldCharType="end"/>
            </w:r>
          </w:hyperlink>
        </w:p>
        <w:p w14:paraId="53998EAB" w14:textId="207434A2" w:rsidR="00EF403D"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7888034" w:history="1">
            <w:r w:rsidR="00EF403D" w:rsidRPr="00993048">
              <w:rPr>
                <w:rStyle w:val="Hyperlink"/>
                <w:noProof/>
              </w:rPr>
              <w:t>10.1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Simon Angerer</w:t>
            </w:r>
            <w:r w:rsidR="00EF403D">
              <w:rPr>
                <w:noProof/>
                <w:webHidden/>
              </w:rPr>
              <w:tab/>
            </w:r>
            <w:r w:rsidR="00EF403D">
              <w:rPr>
                <w:noProof/>
                <w:webHidden/>
              </w:rPr>
              <w:fldChar w:fldCharType="begin"/>
            </w:r>
            <w:r w:rsidR="00EF403D">
              <w:rPr>
                <w:noProof/>
                <w:webHidden/>
              </w:rPr>
              <w:instrText xml:space="preserve"> PAGEREF _Toc127888034 \h </w:instrText>
            </w:r>
            <w:r w:rsidR="00EF403D">
              <w:rPr>
                <w:noProof/>
                <w:webHidden/>
              </w:rPr>
            </w:r>
            <w:r w:rsidR="00EF403D">
              <w:rPr>
                <w:noProof/>
                <w:webHidden/>
              </w:rPr>
              <w:fldChar w:fldCharType="separate"/>
            </w:r>
            <w:r w:rsidR="00EF403D">
              <w:rPr>
                <w:noProof/>
                <w:webHidden/>
              </w:rPr>
              <w:t>41</w:t>
            </w:r>
            <w:r w:rsidR="00EF403D">
              <w:rPr>
                <w:noProof/>
                <w:webHidden/>
              </w:rPr>
              <w:fldChar w:fldCharType="end"/>
            </w:r>
          </w:hyperlink>
        </w:p>
        <w:p w14:paraId="450312BC" w14:textId="1B908BC8" w:rsidR="00EF403D" w:rsidRDefault="00000000">
          <w:pPr>
            <w:pStyle w:val="Verzeichnis2"/>
            <w:tabs>
              <w:tab w:val="left" w:pos="1100"/>
              <w:tab w:val="right" w:leader="dot" w:pos="9061"/>
            </w:tabs>
            <w:rPr>
              <w:rFonts w:asciiTheme="minorHAnsi" w:eastAsiaTheme="minorEastAsia" w:hAnsiTheme="minorHAnsi" w:cstheme="minorBidi"/>
              <w:noProof/>
              <w:sz w:val="22"/>
              <w:szCs w:val="22"/>
              <w:lang w:val="de-AT" w:eastAsia="de-AT"/>
            </w:rPr>
          </w:pPr>
          <w:hyperlink w:anchor="_Toc127888035" w:history="1">
            <w:r w:rsidR="00EF403D" w:rsidRPr="00993048">
              <w:rPr>
                <w:rStyle w:val="Hyperlink"/>
                <w:noProof/>
              </w:rPr>
              <w:t>10.2</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Patrick Edelmann</w:t>
            </w:r>
            <w:r w:rsidR="00EF403D">
              <w:rPr>
                <w:noProof/>
                <w:webHidden/>
              </w:rPr>
              <w:tab/>
            </w:r>
            <w:r w:rsidR="00EF403D">
              <w:rPr>
                <w:noProof/>
                <w:webHidden/>
              </w:rPr>
              <w:fldChar w:fldCharType="begin"/>
            </w:r>
            <w:r w:rsidR="00EF403D">
              <w:rPr>
                <w:noProof/>
                <w:webHidden/>
              </w:rPr>
              <w:instrText xml:space="preserve"> PAGEREF _Toc127888035 \h </w:instrText>
            </w:r>
            <w:r w:rsidR="00EF403D">
              <w:rPr>
                <w:noProof/>
                <w:webHidden/>
              </w:rPr>
            </w:r>
            <w:r w:rsidR="00EF403D">
              <w:rPr>
                <w:noProof/>
                <w:webHidden/>
              </w:rPr>
              <w:fldChar w:fldCharType="separate"/>
            </w:r>
            <w:r w:rsidR="00EF403D">
              <w:rPr>
                <w:noProof/>
                <w:webHidden/>
              </w:rPr>
              <w:t>41</w:t>
            </w:r>
            <w:r w:rsidR="00EF403D">
              <w:rPr>
                <w:noProof/>
                <w:webHidden/>
              </w:rPr>
              <w:fldChar w:fldCharType="end"/>
            </w:r>
          </w:hyperlink>
        </w:p>
        <w:p w14:paraId="21F27D42" w14:textId="3DB22639" w:rsidR="00EF403D" w:rsidRDefault="00000000">
          <w:pPr>
            <w:pStyle w:val="Verzeichnis1"/>
            <w:tabs>
              <w:tab w:val="left" w:pos="658"/>
              <w:tab w:val="right" w:leader="dot" w:pos="9061"/>
            </w:tabs>
            <w:rPr>
              <w:rFonts w:asciiTheme="minorHAnsi" w:eastAsiaTheme="minorEastAsia" w:hAnsiTheme="minorHAnsi" w:cstheme="minorBidi"/>
              <w:noProof/>
              <w:sz w:val="22"/>
              <w:szCs w:val="22"/>
              <w:lang w:val="de-AT" w:eastAsia="de-AT"/>
            </w:rPr>
          </w:pPr>
          <w:hyperlink w:anchor="_Toc127888036" w:history="1">
            <w:r w:rsidR="00EF403D" w:rsidRPr="00993048">
              <w:rPr>
                <w:rStyle w:val="Hyperlink"/>
                <w:noProof/>
              </w:rPr>
              <w:t>11</w:t>
            </w:r>
            <w:r w:rsidR="00EF403D">
              <w:rPr>
                <w:rFonts w:asciiTheme="minorHAnsi" w:eastAsiaTheme="minorEastAsia" w:hAnsiTheme="minorHAnsi" w:cstheme="minorBidi"/>
                <w:noProof/>
                <w:sz w:val="22"/>
                <w:szCs w:val="22"/>
                <w:lang w:val="de-AT" w:eastAsia="de-AT"/>
              </w:rPr>
              <w:tab/>
            </w:r>
            <w:r w:rsidR="00EF403D" w:rsidRPr="00993048">
              <w:rPr>
                <w:rStyle w:val="Hyperlink"/>
                <w:noProof/>
              </w:rPr>
              <w:t>Arbeitsnachweis Diplomarbeit</w:t>
            </w:r>
            <w:r w:rsidR="00EF403D">
              <w:rPr>
                <w:noProof/>
                <w:webHidden/>
              </w:rPr>
              <w:tab/>
            </w:r>
            <w:r w:rsidR="00EF403D">
              <w:rPr>
                <w:noProof/>
                <w:webHidden/>
              </w:rPr>
              <w:fldChar w:fldCharType="begin"/>
            </w:r>
            <w:r w:rsidR="00EF403D">
              <w:rPr>
                <w:noProof/>
                <w:webHidden/>
              </w:rPr>
              <w:instrText xml:space="preserve"> PAGEREF _Toc127888036 \h </w:instrText>
            </w:r>
            <w:r w:rsidR="00EF403D">
              <w:rPr>
                <w:noProof/>
                <w:webHidden/>
              </w:rPr>
            </w:r>
            <w:r w:rsidR="00EF403D">
              <w:rPr>
                <w:noProof/>
                <w:webHidden/>
              </w:rPr>
              <w:fldChar w:fldCharType="separate"/>
            </w:r>
            <w:r w:rsidR="00EF403D">
              <w:rPr>
                <w:noProof/>
                <w:webHidden/>
              </w:rPr>
              <w:t>42</w:t>
            </w:r>
            <w:r w:rsidR="00EF403D">
              <w:rPr>
                <w:noProof/>
                <w:webHidden/>
              </w:rPr>
              <w:fldChar w:fldCharType="end"/>
            </w:r>
          </w:hyperlink>
        </w:p>
        <w:p w14:paraId="1E47ACDD" w14:textId="6EBC00F9" w:rsidR="00BC0456" w:rsidRDefault="00D46FDD" w:rsidP="009A33EE">
          <w:pPr>
            <w:rPr>
              <w:b/>
              <w:bCs/>
            </w:rPr>
          </w:pPr>
          <w:r>
            <w:rPr>
              <w:b/>
              <w:bCs/>
            </w:rPr>
            <w:fldChar w:fldCharType="end"/>
          </w:r>
          <w:r w:rsidR="00F364B0">
            <w:rPr>
              <w:b/>
              <w:bCs/>
            </w:rPr>
            <w:t xml:space="preserve"> </w:t>
          </w:r>
        </w:p>
      </w:sdtContent>
    </w:sdt>
    <w:p w14:paraId="16450F31" w14:textId="77777777" w:rsidR="0085408C" w:rsidRPr="0085408C" w:rsidRDefault="0085408C" w:rsidP="0085408C"/>
    <w:p w14:paraId="13B7C231" w14:textId="77777777" w:rsidR="0085408C" w:rsidRPr="0085408C" w:rsidRDefault="0085408C" w:rsidP="0085408C"/>
    <w:p w14:paraId="51D5A02F" w14:textId="77777777" w:rsidR="0085408C" w:rsidRPr="0085408C" w:rsidRDefault="0085408C" w:rsidP="0085408C"/>
    <w:p w14:paraId="3E360A02" w14:textId="77777777" w:rsidR="0085408C" w:rsidRPr="0085408C" w:rsidRDefault="0085408C" w:rsidP="0085408C"/>
    <w:p w14:paraId="1343D80B" w14:textId="77777777" w:rsidR="0085408C" w:rsidRPr="0085408C" w:rsidRDefault="0085408C" w:rsidP="0085408C"/>
    <w:p w14:paraId="72F0F677" w14:textId="77777777" w:rsidR="0085408C" w:rsidRDefault="0085408C" w:rsidP="0085408C">
      <w:pPr>
        <w:rPr>
          <w:b/>
          <w:bCs/>
        </w:rPr>
      </w:pPr>
    </w:p>
    <w:p w14:paraId="601CCB32" w14:textId="4B7D435F" w:rsidR="0085408C" w:rsidRDefault="0085408C" w:rsidP="0085408C">
      <w:pPr>
        <w:tabs>
          <w:tab w:val="left" w:pos="1578"/>
        </w:tabs>
        <w:rPr>
          <w:b/>
          <w:bCs/>
        </w:rPr>
      </w:pPr>
      <w:r>
        <w:rPr>
          <w:b/>
          <w:bCs/>
        </w:rPr>
        <w:tab/>
      </w:r>
    </w:p>
    <w:p w14:paraId="4A28CDB5" w14:textId="28B539F5" w:rsidR="0085408C" w:rsidRPr="0085408C" w:rsidRDefault="0085408C" w:rsidP="0085408C">
      <w:pPr>
        <w:tabs>
          <w:tab w:val="left" w:pos="1578"/>
        </w:tabs>
        <w:sectPr w:rsidR="0085408C" w:rsidRPr="0085408C" w:rsidSect="00DF293F">
          <w:headerReference w:type="even" r:id="rId16"/>
          <w:headerReference w:type="default" r:id="rId17"/>
          <w:footerReference w:type="even" r:id="rId18"/>
          <w:headerReference w:type="first" r:id="rId19"/>
          <w:footerReference w:type="first" r:id="rId20"/>
          <w:type w:val="continuous"/>
          <w:pgSz w:w="11905" w:h="16837"/>
          <w:pgMar w:top="1531" w:right="1417" w:bottom="1304" w:left="1417" w:header="720" w:footer="720" w:gutter="0"/>
          <w:pgNumType w:fmt="lowerRoman"/>
          <w:cols w:space="720"/>
        </w:sectPr>
      </w:pPr>
      <w:r>
        <w:tab/>
      </w:r>
    </w:p>
    <w:p w14:paraId="1A686C27" w14:textId="3F1BADF0" w:rsidR="00AC1E1C" w:rsidRDefault="00AC1E1C" w:rsidP="00AC1E1C">
      <w:pPr>
        <w:pStyle w:val="Titel"/>
      </w:pPr>
      <w:bookmarkStart w:id="5" w:name="_Toc127887998"/>
      <w:bookmarkStart w:id="6" w:name="_Toc343525846"/>
      <w:r>
        <w:lastRenderedPageBreak/>
        <w:t>Einleitung</w:t>
      </w:r>
      <w:bookmarkEnd w:id="5"/>
    </w:p>
    <w:p w14:paraId="5B98CDF9" w14:textId="08E2DA70" w:rsidR="00DE2D4E" w:rsidRPr="007D3C01" w:rsidRDefault="00DE2D4E" w:rsidP="00DE2D4E">
      <w:pPr>
        <w:rPr>
          <w:rFonts w:cs="Arial"/>
          <w:lang w:val="de-AT"/>
        </w:rPr>
      </w:pPr>
      <w:r w:rsidRPr="001A25A6">
        <w:rPr>
          <w:lang w:val="de-AT"/>
        </w:rPr>
        <w:t xml:space="preserve">Viele Firmen bieten keine geeigneten virtuellen Server für den allgemeinen Gebrauch für junge Menschen an. </w:t>
      </w:r>
      <w:r w:rsidRPr="00C822DA">
        <w:rPr>
          <w:lang w:val="de-AT"/>
        </w:rPr>
        <w:t xml:space="preserve">Entweder der Preis oder die unübersichtliche Konfigurationsvielfalt stellt ein Problem dar. Aus diesen Gründen, soll diese Arbeit Firmen, Privatpersonen ein kostengünstiges und einfaches Bild von virtuellen Servern zeigen. Ziel der Diplomarbeit ist die Entwicklung eines virtuellen Servers, welcher Wissen im Bereich Software- und Netzwerktechnik erfordert. </w:t>
      </w:r>
      <w:r w:rsidRPr="001A25A6">
        <w:rPr>
          <w:lang w:val="de-AT"/>
        </w:rPr>
        <w:t xml:space="preserve">Die </w:t>
      </w:r>
      <w:r w:rsidRPr="001A25A6">
        <w:rPr>
          <w:rFonts w:cs="Arial"/>
          <w:lang w:val="de-AT"/>
        </w:rPr>
        <w:t>Kommunikation zu einem Client-Laptop soll nach Projektfertigstellung möglich sein.</w:t>
      </w:r>
      <w:r w:rsidR="001A25A6">
        <w:rPr>
          <w:rFonts w:cs="Arial"/>
          <w:lang w:val="de-AT"/>
        </w:rPr>
        <w:t xml:space="preserve"> </w:t>
      </w:r>
      <w:r w:rsidRPr="001A25A6">
        <w:rPr>
          <w:rFonts w:cs="Arial"/>
          <w:lang w:val="de-AT"/>
        </w:rPr>
        <w:t>Umgesetzt</w:t>
      </w:r>
      <w:r w:rsidRPr="001A25A6">
        <w:rPr>
          <w:rFonts w:cs="Arial"/>
          <w:lang w:val="de-AT"/>
        </w:rPr>
        <w:tab/>
        <w:t>werden</w:t>
      </w:r>
      <w:r w:rsidR="001A25A6">
        <w:rPr>
          <w:rFonts w:cs="Arial"/>
          <w:lang w:val="de-AT"/>
        </w:rPr>
        <w:t xml:space="preserve"> die </w:t>
      </w:r>
      <w:r w:rsidRPr="001A25A6">
        <w:rPr>
          <w:rFonts w:cs="Arial"/>
          <w:lang w:val="de-AT"/>
        </w:rPr>
        <w:t>Kenntnisse der Softwareprogrammierung, Kommunikationssysteme und -netze sowie Projektmanagement und Organisation.</w:t>
      </w:r>
      <w:r w:rsidR="001A25A6">
        <w:rPr>
          <w:rFonts w:cs="Arial"/>
          <w:lang w:val="de-AT"/>
        </w:rPr>
        <w:t xml:space="preserve"> Die Aufgabe der Diplomarbeit lautet einen virtuellen Server zu konfigurieren. Der Server sollte dann aber mit Features geupdatet werden wie mit einem DNS-Server, DHCP-Server, Mail-Server, Admin und normalen Benutzer, Firewall. Die einzelnen Erweiterungen werden auch in der Theorie behandelt. Zum Schluss sollte noch ein Python Programm realisiert werden, dass mit dem Server kommunizieren </w:t>
      </w:r>
      <w:r w:rsidR="003279B5">
        <w:rPr>
          <w:rFonts w:cs="Arial"/>
          <w:lang w:val="de-AT"/>
        </w:rPr>
        <w:t xml:space="preserve">kann bzw. soll. </w:t>
      </w:r>
    </w:p>
    <w:p w14:paraId="1A312BA0" w14:textId="77777777" w:rsidR="00AC1E1C" w:rsidRDefault="00AC1E1C" w:rsidP="00AC1E1C">
      <w:pPr>
        <w:pStyle w:val="Titel"/>
      </w:pPr>
      <w:bookmarkStart w:id="7" w:name="_Toc127887999"/>
      <w:r w:rsidRPr="003B7933">
        <w:t>Vertiefende Aufgabenstellung</w:t>
      </w:r>
      <w:bookmarkEnd w:id="7"/>
    </w:p>
    <w:p w14:paraId="6B634721" w14:textId="7B46368A" w:rsidR="00AC1E1C" w:rsidRDefault="003A60EC" w:rsidP="00E06C6A">
      <w:pPr>
        <w:pStyle w:val="berschrift2"/>
      </w:pPr>
      <w:bookmarkStart w:id="8" w:name="_Toc127888000"/>
      <w:r>
        <w:t>Patrick Edelmann</w:t>
      </w:r>
      <w:bookmarkEnd w:id="8"/>
    </w:p>
    <w:p w14:paraId="4FA755C7" w14:textId="192DD932" w:rsidR="00C639A0" w:rsidRPr="007D3C01" w:rsidRDefault="007D3C01" w:rsidP="00C639A0">
      <w:pPr>
        <w:rPr>
          <w:rFonts w:cs="Arial"/>
          <w:lang w:val="de-AT"/>
        </w:rPr>
      </w:pPr>
      <w:r>
        <w:rPr>
          <w:rFonts w:cs="Arial"/>
          <w:lang w:val="de-AT"/>
        </w:rPr>
        <w:t>B</w:t>
      </w:r>
      <w:r w:rsidRPr="007D3C01">
        <w:rPr>
          <w:rFonts w:cs="Arial"/>
          <w:lang w:val="de-AT"/>
        </w:rPr>
        <w:t>efasst sich mit theoretischen Grundlagen von DHCP,</w:t>
      </w:r>
      <w:r>
        <w:rPr>
          <w:rFonts w:cs="Arial"/>
          <w:lang w:val="de-AT"/>
        </w:rPr>
        <w:t xml:space="preserve"> </w:t>
      </w:r>
      <w:r w:rsidRPr="007D3C01">
        <w:rPr>
          <w:rFonts w:cs="Arial"/>
          <w:lang w:val="de-AT"/>
        </w:rPr>
        <w:t>Admin-Rechte, Mail-Server und Python. Er setzt den virtuellen Server auf, befasst sich mit der DHCP-Funktion und der Konfiguration. Er legt einen Benutzer, der Admin Rechte hat an, befasst sich mit Grundkonzept und praktischer Umsetzung. Ebenfalls befasst er sich mit einem Mail-Server und mit einem Python Client-Programm.</w:t>
      </w:r>
    </w:p>
    <w:p w14:paraId="2D2B31D9" w14:textId="65CF5972" w:rsidR="00AC1E1C" w:rsidRDefault="003A60EC" w:rsidP="00E06C6A">
      <w:pPr>
        <w:pStyle w:val="berschrift2"/>
      </w:pPr>
      <w:bookmarkStart w:id="9" w:name="_Toc127888001"/>
      <w:r>
        <w:t>Simon Angerer</w:t>
      </w:r>
      <w:bookmarkEnd w:id="9"/>
    </w:p>
    <w:p w14:paraId="72A70B86" w14:textId="7877F7D6" w:rsidR="003A6485" w:rsidRDefault="00C639A0" w:rsidP="007D3C01">
      <w:pPr>
        <w:pStyle w:val="Textkrper"/>
        <w:rPr>
          <w:rFonts w:cs="Arial"/>
          <w:sz w:val="24"/>
          <w:lang w:val="de-AT"/>
        </w:rPr>
        <w:sectPr w:rsidR="003A6485" w:rsidSect="00751263">
          <w:headerReference w:type="default" r:id="rId21"/>
          <w:footerReference w:type="default" r:id="rId22"/>
          <w:pgSz w:w="11906" w:h="16838"/>
          <w:pgMar w:top="1418" w:right="1418" w:bottom="1418" w:left="1701" w:header="720" w:footer="720" w:gutter="0"/>
          <w:pgNumType w:start="1"/>
          <w:cols w:space="708"/>
          <w:docGrid w:linePitch="360"/>
        </w:sectPr>
      </w:pPr>
      <w:r w:rsidRPr="00C639A0">
        <w:rPr>
          <w:rFonts w:cs="Arial"/>
          <w:sz w:val="24"/>
          <w:lang w:val="de-AT"/>
        </w:rPr>
        <w:t>Befasst sich mit theoretischen Grundlagen von DNS,</w:t>
      </w:r>
      <w:r>
        <w:rPr>
          <w:rFonts w:cs="Arial"/>
          <w:sz w:val="24"/>
          <w:lang w:val="de-AT"/>
        </w:rPr>
        <w:t xml:space="preserve"> </w:t>
      </w:r>
      <w:r w:rsidRPr="00C639A0">
        <w:rPr>
          <w:rFonts w:cs="Arial"/>
          <w:sz w:val="24"/>
          <w:lang w:val="de-AT"/>
        </w:rPr>
        <w:t>Active Directory, Firewall und Benutzer mit gewissen Rechten, der Geschichte der virtuellen Server, mit der DNS-Konfiguration am Server. Er befasst sich auch mit dem Anlegen eines Benutzers, der nur Lese-oder Schreibrechte hat, ebenfalls am Server, auch mit Active Directory und der Installation der Firewall</w:t>
      </w:r>
      <w:r w:rsidR="003A6485">
        <w:rPr>
          <w:rFonts w:cs="Arial"/>
          <w:sz w:val="24"/>
          <w:lang w:val="de-AT"/>
        </w:rPr>
        <w:t>.</w:t>
      </w:r>
    </w:p>
    <w:p w14:paraId="3D5A33AF" w14:textId="0D721742" w:rsidR="006F34A0" w:rsidRDefault="006F34A0" w:rsidP="007D3C01">
      <w:pPr>
        <w:pStyle w:val="Textkrper"/>
      </w:pPr>
    </w:p>
    <w:p w14:paraId="487D8F40" w14:textId="3E9117F3" w:rsidR="006F34A0" w:rsidRDefault="006F34A0">
      <w:pPr>
        <w:pStyle w:val="berschrift1"/>
        <w:numPr>
          <w:ilvl w:val="0"/>
          <w:numId w:val="1"/>
        </w:numPr>
        <w:tabs>
          <w:tab w:val="left" w:pos="432"/>
        </w:tabs>
      </w:pPr>
      <w:bookmarkStart w:id="10" w:name="_Toc127888002"/>
      <w:r>
        <w:t>Dokumentation der Arbeit</w:t>
      </w:r>
      <w:bookmarkEnd w:id="10"/>
    </w:p>
    <w:p w14:paraId="5F50A961" w14:textId="4263815E" w:rsidR="00240C26" w:rsidRDefault="00240C26" w:rsidP="00240C26">
      <w:pPr>
        <w:pStyle w:val="berschrift2"/>
      </w:pPr>
      <w:bookmarkStart w:id="11" w:name="_Toc127888003"/>
      <w:r>
        <w:t>Grundkonzept</w:t>
      </w:r>
      <w:bookmarkEnd w:id="11"/>
    </w:p>
    <w:p w14:paraId="0F556C25" w14:textId="4DE27541" w:rsidR="00A65D65" w:rsidRPr="003A6485" w:rsidRDefault="00240C26" w:rsidP="003A6485">
      <w:pPr>
        <w:rPr>
          <w:szCs w:val="24"/>
        </w:rPr>
        <w:sectPr w:rsidR="00A65D65" w:rsidRPr="003A6485" w:rsidSect="00751263">
          <w:footerReference w:type="default" r:id="rId23"/>
          <w:pgSz w:w="11906" w:h="16838"/>
          <w:pgMar w:top="1418" w:right="1418" w:bottom="1418" w:left="1701" w:header="720" w:footer="720" w:gutter="0"/>
          <w:pgNumType w:start="1"/>
          <w:cols w:space="708"/>
          <w:docGrid w:linePitch="360"/>
        </w:sectPr>
      </w:pPr>
      <w:r w:rsidRPr="00FE0E7E">
        <w:rPr>
          <w:szCs w:val="24"/>
        </w:rPr>
        <w:t>Der Titel der Diplomarbeit lautet Virtueller Server. Die Arbeit soll aus einem funktionierenden Server und einem Python Client Programm, was später mit dem Server kommunizieren kann, bestehen. Der Server wird auch mit DHCP, DNS,</w:t>
      </w:r>
      <w:r w:rsidR="00223842">
        <w:rPr>
          <w:szCs w:val="24"/>
        </w:rPr>
        <w:t xml:space="preserve"> </w:t>
      </w:r>
      <w:r w:rsidRPr="00FE0E7E">
        <w:rPr>
          <w:szCs w:val="24"/>
        </w:rPr>
        <w:t>AD</w:t>
      </w:r>
      <w:r w:rsidR="00003375">
        <w:rPr>
          <w:szCs w:val="24"/>
        </w:rPr>
        <w:fldChar w:fldCharType="begin"/>
      </w:r>
      <w:r w:rsidR="00003375">
        <w:instrText xml:space="preserve"> XE "</w:instrText>
      </w:r>
      <w:r w:rsidR="00003375" w:rsidRPr="0081194C">
        <w:rPr>
          <w:szCs w:val="24"/>
        </w:rPr>
        <w:instrText>AD</w:instrText>
      </w:r>
      <w:r w:rsidR="00003375">
        <w:instrText>" \t "</w:instrText>
      </w:r>
      <w:r w:rsidR="00003375" w:rsidRPr="00C53117">
        <w:rPr>
          <w:rFonts w:asciiTheme="minorHAnsi" w:hAnsiTheme="minorHAnsi" w:cstheme="minorHAnsi"/>
          <w:i/>
          <w:lang w:val="de-AT"/>
        </w:rPr>
        <w:instrText>Active Directory</w:instrText>
      </w:r>
      <w:r w:rsidR="00003375">
        <w:instrText xml:space="preserve">" </w:instrText>
      </w:r>
      <w:r w:rsidR="00003375">
        <w:rPr>
          <w:szCs w:val="24"/>
        </w:rPr>
        <w:fldChar w:fldCharType="end"/>
      </w:r>
      <w:r w:rsidRPr="00FE0E7E">
        <w:rPr>
          <w:szCs w:val="24"/>
        </w:rPr>
        <w:t>, diverse Benutzer (Admin bzw. eingeschränkte Rechte) und einem Mail-Server (POP3</w:t>
      </w:r>
      <w:r w:rsidR="00003375">
        <w:rPr>
          <w:szCs w:val="24"/>
        </w:rPr>
        <w:fldChar w:fldCharType="begin"/>
      </w:r>
      <w:r w:rsidR="00003375">
        <w:instrText xml:space="preserve"> XE "</w:instrText>
      </w:r>
      <w:r w:rsidR="00003375" w:rsidRPr="00BB06EB">
        <w:rPr>
          <w:szCs w:val="24"/>
        </w:rPr>
        <w:instrText>POP3</w:instrText>
      </w:r>
      <w:r w:rsidR="00003375">
        <w:instrText>" \t "</w:instrText>
      </w:r>
      <w:r w:rsidR="00003375" w:rsidRPr="004D31D3">
        <w:rPr>
          <w:rFonts w:asciiTheme="minorHAnsi" w:hAnsiTheme="minorHAnsi" w:cstheme="minorHAnsi"/>
          <w:i/>
          <w:lang w:val="de-AT"/>
        </w:rPr>
        <w:instrText>Post Office Protocol 3</w:instrText>
      </w:r>
      <w:r w:rsidR="00003375">
        <w:instrText xml:space="preserve">" </w:instrText>
      </w:r>
      <w:r w:rsidR="00003375">
        <w:rPr>
          <w:szCs w:val="24"/>
        </w:rPr>
        <w:fldChar w:fldCharType="end"/>
      </w:r>
      <w:r w:rsidRPr="00FE0E7E">
        <w:rPr>
          <w:szCs w:val="24"/>
        </w:rPr>
        <w:t xml:space="preserve"> bzw. die neueste Variante IMAP</w:t>
      </w:r>
      <w:r w:rsidR="00C16BC2">
        <w:rPr>
          <w:szCs w:val="24"/>
        </w:rPr>
        <w:fldChar w:fldCharType="begin"/>
      </w:r>
      <w:r w:rsidR="00C16BC2">
        <w:instrText xml:space="preserve"> XE "</w:instrText>
      </w:r>
      <w:r w:rsidR="00C16BC2" w:rsidRPr="005E7AA0">
        <w:rPr>
          <w:szCs w:val="24"/>
        </w:rPr>
        <w:instrText>IMAP</w:instrText>
      </w:r>
      <w:r w:rsidR="00C16BC2">
        <w:instrText>" \t "</w:instrText>
      </w:r>
      <w:r w:rsidR="00C16BC2" w:rsidRPr="00F73EC5">
        <w:rPr>
          <w:rFonts w:asciiTheme="minorHAnsi" w:hAnsiTheme="minorHAnsi" w:cstheme="minorHAnsi"/>
          <w:i/>
          <w:lang w:val="de-AT"/>
        </w:rPr>
        <w:instrText>Internet Message Access Protocol</w:instrText>
      </w:r>
      <w:r w:rsidR="00C16BC2">
        <w:instrText xml:space="preserve">" </w:instrText>
      </w:r>
      <w:r w:rsidR="00C16BC2">
        <w:rPr>
          <w:szCs w:val="24"/>
        </w:rPr>
        <w:fldChar w:fldCharType="end"/>
      </w:r>
      <w:r w:rsidRPr="00FE0E7E">
        <w:rPr>
          <w:szCs w:val="24"/>
        </w:rPr>
        <w:t>) ausgestattet. Die Ausgangssituation dieser Arbeit ist, dass in vielen Unternehmen kein geeigneter virtueller Server für den allgemeinen Gebrauch angeboten wird. Es spricht viel dafür, virtuelle Server sind schnell verfügbar, Zentralisierte Verwaltung und Kontrolle, Schonung von Ressourcen, Kosteneffizienz, Flexibilität und Desaster Recovery. Allerdings hat diese Art von Technologie auch ihre Nachteile. Die da wären, Leistungseinbrüche, Abhängigkeit vom Hauptsystem und Sicherheitsproblematik. Ziel der Diplomarbeit ist die Entwicklung eines virtuellen Servers, welcher Wissen in Bereich Software- und Netzwerktechnik erfordert. Die Kommunikation zu einem Python-Client Programm soll nach Projektfertigstellung möglich sein. Umgesetzt werden Kenntnisse der Softwareprogrammierung, Kommunikationssysteme und -netze sowie Projektmanagement und Organisation. Die Zielgruppe was angesprochen werden mit diesem Projekt, sind vor allem Technik – Unternehmen aber auch junge Leute, die sich mit diesen Themen auseinandersetzten. Geplante Maßnahmen ist die Konfiguration eines Linux basierten virtuellen Servers, der auf der virtuellen Maschine Virtual Box läuft. Weiters geplant sind die Erweiterung DHCP, DNS, AD, IMAP, Amin- bzw. beschränkte Recht. Wenn das einwandfrei läuft, dann wird ein Python Client-Programm geschrieben, was mit dem Server kommunizieren soll. Die Diplomarbeit wird von zwei HTL-Schüler durchgeführt. Die Schüler heißen Simon Angerer und Patrick Edelmann. Eine Kooperation mit einer Firma wurde versuch</w:t>
      </w:r>
      <w:r>
        <w:rPr>
          <w:szCs w:val="24"/>
        </w:rPr>
        <w:t>t</w:t>
      </w:r>
      <w:r w:rsidRPr="00FE0E7E">
        <w:rPr>
          <w:szCs w:val="24"/>
        </w:rPr>
        <w:t>, jedoch ohne Erfolg. Die ganze Dokumentation der Diplomarbeit wurde in einer sachlichen Perspektive durchgeführt, dies bedeutet keine ich oder wir Sätze</w:t>
      </w:r>
      <w:bookmarkStart w:id="12" w:name="_Toc492122948"/>
      <w:r w:rsidR="00F3615F">
        <w:rPr>
          <w:szCs w:val="24"/>
        </w:rPr>
        <w:t>.</w:t>
      </w:r>
    </w:p>
    <w:p w14:paraId="3FC9B2D9" w14:textId="77777777" w:rsidR="00E06C6A" w:rsidRDefault="00E06C6A">
      <w:pPr>
        <w:suppressAutoHyphens w:val="0"/>
        <w:spacing w:after="0" w:line="240" w:lineRule="auto"/>
        <w:jc w:val="left"/>
      </w:pPr>
    </w:p>
    <w:p w14:paraId="37DF0107" w14:textId="35CCCF9C" w:rsidR="00E06C6A" w:rsidRDefault="00240C26" w:rsidP="00240C26">
      <w:pPr>
        <w:pStyle w:val="berschrift2"/>
      </w:pPr>
      <w:bookmarkStart w:id="13" w:name="_Toc127888004"/>
      <w:r>
        <w:t>Theoretischer Teil</w:t>
      </w:r>
      <w:bookmarkEnd w:id="13"/>
      <w:r>
        <w:t xml:space="preserve"> </w:t>
      </w:r>
    </w:p>
    <w:p w14:paraId="0D4570D0" w14:textId="0008200C" w:rsidR="00240C26" w:rsidRDefault="00240C26" w:rsidP="00240C26">
      <w:pPr>
        <w:pStyle w:val="berschrift3"/>
      </w:pPr>
      <w:bookmarkStart w:id="14" w:name="_Toc127888005"/>
      <w:r>
        <w:t>DHCP</w:t>
      </w:r>
      <w:bookmarkEnd w:id="14"/>
    </w:p>
    <w:p w14:paraId="52C22010" w14:textId="66CD4C10" w:rsidR="000E2C8A" w:rsidRDefault="000E2C8A" w:rsidP="000E2C8A">
      <w:pPr>
        <w:pStyle w:val="berschrift4"/>
      </w:pPr>
      <w:r>
        <w:t>Geschichte</w:t>
      </w:r>
    </w:p>
    <w:p w14:paraId="6AFEFA48" w14:textId="7528D3C2" w:rsidR="00312393" w:rsidRPr="00CC5E32" w:rsidRDefault="00312393" w:rsidP="00312393">
      <w:pPr>
        <w:rPr>
          <w:szCs w:val="24"/>
        </w:rPr>
      </w:pPr>
      <w:r w:rsidRPr="00CC5E32">
        <w:rPr>
          <w:szCs w:val="24"/>
        </w:rPr>
        <w:t>DHCP ist ein Netzwerkprotokoll, das von Netzwerkadministratoren verwendet wird, um den Computern in einem Netzwerk automatisch IP-Adressen zuzuweisen und zu verwalten. DHCP wurde ursprünglich von der IETF</w:t>
      </w:r>
      <w:r w:rsidR="00CF3500">
        <w:rPr>
          <w:szCs w:val="24"/>
        </w:rPr>
        <w:fldChar w:fldCharType="begin"/>
      </w:r>
      <w:r w:rsidR="00CF3500">
        <w:instrText xml:space="preserve"> XE "</w:instrText>
      </w:r>
      <w:r w:rsidR="00CF3500" w:rsidRPr="003A2713">
        <w:rPr>
          <w:szCs w:val="24"/>
        </w:rPr>
        <w:instrText>IETF</w:instrText>
      </w:r>
      <w:r w:rsidR="00CF3500">
        <w:instrText>" \t "</w:instrText>
      </w:r>
      <w:r w:rsidR="00CF3500" w:rsidRPr="00AF05A9">
        <w:rPr>
          <w:rFonts w:asciiTheme="minorHAnsi" w:hAnsiTheme="minorHAnsi" w:cstheme="minorHAnsi"/>
          <w:i/>
          <w:lang w:val="de-AT"/>
        </w:rPr>
        <w:instrText>Internet Engineering Task Force</w:instrText>
      </w:r>
      <w:r w:rsidR="00CF3500">
        <w:instrText xml:space="preserve">" </w:instrText>
      </w:r>
      <w:r w:rsidR="00CF3500">
        <w:rPr>
          <w:szCs w:val="24"/>
        </w:rPr>
        <w:fldChar w:fldCharType="end"/>
      </w:r>
      <w:r w:rsidRPr="00CC5E32">
        <w:rPr>
          <w:szCs w:val="24"/>
        </w:rPr>
        <w:t xml:space="preserve"> im Jahr 1993 entwickelt, um die Verwaltung von IP-Adressen in lokalen Netzwerken zu vereinfachen. Es wurde als Ergänzung zu dem älteren Protokoll BOOTP</w:t>
      </w:r>
      <w:r w:rsidR="00CF3500">
        <w:rPr>
          <w:szCs w:val="24"/>
        </w:rPr>
        <w:fldChar w:fldCharType="begin"/>
      </w:r>
      <w:r w:rsidR="00CF3500">
        <w:instrText xml:space="preserve"> XE "</w:instrText>
      </w:r>
      <w:r w:rsidR="00CF3500" w:rsidRPr="009C083D">
        <w:rPr>
          <w:szCs w:val="24"/>
        </w:rPr>
        <w:instrText>BOOTP</w:instrText>
      </w:r>
      <w:r w:rsidR="00CF3500">
        <w:instrText>" \t "</w:instrText>
      </w:r>
      <w:r w:rsidR="00CF3500" w:rsidRPr="00461DE5">
        <w:rPr>
          <w:rFonts w:asciiTheme="minorHAnsi" w:hAnsiTheme="minorHAnsi" w:cstheme="minorHAnsi"/>
          <w:i/>
          <w:lang w:val="de-AT"/>
        </w:rPr>
        <w:instrText>Bootstrap Protocol</w:instrText>
      </w:r>
      <w:r w:rsidR="00CF3500">
        <w:instrText xml:space="preserve">" </w:instrText>
      </w:r>
      <w:r w:rsidR="00CF3500">
        <w:rPr>
          <w:szCs w:val="24"/>
        </w:rPr>
        <w:fldChar w:fldCharType="end"/>
      </w:r>
      <w:r w:rsidRPr="00CC5E32">
        <w:rPr>
          <w:szCs w:val="24"/>
        </w:rPr>
        <w:t xml:space="preserve"> entwickelt, das nicht über ein dynamisches Adressierungssystem verfügte. Im Laufe der Jahre wurde DHCP immer weiterentwickelt, um den Netzwerkadministratoren eine einfachere und schnellere Möglichkeit zu bieten, Netzwerkressourcen zu verwalten. Es wurde zudem zu einem der am meisten verwendeten Protokolle im Internet, da es die Verwaltung von IP-Adressen vereinfacht und Netzwerkadministratoren dabei hilft, ein sicheres Netzwerk aufzubauen. Heutzutage ist DHCP ein essenzieller Bestandteil moderner Netzwerke, da es die Verwaltung von IP-Adressen vereinfacht und Netzwerkadministratoren dabei hilft, das Netzwerk effizient zu verwalten. Es ist auch ein wichtiger Bestandteil des Internets und ermöglicht es Computern, sich an verschiedenen Netzwerken anzumelden und ihre IP-Adressen zu bekommen.</w:t>
      </w:r>
    </w:p>
    <w:p w14:paraId="6CEBF43A" w14:textId="77777777" w:rsidR="00312393" w:rsidRPr="00312393" w:rsidRDefault="00312393" w:rsidP="00312393"/>
    <w:p w14:paraId="22A29C5F" w14:textId="2664524D" w:rsidR="000E2C8A" w:rsidRDefault="000E2C8A" w:rsidP="000E2C8A">
      <w:pPr>
        <w:pStyle w:val="berschrift4"/>
      </w:pPr>
      <w:r>
        <w:t>Funktion</w:t>
      </w:r>
    </w:p>
    <w:p w14:paraId="3B0F7BD3" w14:textId="77777777" w:rsidR="00312393" w:rsidRPr="00F37637" w:rsidRDefault="00312393" w:rsidP="00312393">
      <w:r w:rsidRPr="00F37637">
        <w:t>DHCP ist ein Netzwerkprotokoll, das von einem Server verwendet wird, um anderen Computern, Geräten und Diensten automatisch IP-Adressen und andere Netzwerkkonfigurationen zur Verfügung zu stellen. Es ermöglicht es den Netzwerkgeräten, sich automatisch anzumelden und sofort Netzwerkdienste zu nutzen, ohne dass manuell Einstellungen vorgenommen werden müssen. DHCP ist eine einfache, aber sehr leistungsfähige Möglichkeit, dynamisch Netzwerkkonfigurationen für eine Vielzahl von Geräten und Diensten bereitzustellen.</w:t>
      </w:r>
    </w:p>
    <w:p w14:paraId="71B6136F" w14:textId="77777777" w:rsidR="00312393" w:rsidRPr="00312393" w:rsidRDefault="00312393" w:rsidP="00312393"/>
    <w:p w14:paraId="0831FC83" w14:textId="15CF9554" w:rsidR="000E2C8A" w:rsidRDefault="000E2C8A" w:rsidP="000E2C8A">
      <w:pPr>
        <w:pStyle w:val="berschrift4"/>
      </w:pPr>
      <w:r>
        <w:lastRenderedPageBreak/>
        <w:t>Aufbau</w:t>
      </w:r>
    </w:p>
    <w:p w14:paraId="3FBB837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op: </w:t>
      </w:r>
      <w:r w:rsidRPr="00DF5B95">
        <w:rPr>
          <w:szCs w:val="24"/>
        </w:rPr>
        <w:t>Ist, ob man eine Anfrage oder eine Antwort handelt</w:t>
      </w:r>
    </w:p>
    <w:p w14:paraId="17AE2706" w14:textId="52CF7260" w:rsidR="00312393" w:rsidRPr="009C77D3" w:rsidRDefault="00C91386">
      <w:pPr>
        <w:pStyle w:val="Listenabsatz"/>
        <w:numPr>
          <w:ilvl w:val="0"/>
          <w:numId w:val="9"/>
        </w:numPr>
        <w:suppressAutoHyphens w:val="0"/>
        <w:spacing w:after="160" w:line="259" w:lineRule="auto"/>
        <w:jc w:val="left"/>
        <w:rPr>
          <w:b/>
          <w:bCs/>
          <w:szCs w:val="24"/>
          <w:lang w:val="de-AT"/>
        </w:rPr>
      </w:pPr>
      <w:r>
        <w:rPr>
          <w:noProof/>
        </w:rPr>
        <mc:AlternateContent>
          <mc:Choice Requires="wps">
            <w:drawing>
              <wp:anchor distT="0" distB="0" distL="114300" distR="114300" simplePos="0" relativeHeight="251667456" behindDoc="0" locked="0" layoutInCell="1" allowOverlap="1" wp14:anchorId="4B8905B2" wp14:editId="6BA6F6AF">
                <wp:simplePos x="0" y="0"/>
                <wp:positionH relativeFrom="column">
                  <wp:posOffset>3778885</wp:posOffset>
                </wp:positionH>
                <wp:positionV relativeFrom="paragraph">
                  <wp:posOffset>3478530</wp:posOffset>
                </wp:positionV>
                <wp:extent cx="2486660" cy="635"/>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486660" cy="635"/>
                        </a:xfrm>
                        <a:prstGeom prst="rect">
                          <a:avLst/>
                        </a:prstGeom>
                        <a:solidFill>
                          <a:prstClr val="white"/>
                        </a:solidFill>
                        <a:ln>
                          <a:noFill/>
                        </a:ln>
                      </wps:spPr>
                      <wps:txbx>
                        <w:txbxContent>
                          <w:p w14:paraId="4509D0DE" w14:textId="102CF838" w:rsidR="00C91386" w:rsidRPr="002C0F5E" w:rsidRDefault="00C91386" w:rsidP="00C91386">
                            <w:pPr>
                              <w:pStyle w:val="Beschriftung"/>
                              <w:rPr>
                                <w:noProof/>
                                <w:sz w:val="24"/>
                                <w:szCs w:val="20"/>
                              </w:rPr>
                            </w:pPr>
                            <w:bookmarkStart w:id="15"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8905B2" id="_x0000_t202" coordsize="21600,21600" o:spt="202" path="m,l,21600r21600,l21600,xe">
                <v:stroke joinstyle="miter"/>
                <v:path gradientshapeok="t" o:connecttype="rect"/>
              </v:shapetype>
              <v:shape id="Textfeld 6" o:spid="_x0000_s1026" type="#_x0000_t202" style="position:absolute;left:0;text-align:left;margin-left:297.55pt;margin-top:273.9pt;width:195.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" stroked="f">
                <v:textbox style="mso-fit-shape-to-text:t" inset="0,0,0,0">
                  <w:txbxContent>
                    <w:p w14:paraId="4509D0DE" w14:textId="102CF838" w:rsidR="00C91386" w:rsidRPr="002C0F5E" w:rsidRDefault="00C91386" w:rsidP="00C91386">
                      <w:pPr>
                        <w:pStyle w:val="Beschriftung"/>
                        <w:rPr>
                          <w:noProof/>
                          <w:sz w:val="24"/>
                          <w:szCs w:val="20"/>
                        </w:rPr>
                      </w:pPr>
                      <w:bookmarkStart w:id="16" w:name="_Toc127348519"/>
                      <w:r>
                        <w:t xml:space="preserve">Abbildung </w:t>
                      </w:r>
                      <w:r>
                        <w:fldChar w:fldCharType="begin"/>
                      </w:r>
                      <w:r>
                        <w:instrText xml:space="preserve"> SEQ Abbildung \* ARABIC </w:instrText>
                      </w:r>
                      <w:r>
                        <w:fldChar w:fldCharType="separate"/>
                      </w:r>
                      <w:r w:rsidR="004B2218">
                        <w:rPr>
                          <w:noProof/>
                        </w:rPr>
                        <w:t>1</w:t>
                      </w:r>
                      <w:r>
                        <w:fldChar w:fldCharType="end"/>
                      </w:r>
                      <w:r>
                        <w:t xml:space="preserve"> Zeichnung eines DHCP-Paketes</w:t>
                      </w:r>
                      <w:bookmarkEnd w:id="16"/>
                    </w:p>
                  </w:txbxContent>
                </v:textbox>
                <w10:wrap type="square"/>
              </v:shape>
            </w:pict>
          </mc:Fallback>
        </mc:AlternateContent>
      </w:r>
      <w:r w:rsidR="00312393" w:rsidRPr="004A2BB8">
        <w:rPr>
          <w:noProof/>
        </w:rPr>
        <w:drawing>
          <wp:anchor distT="0" distB="0" distL="114300" distR="114300" simplePos="0" relativeHeight="251665408" behindDoc="0" locked="0" layoutInCell="1" allowOverlap="1" wp14:anchorId="03C08CF4" wp14:editId="47AA99C2">
            <wp:simplePos x="0" y="0"/>
            <wp:positionH relativeFrom="column">
              <wp:posOffset>3778885</wp:posOffset>
            </wp:positionH>
            <wp:positionV relativeFrom="paragraph">
              <wp:posOffset>7620</wp:posOffset>
            </wp:positionV>
            <wp:extent cx="2487288" cy="3413760"/>
            <wp:effectExtent l="0" t="0" r="8890" b="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487288" cy="3413760"/>
                    </a:xfrm>
                    <a:prstGeom prst="rect">
                      <a:avLst/>
                    </a:prstGeom>
                  </pic:spPr>
                </pic:pic>
              </a:graphicData>
            </a:graphic>
            <wp14:sizeRelH relativeFrom="page">
              <wp14:pctWidth>0</wp14:pctWidth>
            </wp14:sizeRelH>
            <wp14:sizeRelV relativeFrom="page">
              <wp14:pctHeight>0</wp14:pctHeight>
            </wp14:sizeRelV>
          </wp:anchor>
        </w:drawing>
      </w:r>
      <w:r w:rsidR="00312393" w:rsidRPr="009C77D3">
        <w:rPr>
          <w:b/>
          <w:bCs/>
          <w:szCs w:val="24"/>
          <w:lang w:val="de-AT"/>
        </w:rPr>
        <w:t xml:space="preserve">htype: </w:t>
      </w:r>
      <w:r w:rsidR="00312393" w:rsidRPr="009C77D3">
        <w:rPr>
          <w:szCs w:val="24"/>
          <w:lang w:val="de-AT"/>
        </w:rPr>
        <w:t>Netz typ (z.B. 1 Ethernet, 6=IEEE</w:t>
      </w:r>
      <w:r w:rsidR="00CF3500">
        <w:rPr>
          <w:szCs w:val="24"/>
        </w:rPr>
        <w:fldChar w:fldCharType="begin"/>
      </w:r>
      <w:r w:rsidR="00CF3500" w:rsidRPr="009C77D3">
        <w:rPr>
          <w:lang w:val="de-AT"/>
        </w:rPr>
        <w:instrText xml:space="preserve"> XE "</w:instrText>
      </w:r>
      <w:r w:rsidR="00CF3500" w:rsidRPr="009C77D3">
        <w:rPr>
          <w:szCs w:val="24"/>
          <w:lang w:val="de-AT"/>
        </w:rPr>
        <w:instrText>IEEE</w:instrText>
      </w:r>
      <w:r w:rsidR="00CF3500" w:rsidRPr="009C77D3">
        <w:rPr>
          <w:lang w:val="de-AT"/>
        </w:rPr>
        <w:instrText>" \t "</w:instrText>
      </w:r>
      <w:r w:rsidR="00CF3500" w:rsidRPr="009C77D3">
        <w:rPr>
          <w:rFonts w:asciiTheme="minorHAnsi" w:hAnsiTheme="minorHAnsi" w:cstheme="minorHAnsi"/>
          <w:i/>
          <w:lang w:val="de-AT"/>
        </w:rPr>
        <w:instrText>Institute of Electrical and Electronics Engineers</w:instrText>
      </w:r>
      <w:r w:rsidR="00CF3500" w:rsidRPr="009C77D3">
        <w:rPr>
          <w:lang w:val="de-AT"/>
        </w:rPr>
        <w:instrText xml:space="preserve">" </w:instrText>
      </w:r>
      <w:r w:rsidR="00CF3500">
        <w:rPr>
          <w:szCs w:val="24"/>
        </w:rPr>
        <w:fldChar w:fldCharType="end"/>
      </w:r>
      <w:r w:rsidR="00312393" w:rsidRPr="009C77D3">
        <w:rPr>
          <w:szCs w:val="24"/>
          <w:lang w:val="de-AT"/>
        </w:rPr>
        <w:t xml:space="preserve"> 802 Netzwerk)</w:t>
      </w:r>
    </w:p>
    <w:p w14:paraId="0F1BC1A9"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hlen: </w:t>
      </w:r>
      <w:r w:rsidRPr="00DF5B95">
        <w:rPr>
          <w:szCs w:val="24"/>
        </w:rPr>
        <w:t>Länge einer Netzadresse in Bytes</w:t>
      </w:r>
    </w:p>
    <w:p w14:paraId="36E137E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hops: </w:t>
      </w:r>
      <w:r w:rsidRPr="00DF5B95">
        <w:rPr>
          <w:szCs w:val="24"/>
        </w:rPr>
        <w:t>Anzahl der DHCP-Relay -Agents auf dem Datenpfad</w:t>
      </w:r>
    </w:p>
    <w:p w14:paraId="79297126" w14:textId="77777777" w:rsidR="00312393" w:rsidRPr="00DF5B95" w:rsidRDefault="00312393">
      <w:pPr>
        <w:pStyle w:val="Listenabsatz"/>
        <w:numPr>
          <w:ilvl w:val="0"/>
          <w:numId w:val="9"/>
        </w:numPr>
        <w:suppressAutoHyphens w:val="0"/>
        <w:spacing w:after="160" w:line="259" w:lineRule="auto"/>
        <w:jc w:val="left"/>
        <w:rPr>
          <w:b/>
          <w:bCs/>
          <w:szCs w:val="24"/>
        </w:rPr>
      </w:pPr>
      <w:r w:rsidRPr="00DF5B95">
        <w:rPr>
          <w:b/>
          <w:bCs/>
          <w:szCs w:val="24"/>
        </w:rPr>
        <w:t xml:space="preserve">xid: </w:t>
      </w:r>
      <w:r w:rsidRPr="00DF5B95">
        <w:rPr>
          <w:szCs w:val="24"/>
        </w:rPr>
        <w:t>ID von der Verbindung Server/Client</w:t>
      </w:r>
    </w:p>
    <w:p w14:paraId="45E6CAC5"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 xml:space="preserve">secs: </w:t>
      </w:r>
      <w:r w:rsidRPr="00DF5B95">
        <w:rPr>
          <w:szCs w:val="24"/>
        </w:rPr>
        <w:t>Zeit nach dem Start des Clients in sec</w:t>
      </w:r>
    </w:p>
    <w:p w14:paraId="41FDCD18"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flags</w:t>
      </w:r>
      <w:r w:rsidRPr="00DF5B95">
        <w:rPr>
          <w:szCs w:val="24"/>
        </w:rPr>
        <w:t>: ob Client noch gültige IP-Adresse hat</w:t>
      </w:r>
    </w:p>
    <w:p w14:paraId="40B1F047"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ciaddr</w:t>
      </w:r>
      <w:r w:rsidRPr="00DF5B95">
        <w:rPr>
          <w:szCs w:val="24"/>
        </w:rPr>
        <w:t>: Client-IP-Adresse</w:t>
      </w:r>
    </w:p>
    <w:p w14:paraId="055BB67A"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yiaddr</w:t>
      </w:r>
      <w:r w:rsidRPr="00DF5B95">
        <w:rPr>
          <w:szCs w:val="24"/>
        </w:rPr>
        <w:t>: eigene IP-Adresse</w:t>
      </w:r>
    </w:p>
    <w:p w14:paraId="2A742244"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siaddr</w:t>
      </w:r>
      <w:r w:rsidRPr="00DF5B95">
        <w:rPr>
          <w:szCs w:val="24"/>
        </w:rPr>
        <w:t>: Server IP-Adresse</w:t>
      </w:r>
    </w:p>
    <w:p w14:paraId="44534A2B"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giaddr</w:t>
      </w:r>
      <w:r w:rsidRPr="00DF5B95">
        <w:rPr>
          <w:szCs w:val="24"/>
        </w:rPr>
        <w:t>: Relay-Agent IP-Adresse</w:t>
      </w:r>
    </w:p>
    <w:p w14:paraId="4A5127B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chaddr</w:t>
      </w:r>
      <w:r w:rsidRPr="00DF5B95">
        <w:rPr>
          <w:szCs w:val="24"/>
        </w:rPr>
        <w:t>: Client MAC-Adresse</w:t>
      </w:r>
    </w:p>
    <w:p w14:paraId="266C8380"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sname</w:t>
      </w:r>
      <w:r w:rsidRPr="00DF5B95">
        <w:rPr>
          <w:szCs w:val="24"/>
        </w:rPr>
        <w:t>: Name des DHCP-Servers (optional)</w:t>
      </w:r>
    </w:p>
    <w:p w14:paraId="2BFD82F1" w14:textId="77777777" w:rsidR="00312393" w:rsidRPr="00DF5B95" w:rsidRDefault="00312393">
      <w:pPr>
        <w:pStyle w:val="Listenabsatz"/>
        <w:numPr>
          <w:ilvl w:val="0"/>
          <w:numId w:val="9"/>
        </w:numPr>
        <w:suppressAutoHyphens w:val="0"/>
        <w:spacing w:after="160" w:line="259" w:lineRule="auto"/>
        <w:jc w:val="left"/>
        <w:rPr>
          <w:szCs w:val="24"/>
        </w:rPr>
      </w:pPr>
      <w:r w:rsidRPr="00DF5B95">
        <w:rPr>
          <w:b/>
          <w:bCs/>
          <w:szCs w:val="24"/>
        </w:rPr>
        <w:t>file</w:t>
      </w:r>
      <w:r w:rsidRPr="00DF5B95">
        <w:rPr>
          <w:szCs w:val="24"/>
        </w:rPr>
        <w:t>: Name einer Datei zB. System Kernel (optional)</w:t>
      </w:r>
    </w:p>
    <w:p w14:paraId="37952F4B" w14:textId="7635D520" w:rsidR="00312393" w:rsidRPr="00CF3500" w:rsidRDefault="00312393">
      <w:pPr>
        <w:pStyle w:val="Listenabsatz"/>
        <w:numPr>
          <w:ilvl w:val="0"/>
          <w:numId w:val="9"/>
        </w:numPr>
        <w:suppressAutoHyphens w:val="0"/>
        <w:spacing w:after="160" w:line="259" w:lineRule="auto"/>
        <w:jc w:val="left"/>
        <w:rPr>
          <w:szCs w:val="24"/>
          <w:lang w:val="en-US"/>
        </w:rPr>
      </w:pPr>
      <w:r w:rsidRPr="00CF3500">
        <w:rPr>
          <w:b/>
          <w:bCs/>
          <w:szCs w:val="24"/>
          <w:lang w:val="en-US"/>
        </w:rPr>
        <w:t>options</w:t>
      </w:r>
      <w:r w:rsidRPr="00CF3500">
        <w:rPr>
          <w:szCs w:val="24"/>
          <w:lang w:val="en-US"/>
        </w:rPr>
        <w:t>: DHCP-Parameter und Options (RFC</w:t>
      </w:r>
      <w:r w:rsidR="00CF3500">
        <w:rPr>
          <w:szCs w:val="24"/>
        </w:rPr>
        <w:fldChar w:fldCharType="begin"/>
      </w:r>
      <w:r w:rsidR="00CF3500" w:rsidRPr="00CF3500">
        <w:rPr>
          <w:lang w:val="en-US"/>
        </w:rPr>
        <w:instrText xml:space="preserve"> XE "</w:instrText>
      </w:r>
      <w:r w:rsidR="00CF3500" w:rsidRPr="00CF3500">
        <w:rPr>
          <w:szCs w:val="24"/>
          <w:lang w:val="en-US"/>
        </w:rPr>
        <w:instrText>RFC</w:instrText>
      </w:r>
      <w:r w:rsidR="00CF3500" w:rsidRPr="00CF3500">
        <w:rPr>
          <w:lang w:val="en-US"/>
        </w:rPr>
        <w:instrText>" \t "</w:instrText>
      </w:r>
      <w:r w:rsidR="00CF3500" w:rsidRPr="00CF3500">
        <w:rPr>
          <w:rFonts w:asciiTheme="minorHAnsi" w:hAnsiTheme="minorHAnsi" w:cstheme="minorHAnsi"/>
          <w:i/>
          <w:lang w:val="en-US"/>
        </w:rPr>
        <w:instrText>Request for Commends</w:instrText>
      </w:r>
      <w:r w:rsidR="00CF3500" w:rsidRPr="00CF3500">
        <w:rPr>
          <w:lang w:val="en-US"/>
        </w:rPr>
        <w:instrText xml:space="preserve">" </w:instrText>
      </w:r>
      <w:r w:rsidR="00CF3500">
        <w:rPr>
          <w:szCs w:val="24"/>
        </w:rPr>
        <w:fldChar w:fldCharType="end"/>
      </w:r>
      <w:r w:rsidRPr="00CF3500">
        <w:rPr>
          <w:szCs w:val="24"/>
          <w:lang w:val="en-US"/>
        </w:rPr>
        <w:t>21329)</w:t>
      </w:r>
    </w:p>
    <w:p w14:paraId="57A07EFF" w14:textId="77777777" w:rsidR="00312393" w:rsidRPr="00CF3500" w:rsidRDefault="00312393" w:rsidP="00312393">
      <w:pPr>
        <w:rPr>
          <w:lang w:val="en-US"/>
        </w:rPr>
      </w:pPr>
    </w:p>
    <w:p w14:paraId="05781F30" w14:textId="17E392F4" w:rsidR="000E2C8A" w:rsidRDefault="000E2C8A" w:rsidP="000E2C8A">
      <w:pPr>
        <w:pStyle w:val="berschrift4"/>
      </w:pPr>
      <w:r>
        <w:t>Zuordnung</w:t>
      </w:r>
    </w:p>
    <w:p w14:paraId="10896160" w14:textId="2EC0BE11" w:rsidR="00312393" w:rsidRPr="00312393" w:rsidRDefault="00312393" w:rsidP="00312393">
      <w:pPr>
        <w:rPr>
          <w:szCs w:val="24"/>
        </w:rPr>
      </w:pPr>
      <w:r w:rsidRPr="00DF5B95">
        <w:rPr>
          <w:szCs w:val="24"/>
        </w:rPr>
        <w:t>Es gibt drei verschiedene DHCP-Zuordnungsmodelle, die da wären, statisch, automatisch und dynamisch Zuordnung.</w:t>
      </w:r>
    </w:p>
    <w:p w14:paraId="12C55DB1" w14:textId="33486127" w:rsidR="000E2C8A" w:rsidRDefault="000E2C8A" w:rsidP="000E2C8A">
      <w:pPr>
        <w:pStyle w:val="berschrift5"/>
      </w:pPr>
      <w:r>
        <w:t>Statische Zuordnung</w:t>
      </w:r>
    </w:p>
    <w:p w14:paraId="440D0A47" w14:textId="1155A1C2" w:rsidR="00312393" w:rsidRPr="00DF5B95" w:rsidRDefault="00312393" w:rsidP="00312393">
      <w:pPr>
        <w:rPr>
          <w:szCs w:val="24"/>
        </w:rPr>
      </w:pPr>
      <w:r w:rsidRPr="00DF5B95">
        <w:rPr>
          <w:szCs w:val="24"/>
        </w:rPr>
        <w:t>In diesem Modell werden die IP-Adressen bestimmten MAC-Adressen zugeordnet. Diese Adressen werden der MAC</w:t>
      </w:r>
      <w:r w:rsidR="00CF3500">
        <w:rPr>
          <w:szCs w:val="24"/>
        </w:rPr>
        <w:fldChar w:fldCharType="begin"/>
      </w:r>
      <w:r w:rsidR="00CF3500">
        <w:instrText xml:space="preserve"> XE "</w:instrText>
      </w:r>
      <w:r w:rsidR="00CF3500" w:rsidRPr="000071D4">
        <w:rPr>
          <w:szCs w:val="24"/>
        </w:rPr>
        <w:instrText>MAC</w:instrText>
      </w:r>
      <w:r w:rsidR="00CF3500">
        <w:instrText>" \t "</w:instrText>
      </w:r>
      <w:r w:rsidR="00CF3500" w:rsidRPr="00567132">
        <w:rPr>
          <w:rFonts w:asciiTheme="minorHAnsi" w:hAnsiTheme="minorHAnsi" w:cstheme="minorHAnsi"/>
          <w:i/>
          <w:lang w:val="de-AT"/>
        </w:rPr>
        <w:instrText>Media Access Control Adresse</w:instrText>
      </w:r>
      <w:r w:rsidR="00CF3500">
        <w:instrText xml:space="preserve">" </w:instrText>
      </w:r>
      <w:r w:rsidR="00CF3500">
        <w:rPr>
          <w:szCs w:val="24"/>
        </w:rPr>
        <w:fldChar w:fldCharType="end"/>
      </w:r>
      <w:r w:rsidRPr="00DF5B95">
        <w:rPr>
          <w:szCs w:val="24"/>
        </w:rPr>
        <w:t xml:space="preserve">-Adresse auf unbestimmter Zeit zugeteilt. Nachteil dieser Methode ist, dass keine zusätzlichen Clients in das Netz mit eingebunden werden, da die Adressen fest vergeben sind. Diese Zuordnung wird nur dann vorgenommen, wenn der Client Server Dienste ausführen möchte und unter dieser festen IP-Adresse erreichbar sein soll. </w:t>
      </w:r>
    </w:p>
    <w:p w14:paraId="7AC3D9E0" w14:textId="06259D20" w:rsidR="00312393" w:rsidRDefault="00312393" w:rsidP="00312393"/>
    <w:p w14:paraId="6C099A88" w14:textId="477A3F4E" w:rsidR="00312393" w:rsidRDefault="00312393" w:rsidP="00312393"/>
    <w:p w14:paraId="37DB5C64" w14:textId="757445FC" w:rsidR="00312393" w:rsidRDefault="00312393" w:rsidP="00312393"/>
    <w:p w14:paraId="08ADD6B3" w14:textId="77777777" w:rsidR="00312393" w:rsidRPr="00312393" w:rsidRDefault="00312393" w:rsidP="00312393"/>
    <w:p w14:paraId="0DE5DF4A" w14:textId="7E57DF5D" w:rsidR="000E2C8A" w:rsidRDefault="000E2C8A" w:rsidP="000E2C8A">
      <w:pPr>
        <w:pStyle w:val="berschrift5"/>
      </w:pPr>
      <w:r>
        <w:lastRenderedPageBreak/>
        <w:t>Automatische Zuordnung</w:t>
      </w:r>
    </w:p>
    <w:p w14:paraId="6686EC1F" w14:textId="77777777" w:rsidR="00312393" w:rsidRPr="00DF5B95" w:rsidRDefault="00312393" w:rsidP="00312393">
      <w:pPr>
        <w:rPr>
          <w:szCs w:val="24"/>
        </w:rPr>
      </w:pPr>
      <w:r w:rsidRPr="00DF5B95">
        <w:rPr>
          <w:szCs w:val="24"/>
        </w:rPr>
        <w:t>Dort werden IP-Adressen gewissen Bereichen (range) vergeben. Die IP-Adressen werden an die MAC-Adresse von neuen Clients zugewiesen. Diese Zuweisung wird in einer Tabelle festgeschrieben. Diese Zuordnungen sind permanent und werden nicht gelöscht. Vorteil kann sein, dass Hosts immer derselben IP-Adresse zugewiesen werden, die zugewiesene IP-Adresse keinen anderen Host. Nachteil wäre zum Beispiel neue Clients, die sich verbinden möchten, keine IP-Adressen mehr bekommen, wenn der Adressbereich belegt ist, obwohl alte IP-Adressen nicht mehr aktiv benutzt werden.</w:t>
      </w:r>
    </w:p>
    <w:p w14:paraId="0C20EF3F" w14:textId="77777777" w:rsidR="00312393" w:rsidRPr="00312393" w:rsidRDefault="00312393" w:rsidP="00312393"/>
    <w:p w14:paraId="1CA5F65C" w14:textId="474BFC26" w:rsidR="000E2C8A" w:rsidRDefault="000E2C8A" w:rsidP="000E2C8A">
      <w:pPr>
        <w:pStyle w:val="berschrift5"/>
      </w:pPr>
      <w:r>
        <w:t>Dynamische Zuordnung</w:t>
      </w:r>
    </w:p>
    <w:p w14:paraId="4A9796D6" w14:textId="77777777" w:rsidR="00312393" w:rsidRPr="00DF5B95" w:rsidRDefault="00312393" w:rsidP="00312393">
      <w:pPr>
        <w:rPr>
          <w:szCs w:val="24"/>
        </w:rPr>
      </w:pPr>
      <w:r w:rsidRPr="00DF5B95">
        <w:rPr>
          <w:szCs w:val="24"/>
        </w:rPr>
        <w:t>Die Dynamische Zuordnung ist fast dieselbe wie die automatische. Sie unterscheidet sich nur in einem Punkt. Und zwar wie lang eine IP-Adresse an einem Client vergeben werden soll. Wenn diese Abläuft muss der Client sich beim DHCP melden, um eine Verlängerung zu bekommen. Wenn sich der Client nicht meldet, wird diese Adresse wieder frei und ein anderer Client kann sich verbinden. Diese Leihdauer wird in der Netzwerktechnik als Lease-Time bezeichnet.</w:t>
      </w:r>
    </w:p>
    <w:p w14:paraId="491520C9" w14:textId="77777777" w:rsidR="00312393" w:rsidRPr="00312393" w:rsidRDefault="00312393" w:rsidP="00312393"/>
    <w:p w14:paraId="435ACC03" w14:textId="35AFAC16" w:rsidR="000E2C8A" w:rsidRDefault="009D6737" w:rsidP="009D6737">
      <w:pPr>
        <w:pStyle w:val="berschrift4"/>
      </w:pPr>
      <w:r>
        <w:t>Ablauf</w:t>
      </w:r>
    </w:p>
    <w:p w14:paraId="16AA40A3"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sidRPr="00B67F34">
        <w:rPr>
          <w:b/>
          <w:bCs/>
          <w:szCs w:val="24"/>
        </w:rPr>
        <w:t>Discover</w:t>
      </w:r>
      <w:r>
        <w:rPr>
          <w:b/>
          <w:bCs/>
          <w:szCs w:val="24"/>
        </w:rPr>
        <w:t xml:space="preserve">: </w:t>
      </w:r>
      <w:r w:rsidRPr="00B67F34">
        <w:rPr>
          <w:szCs w:val="24"/>
        </w:rPr>
        <w:t>Client schickt Broadcast Anfrage um IP-Adressenzuweisung</w:t>
      </w:r>
    </w:p>
    <w:p w14:paraId="1C7E6EA1" w14:textId="77777777" w:rsidR="00312393" w:rsidRPr="00B67F34" w:rsidRDefault="00312393">
      <w:pPr>
        <w:pStyle w:val="Listenabsatz"/>
        <w:numPr>
          <w:ilvl w:val="0"/>
          <w:numId w:val="10"/>
        </w:numPr>
        <w:suppressAutoHyphens w:val="0"/>
        <w:spacing w:after="160" w:line="259" w:lineRule="auto"/>
        <w:jc w:val="left"/>
        <w:rPr>
          <w:b/>
          <w:bCs/>
          <w:szCs w:val="24"/>
        </w:rPr>
      </w:pPr>
      <w:r w:rsidRPr="0027249E">
        <w:rPr>
          <w:szCs w:val="24"/>
        </w:rPr>
        <w:t>DHCP</w:t>
      </w:r>
      <w:r>
        <w:rPr>
          <w:b/>
          <w:bCs/>
          <w:szCs w:val="24"/>
        </w:rPr>
        <w:t>OFFER:</w:t>
      </w:r>
      <w:r>
        <w:rPr>
          <w:szCs w:val="24"/>
        </w:rPr>
        <w:t xml:space="preserve"> der DHCP-Server antwortet mit entsprechenden Werten auf das </w:t>
      </w:r>
      <w:r w:rsidRPr="0027249E">
        <w:rPr>
          <w:b/>
          <w:bCs/>
          <w:szCs w:val="24"/>
        </w:rPr>
        <w:t>Discover</w:t>
      </w:r>
    </w:p>
    <w:p w14:paraId="3966DFEB" w14:textId="77777777" w:rsidR="00312393" w:rsidRPr="00B67F34"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REQUEST</w:t>
      </w:r>
      <w:r>
        <w:rPr>
          <w:szCs w:val="24"/>
        </w:rPr>
        <w:t>: Der Client fordert eine der angebotenen IP-Adressen, weiters verlängert er auch die Lease-Time vom antwortenden Server</w:t>
      </w:r>
    </w:p>
    <w:p w14:paraId="3AA91483"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 xml:space="preserve">ACK: </w:t>
      </w:r>
      <w:r>
        <w:rPr>
          <w:szCs w:val="24"/>
        </w:rPr>
        <w:t>Bestätigung durch Server und Übermittlung Konfigurationsparameter die durch Client angefragt worden sind (DHCP</w:t>
      </w:r>
      <w:r w:rsidRPr="00444149">
        <w:rPr>
          <w:b/>
          <w:bCs/>
          <w:szCs w:val="24"/>
        </w:rPr>
        <w:t>INFORM</w:t>
      </w:r>
      <w:r>
        <w:rPr>
          <w:szCs w:val="24"/>
        </w:rPr>
        <w:t>)</w:t>
      </w:r>
    </w:p>
    <w:p w14:paraId="0384ACC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NAK</w:t>
      </w:r>
      <w:r>
        <w:rPr>
          <w:szCs w:val="24"/>
        </w:rPr>
        <w:t xml:space="preserve">: Ablehnung der </w:t>
      </w:r>
      <w:r w:rsidRPr="0027249E">
        <w:rPr>
          <w:b/>
          <w:bCs/>
          <w:szCs w:val="24"/>
        </w:rPr>
        <w:t>REQUEST</w:t>
      </w:r>
      <w:r>
        <w:rPr>
          <w:szCs w:val="24"/>
        </w:rPr>
        <w:t xml:space="preserve"> des Servers</w:t>
      </w:r>
    </w:p>
    <w:p w14:paraId="13E4F0D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DECLINE</w:t>
      </w:r>
      <w:r>
        <w:rPr>
          <w:szCs w:val="24"/>
        </w:rPr>
        <w:t>: Ablehnung durch Client da IP schon verwendet wird</w:t>
      </w:r>
    </w:p>
    <w:p w14:paraId="50F81177" w14:textId="77777777" w:rsidR="00312393" w:rsidRPr="0027249E"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RELASE</w:t>
      </w:r>
      <w:r>
        <w:rPr>
          <w:szCs w:val="24"/>
        </w:rPr>
        <w:t>: Der Client gibt Konfiguration frei, dass es für andere Clients bereitsteht</w:t>
      </w:r>
    </w:p>
    <w:p w14:paraId="57C2E642" w14:textId="7CE22705" w:rsidR="00312393" w:rsidRPr="00312393" w:rsidRDefault="00312393">
      <w:pPr>
        <w:pStyle w:val="Listenabsatz"/>
        <w:numPr>
          <w:ilvl w:val="0"/>
          <w:numId w:val="10"/>
        </w:numPr>
        <w:suppressAutoHyphens w:val="0"/>
        <w:spacing w:after="160" w:line="259" w:lineRule="auto"/>
        <w:jc w:val="left"/>
        <w:rPr>
          <w:b/>
          <w:bCs/>
          <w:szCs w:val="24"/>
        </w:rPr>
      </w:pPr>
      <w:r>
        <w:rPr>
          <w:szCs w:val="24"/>
        </w:rPr>
        <w:t>DHCP</w:t>
      </w:r>
      <w:r w:rsidRPr="0027249E">
        <w:rPr>
          <w:b/>
          <w:bCs/>
          <w:szCs w:val="24"/>
        </w:rPr>
        <w:t>INFORM</w:t>
      </w:r>
      <w:r>
        <w:rPr>
          <w:szCs w:val="24"/>
        </w:rPr>
        <w:t xml:space="preserve">: Anfrage vom Client für weiter Konfigurationsparameter, weil Client eine Statische IP besitzt. </w:t>
      </w:r>
    </w:p>
    <w:p w14:paraId="2F6992D9" w14:textId="77777777" w:rsidR="00312393" w:rsidRPr="00312393" w:rsidRDefault="00312393" w:rsidP="00312393"/>
    <w:p w14:paraId="7605EC4B" w14:textId="43D48406" w:rsidR="009D6737" w:rsidRDefault="009D6737" w:rsidP="009D6737">
      <w:pPr>
        <w:pStyle w:val="berschrift4"/>
      </w:pPr>
      <w:r>
        <w:lastRenderedPageBreak/>
        <w:t>Sicherheit</w:t>
      </w:r>
    </w:p>
    <w:p w14:paraId="741BE4DE" w14:textId="19188EE4" w:rsidR="00312393" w:rsidRDefault="00312393" w:rsidP="00312393">
      <w:pPr>
        <w:rPr>
          <w:szCs w:val="24"/>
        </w:rPr>
      </w:pPr>
      <w:r>
        <w:rPr>
          <w:szCs w:val="24"/>
        </w:rPr>
        <w:t xml:space="preserve">DHCP kann leicht gehackt werden, weil Clients jeden DHCP-Server akzeptieren. Man kann einen DHCP-Server sehr leicht aktivieren, beispielsweise durch einen WLAN-Router im Auslieferungszustand. Der antwortet möglicherweise schneller als der DHCP-Server und verteilt dadurch ungültige Konfigurationen. Ein Hacker kann eine DHCP Starvation Attack durchführen. Das bedeutet er lässt alle Adressen am Server reservieren, dadurch die Antworten auf weitere Anfragen verhindert und anschließend er selbst als DHCP-Server auftretet. Er kann nun eine sogenannte rogue DHCP Spoofing betreiben, das bedeutet er leitet auf andere DNS-Server um, die auf Endgeräte verweisen, die dann die Kommunikation manipulieren. Ein Angreifer könnte auch ein Denial-of-Service-Angriffe starten. Er müsste nur jedem einzelnen Client ein Subnetz zuweisen, kein Gateway oder auf allen Anfragen die gleiche IP-Adresse verwenden. Er kann auch den Man-in-the-Middle-Angriff durchführen dazu muss der Angreifer falsche Gateway und DNS-Adressen vergeben und ein fremder Router einzuschleusen, der den Datenverkehr mitschneidet. Diese Probleme kann man umgehen mit dem sogenannten Peg DHCP Protokoll. </w:t>
      </w:r>
    </w:p>
    <w:p w14:paraId="4AD9C51A" w14:textId="77777777" w:rsidR="00312393" w:rsidRPr="00312393" w:rsidRDefault="00312393" w:rsidP="00312393"/>
    <w:p w14:paraId="6A054757" w14:textId="09CF30AA" w:rsidR="009D6737" w:rsidRDefault="009D6737" w:rsidP="009D6737">
      <w:pPr>
        <w:pStyle w:val="berschrift4"/>
      </w:pPr>
      <w:r>
        <w:t xml:space="preserve">Peg </w:t>
      </w:r>
    </w:p>
    <w:p w14:paraId="1D151497" w14:textId="54E74E76" w:rsidR="00312393" w:rsidRPr="00AB20A5" w:rsidRDefault="00312393" w:rsidP="00312393">
      <w:pPr>
        <w:rPr>
          <w:szCs w:val="24"/>
        </w:rPr>
      </w:pPr>
      <w:r w:rsidRPr="00AB20A5">
        <w:rPr>
          <w:szCs w:val="24"/>
        </w:rPr>
        <w:t>Peg wurde am 1.April 1998 Internet Engineering Task Force veröffentlich</w:t>
      </w:r>
      <w:r>
        <w:rPr>
          <w:szCs w:val="24"/>
        </w:rPr>
        <w:t>t. Doch Peg wurde anfangs als Aprilscherz angepriesen doch diese Methode fand überraschend Erfolg in der Praxis. Jede IP die zu vergeben ist wird auf eine Wäscheklammer geschrieben, die zur Abholung bereitgehalten wird. Die gültigen Parameter der Netzmaske und die IP-Adresse des Routers werden auf Papier geschrieben und ausgehängt und Kopien werden verteilt. Jeder einzelne Parameter werden auf die einzelnen Geräte separat eingestellt und die Wäscheklammer dann am jeweiligen Netzwerkkabel befestigt. Im die IPs vorzuhalten werden die IP-Adressen als Wäscheleinen gesehen und die Subnetze als Kleiderbügel. Die Definition umfasst, wie die Wäscheklammern und Papier an Brieftauben befestigt werden, um das IPoAC</w:t>
      </w:r>
      <w:r w:rsidR="00C16BC2">
        <w:rPr>
          <w:szCs w:val="24"/>
        </w:rPr>
        <w:fldChar w:fldCharType="begin"/>
      </w:r>
      <w:r w:rsidR="00C16BC2">
        <w:instrText xml:space="preserve"> XE "</w:instrText>
      </w:r>
      <w:r w:rsidR="00C16BC2" w:rsidRPr="00F40738">
        <w:rPr>
          <w:szCs w:val="24"/>
        </w:rPr>
        <w:instrText>IPoAC</w:instrText>
      </w:r>
      <w:r w:rsidR="00C16BC2">
        <w:instrText>" \t "</w:instrText>
      </w:r>
      <w:r w:rsidR="00C16BC2" w:rsidRPr="009A69B5">
        <w:rPr>
          <w:rFonts w:asciiTheme="minorHAnsi" w:hAnsiTheme="minorHAnsi" w:cstheme="minorHAnsi"/>
          <w:i/>
          <w:lang w:val="de-AT"/>
        </w:rPr>
        <w:instrText>Internet Protocol over Avian Carriers</w:instrText>
      </w:r>
      <w:r w:rsidR="00C16BC2">
        <w:instrText xml:space="preserve">" </w:instrText>
      </w:r>
      <w:r w:rsidR="00C16BC2">
        <w:rPr>
          <w:szCs w:val="24"/>
        </w:rPr>
        <w:fldChar w:fldCharType="end"/>
      </w:r>
      <w:r>
        <w:rPr>
          <w:szCs w:val="24"/>
        </w:rPr>
        <w:t xml:space="preserve"> anzuwenden.</w:t>
      </w:r>
    </w:p>
    <w:p w14:paraId="6C8A9F7B" w14:textId="77777777" w:rsidR="00312393" w:rsidRPr="00312393" w:rsidRDefault="00312393" w:rsidP="00312393"/>
    <w:p w14:paraId="75830AEE" w14:textId="77777777" w:rsidR="00240C26" w:rsidRPr="00240C26" w:rsidRDefault="00240C26" w:rsidP="00240C26"/>
    <w:p w14:paraId="31CFCF4E" w14:textId="438852C1" w:rsidR="00240C26" w:rsidRDefault="00240C26" w:rsidP="00240C26">
      <w:pPr>
        <w:pStyle w:val="berschrift3"/>
      </w:pPr>
      <w:bookmarkStart w:id="17" w:name="_Toc127888006"/>
      <w:r>
        <w:lastRenderedPageBreak/>
        <w:t>Admin-Benutzer</w:t>
      </w:r>
      <w:bookmarkEnd w:id="17"/>
    </w:p>
    <w:p w14:paraId="5FDB8B88" w14:textId="6A523D81" w:rsidR="00522990" w:rsidRDefault="00522990" w:rsidP="00522990">
      <w:pPr>
        <w:pStyle w:val="berschrift4"/>
      </w:pPr>
      <w:r>
        <w:t>Geschichte</w:t>
      </w:r>
    </w:p>
    <w:p w14:paraId="3AB7152B" w14:textId="2DF387FF" w:rsidR="00522990" w:rsidRDefault="00522990" w:rsidP="00522990">
      <w:pPr>
        <w:rPr>
          <w:rFonts w:cs="Arial"/>
          <w:szCs w:val="24"/>
        </w:rPr>
      </w:pPr>
      <w:r w:rsidRPr="00CC1382">
        <w:rPr>
          <w:rFonts w:cs="Arial"/>
          <w:szCs w:val="24"/>
        </w:rPr>
        <w:t>Die Geschichte des Linux-Benutzers geht bis in die 1980er Jahre zurück, als das Betriebssystem Unix</w:t>
      </w:r>
      <w:r w:rsidR="00CF3500">
        <w:rPr>
          <w:rFonts w:cs="Arial"/>
          <w:szCs w:val="24"/>
        </w:rPr>
        <w:fldChar w:fldCharType="begin"/>
      </w:r>
      <w:r w:rsidR="00CF3500">
        <w:instrText xml:space="preserve"> XE "</w:instrText>
      </w:r>
      <w:r w:rsidR="00CF3500" w:rsidRPr="003849E5">
        <w:rPr>
          <w:rFonts w:cs="Arial"/>
          <w:szCs w:val="24"/>
        </w:rPr>
        <w:instrText>Unix</w:instrText>
      </w:r>
      <w:r w:rsidR="00CF3500">
        <w:instrText>" \t "</w:instrText>
      </w:r>
      <w:r w:rsidR="00CF3500" w:rsidRPr="008F3F8B">
        <w:rPr>
          <w:rFonts w:asciiTheme="minorHAnsi" w:hAnsiTheme="minorHAnsi" w:cstheme="minorHAnsi"/>
          <w:i/>
          <w:lang w:val="de-AT"/>
        </w:rPr>
        <w:instrText>Uniplexed Information and Computing Service</w:instrText>
      </w:r>
      <w:r w:rsidR="00CF3500">
        <w:instrText xml:space="preserve">" </w:instrText>
      </w:r>
      <w:r w:rsidR="00CF3500">
        <w:rPr>
          <w:rFonts w:cs="Arial"/>
          <w:szCs w:val="24"/>
        </w:rPr>
        <w:fldChar w:fldCharType="end"/>
      </w:r>
      <w:r w:rsidRPr="00CC1382">
        <w:rPr>
          <w:rFonts w:cs="Arial"/>
          <w:szCs w:val="24"/>
        </w:rPr>
        <w:t xml:space="preserve"> erstmals veröffentlicht wurde. Unix wurde von Programmierern entwickelt, die das System zur Steuerung von Computern verwendeten. 1991 veröffentlichte der Programmierer Linus Torvalds den Quellcode für ein neues Betriebssystem namens Linux, das auf dem Unix-Code basierte. Die Anfänge des Linux-Benutzers begannen, als die ersten Entwickler begannen, auf Linux basierende Betriebssysteme zu erstellen. Diese Systeme ermöglichten es Benutzern, ihre Programme und Dateien direkt auf Linux-Computern auszuführen. In den frühen 2000er Jahren wurde Linux immer beliebter, als es auf vielen Desktop-Computern und Notebooks verfügbar wurde. Heute verwenden viele Menschen Linux als ihr primäres Betriebssystem, und es ist auf einer Vielzahl von Geräten verfügbar, von Smartphones bis hin zu Supercomputern. Linux hat sich im Laufe der Jahre enorm weiterentwickelt und ist heute eine sehr leistungsstarke Plattform, die es Benutzern ermöglicht, ihre Ideen zu verwirklichen und neue Anwendungen zu entwickeln. Linux-Benutzer genießen die Freiheit, auf einfache Weise zahlreiche verschiedene Softwarepakete zu installieren und zu konfigurieren, und auf diese Weise ihr System individuell anzupassen. Linux ist eine stabile und sichere Plattform, die es dem Benutzer ermöglicht, eine Vielzahl verschiedener Aufgaben auszuführen</w:t>
      </w:r>
      <w:r>
        <w:rPr>
          <w:rFonts w:cs="Arial"/>
          <w:szCs w:val="24"/>
        </w:rPr>
        <w:t>.</w:t>
      </w:r>
    </w:p>
    <w:p w14:paraId="700E7B4A" w14:textId="77777777" w:rsidR="00522990" w:rsidRPr="00522990" w:rsidRDefault="00522990" w:rsidP="00522990"/>
    <w:p w14:paraId="77543422" w14:textId="45F7AFF6" w:rsidR="00522990" w:rsidRDefault="00522990" w:rsidP="00522990">
      <w:pPr>
        <w:pStyle w:val="berschrift4"/>
      </w:pPr>
      <w:r>
        <w:t>Funktion</w:t>
      </w:r>
    </w:p>
    <w:p w14:paraId="00002CD2" w14:textId="77777777" w:rsidR="00522990" w:rsidRDefault="00522990" w:rsidP="00522990">
      <w:pPr>
        <w:rPr>
          <w:rFonts w:cs="Arial"/>
          <w:szCs w:val="24"/>
        </w:rPr>
      </w:pPr>
      <w:r w:rsidRPr="00517251">
        <w:rPr>
          <w:rFonts w:cs="Arial"/>
          <w:szCs w:val="24"/>
        </w:rPr>
        <w:t>Sudo (Superuser do) ist ein Befehl in Linux, der es einem Benutzer ermöglicht, Programme mit Administratorrechten auszuführen. Dies bedeutet, dass der Benutzer bestimmte Programme ausführen kann, die normalerweise nur für Benutzer mit Administratorebene verfügbar sind. Der Befehl wird in der Regel verwendet, um Pakete zu installieren, Systemeinstellungen zu ändern oder Systemdateien zu bearbeiten.</w:t>
      </w:r>
    </w:p>
    <w:p w14:paraId="4A264EC7" w14:textId="77777777" w:rsidR="00522990" w:rsidRPr="00522990" w:rsidRDefault="00522990" w:rsidP="00522990"/>
    <w:p w14:paraId="10C50938" w14:textId="7D8DFB43" w:rsidR="00522990" w:rsidRDefault="00522990" w:rsidP="00522990">
      <w:pPr>
        <w:pStyle w:val="berschrift4"/>
      </w:pPr>
      <w:r>
        <w:lastRenderedPageBreak/>
        <w:t>VAX-11/750</w:t>
      </w:r>
    </w:p>
    <w:p w14:paraId="0CA2401F" w14:textId="59E48EBA" w:rsidR="00522990" w:rsidRDefault="00522990" w:rsidP="00522990">
      <w:pPr>
        <w:rPr>
          <w:rFonts w:cs="Arial"/>
          <w:szCs w:val="24"/>
        </w:rPr>
      </w:pPr>
      <w:r w:rsidRPr="00DF4C47">
        <w:rPr>
          <w:rFonts w:cs="Arial"/>
          <w:szCs w:val="24"/>
        </w:rPr>
        <w:t>Der VAX</w:t>
      </w:r>
      <w:r w:rsidR="00C16BC2">
        <w:rPr>
          <w:rFonts w:cs="Arial"/>
          <w:szCs w:val="24"/>
        </w:rPr>
        <w:fldChar w:fldCharType="begin"/>
      </w:r>
      <w:r w:rsidR="00C16BC2">
        <w:instrText xml:space="preserve"> XE "</w:instrText>
      </w:r>
      <w:r w:rsidR="00C16BC2" w:rsidRPr="00BA0331">
        <w:rPr>
          <w:rFonts w:cs="Arial"/>
          <w:szCs w:val="24"/>
        </w:rPr>
        <w:instrText>VAX</w:instrText>
      </w:r>
      <w:r w:rsidR="00C16BC2">
        <w:instrText>" \t "</w:instrText>
      </w:r>
      <w:r w:rsidR="00C16BC2" w:rsidRPr="00567F6E">
        <w:rPr>
          <w:rFonts w:asciiTheme="minorHAnsi" w:hAnsiTheme="minorHAnsi" w:cstheme="minorHAnsi"/>
          <w:i/>
          <w:lang w:val="de-AT"/>
        </w:rPr>
        <w:instrText>Virtual Address Xtension</w:instrText>
      </w:r>
      <w:r w:rsidR="00C16BC2">
        <w:instrText xml:space="preserve">" </w:instrText>
      </w:r>
      <w:r w:rsidR="00C16BC2">
        <w:rPr>
          <w:rFonts w:cs="Arial"/>
          <w:szCs w:val="24"/>
        </w:rPr>
        <w:fldChar w:fldCharType="end"/>
      </w:r>
      <w:r w:rsidRPr="00DF4C47">
        <w:rPr>
          <w:rFonts w:cs="Arial"/>
          <w:szCs w:val="24"/>
        </w:rPr>
        <w:t>-11/750 ist ein 32-Bit-Computer, der von</w:t>
      </w:r>
      <w:r>
        <w:rPr>
          <w:rFonts w:cs="Arial"/>
          <w:szCs w:val="24"/>
        </w:rPr>
        <w:t xml:space="preserve"> </w:t>
      </w:r>
      <w:r w:rsidRPr="00DF4C47">
        <w:rPr>
          <w:rFonts w:cs="Arial"/>
          <w:szCs w:val="24"/>
        </w:rPr>
        <w:t>DEC</w:t>
      </w:r>
      <w:r w:rsidR="00CF3500">
        <w:rPr>
          <w:rFonts w:cs="Arial"/>
          <w:szCs w:val="24"/>
        </w:rPr>
        <w:fldChar w:fldCharType="begin"/>
      </w:r>
      <w:r w:rsidR="00CF3500">
        <w:instrText xml:space="preserve"> XE "</w:instrText>
      </w:r>
      <w:r w:rsidR="00CF3500" w:rsidRPr="003E1B92">
        <w:rPr>
          <w:rFonts w:cs="Arial"/>
          <w:szCs w:val="24"/>
        </w:rPr>
        <w:instrText>DEC</w:instrText>
      </w:r>
      <w:r w:rsidR="00CF3500">
        <w:instrText>" \t "</w:instrText>
      </w:r>
      <w:r w:rsidR="00CF3500" w:rsidRPr="008D5280">
        <w:rPr>
          <w:rFonts w:asciiTheme="minorHAnsi" w:hAnsiTheme="minorHAnsi" w:cstheme="minorHAnsi"/>
          <w:i/>
          <w:lang w:val="de-AT"/>
        </w:rPr>
        <w:instrText>Digital Equipment Corporation</w:instrText>
      </w:r>
      <w:r w:rsidR="00CF3500">
        <w:instrText xml:space="preserve">" </w:instrText>
      </w:r>
      <w:r w:rsidR="00CF3500">
        <w:rPr>
          <w:rFonts w:cs="Arial"/>
          <w:szCs w:val="24"/>
        </w:rPr>
        <w:fldChar w:fldCharType="end"/>
      </w:r>
      <w:r w:rsidRPr="00DF4C47">
        <w:rPr>
          <w:rFonts w:cs="Arial"/>
          <w:szCs w:val="24"/>
        </w:rPr>
        <w:t xml:space="preserve"> im Jahr 1977 entwickelt wurde. Er wurde unter anderem für die Verwendung in Forschung und Entwicklung, Wissenschaft und Hochschulbereichen entwickelt. Der VAX-11/750 verwendete die VAX-Architektur und lieferte eine Leistung von 0,75 MIPS bei einer Taktfrequenz von 10 MHz. Der Computer verfügte über 16KB EPROM, 64 KB RAM und ein 8-Bit-Ein-/Ausgabesystem. Der VAX-11/750 war der erste Computer von DEC mit einem 32-Bit-Prozessor und ist als ein Meilenstein in der Geschichte der Computertechnologie anerkannt.</w:t>
      </w:r>
    </w:p>
    <w:p w14:paraId="4AED4442" w14:textId="77777777" w:rsidR="00522990" w:rsidRPr="00522990" w:rsidRDefault="00522990" w:rsidP="00522990"/>
    <w:p w14:paraId="12735D88" w14:textId="68B3C2C7" w:rsidR="00522990" w:rsidRDefault="00522990" w:rsidP="00522990">
      <w:pPr>
        <w:pStyle w:val="berschrift4"/>
      </w:pPr>
      <w:r>
        <w:t>BSD</w:t>
      </w:r>
      <w:r w:rsidR="00C16BC2">
        <w:fldChar w:fldCharType="begin"/>
      </w:r>
      <w:r w:rsidR="00C16BC2">
        <w:instrText xml:space="preserve"> XE "</w:instrText>
      </w:r>
      <w:r w:rsidR="00C16BC2" w:rsidRPr="00751CE7">
        <w:instrText>BSD</w:instrText>
      </w:r>
      <w:r w:rsidR="00C16BC2">
        <w:instrText>" \t "</w:instrText>
      </w:r>
      <w:r w:rsidR="00C16BC2" w:rsidRPr="00AB62C6">
        <w:rPr>
          <w:rFonts w:asciiTheme="minorHAnsi" w:hAnsiTheme="minorHAnsi" w:cstheme="minorHAnsi"/>
          <w:i/>
          <w:lang w:val="de-AT"/>
        </w:rPr>
        <w:instrText>Berkley Software Distribution</w:instrText>
      </w:r>
      <w:r w:rsidR="00C16BC2">
        <w:instrText xml:space="preserve">" </w:instrText>
      </w:r>
      <w:r w:rsidR="00C16BC2">
        <w:fldChar w:fldCharType="end"/>
      </w:r>
    </w:p>
    <w:p w14:paraId="6465C44C" w14:textId="77777777" w:rsidR="00522990" w:rsidRDefault="00522990" w:rsidP="00522990">
      <w:pPr>
        <w:rPr>
          <w:rFonts w:cs="Arial"/>
          <w:szCs w:val="24"/>
        </w:rPr>
      </w:pPr>
      <w:r>
        <w:rPr>
          <w:rFonts w:cs="Arial"/>
          <w:szCs w:val="24"/>
        </w:rPr>
        <w:t>Ist eine Softwarevertrieb des Betriebssystem Unix. Entstanden ist diese Software in dem Jahr 1977 an der „University of California of Berkeley“.</w:t>
      </w:r>
    </w:p>
    <w:p w14:paraId="3A798EBD" w14:textId="77777777" w:rsidR="00522990" w:rsidRPr="00522990" w:rsidRDefault="00522990" w:rsidP="00522990"/>
    <w:p w14:paraId="49C97182" w14:textId="053E2BBE" w:rsidR="00522990" w:rsidRDefault="00522990" w:rsidP="00522990">
      <w:pPr>
        <w:pStyle w:val="berschrift4"/>
      </w:pPr>
      <w:r>
        <w:t>AT&amp;Ts</w:t>
      </w:r>
    </w:p>
    <w:p w14:paraId="2CE9CDA8" w14:textId="32FFCC1C" w:rsidR="00522990" w:rsidRPr="00B72CE4" w:rsidRDefault="00522990" w:rsidP="00522990">
      <w:pPr>
        <w:rPr>
          <w:rFonts w:cs="Arial"/>
          <w:szCs w:val="24"/>
        </w:rPr>
      </w:pPr>
      <w:r w:rsidRPr="00B72CE4">
        <w:rPr>
          <w:rFonts w:cs="Arial"/>
          <w:szCs w:val="24"/>
        </w:rPr>
        <w:t>AT&amp;T</w:t>
      </w:r>
      <w:r w:rsidR="00C16BC2">
        <w:rPr>
          <w:rFonts w:cs="Arial"/>
          <w:szCs w:val="24"/>
        </w:rPr>
        <w:fldChar w:fldCharType="begin"/>
      </w:r>
      <w:r w:rsidR="00C16BC2">
        <w:instrText xml:space="preserve"> XE "</w:instrText>
      </w:r>
      <w:r w:rsidR="00C16BC2" w:rsidRPr="00DA5F44">
        <w:rPr>
          <w:rFonts w:cs="Arial"/>
          <w:szCs w:val="24"/>
        </w:rPr>
        <w:instrText>AT&amp;T</w:instrText>
      </w:r>
      <w:r w:rsidR="00C16BC2">
        <w:instrText>" \t "</w:instrText>
      </w:r>
      <w:r w:rsidR="00C16BC2" w:rsidRPr="000A5022">
        <w:rPr>
          <w:rFonts w:asciiTheme="minorHAnsi" w:hAnsiTheme="minorHAnsi" w:cstheme="minorHAnsi"/>
          <w:i/>
          <w:lang w:val="de-AT"/>
        </w:rPr>
        <w:instrText>American Telephone and Telegraph Company</w:instrText>
      </w:r>
      <w:r w:rsidR="00C16BC2">
        <w:instrText xml:space="preserve">" </w:instrText>
      </w:r>
      <w:r w:rsidR="00C16BC2">
        <w:rPr>
          <w:rFonts w:cs="Arial"/>
          <w:szCs w:val="24"/>
        </w:rPr>
        <w:fldChar w:fldCharType="end"/>
      </w:r>
      <w:r w:rsidRPr="00B72CE4">
        <w:rPr>
          <w:rFonts w:cs="Arial"/>
          <w:szCs w:val="24"/>
        </w:rPr>
        <w:t xml:space="preserve"> ist ein US-amerikanisches Telekommunikationsunternehmen, das weltweit tätig ist. Es ist eines der größten Anbieter von Mobilfunkdiensten und bietet auch Festnetz-, Internet- und Fernsehdienste an. AT&amp;T ist einer der größten Anbieter von Telekommunikationsdiensten in den USA und bietet Netzwerke in mehr als 225 Ländern an. Das Unternehmen hat seinen Hauptsitz in Dallas, Texas.</w:t>
      </w:r>
    </w:p>
    <w:p w14:paraId="3D20C31C" w14:textId="77777777" w:rsidR="00522990" w:rsidRPr="00522990" w:rsidRDefault="00522990" w:rsidP="00522990"/>
    <w:p w14:paraId="0FD9BC63" w14:textId="1303911F" w:rsidR="00522990" w:rsidRDefault="00522990" w:rsidP="00522990">
      <w:pPr>
        <w:pStyle w:val="berschrift4"/>
      </w:pPr>
      <w:r>
        <w:t>System V</w:t>
      </w:r>
    </w:p>
    <w:p w14:paraId="0AE31DDE" w14:textId="530B0ABB" w:rsidR="00522990" w:rsidRPr="00522990" w:rsidRDefault="00522990" w:rsidP="00522990">
      <w:pPr>
        <w:rPr>
          <w:rFonts w:cs="Arial"/>
          <w:szCs w:val="24"/>
        </w:rPr>
      </w:pPr>
      <w:r w:rsidRPr="00B72CE4">
        <w:rPr>
          <w:rFonts w:cs="Arial"/>
          <w:szCs w:val="24"/>
        </w:rPr>
        <w:t>System V ist ein Betriebssystem, das ursprünglich von AT&amp;T entwickelt wurde und für die Unix-basierten Computer verwendet wird. Es wurde 1985 veröffentlicht und war das fünfte Unix-basierte Betriebssystem, das von AT&amp;T entwickelt wurde. Es hatte eine Reihe von Verbesserungen gegenüber früheren Versionen, einschließlich eines verbesserten Dateisystems, besserer Netzwerkunterstützung und einer größeren Skalierbarkeit. Es wurde in den folgenden Jahren mit mehreren Erweiterungen verbessert, bevor es schließlich durch die SVR4</w:t>
      </w:r>
      <w:r w:rsidR="00C16BC2">
        <w:rPr>
          <w:rFonts w:cs="Arial"/>
          <w:szCs w:val="24"/>
        </w:rPr>
        <w:fldChar w:fldCharType="begin"/>
      </w:r>
      <w:r w:rsidR="00C16BC2">
        <w:instrText xml:space="preserve"> XE "</w:instrText>
      </w:r>
      <w:r w:rsidR="00C16BC2" w:rsidRPr="00422A4B">
        <w:rPr>
          <w:rFonts w:cs="Arial"/>
          <w:szCs w:val="24"/>
        </w:rPr>
        <w:instrText>SVR4</w:instrText>
      </w:r>
      <w:r w:rsidR="00C16BC2">
        <w:instrText>" \t "</w:instrText>
      </w:r>
      <w:r w:rsidR="00C16BC2" w:rsidRPr="00EC0F43">
        <w:rPr>
          <w:rFonts w:asciiTheme="minorHAnsi" w:hAnsiTheme="minorHAnsi" w:cstheme="minorHAnsi"/>
          <w:i/>
          <w:lang w:val="de-AT"/>
        </w:rPr>
        <w:instrText>Sytsem V Release 4</w:instrText>
      </w:r>
      <w:r w:rsidR="00C16BC2">
        <w:instrText xml:space="preserve">" </w:instrText>
      </w:r>
      <w:r w:rsidR="00C16BC2">
        <w:rPr>
          <w:rFonts w:cs="Arial"/>
          <w:szCs w:val="24"/>
        </w:rPr>
        <w:fldChar w:fldCharType="end"/>
      </w:r>
      <w:r w:rsidRPr="00B72CE4">
        <w:rPr>
          <w:rFonts w:cs="Arial"/>
          <w:szCs w:val="24"/>
        </w:rPr>
        <w:t xml:space="preserve"> ersetzt wurde. Heute wird es immer noch in vielen Unternehmens- und Industrieumgebungen verwendet.</w:t>
      </w:r>
    </w:p>
    <w:p w14:paraId="11144FA6" w14:textId="17DB339E" w:rsidR="00522990" w:rsidRDefault="00522990" w:rsidP="00522990">
      <w:pPr>
        <w:pStyle w:val="berschrift4"/>
      </w:pPr>
      <w:r>
        <w:lastRenderedPageBreak/>
        <w:t>GNU</w:t>
      </w:r>
    </w:p>
    <w:p w14:paraId="13199B1F" w14:textId="135B880A" w:rsidR="00522990" w:rsidRDefault="00522990" w:rsidP="00522990">
      <w:pPr>
        <w:rPr>
          <w:rFonts w:cs="Arial"/>
          <w:szCs w:val="24"/>
        </w:rPr>
      </w:pPr>
      <w:r w:rsidRPr="009E31E3">
        <w:rPr>
          <w:rFonts w:cs="Arial"/>
          <w:szCs w:val="24"/>
        </w:rPr>
        <w:t>GNU ist eine freie Software, die von der FSF</w:t>
      </w:r>
      <w:r w:rsidR="00CF3500">
        <w:rPr>
          <w:rFonts w:cs="Arial"/>
          <w:szCs w:val="24"/>
        </w:rPr>
        <w:fldChar w:fldCharType="begin"/>
      </w:r>
      <w:r w:rsidR="00CF3500">
        <w:instrText xml:space="preserve"> XE "</w:instrText>
      </w:r>
      <w:r w:rsidR="00CF3500" w:rsidRPr="00A702FD">
        <w:rPr>
          <w:rFonts w:cs="Arial"/>
          <w:szCs w:val="24"/>
        </w:rPr>
        <w:instrText>FSF</w:instrText>
      </w:r>
      <w:r w:rsidR="00CF3500">
        <w:instrText>" \t "</w:instrText>
      </w:r>
      <w:r w:rsidR="00CF3500" w:rsidRPr="000854F9">
        <w:rPr>
          <w:rFonts w:asciiTheme="minorHAnsi" w:hAnsiTheme="minorHAnsi" w:cstheme="minorHAnsi"/>
          <w:i/>
          <w:lang w:val="de-AT"/>
        </w:rPr>
        <w:instrText>Free Software Foundation</w:instrText>
      </w:r>
      <w:r w:rsidR="00CF3500">
        <w:instrText xml:space="preserve">" </w:instrText>
      </w:r>
      <w:r w:rsidR="00CF3500">
        <w:rPr>
          <w:rFonts w:cs="Arial"/>
          <w:szCs w:val="24"/>
        </w:rPr>
        <w:fldChar w:fldCharType="end"/>
      </w:r>
      <w:r w:rsidRPr="009E31E3">
        <w:rPr>
          <w:rFonts w:cs="Arial"/>
          <w:szCs w:val="24"/>
        </w:rPr>
        <w:t xml:space="preserve"> entwickelt wurde. Es ist ein Betriebssystem, das die Grundlage für viele andere Betriebssysteme, darunter Linux, bildet. Der Name GNU ist ein Akronym für "GNU ist nicht Unix". GNU ist ein gemeinfreies Projekt, das die Freiheit für jeden Benutzer schützt. Mit GNU können Benutzer Programme schreiben, ändern und kopieren, ohne dass sie Angst haben müssen, dass sie dafür verklagt werden. Es ist ein sehr nützliches Werkzeug, das den Benutzern viele Freiheiten und Vorteile bietet.</w:t>
      </w:r>
    </w:p>
    <w:p w14:paraId="5767C89F" w14:textId="77777777" w:rsidR="00522990" w:rsidRPr="00522990" w:rsidRDefault="00522990" w:rsidP="00522990"/>
    <w:p w14:paraId="35FD03D7" w14:textId="55EE9F78" w:rsidR="00240C26" w:rsidRDefault="00240C26" w:rsidP="00240C26">
      <w:pPr>
        <w:pStyle w:val="berschrift3"/>
      </w:pPr>
      <w:bookmarkStart w:id="18" w:name="_Toc127888007"/>
      <w:r>
        <w:t>Mail-Server</w:t>
      </w:r>
      <w:bookmarkEnd w:id="18"/>
    </w:p>
    <w:p w14:paraId="3E689E6D" w14:textId="29BE12E4" w:rsidR="00E579FB" w:rsidRDefault="00E579FB" w:rsidP="00E579FB">
      <w:pPr>
        <w:pStyle w:val="berschrift4"/>
      </w:pPr>
      <w:r>
        <w:t xml:space="preserve">Geschichte </w:t>
      </w:r>
    </w:p>
    <w:p w14:paraId="318F606B" w14:textId="77777777" w:rsidR="00FE2F9C" w:rsidRPr="009D4824" w:rsidRDefault="00FE2F9C" w:rsidP="00FE2F9C">
      <w:pPr>
        <w:rPr>
          <w:rFonts w:cs="Arial"/>
          <w:szCs w:val="24"/>
        </w:rPr>
      </w:pPr>
      <w:r w:rsidRPr="009D4824">
        <w:rPr>
          <w:rFonts w:cs="Arial"/>
          <w:szCs w:val="24"/>
        </w:rPr>
        <w:t>Die Geschichte der E-Mail-Server geht zurück in die frühen Tage des Internets in den späten 1960er Jahren, als die ersten E-Mail-Systeme entwickelt wurden. Zu dieser Zeit dienten E-Mail-Server als zentrale Verteiler für Nachrichten, die zwischen Nutzern über das Netzwerk übertragen wurden. Im Laufe der Jahre wurden immer mehr E-Mail-Systeme entwickelt und verbessert, was schließlich zu der modernen E-Mail-Architektur führte, die heutzutage verwendet wird. Heute sind E-Mail-Server im Grunde genommen spezialisierte Computer, die speziell für die Verarbeitung und Weiterleitung von E-Mail-Nachrichten konfiguriert sind. Sie arbeiten mit anderen Servern zusammen, um E-Mails zu senden und zu empfangen, und verfügen über eine Reihe von Diensten wie Autorisierung, Authentifizierung und Verschlüsselung. Dank der Verbreitung des Internets sind E-Mail-Server zu einem der am meisten genutzten Dienste im Internet geworden. Sie sind ein unverzichtbarer Bestandteil der modernen Kommunikation und ermöglichen es Nutzern, E-Mails zu versenden, zu empfangen und zu speichern. Dank der fortschrittlichen Technologien, die heutzutage verwendet werden, sind E-Mail-Server sicherer als je zuvor und bieten ein hohes Maß an Zuverlässigkeit und Leistung</w:t>
      </w:r>
      <w:r>
        <w:rPr>
          <w:rFonts w:cs="Arial"/>
          <w:szCs w:val="24"/>
        </w:rPr>
        <w:t>.</w:t>
      </w:r>
    </w:p>
    <w:p w14:paraId="7BE786A6" w14:textId="77777777" w:rsidR="00FE2F9C" w:rsidRPr="00FE2F9C" w:rsidRDefault="00FE2F9C" w:rsidP="00FE2F9C"/>
    <w:p w14:paraId="6BE922D7" w14:textId="2A544E58" w:rsidR="00E579FB" w:rsidRDefault="00E579FB" w:rsidP="00E579FB">
      <w:pPr>
        <w:pStyle w:val="berschrift4"/>
      </w:pPr>
      <w:r>
        <w:lastRenderedPageBreak/>
        <w:t>Funktion</w:t>
      </w:r>
    </w:p>
    <w:p w14:paraId="7F4E4E6C" w14:textId="0E9D9C01" w:rsidR="00FE2F9C" w:rsidRPr="00FE2F9C" w:rsidRDefault="00FE2F9C" w:rsidP="00FE2F9C">
      <w:pPr>
        <w:rPr>
          <w:rFonts w:cs="Arial"/>
          <w:szCs w:val="24"/>
        </w:rPr>
      </w:pPr>
      <w:r w:rsidRPr="00FC200D">
        <w:rPr>
          <w:rFonts w:cs="Arial"/>
          <w:szCs w:val="24"/>
        </w:rPr>
        <w:t>Der E-Mail-Server ist ein Computerprogramm, das</w:t>
      </w:r>
      <w:r>
        <w:rPr>
          <w:rFonts w:cs="Arial"/>
          <w:szCs w:val="24"/>
        </w:rPr>
        <w:t>s</w:t>
      </w:r>
      <w:r w:rsidRPr="00FC200D">
        <w:rPr>
          <w:rFonts w:cs="Arial"/>
          <w:szCs w:val="24"/>
        </w:rPr>
        <w:t xml:space="preserve"> E-Mails verarbeitet und übermittelt. Es ist für E-Mail-Konten und -Dienste verantwortlich und arbeitet als intermediär zwischen dem E-Mail-Client und dem Internet. Der E-Mail-Server ist für die Authentifizierung des E-Mail-Kontos und die Überprüfung der E-Mail-Adressen zuständig. Er verarbeitet die ausgehenden und eingehenden E-Mails, speichert sie und leitet sie an die entsprechenden Konten weiter. Er ist die zentrale Komponente eines E-Mail-Systems und kann als Teil eines Netzwerks oder als eigenständiger Server betrieben werden. Der Server kann auch IMAP- und POP3-Dienste anbieten, die es den Benutzern ermöglichen, ihre E-Mails zu empfangen und zu verwalten. Der Server kann auch SMTP-Dienste anbieten, die es Benutzern ermöglichen, E-Mails an andere Computer zu senden. Der Server kann auch mit anderen Servern kommunizieren, um E-Mails zwischen Benutzern zu versenden. Je nachdem, welche Art von E-Mail-System der Benutzer hat, kann der Server auch einen Spam-Filter, eine Kontaktliste oder andere Funktionen anbieten.</w:t>
      </w:r>
    </w:p>
    <w:p w14:paraId="628AA427" w14:textId="30732415" w:rsidR="00E579FB" w:rsidRDefault="00E579FB" w:rsidP="00E579FB">
      <w:pPr>
        <w:pStyle w:val="berschrift4"/>
      </w:pPr>
      <w:r>
        <w:t>Protokoll Arten</w:t>
      </w:r>
    </w:p>
    <w:p w14:paraId="4C3C072E" w14:textId="30968E19" w:rsidR="00FE2F9C" w:rsidRPr="00FE2F9C" w:rsidRDefault="00FE2F9C" w:rsidP="00FE2F9C">
      <w:pPr>
        <w:rPr>
          <w:rFonts w:cs="Arial"/>
          <w:szCs w:val="24"/>
        </w:rPr>
      </w:pPr>
      <w:r w:rsidRPr="00F44A87">
        <w:rPr>
          <w:rFonts w:cs="Arial"/>
          <w:szCs w:val="24"/>
        </w:rPr>
        <w:t xml:space="preserve">Es gibt drei verschiedene E-Mail-Protokoll Arten, die da wären, POP3, IMAP und SMTP. Die folgenden Arten werden anschließen erklärt. </w:t>
      </w:r>
    </w:p>
    <w:p w14:paraId="1E148B24" w14:textId="1AD61F43" w:rsidR="00E579FB" w:rsidRDefault="00E579FB" w:rsidP="00E579FB">
      <w:pPr>
        <w:pStyle w:val="berschrift5"/>
      </w:pPr>
      <w:r>
        <w:t>POP3</w:t>
      </w:r>
    </w:p>
    <w:p w14:paraId="237A2070" w14:textId="4F769114" w:rsidR="00FE2F9C" w:rsidRPr="00FE2F9C" w:rsidRDefault="00FE2F9C" w:rsidP="00FE2F9C">
      <w:pPr>
        <w:rPr>
          <w:rFonts w:cs="Arial"/>
          <w:szCs w:val="24"/>
        </w:rPr>
      </w:pPr>
      <w:r w:rsidRPr="00F44A87">
        <w:rPr>
          <w:rFonts w:cs="Arial"/>
          <w:szCs w:val="24"/>
        </w:rPr>
        <w:t>POP3 ist ein Internetprotokoll zum Abrufen von E-Mails aus einem E-Mail-Konto. Es wurde im Jahr 1984 von J.V.D.Boren entwickelt und ist eine Weiterentwicklung des POP2-Protokolls. POP3 ermöglicht es Benutzern, E-Mails von einem Server herunterzuladen und auf ihrem Computer zu speichern. Wenn ein Benutzer die E-Mails auf einem Server abruft, werden die E-Mails automatisch aus dem Server gelöscht. POP3 ist besonders nützlich, wenn man E-Mails zwischen mehreren Computern oder Geräten synchronisieren möchte. POP3 wird häufig von E-Mail-Diensten wie Google Mail und Microsoft Outlook verwendet. Es wird auch von vielen anderen E-Mail-Clients unterstützt. Viele E-Mail-Dienste verwenden eine Kombination aus POP3 und IMAP, um Benutzern die Möglichkeit zu geben, E-Mails auf mehreren Geräten abzurufen. POP3 hat sich im Laufe der Jahre zu einem zuverlässigen und zuverlässigen E-Mail-Protokoll entwickelt und ist heute ein unverzichtbares Werkzeug für E-Mail-Benutzer.</w:t>
      </w:r>
    </w:p>
    <w:p w14:paraId="1D1D4E48" w14:textId="12A88762" w:rsidR="00E579FB" w:rsidRDefault="00E579FB" w:rsidP="00E579FB">
      <w:pPr>
        <w:pStyle w:val="berschrift5"/>
      </w:pPr>
      <w:r>
        <w:lastRenderedPageBreak/>
        <w:t>IMAP</w:t>
      </w:r>
    </w:p>
    <w:p w14:paraId="608F4593" w14:textId="77777777" w:rsidR="00FE2F9C" w:rsidRPr="00F44A87" w:rsidRDefault="00FE2F9C" w:rsidP="00FE2F9C">
      <w:pPr>
        <w:rPr>
          <w:rFonts w:cs="Arial"/>
          <w:szCs w:val="24"/>
        </w:rPr>
      </w:pPr>
      <w:r w:rsidRPr="00F44A87">
        <w:rPr>
          <w:rFonts w:cs="Arial"/>
          <w:szCs w:val="24"/>
        </w:rPr>
        <w:t>IMAP</w:t>
      </w:r>
      <w:r>
        <w:rPr>
          <w:rFonts w:cs="Arial"/>
          <w:szCs w:val="24"/>
        </w:rPr>
        <w:t xml:space="preserve"> </w:t>
      </w:r>
      <w:r w:rsidRPr="00F44A87">
        <w:rPr>
          <w:rFonts w:cs="Arial"/>
          <w:szCs w:val="24"/>
        </w:rPr>
        <w:t>ist ein Standardprotokoll, da</w:t>
      </w:r>
      <w:r>
        <w:rPr>
          <w:rFonts w:cs="Arial"/>
          <w:szCs w:val="24"/>
        </w:rPr>
        <w:t>s</w:t>
      </w:r>
      <w:r w:rsidRPr="00F44A87">
        <w:rPr>
          <w:rFonts w:cs="Arial"/>
          <w:szCs w:val="24"/>
        </w:rPr>
        <w:t>s es Benutzern ermöglicht, E-Mails von einem E-Mail-Server zu lesen und zu verwalten. Es wurde im Jahr 1986 von Mark Crispin als Reaktion auf die damalige E-Mail-Technologie POP entwickelt. IMAP stellt eine einfache Möglichkeit zur Verwaltung von E-Mails auf dem Server bereit, was es Benutzern ermöglicht, E-Mails zu speichern, zu löschen und zu verschieben. Es ermöglicht auch das Lesen und Antworten auf E-Mails, ohne sie auf den Computer herunterladen zu müssen. IMAP ist eine bessere Lösung als POP, da es mehr Flexibilität und Kontrolle über E-Mails bietet. Heutzutage wird IMAP von vielen E-Mail-Providern wie Gmail, Yahoo und Outlook unterstützt. Viele Benutzer bevorzugen IMAP, da es Benutzern mehr Kontrolle und Flexibilität über ihre E-Mails bietet. Zudem können Benutzer auf E-Mails von mehreren Geräten aus zugreifen, da IMAP-E-Mails auf dem Server gespeichert werden.</w:t>
      </w:r>
    </w:p>
    <w:p w14:paraId="665E6948" w14:textId="77777777" w:rsidR="00FE2F9C" w:rsidRPr="00FE2F9C" w:rsidRDefault="00FE2F9C" w:rsidP="00FE2F9C"/>
    <w:p w14:paraId="7C55877B" w14:textId="41017B1A" w:rsidR="00E579FB" w:rsidRDefault="00E579FB" w:rsidP="00E579FB">
      <w:pPr>
        <w:pStyle w:val="berschrift5"/>
      </w:pPr>
      <w:r>
        <w:t>SMTP</w:t>
      </w:r>
    </w:p>
    <w:p w14:paraId="70DC6C69" w14:textId="57A9FA7F" w:rsidR="00FE2F9C" w:rsidRPr="002228A4" w:rsidRDefault="00FE2F9C" w:rsidP="00FE2F9C">
      <w:pPr>
        <w:rPr>
          <w:rFonts w:cs="Arial"/>
          <w:szCs w:val="24"/>
        </w:rPr>
      </w:pPr>
      <w:r w:rsidRPr="00103728">
        <w:rPr>
          <w:rFonts w:cs="Arial"/>
          <w:szCs w:val="24"/>
        </w:rPr>
        <w:t>SMTP ist ein Internetprotokoll, das es Computern ermöglicht, E-Mails zu senden und zu empfangen. Es ist eines der ältesten und am weitesten verbreiteten Internetprotokolle und wird heute noch für viele E-Mail-Anwendungen verwendet. Es wurde ursprünglich 1982 von zwei Forschern an der Universität von Kalifornien in Berkeley entwickelt. Diese ersten Versionen des Protokolls stellten eine einfache Verbindung zwischen zwei Computern her, um E-Mails zu senden und zu empfangen. Im Laufe der Jahre wurde SMTP immer weiter verbessert und angepasst, um die heutige Version zu schaffen, die von vielen E-Mail-Anbietern und E-Mail-Clients unterstützt wird. SMTP-Dienste werden normalerweise von E-Mail-Providern bereitgestellt, die Benutzern ermöglichen, E-Mails zu senden und zu empfangen. SMTP-Dienste sorgen dafür, dass E-Mails über das Internet durchlaufen und an die richtige Adresse gesendet werden. Es gibt auch einige E-Mail-Clients, die SMTP-Funktionen haben, wodurch Benutzer E-Mails direkt von ihrem Computer aus senden und empfangen können. SMTP ist eines der am häufigsten verwendeten Internetprotokolle und ist ein wesentlicher Bestandteil des E-Mail-Verkehrs. Es ist einfach zu bedienen und ermöglicht es Benutzern, E-Mails schnell und sicher zu senden und zu empfangen.</w:t>
      </w:r>
    </w:p>
    <w:p w14:paraId="3D40A8EE" w14:textId="324390DA" w:rsidR="00240C26" w:rsidRDefault="00240C26" w:rsidP="00240C26">
      <w:pPr>
        <w:pStyle w:val="berschrift3"/>
      </w:pPr>
      <w:bookmarkStart w:id="19" w:name="_Toc127888008"/>
      <w:r>
        <w:lastRenderedPageBreak/>
        <w:t>Python Client</w:t>
      </w:r>
      <w:bookmarkEnd w:id="19"/>
      <w:r>
        <w:t xml:space="preserve"> </w:t>
      </w:r>
    </w:p>
    <w:p w14:paraId="6518C6A5" w14:textId="3EAC108F" w:rsidR="00240C26" w:rsidRDefault="00106481" w:rsidP="00106481">
      <w:pPr>
        <w:pStyle w:val="berschrift4"/>
      </w:pPr>
      <w:r>
        <w:t xml:space="preserve">Geschichte </w:t>
      </w:r>
    </w:p>
    <w:p w14:paraId="6A040401" w14:textId="56BF9DB2" w:rsidR="00106481" w:rsidRDefault="00106481" w:rsidP="00106481">
      <w:pPr>
        <w:rPr>
          <w:rFonts w:cs="Arial"/>
          <w:szCs w:val="24"/>
        </w:rPr>
      </w:pPr>
      <w:r w:rsidRPr="00B3191D">
        <w:rPr>
          <w:rFonts w:cs="Arial"/>
          <w:szCs w:val="24"/>
        </w:rPr>
        <w:t>Python wurde Ende der 1980er Jahre von Guido van Rossum entwickelt. Van Rossum wollte eine Programmiersprache schaffen, die leicht zu lesen und zu schreiben ist und gleichzeitig mächtig und flexibel ist. Er nannte seine Sprache zuerst "ABC" und benannte sie schließlich in Python um, nach dem britischen Komödienduo Monty Python. Python wurde zuerst als Scripting-Sprache entwickelt, aber es hat sich mit der Zeit zu einer breiten Palette von Anwendungen entwickelt. Es wird häufig für Webentwicklung, Datenanalyse, maschinelles Lernen und andere Aufgaben verwendet. Python ist heute eine der am häufigsten verwendeten Programmiersprachen der Welt, und viele Softwareprojekte basieren auf Python. Es wird in vielen Unternehmen, Universitäten und Schulen als Lehr- und Forschungssprache verwendet.</w:t>
      </w:r>
    </w:p>
    <w:p w14:paraId="1011A22A" w14:textId="77777777" w:rsidR="00106481" w:rsidRPr="00106481" w:rsidRDefault="00106481" w:rsidP="00106481">
      <w:pPr>
        <w:rPr>
          <w:rFonts w:cs="Arial"/>
          <w:szCs w:val="24"/>
        </w:rPr>
      </w:pPr>
    </w:p>
    <w:p w14:paraId="6410D387" w14:textId="1F6745BC" w:rsidR="00106481" w:rsidRDefault="00106481" w:rsidP="00106481">
      <w:pPr>
        <w:pStyle w:val="berschrift4"/>
      </w:pPr>
      <w:r>
        <w:t>Funktion</w:t>
      </w:r>
    </w:p>
    <w:p w14:paraId="64CEA01C" w14:textId="4450C0F2" w:rsidR="00106481" w:rsidRPr="00890B0C" w:rsidRDefault="00106481" w:rsidP="00106481">
      <w:pPr>
        <w:rPr>
          <w:rFonts w:cs="Arial"/>
          <w:szCs w:val="24"/>
        </w:rPr>
      </w:pPr>
      <w:r w:rsidRPr="00890B0C">
        <w:rPr>
          <w:rFonts w:cs="Arial"/>
          <w:szCs w:val="24"/>
        </w:rPr>
        <w:t>Python ist eine hoch entwickelte, objektorientierte Programmiersprache, die für die Verarbeitung von Daten und das Erstellen von Anwendungen verwendet wird. Es ist eine der am weitesten verbreiteten Programmiersprachen und wird in Bereichen wie Datenanalyse,</w:t>
      </w:r>
      <w:r>
        <w:rPr>
          <w:rFonts w:cs="Arial"/>
          <w:szCs w:val="24"/>
        </w:rPr>
        <w:t xml:space="preserve"> </w:t>
      </w:r>
      <w:r w:rsidRPr="00890B0C">
        <w:rPr>
          <w:rFonts w:cs="Arial"/>
          <w:szCs w:val="24"/>
        </w:rPr>
        <w:t>künstliche Intelligenz, Webentwicklung und vielem mehr eingesetzt. Python bietet eine Vielzahl von Funktionen, die es Programmierern ermöglichen, schnell und effizient komplexe Aufgaben zu lösen. Einige der wichtigsten Funktionen von Python sind:</w:t>
      </w:r>
    </w:p>
    <w:p w14:paraId="65E13C45" w14:textId="77777777" w:rsidR="00106481" w:rsidRPr="00106481" w:rsidRDefault="00106481" w:rsidP="00106481">
      <w:pPr>
        <w:suppressAutoHyphens w:val="0"/>
        <w:spacing w:after="160" w:line="259" w:lineRule="auto"/>
        <w:rPr>
          <w:rFonts w:cs="Arial"/>
          <w:szCs w:val="24"/>
        </w:rPr>
      </w:pPr>
      <w:r w:rsidRPr="00106481">
        <w:rPr>
          <w:rFonts w:cs="Arial"/>
          <w:szCs w:val="24"/>
        </w:rPr>
        <w:t>Einfache Syntax: Python-Code ist leicht zu lesen und zu verstehen, was es Programmierern ermöglicht, schneller zu programmieren und komplexe Aufgaben zu lösen.</w:t>
      </w:r>
    </w:p>
    <w:p w14:paraId="0CD204B4" w14:textId="77777777" w:rsidR="00106481" w:rsidRPr="00106481" w:rsidRDefault="00106481" w:rsidP="00106481">
      <w:pPr>
        <w:suppressAutoHyphens w:val="0"/>
        <w:spacing w:after="160" w:line="259" w:lineRule="auto"/>
        <w:rPr>
          <w:rFonts w:cs="Arial"/>
          <w:szCs w:val="24"/>
        </w:rPr>
      </w:pPr>
      <w:r w:rsidRPr="00106481">
        <w:rPr>
          <w:rFonts w:cs="Arial"/>
          <w:szCs w:val="24"/>
        </w:rPr>
        <w:t>Objektorientierung: Python-Code kann als objektorientierte Programmierung aufgebaut werden, was es Programmierern ermöglicht, Software effizienter zu entwickeln.</w:t>
      </w:r>
    </w:p>
    <w:p w14:paraId="57EB0D8B" w14:textId="0F86D956" w:rsidR="00106481" w:rsidRPr="00106481" w:rsidRDefault="00106481" w:rsidP="00106481">
      <w:pPr>
        <w:suppressAutoHyphens w:val="0"/>
        <w:spacing w:after="160" w:line="259" w:lineRule="auto"/>
        <w:rPr>
          <w:rFonts w:cs="Arial"/>
          <w:szCs w:val="24"/>
        </w:rPr>
      </w:pPr>
      <w:r w:rsidRPr="00106481">
        <w:rPr>
          <w:rFonts w:cs="Arial"/>
          <w:szCs w:val="24"/>
        </w:rPr>
        <w:t>Bibliotheken: Python enthält eine Vielzahl von Bibliotheken, die es Programmierern ermöglichen, auf bereits vorhandene Ressourcen zuzugreifen und komplexe Aufgaben zu lösen.</w:t>
      </w:r>
    </w:p>
    <w:p w14:paraId="2DCFB9B6" w14:textId="0E97CF17" w:rsidR="00106481" w:rsidRDefault="00106481" w:rsidP="00106481">
      <w:pPr>
        <w:pStyle w:val="berschrift4"/>
      </w:pPr>
      <w:r>
        <w:lastRenderedPageBreak/>
        <w:t>Python vs C/C++</w:t>
      </w:r>
    </w:p>
    <w:p w14:paraId="70F05442" w14:textId="59259F22" w:rsidR="00106481" w:rsidRPr="00106481" w:rsidRDefault="00106481" w:rsidP="00106481">
      <w:pPr>
        <w:rPr>
          <w:rFonts w:cs="Arial"/>
          <w:szCs w:val="24"/>
        </w:rPr>
      </w:pPr>
      <w:r w:rsidRPr="00141AEB">
        <w:rPr>
          <w:rFonts w:cs="Arial"/>
          <w:szCs w:val="24"/>
        </w:rPr>
        <w:t xml:space="preserve">Python ist eine sehr einfache Programmiersprache, die eine schnelle Entwicklung ermöglicht. Das bedeutet, dass man schneller ein funktionsfähiges Programm erstellen kann. C und C++ sind sehr komplexe Sprachen, die eine längere Entwicklungszeit erfordern. Python ist auch sehr portabel, was bedeutet, dass ein Programm, das in Python geschrieben wurde, auf verschiedenen Betriebssystemen und Plattformen problemlos ausgeführt werden kann. </w:t>
      </w:r>
    </w:p>
    <w:p w14:paraId="6CF3C8DC" w14:textId="2E654E09" w:rsidR="00106481" w:rsidRDefault="00106481" w:rsidP="00106481">
      <w:pPr>
        <w:pStyle w:val="berschrift3"/>
      </w:pPr>
      <w:bookmarkStart w:id="20" w:name="_Toc127888009"/>
      <w:r>
        <w:t>NCAT</w:t>
      </w:r>
      <w:bookmarkEnd w:id="20"/>
    </w:p>
    <w:p w14:paraId="7F6F7F4A" w14:textId="49F38A8D" w:rsidR="00106481" w:rsidRDefault="00106481" w:rsidP="00106481">
      <w:pPr>
        <w:pStyle w:val="berschrift4"/>
      </w:pPr>
      <w:r>
        <w:t xml:space="preserve">Geschichte </w:t>
      </w:r>
    </w:p>
    <w:p w14:paraId="58FAE10B" w14:textId="765FD628" w:rsidR="00106481" w:rsidRPr="00106481" w:rsidRDefault="00106481" w:rsidP="00106481">
      <w:pPr>
        <w:rPr>
          <w:rFonts w:cs="Arial"/>
          <w:szCs w:val="24"/>
        </w:rPr>
      </w:pPr>
      <w:r w:rsidRPr="00141AEB">
        <w:rPr>
          <w:rFonts w:cs="Arial"/>
          <w:szCs w:val="24"/>
        </w:rPr>
        <w:t>Die Geschichte des Ncat</w:t>
      </w:r>
      <w:r w:rsidR="00C16BC2">
        <w:rPr>
          <w:rFonts w:cs="Arial"/>
          <w:szCs w:val="24"/>
        </w:rPr>
        <w:fldChar w:fldCharType="begin"/>
      </w:r>
      <w:r w:rsidR="00C16BC2">
        <w:instrText xml:space="preserve"> XE "</w:instrText>
      </w:r>
      <w:r w:rsidR="00C16BC2" w:rsidRPr="0077134F">
        <w:rPr>
          <w:rFonts w:cs="Arial"/>
          <w:szCs w:val="24"/>
        </w:rPr>
        <w:instrText>Ncat</w:instrText>
      </w:r>
      <w:r w:rsidR="00C16BC2">
        <w:instrText>" \t "</w:instrText>
      </w:r>
      <w:r w:rsidR="00C16BC2" w:rsidRPr="007E493F">
        <w:rPr>
          <w:rFonts w:asciiTheme="minorHAnsi" w:hAnsiTheme="minorHAnsi" w:cstheme="minorHAnsi"/>
          <w:i/>
          <w:lang w:val="de-AT"/>
        </w:rPr>
        <w:instrText>Network Concatenation</w:instrText>
      </w:r>
      <w:r w:rsidR="00C16BC2">
        <w:instrText xml:space="preserve">" </w:instrText>
      </w:r>
      <w:r w:rsidR="00C16BC2">
        <w:rPr>
          <w:rFonts w:cs="Arial"/>
          <w:szCs w:val="24"/>
        </w:rPr>
        <w:fldChar w:fldCharType="end"/>
      </w:r>
      <w:r w:rsidRPr="00141AEB">
        <w:rPr>
          <w:rFonts w:cs="Arial"/>
          <w:szCs w:val="24"/>
        </w:rPr>
        <w:t xml:space="preserve"> beginnt mit dem Schreiben des ersten Codes im Jahr 2001 von der Firma Nmap</w:t>
      </w:r>
      <w:r w:rsidR="00CF3500">
        <w:rPr>
          <w:rFonts w:cs="Arial"/>
          <w:szCs w:val="24"/>
        </w:rPr>
        <w:fldChar w:fldCharType="begin"/>
      </w:r>
      <w:r w:rsidR="00CF3500">
        <w:instrText xml:space="preserve"> XE "</w:instrText>
      </w:r>
      <w:r w:rsidR="00CF3500" w:rsidRPr="00F85D94">
        <w:rPr>
          <w:rFonts w:cs="Arial"/>
          <w:szCs w:val="24"/>
        </w:rPr>
        <w:instrText>Nmap</w:instrText>
      </w:r>
      <w:r w:rsidR="00CF3500">
        <w:instrText>" \t "</w:instrText>
      </w:r>
      <w:r w:rsidR="00CF3500" w:rsidRPr="00BD08BB">
        <w:rPr>
          <w:rFonts w:asciiTheme="minorHAnsi" w:hAnsiTheme="minorHAnsi" w:cstheme="minorHAnsi"/>
          <w:i/>
          <w:lang w:val="de-AT"/>
        </w:rPr>
        <w:instrText>Network Mapper</w:instrText>
      </w:r>
      <w:r w:rsidR="00CF3500">
        <w:instrText xml:space="preserve">" </w:instrText>
      </w:r>
      <w:r w:rsidR="00CF3500">
        <w:rPr>
          <w:rFonts w:cs="Arial"/>
          <w:szCs w:val="24"/>
        </w:rPr>
        <w:fldChar w:fldCharType="end"/>
      </w:r>
      <w:r w:rsidRPr="00141AEB">
        <w:rPr>
          <w:rFonts w:cs="Arial"/>
          <w:szCs w:val="24"/>
        </w:rPr>
        <w:t xml:space="preserve"> Project. Der erste öffentliche Release erfolgte im Jahr 2002. Seitdem wurde Ncat kontinuierlich weiterentwickelt und verbessert, um die Sicherheits- und Bedienungsfunktionen zu verbessern. Ncat ist eine Kombination aus netcat, einem Unix-basierten Netzwerk-Swiss-Army-Knife,</w:t>
      </w:r>
      <w:r>
        <w:rPr>
          <w:rFonts w:cs="Arial"/>
          <w:szCs w:val="24"/>
        </w:rPr>
        <w:t xml:space="preserve"> </w:t>
      </w:r>
      <w:r w:rsidRPr="00141AEB">
        <w:rPr>
          <w:rFonts w:cs="Arial"/>
          <w:szCs w:val="24"/>
        </w:rPr>
        <w:t>und dem Datenübertragungsprotokoll SSL/TLS</w:t>
      </w:r>
      <w:r w:rsidR="00CF3500">
        <w:rPr>
          <w:rFonts w:cs="Arial"/>
          <w:szCs w:val="24"/>
        </w:rPr>
        <w:fldChar w:fldCharType="begin"/>
      </w:r>
      <w:r w:rsidR="00CF3500">
        <w:instrText xml:space="preserve"> XE "</w:instrText>
      </w:r>
      <w:r w:rsidR="00CF3500" w:rsidRPr="00E552C7">
        <w:rPr>
          <w:rFonts w:cs="Arial"/>
          <w:szCs w:val="24"/>
        </w:rPr>
        <w:instrText>TLS</w:instrText>
      </w:r>
      <w:r w:rsidR="00CF3500">
        <w:instrText>" \t "</w:instrText>
      </w:r>
      <w:r w:rsidR="00CF3500" w:rsidRPr="000F328F">
        <w:rPr>
          <w:rFonts w:asciiTheme="minorHAnsi" w:hAnsiTheme="minorHAnsi" w:cstheme="minorHAnsi"/>
          <w:i/>
          <w:lang w:val="de-AT"/>
        </w:rPr>
        <w:instrText>Transport Layer Security</w:instrText>
      </w:r>
      <w:r w:rsidR="00CF3500">
        <w:instrText xml:space="preserve">" </w:instrText>
      </w:r>
      <w:r w:rsidR="00CF3500">
        <w:rPr>
          <w:rFonts w:cs="Arial"/>
          <w:szCs w:val="24"/>
        </w:rPr>
        <w:fldChar w:fldCharType="end"/>
      </w:r>
      <w:r w:rsidRPr="00141AEB">
        <w:rPr>
          <w:rFonts w:cs="Arial"/>
          <w:szCs w:val="24"/>
        </w:rPr>
        <w:t xml:space="preserve">. Mit Ncat können Benutzer Daten über ein Netzwerk senden und empfangen, entfernte Server verwalten und verschiedene Netzwerkverbindungen herstellen. Ncat ist auch für die Verwendung von zentralen Sockets, Remote-Execution und proxying geeignet. Ncat ist ein einzigartiges Werkzeug, da es eine Reihe von Funktionen bietet, die in der Netzwerk- und Systemadministration nützlich sind. </w:t>
      </w:r>
    </w:p>
    <w:p w14:paraId="7100C0BF" w14:textId="7EEF5565" w:rsidR="00106481" w:rsidRPr="00106481" w:rsidRDefault="00106481" w:rsidP="00106481">
      <w:pPr>
        <w:pStyle w:val="berschrift4"/>
      </w:pPr>
      <w:r>
        <w:t>Funktion</w:t>
      </w:r>
    </w:p>
    <w:p w14:paraId="526708AB" w14:textId="6346252C" w:rsidR="008F48FD" w:rsidRDefault="00106481" w:rsidP="00E06C6A">
      <w:pPr>
        <w:rPr>
          <w:rFonts w:cs="Arial"/>
          <w:szCs w:val="24"/>
        </w:rPr>
      </w:pPr>
      <w:r w:rsidRPr="00141AEB">
        <w:rPr>
          <w:rFonts w:cs="Arial"/>
          <w:szCs w:val="24"/>
        </w:rPr>
        <w:t>Ncat ist ein Netzwerk-Tool, mit dem Netzwerkkonnektivität und Kommunikation über IPv4 und IPv6</w:t>
      </w:r>
      <w:r w:rsidR="00CF3500">
        <w:rPr>
          <w:rFonts w:cs="Arial"/>
          <w:szCs w:val="24"/>
        </w:rPr>
        <w:fldChar w:fldCharType="begin"/>
      </w:r>
      <w:r w:rsidR="00CF3500">
        <w:instrText xml:space="preserve"> XE "</w:instrText>
      </w:r>
      <w:r w:rsidR="00CF3500" w:rsidRPr="004C08BF">
        <w:rPr>
          <w:rFonts w:cs="Arial"/>
          <w:szCs w:val="24"/>
        </w:rPr>
        <w:instrText>IPv6</w:instrText>
      </w:r>
      <w:r w:rsidR="00CF3500">
        <w:instrText>" \t "</w:instrText>
      </w:r>
      <w:r w:rsidR="00CF3500" w:rsidRPr="00E63BA8">
        <w:rPr>
          <w:rFonts w:asciiTheme="minorHAnsi" w:hAnsiTheme="minorHAnsi" w:cstheme="minorHAnsi"/>
          <w:i/>
          <w:lang w:val="de-AT"/>
        </w:rPr>
        <w:instrText>Internet Protocol Version 6</w:instrText>
      </w:r>
      <w:r w:rsidR="00CF3500">
        <w:instrText xml:space="preserve">" </w:instrText>
      </w:r>
      <w:r w:rsidR="00CF3500">
        <w:rPr>
          <w:rFonts w:cs="Arial"/>
          <w:szCs w:val="24"/>
        </w:rPr>
        <w:fldChar w:fldCharType="end"/>
      </w:r>
      <w:r w:rsidRPr="00141AEB">
        <w:rPr>
          <w:rFonts w:cs="Arial"/>
          <w:szCs w:val="24"/>
        </w:rPr>
        <w:t xml:space="preserve"> hergestellt werden kann. Es kann als ein Ersatz für das Telnet-Programm verwendet werden, aber mit vielen zusätzlichen Funktionen. Mit Ncat können Netzwerkverbindungen verschiedener Arten hergestellt werden, darunter Server, Client, UDP</w:t>
      </w:r>
      <w:r w:rsidR="00C16BC2">
        <w:rPr>
          <w:rFonts w:cs="Arial"/>
          <w:szCs w:val="24"/>
        </w:rPr>
        <w:fldChar w:fldCharType="begin"/>
      </w:r>
      <w:r w:rsidR="00C16BC2">
        <w:instrText xml:space="preserve"> XE "</w:instrText>
      </w:r>
      <w:r w:rsidR="00C16BC2" w:rsidRPr="00F90BFB">
        <w:rPr>
          <w:rFonts w:cs="Arial"/>
          <w:szCs w:val="24"/>
        </w:rPr>
        <w:instrText>UDP</w:instrText>
      </w:r>
      <w:r w:rsidR="00C16BC2">
        <w:instrText>" \t "</w:instrText>
      </w:r>
      <w:r w:rsidR="00C16BC2" w:rsidRPr="007453C8">
        <w:rPr>
          <w:rFonts w:asciiTheme="minorHAnsi" w:hAnsiTheme="minorHAnsi" w:cstheme="minorHAnsi"/>
          <w:i/>
          <w:lang w:val="de-AT"/>
        </w:rPr>
        <w:instrText>User Datagram Protocol</w:instrText>
      </w:r>
      <w:r w:rsidR="00C16BC2">
        <w:instrText xml:space="preserve">" </w:instrText>
      </w:r>
      <w:r w:rsidR="00C16BC2">
        <w:rPr>
          <w:rFonts w:cs="Arial"/>
          <w:szCs w:val="24"/>
        </w:rPr>
        <w:fldChar w:fldCharType="end"/>
      </w:r>
      <w:r w:rsidRPr="00141AEB">
        <w:rPr>
          <w:rFonts w:cs="Arial"/>
          <w:szCs w:val="24"/>
        </w:rPr>
        <w:t xml:space="preserve"> und TCP</w:t>
      </w:r>
      <w:r w:rsidR="00C16BC2">
        <w:rPr>
          <w:rFonts w:cs="Arial"/>
          <w:szCs w:val="24"/>
        </w:rPr>
        <w:fldChar w:fldCharType="begin"/>
      </w:r>
      <w:r w:rsidR="00C16BC2">
        <w:instrText xml:space="preserve"> XE "</w:instrText>
      </w:r>
      <w:r w:rsidR="00C16BC2" w:rsidRPr="001949E9">
        <w:rPr>
          <w:rFonts w:cs="Arial"/>
          <w:szCs w:val="24"/>
        </w:rPr>
        <w:instrText>TCP</w:instrText>
      </w:r>
      <w:r w:rsidR="00C16BC2">
        <w:instrText>" \t "</w:instrText>
      </w:r>
      <w:r w:rsidR="00C16BC2" w:rsidRPr="00AB5A98">
        <w:rPr>
          <w:rFonts w:asciiTheme="minorHAnsi" w:hAnsiTheme="minorHAnsi" w:cstheme="minorHAnsi"/>
          <w:i/>
          <w:lang w:val="de-AT"/>
        </w:rPr>
        <w:instrText>Transmission Control Protocol</w:instrText>
      </w:r>
      <w:r w:rsidR="00C16BC2">
        <w:instrText xml:space="preserve">" </w:instrText>
      </w:r>
      <w:r w:rsidR="00C16BC2">
        <w:rPr>
          <w:rFonts w:cs="Arial"/>
          <w:szCs w:val="24"/>
        </w:rPr>
        <w:fldChar w:fldCharType="end"/>
      </w:r>
      <w:r w:rsidRPr="00141AEB">
        <w:rPr>
          <w:rFonts w:cs="Arial"/>
          <w:szCs w:val="24"/>
        </w:rPr>
        <w:t>. Es kann auch als ein Port-Scanner, Proxy-Server, Datei-Übertragungs-Tool und als ein Netzwerk-Monitoring-Programm verwendet werden. Ncat kann auch als ein Sicherheits-Tool verwendet werden, um Netzwerk-Verbindungen zu verschlüsseln und Daten vor unerwünschten Zugriffen zu schützen. Es kann auch verwendet werden, um Netzwerk-Protokolle zu testen und zu überprüfen.</w:t>
      </w:r>
    </w:p>
    <w:p w14:paraId="67A097C9" w14:textId="77777777" w:rsidR="00C82CB9" w:rsidRDefault="00C82CB9" w:rsidP="00E06C6A">
      <w:pPr>
        <w:rPr>
          <w:rFonts w:cs="Arial"/>
          <w:szCs w:val="24"/>
        </w:rPr>
      </w:pPr>
    </w:p>
    <w:p w14:paraId="424B0FDA" w14:textId="006EDBAF" w:rsidR="00240C26" w:rsidRPr="00E031ED" w:rsidRDefault="00C82CB9" w:rsidP="00C82CB9">
      <w:pPr>
        <w:pStyle w:val="berschrift3"/>
      </w:pPr>
      <w:bookmarkStart w:id="21" w:name="_Toc127888010"/>
      <w:r>
        <w:t>Geschichte zu virtuellen Servern</w:t>
      </w:r>
      <w:bookmarkEnd w:id="21"/>
    </w:p>
    <w:p w14:paraId="133A27A7" w14:textId="420F2D8B" w:rsidR="00A80365" w:rsidRDefault="003233FF" w:rsidP="003233FF">
      <w:pPr>
        <w:pStyle w:val="berschrift3"/>
      </w:pPr>
      <w:bookmarkStart w:id="22" w:name="_Toc127888011"/>
      <w:r>
        <w:t>DNS</w:t>
      </w:r>
      <w:bookmarkEnd w:id="22"/>
    </w:p>
    <w:p w14:paraId="30BA1F48" w14:textId="531FCE62" w:rsidR="003233FF" w:rsidRDefault="003233FF" w:rsidP="003233FF">
      <w:pPr>
        <w:pStyle w:val="berschrift3"/>
      </w:pPr>
      <w:bookmarkStart w:id="23" w:name="_Toc127888012"/>
      <w:r>
        <w:t>Normaler Benutzer</w:t>
      </w:r>
      <w:bookmarkEnd w:id="23"/>
    </w:p>
    <w:p w14:paraId="063D7061" w14:textId="6AF1226A" w:rsidR="003233FF" w:rsidRDefault="003233FF" w:rsidP="003233FF">
      <w:pPr>
        <w:pStyle w:val="berschrift3"/>
      </w:pPr>
      <w:bookmarkStart w:id="24" w:name="_Toc127888013"/>
      <w:r>
        <w:t>Active Directory</w:t>
      </w:r>
      <w:bookmarkEnd w:id="24"/>
    </w:p>
    <w:p w14:paraId="04EAD7D9" w14:textId="4FEDB203" w:rsidR="001C673A" w:rsidRDefault="003233FF" w:rsidP="003233FF">
      <w:pPr>
        <w:pStyle w:val="berschrift3"/>
        <w:sectPr w:rsidR="001C673A" w:rsidSect="008F48FD">
          <w:headerReference w:type="default" r:id="rId25"/>
          <w:footerReference w:type="default" r:id="rId26"/>
          <w:pgSz w:w="11906" w:h="16838"/>
          <w:pgMar w:top="1418" w:right="1418" w:bottom="1418" w:left="1701" w:header="720" w:footer="720" w:gutter="0"/>
          <w:cols w:space="708"/>
          <w:docGrid w:linePitch="360"/>
        </w:sectPr>
      </w:pPr>
      <w:bookmarkStart w:id="25" w:name="_Toc127888014"/>
      <w:r>
        <w:t>Firewal</w:t>
      </w:r>
      <w:bookmarkEnd w:id="25"/>
    </w:p>
    <w:p w14:paraId="35449A64" w14:textId="23E3ACAC" w:rsidR="00A80365" w:rsidRDefault="00A80365" w:rsidP="00E06C6A"/>
    <w:p w14:paraId="275E4CD4" w14:textId="051F8693" w:rsidR="0039071F" w:rsidRDefault="0039071F" w:rsidP="0039071F">
      <w:pPr>
        <w:pStyle w:val="berschrift2"/>
      </w:pPr>
      <w:bookmarkStart w:id="26" w:name="_Toc127888015"/>
      <w:r>
        <w:t>Praktischer Teil</w:t>
      </w:r>
      <w:bookmarkEnd w:id="26"/>
    </w:p>
    <w:p w14:paraId="257A7312" w14:textId="722E75AB" w:rsidR="005127E8" w:rsidRDefault="005127E8" w:rsidP="005127E8">
      <w:pPr>
        <w:pStyle w:val="berschrift3"/>
      </w:pPr>
      <w:bookmarkStart w:id="27" w:name="_Toc127888016"/>
      <w:r>
        <w:t>Praktische Umsetzung</w:t>
      </w:r>
      <w:bookmarkEnd w:id="27"/>
    </w:p>
    <w:p w14:paraId="6F3B3BA9" w14:textId="5B530490" w:rsidR="00752AAF" w:rsidRDefault="00752AAF" w:rsidP="00752AAF">
      <w:pPr>
        <w:rPr>
          <w:rFonts w:cs="Arial"/>
          <w:szCs w:val="24"/>
        </w:rPr>
      </w:pPr>
      <w:r w:rsidRPr="00551E36">
        <w:rPr>
          <w:rFonts w:cs="Arial"/>
          <w:szCs w:val="24"/>
        </w:rPr>
        <w:t xml:space="preserve">Dieses Kapitel beschreibt die praktische Umsetzung. Zu Beginn wird die VM auf der Software Virtual Box installiert. Anschließend ist auf der VM der Linux Server zu installieren. Danach werden die einzelnen Installations- und die Konfigurationsschritte erklärt [siehe x.y]. Der vollständige, installierte und konfigurierte Server beinhaltet keine grafische Oberfläche, sondern eine command-line. Die Erweiterungen wie zum Beispiel DHCP, DNS, AD, IMAP und Benutzer werden mittels command Befehlen hinzugefügt. Mehr dazu findet man in den jeweiligen Konfigurationsabschnitten. Wenn der Server vollständig läuft und alle Features laufen, geht es an die Softwareprogrammierung. Zuerst sollte der Code UDP basierend geschrieben werden. Durch Recherche und Rücksprache mit dem Partner, wurde sich für TCP entschieden. Aus dem folgenden Grund, da TCP verbindungsorientiert und zuverlässig ist. Verbindungsorientiert heißt so viel, wie dass zuerst eine Verbindung zum Server hergestellt wird. Dann erst werden weitere Anfragen durchgeführt. Es werden keine Daten in falscher Reihenfolge oder Datenpakete verloren gehen wie bei UDP. Das TCP-Protokoll fordert automatisch das Verlorene oder fehlerbehaftete Paket neu an. Um die Arbeit mit dem Diplomarbeitspartner zu vereinfachen, wird eine GitHub Projekt angelegt, wo man verfolgen kann, wer wann am Programmcode gearbeitet hat bzw. was verbessert worden ist. Es werden auch die ganzen einzelnen Dokumentationen hochgeladen. Der Link zum GitHub Projekt befindet sich beim Unterpunkt Quellen. Der Programmcode wird in dem Programm PyCharm Community Edition 2021 2.2 implementiert. </w:t>
      </w:r>
    </w:p>
    <w:p w14:paraId="5979880A" w14:textId="0C33FF69" w:rsidR="00AC55F3" w:rsidRDefault="00AC55F3" w:rsidP="00752AAF">
      <w:pPr>
        <w:rPr>
          <w:rFonts w:cs="Arial"/>
          <w:szCs w:val="24"/>
        </w:rPr>
      </w:pPr>
    </w:p>
    <w:p w14:paraId="41DA2821" w14:textId="77777777" w:rsidR="00AC55F3" w:rsidRPr="00551E36" w:rsidRDefault="00AC55F3" w:rsidP="00752AAF">
      <w:pPr>
        <w:rPr>
          <w:rFonts w:cs="Arial"/>
          <w:szCs w:val="24"/>
        </w:rPr>
      </w:pPr>
    </w:p>
    <w:p w14:paraId="7B65109C" w14:textId="77777777" w:rsidR="00752AAF" w:rsidRPr="00752AAF" w:rsidRDefault="00752AAF" w:rsidP="00752AAF"/>
    <w:p w14:paraId="4DEC9101" w14:textId="6241C133" w:rsidR="005127E8" w:rsidRDefault="005127E8" w:rsidP="005127E8">
      <w:pPr>
        <w:pStyle w:val="berschrift3"/>
      </w:pPr>
      <w:bookmarkStart w:id="28" w:name="_Toc127888017"/>
      <w:r>
        <w:lastRenderedPageBreak/>
        <w:t>Server</w:t>
      </w:r>
      <w:bookmarkEnd w:id="28"/>
    </w:p>
    <w:p w14:paraId="0F9D9C7E" w14:textId="1B80ED66" w:rsidR="00752AAF" w:rsidRDefault="00752AAF" w:rsidP="00752AAF">
      <w:pPr>
        <w:pStyle w:val="berschrift4"/>
      </w:pPr>
      <w:r>
        <w:t>Ubuntu Server Installation</w:t>
      </w:r>
    </w:p>
    <w:p w14:paraId="2E828564" w14:textId="3CE9C04A" w:rsidR="00AC55F3" w:rsidRDefault="00AC55F3" w:rsidP="00AC55F3">
      <w:r>
        <w:t>Um den virtuellen Server installieren zu können muss man die Software Oracle VM</w:t>
      </w:r>
      <w:r w:rsidR="004F3360">
        <w:fldChar w:fldCharType="begin"/>
      </w:r>
      <w:r w:rsidR="004F3360">
        <w:instrText xml:space="preserve"> XE "</w:instrText>
      </w:r>
      <w:r w:rsidR="004F3360" w:rsidRPr="003C332A">
        <w:instrText>VM</w:instrText>
      </w:r>
      <w:r w:rsidR="004F3360">
        <w:instrText>" \t "</w:instrText>
      </w:r>
      <w:r w:rsidR="004F3360" w:rsidRPr="003359F2">
        <w:rPr>
          <w:rFonts w:asciiTheme="minorHAnsi" w:hAnsiTheme="minorHAnsi" w:cstheme="minorHAnsi"/>
          <w:i/>
          <w:lang w:val="de-AT"/>
        </w:rPr>
        <w:instrText>Virtual Machine</w:instrText>
      </w:r>
      <w:r w:rsidR="004F3360">
        <w:instrText xml:space="preserve">" </w:instrText>
      </w:r>
      <w:r w:rsidR="004F3360">
        <w:fldChar w:fldCharType="end"/>
      </w:r>
      <w:r>
        <w:t xml:space="preserve"> VirtualBox installieren </w:t>
      </w:r>
      <w:hyperlink r:id="rId27" w:history="1">
        <w:r>
          <w:rPr>
            <w:rStyle w:val="Hyperlink"/>
          </w:rPr>
          <w:t>VirtualBox herunterladen | heise Download</w:t>
        </w:r>
      </w:hyperlink>
      <w:r>
        <w:t xml:space="preserve">. Wenn das erledigt ist, benötigt man die Installation des Ubuntu Server </w:t>
      </w:r>
      <w:hyperlink r:id="rId28" w:history="1">
        <w:r>
          <w:rPr>
            <w:rStyle w:val="Hyperlink"/>
          </w:rPr>
          <w:t>Get Ubuntu Server | Download | Ubuntu</w:t>
        </w:r>
      </w:hyperlink>
      <w:r>
        <w:t>. Dieser Linux Ubuntu ist für Server speziell ausgelegt. Diese Software besitzt keine grafische Oberfläche, wenn man eine Oberfläche benötigt, kann man sich auch für das normale Ubuntu entscheiden. Möchte man die Iso Datei nicht auf eine CD</w:t>
      </w:r>
      <w:r w:rsidR="00003375">
        <w:fldChar w:fldCharType="begin"/>
      </w:r>
      <w:r w:rsidR="00003375">
        <w:instrText xml:space="preserve"> XE "</w:instrText>
      </w:r>
      <w:r w:rsidR="00003375" w:rsidRPr="00AB698E">
        <w:instrText>CD</w:instrText>
      </w:r>
      <w:r w:rsidR="00003375">
        <w:instrText>" \t "</w:instrText>
      </w:r>
      <w:r w:rsidR="00003375" w:rsidRPr="002206FE">
        <w:rPr>
          <w:rFonts w:asciiTheme="minorHAnsi" w:hAnsiTheme="minorHAnsi" w:cstheme="minorHAnsi"/>
          <w:i/>
          <w:lang w:val="de-AT"/>
        </w:rPr>
        <w:instrText>Compact Disc</w:instrText>
      </w:r>
      <w:r w:rsidR="00003375">
        <w:instrText xml:space="preserve">" </w:instrText>
      </w:r>
      <w:r w:rsidR="00003375">
        <w:fldChar w:fldCharType="end"/>
      </w:r>
      <w:r>
        <w:t xml:space="preserve"> brennen, kann man auch die OpenSource Software Daemon Tools installieren.</w:t>
      </w:r>
    </w:p>
    <w:p w14:paraId="3C2013A8" w14:textId="77777777" w:rsidR="00AC55F3" w:rsidRPr="00AC55F3" w:rsidRDefault="00AC55F3" w:rsidP="00AC55F3"/>
    <w:p w14:paraId="04DDD8A5" w14:textId="5EFED93D" w:rsidR="00752AAF" w:rsidRDefault="00752AAF" w:rsidP="00752AAF">
      <w:pPr>
        <w:pStyle w:val="berschrift4"/>
      </w:pPr>
      <w:r>
        <w:t>Installation VirtualBox</w:t>
      </w:r>
    </w:p>
    <w:p w14:paraId="2192C003" w14:textId="3FEF2449" w:rsidR="00AC55F3" w:rsidRDefault="00AC55F3" w:rsidP="00AC55F3">
      <w:r>
        <w:t>Die Exe</w:t>
      </w:r>
      <w:r w:rsidR="00003375">
        <w:fldChar w:fldCharType="begin"/>
      </w:r>
      <w:r w:rsidR="00003375">
        <w:instrText xml:space="preserve"> XE "</w:instrText>
      </w:r>
      <w:r w:rsidR="00003375" w:rsidRPr="004F1BB9">
        <w:instrText>Exe</w:instrText>
      </w:r>
      <w:r w:rsidR="00003375">
        <w:instrText>" \t "</w:instrText>
      </w:r>
      <w:r w:rsidR="00003375" w:rsidRPr="00AB0B6D">
        <w:rPr>
          <w:rFonts w:asciiTheme="minorHAnsi" w:hAnsiTheme="minorHAnsi" w:cstheme="minorHAnsi"/>
          <w:i/>
          <w:lang w:val="de-AT"/>
        </w:rPr>
        <w:instrText>Executable</w:instrText>
      </w:r>
      <w:r w:rsidR="00003375">
        <w:instrText xml:space="preserve">" </w:instrText>
      </w:r>
      <w:r w:rsidR="00003375">
        <w:fldChar w:fldCharType="end"/>
      </w:r>
      <w:r>
        <w:t xml:space="preserve"> Datei ausführen und den Speicherort auswählen. Wurde das alles erledigt, ist auf den Button fertig stellen zu klicken und die Software sollte dann so aussehen:</w:t>
      </w:r>
    </w:p>
    <w:p w14:paraId="05DC8250" w14:textId="77777777" w:rsidR="00C91386" w:rsidRDefault="00AC55F3" w:rsidP="00C91386">
      <w:pPr>
        <w:keepNext/>
      </w:pPr>
      <w:r w:rsidRPr="005D26F9">
        <w:rPr>
          <w:noProof/>
        </w:rPr>
        <w:drawing>
          <wp:inline distT="0" distB="0" distL="0" distR="0" wp14:anchorId="2231555C" wp14:editId="679E58F9">
            <wp:extent cx="4715124" cy="2705791"/>
            <wp:effectExtent l="0" t="0" r="9525" b="0"/>
            <wp:docPr id="33" name="Grafik 3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29"/>
                    <a:stretch>
                      <a:fillRect/>
                    </a:stretch>
                  </pic:blipFill>
                  <pic:spPr>
                    <a:xfrm>
                      <a:off x="0" y="0"/>
                      <a:ext cx="4727422" cy="2712848"/>
                    </a:xfrm>
                    <a:prstGeom prst="rect">
                      <a:avLst/>
                    </a:prstGeom>
                  </pic:spPr>
                </pic:pic>
              </a:graphicData>
            </a:graphic>
          </wp:inline>
        </w:drawing>
      </w:r>
    </w:p>
    <w:p w14:paraId="71E0ECFF" w14:textId="20D31B18" w:rsidR="00AC55F3" w:rsidRDefault="00C91386" w:rsidP="00C91386">
      <w:pPr>
        <w:pStyle w:val="Beschriftung"/>
      </w:pPr>
      <w:bookmarkStart w:id="29" w:name="_Toc127348520"/>
      <w:r>
        <w:t xml:space="preserve">Abbildung </w:t>
      </w:r>
      <w:r>
        <w:fldChar w:fldCharType="begin"/>
      </w:r>
      <w:r>
        <w:instrText xml:space="preserve"> SEQ Abbildung \* ARABIC </w:instrText>
      </w:r>
      <w:r>
        <w:fldChar w:fldCharType="separate"/>
      </w:r>
      <w:r w:rsidR="004B2218">
        <w:rPr>
          <w:noProof/>
        </w:rPr>
        <w:t>2</w:t>
      </w:r>
      <w:r>
        <w:fldChar w:fldCharType="end"/>
      </w:r>
      <w:r>
        <w:t xml:space="preserve"> Virtual Box Oberfläche</w:t>
      </w:r>
      <w:bookmarkEnd w:id="29"/>
    </w:p>
    <w:p w14:paraId="6E324F8F" w14:textId="1B230761" w:rsidR="00AC55F3" w:rsidRDefault="00AC55F3" w:rsidP="00AC55F3"/>
    <w:p w14:paraId="29DED368" w14:textId="6460F4FA" w:rsidR="00AC55F3" w:rsidRDefault="00AC55F3" w:rsidP="00AC55F3"/>
    <w:p w14:paraId="76A2FD7F" w14:textId="65E3F9CE" w:rsidR="00AC55F3" w:rsidRDefault="00AC55F3" w:rsidP="00AC55F3"/>
    <w:p w14:paraId="75F339A9" w14:textId="0EF802D5" w:rsidR="00AC55F3" w:rsidRDefault="00AC55F3" w:rsidP="00AC55F3"/>
    <w:p w14:paraId="522EE663" w14:textId="77777777" w:rsidR="00AC55F3" w:rsidRPr="00AC55F3" w:rsidRDefault="00AC55F3" w:rsidP="00AC55F3"/>
    <w:p w14:paraId="2E51C54A" w14:textId="7476113E" w:rsidR="00752AAF" w:rsidRDefault="00752AAF" w:rsidP="00752AAF">
      <w:pPr>
        <w:pStyle w:val="berschrift4"/>
      </w:pPr>
      <w:r>
        <w:lastRenderedPageBreak/>
        <w:t>Name und Betriebssystem</w:t>
      </w:r>
    </w:p>
    <w:p w14:paraId="68FC8ED5" w14:textId="77777777" w:rsidR="00AC55F3" w:rsidRDefault="00AC55F3" w:rsidP="00AC55F3">
      <w:r>
        <w:t>In diesem Fenster kann man den Namen der neu angelegten virtuellen Maschine festlegen. Der komplette Server wird EdelAng-Server HTL benannt. Dann den Speicherort und das Betriebssystem auswählen mit der gewünschten Version. Mit weiter bestätigen.</w:t>
      </w:r>
    </w:p>
    <w:p w14:paraId="2A26B86F" w14:textId="77777777" w:rsidR="00C91386" w:rsidRDefault="00AC55F3" w:rsidP="00C91386">
      <w:pPr>
        <w:keepNext/>
      </w:pPr>
      <w:r w:rsidRPr="009C569C">
        <w:rPr>
          <w:noProof/>
        </w:rPr>
        <w:drawing>
          <wp:inline distT="0" distB="0" distL="0" distR="0" wp14:anchorId="240D549C" wp14:editId="65BBED80">
            <wp:extent cx="2817053" cy="2178657"/>
            <wp:effectExtent l="0" t="0" r="2540" b="0"/>
            <wp:docPr id="34" name="Grafik 3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0"/>
                    <a:stretch>
                      <a:fillRect/>
                    </a:stretch>
                  </pic:blipFill>
                  <pic:spPr>
                    <a:xfrm>
                      <a:off x="0" y="0"/>
                      <a:ext cx="2841594" cy="2197636"/>
                    </a:xfrm>
                    <a:prstGeom prst="rect">
                      <a:avLst/>
                    </a:prstGeom>
                  </pic:spPr>
                </pic:pic>
              </a:graphicData>
            </a:graphic>
          </wp:inline>
        </w:drawing>
      </w:r>
    </w:p>
    <w:p w14:paraId="708078C6" w14:textId="5A71D393" w:rsidR="00AC55F3" w:rsidRPr="00AC55F3" w:rsidRDefault="00C91386" w:rsidP="00C91386">
      <w:pPr>
        <w:pStyle w:val="Beschriftung"/>
      </w:pPr>
      <w:bookmarkStart w:id="30" w:name="_Toc127348521"/>
      <w:r>
        <w:t xml:space="preserve">Abbildung </w:t>
      </w:r>
      <w:r>
        <w:fldChar w:fldCharType="begin"/>
      </w:r>
      <w:r>
        <w:instrText xml:space="preserve"> SEQ Abbildung \* ARABIC </w:instrText>
      </w:r>
      <w:r>
        <w:fldChar w:fldCharType="separate"/>
      </w:r>
      <w:r w:rsidR="004B2218">
        <w:rPr>
          <w:noProof/>
        </w:rPr>
        <w:t>3</w:t>
      </w:r>
      <w:r>
        <w:fldChar w:fldCharType="end"/>
      </w:r>
      <w:r>
        <w:t xml:space="preserve"> Name und Betriebssystem für VM auswählen</w:t>
      </w:r>
      <w:bookmarkEnd w:id="30"/>
    </w:p>
    <w:p w14:paraId="34C28540" w14:textId="21B23DD6" w:rsidR="00752AAF" w:rsidRDefault="00752AAF" w:rsidP="00752AAF">
      <w:pPr>
        <w:pStyle w:val="berschrift4"/>
      </w:pPr>
      <w:r>
        <w:t>Speichergröße</w:t>
      </w:r>
    </w:p>
    <w:p w14:paraId="0C2D9436" w14:textId="4F639282" w:rsidR="00AC55F3" w:rsidRDefault="00AC55F3" w:rsidP="00AC55F3">
      <w:r>
        <w:t>In dem Neuen geöffneten Fenster kann man den Speicher festlegen. Es wird sich für die empfohlene Größe entschieden 1024MB</w:t>
      </w:r>
      <w:r w:rsidR="00003375">
        <w:fldChar w:fldCharType="begin"/>
      </w:r>
      <w:r w:rsidR="00003375">
        <w:instrText xml:space="preserve"> XE "</w:instrText>
      </w:r>
      <w:r w:rsidR="00003375" w:rsidRPr="002E2616">
        <w:instrText>MB</w:instrText>
      </w:r>
      <w:r w:rsidR="00003375">
        <w:instrText>" \t "</w:instrText>
      </w:r>
      <w:r w:rsidR="00003375" w:rsidRPr="00E373B7">
        <w:rPr>
          <w:rFonts w:asciiTheme="minorHAnsi" w:hAnsiTheme="minorHAnsi" w:cstheme="minorHAnsi"/>
          <w:i/>
          <w:lang w:val="de-AT"/>
        </w:rPr>
        <w:instrText>Megabyte</w:instrText>
      </w:r>
      <w:r w:rsidR="00003375">
        <w:instrText xml:space="preserve">" </w:instrText>
      </w:r>
      <w:r w:rsidR="00003375">
        <w:fldChar w:fldCharType="end"/>
      </w:r>
      <w:r>
        <w:t xml:space="preserve">. </w:t>
      </w:r>
    </w:p>
    <w:p w14:paraId="301F700D" w14:textId="77777777" w:rsidR="00C91386" w:rsidRDefault="00AC55F3" w:rsidP="00C91386">
      <w:pPr>
        <w:keepNext/>
      </w:pPr>
      <w:r w:rsidRPr="00994106">
        <w:rPr>
          <w:noProof/>
        </w:rPr>
        <w:drawing>
          <wp:inline distT="0" distB="0" distL="0" distR="0" wp14:anchorId="4A2C9636" wp14:editId="6E0E9631">
            <wp:extent cx="4110825" cy="2344059"/>
            <wp:effectExtent l="0" t="0" r="4445"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31"/>
                    <a:stretch>
                      <a:fillRect/>
                    </a:stretch>
                  </pic:blipFill>
                  <pic:spPr>
                    <a:xfrm>
                      <a:off x="0" y="0"/>
                      <a:ext cx="4132176" cy="2356233"/>
                    </a:xfrm>
                    <a:prstGeom prst="rect">
                      <a:avLst/>
                    </a:prstGeom>
                  </pic:spPr>
                </pic:pic>
              </a:graphicData>
            </a:graphic>
          </wp:inline>
        </w:drawing>
      </w:r>
    </w:p>
    <w:p w14:paraId="4DFB0C57" w14:textId="5B55D682" w:rsidR="00AC55F3" w:rsidRDefault="00C91386" w:rsidP="00C91386">
      <w:pPr>
        <w:pStyle w:val="Beschriftung"/>
      </w:pPr>
      <w:bookmarkStart w:id="31" w:name="_Toc127348522"/>
      <w:r>
        <w:t xml:space="preserve">Abbildung </w:t>
      </w:r>
      <w:r>
        <w:fldChar w:fldCharType="begin"/>
      </w:r>
      <w:r>
        <w:instrText xml:space="preserve"> SEQ Abbildung \* ARABIC </w:instrText>
      </w:r>
      <w:r>
        <w:fldChar w:fldCharType="separate"/>
      </w:r>
      <w:r w:rsidR="004B2218">
        <w:rPr>
          <w:noProof/>
        </w:rPr>
        <w:t>4</w:t>
      </w:r>
      <w:r>
        <w:fldChar w:fldCharType="end"/>
      </w:r>
      <w:r>
        <w:t xml:space="preserve"> Speichergröße von der VM einstellen</w:t>
      </w:r>
      <w:bookmarkEnd w:id="31"/>
    </w:p>
    <w:p w14:paraId="72ED049D" w14:textId="77777777" w:rsidR="004603D2" w:rsidRDefault="004603D2" w:rsidP="00AC55F3"/>
    <w:p w14:paraId="0A6007FB" w14:textId="77777777" w:rsidR="00AC55F3" w:rsidRPr="00AC55F3" w:rsidRDefault="00AC55F3" w:rsidP="00AC55F3"/>
    <w:p w14:paraId="441BFB4D" w14:textId="5C08C1EB" w:rsidR="00752AAF" w:rsidRDefault="00752AAF" w:rsidP="00752AAF">
      <w:pPr>
        <w:pStyle w:val="berschrift4"/>
      </w:pPr>
      <w:r>
        <w:lastRenderedPageBreak/>
        <w:t>Festplatte auswählen</w:t>
      </w:r>
    </w:p>
    <w:p w14:paraId="5FD9DF1B" w14:textId="613BAD5A" w:rsidR="008C63DF" w:rsidRDefault="00AC55F3" w:rsidP="00AC55F3">
      <w:r>
        <w:t>Wenn man auf Weiter klickt, kommt ein Fenster, was abfragt, ob man eine neue virtuelle Festplatte, keine Festplatte oder eine vorhandene Festplatte nutzen will. Es wird eine neue Festplatte installiert, da keine vorhanden war.</w:t>
      </w:r>
    </w:p>
    <w:p w14:paraId="497639B9" w14:textId="77777777" w:rsidR="008C63DF" w:rsidRPr="00AC55F3" w:rsidRDefault="008C63DF" w:rsidP="00AC55F3"/>
    <w:p w14:paraId="2AE9C7FB" w14:textId="123168BE" w:rsidR="004603D2" w:rsidRPr="004603D2" w:rsidRDefault="00752AAF" w:rsidP="004603D2">
      <w:pPr>
        <w:pStyle w:val="berschrift4"/>
      </w:pPr>
      <w:r>
        <w:t>Grundkonfiguration</w:t>
      </w:r>
    </w:p>
    <w:p w14:paraId="3366E3BE" w14:textId="632452FE" w:rsidR="008C63DF" w:rsidRDefault="00AC55F3" w:rsidP="008C63DF">
      <w:r>
        <w:t>Wenn man auf Erzeugen klickt, kommt das Fenster Dateityp der Festplatte. Es gibt drei Punkte zur Auswahl VDI</w:t>
      </w:r>
      <w:r w:rsidR="00003375">
        <w:fldChar w:fldCharType="begin"/>
      </w:r>
      <w:r w:rsidR="00003375">
        <w:instrText xml:space="preserve"> XE "</w:instrText>
      </w:r>
      <w:r w:rsidR="00003375" w:rsidRPr="005221B8">
        <w:instrText>VDI</w:instrText>
      </w:r>
      <w:r w:rsidR="00003375">
        <w:instrText>" \t "</w:instrText>
      </w:r>
      <w:r w:rsidR="00003375" w:rsidRPr="00C475EB">
        <w:rPr>
          <w:rFonts w:asciiTheme="minorHAnsi" w:hAnsiTheme="minorHAnsi" w:cstheme="minorHAnsi"/>
          <w:i/>
          <w:lang w:val="de-AT"/>
        </w:rPr>
        <w:instrText>Virtual Disk Image</w:instrText>
      </w:r>
      <w:r w:rsidR="00003375">
        <w:instrText xml:space="preserve">" </w:instrText>
      </w:r>
      <w:r w:rsidR="00003375">
        <w:fldChar w:fldCharType="end"/>
      </w:r>
      <w:r>
        <w:t>, VHD</w:t>
      </w:r>
      <w:r w:rsidR="00003375">
        <w:fldChar w:fldCharType="begin"/>
      </w:r>
      <w:r w:rsidR="00003375">
        <w:instrText xml:space="preserve"> XE "</w:instrText>
      </w:r>
      <w:r w:rsidR="00003375" w:rsidRPr="00BB525E">
        <w:instrText>VHD</w:instrText>
      </w:r>
      <w:r w:rsidR="00003375">
        <w:instrText>" \t "</w:instrText>
      </w:r>
      <w:r w:rsidR="00003375" w:rsidRPr="00C83496">
        <w:rPr>
          <w:rFonts w:asciiTheme="minorHAnsi" w:hAnsiTheme="minorHAnsi" w:cstheme="minorHAnsi"/>
          <w:i/>
          <w:lang w:val="de-AT"/>
        </w:rPr>
        <w:instrText>Virtual Hard Disk</w:instrText>
      </w:r>
      <w:r w:rsidR="00003375">
        <w:instrText xml:space="preserve">" </w:instrText>
      </w:r>
      <w:r w:rsidR="00003375">
        <w:fldChar w:fldCharType="end"/>
      </w:r>
      <w:r>
        <w:t xml:space="preserve"> und VMDK</w:t>
      </w:r>
      <w:r w:rsidR="00003375">
        <w:fldChar w:fldCharType="begin"/>
      </w:r>
      <w:r w:rsidR="00003375">
        <w:instrText xml:space="preserve"> XE "</w:instrText>
      </w:r>
      <w:r w:rsidR="00003375" w:rsidRPr="00B93C7B">
        <w:instrText>VMDK</w:instrText>
      </w:r>
      <w:r w:rsidR="00003375">
        <w:instrText>" \t "</w:instrText>
      </w:r>
      <w:r w:rsidR="00003375" w:rsidRPr="00CB16D3">
        <w:rPr>
          <w:rFonts w:asciiTheme="minorHAnsi" w:hAnsiTheme="minorHAnsi" w:cstheme="minorHAnsi"/>
          <w:i/>
          <w:lang w:val="de-AT"/>
        </w:rPr>
        <w:instrText>Virtual Machine Disk</w:instrText>
      </w:r>
      <w:r w:rsidR="00003375">
        <w:instrText xml:space="preserve">" </w:instrText>
      </w:r>
      <w:r w:rsidR="00003375">
        <w:fldChar w:fldCharType="end"/>
      </w:r>
      <w:r>
        <w:t>. Es wird der 1. Dateityp VDI ausgewählt, da dieser die meisten Features hat.  Das wird auch von den Lehrpersonen empfohlen. Dann auf Weiter klicken, ein neues Fenster öffnet sich, und zwar wie die Speicherung erfolgen soll.  Entweder kann man dynamisch alloziert oder eine feste Größe auswählen. Dynamisch alloziert nimmt nur so viel Speicherplatz weg wie viel es wirklich benötigt.  Die feste Größe nimmt jedoch den Platz von Anfang an weg. Hier wird für das dynamische allozierte ausgewählt. Wieder auf Weiter klicken und das Fenster Dateiname und Größe der Festplatte erscheint. Der Dateiname wird zu EdelAng-Server HTL verändert und die Größe wird auf 10GB</w:t>
      </w:r>
      <w:r w:rsidR="00003375">
        <w:fldChar w:fldCharType="begin"/>
      </w:r>
      <w:r w:rsidR="00003375">
        <w:instrText xml:space="preserve"> XE "</w:instrText>
      </w:r>
      <w:r w:rsidR="00003375" w:rsidRPr="00153718">
        <w:instrText>GB</w:instrText>
      </w:r>
      <w:r w:rsidR="00003375">
        <w:instrText>" \t "</w:instrText>
      </w:r>
      <w:r w:rsidR="00003375" w:rsidRPr="00871A3D">
        <w:rPr>
          <w:rFonts w:asciiTheme="minorHAnsi" w:hAnsiTheme="minorHAnsi" w:cstheme="minorHAnsi"/>
          <w:i/>
          <w:lang w:val="de-AT"/>
        </w:rPr>
        <w:instrText>Gigabyte</w:instrText>
      </w:r>
      <w:r w:rsidR="00003375">
        <w:instrText xml:space="preserve">" </w:instrText>
      </w:r>
      <w:r w:rsidR="00003375">
        <w:fldChar w:fldCharType="end"/>
      </w:r>
      <w:r>
        <w:t xml:space="preserve"> eingestellt. Auf den Button Erzeugen klicken und es erscheint die Zusammenfassung der virtuellen Maschine.</w:t>
      </w:r>
      <w:r w:rsidR="008C63DF">
        <w:t xml:space="preserve"> Jetzt wird die virtuelle Maschine normal gestartet. Es erscheint ein Fenster, wo man die Iso Datei auswählen muss. Dann auf Starten klicken und die Sprache auswählen und mit Enter bestätigen. Dann das Tastaturlayout auswählen und auf Erledigt mit den Pfeil Tasten, anschließend auf Enter drücken. Anschließend öffnet sich ein Fenster was für ein Typ installiert werden soll. Einmal Ubuntu Server, und Ubuntu Server minimized. Das Kreuz wird bei den Normalen gesetzt und dann wieder auf Erledigt gehen und Enter anklicken. Es verlangt nach einer Netzwerkverbindung, damit der PC mit anderen Maschinen kommunizieren kann. Es wird sich für IPv4</w:t>
      </w:r>
      <w:r w:rsidR="00003375">
        <w:fldChar w:fldCharType="begin"/>
      </w:r>
      <w:r w:rsidR="00003375">
        <w:instrText xml:space="preserve"> XE "</w:instrText>
      </w:r>
      <w:r w:rsidR="00003375" w:rsidRPr="008230BF">
        <w:instrText>IPv4</w:instrText>
      </w:r>
      <w:r w:rsidR="00003375">
        <w:instrText>" \t "</w:instrText>
      </w:r>
      <w:r w:rsidR="00003375" w:rsidRPr="006F3EDA">
        <w:rPr>
          <w:rFonts w:asciiTheme="minorHAnsi" w:hAnsiTheme="minorHAnsi" w:cstheme="minorHAnsi"/>
          <w:i/>
          <w:lang w:val="de-AT"/>
        </w:rPr>
        <w:instrText>Internet Protocol Version 4</w:instrText>
      </w:r>
      <w:r w:rsidR="00003375">
        <w:instrText xml:space="preserve">" </w:instrText>
      </w:r>
      <w:r w:rsidR="00003375">
        <w:fldChar w:fldCharType="end"/>
      </w:r>
      <w:r w:rsidR="008C63DF">
        <w:t xml:space="preserve"> entschieden auf Automatisch DHCP gestellt und dann wieder auf Erledigt klicken. Jetzt öffnet sich die Proxy Konfiguration. Dort wird alles unverändert übernommen. Als nächster Konfigurationsschritt wird eine sogenannte Ubuntu-Archiv-Mirror Adresse abgefragt. Dort bleibt wie beim Proxy Server alles unverändert. Weiter geht es mit der Partitionierung. Wir wählen den Punkt Eine ganze Festplatte aus und in LVM</w:t>
      </w:r>
      <w:r w:rsidR="00CF3500">
        <w:fldChar w:fldCharType="begin"/>
      </w:r>
      <w:r w:rsidR="00CF3500">
        <w:instrText xml:space="preserve"> XE "</w:instrText>
      </w:r>
      <w:r w:rsidR="00CF3500" w:rsidRPr="00BF2955">
        <w:instrText>LVM</w:instrText>
      </w:r>
      <w:r w:rsidR="00CF3500">
        <w:instrText>" \t "</w:instrText>
      </w:r>
      <w:r w:rsidR="00CF3500" w:rsidRPr="006C2461">
        <w:rPr>
          <w:lang w:val="de-AT"/>
        </w:rPr>
        <w:instrText>Logical Volume Manager</w:instrText>
      </w:r>
      <w:r w:rsidR="00CF3500">
        <w:instrText xml:space="preserve">" </w:instrText>
      </w:r>
      <w:r w:rsidR="00CF3500">
        <w:fldChar w:fldCharType="end"/>
      </w:r>
      <w:r w:rsidR="008C63DF">
        <w:t xml:space="preserve">-Gruppen aus. Warum LVM? Bei LVM kann ein Dateisystem nachträglich vergrößert </w:t>
      </w:r>
      <w:r w:rsidR="008C63DF">
        <w:lastRenderedPageBreak/>
        <w:t>werden und es ist ein häufiges Partitionierungsschema im Linux Bereich. Zum Schluss ist eine Zusammenfassung der ganzen Speicherplatzkonfiguration zu sehen.</w:t>
      </w:r>
    </w:p>
    <w:p w14:paraId="0400DCBF" w14:textId="77777777" w:rsidR="00C91386" w:rsidRDefault="008C63DF" w:rsidP="00C91386">
      <w:pPr>
        <w:keepNext/>
      </w:pPr>
      <w:r w:rsidRPr="00991841">
        <w:rPr>
          <w:noProof/>
        </w:rPr>
        <w:drawing>
          <wp:inline distT="0" distB="0" distL="0" distR="0" wp14:anchorId="64E22B68" wp14:editId="38F066BF">
            <wp:extent cx="4055166" cy="3477197"/>
            <wp:effectExtent l="0" t="0" r="2540" b="952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32"/>
                    <a:stretch>
                      <a:fillRect/>
                    </a:stretch>
                  </pic:blipFill>
                  <pic:spPr>
                    <a:xfrm>
                      <a:off x="0" y="0"/>
                      <a:ext cx="4067684" cy="3487931"/>
                    </a:xfrm>
                    <a:prstGeom prst="rect">
                      <a:avLst/>
                    </a:prstGeom>
                  </pic:spPr>
                </pic:pic>
              </a:graphicData>
            </a:graphic>
          </wp:inline>
        </w:drawing>
      </w:r>
    </w:p>
    <w:p w14:paraId="200BE122" w14:textId="2AC35794" w:rsidR="008C63DF" w:rsidRDefault="00C91386" w:rsidP="00C91386">
      <w:pPr>
        <w:pStyle w:val="Beschriftung"/>
      </w:pPr>
      <w:bookmarkStart w:id="32" w:name="_Toc127348523"/>
      <w:r>
        <w:t xml:space="preserve">Abbildung </w:t>
      </w:r>
      <w:r>
        <w:fldChar w:fldCharType="begin"/>
      </w:r>
      <w:r>
        <w:instrText xml:space="preserve"> SEQ Abbildung \* ARABIC </w:instrText>
      </w:r>
      <w:r>
        <w:fldChar w:fldCharType="separate"/>
      </w:r>
      <w:r w:rsidR="004B2218">
        <w:rPr>
          <w:noProof/>
        </w:rPr>
        <w:t>5</w:t>
      </w:r>
      <w:r>
        <w:fldChar w:fldCharType="end"/>
      </w:r>
      <w:r>
        <w:t xml:space="preserve"> Speicherplatzkonfigurieren am Server</w:t>
      </w:r>
      <w:bookmarkEnd w:id="32"/>
    </w:p>
    <w:p w14:paraId="2B4A9024" w14:textId="77777777" w:rsidR="00AC55F3" w:rsidRPr="00AC55F3" w:rsidRDefault="00AC55F3" w:rsidP="00AC55F3"/>
    <w:p w14:paraId="5511DAF3" w14:textId="6942414F" w:rsidR="00752AAF" w:rsidRDefault="00752AAF" w:rsidP="00752AAF">
      <w:pPr>
        <w:pStyle w:val="berschrift4"/>
      </w:pPr>
      <w:r>
        <w:t>Profileinrichtung</w:t>
      </w:r>
    </w:p>
    <w:p w14:paraId="359EB4A5" w14:textId="77777777" w:rsidR="008C63DF" w:rsidRDefault="008C63DF" w:rsidP="008C63DF">
      <w:r>
        <w:t xml:space="preserve">Es ist ein Profil mit den Namen der Diplomarbeitsverfasser zu erstellen. Es wird nach einem Namen des Servers gefragt. Das ist fast der gleiche Name wie bei der virtuellen Maschine. Außer dass unterstriche verwendet werden und alles klein geschrieben wird. Der Benutzername ist aus den ersten paar Buchstaben der Nachnamen der Verfasser </w:t>
      </w:r>
      <w:r w:rsidRPr="00BA4E09">
        <w:rPr>
          <w:b/>
          <w:bCs/>
        </w:rPr>
        <w:t>Edel</w:t>
      </w:r>
      <w:r>
        <w:t xml:space="preserve">mann und </w:t>
      </w:r>
      <w:r w:rsidRPr="00BA4E09">
        <w:rPr>
          <w:b/>
          <w:bCs/>
        </w:rPr>
        <w:t>Ang</w:t>
      </w:r>
      <w:r>
        <w:t>erer erstellt worden. Das Passwort wird vom Verfasser gewählt und bleibt geheim.</w:t>
      </w:r>
    </w:p>
    <w:p w14:paraId="27D23BB9" w14:textId="77777777" w:rsidR="00C91386" w:rsidRDefault="008C63DF" w:rsidP="00C91386">
      <w:pPr>
        <w:keepNext/>
      </w:pPr>
      <w:r w:rsidRPr="00BA4E09">
        <w:rPr>
          <w:noProof/>
        </w:rPr>
        <w:lastRenderedPageBreak/>
        <w:drawing>
          <wp:inline distT="0" distB="0" distL="0" distR="0" wp14:anchorId="7AD4027B" wp14:editId="4FADB05A">
            <wp:extent cx="3586039" cy="3097465"/>
            <wp:effectExtent l="0" t="0" r="0" b="8255"/>
            <wp:docPr id="21" name="Grafik 2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enthält.&#10;&#10;Automatisch generierte Beschreibung"/>
                    <pic:cNvPicPr/>
                  </pic:nvPicPr>
                  <pic:blipFill>
                    <a:blip r:embed="rId33"/>
                    <a:stretch>
                      <a:fillRect/>
                    </a:stretch>
                  </pic:blipFill>
                  <pic:spPr>
                    <a:xfrm>
                      <a:off x="0" y="0"/>
                      <a:ext cx="3605889" cy="3114610"/>
                    </a:xfrm>
                    <a:prstGeom prst="rect">
                      <a:avLst/>
                    </a:prstGeom>
                  </pic:spPr>
                </pic:pic>
              </a:graphicData>
            </a:graphic>
          </wp:inline>
        </w:drawing>
      </w:r>
    </w:p>
    <w:p w14:paraId="2DD0619F" w14:textId="20111822" w:rsidR="00AC55F3" w:rsidRPr="00AC55F3" w:rsidRDefault="00C91386" w:rsidP="00C91386">
      <w:pPr>
        <w:pStyle w:val="Beschriftung"/>
      </w:pPr>
      <w:bookmarkStart w:id="33" w:name="_Toc127348524"/>
      <w:r>
        <w:t xml:space="preserve">Abbildung </w:t>
      </w:r>
      <w:r>
        <w:fldChar w:fldCharType="begin"/>
      </w:r>
      <w:r>
        <w:instrText xml:space="preserve"> SEQ Abbildung \* ARABIC </w:instrText>
      </w:r>
      <w:r>
        <w:fldChar w:fldCharType="separate"/>
      </w:r>
      <w:r w:rsidR="004B2218">
        <w:rPr>
          <w:noProof/>
        </w:rPr>
        <w:t>6</w:t>
      </w:r>
      <w:r>
        <w:fldChar w:fldCharType="end"/>
      </w:r>
      <w:r>
        <w:t xml:space="preserve"> Profil des Server Benutzers anlegen</w:t>
      </w:r>
      <w:bookmarkEnd w:id="33"/>
    </w:p>
    <w:p w14:paraId="1CC96665" w14:textId="555350CC" w:rsidR="00752AAF" w:rsidRDefault="00752AAF" w:rsidP="00752AAF">
      <w:pPr>
        <w:pStyle w:val="berschrift4"/>
      </w:pPr>
      <w:r>
        <w:t xml:space="preserve">SSH </w:t>
      </w:r>
    </w:p>
    <w:p w14:paraId="446B04D7" w14:textId="49701139" w:rsidR="008C63DF" w:rsidRDefault="008C63DF" w:rsidP="008C63DF">
      <w:r>
        <w:t>Man kann bei der Installierung auswählen, ob man ein SSH</w:t>
      </w:r>
      <w:r w:rsidR="00003375">
        <w:fldChar w:fldCharType="begin"/>
      </w:r>
      <w:r w:rsidR="00003375">
        <w:instrText xml:space="preserve"> XE "</w:instrText>
      </w:r>
      <w:r w:rsidR="00003375" w:rsidRPr="00822D68">
        <w:instrText>SSH</w:instrText>
      </w:r>
      <w:r w:rsidR="00003375">
        <w:instrText>" \t "</w:instrText>
      </w:r>
      <w:r w:rsidR="00003375" w:rsidRPr="00826F13">
        <w:rPr>
          <w:rFonts w:asciiTheme="minorHAnsi" w:hAnsiTheme="minorHAnsi" w:cstheme="minorHAnsi"/>
          <w:i/>
          <w:lang w:val="de-AT"/>
        </w:rPr>
        <w:instrText>Secure Shell</w:instrText>
      </w:r>
      <w:r w:rsidR="00003375">
        <w:instrText xml:space="preserve">" </w:instrText>
      </w:r>
      <w:r w:rsidR="00003375">
        <w:fldChar w:fldCharType="end"/>
      </w:r>
      <w:r>
        <w:t xml:space="preserve"> haben will oder nicht. Es ist auszuwählen, um ein sicheres Kommunizieren zwischen zwei Computer zu garantieren. Bei SSH-Identität wird Nein angekreuzt.</w:t>
      </w:r>
    </w:p>
    <w:p w14:paraId="162973A7" w14:textId="77777777" w:rsidR="004603D2" w:rsidRPr="00BA4E09" w:rsidRDefault="004603D2" w:rsidP="008C63DF"/>
    <w:p w14:paraId="784F95B8" w14:textId="77777777" w:rsidR="008C63DF" w:rsidRPr="008C63DF" w:rsidRDefault="008C63DF" w:rsidP="008C63DF"/>
    <w:p w14:paraId="2521D4E2" w14:textId="14079EFC" w:rsidR="00752AAF" w:rsidRDefault="00752AAF" w:rsidP="00752AAF">
      <w:pPr>
        <w:pStyle w:val="berschrift4"/>
      </w:pPr>
      <w:r>
        <w:t>Server-Snaps</w:t>
      </w:r>
    </w:p>
    <w:p w14:paraId="3820A4A9" w14:textId="77777777" w:rsidR="008C63DF" w:rsidRDefault="008C63DF" w:rsidP="008C63DF">
      <w:r>
        <w:t>Jetzt werden beliebte Snaps angezeigt, was in Serverumgebung verwendet, werden können. Nach Recherche und gewissen Diskussionen werden keine Snaps ausgewählt.</w:t>
      </w:r>
    </w:p>
    <w:p w14:paraId="036AED5C" w14:textId="4F46911A" w:rsidR="008C63DF" w:rsidRDefault="008C63DF" w:rsidP="008C63DF"/>
    <w:p w14:paraId="61397E91" w14:textId="77777777" w:rsidR="004603D2" w:rsidRPr="008C63DF" w:rsidRDefault="004603D2" w:rsidP="008C63DF"/>
    <w:p w14:paraId="01CDF518" w14:textId="20AA9FC9" w:rsidR="00752AAF" w:rsidRDefault="00752AAF" w:rsidP="00752AAF">
      <w:pPr>
        <w:pStyle w:val="berschrift4"/>
      </w:pPr>
      <w:r>
        <w:t>Installation und Neu starten</w:t>
      </w:r>
    </w:p>
    <w:p w14:paraId="5F2E993A" w14:textId="77777777" w:rsidR="008C63DF" w:rsidRDefault="008C63DF" w:rsidP="008C63DF">
      <w:r>
        <w:t>Hat man bei den Server Snaps auf Erledigt geklickt so wird die Grundkonfiguration installiert. Dies könnten einige Minuten dauern. Wenn das geschafft ist, kommt ganz unten ein Button Jetzt neustarten.</w:t>
      </w:r>
    </w:p>
    <w:p w14:paraId="4CC0B078" w14:textId="77777777" w:rsidR="008C63DF" w:rsidRPr="008C63DF" w:rsidRDefault="008C63DF" w:rsidP="008C63DF"/>
    <w:p w14:paraId="68C77FD5" w14:textId="58308B67" w:rsidR="00752AAF" w:rsidRDefault="00752AAF" w:rsidP="00752AAF">
      <w:pPr>
        <w:pStyle w:val="berschrift4"/>
      </w:pPr>
      <w:r>
        <w:lastRenderedPageBreak/>
        <w:t>Server Installation fertiggestellt</w:t>
      </w:r>
    </w:p>
    <w:p w14:paraId="4749AB67" w14:textId="3A0E7142" w:rsidR="008C63DF" w:rsidRDefault="008C63DF" w:rsidP="008C63DF">
      <w:r>
        <w:t>Der Server wird fertiggestellt und neu gestartet und man kann sich mit dem Benutzernamen und dem Password einloggen. Nunn kann mit dem erweiterten Konfigurieren begonnen werden, DHCP, DNS</w:t>
      </w:r>
      <w:r w:rsidR="00003375">
        <w:fldChar w:fldCharType="begin"/>
      </w:r>
      <w:r w:rsidR="00003375">
        <w:instrText xml:space="preserve"> XE "</w:instrText>
      </w:r>
      <w:r w:rsidR="00003375" w:rsidRPr="00147BE2">
        <w:instrText>DNS</w:instrText>
      </w:r>
      <w:r w:rsidR="00003375">
        <w:instrText>" \t "</w:instrText>
      </w:r>
      <w:r w:rsidR="00003375" w:rsidRPr="0034728D">
        <w:rPr>
          <w:rFonts w:asciiTheme="minorHAnsi" w:hAnsiTheme="minorHAnsi" w:cstheme="minorHAnsi"/>
          <w:i/>
          <w:lang w:val="de-AT"/>
        </w:rPr>
        <w:instrText>Domian Name System</w:instrText>
      </w:r>
      <w:r w:rsidR="00003375">
        <w:instrText xml:space="preserve">" </w:instrText>
      </w:r>
      <w:r w:rsidR="00003375">
        <w:fldChar w:fldCharType="end"/>
      </w:r>
      <w:r>
        <w:t xml:space="preserve"> usw.</w:t>
      </w:r>
    </w:p>
    <w:p w14:paraId="63706483" w14:textId="77777777" w:rsidR="004603D2" w:rsidRDefault="004603D2" w:rsidP="008C63DF"/>
    <w:p w14:paraId="0F9EB710" w14:textId="77777777" w:rsidR="00C91386" w:rsidRDefault="008C63DF" w:rsidP="00C91386">
      <w:pPr>
        <w:keepNext/>
      </w:pPr>
      <w:r w:rsidRPr="00D930A4">
        <w:rPr>
          <w:noProof/>
        </w:rPr>
        <w:drawing>
          <wp:inline distT="0" distB="0" distL="0" distR="0" wp14:anchorId="56EBB172" wp14:editId="66038A30">
            <wp:extent cx="4702797" cy="4039262"/>
            <wp:effectExtent l="0" t="0" r="3175"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descr="Ein Bild, das Text enthält.&#10;&#10;Automatisch generierte Beschreibung"/>
                    <pic:cNvPicPr/>
                  </pic:nvPicPr>
                  <pic:blipFill>
                    <a:blip r:embed="rId34"/>
                    <a:stretch>
                      <a:fillRect/>
                    </a:stretch>
                  </pic:blipFill>
                  <pic:spPr>
                    <a:xfrm>
                      <a:off x="0" y="0"/>
                      <a:ext cx="4719584" cy="4053681"/>
                    </a:xfrm>
                    <a:prstGeom prst="rect">
                      <a:avLst/>
                    </a:prstGeom>
                  </pic:spPr>
                </pic:pic>
              </a:graphicData>
            </a:graphic>
          </wp:inline>
        </w:drawing>
      </w:r>
    </w:p>
    <w:p w14:paraId="5960CEA0" w14:textId="522E5746" w:rsidR="008C63DF" w:rsidRDefault="00C91386" w:rsidP="00C91386">
      <w:pPr>
        <w:pStyle w:val="Beschriftung"/>
      </w:pPr>
      <w:bookmarkStart w:id="34" w:name="_Toc127348525"/>
      <w:r>
        <w:t xml:space="preserve">Abbildung </w:t>
      </w:r>
      <w:r>
        <w:fldChar w:fldCharType="begin"/>
      </w:r>
      <w:r>
        <w:instrText xml:space="preserve"> SEQ Abbildung \* ARABIC </w:instrText>
      </w:r>
      <w:r>
        <w:fldChar w:fldCharType="separate"/>
      </w:r>
      <w:r w:rsidR="004B2218">
        <w:rPr>
          <w:noProof/>
        </w:rPr>
        <w:t>7</w:t>
      </w:r>
      <w:r>
        <w:fldChar w:fldCharType="end"/>
      </w:r>
      <w:r>
        <w:t xml:space="preserve"> Server Oberfläche nach dem Neustart</w:t>
      </w:r>
      <w:bookmarkEnd w:id="34"/>
    </w:p>
    <w:p w14:paraId="66F67D3F" w14:textId="0EEFAF03" w:rsidR="008C63DF" w:rsidRDefault="008C63DF" w:rsidP="008C63DF"/>
    <w:p w14:paraId="1C19C256" w14:textId="23411238" w:rsidR="008410ED" w:rsidRDefault="008410ED" w:rsidP="008C63DF"/>
    <w:p w14:paraId="1264B1EF" w14:textId="3C0ACB28" w:rsidR="008410ED" w:rsidRDefault="008410ED" w:rsidP="008C63DF"/>
    <w:p w14:paraId="05209341" w14:textId="4DBDD04C" w:rsidR="008410ED" w:rsidRDefault="008410ED" w:rsidP="008C63DF"/>
    <w:p w14:paraId="05ECC97B" w14:textId="67FA2D4D" w:rsidR="008410ED" w:rsidRDefault="008410ED" w:rsidP="008C63DF"/>
    <w:p w14:paraId="03A8D6F7" w14:textId="3CF9536F" w:rsidR="008410ED" w:rsidRDefault="008410ED" w:rsidP="008C63DF"/>
    <w:p w14:paraId="4402A749" w14:textId="34D86CD1" w:rsidR="0016307B" w:rsidRDefault="0016307B" w:rsidP="008C63DF"/>
    <w:p w14:paraId="6DD36AD6" w14:textId="77777777" w:rsidR="0016307B" w:rsidRPr="008C63DF" w:rsidRDefault="0016307B" w:rsidP="008C63DF"/>
    <w:p w14:paraId="03F02A75" w14:textId="62B67692" w:rsidR="005127E8" w:rsidRDefault="005127E8" w:rsidP="005127E8">
      <w:pPr>
        <w:pStyle w:val="berschrift3"/>
      </w:pPr>
      <w:bookmarkStart w:id="35" w:name="_Toc127888018"/>
      <w:r>
        <w:lastRenderedPageBreak/>
        <w:t>DHCP-Server</w:t>
      </w:r>
      <w:bookmarkEnd w:id="35"/>
    </w:p>
    <w:p w14:paraId="0CEFAF5C" w14:textId="4C207B00" w:rsidR="0016307B" w:rsidRDefault="0016307B" w:rsidP="0016307B">
      <w:pPr>
        <w:pStyle w:val="berschrift4"/>
      </w:pPr>
      <w:r>
        <w:t xml:space="preserve">Installation des DHCP-Pakets </w:t>
      </w:r>
    </w:p>
    <w:p w14:paraId="1AC12E11" w14:textId="4E98E05E" w:rsidR="0016307B" w:rsidRDefault="0016307B" w:rsidP="0016307B">
      <w:r>
        <w:t>Wie gehabt startet man die Software Virtuell Box und darauf den drauf laufenden Server. Danach mit den Anmeldedaten anmelden. Im Terminal des Linux Servers das Kommando „sudo apt install isc-dhcp-server“. Der Befehl sudo ist ein Befehl der den Prozess mit den Rechten eines weiteren Benutzers zu Starten. In dem Fall ist es der Benutzer edelang. Wenn man diesen Befehl ausführt, muss man zuerst das Passwort des Benutzers eingeben, um fortzuführen. Apt</w:t>
      </w:r>
      <w:r w:rsidR="00003375">
        <w:fldChar w:fldCharType="begin"/>
      </w:r>
      <w:r w:rsidR="00003375">
        <w:instrText xml:space="preserve"> XE "</w:instrText>
      </w:r>
      <w:r w:rsidR="00003375" w:rsidRPr="002A71AD">
        <w:instrText>Apt</w:instrText>
      </w:r>
      <w:r w:rsidR="00003375">
        <w:instrText>" \t "</w:instrText>
      </w:r>
      <w:r w:rsidR="00003375" w:rsidRPr="00E8625B">
        <w:rPr>
          <w:rFonts w:asciiTheme="minorHAnsi" w:hAnsiTheme="minorHAnsi" w:cstheme="minorHAnsi"/>
          <w:i/>
          <w:lang w:val="de-AT"/>
        </w:rPr>
        <w:instrText>advanced packaging tool</w:instrText>
      </w:r>
      <w:r w:rsidR="00003375">
        <w:instrText xml:space="preserve">" </w:instrText>
      </w:r>
      <w:r w:rsidR="00003375">
        <w:fldChar w:fldCharType="end"/>
      </w:r>
      <w:r>
        <w:t xml:space="preserve"> ist ein Packetmanagment System. Es ist dafür da, um Pakete einfach und schnell zu finden und zu installieren oder deinstallieren und auch das System zu updaten. Der Befehl „install“ ist eigentlich klar, um dieses Datenpaket was man benötigt, hier auf diesem virtuellen System zu installieren. Der letzte Teil „isc-dhcp-server“ wird benötigt, um alle DHCP-Funktionen zu installieren die es im Bereich DHCP gibt. So wird es gemacht:</w:t>
      </w:r>
    </w:p>
    <w:p w14:paraId="55576581" w14:textId="77777777" w:rsidR="00C91386" w:rsidRDefault="0016307B" w:rsidP="00C91386">
      <w:pPr>
        <w:keepNext/>
      </w:pPr>
      <w:r w:rsidRPr="00D63679">
        <w:rPr>
          <w:noProof/>
        </w:rPr>
        <w:drawing>
          <wp:inline distT="0" distB="0" distL="0" distR="0" wp14:anchorId="49E341AC" wp14:editId="741064F9">
            <wp:extent cx="3959750" cy="3396690"/>
            <wp:effectExtent l="0" t="0" r="3175" b="0"/>
            <wp:docPr id="37" name="Grafik 3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35"/>
                    <a:stretch>
                      <a:fillRect/>
                    </a:stretch>
                  </pic:blipFill>
                  <pic:spPr>
                    <a:xfrm>
                      <a:off x="0" y="0"/>
                      <a:ext cx="3993756" cy="3425860"/>
                    </a:xfrm>
                    <a:prstGeom prst="rect">
                      <a:avLst/>
                    </a:prstGeom>
                  </pic:spPr>
                </pic:pic>
              </a:graphicData>
            </a:graphic>
          </wp:inline>
        </w:drawing>
      </w:r>
    </w:p>
    <w:p w14:paraId="6541ACB8" w14:textId="57B5257E" w:rsidR="0016307B" w:rsidRDefault="00C91386" w:rsidP="00C91386">
      <w:pPr>
        <w:pStyle w:val="Beschriftung"/>
      </w:pPr>
      <w:bookmarkStart w:id="36" w:name="_Toc127348526"/>
      <w:r>
        <w:t xml:space="preserve">Abbildung </w:t>
      </w:r>
      <w:r>
        <w:fldChar w:fldCharType="begin"/>
      </w:r>
      <w:r>
        <w:instrText xml:space="preserve"> SEQ Abbildung \* ARABIC </w:instrText>
      </w:r>
      <w:r>
        <w:fldChar w:fldCharType="separate"/>
      </w:r>
      <w:r w:rsidR="004B2218">
        <w:rPr>
          <w:noProof/>
        </w:rPr>
        <w:t>8</w:t>
      </w:r>
      <w:r>
        <w:fldChar w:fldCharType="end"/>
      </w:r>
      <w:r>
        <w:t xml:space="preserve"> Installation der DHCP-Pakete</w:t>
      </w:r>
      <w:bookmarkEnd w:id="36"/>
    </w:p>
    <w:p w14:paraId="46C409F9" w14:textId="69BF6986" w:rsidR="0016307B" w:rsidRDefault="0016307B" w:rsidP="0016307B"/>
    <w:p w14:paraId="6F40323D" w14:textId="77777777" w:rsidR="0016307B" w:rsidRDefault="0016307B" w:rsidP="0016307B"/>
    <w:p w14:paraId="151B7BE1" w14:textId="77777777" w:rsidR="0016307B" w:rsidRPr="0016307B" w:rsidRDefault="0016307B" w:rsidP="0016307B"/>
    <w:p w14:paraId="3CED20CE" w14:textId="2C84F855" w:rsidR="0016307B" w:rsidRDefault="0016307B" w:rsidP="0016307B">
      <w:pPr>
        <w:pStyle w:val="berschrift4"/>
      </w:pPr>
      <w:r>
        <w:lastRenderedPageBreak/>
        <w:t xml:space="preserve">Konfiguration </w:t>
      </w:r>
    </w:p>
    <w:p w14:paraId="6A801690" w14:textId="56C646D6" w:rsidR="0016307B" w:rsidRDefault="0016307B" w:rsidP="0016307B">
      <w:r>
        <w:t xml:space="preserve">DHCP soll in unserem Fall die IP-Adressen Zuweisung zufällig sein. Um das zu gewähren kann man mit Befehl „nano /etc/default/isc-dhcp-server“ erreichen. Um diesen Befehl ausführen zu können muss man zuerst ein Tool herunterladen, was dies ermöglicht. Mit dem Befehl wie angezeigt „sudo apt install embree-tools“. Dann den Befehl “nano /etc/default/isc-dhcp-server“ eingeben. Mit diesem Befehl kommst du in den Nano-Editor, um die Netzwerkinterface zu definieren. Als nächstes muss man unter „sudo nano /etc/dhcp/dhcpd.conf“ die DHCP lease definieren. Unter dem Begriff DHCP Lease ist zu verstehen, weil lange die IP-Adresse dem Client zur Verfügung steht. Diese DHCP-Lease ist der wichtigste Begriff im DHCP-Protokoll. Im Command Fenster sieht das wie folgt an. </w:t>
      </w:r>
      <w:r w:rsidRPr="009030F6">
        <w:t xml:space="preserve">In dem Editor </w:t>
      </w:r>
      <w:r>
        <w:t>„</w:t>
      </w:r>
      <w:r w:rsidRPr="009030F6">
        <w:t>authoritative</w:t>
      </w:r>
      <w:r>
        <w:t>“</w:t>
      </w:r>
      <w:r w:rsidRPr="009030F6">
        <w:t xml:space="preserve"> nicht auskomm</w:t>
      </w:r>
      <w:r>
        <w:t>entieren, weil das dem DHCP-Server mitteilt, des er für die LAN-Verbindungen zuständig ist. Der Editor sollte so verändert werden das man die „Subnet“ die „option routers“ und „option“ domain-name-servers umstellen. Dann alles wieder mit STRG</w:t>
      </w:r>
      <w:r w:rsidR="00CF3500">
        <w:fldChar w:fldCharType="begin"/>
      </w:r>
      <w:r w:rsidR="00CF3500">
        <w:instrText xml:space="preserve"> XE "</w:instrText>
      </w:r>
      <w:r w:rsidR="00CF3500" w:rsidRPr="0062782D">
        <w:instrText>STRG</w:instrText>
      </w:r>
      <w:r w:rsidR="00CF3500">
        <w:instrText>" \t "</w:instrText>
      </w:r>
      <w:r w:rsidR="00CF3500" w:rsidRPr="00DF79EA">
        <w:rPr>
          <w:rFonts w:asciiTheme="minorHAnsi" w:hAnsiTheme="minorHAnsi" w:cstheme="minorHAnsi"/>
          <w:i/>
          <w:lang w:val="de-AT"/>
        </w:rPr>
        <w:instrText>Steuerung</w:instrText>
      </w:r>
      <w:r w:rsidR="00CF3500">
        <w:instrText xml:space="preserve">" </w:instrText>
      </w:r>
      <w:r w:rsidR="00CF3500">
        <w:fldChar w:fldCharType="end"/>
      </w:r>
      <w:r>
        <w:t xml:space="preserve"> O abspeichern.</w:t>
      </w:r>
    </w:p>
    <w:p w14:paraId="571BDA87" w14:textId="77777777" w:rsidR="00C91386" w:rsidRDefault="0016307B" w:rsidP="00C91386">
      <w:pPr>
        <w:keepNext/>
      </w:pPr>
      <w:r w:rsidRPr="00F04072">
        <w:rPr>
          <w:noProof/>
        </w:rPr>
        <w:drawing>
          <wp:inline distT="0" distB="0" distL="0" distR="0" wp14:anchorId="35DA72B8" wp14:editId="0C272A95">
            <wp:extent cx="3370997" cy="2573952"/>
            <wp:effectExtent l="0" t="0" r="127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36"/>
                    <a:stretch>
                      <a:fillRect/>
                    </a:stretch>
                  </pic:blipFill>
                  <pic:spPr>
                    <a:xfrm>
                      <a:off x="0" y="0"/>
                      <a:ext cx="3411569" cy="2604931"/>
                    </a:xfrm>
                    <a:prstGeom prst="rect">
                      <a:avLst/>
                    </a:prstGeom>
                  </pic:spPr>
                </pic:pic>
              </a:graphicData>
            </a:graphic>
          </wp:inline>
        </w:drawing>
      </w:r>
    </w:p>
    <w:p w14:paraId="4104941D" w14:textId="5D4E0C61" w:rsidR="0016307B" w:rsidRDefault="00C91386" w:rsidP="00C91386">
      <w:pPr>
        <w:pStyle w:val="Beschriftung"/>
      </w:pPr>
      <w:bookmarkStart w:id="37" w:name="_Toc127348527"/>
      <w:r>
        <w:t xml:space="preserve">Abbildung </w:t>
      </w:r>
      <w:r>
        <w:fldChar w:fldCharType="begin"/>
      </w:r>
      <w:r>
        <w:instrText xml:space="preserve"> SEQ Abbildung \* ARABIC </w:instrText>
      </w:r>
      <w:r>
        <w:fldChar w:fldCharType="separate"/>
      </w:r>
      <w:r w:rsidR="004B2218">
        <w:rPr>
          <w:noProof/>
        </w:rPr>
        <w:t>9</w:t>
      </w:r>
      <w:r>
        <w:fldChar w:fldCharType="end"/>
      </w:r>
      <w:r>
        <w:t xml:space="preserve"> DHCP-Lease definieren</w:t>
      </w:r>
      <w:bookmarkEnd w:id="37"/>
    </w:p>
    <w:p w14:paraId="6730DAC6" w14:textId="67B2F759" w:rsidR="0016307B" w:rsidRDefault="0016307B" w:rsidP="0016307B"/>
    <w:p w14:paraId="0437AE92" w14:textId="55996015" w:rsidR="0016307B" w:rsidRDefault="0016307B" w:rsidP="0016307B"/>
    <w:p w14:paraId="7807EA2E" w14:textId="62AFDDC5" w:rsidR="0016307B" w:rsidRDefault="0016307B" w:rsidP="0016307B"/>
    <w:p w14:paraId="0FDBC089" w14:textId="7C7605CF" w:rsidR="0016307B" w:rsidRDefault="0016307B" w:rsidP="0016307B"/>
    <w:p w14:paraId="56C9BF53" w14:textId="77777777" w:rsidR="0016307B" w:rsidRPr="0016307B" w:rsidRDefault="0016307B" w:rsidP="0016307B"/>
    <w:p w14:paraId="792CB266" w14:textId="0F76657F" w:rsidR="0016307B" w:rsidRPr="0016307B" w:rsidRDefault="0016307B" w:rsidP="0016307B">
      <w:pPr>
        <w:pStyle w:val="berschrift4"/>
      </w:pPr>
      <w:r>
        <w:lastRenderedPageBreak/>
        <w:t>Funktionstest</w:t>
      </w:r>
    </w:p>
    <w:p w14:paraId="25075E5F" w14:textId="2ACE1AD3" w:rsidR="0016307B" w:rsidRDefault="0016307B" w:rsidP="0016307B">
      <w:r>
        <w:t xml:space="preserve">Nach der ganzen Konfiguration möchte man natürlich wissen, ob der DHCP-Server aktiv ist und arbeitet. Mit dem Befehl „ip r“ sieht man gelistet die default router, welche als DHCP-Server arbeiten. Man sieht am Screenshot welche IP-Adressen via DHCP vergeben worden sind. Wie zum Beispiel die Adressen: 10.0.2.2, 10.0.2.15, 195.58.161.123 und 212.186.211.21. </w:t>
      </w:r>
    </w:p>
    <w:p w14:paraId="615A1BEF" w14:textId="77777777" w:rsidR="00C91386" w:rsidRDefault="0016307B" w:rsidP="00C91386">
      <w:pPr>
        <w:keepNext/>
      </w:pPr>
      <w:r w:rsidRPr="00D75F98">
        <w:rPr>
          <w:noProof/>
        </w:rPr>
        <w:drawing>
          <wp:inline distT="0" distB="0" distL="0" distR="0" wp14:anchorId="7BBECE03" wp14:editId="16A29AD5">
            <wp:extent cx="3787254" cy="2832092"/>
            <wp:effectExtent l="0" t="0" r="3810" b="6985"/>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37"/>
                    <a:stretch>
                      <a:fillRect/>
                    </a:stretch>
                  </pic:blipFill>
                  <pic:spPr>
                    <a:xfrm>
                      <a:off x="0" y="0"/>
                      <a:ext cx="3801032" cy="2842395"/>
                    </a:xfrm>
                    <a:prstGeom prst="rect">
                      <a:avLst/>
                    </a:prstGeom>
                  </pic:spPr>
                </pic:pic>
              </a:graphicData>
            </a:graphic>
          </wp:inline>
        </w:drawing>
      </w:r>
    </w:p>
    <w:p w14:paraId="3FE7E566" w14:textId="1B7AA8E0" w:rsidR="0016307B" w:rsidRPr="00653454" w:rsidRDefault="00C91386" w:rsidP="00C91386">
      <w:pPr>
        <w:pStyle w:val="Beschriftung"/>
      </w:pPr>
      <w:bookmarkStart w:id="38" w:name="_Toc127348528"/>
      <w:r>
        <w:t xml:space="preserve">Abbildung </w:t>
      </w:r>
      <w:r>
        <w:fldChar w:fldCharType="begin"/>
      </w:r>
      <w:r>
        <w:instrText xml:space="preserve"> SEQ Abbildung \* ARABIC </w:instrText>
      </w:r>
      <w:r>
        <w:fldChar w:fldCharType="separate"/>
      </w:r>
      <w:r w:rsidR="004B2218">
        <w:rPr>
          <w:noProof/>
        </w:rPr>
        <w:t>10</w:t>
      </w:r>
      <w:r>
        <w:fldChar w:fldCharType="end"/>
      </w:r>
      <w:r>
        <w:t xml:space="preserve"> Funktionstest des DHCP-Servers</w:t>
      </w:r>
      <w:bookmarkEnd w:id="38"/>
    </w:p>
    <w:p w14:paraId="71B73B33" w14:textId="26BC3888" w:rsidR="004603D2" w:rsidRPr="004603D2" w:rsidRDefault="004603D2" w:rsidP="004603D2"/>
    <w:p w14:paraId="699DA567" w14:textId="3E62B58C" w:rsidR="005127E8" w:rsidRDefault="005127E8" w:rsidP="005127E8">
      <w:pPr>
        <w:pStyle w:val="berschrift3"/>
      </w:pPr>
      <w:bookmarkStart w:id="39" w:name="_Toc127888019"/>
      <w:r>
        <w:t>Admin Benutzer</w:t>
      </w:r>
      <w:bookmarkEnd w:id="39"/>
    </w:p>
    <w:p w14:paraId="6BDB92C6" w14:textId="03BB5608" w:rsidR="00931954" w:rsidRDefault="00931954" w:rsidP="00931954">
      <w:pPr>
        <w:pStyle w:val="berschrift4"/>
      </w:pPr>
      <w:r>
        <w:t xml:space="preserve">Konfiguration </w:t>
      </w:r>
    </w:p>
    <w:p w14:paraId="03FEA5CC" w14:textId="63AECB5F" w:rsidR="00931954" w:rsidRDefault="00931954" w:rsidP="00931954">
      <w:r>
        <w:rPr>
          <w:rFonts w:cs="Arial"/>
          <w:szCs w:val="24"/>
        </w:rPr>
        <w:t>Zuerst am Ubuntu Server als Root-Benutzer anmelden.</w:t>
      </w:r>
      <w:r>
        <w:t xml:space="preserve"> Als nächsten Schritt erstellt man einen neuen Sudo</w:t>
      </w:r>
      <w:r w:rsidR="00003375">
        <w:fldChar w:fldCharType="begin"/>
      </w:r>
      <w:r w:rsidR="00003375">
        <w:instrText xml:space="preserve"> XE "</w:instrText>
      </w:r>
      <w:r w:rsidR="00003375" w:rsidRPr="00757087">
        <w:instrText>Sudo</w:instrText>
      </w:r>
      <w:r w:rsidR="00003375">
        <w:instrText>" \t "</w:instrText>
      </w:r>
      <w:r w:rsidR="00003375" w:rsidRPr="00C16EE8">
        <w:rPr>
          <w:rFonts w:asciiTheme="minorHAnsi" w:hAnsiTheme="minorHAnsi" w:cstheme="minorHAnsi"/>
          <w:i/>
          <w:lang w:val="de-AT"/>
        </w:rPr>
        <w:instrText>super user do</w:instrText>
      </w:r>
      <w:r w:rsidR="00003375">
        <w:instrText xml:space="preserve">" </w:instrText>
      </w:r>
      <w:r w:rsidR="00003375">
        <w:fldChar w:fldCharType="end"/>
      </w:r>
      <w:r>
        <w:t>-Benutzer. Mit dem Befehl „useradd“ erstellt man unter Linux einen neuen Benutzer. Das -m bedeutet, dass ein Home-Verzeichnis erstellt, wird für den neu angelegten Benutzer, sofern dieser noch nicht existiert. -s gibt die Shell für den Login an für den Benutzer. -c ist ein Kommentar, was in der Kontodatei des Benutzers gespeichert wird. Jetzt sollte man als Security Technischen Problemen, ein sicheres Passwort erstellen. Dies funktioniert wie folgt. Mit dem Befehl „passwd“ kann man ein Passwort für den Admin-Benutzer anlegen. Um administrative Aufgaben zu erledigen so muss man den admin</w:t>
      </w:r>
      <w:r w:rsidR="00003375">
        <w:fldChar w:fldCharType="begin"/>
      </w:r>
      <w:r w:rsidR="00003375">
        <w:instrText xml:space="preserve"> XE "</w:instrText>
      </w:r>
      <w:r w:rsidR="00003375" w:rsidRPr="00AF6164">
        <w:instrText>admin</w:instrText>
      </w:r>
      <w:r w:rsidR="00003375">
        <w:instrText>" \t "</w:instrText>
      </w:r>
      <w:r w:rsidR="00003375" w:rsidRPr="00A87E45">
        <w:rPr>
          <w:rFonts w:asciiTheme="minorHAnsi" w:hAnsiTheme="minorHAnsi" w:cstheme="minorHAnsi"/>
          <w:i/>
          <w:lang w:val="de-AT"/>
        </w:rPr>
        <w:instrText>Administrator</w:instrText>
      </w:r>
      <w:r w:rsidR="00003375">
        <w:instrText xml:space="preserve">" </w:instrText>
      </w:r>
      <w:r w:rsidR="00003375">
        <w:fldChar w:fldCharType="end"/>
      </w:r>
      <w:r>
        <w:t xml:space="preserve"> zuerst aktivieren mit dem Befehl „sudo“ und mit dem Befehl „usermod“. Mit -a wird der Admin-Benutzer an eine </w:t>
      </w:r>
      <w:r>
        <w:lastRenderedPageBreak/>
        <w:t xml:space="preserve">zusätzliche Gruppe dazugeschaltet. -G gibt wiederum die Gruppe an wo er hinzugefügt werden soll. </w:t>
      </w:r>
    </w:p>
    <w:p w14:paraId="44CCCEA2" w14:textId="77777777" w:rsidR="00C91386" w:rsidRDefault="00931954" w:rsidP="00C91386">
      <w:pPr>
        <w:keepNext/>
      </w:pPr>
      <w:r w:rsidRPr="00890DBB">
        <w:rPr>
          <w:noProof/>
        </w:rPr>
        <w:drawing>
          <wp:inline distT="0" distB="0" distL="0" distR="0" wp14:anchorId="16A153A0" wp14:editId="4611CE88">
            <wp:extent cx="5135880" cy="1103942"/>
            <wp:effectExtent l="0" t="0" r="7620" b="1270"/>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38"/>
                    <a:stretch>
                      <a:fillRect/>
                    </a:stretch>
                  </pic:blipFill>
                  <pic:spPr>
                    <a:xfrm>
                      <a:off x="0" y="0"/>
                      <a:ext cx="5176609" cy="1112696"/>
                    </a:xfrm>
                    <a:prstGeom prst="rect">
                      <a:avLst/>
                    </a:prstGeom>
                  </pic:spPr>
                </pic:pic>
              </a:graphicData>
            </a:graphic>
          </wp:inline>
        </w:drawing>
      </w:r>
    </w:p>
    <w:p w14:paraId="541545EB" w14:textId="1A083122" w:rsidR="00931954" w:rsidRDefault="00C91386" w:rsidP="00C91386">
      <w:pPr>
        <w:pStyle w:val="Beschriftung"/>
      </w:pPr>
      <w:bookmarkStart w:id="40" w:name="_Toc127348529"/>
      <w:r>
        <w:t xml:space="preserve">Abbildung </w:t>
      </w:r>
      <w:r>
        <w:fldChar w:fldCharType="begin"/>
      </w:r>
      <w:r>
        <w:instrText xml:space="preserve"> SEQ Abbildung \* ARABIC </w:instrText>
      </w:r>
      <w:r>
        <w:fldChar w:fldCharType="separate"/>
      </w:r>
      <w:r w:rsidR="004B2218">
        <w:rPr>
          <w:noProof/>
        </w:rPr>
        <w:t>11</w:t>
      </w:r>
      <w:r>
        <w:fldChar w:fldCharType="end"/>
      </w:r>
      <w:r>
        <w:t xml:space="preserve"> Passwort für Admin anlegen</w:t>
      </w:r>
      <w:bookmarkEnd w:id="40"/>
    </w:p>
    <w:p w14:paraId="44E01BD7" w14:textId="7DDB078B" w:rsidR="00931954" w:rsidRDefault="00931954" w:rsidP="00931954"/>
    <w:p w14:paraId="56BD5D99" w14:textId="77777777" w:rsidR="00931954" w:rsidRPr="00931954" w:rsidRDefault="00931954" w:rsidP="00931954"/>
    <w:p w14:paraId="3D0F53C6" w14:textId="31751A98" w:rsidR="00931954" w:rsidRDefault="00931954" w:rsidP="00931954">
      <w:pPr>
        <w:pStyle w:val="berschrift4"/>
      </w:pPr>
      <w:r>
        <w:t>Funktionstest</w:t>
      </w:r>
    </w:p>
    <w:p w14:paraId="5386EE56" w14:textId="6F9625BC" w:rsidR="00931954" w:rsidRDefault="00931954" w:rsidP="00931954">
      <w:r>
        <w:t xml:space="preserve">Um den Admin Benutzer zu testen, muss man mit dem Befehl „su – admin“ den Benutzer wechseln. Danach wird das Passwort für Admin abgefragt und wenn das eingegeben ist, kann man mit dem Neuen Benutzer loslegen. Um zu überprüfen ob der Admin-Benutzer auch Admin-Rechte hat, kann man beispielsweise einen Verzeichnisbaum zu erstellen. Natürlich wieder das Passwort eintippen und der Verzeichnisbaum wird erstellt. </w:t>
      </w:r>
    </w:p>
    <w:p w14:paraId="79FD434E" w14:textId="77777777" w:rsidR="00C91386" w:rsidRDefault="00931954" w:rsidP="00C91386">
      <w:pPr>
        <w:keepNext/>
      </w:pPr>
      <w:r w:rsidRPr="00C4474A">
        <w:rPr>
          <w:noProof/>
        </w:rPr>
        <w:drawing>
          <wp:inline distT="0" distB="0" distL="0" distR="0" wp14:anchorId="493EAD10" wp14:editId="686FE694">
            <wp:extent cx="4939165" cy="1112292"/>
            <wp:effectExtent l="0" t="0" r="0" b="0"/>
            <wp:docPr id="38" name="Grafik 3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39"/>
                    <a:stretch>
                      <a:fillRect/>
                    </a:stretch>
                  </pic:blipFill>
                  <pic:spPr>
                    <a:xfrm>
                      <a:off x="0" y="0"/>
                      <a:ext cx="5066068" cy="1140870"/>
                    </a:xfrm>
                    <a:prstGeom prst="rect">
                      <a:avLst/>
                    </a:prstGeom>
                  </pic:spPr>
                </pic:pic>
              </a:graphicData>
            </a:graphic>
          </wp:inline>
        </w:drawing>
      </w:r>
    </w:p>
    <w:p w14:paraId="6E32A24B" w14:textId="070EF1B3" w:rsidR="00931954" w:rsidRDefault="00C91386" w:rsidP="00C91386">
      <w:pPr>
        <w:pStyle w:val="Beschriftung"/>
      </w:pPr>
      <w:bookmarkStart w:id="41" w:name="_Toc127348530"/>
      <w:r>
        <w:t xml:space="preserve">Abbildung </w:t>
      </w:r>
      <w:r>
        <w:fldChar w:fldCharType="begin"/>
      </w:r>
      <w:r>
        <w:instrText xml:space="preserve"> SEQ Abbildung \* ARABIC </w:instrText>
      </w:r>
      <w:r>
        <w:fldChar w:fldCharType="separate"/>
      </w:r>
      <w:r w:rsidR="004B2218">
        <w:rPr>
          <w:noProof/>
        </w:rPr>
        <w:t>12</w:t>
      </w:r>
      <w:r>
        <w:fldChar w:fldCharType="end"/>
      </w:r>
      <w:r>
        <w:t xml:space="preserve"> Wechsel zum Admin-Benutzer</w:t>
      </w:r>
      <w:bookmarkEnd w:id="41"/>
    </w:p>
    <w:p w14:paraId="677B78C6" w14:textId="27EDAF02" w:rsidR="00931954" w:rsidRDefault="00931954" w:rsidP="00931954"/>
    <w:p w14:paraId="645FA123" w14:textId="43B5AB82" w:rsidR="00931954" w:rsidRDefault="00931954" w:rsidP="00931954"/>
    <w:p w14:paraId="2B81745E" w14:textId="559608BE" w:rsidR="00931954" w:rsidRDefault="00931954" w:rsidP="00931954"/>
    <w:p w14:paraId="77DA450D" w14:textId="4C24653C" w:rsidR="00931954" w:rsidRDefault="00931954" w:rsidP="00931954"/>
    <w:p w14:paraId="2B4C8617" w14:textId="4BA197E4" w:rsidR="00931954" w:rsidRDefault="00931954" w:rsidP="00931954"/>
    <w:p w14:paraId="114CD63B" w14:textId="79CCB863" w:rsidR="00931954" w:rsidRDefault="00931954" w:rsidP="00931954"/>
    <w:p w14:paraId="3DCAB5CF" w14:textId="77777777" w:rsidR="00931954" w:rsidRPr="00931954" w:rsidRDefault="00931954" w:rsidP="00931954"/>
    <w:p w14:paraId="4672C7F2" w14:textId="33539904" w:rsidR="005127E8" w:rsidRDefault="005127E8" w:rsidP="005127E8">
      <w:pPr>
        <w:pStyle w:val="berschrift3"/>
      </w:pPr>
      <w:bookmarkStart w:id="42" w:name="_Toc127888020"/>
      <w:r>
        <w:lastRenderedPageBreak/>
        <w:t>Mail-Server</w:t>
      </w:r>
      <w:bookmarkEnd w:id="42"/>
    </w:p>
    <w:p w14:paraId="2921ECA5" w14:textId="0602A6FA" w:rsidR="00931954" w:rsidRDefault="007769E0" w:rsidP="007769E0">
      <w:pPr>
        <w:pStyle w:val="berschrift4"/>
      </w:pPr>
      <w:r>
        <w:t xml:space="preserve">Postfix installieren </w:t>
      </w:r>
    </w:p>
    <w:p w14:paraId="766EDEEC" w14:textId="77777777" w:rsidR="007769E0" w:rsidRDefault="007769E0" w:rsidP="007769E0">
      <w:pPr>
        <w:rPr>
          <w:rFonts w:cs="Arial"/>
          <w:szCs w:val="24"/>
        </w:rPr>
      </w:pPr>
      <w:r>
        <w:rPr>
          <w:rFonts w:cs="Arial"/>
          <w:szCs w:val="24"/>
        </w:rPr>
        <w:t xml:space="preserve">Um den E-Mail-Server zu konfigurieren, muss man zuerst den Postfix installieren. Doch vorher sollte man mit „sudo apt-get“ update die Pakete aktualisieren. Nachdem eingeben von „sudo apt-get install postfix“ werden die ganzen Pakete für Postfix heruntergeladen. </w:t>
      </w:r>
    </w:p>
    <w:p w14:paraId="2ECC809D" w14:textId="77777777" w:rsidR="007769E0" w:rsidRPr="007769E0" w:rsidRDefault="007769E0" w:rsidP="007769E0"/>
    <w:p w14:paraId="0A18472F" w14:textId="2BE19539" w:rsidR="007769E0" w:rsidRDefault="007769E0" w:rsidP="007769E0">
      <w:pPr>
        <w:pStyle w:val="berschrift4"/>
      </w:pPr>
      <w:r>
        <w:t>Postfix konfigurieren</w:t>
      </w:r>
    </w:p>
    <w:p w14:paraId="57A51AC8" w14:textId="074B2AC8" w:rsidR="007769E0" w:rsidRDefault="007769E0" w:rsidP="007769E0">
      <w:pPr>
        <w:rPr>
          <w:rFonts w:cs="Arial"/>
          <w:szCs w:val="24"/>
        </w:rPr>
      </w:pPr>
      <w:r>
        <w:rPr>
          <w:rFonts w:cs="Arial"/>
          <w:szCs w:val="24"/>
        </w:rPr>
        <w:t xml:space="preserve">Wenn alles installiert ist, muss man den Postfix konfigurieren. Mit dem Befehl „sudo dpkg-reconfigure postfix“. Dann kommt ein Fenster mit Postfix Konfigurationen. Hier wählen wir als erstes den Typen der Mail Konfiguration aus. In diesem Fall wählt man „Internet-Site“ aus. Danach erscheint wieder ein Fenster was uns fragt was man für ein Mail Namen haben will. Danach kommt ein Wurzel- und Postmaster-Mail-Empfänger das auf „root“ setzen. Synchrone Update in der Mailwarteschlange auf Nein. Lokale Netzwerke ist die 127.0.0.0/8. Procemail für die lokale Zustellung verwenden auf Nein stellen. Die Postfachgröße auf 0Bytes setzen. Lokales Adresserweiterungszeichen + hinschreiben. Zu verwendende Internet-Protokolle ist alle anzukreuzen. Nachdem alle Postfix konfigurationen beendet sind, könnte man die Postfix Einstellungen mit dem Befehl „sudo postconf -e ` [new setting] ´ ändern. Um die E-Mail-Verbindungen vor Fremdeinwirkung zu schützen, wird ein selbstsigniertes SSL-Zertifikat erstellt. </w:t>
      </w:r>
    </w:p>
    <w:p w14:paraId="65A0F5AC" w14:textId="77777777" w:rsidR="00C91386" w:rsidRDefault="007769E0" w:rsidP="00C91386">
      <w:pPr>
        <w:keepNext/>
      </w:pPr>
      <w:r w:rsidRPr="002B42B6">
        <w:rPr>
          <w:noProof/>
        </w:rPr>
        <w:drawing>
          <wp:inline distT="0" distB="0" distL="0" distR="0" wp14:anchorId="1FDC193B" wp14:editId="1E696EED">
            <wp:extent cx="3784821" cy="2466058"/>
            <wp:effectExtent l="0" t="0" r="635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0"/>
                    <a:stretch>
                      <a:fillRect/>
                    </a:stretch>
                  </pic:blipFill>
                  <pic:spPr>
                    <a:xfrm>
                      <a:off x="0" y="0"/>
                      <a:ext cx="3829922" cy="2495444"/>
                    </a:xfrm>
                    <a:prstGeom prst="rect">
                      <a:avLst/>
                    </a:prstGeom>
                  </pic:spPr>
                </pic:pic>
              </a:graphicData>
            </a:graphic>
          </wp:inline>
        </w:drawing>
      </w:r>
    </w:p>
    <w:p w14:paraId="08267EBB" w14:textId="47A198F4" w:rsidR="007769E0" w:rsidRPr="00C91386" w:rsidRDefault="00C91386" w:rsidP="00C91386">
      <w:pPr>
        <w:pStyle w:val="Beschriftung"/>
        <w:rPr>
          <w:rFonts w:cs="Arial"/>
          <w:szCs w:val="24"/>
        </w:rPr>
      </w:pPr>
      <w:bookmarkStart w:id="43" w:name="_Toc127348531"/>
      <w:r>
        <w:t xml:space="preserve">Abbildung </w:t>
      </w:r>
      <w:r>
        <w:fldChar w:fldCharType="begin"/>
      </w:r>
      <w:r>
        <w:instrText xml:space="preserve"> SEQ Abbildung \* ARABIC </w:instrText>
      </w:r>
      <w:r>
        <w:fldChar w:fldCharType="separate"/>
      </w:r>
      <w:r w:rsidR="004B2218">
        <w:rPr>
          <w:noProof/>
        </w:rPr>
        <w:t>13</w:t>
      </w:r>
      <w:r>
        <w:fldChar w:fldCharType="end"/>
      </w:r>
      <w:r>
        <w:t xml:space="preserve"> Name des Mail-Servers</w:t>
      </w:r>
      <w:bookmarkEnd w:id="43"/>
    </w:p>
    <w:p w14:paraId="45DEBA36" w14:textId="179D29EB" w:rsidR="007769E0" w:rsidRDefault="007769E0" w:rsidP="007769E0">
      <w:pPr>
        <w:pStyle w:val="berschrift4"/>
      </w:pPr>
      <w:r>
        <w:lastRenderedPageBreak/>
        <w:t>SSL</w:t>
      </w:r>
      <w:r w:rsidR="00003375">
        <w:fldChar w:fldCharType="begin"/>
      </w:r>
      <w:r w:rsidR="00003375">
        <w:instrText xml:space="preserve"> XE "</w:instrText>
      </w:r>
      <w:r w:rsidR="00003375" w:rsidRPr="00163ADB">
        <w:instrText>SSL</w:instrText>
      </w:r>
      <w:r w:rsidR="00003375">
        <w:instrText>" \t "</w:instrText>
      </w:r>
      <w:r w:rsidR="00003375" w:rsidRPr="002B563B">
        <w:rPr>
          <w:rFonts w:asciiTheme="minorHAnsi" w:hAnsiTheme="minorHAnsi" w:cstheme="minorHAnsi"/>
          <w:i/>
        </w:rPr>
        <w:instrText>Secure Sockets Layer</w:instrText>
      </w:r>
      <w:r w:rsidR="00003375">
        <w:instrText xml:space="preserve">" </w:instrText>
      </w:r>
      <w:r w:rsidR="00003375">
        <w:fldChar w:fldCharType="end"/>
      </w:r>
      <w:r>
        <w:t>-Zertifikat erstellen</w:t>
      </w:r>
    </w:p>
    <w:p w14:paraId="6C66CDBB" w14:textId="1F8C0EDF" w:rsidR="007769E0" w:rsidRDefault="007769E0" w:rsidP="007769E0">
      <w:pPr>
        <w:rPr>
          <w:rFonts w:cs="Arial"/>
          <w:szCs w:val="24"/>
        </w:rPr>
      </w:pPr>
      <w:r w:rsidRPr="006F6AA5">
        <w:rPr>
          <w:rFonts w:cs="Arial"/>
          <w:szCs w:val="24"/>
        </w:rPr>
        <w:t>Mit den beiden Befehlen “</w:t>
      </w:r>
      <w:r w:rsidRPr="00614D9E">
        <w:t xml:space="preserve"> </w:t>
      </w:r>
      <w:r w:rsidRPr="00614D9E">
        <w:rPr>
          <w:rFonts w:cs="Arial"/>
          <w:szCs w:val="24"/>
        </w:rPr>
        <w:t>sudo openssl req -x509 -nodes -newkey rsa:2048 -keyout mailserver.key -out mailserver.crt -nodes -days 365</w:t>
      </w:r>
      <w:r w:rsidRPr="006F6AA5">
        <w:rPr>
          <w:rFonts w:cs="Arial"/>
          <w:szCs w:val="24"/>
        </w:rPr>
        <w:t xml:space="preserve"> “, “</w:t>
      </w:r>
      <w:r w:rsidRPr="00614D9E">
        <w:t xml:space="preserve"> </w:t>
      </w:r>
      <w:r w:rsidRPr="00614D9E">
        <w:rPr>
          <w:rFonts w:cs="Arial"/>
          <w:szCs w:val="24"/>
        </w:rPr>
        <w:t>sudo openssl req -new -x509 -extensions v3_ca -keyout cakey.pem -out cacert.pem -days 3650</w:t>
      </w:r>
      <w:r w:rsidRPr="006F6AA5">
        <w:rPr>
          <w:rFonts w:cs="Arial"/>
          <w:szCs w:val="24"/>
        </w:rPr>
        <w:t>“ wir n</w:t>
      </w:r>
      <w:r>
        <w:rPr>
          <w:rFonts w:cs="Arial"/>
          <w:szCs w:val="24"/>
        </w:rPr>
        <w:t>ichts anders als zwei Dateien erstellt. Einmal die mailserver.key und mailserver.crt. Wenn man diese beiden Befehle eingibt kommen jeweils Fragen, die man beantworten kann, aber wenn man sie nicht beantworten will einfach mit Enter weiter, dann wird diese Frage ausgelassen. Mit dem Befehl „sudo mkdir /etc/postfix/ssl“ wird eine Zertifikatsdatei erstellt und mit den Befehlen „</w:t>
      </w:r>
      <w:r w:rsidRPr="006C48B1">
        <w:rPr>
          <w:rFonts w:cs="Arial"/>
          <w:szCs w:val="24"/>
        </w:rPr>
        <w:t>sudo mv mailserver.key /etc/postfix/ssl</w:t>
      </w:r>
      <w:r>
        <w:rPr>
          <w:rFonts w:cs="Arial"/>
          <w:szCs w:val="24"/>
        </w:rPr>
        <w:t>“, „</w:t>
      </w:r>
      <w:r w:rsidRPr="006C48B1">
        <w:rPr>
          <w:rFonts w:cs="Arial"/>
          <w:szCs w:val="24"/>
        </w:rPr>
        <w:t>sudo mv mailserver.crt /etc/postfix/ssl</w:t>
      </w:r>
      <w:r>
        <w:rPr>
          <w:rFonts w:cs="Arial"/>
          <w:szCs w:val="24"/>
        </w:rPr>
        <w:t>“, „</w:t>
      </w:r>
      <w:r w:rsidRPr="006C48B1">
        <w:rPr>
          <w:rFonts w:cs="Arial"/>
          <w:szCs w:val="24"/>
        </w:rPr>
        <w:t>sudo mv cakey.pem /etc/postfix/ssl</w:t>
      </w:r>
      <w:r>
        <w:rPr>
          <w:rFonts w:cs="Arial"/>
          <w:szCs w:val="24"/>
        </w:rPr>
        <w:t>“, „</w:t>
      </w:r>
      <w:r w:rsidRPr="006C48B1">
        <w:rPr>
          <w:rFonts w:cs="Arial"/>
          <w:szCs w:val="24"/>
        </w:rPr>
        <w:t>sudo mv cacert.pem /etc/postfix/ssl</w:t>
      </w:r>
      <w:r>
        <w:rPr>
          <w:rFonts w:cs="Arial"/>
          <w:szCs w:val="24"/>
        </w:rPr>
        <w:t xml:space="preserve">“, werden diese Zertifikatsdateien in den Ordner verschoben. </w:t>
      </w:r>
    </w:p>
    <w:p w14:paraId="5B233DA1" w14:textId="77777777" w:rsidR="007769E0" w:rsidRPr="007769E0" w:rsidRDefault="007769E0" w:rsidP="007769E0">
      <w:pPr>
        <w:rPr>
          <w:rFonts w:cs="Arial"/>
          <w:szCs w:val="24"/>
        </w:rPr>
      </w:pPr>
    </w:p>
    <w:p w14:paraId="7A851C0E" w14:textId="32DBF476" w:rsidR="007769E0" w:rsidRDefault="007769E0" w:rsidP="007769E0">
      <w:pPr>
        <w:pStyle w:val="berschrift4"/>
      </w:pPr>
      <w:r>
        <w:t>SMTP</w:t>
      </w:r>
      <w:r w:rsidR="00003375">
        <w:fldChar w:fldCharType="begin"/>
      </w:r>
      <w:r w:rsidR="00003375">
        <w:instrText xml:space="preserve"> XE "</w:instrText>
      </w:r>
      <w:r w:rsidR="00003375" w:rsidRPr="003C5CD0">
        <w:instrText>SMTP</w:instrText>
      </w:r>
      <w:r w:rsidR="00003375">
        <w:instrText>" \t "</w:instrText>
      </w:r>
      <w:r w:rsidR="00003375" w:rsidRPr="0011558E">
        <w:rPr>
          <w:rFonts w:asciiTheme="minorHAnsi" w:hAnsiTheme="minorHAnsi" w:cstheme="minorHAnsi"/>
          <w:i/>
          <w:lang w:val="de-AT"/>
        </w:rPr>
        <w:instrText>Simple Mail Transfer Protocol</w:instrText>
      </w:r>
      <w:r w:rsidR="00003375">
        <w:instrText xml:space="preserve">" </w:instrText>
      </w:r>
      <w:r w:rsidR="00003375">
        <w:fldChar w:fldCharType="end"/>
      </w:r>
      <w:r>
        <w:t>-AUTH. Einrichten</w:t>
      </w:r>
    </w:p>
    <w:p w14:paraId="44F5AE5E" w14:textId="282BEA03" w:rsidR="007769E0" w:rsidRDefault="007769E0" w:rsidP="007769E0">
      <w:pPr>
        <w:rPr>
          <w:rFonts w:cs="Arial"/>
          <w:szCs w:val="24"/>
        </w:rPr>
      </w:pPr>
      <w:r>
        <w:rPr>
          <w:rFonts w:cs="Arial"/>
          <w:szCs w:val="24"/>
        </w:rPr>
        <w:t xml:space="preserve">Für die Sicherung des Servers wird, dass Protokoll SMTP-AUTH. Ausgewählt. Mit den folgenden Befehlen kann der Mail-Server gesichert werden. Als nächsten Befehl für die Einrichtung lautet „sudo postconf -e ‚myhostname = patrickedelmann.com‘. Danach wir eine Datei erstellt „sudo nano /etc/postfix/sasl/smtpd.conf“ und diese wird bearbeitet und es wird reingeschrieben „pwcheck_method: saslauthd, mech_list: plain login“ Nach dieser Postfix erweiterung muss der Postfix-Daemon gestartet werden und das schafft man mit dem Befehl „sudo systemctl restart postfix“. </w:t>
      </w:r>
    </w:p>
    <w:p w14:paraId="667F84DD" w14:textId="77777777" w:rsidR="00C91386" w:rsidRDefault="007769E0" w:rsidP="00C91386">
      <w:pPr>
        <w:keepNext/>
      </w:pPr>
      <w:r w:rsidRPr="00613C43">
        <w:rPr>
          <w:rFonts w:cs="Arial"/>
          <w:noProof/>
          <w:szCs w:val="24"/>
        </w:rPr>
        <w:drawing>
          <wp:inline distT="0" distB="0" distL="0" distR="0" wp14:anchorId="231F5AAC" wp14:editId="4AB013FE">
            <wp:extent cx="3097074" cy="2321781"/>
            <wp:effectExtent l="0" t="0" r="8255" b="2540"/>
            <wp:docPr id="40" name="Grafik 4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41"/>
                    <a:stretch>
                      <a:fillRect/>
                    </a:stretch>
                  </pic:blipFill>
                  <pic:spPr>
                    <a:xfrm>
                      <a:off x="0" y="0"/>
                      <a:ext cx="3126739" cy="2344020"/>
                    </a:xfrm>
                    <a:prstGeom prst="rect">
                      <a:avLst/>
                    </a:prstGeom>
                  </pic:spPr>
                </pic:pic>
              </a:graphicData>
            </a:graphic>
          </wp:inline>
        </w:drawing>
      </w:r>
    </w:p>
    <w:p w14:paraId="69D522FD" w14:textId="6D410E99" w:rsidR="007769E0" w:rsidRPr="00C91386" w:rsidRDefault="00C91386" w:rsidP="00C91386">
      <w:pPr>
        <w:pStyle w:val="Beschriftung"/>
        <w:rPr>
          <w:rFonts w:cs="Arial"/>
          <w:szCs w:val="24"/>
        </w:rPr>
      </w:pPr>
      <w:bookmarkStart w:id="44" w:name="_Toc127348532"/>
      <w:r>
        <w:t xml:space="preserve">Abbildung </w:t>
      </w:r>
      <w:r>
        <w:fldChar w:fldCharType="begin"/>
      </w:r>
      <w:r>
        <w:instrText xml:space="preserve"> SEQ Abbildung \* ARABIC </w:instrText>
      </w:r>
      <w:r>
        <w:fldChar w:fldCharType="separate"/>
      </w:r>
      <w:r w:rsidR="004B2218">
        <w:rPr>
          <w:noProof/>
        </w:rPr>
        <w:t>14</w:t>
      </w:r>
      <w:r>
        <w:fldChar w:fldCharType="end"/>
      </w:r>
      <w:r>
        <w:t xml:space="preserve"> Postfix Erweiterung und Postfix Daemon starten</w:t>
      </w:r>
      <w:bookmarkEnd w:id="44"/>
    </w:p>
    <w:p w14:paraId="381A0061" w14:textId="74AB20D4" w:rsidR="007769E0" w:rsidRDefault="007769E0" w:rsidP="007769E0">
      <w:pPr>
        <w:pStyle w:val="berschrift4"/>
      </w:pPr>
      <w:r>
        <w:lastRenderedPageBreak/>
        <w:t>Installation von SASL</w:t>
      </w:r>
    </w:p>
    <w:p w14:paraId="792ADB22" w14:textId="77777777" w:rsidR="007769E0" w:rsidRDefault="007769E0" w:rsidP="007769E0">
      <w:pPr>
        <w:rPr>
          <w:rFonts w:cs="Arial"/>
          <w:szCs w:val="24"/>
        </w:rPr>
      </w:pPr>
      <w:r>
        <w:rPr>
          <w:rFonts w:cs="Arial"/>
          <w:szCs w:val="24"/>
        </w:rPr>
        <w:t xml:space="preserve">SASL wird von Postfix verwendet, um Authentifizierungen mittels SMTP AUTH durchzulaufen. Da SMTP AUTH installiert wurden, wird jetzt SASL mit dem Befehl „sudo apt-get install libsasl2-2 sasl2-bin libsasl2-modules. Nach dem Installieren wird die Datei „sudo nano /etc/dafault/sasluths“ bearbeitet. Und zwar in der Zeile #Sholud saslauthd run automatically on startup? und das START= stellt man auf Ja. Dnach wir die Datei gespeichert und beendet. </w:t>
      </w:r>
      <w:r w:rsidRPr="00A52AEE">
        <w:rPr>
          <w:rFonts w:cs="Arial"/>
          <w:szCs w:val="24"/>
        </w:rPr>
        <w:t>Mit dem Befehl „sudo dpkg-statoverride --force --update --add root sasl 755 /var/spool/postfix/var/run/saslauthd” um die d</w:t>
      </w:r>
      <w:r>
        <w:rPr>
          <w:rFonts w:cs="Arial"/>
          <w:szCs w:val="24"/>
        </w:rPr>
        <w:t>pkg Satus zu aktualiesiern. Für die Datei wird ein Symlink erstellt „</w:t>
      </w:r>
      <w:r w:rsidRPr="00A52AEE">
        <w:rPr>
          <w:rFonts w:cs="Arial"/>
          <w:szCs w:val="24"/>
        </w:rPr>
        <w:t>sudo ln -s /etc/default/saslauthd /etc/saslauthd</w:t>
      </w:r>
      <w:r>
        <w:rPr>
          <w:rFonts w:cs="Arial"/>
          <w:szCs w:val="24"/>
        </w:rPr>
        <w:t>“ und dann wird die SASL-Daemon gestartet mit „</w:t>
      </w:r>
      <w:r w:rsidRPr="00A52AEE">
        <w:rPr>
          <w:rFonts w:cs="Arial"/>
          <w:szCs w:val="24"/>
        </w:rPr>
        <w:t>sudo /etc/init. d/saslauthd start</w:t>
      </w:r>
      <w:r>
        <w:rPr>
          <w:rFonts w:cs="Arial"/>
          <w:szCs w:val="24"/>
        </w:rPr>
        <w:t xml:space="preserve">“. </w:t>
      </w:r>
    </w:p>
    <w:p w14:paraId="64176D15" w14:textId="77777777" w:rsidR="007769E0" w:rsidRPr="007769E0" w:rsidRDefault="007769E0" w:rsidP="007769E0"/>
    <w:p w14:paraId="75F02121" w14:textId="11BF9674" w:rsidR="007769E0" w:rsidRDefault="007769E0" w:rsidP="007769E0">
      <w:pPr>
        <w:pStyle w:val="berschrift4"/>
      </w:pPr>
      <w:r>
        <w:t>Funktionstest mit Telnet</w:t>
      </w:r>
    </w:p>
    <w:p w14:paraId="05A1E6D7" w14:textId="02F0C4DD" w:rsidR="007769E0" w:rsidRPr="00EE404B" w:rsidRDefault="007769E0" w:rsidP="007769E0">
      <w:pPr>
        <w:rPr>
          <w:rFonts w:cs="Arial"/>
          <w:szCs w:val="24"/>
        </w:rPr>
      </w:pPr>
      <w:r>
        <w:rPr>
          <w:rFonts w:cs="Arial"/>
          <w:szCs w:val="24"/>
        </w:rPr>
        <w:t xml:space="preserve">Um postfix zu überprüfen, wird zuerst eine Verbindung zum Server erstellt und ein E-Mail-Protokoll durchgeführt. Zuerst wird Telnet installiert mit „sudo apt-get install telnet“. Wenn Telnet installiert ist, wird mit dem Befehl „telnet localhost 25“ eine Verbindung via SMTP-Port zum Server hergestellt. </w:t>
      </w:r>
    </w:p>
    <w:p w14:paraId="5F7BA58E" w14:textId="77777777" w:rsidR="00C91386" w:rsidRDefault="007769E0" w:rsidP="00C91386">
      <w:pPr>
        <w:keepNext/>
      </w:pPr>
      <w:r w:rsidRPr="00BD3229">
        <w:rPr>
          <w:rFonts w:cs="Arial"/>
          <w:noProof/>
          <w:szCs w:val="24"/>
        </w:rPr>
        <w:drawing>
          <wp:inline distT="0" distB="0" distL="0" distR="0" wp14:anchorId="0596A9D3" wp14:editId="2BB8AAA3">
            <wp:extent cx="4176057" cy="731520"/>
            <wp:effectExtent l="0" t="0" r="0" b="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42"/>
                    <a:stretch>
                      <a:fillRect/>
                    </a:stretch>
                  </pic:blipFill>
                  <pic:spPr>
                    <a:xfrm>
                      <a:off x="0" y="0"/>
                      <a:ext cx="4220943" cy="739383"/>
                    </a:xfrm>
                    <a:prstGeom prst="rect">
                      <a:avLst/>
                    </a:prstGeom>
                  </pic:spPr>
                </pic:pic>
              </a:graphicData>
            </a:graphic>
          </wp:inline>
        </w:drawing>
      </w:r>
    </w:p>
    <w:p w14:paraId="7DFBA0CD" w14:textId="0CEC62B9" w:rsidR="007769E0" w:rsidRDefault="00C91386" w:rsidP="00C91386">
      <w:pPr>
        <w:pStyle w:val="Beschriftung"/>
      </w:pPr>
      <w:bookmarkStart w:id="45" w:name="_Toc127348533"/>
      <w:r>
        <w:t xml:space="preserve">Abbildung </w:t>
      </w:r>
      <w:r>
        <w:fldChar w:fldCharType="begin"/>
      </w:r>
      <w:r>
        <w:instrText xml:space="preserve"> SEQ Abbildung \* ARABIC </w:instrText>
      </w:r>
      <w:r>
        <w:fldChar w:fldCharType="separate"/>
      </w:r>
      <w:r w:rsidR="004B2218">
        <w:rPr>
          <w:noProof/>
        </w:rPr>
        <w:t>15</w:t>
      </w:r>
      <w:r>
        <w:fldChar w:fldCharType="end"/>
      </w:r>
      <w:r>
        <w:t xml:space="preserve"> Output der Verbindung des Mail-Servers</w:t>
      </w:r>
      <w:bookmarkEnd w:id="45"/>
    </w:p>
    <w:p w14:paraId="7AF9D81E" w14:textId="23620517" w:rsidR="007769E0" w:rsidRDefault="007769E0" w:rsidP="007769E0">
      <w:pPr>
        <w:rPr>
          <w:rFonts w:cs="Arial"/>
          <w:szCs w:val="24"/>
        </w:rPr>
      </w:pPr>
      <w:r>
        <w:rPr>
          <w:rFonts w:cs="Arial"/>
          <w:szCs w:val="24"/>
        </w:rPr>
        <w:t>Bei der Ausgabe sieht man, dass der Postfix läuft und eine Postfix Verbindung mit patrickedelmann.com hat. Mit dem Befehl „ehlo localhost“ sieht man folgende Ausgabe:</w:t>
      </w:r>
    </w:p>
    <w:p w14:paraId="4E7C3D56" w14:textId="77777777" w:rsidR="00C91386" w:rsidRDefault="007769E0" w:rsidP="00C91386">
      <w:pPr>
        <w:keepNext/>
      </w:pPr>
      <w:r w:rsidRPr="00BD3229">
        <w:rPr>
          <w:noProof/>
        </w:rPr>
        <w:drawing>
          <wp:inline distT="0" distB="0" distL="0" distR="0" wp14:anchorId="0420E37B" wp14:editId="7EC930EB">
            <wp:extent cx="3745065" cy="1535674"/>
            <wp:effectExtent l="0" t="0" r="8255" b="7620"/>
            <wp:docPr id="7" name="Grafik 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43"/>
                    <a:stretch>
                      <a:fillRect/>
                    </a:stretch>
                  </pic:blipFill>
                  <pic:spPr>
                    <a:xfrm>
                      <a:off x="0" y="0"/>
                      <a:ext cx="3769858" cy="1545841"/>
                    </a:xfrm>
                    <a:prstGeom prst="rect">
                      <a:avLst/>
                    </a:prstGeom>
                  </pic:spPr>
                </pic:pic>
              </a:graphicData>
            </a:graphic>
          </wp:inline>
        </w:drawing>
      </w:r>
    </w:p>
    <w:p w14:paraId="0007CB3C" w14:textId="7FB4A207" w:rsidR="007769E0" w:rsidRPr="00C91386" w:rsidRDefault="00C91386" w:rsidP="00C91386">
      <w:pPr>
        <w:pStyle w:val="Beschriftung"/>
        <w:rPr>
          <w:rFonts w:cs="Arial"/>
          <w:szCs w:val="24"/>
        </w:rPr>
      </w:pPr>
      <w:bookmarkStart w:id="46" w:name="_Toc127348534"/>
      <w:r>
        <w:t xml:space="preserve">Abbildung </w:t>
      </w:r>
      <w:r>
        <w:fldChar w:fldCharType="begin"/>
      </w:r>
      <w:r>
        <w:instrText xml:space="preserve"> SEQ Abbildung \* ARABIC </w:instrText>
      </w:r>
      <w:r>
        <w:fldChar w:fldCharType="separate"/>
      </w:r>
      <w:r w:rsidR="004B2218">
        <w:rPr>
          <w:noProof/>
        </w:rPr>
        <w:t>16</w:t>
      </w:r>
      <w:r>
        <w:fldChar w:fldCharType="end"/>
      </w:r>
      <w:r>
        <w:t xml:space="preserve"> Ausgabe des ehlo localhost</w:t>
      </w:r>
      <w:bookmarkEnd w:id="46"/>
    </w:p>
    <w:p w14:paraId="23796BD6" w14:textId="138ADA8D" w:rsidR="007769E0" w:rsidRDefault="007769E0" w:rsidP="007769E0">
      <w:pPr>
        <w:rPr>
          <w:rFonts w:cs="Arial"/>
          <w:szCs w:val="24"/>
        </w:rPr>
      </w:pPr>
      <w:r>
        <w:rPr>
          <w:rFonts w:cs="Arial"/>
          <w:szCs w:val="24"/>
        </w:rPr>
        <w:lastRenderedPageBreak/>
        <w:t xml:space="preserve">Die Gelbs markierten Ausgaben, sieht man, dass der SMTP AUTH funktioniert. Jetzt kann man den Server sagen, von wem die E-Mail gesendet wurde „mail from: </w:t>
      </w:r>
      <w:hyperlink r:id="rId44" w:history="1">
        <w:r w:rsidRPr="007E26C6">
          <w:rPr>
            <w:rFonts w:cs="Arial"/>
            <w:szCs w:val="24"/>
          </w:rPr>
          <w:t>some-person@some-other-server.com</w:t>
        </w:r>
      </w:hyperlink>
      <w:r>
        <w:rPr>
          <w:rFonts w:cs="Arial"/>
          <w:szCs w:val="24"/>
        </w:rPr>
        <w:t xml:space="preserve">“. Dann wird dem Server mitgeteilt an wen die E-Mail versendet werden soll „rcpt to: </w:t>
      </w:r>
      <w:hyperlink r:id="rId45" w:history="1">
        <w:r w:rsidRPr="007E26C6">
          <w:rPr>
            <w:rFonts w:cs="Arial"/>
            <w:szCs w:val="24"/>
          </w:rPr>
          <w:t>root@patrickedelmann.com</w:t>
        </w:r>
      </w:hyperlink>
      <w:r>
        <w:rPr>
          <w:rFonts w:cs="Arial"/>
          <w:szCs w:val="24"/>
        </w:rPr>
        <w:t xml:space="preserve">“. Dann mit „data“ kann ein Nachrichtentext versendet werden. Dann die Nachricht eingeben „Patrick Edelmann Schüler der 5AHEL an der HTL-Anichstraße, der Diplomarbeits Meilenstein-E-Mail-Server konfigurieren hat funktioniert. Mein Partner bei der Diplomarbeit ist Simon Angerer ebenfalls Schüler der HTL-Anichstraße. Lg. Edelmann Patrick 5AHEL“. Mit „quit“ kann die Sitzung geschlossen werden. Wenn man alles richtig eingegeben hat, sollte diese Nachricht mit dem Befehl „ll /root/Maildir/new“ angezeigt werden. </w:t>
      </w:r>
    </w:p>
    <w:p w14:paraId="36B5B76D" w14:textId="77777777" w:rsidR="00C91386" w:rsidRDefault="007769E0" w:rsidP="00C91386">
      <w:pPr>
        <w:keepNext/>
      </w:pPr>
      <w:r w:rsidRPr="00C822B6">
        <w:rPr>
          <w:rFonts w:cs="Arial"/>
          <w:noProof/>
          <w:szCs w:val="24"/>
        </w:rPr>
        <w:drawing>
          <wp:inline distT="0" distB="0" distL="0" distR="0" wp14:anchorId="4629881B" wp14:editId="57C6F5F1">
            <wp:extent cx="5093363" cy="1860605"/>
            <wp:effectExtent l="0" t="0" r="0" b="6350"/>
            <wp:docPr id="42" name="Grafik 4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descr="Ein Bild, das Text enthält.&#10;&#10;Automatisch generierte Beschreibung"/>
                    <pic:cNvPicPr/>
                  </pic:nvPicPr>
                  <pic:blipFill>
                    <a:blip r:embed="rId46"/>
                    <a:stretch>
                      <a:fillRect/>
                    </a:stretch>
                  </pic:blipFill>
                  <pic:spPr>
                    <a:xfrm>
                      <a:off x="0" y="0"/>
                      <a:ext cx="5102126" cy="1863806"/>
                    </a:xfrm>
                    <a:prstGeom prst="rect">
                      <a:avLst/>
                    </a:prstGeom>
                  </pic:spPr>
                </pic:pic>
              </a:graphicData>
            </a:graphic>
          </wp:inline>
        </w:drawing>
      </w:r>
    </w:p>
    <w:p w14:paraId="50EF2040" w14:textId="17831995" w:rsidR="007769E0" w:rsidRDefault="00C91386" w:rsidP="00C91386">
      <w:pPr>
        <w:pStyle w:val="Beschriftung"/>
        <w:rPr>
          <w:rFonts w:cs="Arial"/>
          <w:szCs w:val="24"/>
        </w:rPr>
      </w:pPr>
      <w:bookmarkStart w:id="47" w:name="_Toc127348535"/>
      <w:r>
        <w:t xml:space="preserve">Abbildung </w:t>
      </w:r>
      <w:r>
        <w:fldChar w:fldCharType="begin"/>
      </w:r>
      <w:r>
        <w:instrText xml:space="preserve"> SEQ Abbildung \* ARABIC </w:instrText>
      </w:r>
      <w:r>
        <w:fldChar w:fldCharType="separate"/>
      </w:r>
      <w:r w:rsidR="004B2218">
        <w:rPr>
          <w:noProof/>
        </w:rPr>
        <w:t>17</w:t>
      </w:r>
      <w:r>
        <w:fldChar w:fldCharType="end"/>
      </w:r>
      <w:r>
        <w:t xml:space="preserve"> Ausgabe der E-Mail die versendet wurde</w:t>
      </w:r>
      <w:bookmarkEnd w:id="47"/>
    </w:p>
    <w:p w14:paraId="678C4FF8" w14:textId="77777777" w:rsidR="007769E0" w:rsidRPr="007769E0" w:rsidRDefault="007769E0" w:rsidP="007769E0"/>
    <w:p w14:paraId="69356F72" w14:textId="06D61611" w:rsidR="007769E0" w:rsidRDefault="007769E0" w:rsidP="007769E0"/>
    <w:p w14:paraId="5E1932C9" w14:textId="07BE3419" w:rsidR="007769E0" w:rsidRDefault="007769E0" w:rsidP="007769E0"/>
    <w:p w14:paraId="26E145DA" w14:textId="5096C72D" w:rsidR="007769E0" w:rsidRDefault="007769E0" w:rsidP="007769E0"/>
    <w:p w14:paraId="4363E728" w14:textId="5FFAC648" w:rsidR="007769E0" w:rsidRDefault="007769E0" w:rsidP="007769E0"/>
    <w:p w14:paraId="3295AF71" w14:textId="067C6D46" w:rsidR="007769E0" w:rsidRDefault="007769E0" w:rsidP="007769E0"/>
    <w:p w14:paraId="6E78B8E5" w14:textId="39D62EFA" w:rsidR="007769E0" w:rsidRDefault="007769E0" w:rsidP="007769E0"/>
    <w:p w14:paraId="68D4EE3B" w14:textId="05A742CE" w:rsidR="007769E0" w:rsidRDefault="007769E0" w:rsidP="007769E0"/>
    <w:p w14:paraId="7CBA7B60" w14:textId="0001AB57" w:rsidR="007769E0" w:rsidRDefault="007769E0" w:rsidP="007769E0"/>
    <w:p w14:paraId="5B16EA9E" w14:textId="77777777" w:rsidR="007769E0" w:rsidRPr="007769E0" w:rsidRDefault="007769E0" w:rsidP="007769E0"/>
    <w:p w14:paraId="3DCEA969" w14:textId="4D8DCA5D" w:rsidR="005127E8" w:rsidRDefault="005127E8" w:rsidP="005127E8">
      <w:pPr>
        <w:pStyle w:val="berschrift3"/>
      </w:pPr>
      <w:bookmarkStart w:id="48" w:name="_Toc127888021"/>
      <w:r>
        <w:lastRenderedPageBreak/>
        <w:t>Python Client Programm</w:t>
      </w:r>
      <w:bookmarkEnd w:id="48"/>
    </w:p>
    <w:p w14:paraId="53991FA3" w14:textId="2B48DE71" w:rsidR="00EC30B1" w:rsidRDefault="00EC30B1" w:rsidP="00EC30B1">
      <w:pPr>
        <w:pStyle w:val="berschrift4"/>
      </w:pPr>
      <w:r>
        <w:t>Konzept</w:t>
      </w:r>
    </w:p>
    <w:p w14:paraId="3DD2A335" w14:textId="77777777" w:rsidR="00E1264F" w:rsidRPr="00CD5B8C" w:rsidRDefault="00E1264F" w:rsidP="00E1264F">
      <w:pPr>
        <w:rPr>
          <w:rFonts w:cs="Arial"/>
          <w:szCs w:val="24"/>
        </w:rPr>
      </w:pPr>
      <w:r w:rsidRPr="00CD5B8C">
        <w:rPr>
          <w:rFonts w:cs="Arial"/>
          <w:szCs w:val="24"/>
        </w:rPr>
        <w:t xml:space="preserve">Ziel: Unser Ziel ist es, ein Python-Programm zu entwickeln, mit dem sich ein virtueller Linux Ubuntu-Server kommunizieren lässt. </w:t>
      </w:r>
    </w:p>
    <w:p w14:paraId="54CC07A3" w14:textId="77777777" w:rsidR="00E1264F" w:rsidRPr="00CD5B8C" w:rsidRDefault="00E1264F" w:rsidP="00E1264F">
      <w:pPr>
        <w:rPr>
          <w:rFonts w:cs="Arial"/>
          <w:szCs w:val="24"/>
        </w:rPr>
      </w:pPr>
      <w:r w:rsidRPr="00CD5B8C">
        <w:rPr>
          <w:rFonts w:cs="Arial"/>
          <w:szCs w:val="24"/>
        </w:rPr>
        <w:t>Voraussetzungen:</w:t>
      </w:r>
      <w:r>
        <w:rPr>
          <w:rFonts w:cs="Arial"/>
          <w:szCs w:val="24"/>
        </w:rPr>
        <w:t xml:space="preserve"> </w:t>
      </w:r>
      <w:r w:rsidRPr="00CD5B8C">
        <w:rPr>
          <w:rFonts w:cs="Arial"/>
          <w:szCs w:val="24"/>
        </w:rPr>
        <w:t>Ein Linux Ubuntu-Server soll vorhanden sein.</w:t>
      </w:r>
      <w:r>
        <w:rPr>
          <w:rFonts w:cs="Arial"/>
          <w:szCs w:val="24"/>
        </w:rPr>
        <w:t xml:space="preserve"> </w:t>
      </w:r>
      <w:r w:rsidRPr="00CD5B8C">
        <w:rPr>
          <w:rFonts w:cs="Arial"/>
          <w:szCs w:val="24"/>
        </w:rPr>
        <w:t xml:space="preserve">Der Server muss über eine Netzwerkverbindung mit dem Client (dem Computer, auf dem das Python-Programm läuft) verbunden sein. Eine SSH-Verbindung zwischen dem Client und dem Server ist erforderlich. Python-Programmiersprache muss installiert sein. </w:t>
      </w:r>
    </w:p>
    <w:p w14:paraId="324DDAD2" w14:textId="77777777" w:rsidR="00E1264F" w:rsidRPr="00CD5B8C" w:rsidRDefault="00E1264F" w:rsidP="00E1264F">
      <w:pPr>
        <w:rPr>
          <w:rFonts w:cs="Arial"/>
          <w:szCs w:val="24"/>
        </w:rPr>
      </w:pPr>
      <w:r w:rsidRPr="00CD5B8C">
        <w:rPr>
          <w:rFonts w:cs="Arial"/>
          <w:szCs w:val="24"/>
        </w:rPr>
        <w:t xml:space="preserve">Funktionalität: Der Benutzer muss in der Lage sein, über das Python-Programm Befehle an den Server zu senden und mit diesem zu kommunizieren. Das Programm sollte in der Lage sein, Dateien auf dem Server zu lesen, zu schreiben und zu bearbeiten. Die Kommunikation zwischen dem Client und dem Server muss über SSH erfolgen. Das Programm sollte auch in der Lage sein, verschiedene Arten von Daten zu empfangen und zu senden. </w:t>
      </w:r>
    </w:p>
    <w:p w14:paraId="6FD085A0" w14:textId="77777777" w:rsidR="00E1264F" w:rsidRDefault="00E1264F" w:rsidP="00E1264F">
      <w:pPr>
        <w:rPr>
          <w:rFonts w:cs="Arial"/>
          <w:szCs w:val="24"/>
        </w:rPr>
      </w:pPr>
      <w:r w:rsidRPr="00CD5B8C">
        <w:rPr>
          <w:rFonts w:cs="Arial"/>
          <w:szCs w:val="24"/>
        </w:rPr>
        <w:t xml:space="preserve">Testen: Die Funktionalität des Programms muss auf </w:t>
      </w:r>
      <w:r>
        <w:rPr>
          <w:rFonts w:cs="Arial"/>
          <w:szCs w:val="24"/>
        </w:rPr>
        <w:t>dem</w:t>
      </w:r>
      <w:r w:rsidRPr="00CD5B8C">
        <w:rPr>
          <w:rFonts w:cs="Arial"/>
          <w:szCs w:val="24"/>
        </w:rPr>
        <w:t xml:space="preserve"> </w:t>
      </w:r>
      <w:r>
        <w:rPr>
          <w:rFonts w:cs="Arial"/>
          <w:szCs w:val="24"/>
        </w:rPr>
        <w:t>Diplomarbeits-Server</w:t>
      </w:r>
      <w:r w:rsidRPr="00CD5B8C">
        <w:rPr>
          <w:rFonts w:cs="Arial"/>
          <w:szCs w:val="24"/>
        </w:rPr>
        <w:t xml:space="preserve"> getestet werden.</w:t>
      </w:r>
      <w:r>
        <w:rPr>
          <w:rFonts w:cs="Arial"/>
          <w:szCs w:val="24"/>
        </w:rPr>
        <w:t xml:space="preserve"> </w:t>
      </w:r>
      <w:r w:rsidRPr="00CD5B8C">
        <w:rPr>
          <w:rFonts w:cs="Arial"/>
          <w:szCs w:val="24"/>
        </w:rPr>
        <w:t xml:space="preserve">Der </w:t>
      </w:r>
      <w:r>
        <w:rPr>
          <w:rFonts w:cs="Arial"/>
          <w:szCs w:val="24"/>
        </w:rPr>
        <w:t>S</w:t>
      </w:r>
      <w:r w:rsidRPr="00CD5B8C">
        <w:rPr>
          <w:rFonts w:cs="Arial"/>
          <w:szCs w:val="24"/>
        </w:rPr>
        <w:t>erver muss die oben genannten Voraussetzungen erfüllen. Eine Reihe von Testszenarien muss erstellt werden, um das Programm zu testen. Die Ergebnisse der Tests müssen überprüft und analysiert werden, um sicherzustellen, dass das Programm wie erwartet funktioniert.</w:t>
      </w:r>
    </w:p>
    <w:p w14:paraId="258A5318" w14:textId="1E763679" w:rsidR="00E1264F" w:rsidRDefault="00E1264F" w:rsidP="00E1264F"/>
    <w:p w14:paraId="38147708" w14:textId="042734CB" w:rsidR="00687806" w:rsidRDefault="00687806" w:rsidP="00E1264F"/>
    <w:p w14:paraId="6F20FCC7" w14:textId="5F8E3E80" w:rsidR="00687806" w:rsidRDefault="00687806" w:rsidP="00E1264F"/>
    <w:p w14:paraId="6F009707" w14:textId="04AEE248" w:rsidR="00687806" w:rsidRDefault="00687806" w:rsidP="00E1264F"/>
    <w:p w14:paraId="442B85A6" w14:textId="54B31290" w:rsidR="00687806" w:rsidRDefault="00687806" w:rsidP="00E1264F"/>
    <w:p w14:paraId="74DBEF4F" w14:textId="3478911A" w:rsidR="00687806" w:rsidRDefault="00687806" w:rsidP="00E1264F"/>
    <w:p w14:paraId="10635F66" w14:textId="4F4F946F" w:rsidR="00687806" w:rsidRDefault="00687806" w:rsidP="00E1264F"/>
    <w:p w14:paraId="3AFE51FF" w14:textId="499C7E26" w:rsidR="00687806" w:rsidRDefault="00687806" w:rsidP="00E1264F"/>
    <w:p w14:paraId="13A061D5" w14:textId="66815260" w:rsidR="00687806" w:rsidRDefault="00687806" w:rsidP="00E1264F"/>
    <w:p w14:paraId="0A4216FA" w14:textId="24783017" w:rsidR="00687806" w:rsidRDefault="00687806" w:rsidP="00E1264F"/>
    <w:p w14:paraId="31D9AFD5" w14:textId="77777777" w:rsidR="00687806" w:rsidRPr="00E1264F" w:rsidRDefault="00687806" w:rsidP="00E1264F"/>
    <w:p w14:paraId="421736C8" w14:textId="4E0A56A2" w:rsidR="00EC30B1" w:rsidRDefault="00EC30B1" w:rsidP="00EC30B1">
      <w:pPr>
        <w:pStyle w:val="berschrift4"/>
      </w:pPr>
      <w:r>
        <w:t xml:space="preserve">Funktion </w:t>
      </w:r>
    </w:p>
    <w:p w14:paraId="22BC3E00" w14:textId="073B512E" w:rsidR="00E1264F" w:rsidRDefault="00E1264F" w:rsidP="00E1264F">
      <w:pPr>
        <w:rPr>
          <w:rFonts w:cs="Arial"/>
          <w:szCs w:val="24"/>
        </w:rPr>
      </w:pPr>
      <w:r w:rsidRPr="00AD5164">
        <w:rPr>
          <w:rFonts w:cs="Arial"/>
          <w:szCs w:val="24"/>
        </w:rPr>
        <w:t>Dieser Programmcode erstellt eine Verbindung zu einem Server mit der IP-Adresse "127.0.0.1" und dem Port 23456. Es wird eine Nachricht über "Hallo hier ist Patrick Edelmann von der HTL-Anichstraße 5AHEL" versendet und die Antwort des Servers über die angegebenen 1024 Bytes empfangen. Die Nachricht und die Antwort werden in cp850 codiert und dekodiert. Schlussendlich wird die Verbindung geschlossen.</w:t>
      </w:r>
    </w:p>
    <w:p w14:paraId="09A5FA2D" w14:textId="4A5A8C0A" w:rsidR="00687806" w:rsidRDefault="00687806" w:rsidP="00687806">
      <w:pPr>
        <w:pStyle w:val="berschrift4"/>
      </w:pPr>
      <w:r>
        <w:t>Programmcode als Screenshot</w:t>
      </w:r>
    </w:p>
    <w:p w14:paraId="3970671A" w14:textId="77777777" w:rsidR="00C91386" w:rsidRDefault="00687806" w:rsidP="00C91386">
      <w:pPr>
        <w:keepNext/>
      </w:pPr>
      <w:r w:rsidRPr="003F3047">
        <w:rPr>
          <w:noProof/>
        </w:rPr>
        <w:drawing>
          <wp:inline distT="0" distB="0" distL="0" distR="0" wp14:anchorId="7F23A8E1" wp14:editId="63FFB10D">
            <wp:extent cx="6288687" cy="1574358"/>
            <wp:effectExtent l="0" t="0" r="0" b="6985"/>
            <wp:docPr id="43" name="Grafik 4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pic:nvPicPr>
                  <pic:blipFill>
                    <a:blip r:embed="rId47"/>
                    <a:stretch>
                      <a:fillRect/>
                    </a:stretch>
                  </pic:blipFill>
                  <pic:spPr>
                    <a:xfrm>
                      <a:off x="0" y="0"/>
                      <a:ext cx="6313663" cy="1580611"/>
                    </a:xfrm>
                    <a:prstGeom prst="rect">
                      <a:avLst/>
                    </a:prstGeom>
                  </pic:spPr>
                </pic:pic>
              </a:graphicData>
            </a:graphic>
          </wp:inline>
        </w:drawing>
      </w:r>
    </w:p>
    <w:p w14:paraId="0EBB32B4" w14:textId="02DA9C3C" w:rsidR="00687806" w:rsidRPr="00687806" w:rsidRDefault="00C91386" w:rsidP="00C91386">
      <w:pPr>
        <w:pStyle w:val="Beschriftung"/>
      </w:pPr>
      <w:bookmarkStart w:id="49" w:name="_Toc127348536"/>
      <w:r>
        <w:t xml:space="preserve">Abbildung </w:t>
      </w:r>
      <w:r>
        <w:fldChar w:fldCharType="begin"/>
      </w:r>
      <w:r>
        <w:instrText xml:space="preserve"> SEQ Abbildung \* ARABIC </w:instrText>
      </w:r>
      <w:r>
        <w:fldChar w:fldCharType="separate"/>
      </w:r>
      <w:r w:rsidR="004B2218">
        <w:rPr>
          <w:noProof/>
        </w:rPr>
        <w:t>18</w:t>
      </w:r>
      <w:r>
        <w:fldChar w:fldCharType="end"/>
      </w:r>
      <w:r>
        <w:t xml:space="preserve"> Screenshot des Client-Programms</w:t>
      </w:r>
      <w:bookmarkEnd w:id="49"/>
    </w:p>
    <w:p w14:paraId="14CF5CA0" w14:textId="77777777" w:rsidR="00E1264F" w:rsidRPr="00E1264F" w:rsidRDefault="00E1264F" w:rsidP="00E1264F"/>
    <w:p w14:paraId="058BE9D5" w14:textId="3D8399E3" w:rsidR="00EC30B1" w:rsidRDefault="00EC30B1" w:rsidP="00EC30B1">
      <w:pPr>
        <w:pStyle w:val="berschrift4"/>
      </w:pPr>
      <w:r>
        <w:t xml:space="preserve">Programmcode als Text </w:t>
      </w:r>
    </w:p>
    <w:p w14:paraId="0AEAB888" w14:textId="77777777" w:rsidR="00E1264F" w:rsidRDefault="00E1264F" w:rsidP="00E1264F">
      <w:r>
        <w:t>#Autor: Edelmann Patrick</w:t>
      </w:r>
    </w:p>
    <w:p w14:paraId="69B5E4A3" w14:textId="77777777" w:rsidR="00E1264F" w:rsidRDefault="00E1264F" w:rsidP="00E1264F">
      <w:r>
        <w:t>#Datum der Finalisierung: 29.12.2022</w:t>
      </w:r>
    </w:p>
    <w:p w14:paraId="02113A01" w14:textId="77777777" w:rsidR="00E1264F" w:rsidRDefault="00E1264F" w:rsidP="00E1264F">
      <w:r>
        <w:t>#Klasse:5AHEL</w:t>
      </w:r>
    </w:p>
    <w:p w14:paraId="69EAE458" w14:textId="77777777" w:rsidR="00E1264F" w:rsidRDefault="00E1264F" w:rsidP="00E1264F">
      <w:r>
        <w:t># Dieses Programm erstellt einen Socket und versucht, eine Verbindung zu einem Server mit der IP-Adresse 127.0.0.1 und dem Port 23456 herzustellen.</w:t>
      </w:r>
    </w:p>
    <w:p w14:paraId="7346F5B6" w14:textId="77777777" w:rsidR="00E1264F" w:rsidRDefault="00E1264F" w:rsidP="00E1264F">
      <w:r>
        <w:t>#Wenn die Verbindung erfolgreich ist, sendet es eine Nachricht mit dem Namen des Absenders an den Server, der dann eine Antwort zurückgibt.</w:t>
      </w:r>
    </w:p>
    <w:p w14:paraId="044D2DA0" w14:textId="77777777" w:rsidR="00E1264F" w:rsidRDefault="00E1264F" w:rsidP="00E1264F">
      <w:r>
        <w:t>#Anschließend wird die Verbindung geschlossen.</w:t>
      </w:r>
    </w:p>
    <w:p w14:paraId="1FDBF2D2" w14:textId="77777777" w:rsidR="00E1264F" w:rsidRPr="00B86A04" w:rsidRDefault="00E1264F" w:rsidP="00E1264F">
      <w:pPr>
        <w:rPr>
          <w:lang w:val="en-US"/>
        </w:rPr>
      </w:pPr>
      <w:r w:rsidRPr="00B86A04">
        <w:rPr>
          <w:lang w:val="en-US"/>
        </w:rPr>
        <w:t xml:space="preserve">import socket  </w:t>
      </w:r>
      <w:r>
        <w:rPr>
          <w:lang w:val="en-US"/>
        </w:rPr>
        <w:t xml:space="preserve"> </w:t>
      </w:r>
      <w:r w:rsidRPr="00B86A04">
        <w:rPr>
          <w:lang w:val="en-US"/>
        </w:rPr>
        <w:t xml:space="preserve"># importiere das socket modul            </w:t>
      </w:r>
    </w:p>
    <w:p w14:paraId="53FF35C2" w14:textId="77777777" w:rsidR="00E1264F" w:rsidRPr="00B86A04" w:rsidRDefault="00E1264F" w:rsidP="00E1264F">
      <w:pPr>
        <w:rPr>
          <w:lang w:val="en-US"/>
        </w:rPr>
      </w:pPr>
      <w:r w:rsidRPr="00B86A04">
        <w:rPr>
          <w:lang w:val="en-US"/>
        </w:rPr>
        <w:t>host = "127.0.0.1"</w:t>
      </w:r>
    </w:p>
    <w:p w14:paraId="00BE3AA8" w14:textId="77777777" w:rsidR="00E1264F" w:rsidRPr="00B86A04" w:rsidRDefault="00E1264F" w:rsidP="00E1264F">
      <w:pPr>
        <w:rPr>
          <w:lang w:val="en-US"/>
        </w:rPr>
      </w:pPr>
      <w:r w:rsidRPr="00B86A04">
        <w:rPr>
          <w:lang w:val="en-US"/>
        </w:rPr>
        <w:t>port = 23456</w:t>
      </w:r>
    </w:p>
    <w:p w14:paraId="1CDCF715" w14:textId="77777777" w:rsidR="00E1264F" w:rsidRPr="00B86A04" w:rsidRDefault="00E1264F" w:rsidP="00E1264F">
      <w:pPr>
        <w:rPr>
          <w:lang w:val="en-US"/>
        </w:rPr>
      </w:pPr>
      <w:r w:rsidRPr="00B86A04">
        <w:rPr>
          <w:lang w:val="en-US"/>
        </w:rPr>
        <w:lastRenderedPageBreak/>
        <w:t>s=socket.create_connection(("localhost",port))</w:t>
      </w:r>
    </w:p>
    <w:p w14:paraId="63FF8F02" w14:textId="77777777" w:rsidR="00E1264F" w:rsidRDefault="00E1264F" w:rsidP="00E1264F">
      <w:r>
        <w:t>s.send("Hallo hier ist Patrick Edelmann von der HTL-Anichstraße 5AHEL".encode("cp850"))   # schreiben der Daten die an Server geschickt werden sollen</w:t>
      </w:r>
    </w:p>
    <w:p w14:paraId="5E1E35C6" w14:textId="77777777" w:rsidR="00E1264F" w:rsidRDefault="00E1264F" w:rsidP="00E1264F">
      <w:r>
        <w:t>bytes=s.recv(1024)           # Daten die empangen werden</w:t>
      </w:r>
    </w:p>
    <w:p w14:paraId="4801E09E" w14:textId="77777777" w:rsidR="00E1264F" w:rsidRDefault="00E1264F" w:rsidP="00E1264F">
      <w:r>
        <w:t xml:space="preserve">print("Response from server:",bytes.decode("cp850")) #empfangene Daten dekodieren und    ausgeben     </w:t>
      </w:r>
    </w:p>
    <w:p w14:paraId="0B12F8A0" w14:textId="77777777" w:rsidR="00E1264F" w:rsidRDefault="00E1264F" w:rsidP="00E1264F">
      <w:r>
        <w:t xml:space="preserve">s.close()                  #Verbindung wird geschlossen wenn die Übertragung dieser Nachricht beendet ist      </w:t>
      </w:r>
    </w:p>
    <w:p w14:paraId="4071500C" w14:textId="77777777" w:rsidR="00E1264F" w:rsidRPr="00E1264F" w:rsidRDefault="00E1264F" w:rsidP="00E1264F"/>
    <w:p w14:paraId="7CDF1498" w14:textId="55D6C4CD" w:rsidR="00EC30B1" w:rsidRPr="00EC30B1" w:rsidRDefault="00E1264F" w:rsidP="00EC30B1">
      <w:pPr>
        <w:pStyle w:val="berschrift4"/>
      </w:pPr>
      <w:r>
        <w:t>Ausgabe</w:t>
      </w:r>
    </w:p>
    <w:p w14:paraId="736C6E03" w14:textId="0DEA2A81" w:rsidR="005127E8" w:rsidRDefault="00E1264F" w:rsidP="005127E8">
      <w:r w:rsidRPr="00975A97">
        <w:rPr>
          <w:rFonts w:cs="Arial"/>
          <w:szCs w:val="24"/>
        </w:rPr>
        <w:t>Es wurde eine ncat.exe Datei verwendet. Die Datei per Drag and Drop auf den Virtuellen Server hineinscheiben. Danach hinter dem Link -v-l Port Nummer hinschreiben und auf Enter drücken. Jetzt hört der Server auf diesen Port, bis das Programm gestartet wird. Mehr dazu bei der Funktion des Codes.</w:t>
      </w:r>
    </w:p>
    <w:p w14:paraId="3DA660FE" w14:textId="77777777" w:rsidR="00C91386" w:rsidRDefault="00E1264F" w:rsidP="00C91386">
      <w:pPr>
        <w:keepNext/>
      </w:pPr>
      <w:r w:rsidRPr="00885BCE">
        <w:rPr>
          <w:noProof/>
        </w:rPr>
        <w:drawing>
          <wp:inline distT="0" distB="0" distL="0" distR="0" wp14:anchorId="2111C3AE" wp14:editId="1EC5DABB">
            <wp:extent cx="3792773" cy="3010974"/>
            <wp:effectExtent l="0" t="0" r="0" b="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48"/>
                    <a:stretch>
                      <a:fillRect/>
                    </a:stretch>
                  </pic:blipFill>
                  <pic:spPr>
                    <a:xfrm>
                      <a:off x="0" y="0"/>
                      <a:ext cx="3819682" cy="3032336"/>
                    </a:xfrm>
                    <a:prstGeom prst="rect">
                      <a:avLst/>
                    </a:prstGeom>
                  </pic:spPr>
                </pic:pic>
              </a:graphicData>
            </a:graphic>
          </wp:inline>
        </w:drawing>
      </w:r>
    </w:p>
    <w:p w14:paraId="2DD5BBE2" w14:textId="0DE00682" w:rsidR="001C673A" w:rsidRDefault="00C91386" w:rsidP="00C91386">
      <w:pPr>
        <w:pStyle w:val="Beschriftung"/>
        <w:sectPr w:rsidR="001C673A" w:rsidSect="008F48FD">
          <w:headerReference w:type="default" r:id="rId49"/>
          <w:footerReference w:type="default" r:id="rId50"/>
          <w:pgSz w:w="11906" w:h="16838"/>
          <w:pgMar w:top="1418" w:right="1418" w:bottom="1418" w:left="1701" w:header="720" w:footer="720" w:gutter="0"/>
          <w:cols w:space="708"/>
          <w:docGrid w:linePitch="360"/>
        </w:sectPr>
      </w:pPr>
      <w:bookmarkStart w:id="50" w:name="_Toc127348537"/>
      <w:r>
        <w:t xml:space="preserve">Abbildung </w:t>
      </w:r>
      <w:r>
        <w:fldChar w:fldCharType="begin"/>
      </w:r>
      <w:r>
        <w:instrText xml:space="preserve"> SEQ Abbildung \* ARABIC </w:instrText>
      </w:r>
      <w:r>
        <w:fldChar w:fldCharType="separate"/>
      </w:r>
      <w:r w:rsidR="004B2218">
        <w:rPr>
          <w:noProof/>
        </w:rPr>
        <w:t>19</w:t>
      </w:r>
      <w:r>
        <w:fldChar w:fldCharType="end"/>
      </w:r>
      <w:r>
        <w:t xml:space="preserve"> Server Ausgabe von dem Programmcode</w:t>
      </w:r>
      <w:bookmarkEnd w:id="50"/>
    </w:p>
    <w:p w14:paraId="1CF4197C" w14:textId="1AE2E4B4" w:rsidR="007A224B" w:rsidRDefault="007A224B" w:rsidP="007A224B">
      <w:pPr>
        <w:pStyle w:val="berschrift3"/>
      </w:pPr>
      <w:bookmarkStart w:id="51" w:name="_Toc127888022"/>
      <w:r>
        <w:lastRenderedPageBreak/>
        <w:t>DNS-Server</w:t>
      </w:r>
      <w:bookmarkEnd w:id="51"/>
    </w:p>
    <w:p w14:paraId="17E51C64" w14:textId="06997D0B" w:rsidR="007A224B" w:rsidRDefault="007A224B" w:rsidP="007A224B">
      <w:pPr>
        <w:pStyle w:val="berschrift3"/>
      </w:pPr>
      <w:bookmarkStart w:id="52" w:name="_Toc127888023"/>
      <w:r>
        <w:t>Normaler Benutzer</w:t>
      </w:r>
      <w:bookmarkEnd w:id="52"/>
      <w:r>
        <w:t xml:space="preserve"> </w:t>
      </w:r>
    </w:p>
    <w:p w14:paraId="495EB0F0" w14:textId="08F85CF7" w:rsidR="007A224B" w:rsidRDefault="007A224B" w:rsidP="007A224B">
      <w:pPr>
        <w:pStyle w:val="berschrift3"/>
      </w:pPr>
      <w:bookmarkStart w:id="53" w:name="_Toc127888024"/>
      <w:r>
        <w:t>Active Directory</w:t>
      </w:r>
      <w:bookmarkEnd w:id="53"/>
    </w:p>
    <w:p w14:paraId="3B131D70" w14:textId="7775D8EA" w:rsidR="007A224B" w:rsidRPr="007A224B" w:rsidRDefault="007A224B" w:rsidP="007A224B">
      <w:pPr>
        <w:pStyle w:val="berschrift3"/>
      </w:pPr>
      <w:bookmarkStart w:id="54" w:name="_Toc127888025"/>
      <w:r>
        <w:t>Firewall</w:t>
      </w:r>
      <w:bookmarkEnd w:id="54"/>
    </w:p>
    <w:p w14:paraId="33F72798" w14:textId="2BB6BA87" w:rsidR="007A224B" w:rsidRDefault="007A224B" w:rsidP="005127E8"/>
    <w:p w14:paraId="1C1E8B63" w14:textId="5AD60D3C" w:rsidR="007A224B" w:rsidRDefault="007A224B" w:rsidP="005127E8"/>
    <w:p w14:paraId="60C6A072" w14:textId="3F061399" w:rsidR="007A224B" w:rsidRDefault="007A224B" w:rsidP="005127E8"/>
    <w:p w14:paraId="672ABAC8" w14:textId="6D4C8191" w:rsidR="007A224B" w:rsidRDefault="007A224B" w:rsidP="005127E8"/>
    <w:p w14:paraId="2B137BA2" w14:textId="257AB551" w:rsidR="007A224B" w:rsidRDefault="007A224B" w:rsidP="005127E8"/>
    <w:p w14:paraId="6F8AB87E" w14:textId="37D4B255" w:rsidR="007A224B" w:rsidRDefault="007A224B" w:rsidP="005127E8"/>
    <w:p w14:paraId="75CA4AC1" w14:textId="6CA2D32F" w:rsidR="007A224B" w:rsidRDefault="007A224B" w:rsidP="005127E8"/>
    <w:p w14:paraId="3D8CA2B1" w14:textId="77777777" w:rsidR="007A224B" w:rsidRDefault="007A224B" w:rsidP="005127E8"/>
    <w:p w14:paraId="752770CE" w14:textId="738CC8C0" w:rsidR="005127E8" w:rsidRDefault="005127E8" w:rsidP="005127E8"/>
    <w:p w14:paraId="7AFE670E" w14:textId="0CC4874A" w:rsidR="00555322" w:rsidRDefault="00555322" w:rsidP="005127E8"/>
    <w:p w14:paraId="6A86D774" w14:textId="52047879" w:rsidR="00555322" w:rsidRDefault="00555322" w:rsidP="005127E8"/>
    <w:p w14:paraId="108E930D" w14:textId="48AC0C13" w:rsidR="00555322" w:rsidRDefault="00555322" w:rsidP="005127E8"/>
    <w:p w14:paraId="0B581125" w14:textId="4C965C8E" w:rsidR="00555322" w:rsidRDefault="00555322" w:rsidP="005127E8"/>
    <w:p w14:paraId="3F69A28E" w14:textId="528DFBCC" w:rsidR="00555322" w:rsidRDefault="00555322" w:rsidP="005127E8"/>
    <w:p w14:paraId="6BBD8789" w14:textId="77777777" w:rsidR="001C673A" w:rsidRDefault="001C673A" w:rsidP="005127E8">
      <w:pPr>
        <w:sectPr w:rsidR="001C673A" w:rsidSect="008F48FD">
          <w:footerReference w:type="default" r:id="rId51"/>
          <w:pgSz w:w="11906" w:h="16838"/>
          <w:pgMar w:top="1418" w:right="1418" w:bottom="1418" w:left="1701" w:header="720" w:footer="720" w:gutter="0"/>
          <w:cols w:space="708"/>
          <w:docGrid w:linePitch="360"/>
        </w:sectPr>
      </w:pPr>
    </w:p>
    <w:p w14:paraId="01374D5A" w14:textId="77777777" w:rsidR="006F34A0" w:rsidRPr="00DC5AC7" w:rsidRDefault="006F34A0" w:rsidP="006F34A0">
      <w:pPr>
        <w:rPr>
          <w:color w:val="0000FF"/>
          <w:sz w:val="2"/>
        </w:rPr>
      </w:pPr>
    </w:p>
    <w:p w14:paraId="419F2713" w14:textId="77777777" w:rsidR="006F34A0" w:rsidRPr="00CD281A" w:rsidRDefault="006F34A0">
      <w:pPr>
        <w:pStyle w:val="berschrift1"/>
        <w:numPr>
          <w:ilvl w:val="0"/>
          <w:numId w:val="1"/>
        </w:numPr>
        <w:tabs>
          <w:tab w:val="left" w:pos="432"/>
        </w:tabs>
      </w:pPr>
      <w:bookmarkStart w:id="55" w:name="_Toc127888026"/>
      <w:r>
        <w:t>Erklärung der Eigenständigkeit der Arbeit</w:t>
      </w:r>
      <w:bookmarkEnd w:id="12"/>
      <w:bookmarkEnd w:id="55"/>
    </w:p>
    <w:p w14:paraId="11AAD248" w14:textId="77777777" w:rsidR="006F34A0" w:rsidRPr="00DC5AC7" w:rsidRDefault="006F34A0" w:rsidP="006F34A0">
      <w:pPr>
        <w:autoSpaceDE w:val="0"/>
        <w:autoSpaceDN w:val="0"/>
        <w:adjustRightInd w:val="0"/>
        <w:rPr>
          <w:sz w:val="2"/>
        </w:rPr>
      </w:pPr>
    </w:p>
    <w:p w14:paraId="6151D2F2" w14:textId="77777777" w:rsidR="006F34A0" w:rsidRDefault="006F34A0" w:rsidP="006F34A0">
      <w:bookmarkStart w:id="56" w:name="OLE_LINK48"/>
      <w:bookmarkStart w:id="57" w:name="OLE_LINK49"/>
      <w:bookmarkStart w:id="58" w:name="OLE_LINK50"/>
      <w:r>
        <w:t xml:space="preserve">EIDESSTATTLICHE ERKLÄRUNG </w:t>
      </w:r>
    </w:p>
    <w:p w14:paraId="1B166FFF" w14:textId="77777777" w:rsidR="006F34A0" w:rsidRPr="00DC5AC7" w:rsidRDefault="006F34A0" w:rsidP="006F34A0">
      <w:pPr>
        <w:autoSpaceDE w:val="0"/>
        <w:autoSpaceDN w:val="0"/>
        <w:adjustRightInd w:val="0"/>
        <w:rPr>
          <w:sz w:val="6"/>
        </w:rPr>
      </w:pPr>
    </w:p>
    <w:p w14:paraId="46D35A8F" w14:textId="77777777" w:rsidR="006F34A0" w:rsidRDefault="006F34A0" w:rsidP="006F34A0">
      <w:r>
        <w:t>Ich erkläre an Eides statt, dass ich die vorliegende Arbeit selbständig und ohne fremde Hilfe verfasst, andere als die angegebenen Quellen und Hilfsmittel nicht benutzt und die den benutzten Quellen wörtlich und inhaltlich entnommenen Stellen als solche erkenntlich gemacht habe. Meine Arbeit darf öffentlich zugänglich gemacht werden</w:t>
      </w:r>
      <w:r w:rsidR="00F52C0A">
        <w:t>, wenn kein Sperrvermerk vorliegt</w:t>
      </w:r>
      <w:r>
        <w:t>.</w:t>
      </w:r>
      <w:bookmarkEnd w:id="56"/>
    </w:p>
    <w:p w14:paraId="35460062" w14:textId="77777777" w:rsidR="00F52C0A" w:rsidRDefault="00F52C0A" w:rsidP="006F34A0"/>
    <w:p w14:paraId="598980AC" w14:textId="0D274BA9" w:rsidR="006F34A0" w:rsidRDefault="006F34A0" w:rsidP="006F34A0">
      <w:pPr>
        <w:ind w:left="284"/>
      </w:pPr>
      <w:r>
        <w:tab/>
      </w:r>
      <w:r>
        <w:tab/>
      </w:r>
      <w:r>
        <w:tab/>
      </w:r>
      <w:r>
        <w:tab/>
      </w:r>
      <w:r>
        <w:tab/>
      </w:r>
      <w:r>
        <w:tab/>
      </w:r>
      <w:r>
        <w:tab/>
      </w: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6F34A0" w14:paraId="07078CC8" w14:textId="77777777" w:rsidTr="009F3E28">
        <w:tc>
          <w:tcPr>
            <w:tcW w:w="3227" w:type="dxa"/>
            <w:tcBorders>
              <w:top w:val="single" w:sz="4" w:space="0" w:color="auto"/>
              <w:left w:val="nil"/>
              <w:bottom w:val="nil"/>
              <w:right w:val="nil"/>
            </w:tcBorders>
            <w:hideMark/>
          </w:tcPr>
          <w:p w14:paraId="0B1A34DB" w14:textId="77777777" w:rsidR="006F34A0" w:rsidRDefault="006F34A0" w:rsidP="009F3E28">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076A7E65" w14:textId="77777777" w:rsidR="006F34A0" w:rsidRDefault="006F34A0" w:rsidP="009F3E28">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1B7F8B16" w14:textId="09BCF864" w:rsidR="006F34A0" w:rsidRDefault="00EF05E6" w:rsidP="009F3E28">
            <w:pPr>
              <w:spacing w:after="200"/>
              <w:ind w:left="284"/>
              <w:rPr>
                <w:rFonts w:ascii="Times New Roman" w:hAnsi="Times New Roman" w:cs="Times New Roman"/>
              </w:rPr>
            </w:pPr>
            <w:r>
              <w:rPr>
                <w:rFonts w:ascii="Times New Roman" w:hAnsi="Times New Roman" w:cs="Times New Roman"/>
              </w:rPr>
              <w:t>Simon Angerer</w:t>
            </w:r>
            <w:r w:rsidR="006F34A0">
              <w:rPr>
                <w:rFonts w:ascii="Times New Roman" w:hAnsi="Times New Roman" w:cs="Times New Roman"/>
              </w:rPr>
              <w:t xml:space="preserve">                                                      </w:t>
            </w:r>
          </w:p>
        </w:tc>
        <w:bookmarkEnd w:id="57"/>
        <w:bookmarkEnd w:id="58"/>
      </w:tr>
    </w:tbl>
    <w:p w14:paraId="47B09A90" w14:textId="77777777" w:rsidR="006F34A0" w:rsidRDefault="006F34A0" w:rsidP="006F34A0">
      <w:pPr>
        <w:suppressAutoHyphens w:val="0"/>
        <w:spacing w:after="0" w:line="240" w:lineRule="auto"/>
        <w:jc w:val="left"/>
      </w:pPr>
    </w:p>
    <w:p w14:paraId="5D267235" w14:textId="77777777" w:rsidR="00E06C6A" w:rsidRDefault="00E06C6A" w:rsidP="006F34A0">
      <w:pPr>
        <w:suppressAutoHyphens w:val="0"/>
        <w:spacing w:after="0" w:line="240" w:lineRule="auto"/>
        <w:jc w:val="left"/>
      </w:pPr>
    </w:p>
    <w:tbl>
      <w:tblPr>
        <w:tblStyle w:val="Tabellenraster"/>
        <w:tblW w:w="8788" w:type="dxa"/>
        <w:tblInd w:w="392" w:type="dxa"/>
        <w:tblBorders>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227"/>
        <w:gridCol w:w="1559"/>
        <w:gridCol w:w="4002"/>
      </w:tblGrid>
      <w:tr w:rsidR="00E06C6A" w14:paraId="1B233F78" w14:textId="77777777" w:rsidTr="003335D9">
        <w:tc>
          <w:tcPr>
            <w:tcW w:w="3227" w:type="dxa"/>
            <w:tcBorders>
              <w:top w:val="single" w:sz="4" w:space="0" w:color="auto"/>
              <w:left w:val="nil"/>
              <w:bottom w:val="nil"/>
              <w:right w:val="nil"/>
            </w:tcBorders>
            <w:hideMark/>
          </w:tcPr>
          <w:p w14:paraId="26F84AAD" w14:textId="77777777" w:rsidR="00E06C6A" w:rsidRDefault="00E06C6A" w:rsidP="003335D9">
            <w:pPr>
              <w:spacing w:after="200"/>
              <w:ind w:left="284"/>
              <w:rPr>
                <w:rFonts w:ascii="Times New Roman" w:hAnsi="Times New Roman" w:cs="Times New Roman"/>
                <w:lang w:val="de-AT"/>
              </w:rPr>
            </w:pPr>
            <w:r>
              <w:rPr>
                <w:rFonts w:ascii="Times New Roman" w:hAnsi="Times New Roman" w:cs="Times New Roman"/>
              </w:rPr>
              <w:t>Ort, Datum</w:t>
            </w:r>
          </w:p>
        </w:tc>
        <w:tc>
          <w:tcPr>
            <w:tcW w:w="1559" w:type="dxa"/>
            <w:tcBorders>
              <w:top w:val="nil"/>
              <w:left w:val="nil"/>
              <w:bottom w:val="nil"/>
              <w:right w:val="nil"/>
            </w:tcBorders>
          </w:tcPr>
          <w:p w14:paraId="1E558626" w14:textId="77777777" w:rsidR="00E06C6A" w:rsidRDefault="00E06C6A" w:rsidP="003335D9">
            <w:pPr>
              <w:spacing w:after="200"/>
              <w:ind w:left="284"/>
              <w:rPr>
                <w:rFonts w:ascii="Times New Roman" w:hAnsi="Times New Roman" w:cs="Times New Roman"/>
              </w:rPr>
            </w:pPr>
          </w:p>
        </w:tc>
        <w:tc>
          <w:tcPr>
            <w:tcW w:w="4002" w:type="dxa"/>
            <w:tcBorders>
              <w:top w:val="single" w:sz="4" w:space="0" w:color="auto"/>
              <w:left w:val="nil"/>
              <w:bottom w:val="nil"/>
              <w:right w:val="nil"/>
            </w:tcBorders>
            <w:hideMark/>
          </w:tcPr>
          <w:p w14:paraId="5208153A" w14:textId="3DB6DC84" w:rsidR="00E06C6A" w:rsidRDefault="00EF05E6" w:rsidP="003335D9">
            <w:pPr>
              <w:spacing w:after="200"/>
              <w:ind w:left="284"/>
              <w:rPr>
                <w:rFonts w:ascii="Times New Roman" w:hAnsi="Times New Roman" w:cs="Times New Roman"/>
              </w:rPr>
            </w:pPr>
            <w:r>
              <w:rPr>
                <w:rFonts w:ascii="Times New Roman" w:hAnsi="Times New Roman" w:cs="Times New Roman"/>
              </w:rPr>
              <w:t>Patrick Edelmann</w:t>
            </w:r>
            <w:r w:rsidR="00E06C6A">
              <w:rPr>
                <w:rFonts w:ascii="Times New Roman" w:hAnsi="Times New Roman" w:cs="Times New Roman"/>
              </w:rPr>
              <w:t xml:space="preserve">                                                     </w:t>
            </w:r>
          </w:p>
        </w:tc>
      </w:tr>
    </w:tbl>
    <w:p w14:paraId="4B8504C6" w14:textId="77777777" w:rsidR="00B316AF" w:rsidRDefault="00B316AF" w:rsidP="006F34A0">
      <w:pPr>
        <w:suppressAutoHyphens w:val="0"/>
        <w:spacing w:after="0" w:line="240" w:lineRule="auto"/>
        <w:jc w:val="left"/>
      </w:pPr>
    </w:p>
    <w:p w14:paraId="43A2390B" w14:textId="77777777" w:rsidR="00B316AF" w:rsidRDefault="00B316AF" w:rsidP="006F34A0">
      <w:pPr>
        <w:suppressAutoHyphens w:val="0"/>
        <w:spacing w:after="0" w:line="240" w:lineRule="auto"/>
        <w:jc w:val="left"/>
      </w:pPr>
    </w:p>
    <w:p w14:paraId="7994005F" w14:textId="77777777" w:rsidR="00B316AF" w:rsidRDefault="00B316AF" w:rsidP="006F34A0">
      <w:pPr>
        <w:suppressAutoHyphens w:val="0"/>
        <w:spacing w:after="0" w:line="240" w:lineRule="auto"/>
        <w:jc w:val="left"/>
      </w:pPr>
    </w:p>
    <w:p w14:paraId="368DFCA6" w14:textId="77777777" w:rsidR="00B316AF" w:rsidRDefault="00B316AF" w:rsidP="006F34A0">
      <w:pPr>
        <w:suppressAutoHyphens w:val="0"/>
        <w:spacing w:after="0" w:line="240" w:lineRule="auto"/>
        <w:jc w:val="left"/>
      </w:pPr>
    </w:p>
    <w:p w14:paraId="3A2C962E" w14:textId="77777777" w:rsidR="00B316AF" w:rsidRDefault="00B316AF" w:rsidP="006F34A0">
      <w:pPr>
        <w:suppressAutoHyphens w:val="0"/>
        <w:spacing w:after="0" w:line="240" w:lineRule="auto"/>
        <w:jc w:val="left"/>
      </w:pPr>
    </w:p>
    <w:p w14:paraId="5FE03D30" w14:textId="77777777" w:rsidR="00B316AF" w:rsidRDefault="00B316AF" w:rsidP="006F34A0">
      <w:pPr>
        <w:suppressAutoHyphens w:val="0"/>
        <w:spacing w:after="0" w:line="240" w:lineRule="auto"/>
        <w:jc w:val="left"/>
      </w:pPr>
    </w:p>
    <w:p w14:paraId="428A746C" w14:textId="77777777" w:rsidR="00B316AF" w:rsidRDefault="00B316AF" w:rsidP="006F34A0">
      <w:pPr>
        <w:suppressAutoHyphens w:val="0"/>
        <w:spacing w:after="0" w:line="240" w:lineRule="auto"/>
        <w:jc w:val="left"/>
      </w:pPr>
    </w:p>
    <w:p w14:paraId="4522F0E5" w14:textId="77777777" w:rsidR="00B316AF" w:rsidRDefault="00B316AF" w:rsidP="006F34A0">
      <w:pPr>
        <w:suppressAutoHyphens w:val="0"/>
        <w:spacing w:after="0" w:line="240" w:lineRule="auto"/>
        <w:jc w:val="left"/>
      </w:pPr>
    </w:p>
    <w:p w14:paraId="1F7EB017" w14:textId="77777777" w:rsidR="00B316AF" w:rsidRDefault="00B316AF" w:rsidP="006F34A0">
      <w:pPr>
        <w:suppressAutoHyphens w:val="0"/>
        <w:spacing w:after="0" w:line="240" w:lineRule="auto"/>
        <w:jc w:val="left"/>
      </w:pPr>
    </w:p>
    <w:p w14:paraId="6871B83B" w14:textId="77777777" w:rsidR="00B316AF" w:rsidRDefault="00B316AF" w:rsidP="006F34A0">
      <w:pPr>
        <w:suppressAutoHyphens w:val="0"/>
        <w:spacing w:after="0" w:line="240" w:lineRule="auto"/>
        <w:jc w:val="left"/>
      </w:pPr>
    </w:p>
    <w:p w14:paraId="694329E2" w14:textId="77777777" w:rsidR="00B316AF" w:rsidRDefault="00B316AF" w:rsidP="006F34A0">
      <w:pPr>
        <w:suppressAutoHyphens w:val="0"/>
        <w:spacing w:after="0" w:line="240" w:lineRule="auto"/>
        <w:jc w:val="left"/>
      </w:pPr>
    </w:p>
    <w:p w14:paraId="3F3939DB" w14:textId="77777777" w:rsidR="00B316AF" w:rsidRDefault="00B316AF" w:rsidP="006F34A0">
      <w:pPr>
        <w:suppressAutoHyphens w:val="0"/>
        <w:spacing w:after="0" w:line="240" w:lineRule="auto"/>
        <w:jc w:val="left"/>
      </w:pPr>
    </w:p>
    <w:p w14:paraId="2DAA689F" w14:textId="77777777" w:rsidR="00B316AF" w:rsidRDefault="00B316AF" w:rsidP="006F34A0">
      <w:pPr>
        <w:suppressAutoHyphens w:val="0"/>
        <w:spacing w:after="0" w:line="240" w:lineRule="auto"/>
        <w:jc w:val="left"/>
      </w:pPr>
    </w:p>
    <w:p w14:paraId="2A6DA9FB" w14:textId="77777777" w:rsidR="00B316AF" w:rsidRDefault="00B316AF" w:rsidP="006F34A0">
      <w:pPr>
        <w:suppressAutoHyphens w:val="0"/>
        <w:spacing w:after="0" w:line="240" w:lineRule="auto"/>
        <w:jc w:val="left"/>
      </w:pPr>
    </w:p>
    <w:p w14:paraId="55A9B256" w14:textId="77777777" w:rsidR="00B316AF" w:rsidRDefault="00B316AF" w:rsidP="006F34A0">
      <w:pPr>
        <w:suppressAutoHyphens w:val="0"/>
        <w:spacing w:after="0" w:line="240" w:lineRule="auto"/>
        <w:jc w:val="left"/>
      </w:pPr>
    </w:p>
    <w:p w14:paraId="1E3B2103" w14:textId="77777777" w:rsidR="00B316AF" w:rsidRDefault="00B316AF" w:rsidP="006F34A0">
      <w:pPr>
        <w:suppressAutoHyphens w:val="0"/>
        <w:spacing w:after="0" w:line="240" w:lineRule="auto"/>
        <w:jc w:val="left"/>
      </w:pPr>
    </w:p>
    <w:p w14:paraId="64D8C909" w14:textId="77777777" w:rsidR="00B316AF" w:rsidRDefault="00B316AF" w:rsidP="006F34A0">
      <w:pPr>
        <w:suppressAutoHyphens w:val="0"/>
        <w:spacing w:after="0" w:line="240" w:lineRule="auto"/>
        <w:jc w:val="left"/>
      </w:pPr>
    </w:p>
    <w:p w14:paraId="40826C83" w14:textId="77777777" w:rsidR="00B316AF" w:rsidRDefault="00B316AF" w:rsidP="006F34A0">
      <w:pPr>
        <w:suppressAutoHyphens w:val="0"/>
        <w:spacing w:after="0" w:line="240" w:lineRule="auto"/>
        <w:jc w:val="left"/>
      </w:pPr>
    </w:p>
    <w:p w14:paraId="4A6BDE5C" w14:textId="77777777" w:rsidR="00B316AF" w:rsidRDefault="00B316AF" w:rsidP="006F34A0">
      <w:pPr>
        <w:suppressAutoHyphens w:val="0"/>
        <w:spacing w:after="0" w:line="240" w:lineRule="auto"/>
        <w:jc w:val="left"/>
      </w:pPr>
    </w:p>
    <w:p w14:paraId="1BC11EB0" w14:textId="60EDC328" w:rsidR="00B316AF" w:rsidRDefault="00B50DD9" w:rsidP="00B50DD9">
      <w:pPr>
        <w:tabs>
          <w:tab w:val="left" w:pos="3041"/>
        </w:tabs>
        <w:suppressAutoHyphens w:val="0"/>
        <w:spacing w:after="0" w:line="240" w:lineRule="auto"/>
        <w:jc w:val="left"/>
      </w:pPr>
      <w:r>
        <w:tab/>
      </w:r>
    </w:p>
    <w:p w14:paraId="0537A590" w14:textId="77777777" w:rsidR="00B316AF" w:rsidRDefault="00B316AF" w:rsidP="006F34A0">
      <w:pPr>
        <w:suppressAutoHyphens w:val="0"/>
        <w:spacing w:after="0" w:line="240" w:lineRule="auto"/>
        <w:jc w:val="left"/>
      </w:pPr>
    </w:p>
    <w:p w14:paraId="558DB059" w14:textId="77777777" w:rsidR="00B316AF" w:rsidRDefault="00B316AF" w:rsidP="006F34A0">
      <w:pPr>
        <w:suppressAutoHyphens w:val="0"/>
        <w:spacing w:after="0" w:line="240" w:lineRule="auto"/>
        <w:jc w:val="left"/>
      </w:pPr>
    </w:p>
    <w:p w14:paraId="597E0147" w14:textId="77777777" w:rsidR="00A454B1" w:rsidRDefault="00A454B1">
      <w:pPr>
        <w:suppressAutoHyphens w:val="0"/>
        <w:spacing w:after="0" w:line="240" w:lineRule="auto"/>
        <w:jc w:val="left"/>
        <w:sectPr w:rsidR="00A454B1" w:rsidSect="008F48FD">
          <w:footerReference w:type="default" r:id="rId52"/>
          <w:pgSz w:w="11906" w:h="16838"/>
          <w:pgMar w:top="1418" w:right="1418" w:bottom="1418" w:left="1701" w:header="720" w:footer="720" w:gutter="0"/>
          <w:cols w:space="708"/>
          <w:docGrid w:linePitch="360"/>
        </w:sectPr>
      </w:pPr>
    </w:p>
    <w:p w14:paraId="5203E412" w14:textId="77777777" w:rsidR="00AC1E1C" w:rsidRDefault="00AC1E1C">
      <w:pPr>
        <w:suppressAutoHyphens w:val="0"/>
        <w:spacing w:after="0" w:line="240" w:lineRule="auto"/>
        <w:jc w:val="left"/>
        <w:rPr>
          <w:b/>
          <w:smallCaps/>
          <w:sz w:val="32"/>
        </w:rPr>
      </w:pPr>
    </w:p>
    <w:p w14:paraId="3ADDDB52" w14:textId="5BF8BCCB" w:rsidR="00853F61" w:rsidRDefault="00895840" w:rsidP="00C27459">
      <w:pPr>
        <w:pStyle w:val="Titel"/>
      </w:pPr>
      <w:bookmarkStart w:id="59" w:name="_Toc127888027"/>
      <w:bookmarkEnd w:id="6"/>
      <w:r>
        <w:lastRenderedPageBreak/>
        <w:t>Abbildungsverzeichnis</w:t>
      </w:r>
      <w:bookmarkEnd w:id="59"/>
    </w:p>
    <w:p w14:paraId="012C8851" w14:textId="2080FE5B" w:rsidR="00E86A5A" w:rsidRDefault="00E86A5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"Abbildung" </w:instrText>
      </w:r>
      <w:r>
        <w:fldChar w:fldCharType="separate"/>
      </w:r>
      <w:hyperlink r:id="rId53" w:anchor="_Toc127348519" w:history="1">
        <w:r w:rsidRPr="00001C6B">
          <w:rPr>
            <w:rStyle w:val="Hyperlink"/>
            <w:noProof/>
          </w:rPr>
          <w:t>Abbildung 1 Zeichnung eines DHCP-Paketes</w:t>
        </w:r>
        <w:r>
          <w:rPr>
            <w:noProof/>
            <w:webHidden/>
          </w:rPr>
          <w:tab/>
        </w:r>
        <w:r>
          <w:rPr>
            <w:noProof/>
            <w:webHidden/>
          </w:rPr>
          <w:fldChar w:fldCharType="begin"/>
        </w:r>
        <w:r>
          <w:rPr>
            <w:noProof/>
            <w:webHidden/>
          </w:rPr>
          <w:instrText xml:space="preserve"> PAGEREF _Toc127348519 \h </w:instrText>
        </w:r>
        <w:r>
          <w:rPr>
            <w:noProof/>
            <w:webHidden/>
          </w:rPr>
        </w:r>
        <w:r>
          <w:rPr>
            <w:noProof/>
            <w:webHidden/>
          </w:rPr>
          <w:fldChar w:fldCharType="separate"/>
        </w:r>
        <w:r>
          <w:rPr>
            <w:noProof/>
            <w:webHidden/>
          </w:rPr>
          <w:t>3</w:t>
        </w:r>
        <w:r>
          <w:rPr>
            <w:noProof/>
            <w:webHidden/>
          </w:rPr>
          <w:fldChar w:fldCharType="end"/>
        </w:r>
      </w:hyperlink>
    </w:p>
    <w:p w14:paraId="24763D7B" w14:textId="071C3D71"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0" w:history="1">
        <w:r w:rsidR="00E86A5A" w:rsidRPr="00001C6B">
          <w:rPr>
            <w:rStyle w:val="Hyperlink"/>
            <w:noProof/>
          </w:rPr>
          <w:t>Abbildung 2 Virtual Box Oberfläche</w:t>
        </w:r>
        <w:r w:rsidR="00E86A5A">
          <w:rPr>
            <w:noProof/>
            <w:webHidden/>
          </w:rPr>
          <w:tab/>
        </w:r>
        <w:r w:rsidR="00E86A5A">
          <w:rPr>
            <w:noProof/>
            <w:webHidden/>
          </w:rPr>
          <w:fldChar w:fldCharType="begin"/>
        </w:r>
        <w:r w:rsidR="00E86A5A">
          <w:rPr>
            <w:noProof/>
            <w:webHidden/>
          </w:rPr>
          <w:instrText xml:space="preserve"> PAGEREF _Toc127348520 \h </w:instrText>
        </w:r>
        <w:r w:rsidR="00E86A5A">
          <w:rPr>
            <w:noProof/>
            <w:webHidden/>
          </w:rPr>
        </w:r>
        <w:r w:rsidR="00E86A5A">
          <w:rPr>
            <w:noProof/>
            <w:webHidden/>
          </w:rPr>
          <w:fldChar w:fldCharType="separate"/>
        </w:r>
        <w:r w:rsidR="00E86A5A">
          <w:rPr>
            <w:noProof/>
            <w:webHidden/>
          </w:rPr>
          <w:t>15</w:t>
        </w:r>
        <w:r w:rsidR="00E86A5A">
          <w:rPr>
            <w:noProof/>
            <w:webHidden/>
          </w:rPr>
          <w:fldChar w:fldCharType="end"/>
        </w:r>
      </w:hyperlink>
    </w:p>
    <w:p w14:paraId="6721580C" w14:textId="4B9CC3B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1" w:history="1">
        <w:r w:rsidR="00E86A5A" w:rsidRPr="00001C6B">
          <w:rPr>
            <w:rStyle w:val="Hyperlink"/>
            <w:noProof/>
          </w:rPr>
          <w:t>Abbildung 3 Name und Betriebssystem für VM auswählen</w:t>
        </w:r>
        <w:r w:rsidR="00E86A5A">
          <w:rPr>
            <w:noProof/>
            <w:webHidden/>
          </w:rPr>
          <w:tab/>
        </w:r>
        <w:r w:rsidR="00E86A5A">
          <w:rPr>
            <w:noProof/>
            <w:webHidden/>
          </w:rPr>
          <w:fldChar w:fldCharType="begin"/>
        </w:r>
        <w:r w:rsidR="00E86A5A">
          <w:rPr>
            <w:noProof/>
            <w:webHidden/>
          </w:rPr>
          <w:instrText xml:space="preserve"> PAGEREF _Toc127348521 \h </w:instrText>
        </w:r>
        <w:r w:rsidR="00E86A5A">
          <w:rPr>
            <w:noProof/>
            <w:webHidden/>
          </w:rPr>
        </w:r>
        <w:r w:rsidR="00E86A5A">
          <w:rPr>
            <w:noProof/>
            <w:webHidden/>
          </w:rPr>
          <w:fldChar w:fldCharType="separate"/>
        </w:r>
        <w:r w:rsidR="00E86A5A">
          <w:rPr>
            <w:noProof/>
            <w:webHidden/>
          </w:rPr>
          <w:t>16</w:t>
        </w:r>
        <w:r w:rsidR="00E86A5A">
          <w:rPr>
            <w:noProof/>
            <w:webHidden/>
          </w:rPr>
          <w:fldChar w:fldCharType="end"/>
        </w:r>
      </w:hyperlink>
    </w:p>
    <w:p w14:paraId="053BAAD4" w14:textId="57E6F9B5"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2" w:history="1">
        <w:r w:rsidR="00E86A5A" w:rsidRPr="00001C6B">
          <w:rPr>
            <w:rStyle w:val="Hyperlink"/>
            <w:noProof/>
          </w:rPr>
          <w:t>Abbildung 4 Speichergröße von der VM einstellen</w:t>
        </w:r>
        <w:r w:rsidR="00E86A5A">
          <w:rPr>
            <w:noProof/>
            <w:webHidden/>
          </w:rPr>
          <w:tab/>
        </w:r>
        <w:r w:rsidR="00E86A5A">
          <w:rPr>
            <w:noProof/>
            <w:webHidden/>
          </w:rPr>
          <w:fldChar w:fldCharType="begin"/>
        </w:r>
        <w:r w:rsidR="00E86A5A">
          <w:rPr>
            <w:noProof/>
            <w:webHidden/>
          </w:rPr>
          <w:instrText xml:space="preserve"> PAGEREF _Toc127348522 \h </w:instrText>
        </w:r>
        <w:r w:rsidR="00E86A5A">
          <w:rPr>
            <w:noProof/>
            <w:webHidden/>
          </w:rPr>
        </w:r>
        <w:r w:rsidR="00E86A5A">
          <w:rPr>
            <w:noProof/>
            <w:webHidden/>
          </w:rPr>
          <w:fldChar w:fldCharType="separate"/>
        </w:r>
        <w:r w:rsidR="00E86A5A">
          <w:rPr>
            <w:noProof/>
            <w:webHidden/>
          </w:rPr>
          <w:t>16</w:t>
        </w:r>
        <w:r w:rsidR="00E86A5A">
          <w:rPr>
            <w:noProof/>
            <w:webHidden/>
          </w:rPr>
          <w:fldChar w:fldCharType="end"/>
        </w:r>
      </w:hyperlink>
    </w:p>
    <w:p w14:paraId="5D15365E" w14:textId="016697D3"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3" w:history="1">
        <w:r w:rsidR="00E86A5A" w:rsidRPr="00001C6B">
          <w:rPr>
            <w:rStyle w:val="Hyperlink"/>
            <w:noProof/>
          </w:rPr>
          <w:t>Abbildung 5 Speicherplatzkonfigurieren am Server</w:t>
        </w:r>
        <w:r w:rsidR="00E86A5A">
          <w:rPr>
            <w:noProof/>
            <w:webHidden/>
          </w:rPr>
          <w:tab/>
        </w:r>
        <w:r w:rsidR="00E86A5A">
          <w:rPr>
            <w:noProof/>
            <w:webHidden/>
          </w:rPr>
          <w:fldChar w:fldCharType="begin"/>
        </w:r>
        <w:r w:rsidR="00E86A5A">
          <w:rPr>
            <w:noProof/>
            <w:webHidden/>
          </w:rPr>
          <w:instrText xml:space="preserve"> PAGEREF _Toc127348523 \h </w:instrText>
        </w:r>
        <w:r w:rsidR="00E86A5A">
          <w:rPr>
            <w:noProof/>
            <w:webHidden/>
          </w:rPr>
        </w:r>
        <w:r w:rsidR="00E86A5A">
          <w:rPr>
            <w:noProof/>
            <w:webHidden/>
          </w:rPr>
          <w:fldChar w:fldCharType="separate"/>
        </w:r>
        <w:r w:rsidR="00E86A5A">
          <w:rPr>
            <w:noProof/>
            <w:webHidden/>
          </w:rPr>
          <w:t>18</w:t>
        </w:r>
        <w:r w:rsidR="00E86A5A">
          <w:rPr>
            <w:noProof/>
            <w:webHidden/>
          </w:rPr>
          <w:fldChar w:fldCharType="end"/>
        </w:r>
      </w:hyperlink>
    </w:p>
    <w:p w14:paraId="11D3AC90" w14:textId="55E4AB2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4" w:history="1">
        <w:r w:rsidR="00E86A5A" w:rsidRPr="00001C6B">
          <w:rPr>
            <w:rStyle w:val="Hyperlink"/>
            <w:noProof/>
          </w:rPr>
          <w:t>Abbildung 6 Profil des Server Benutzers anlegen</w:t>
        </w:r>
        <w:r w:rsidR="00E86A5A">
          <w:rPr>
            <w:noProof/>
            <w:webHidden/>
          </w:rPr>
          <w:tab/>
        </w:r>
        <w:r w:rsidR="00E86A5A">
          <w:rPr>
            <w:noProof/>
            <w:webHidden/>
          </w:rPr>
          <w:fldChar w:fldCharType="begin"/>
        </w:r>
        <w:r w:rsidR="00E86A5A">
          <w:rPr>
            <w:noProof/>
            <w:webHidden/>
          </w:rPr>
          <w:instrText xml:space="preserve"> PAGEREF _Toc127348524 \h </w:instrText>
        </w:r>
        <w:r w:rsidR="00E86A5A">
          <w:rPr>
            <w:noProof/>
            <w:webHidden/>
          </w:rPr>
        </w:r>
        <w:r w:rsidR="00E86A5A">
          <w:rPr>
            <w:noProof/>
            <w:webHidden/>
          </w:rPr>
          <w:fldChar w:fldCharType="separate"/>
        </w:r>
        <w:r w:rsidR="00E86A5A">
          <w:rPr>
            <w:noProof/>
            <w:webHidden/>
          </w:rPr>
          <w:t>19</w:t>
        </w:r>
        <w:r w:rsidR="00E86A5A">
          <w:rPr>
            <w:noProof/>
            <w:webHidden/>
          </w:rPr>
          <w:fldChar w:fldCharType="end"/>
        </w:r>
      </w:hyperlink>
    </w:p>
    <w:p w14:paraId="008FBFD2" w14:textId="5ABC0CD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5" w:history="1">
        <w:r w:rsidR="00E86A5A" w:rsidRPr="00001C6B">
          <w:rPr>
            <w:rStyle w:val="Hyperlink"/>
            <w:noProof/>
          </w:rPr>
          <w:t>Abbildung 7 Server Oberfläche nach dem Neustart</w:t>
        </w:r>
        <w:r w:rsidR="00E86A5A">
          <w:rPr>
            <w:noProof/>
            <w:webHidden/>
          </w:rPr>
          <w:tab/>
        </w:r>
        <w:r w:rsidR="00E86A5A">
          <w:rPr>
            <w:noProof/>
            <w:webHidden/>
          </w:rPr>
          <w:fldChar w:fldCharType="begin"/>
        </w:r>
        <w:r w:rsidR="00E86A5A">
          <w:rPr>
            <w:noProof/>
            <w:webHidden/>
          </w:rPr>
          <w:instrText xml:space="preserve"> PAGEREF _Toc127348525 \h </w:instrText>
        </w:r>
        <w:r w:rsidR="00E86A5A">
          <w:rPr>
            <w:noProof/>
            <w:webHidden/>
          </w:rPr>
        </w:r>
        <w:r w:rsidR="00E86A5A">
          <w:rPr>
            <w:noProof/>
            <w:webHidden/>
          </w:rPr>
          <w:fldChar w:fldCharType="separate"/>
        </w:r>
        <w:r w:rsidR="00E86A5A">
          <w:rPr>
            <w:noProof/>
            <w:webHidden/>
          </w:rPr>
          <w:t>20</w:t>
        </w:r>
        <w:r w:rsidR="00E86A5A">
          <w:rPr>
            <w:noProof/>
            <w:webHidden/>
          </w:rPr>
          <w:fldChar w:fldCharType="end"/>
        </w:r>
      </w:hyperlink>
    </w:p>
    <w:p w14:paraId="25BE94E9" w14:textId="70673D2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6" w:history="1">
        <w:r w:rsidR="00E86A5A" w:rsidRPr="00001C6B">
          <w:rPr>
            <w:rStyle w:val="Hyperlink"/>
            <w:noProof/>
          </w:rPr>
          <w:t>Abbildung 8 Installation der DHCP-Pakete</w:t>
        </w:r>
        <w:r w:rsidR="00E86A5A">
          <w:rPr>
            <w:noProof/>
            <w:webHidden/>
          </w:rPr>
          <w:tab/>
        </w:r>
        <w:r w:rsidR="00E86A5A">
          <w:rPr>
            <w:noProof/>
            <w:webHidden/>
          </w:rPr>
          <w:fldChar w:fldCharType="begin"/>
        </w:r>
        <w:r w:rsidR="00E86A5A">
          <w:rPr>
            <w:noProof/>
            <w:webHidden/>
          </w:rPr>
          <w:instrText xml:space="preserve"> PAGEREF _Toc127348526 \h </w:instrText>
        </w:r>
        <w:r w:rsidR="00E86A5A">
          <w:rPr>
            <w:noProof/>
            <w:webHidden/>
          </w:rPr>
        </w:r>
        <w:r w:rsidR="00E86A5A">
          <w:rPr>
            <w:noProof/>
            <w:webHidden/>
          </w:rPr>
          <w:fldChar w:fldCharType="separate"/>
        </w:r>
        <w:r w:rsidR="00E86A5A">
          <w:rPr>
            <w:noProof/>
            <w:webHidden/>
          </w:rPr>
          <w:t>21</w:t>
        </w:r>
        <w:r w:rsidR="00E86A5A">
          <w:rPr>
            <w:noProof/>
            <w:webHidden/>
          </w:rPr>
          <w:fldChar w:fldCharType="end"/>
        </w:r>
      </w:hyperlink>
    </w:p>
    <w:p w14:paraId="1B637C46" w14:textId="43A3768B"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7" w:history="1">
        <w:r w:rsidR="00E86A5A" w:rsidRPr="00001C6B">
          <w:rPr>
            <w:rStyle w:val="Hyperlink"/>
            <w:noProof/>
          </w:rPr>
          <w:t>Abbildung 9 DHCP-Lease definieren</w:t>
        </w:r>
        <w:r w:rsidR="00E86A5A">
          <w:rPr>
            <w:noProof/>
            <w:webHidden/>
          </w:rPr>
          <w:tab/>
        </w:r>
        <w:r w:rsidR="00E86A5A">
          <w:rPr>
            <w:noProof/>
            <w:webHidden/>
          </w:rPr>
          <w:fldChar w:fldCharType="begin"/>
        </w:r>
        <w:r w:rsidR="00E86A5A">
          <w:rPr>
            <w:noProof/>
            <w:webHidden/>
          </w:rPr>
          <w:instrText xml:space="preserve"> PAGEREF _Toc127348527 \h </w:instrText>
        </w:r>
        <w:r w:rsidR="00E86A5A">
          <w:rPr>
            <w:noProof/>
            <w:webHidden/>
          </w:rPr>
        </w:r>
        <w:r w:rsidR="00E86A5A">
          <w:rPr>
            <w:noProof/>
            <w:webHidden/>
          </w:rPr>
          <w:fldChar w:fldCharType="separate"/>
        </w:r>
        <w:r w:rsidR="00E86A5A">
          <w:rPr>
            <w:noProof/>
            <w:webHidden/>
          </w:rPr>
          <w:t>22</w:t>
        </w:r>
        <w:r w:rsidR="00E86A5A">
          <w:rPr>
            <w:noProof/>
            <w:webHidden/>
          </w:rPr>
          <w:fldChar w:fldCharType="end"/>
        </w:r>
      </w:hyperlink>
    </w:p>
    <w:p w14:paraId="52A34F4D" w14:textId="66140E2D"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8" w:history="1">
        <w:r w:rsidR="00E86A5A" w:rsidRPr="00001C6B">
          <w:rPr>
            <w:rStyle w:val="Hyperlink"/>
            <w:noProof/>
          </w:rPr>
          <w:t>Abbildung 10 Funktionstest des DHCP-Servers</w:t>
        </w:r>
        <w:r w:rsidR="00E86A5A">
          <w:rPr>
            <w:noProof/>
            <w:webHidden/>
          </w:rPr>
          <w:tab/>
        </w:r>
        <w:r w:rsidR="00E86A5A">
          <w:rPr>
            <w:noProof/>
            <w:webHidden/>
          </w:rPr>
          <w:fldChar w:fldCharType="begin"/>
        </w:r>
        <w:r w:rsidR="00E86A5A">
          <w:rPr>
            <w:noProof/>
            <w:webHidden/>
          </w:rPr>
          <w:instrText xml:space="preserve"> PAGEREF _Toc127348528 \h </w:instrText>
        </w:r>
        <w:r w:rsidR="00E86A5A">
          <w:rPr>
            <w:noProof/>
            <w:webHidden/>
          </w:rPr>
        </w:r>
        <w:r w:rsidR="00E86A5A">
          <w:rPr>
            <w:noProof/>
            <w:webHidden/>
          </w:rPr>
          <w:fldChar w:fldCharType="separate"/>
        </w:r>
        <w:r w:rsidR="00E86A5A">
          <w:rPr>
            <w:noProof/>
            <w:webHidden/>
          </w:rPr>
          <w:t>23</w:t>
        </w:r>
        <w:r w:rsidR="00E86A5A">
          <w:rPr>
            <w:noProof/>
            <w:webHidden/>
          </w:rPr>
          <w:fldChar w:fldCharType="end"/>
        </w:r>
      </w:hyperlink>
    </w:p>
    <w:p w14:paraId="5E261234" w14:textId="55A88E6F"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29" w:history="1">
        <w:r w:rsidR="00E86A5A" w:rsidRPr="00001C6B">
          <w:rPr>
            <w:rStyle w:val="Hyperlink"/>
            <w:noProof/>
          </w:rPr>
          <w:t>Abbildung 11 Passwort für Admin anlegen</w:t>
        </w:r>
        <w:r w:rsidR="00E86A5A">
          <w:rPr>
            <w:noProof/>
            <w:webHidden/>
          </w:rPr>
          <w:tab/>
        </w:r>
        <w:r w:rsidR="00E86A5A">
          <w:rPr>
            <w:noProof/>
            <w:webHidden/>
          </w:rPr>
          <w:fldChar w:fldCharType="begin"/>
        </w:r>
        <w:r w:rsidR="00E86A5A">
          <w:rPr>
            <w:noProof/>
            <w:webHidden/>
          </w:rPr>
          <w:instrText xml:space="preserve"> PAGEREF _Toc127348529 \h </w:instrText>
        </w:r>
        <w:r w:rsidR="00E86A5A">
          <w:rPr>
            <w:noProof/>
            <w:webHidden/>
          </w:rPr>
        </w:r>
        <w:r w:rsidR="00E86A5A">
          <w:rPr>
            <w:noProof/>
            <w:webHidden/>
          </w:rPr>
          <w:fldChar w:fldCharType="separate"/>
        </w:r>
        <w:r w:rsidR="00E86A5A">
          <w:rPr>
            <w:noProof/>
            <w:webHidden/>
          </w:rPr>
          <w:t>24</w:t>
        </w:r>
        <w:r w:rsidR="00E86A5A">
          <w:rPr>
            <w:noProof/>
            <w:webHidden/>
          </w:rPr>
          <w:fldChar w:fldCharType="end"/>
        </w:r>
      </w:hyperlink>
    </w:p>
    <w:p w14:paraId="75953326" w14:textId="46D2621B"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0" w:history="1">
        <w:r w:rsidR="00E86A5A" w:rsidRPr="00001C6B">
          <w:rPr>
            <w:rStyle w:val="Hyperlink"/>
            <w:noProof/>
          </w:rPr>
          <w:t>Abbildung 12 Wechsel zum Admin-Benutzer</w:t>
        </w:r>
        <w:r w:rsidR="00E86A5A">
          <w:rPr>
            <w:noProof/>
            <w:webHidden/>
          </w:rPr>
          <w:tab/>
        </w:r>
        <w:r w:rsidR="00E86A5A">
          <w:rPr>
            <w:noProof/>
            <w:webHidden/>
          </w:rPr>
          <w:fldChar w:fldCharType="begin"/>
        </w:r>
        <w:r w:rsidR="00E86A5A">
          <w:rPr>
            <w:noProof/>
            <w:webHidden/>
          </w:rPr>
          <w:instrText xml:space="preserve"> PAGEREF _Toc127348530 \h </w:instrText>
        </w:r>
        <w:r w:rsidR="00E86A5A">
          <w:rPr>
            <w:noProof/>
            <w:webHidden/>
          </w:rPr>
        </w:r>
        <w:r w:rsidR="00E86A5A">
          <w:rPr>
            <w:noProof/>
            <w:webHidden/>
          </w:rPr>
          <w:fldChar w:fldCharType="separate"/>
        </w:r>
        <w:r w:rsidR="00E86A5A">
          <w:rPr>
            <w:noProof/>
            <w:webHidden/>
          </w:rPr>
          <w:t>24</w:t>
        </w:r>
        <w:r w:rsidR="00E86A5A">
          <w:rPr>
            <w:noProof/>
            <w:webHidden/>
          </w:rPr>
          <w:fldChar w:fldCharType="end"/>
        </w:r>
      </w:hyperlink>
    </w:p>
    <w:p w14:paraId="77D825F9" w14:textId="6C04AA4E"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1" w:history="1">
        <w:r w:rsidR="00E86A5A" w:rsidRPr="00001C6B">
          <w:rPr>
            <w:rStyle w:val="Hyperlink"/>
            <w:noProof/>
          </w:rPr>
          <w:t>Abbildung 13 Name des Mail-Servers</w:t>
        </w:r>
        <w:r w:rsidR="00E86A5A">
          <w:rPr>
            <w:noProof/>
            <w:webHidden/>
          </w:rPr>
          <w:tab/>
        </w:r>
        <w:r w:rsidR="00E86A5A">
          <w:rPr>
            <w:noProof/>
            <w:webHidden/>
          </w:rPr>
          <w:fldChar w:fldCharType="begin"/>
        </w:r>
        <w:r w:rsidR="00E86A5A">
          <w:rPr>
            <w:noProof/>
            <w:webHidden/>
          </w:rPr>
          <w:instrText xml:space="preserve"> PAGEREF _Toc127348531 \h </w:instrText>
        </w:r>
        <w:r w:rsidR="00E86A5A">
          <w:rPr>
            <w:noProof/>
            <w:webHidden/>
          </w:rPr>
        </w:r>
        <w:r w:rsidR="00E86A5A">
          <w:rPr>
            <w:noProof/>
            <w:webHidden/>
          </w:rPr>
          <w:fldChar w:fldCharType="separate"/>
        </w:r>
        <w:r w:rsidR="00E86A5A">
          <w:rPr>
            <w:noProof/>
            <w:webHidden/>
          </w:rPr>
          <w:t>25</w:t>
        </w:r>
        <w:r w:rsidR="00E86A5A">
          <w:rPr>
            <w:noProof/>
            <w:webHidden/>
          </w:rPr>
          <w:fldChar w:fldCharType="end"/>
        </w:r>
      </w:hyperlink>
    </w:p>
    <w:p w14:paraId="3A35B453" w14:textId="09817066"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2" w:history="1">
        <w:r w:rsidR="00E86A5A" w:rsidRPr="00001C6B">
          <w:rPr>
            <w:rStyle w:val="Hyperlink"/>
            <w:noProof/>
          </w:rPr>
          <w:t>Abbildung 14 Postfix Erweiterung und Postfix Daemon starten</w:t>
        </w:r>
        <w:r w:rsidR="00E86A5A">
          <w:rPr>
            <w:noProof/>
            <w:webHidden/>
          </w:rPr>
          <w:tab/>
        </w:r>
        <w:r w:rsidR="00E86A5A">
          <w:rPr>
            <w:noProof/>
            <w:webHidden/>
          </w:rPr>
          <w:fldChar w:fldCharType="begin"/>
        </w:r>
        <w:r w:rsidR="00E86A5A">
          <w:rPr>
            <w:noProof/>
            <w:webHidden/>
          </w:rPr>
          <w:instrText xml:space="preserve"> PAGEREF _Toc127348532 \h </w:instrText>
        </w:r>
        <w:r w:rsidR="00E86A5A">
          <w:rPr>
            <w:noProof/>
            <w:webHidden/>
          </w:rPr>
        </w:r>
        <w:r w:rsidR="00E86A5A">
          <w:rPr>
            <w:noProof/>
            <w:webHidden/>
          </w:rPr>
          <w:fldChar w:fldCharType="separate"/>
        </w:r>
        <w:r w:rsidR="00E86A5A">
          <w:rPr>
            <w:noProof/>
            <w:webHidden/>
          </w:rPr>
          <w:t>26</w:t>
        </w:r>
        <w:r w:rsidR="00E86A5A">
          <w:rPr>
            <w:noProof/>
            <w:webHidden/>
          </w:rPr>
          <w:fldChar w:fldCharType="end"/>
        </w:r>
      </w:hyperlink>
    </w:p>
    <w:p w14:paraId="39539929" w14:textId="4DAEAF2E"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3" w:history="1">
        <w:r w:rsidR="00E86A5A" w:rsidRPr="00001C6B">
          <w:rPr>
            <w:rStyle w:val="Hyperlink"/>
            <w:noProof/>
          </w:rPr>
          <w:t>Abbildung 15 Output der Verbindung des Mail-Servers</w:t>
        </w:r>
        <w:r w:rsidR="00E86A5A">
          <w:rPr>
            <w:noProof/>
            <w:webHidden/>
          </w:rPr>
          <w:tab/>
        </w:r>
        <w:r w:rsidR="00E86A5A">
          <w:rPr>
            <w:noProof/>
            <w:webHidden/>
          </w:rPr>
          <w:fldChar w:fldCharType="begin"/>
        </w:r>
        <w:r w:rsidR="00E86A5A">
          <w:rPr>
            <w:noProof/>
            <w:webHidden/>
          </w:rPr>
          <w:instrText xml:space="preserve"> PAGEREF _Toc127348533 \h </w:instrText>
        </w:r>
        <w:r w:rsidR="00E86A5A">
          <w:rPr>
            <w:noProof/>
            <w:webHidden/>
          </w:rPr>
        </w:r>
        <w:r w:rsidR="00E86A5A">
          <w:rPr>
            <w:noProof/>
            <w:webHidden/>
          </w:rPr>
          <w:fldChar w:fldCharType="separate"/>
        </w:r>
        <w:r w:rsidR="00E86A5A">
          <w:rPr>
            <w:noProof/>
            <w:webHidden/>
          </w:rPr>
          <w:t>27</w:t>
        </w:r>
        <w:r w:rsidR="00E86A5A">
          <w:rPr>
            <w:noProof/>
            <w:webHidden/>
          </w:rPr>
          <w:fldChar w:fldCharType="end"/>
        </w:r>
      </w:hyperlink>
    </w:p>
    <w:p w14:paraId="57279EE6" w14:textId="50137232"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4" w:history="1">
        <w:r w:rsidR="00E86A5A" w:rsidRPr="00001C6B">
          <w:rPr>
            <w:rStyle w:val="Hyperlink"/>
            <w:noProof/>
          </w:rPr>
          <w:t>Abbildung 16 Ausgabe des ehlo localhost</w:t>
        </w:r>
        <w:r w:rsidR="00E86A5A">
          <w:rPr>
            <w:noProof/>
            <w:webHidden/>
          </w:rPr>
          <w:tab/>
        </w:r>
        <w:r w:rsidR="00E86A5A">
          <w:rPr>
            <w:noProof/>
            <w:webHidden/>
          </w:rPr>
          <w:fldChar w:fldCharType="begin"/>
        </w:r>
        <w:r w:rsidR="00E86A5A">
          <w:rPr>
            <w:noProof/>
            <w:webHidden/>
          </w:rPr>
          <w:instrText xml:space="preserve"> PAGEREF _Toc127348534 \h </w:instrText>
        </w:r>
        <w:r w:rsidR="00E86A5A">
          <w:rPr>
            <w:noProof/>
            <w:webHidden/>
          </w:rPr>
        </w:r>
        <w:r w:rsidR="00E86A5A">
          <w:rPr>
            <w:noProof/>
            <w:webHidden/>
          </w:rPr>
          <w:fldChar w:fldCharType="separate"/>
        </w:r>
        <w:r w:rsidR="00E86A5A">
          <w:rPr>
            <w:noProof/>
            <w:webHidden/>
          </w:rPr>
          <w:t>27</w:t>
        </w:r>
        <w:r w:rsidR="00E86A5A">
          <w:rPr>
            <w:noProof/>
            <w:webHidden/>
          </w:rPr>
          <w:fldChar w:fldCharType="end"/>
        </w:r>
      </w:hyperlink>
    </w:p>
    <w:p w14:paraId="2607B1B3" w14:textId="262B8EAA"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5" w:history="1">
        <w:r w:rsidR="00E86A5A" w:rsidRPr="00001C6B">
          <w:rPr>
            <w:rStyle w:val="Hyperlink"/>
            <w:noProof/>
          </w:rPr>
          <w:t>Abbildung 17 Ausgabe der E-Mail die versendet wurde</w:t>
        </w:r>
        <w:r w:rsidR="00E86A5A">
          <w:rPr>
            <w:noProof/>
            <w:webHidden/>
          </w:rPr>
          <w:tab/>
        </w:r>
        <w:r w:rsidR="00E86A5A">
          <w:rPr>
            <w:noProof/>
            <w:webHidden/>
          </w:rPr>
          <w:fldChar w:fldCharType="begin"/>
        </w:r>
        <w:r w:rsidR="00E86A5A">
          <w:rPr>
            <w:noProof/>
            <w:webHidden/>
          </w:rPr>
          <w:instrText xml:space="preserve"> PAGEREF _Toc127348535 \h </w:instrText>
        </w:r>
        <w:r w:rsidR="00E86A5A">
          <w:rPr>
            <w:noProof/>
            <w:webHidden/>
          </w:rPr>
        </w:r>
        <w:r w:rsidR="00E86A5A">
          <w:rPr>
            <w:noProof/>
            <w:webHidden/>
          </w:rPr>
          <w:fldChar w:fldCharType="separate"/>
        </w:r>
        <w:r w:rsidR="00E86A5A">
          <w:rPr>
            <w:noProof/>
            <w:webHidden/>
          </w:rPr>
          <w:t>28</w:t>
        </w:r>
        <w:r w:rsidR="00E86A5A">
          <w:rPr>
            <w:noProof/>
            <w:webHidden/>
          </w:rPr>
          <w:fldChar w:fldCharType="end"/>
        </w:r>
      </w:hyperlink>
    </w:p>
    <w:p w14:paraId="1038F932" w14:textId="7D27C007"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6" w:history="1">
        <w:r w:rsidR="00E86A5A" w:rsidRPr="00001C6B">
          <w:rPr>
            <w:rStyle w:val="Hyperlink"/>
            <w:noProof/>
          </w:rPr>
          <w:t>Abbildung 18 Screenshot des Client-Programms</w:t>
        </w:r>
        <w:r w:rsidR="00E86A5A">
          <w:rPr>
            <w:noProof/>
            <w:webHidden/>
          </w:rPr>
          <w:tab/>
        </w:r>
        <w:r w:rsidR="00E86A5A">
          <w:rPr>
            <w:noProof/>
            <w:webHidden/>
          </w:rPr>
          <w:fldChar w:fldCharType="begin"/>
        </w:r>
        <w:r w:rsidR="00E86A5A">
          <w:rPr>
            <w:noProof/>
            <w:webHidden/>
          </w:rPr>
          <w:instrText xml:space="preserve"> PAGEREF _Toc127348536 \h </w:instrText>
        </w:r>
        <w:r w:rsidR="00E86A5A">
          <w:rPr>
            <w:noProof/>
            <w:webHidden/>
          </w:rPr>
        </w:r>
        <w:r w:rsidR="00E86A5A">
          <w:rPr>
            <w:noProof/>
            <w:webHidden/>
          </w:rPr>
          <w:fldChar w:fldCharType="separate"/>
        </w:r>
        <w:r w:rsidR="00E86A5A">
          <w:rPr>
            <w:noProof/>
            <w:webHidden/>
          </w:rPr>
          <w:t>30</w:t>
        </w:r>
        <w:r w:rsidR="00E86A5A">
          <w:rPr>
            <w:noProof/>
            <w:webHidden/>
          </w:rPr>
          <w:fldChar w:fldCharType="end"/>
        </w:r>
      </w:hyperlink>
    </w:p>
    <w:p w14:paraId="74BCAC7B" w14:textId="14639533"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w:anchor="_Toc127348537" w:history="1">
        <w:r w:rsidR="00E86A5A" w:rsidRPr="00001C6B">
          <w:rPr>
            <w:rStyle w:val="Hyperlink"/>
            <w:noProof/>
          </w:rPr>
          <w:t>Abbildung 19 Server Ausgabe von dem Programmcode</w:t>
        </w:r>
        <w:r w:rsidR="00E86A5A">
          <w:rPr>
            <w:noProof/>
            <w:webHidden/>
          </w:rPr>
          <w:tab/>
        </w:r>
        <w:r w:rsidR="00E86A5A">
          <w:rPr>
            <w:noProof/>
            <w:webHidden/>
          </w:rPr>
          <w:fldChar w:fldCharType="begin"/>
        </w:r>
        <w:r w:rsidR="00E86A5A">
          <w:rPr>
            <w:noProof/>
            <w:webHidden/>
          </w:rPr>
          <w:instrText xml:space="preserve"> PAGEREF _Toc127348537 \h </w:instrText>
        </w:r>
        <w:r w:rsidR="00E86A5A">
          <w:rPr>
            <w:noProof/>
            <w:webHidden/>
          </w:rPr>
        </w:r>
        <w:r w:rsidR="00E86A5A">
          <w:rPr>
            <w:noProof/>
            <w:webHidden/>
          </w:rPr>
          <w:fldChar w:fldCharType="separate"/>
        </w:r>
        <w:r w:rsidR="00E86A5A">
          <w:rPr>
            <w:noProof/>
            <w:webHidden/>
          </w:rPr>
          <w:t>31</w:t>
        </w:r>
        <w:r w:rsidR="00E86A5A">
          <w:rPr>
            <w:noProof/>
            <w:webHidden/>
          </w:rPr>
          <w:fldChar w:fldCharType="end"/>
        </w:r>
      </w:hyperlink>
    </w:p>
    <w:p w14:paraId="0531E92B" w14:textId="5A059B70" w:rsidR="00E86A5A" w:rsidRDefault="00000000">
      <w:pPr>
        <w:pStyle w:val="Abbildungsverzeichnis"/>
        <w:tabs>
          <w:tab w:val="right" w:leader="dot" w:pos="8777"/>
        </w:tabs>
        <w:rPr>
          <w:rFonts w:asciiTheme="minorHAnsi" w:eastAsiaTheme="minorEastAsia" w:hAnsiTheme="minorHAnsi" w:cstheme="minorBidi"/>
          <w:noProof/>
          <w:sz w:val="22"/>
          <w:szCs w:val="22"/>
          <w:lang w:val="de-AT" w:eastAsia="de-AT"/>
        </w:rPr>
      </w:pPr>
      <w:hyperlink r:id="rId54" w:anchor="_Toc127348538" w:history="1">
        <w:r w:rsidR="00E86A5A" w:rsidRPr="00001C6B">
          <w:rPr>
            <w:rStyle w:val="Hyperlink"/>
            <w:noProof/>
          </w:rPr>
          <w:t>Abbildung 20 Gantt-Diagramm Edelmann Patrick</w:t>
        </w:r>
        <w:r w:rsidR="00E86A5A">
          <w:rPr>
            <w:noProof/>
            <w:webHidden/>
          </w:rPr>
          <w:tab/>
        </w:r>
        <w:r w:rsidR="00E86A5A">
          <w:rPr>
            <w:noProof/>
            <w:webHidden/>
          </w:rPr>
          <w:fldChar w:fldCharType="begin"/>
        </w:r>
        <w:r w:rsidR="00E86A5A">
          <w:rPr>
            <w:noProof/>
            <w:webHidden/>
          </w:rPr>
          <w:instrText xml:space="preserve"> PAGEREF _Toc127348538 \h </w:instrText>
        </w:r>
        <w:r w:rsidR="00E86A5A">
          <w:rPr>
            <w:noProof/>
            <w:webHidden/>
          </w:rPr>
        </w:r>
        <w:r w:rsidR="00E86A5A">
          <w:rPr>
            <w:noProof/>
            <w:webHidden/>
          </w:rPr>
          <w:fldChar w:fldCharType="separate"/>
        </w:r>
        <w:r w:rsidR="00E86A5A">
          <w:rPr>
            <w:noProof/>
            <w:webHidden/>
          </w:rPr>
          <w:t>XXXVIII</w:t>
        </w:r>
        <w:r w:rsidR="00E86A5A">
          <w:rPr>
            <w:noProof/>
            <w:webHidden/>
          </w:rPr>
          <w:fldChar w:fldCharType="end"/>
        </w:r>
      </w:hyperlink>
    </w:p>
    <w:p w14:paraId="706FA823" w14:textId="24290B74" w:rsidR="00E86A5A" w:rsidRDefault="00E86A5A" w:rsidP="00E86A5A">
      <w:r>
        <w:fldChar w:fldCharType="end"/>
      </w:r>
    </w:p>
    <w:p w14:paraId="55A92CF8" w14:textId="562EF90A" w:rsidR="00E86A5A" w:rsidRDefault="00E86A5A" w:rsidP="00E86A5A"/>
    <w:p w14:paraId="6314D164" w14:textId="613F03DF" w:rsidR="00E86A5A" w:rsidRDefault="00E86A5A" w:rsidP="00E86A5A"/>
    <w:p w14:paraId="49845DE0" w14:textId="733FCC54" w:rsidR="00E86A5A" w:rsidRDefault="00E86A5A" w:rsidP="00E86A5A"/>
    <w:p w14:paraId="718EB8A2" w14:textId="585AECDD" w:rsidR="00E86A5A" w:rsidRDefault="00E86A5A" w:rsidP="00E86A5A"/>
    <w:p w14:paraId="333DBF5D" w14:textId="672715F5" w:rsidR="00E86A5A" w:rsidRDefault="00E86A5A" w:rsidP="00E86A5A"/>
    <w:p w14:paraId="61823F1A" w14:textId="77777777" w:rsidR="00C27459" w:rsidRDefault="00C27459" w:rsidP="00E86A5A"/>
    <w:p w14:paraId="2FF1C9C9" w14:textId="77777777" w:rsidR="00C27459" w:rsidRDefault="00E529EF" w:rsidP="00E529EF">
      <w:pPr>
        <w:tabs>
          <w:tab w:val="left" w:pos="2605"/>
        </w:tabs>
        <w:sectPr w:rsidR="00C27459" w:rsidSect="00C27459">
          <w:footerReference w:type="default" r:id="rId55"/>
          <w:type w:val="continuous"/>
          <w:pgSz w:w="11906" w:h="16838"/>
          <w:pgMar w:top="1418" w:right="1418" w:bottom="1418" w:left="1701" w:header="720" w:footer="720" w:gutter="0"/>
          <w:cols w:space="708"/>
          <w:docGrid w:linePitch="360"/>
        </w:sectPr>
      </w:pPr>
      <w:r>
        <w:tab/>
      </w:r>
    </w:p>
    <w:p w14:paraId="6C33AD15" w14:textId="787BF9DA" w:rsidR="00853F61" w:rsidRDefault="00853F61" w:rsidP="00C27459">
      <w:pPr>
        <w:pStyle w:val="Titel"/>
      </w:pPr>
      <w:bookmarkStart w:id="60" w:name="_Toc343525873"/>
      <w:bookmarkStart w:id="61" w:name="_Toc127888028"/>
      <w:r>
        <w:lastRenderedPageBreak/>
        <w:t>Tabellenverzeichnis</w:t>
      </w:r>
      <w:bookmarkEnd w:id="60"/>
      <w:bookmarkEnd w:id="61"/>
    </w:p>
    <w:p w14:paraId="3B2F94E7" w14:textId="5EE2A7B5" w:rsidR="00333CAA" w:rsidRDefault="00333CAA">
      <w:pPr>
        <w:pStyle w:val="Abbildungsverzeichnis"/>
        <w:tabs>
          <w:tab w:val="right" w:leader="dot" w:pos="8777"/>
        </w:tabs>
        <w:rPr>
          <w:rFonts w:asciiTheme="minorHAnsi" w:eastAsiaTheme="minorEastAsia" w:hAnsiTheme="minorHAnsi" w:cstheme="minorBidi"/>
          <w:noProof/>
          <w:sz w:val="22"/>
          <w:szCs w:val="22"/>
          <w:lang w:val="de-AT" w:eastAsia="de-AT"/>
        </w:rPr>
      </w:pPr>
      <w:r>
        <w:fldChar w:fldCharType="begin"/>
      </w:r>
      <w:r>
        <w:instrText xml:space="preserve"> TOC \h \z \c "Tabelle" </w:instrText>
      </w:r>
      <w:r>
        <w:fldChar w:fldCharType="separate"/>
      </w:r>
      <w:hyperlink w:anchor="_Toc128738535" w:history="1">
        <w:r w:rsidRPr="00F05A5C">
          <w:rPr>
            <w:rStyle w:val="Hyperlink"/>
            <w:noProof/>
          </w:rPr>
          <w:t>Tabelle 1 Arbeitsnachweis der Diplomarbeit von Edelmann Patrick</w:t>
        </w:r>
        <w:r>
          <w:rPr>
            <w:noProof/>
            <w:webHidden/>
          </w:rPr>
          <w:tab/>
        </w:r>
        <w:r>
          <w:rPr>
            <w:noProof/>
            <w:webHidden/>
          </w:rPr>
          <w:fldChar w:fldCharType="begin"/>
        </w:r>
        <w:r>
          <w:rPr>
            <w:noProof/>
            <w:webHidden/>
          </w:rPr>
          <w:instrText xml:space="preserve"> PAGEREF _Toc128738535 \h </w:instrText>
        </w:r>
        <w:r>
          <w:rPr>
            <w:noProof/>
            <w:webHidden/>
          </w:rPr>
        </w:r>
        <w:r>
          <w:rPr>
            <w:noProof/>
            <w:webHidden/>
          </w:rPr>
          <w:fldChar w:fldCharType="separate"/>
        </w:r>
        <w:r>
          <w:rPr>
            <w:noProof/>
            <w:webHidden/>
          </w:rPr>
          <w:t>43</w:t>
        </w:r>
        <w:r>
          <w:rPr>
            <w:noProof/>
            <w:webHidden/>
          </w:rPr>
          <w:fldChar w:fldCharType="end"/>
        </w:r>
      </w:hyperlink>
    </w:p>
    <w:p w14:paraId="472D2591" w14:textId="2B703DC8" w:rsidR="00333CAA" w:rsidRPr="00333CAA" w:rsidRDefault="00333CAA" w:rsidP="00333CAA">
      <w:pPr>
        <w:pStyle w:val="Untertitel"/>
        <w:jc w:val="both"/>
      </w:pPr>
      <w:r>
        <w:fldChar w:fldCharType="end"/>
      </w:r>
    </w:p>
    <w:p w14:paraId="2AB15E1E" w14:textId="717468B5" w:rsidR="00C27459" w:rsidRDefault="00C27459" w:rsidP="00C27459"/>
    <w:p w14:paraId="19E1D05B" w14:textId="0702FC6B" w:rsidR="00C27459" w:rsidRDefault="00C27459" w:rsidP="00C27459"/>
    <w:p w14:paraId="189A41AE" w14:textId="70D67B83" w:rsidR="00C27459" w:rsidRDefault="00C27459" w:rsidP="00C27459"/>
    <w:p w14:paraId="6F4D3F7B" w14:textId="01894B4C" w:rsidR="00C27459" w:rsidRDefault="00C27459" w:rsidP="00C27459"/>
    <w:p w14:paraId="22E6E926" w14:textId="77777777" w:rsidR="00C27459" w:rsidRDefault="00C27459" w:rsidP="00C27459">
      <w:pPr>
        <w:sectPr w:rsidR="00C27459" w:rsidSect="00C27459">
          <w:footerReference w:type="default" r:id="rId56"/>
          <w:pgSz w:w="11906" w:h="16838"/>
          <w:pgMar w:top="1418" w:right="1418" w:bottom="1418" w:left="1701" w:header="720" w:footer="720" w:gutter="0"/>
          <w:cols w:space="708"/>
          <w:docGrid w:linePitch="360"/>
        </w:sectPr>
      </w:pPr>
    </w:p>
    <w:bookmarkStart w:id="62" w:name="_Toc127888029" w:displacedByCustomXml="next"/>
    <w:sdt>
      <w:sdtPr>
        <w:rPr>
          <w:b w:val="0"/>
          <w:smallCaps w:val="0"/>
          <w:sz w:val="24"/>
        </w:rPr>
        <w:id w:val="-129791852"/>
        <w:docPartObj>
          <w:docPartGallery w:val="Bibliographies"/>
          <w:docPartUnique/>
        </w:docPartObj>
      </w:sdtPr>
      <w:sdtEndPr>
        <w:rPr>
          <w:bCs/>
        </w:rPr>
      </w:sdtEndPr>
      <w:sdtContent>
        <w:p w14:paraId="082845F7" w14:textId="0F8B2495" w:rsidR="00C27459" w:rsidRPr="00C27459" w:rsidRDefault="00C27459" w:rsidP="00C27459">
          <w:pPr>
            <w:pStyle w:val="Titel"/>
          </w:pPr>
          <w:r w:rsidRPr="00C27459">
            <w:t>Literaturverzeichnis</w:t>
          </w:r>
          <w:bookmarkEnd w:id="62"/>
          <w:r w:rsidRPr="00C27459">
            <w:t xml:space="preserve"> </w:t>
          </w:r>
        </w:p>
        <w:p w14:paraId="171CB480" w14:textId="77777777" w:rsidR="00C27459" w:rsidRDefault="00C27459" w:rsidP="00C27459">
          <w:pPr>
            <w:pStyle w:val="Literaturverzeichnis"/>
            <w:rPr>
              <w:noProof/>
              <w:szCs w:val="24"/>
              <w:lang w:val="de-DE"/>
            </w:rPr>
          </w:pPr>
          <w:r>
            <w:fldChar w:fldCharType="begin"/>
          </w:r>
          <w:r w:rsidRPr="00C27459">
            <w:rPr>
              <w:lang w:val="de-AT"/>
            </w:rPr>
            <w:instrText>BIBLIOGRAPHY</w:instrText>
          </w:r>
          <w:r>
            <w:fldChar w:fldCharType="separate"/>
          </w:r>
          <w:r>
            <w:rPr>
              <w:noProof/>
              <w:lang w:val="de-DE"/>
            </w:rPr>
            <w:t xml:space="preserve">1. </w:t>
          </w:r>
          <w:r>
            <w:rPr>
              <w:b/>
              <w:bCs/>
              <w:noProof/>
              <w:lang w:val="de-DE"/>
            </w:rPr>
            <w:t>Edelmann, Patrick.</w:t>
          </w:r>
          <w:r>
            <w:rPr>
              <w:noProof/>
              <w:lang w:val="de-DE"/>
            </w:rPr>
            <w:t xml:space="preserve"> GitHub. [Online] [Zitat vom: 18. März 2023.] https://github.com/Patrick2345564/Diplomarbeit-.git.</w:t>
          </w:r>
        </w:p>
        <w:p w14:paraId="434547A0" w14:textId="77777777" w:rsidR="00C27459" w:rsidRDefault="00C27459" w:rsidP="00C27459">
          <w:pPr>
            <w:pStyle w:val="Literaturverzeichnis"/>
            <w:rPr>
              <w:noProof/>
              <w:lang w:val="de-DE"/>
            </w:rPr>
          </w:pPr>
          <w:r>
            <w:rPr>
              <w:noProof/>
              <w:lang w:val="de-DE"/>
            </w:rPr>
            <w:t xml:space="preserve">2. </w:t>
          </w:r>
          <w:r>
            <w:rPr>
              <w:b/>
              <w:bCs/>
              <w:noProof/>
              <w:lang w:val="de-DE"/>
            </w:rPr>
            <w:t>Gärtner, Christoph.</w:t>
          </w:r>
          <w:r>
            <w:rPr>
              <w:noProof/>
              <w:lang w:val="de-DE"/>
            </w:rPr>
            <w:t xml:space="preserve"> Wintotal. [Online] 2022. [Zitat vom: 15. Oktober 2022.] https://www.wintotal.de/virtueller-server/.</w:t>
          </w:r>
        </w:p>
        <w:p w14:paraId="53D996A5" w14:textId="77777777" w:rsidR="00C27459" w:rsidRDefault="00C27459" w:rsidP="00C27459">
          <w:pPr>
            <w:pStyle w:val="Literaturverzeichnis"/>
            <w:rPr>
              <w:noProof/>
              <w:lang w:val="de-DE"/>
            </w:rPr>
          </w:pPr>
          <w:r>
            <w:rPr>
              <w:noProof/>
              <w:lang w:val="de-DE"/>
            </w:rPr>
            <w:t xml:space="preserve">3. </w:t>
          </w:r>
          <w:r>
            <w:rPr>
              <w:b/>
              <w:bCs/>
              <w:noProof/>
              <w:lang w:val="de-DE"/>
            </w:rPr>
            <w:t>Handrich, Michael.</w:t>
          </w:r>
          <w:r>
            <w:rPr>
              <w:noProof/>
              <w:lang w:val="de-DE"/>
            </w:rPr>
            <w:t xml:space="preserve"> Wikipedia. [Online] [Zitat vom: 21. Februar 2023.] https://de.wikipedia.org/w/index.php?title=Logical_Volume_Manager&amp;oldid=230227084.</w:t>
          </w:r>
        </w:p>
        <w:p w14:paraId="5D7529C2" w14:textId="77777777" w:rsidR="00C27459" w:rsidRDefault="00C27459" w:rsidP="00C27459">
          <w:pPr>
            <w:pStyle w:val="Literaturverzeichnis"/>
            <w:rPr>
              <w:noProof/>
              <w:lang w:val="de-DE"/>
            </w:rPr>
          </w:pPr>
          <w:r>
            <w:rPr>
              <w:noProof/>
              <w:lang w:val="de-DE"/>
            </w:rPr>
            <w:t xml:space="preserve">4. </w:t>
          </w:r>
          <w:r>
            <w:rPr>
              <w:b/>
              <w:bCs/>
              <w:noProof/>
              <w:lang w:val="de-DE"/>
            </w:rPr>
            <w:t>Torsten, Franz.</w:t>
          </w:r>
          <w:r>
            <w:rPr>
              <w:noProof/>
              <w:lang w:val="de-DE"/>
            </w:rPr>
            <w:t xml:space="preserve"> wiki.ubuntuuser. [Online] [Zitat vom: 19. Oktober 2022.] https://wiki.ubuntuusers.de/APT/.</w:t>
          </w:r>
        </w:p>
        <w:p w14:paraId="72CFCDF1" w14:textId="77777777" w:rsidR="00C27459" w:rsidRDefault="00C27459" w:rsidP="00C27459">
          <w:pPr>
            <w:pStyle w:val="Literaturverzeichnis"/>
            <w:rPr>
              <w:noProof/>
              <w:lang w:val="de-DE"/>
            </w:rPr>
          </w:pPr>
          <w:r>
            <w:rPr>
              <w:noProof/>
              <w:lang w:val="de-DE"/>
            </w:rPr>
            <w:t>5. —. wiki.ubuntuuser. [Online] [Zitat vom: 29. November 2022.] https://wiki.ubuntuusers.de/ISC-DHCPD/.</w:t>
          </w:r>
        </w:p>
        <w:p w14:paraId="291C87EB" w14:textId="77777777" w:rsidR="00C27459" w:rsidRDefault="00C27459" w:rsidP="00C27459">
          <w:pPr>
            <w:pStyle w:val="Literaturverzeichnis"/>
            <w:rPr>
              <w:noProof/>
              <w:lang w:val="de-DE"/>
            </w:rPr>
          </w:pPr>
          <w:r>
            <w:rPr>
              <w:noProof/>
              <w:lang w:val="de-DE"/>
            </w:rPr>
            <w:t>6. —. wiki.ubuntuuser. [Online] [Zitat vom: 15. November 2022.] https://wiki.ubuntuusers.de/snap/.</w:t>
          </w:r>
        </w:p>
        <w:p w14:paraId="46971577" w14:textId="77777777" w:rsidR="00C27459" w:rsidRDefault="00C27459" w:rsidP="00C27459">
          <w:pPr>
            <w:pStyle w:val="Literaturverzeichnis"/>
            <w:rPr>
              <w:noProof/>
              <w:lang w:val="de-DE"/>
            </w:rPr>
          </w:pPr>
          <w:r>
            <w:rPr>
              <w:noProof/>
              <w:lang w:val="de-DE"/>
            </w:rPr>
            <w:t>7. —. wiki.ubuntuuser. [Online] [Zitat vom: 25. Oktober 2022.] https://forum.ubuntuusers.de/topic/fehler-in-der-isc-dhcp-server-conf/#post-7081483.</w:t>
          </w:r>
        </w:p>
        <w:p w14:paraId="2D1F60EE" w14:textId="77777777" w:rsidR="00C27459" w:rsidRDefault="00C27459" w:rsidP="00C27459">
          <w:pPr>
            <w:pStyle w:val="Literaturverzeichnis"/>
            <w:rPr>
              <w:noProof/>
              <w:lang w:val="de-DE"/>
            </w:rPr>
          </w:pPr>
          <w:r>
            <w:rPr>
              <w:noProof/>
              <w:lang w:val="de-DE"/>
            </w:rPr>
            <w:t xml:space="preserve">8. </w:t>
          </w:r>
          <w:r>
            <w:rPr>
              <w:b/>
              <w:bCs/>
              <w:noProof/>
              <w:lang w:val="de-DE"/>
            </w:rPr>
            <w:t>Triebel, Jonas.</w:t>
          </w:r>
          <w:r>
            <w:rPr>
              <w:noProof/>
              <w:lang w:val="de-DE"/>
            </w:rPr>
            <w:t xml:space="preserve"> Computerwoche. [Online] [Zitat vom: 1. November 2022.] https://www.tecchannel.de/a/vier-tricks-gegen-linux-netzwerkprobleme,2075503.</w:t>
          </w:r>
        </w:p>
        <w:p w14:paraId="27D6571D" w14:textId="77777777" w:rsidR="00C27459" w:rsidRDefault="00C27459" w:rsidP="00C27459">
          <w:pPr>
            <w:pStyle w:val="Literaturverzeichnis"/>
            <w:rPr>
              <w:noProof/>
              <w:lang w:val="de-DE"/>
            </w:rPr>
          </w:pPr>
          <w:r>
            <w:rPr>
              <w:noProof/>
              <w:lang w:val="de-DE"/>
            </w:rPr>
            <w:t xml:space="preserve">9. </w:t>
          </w:r>
          <w:r>
            <w:rPr>
              <w:b/>
              <w:bCs/>
              <w:noProof/>
              <w:lang w:val="de-DE"/>
            </w:rPr>
            <w:t>Vog, Monika.</w:t>
          </w:r>
          <w:r>
            <w:rPr>
              <w:noProof/>
              <w:lang w:val="de-DE"/>
            </w:rPr>
            <w:t xml:space="preserve"> foerdermittel-wissenswert. [Online] [Zitat vom: 8. September 2022.] https://foerdermittel-wissenswert.de/so-schreibst-du-ein-konzept/.</w:t>
          </w:r>
        </w:p>
        <w:p w14:paraId="64D8C667" w14:textId="77777777" w:rsidR="00C27459" w:rsidRDefault="00C27459" w:rsidP="00C27459">
          <w:pPr>
            <w:pStyle w:val="Literaturverzeichnis"/>
            <w:rPr>
              <w:noProof/>
              <w:lang w:val="de-DE"/>
            </w:rPr>
          </w:pPr>
          <w:r w:rsidRPr="00C27459">
            <w:rPr>
              <w:noProof/>
              <w:lang w:val="en-US"/>
            </w:rPr>
            <w:t xml:space="preserve">10. </w:t>
          </w:r>
          <w:r w:rsidRPr="00C27459">
            <w:rPr>
              <w:b/>
              <w:bCs/>
              <w:noProof/>
              <w:lang w:val="en-US"/>
            </w:rPr>
            <w:t>Wienströer, Stefan.</w:t>
          </w:r>
          <w:r w:rsidRPr="00C27459">
            <w:rPr>
              <w:noProof/>
              <w:lang w:val="en-US"/>
            </w:rPr>
            <w:t xml:space="preserve"> a-coding-project. </w:t>
          </w:r>
          <w:r>
            <w:rPr>
              <w:noProof/>
              <w:lang w:val="de-DE"/>
            </w:rPr>
            <w:t>[Online] [Zitat vom: 14. Dezember 2022.] https://www.a-coding-project.de/ratgeber/virtualisierung/ubuntu-server-installation-auf-virtualbox.</w:t>
          </w:r>
        </w:p>
        <w:p w14:paraId="6B405992" w14:textId="77777777" w:rsidR="00C27459" w:rsidRDefault="00C27459" w:rsidP="00C27459">
          <w:pPr>
            <w:pStyle w:val="Literaturverzeichnis"/>
            <w:rPr>
              <w:noProof/>
              <w:lang w:val="de-DE"/>
            </w:rPr>
          </w:pPr>
          <w:r>
            <w:rPr>
              <w:noProof/>
              <w:lang w:val="de-DE"/>
            </w:rPr>
            <w:t xml:space="preserve">11. </w:t>
          </w:r>
          <w:r>
            <w:rPr>
              <w:b/>
              <w:bCs/>
              <w:noProof/>
              <w:lang w:val="de-DE"/>
            </w:rPr>
            <w:t>Mrugalski, Tomek.</w:t>
          </w:r>
          <w:r>
            <w:rPr>
              <w:noProof/>
              <w:lang w:val="de-DE"/>
            </w:rPr>
            <w:t xml:space="preserve"> internet system consortium. [Online] [Zitat vom: 11. Dezember 2022.] https://www.isc.org/dhcphistory/.</w:t>
          </w:r>
        </w:p>
        <w:p w14:paraId="1EB9356B" w14:textId="77777777" w:rsidR="00C27459" w:rsidRDefault="00C27459" w:rsidP="00C27459">
          <w:pPr>
            <w:pStyle w:val="Literaturverzeichnis"/>
            <w:rPr>
              <w:noProof/>
              <w:lang w:val="de-DE"/>
            </w:rPr>
          </w:pPr>
          <w:r w:rsidRPr="00C27459">
            <w:rPr>
              <w:noProof/>
              <w:lang w:val="en-US"/>
            </w:rPr>
            <w:t xml:space="preserve">12. </w:t>
          </w:r>
          <w:r w:rsidRPr="00C27459">
            <w:rPr>
              <w:b/>
              <w:bCs/>
              <w:noProof/>
              <w:lang w:val="en-US"/>
            </w:rPr>
            <w:t>Brehm, Till.</w:t>
          </w:r>
          <w:r w:rsidRPr="00C27459">
            <w:rPr>
              <w:noProof/>
              <w:lang w:val="en-US"/>
            </w:rPr>
            <w:t xml:space="preserve"> How to Forge. </w:t>
          </w:r>
          <w:r>
            <w:rPr>
              <w:noProof/>
              <w:lang w:val="de-DE"/>
            </w:rPr>
            <w:t>[Online] [Zitat vom: 23. Jänner 2023.] https://www.howtoforge.de/anleitung/wie-man-einen-dhcp-server-unter-ubuntu-20-04-installiert-und-konfiguriert/.</w:t>
          </w:r>
        </w:p>
        <w:p w14:paraId="42431B9E" w14:textId="77777777" w:rsidR="00C27459" w:rsidRDefault="00C27459" w:rsidP="00C27459">
          <w:pPr>
            <w:pStyle w:val="Literaturverzeichnis"/>
            <w:rPr>
              <w:noProof/>
              <w:lang w:val="de-DE"/>
            </w:rPr>
          </w:pPr>
          <w:r>
            <w:rPr>
              <w:noProof/>
              <w:lang w:val="de-DE"/>
            </w:rPr>
            <w:lastRenderedPageBreak/>
            <w:t xml:space="preserve">13. </w:t>
          </w:r>
          <w:r>
            <w:rPr>
              <w:b/>
              <w:bCs/>
              <w:noProof/>
              <w:lang w:val="de-DE"/>
            </w:rPr>
            <w:t>Hermann, Uwe.</w:t>
          </w:r>
          <w:r>
            <w:rPr>
              <w:noProof/>
              <w:lang w:val="de-DE"/>
            </w:rPr>
            <w:t xml:space="preserve"> Wikipedia. [Online] [Zitat vom: 5. Jänner 2023.] https://de.wikipedia.org/w/index.php?title=Peg_DHCP&amp;oldid=211007210.</w:t>
          </w:r>
        </w:p>
        <w:p w14:paraId="23875CC2" w14:textId="77777777" w:rsidR="00C27459" w:rsidRDefault="00C27459" w:rsidP="00C27459">
          <w:pPr>
            <w:pStyle w:val="Literaturverzeichnis"/>
            <w:rPr>
              <w:noProof/>
              <w:lang w:val="de-DE"/>
            </w:rPr>
          </w:pPr>
          <w:r>
            <w:rPr>
              <w:noProof/>
              <w:lang w:val="de-DE"/>
            </w:rPr>
            <w:t xml:space="preserve">14. </w:t>
          </w:r>
          <w:r>
            <w:rPr>
              <w:b/>
              <w:bCs/>
              <w:noProof/>
              <w:lang w:val="de-DE"/>
            </w:rPr>
            <w:t>Heidemann, Andreas.</w:t>
          </w:r>
          <w:r>
            <w:rPr>
              <w:noProof/>
              <w:lang w:val="de-DE"/>
            </w:rPr>
            <w:t xml:space="preserve"> Wikipedia. [Online] [Zitat vom: 12. Februar 2023.] https://de.wikipedia.org/w/index.php?title=Internet_Protocol_over_Avian_Carriers&amp;oldid=228505943.</w:t>
          </w:r>
        </w:p>
        <w:p w14:paraId="1AFE4895" w14:textId="77777777" w:rsidR="00C27459" w:rsidRDefault="00C27459" w:rsidP="00C27459">
          <w:pPr>
            <w:pStyle w:val="Literaturverzeichnis"/>
            <w:rPr>
              <w:noProof/>
              <w:lang w:val="de-DE"/>
            </w:rPr>
          </w:pPr>
          <w:r>
            <w:rPr>
              <w:noProof/>
              <w:lang w:val="de-DE"/>
            </w:rPr>
            <w:t xml:space="preserve">15. </w:t>
          </w:r>
          <w:r>
            <w:rPr>
              <w:b/>
              <w:bCs/>
              <w:noProof/>
              <w:lang w:val="de-DE"/>
            </w:rPr>
            <w:t>Meschede, Alwin von.</w:t>
          </w:r>
          <w:r>
            <w:rPr>
              <w:noProof/>
              <w:lang w:val="de-DE"/>
            </w:rPr>
            <w:t xml:space="preserve"> Wikipedia. [Online] [Zitat vom: 3. November 2022.] https://de.wikipedia.org/w/index.php?title=Dynamic_Host_Configuration_Protocol&amp;oldid=229441192.</w:t>
          </w:r>
        </w:p>
        <w:p w14:paraId="28334842" w14:textId="77777777" w:rsidR="00C27459" w:rsidRDefault="00C27459" w:rsidP="00C27459">
          <w:pPr>
            <w:pStyle w:val="Literaturverzeichnis"/>
            <w:rPr>
              <w:noProof/>
              <w:lang w:val="de-DE"/>
            </w:rPr>
          </w:pPr>
          <w:r>
            <w:rPr>
              <w:noProof/>
              <w:lang w:val="de-DE"/>
            </w:rPr>
            <w:t xml:space="preserve">16. </w:t>
          </w:r>
          <w:r>
            <w:rPr>
              <w:b/>
              <w:bCs/>
              <w:noProof/>
              <w:lang w:val="de-DE"/>
            </w:rPr>
            <w:t>Toschläger, Daniel.</w:t>
          </w:r>
          <w:r>
            <w:rPr>
              <w:noProof/>
              <w:lang w:val="de-DE"/>
            </w:rPr>
            <w:t xml:space="preserve"> Wikipedia. [Online] [Zitat vom: 9. September 2023.] https://de.wikipedia.org/w/index.php?title=Digital_Equipment_Corporation&amp;oldid=225628639.</w:t>
          </w:r>
        </w:p>
        <w:p w14:paraId="5267D46E" w14:textId="77777777" w:rsidR="00C27459" w:rsidRDefault="00C27459" w:rsidP="00C27459">
          <w:pPr>
            <w:pStyle w:val="Literaturverzeichnis"/>
            <w:rPr>
              <w:noProof/>
              <w:lang w:val="de-DE"/>
            </w:rPr>
          </w:pPr>
          <w:r w:rsidRPr="00C27459">
            <w:rPr>
              <w:noProof/>
              <w:lang w:val="en-US"/>
            </w:rPr>
            <w:t xml:space="preserve">17. </w:t>
          </w:r>
          <w:r w:rsidRPr="00C27459">
            <w:rPr>
              <w:b/>
              <w:bCs/>
              <w:noProof/>
              <w:lang w:val="en-US"/>
            </w:rPr>
            <w:t>Borys, Dr.-Ing. Bernd-Burkhard.</w:t>
          </w:r>
          <w:r w:rsidRPr="00C27459">
            <w:rPr>
              <w:noProof/>
              <w:lang w:val="en-US"/>
            </w:rPr>
            <w:t xml:space="preserve"> </w:t>
          </w:r>
          <w:r>
            <w:rPr>
              <w:noProof/>
              <w:lang w:val="de-DE"/>
            </w:rPr>
            <w:t>Wikipedia. [Online] [Zitat vom: 27. November 2022.] https://de.wikipedia.org/w/index.php?title=Virtual_Address_eXtension&amp;oldid=224221046.</w:t>
          </w:r>
        </w:p>
        <w:p w14:paraId="744D7299" w14:textId="77777777" w:rsidR="00C27459" w:rsidRDefault="00C27459" w:rsidP="00C27459">
          <w:pPr>
            <w:pStyle w:val="Literaturverzeichnis"/>
            <w:rPr>
              <w:noProof/>
              <w:lang w:val="de-DE"/>
            </w:rPr>
          </w:pPr>
          <w:r>
            <w:rPr>
              <w:noProof/>
              <w:lang w:val="de-DE"/>
            </w:rPr>
            <w:t xml:space="preserve">18. </w:t>
          </w:r>
          <w:r>
            <w:rPr>
              <w:b/>
              <w:bCs/>
              <w:noProof/>
              <w:lang w:val="de-DE"/>
            </w:rPr>
            <w:t>Sane, Justin.</w:t>
          </w:r>
          <w:r>
            <w:rPr>
              <w:noProof/>
              <w:lang w:val="de-DE"/>
            </w:rPr>
            <w:t xml:space="preserve"> Wikipedia. [Online] [Zitat vom: 20. Februar 2023.] https://de.wikipedia.org/w/index.php?title=Berkeley_Software_Distribution&amp;oldid=227263840.</w:t>
          </w:r>
        </w:p>
        <w:p w14:paraId="5A325456" w14:textId="77777777" w:rsidR="00C27459" w:rsidRDefault="00C27459" w:rsidP="00C27459">
          <w:pPr>
            <w:pStyle w:val="Literaturverzeichnis"/>
            <w:rPr>
              <w:noProof/>
              <w:lang w:val="de-DE"/>
            </w:rPr>
          </w:pPr>
          <w:r>
            <w:rPr>
              <w:noProof/>
              <w:lang w:val="de-DE"/>
            </w:rPr>
            <w:t xml:space="preserve">19. </w:t>
          </w:r>
          <w:r>
            <w:rPr>
              <w:b/>
              <w:bCs/>
              <w:noProof/>
              <w:lang w:val="de-DE"/>
            </w:rPr>
            <w:t>Bacher, Mathias.</w:t>
          </w:r>
          <w:r>
            <w:rPr>
              <w:noProof/>
              <w:lang w:val="de-DE"/>
            </w:rPr>
            <w:t xml:space="preserve"> Wikipedia. [Online] [Zitat vom: 31. Dezember 2022.] https://de.wikipedia.org/w/index.php?title=AT%26T&amp;oldid=230973229.</w:t>
          </w:r>
        </w:p>
        <w:p w14:paraId="57DA51B7" w14:textId="77777777" w:rsidR="00C27459" w:rsidRDefault="00C27459" w:rsidP="00C27459">
          <w:pPr>
            <w:pStyle w:val="Literaturverzeichnis"/>
            <w:rPr>
              <w:noProof/>
              <w:lang w:val="de-DE"/>
            </w:rPr>
          </w:pPr>
          <w:r>
            <w:rPr>
              <w:noProof/>
              <w:lang w:val="de-DE"/>
            </w:rPr>
            <w:t xml:space="preserve">20. </w:t>
          </w:r>
          <w:r>
            <w:rPr>
              <w:b/>
              <w:bCs/>
              <w:noProof/>
              <w:lang w:val="de-DE"/>
            </w:rPr>
            <w:t>Schoenitzer, Michael.</w:t>
          </w:r>
          <w:r>
            <w:rPr>
              <w:noProof/>
              <w:lang w:val="de-DE"/>
            </w:rPr>
            <w:t xml:space="preserve"> Wikipedia. [Online] [Zitat vom: 18. Februar 2023.] https://de.wikipedia.org/w/index.php?title=GNU_General_Public_License&amp;oldid=229042794.</w:t>
          </w:r>
        </w:p>
        <w:p w14:paraId="6D7DB797" w14:textId="77777777" w:rsidR="00C27459" w:rsidRDefault="00C27459" w:rsidP="00C27459">
          <w:pPr>
            <w:pStyle w:val="Literaturverzeichnis"/>
            <w:rPr>
              <w:noProof/>
              <w:lang w:val="de-DE"/>
            </w:rPr>
          </w:pPr>
          <w:r>
            <w:rPr>
              <w:noProof/>
              <w:lang w:val="de-DE"/>
            </w:rPr>
            <w:t xml:space="preserve">21. </w:t>
          </w:r>
          <w:r>
            <w:rPr>
              <w:b/>
              <w:bCs/>
              <w:noProof/>
              <w:lang w:val="de-DE"/>
            </w:rPr>
            <w:t>Bieling, Manuel.</w:t>
          </w:r>
          <w:r>
            <w:rPr>
              <w:noProof/>
              <w:lang w:val="de-DE"/>
            </w:rPr>
            <w:t xml:space="preserve"> Wikipedia. [Online] [Zitat vom: 7. Oktober 2022.] https://de.wikipedia.org/w/index.php?title=Netcat&amp;oldid=229870997.</w:t>
          </w:r>
        </w:p>
        <w:p w14:paraId="0AF8FB18" w14:textId="77777777" w:rsidR="00C27459" w:rsidRDefault="00C27459" w:rsidP="00C27459">
          <w:pPr>
            <w:pStyle w:val="Literaturverzeichnis"/>
            <w:rPr>
              <w:noProof/>
              <w:lang w:val="de-DE"/>
            </w:rPr>
          </w:pPr>
          <w:r>
            <w:rPr>
              <w:noProof/>
              <w:lang w:val="de-DE"/>
            </w:rPr>
            <w:t xml:space="preserve">22. </w:t>
          </w:r>
          <w:r>
            <w:rPr>
              <w:b/>
              <w:bCs/>
              <w:noProof/>
              <w:lang w:val="de-DE"/>
            </w:rPr>
            <w:t>Legner, Simon.</w:t>
          </w:r>
          <w:r>
            <w:rPr>
              <w:noProof/>
              <w:lang w:val="de-DE"/>
            </w:rPr>
            <w:t xml:space="preserve"> Wikipedia. [Online] [Zitat vom: 1. Jänner 2023.] https://de.wikipedia.org/w/index.php?title=Python_(Programmiersprache)&amp;oldid=230916422.</w:t>
          </w:r>
        </w:p>
        <w:p w14:paraId="0CC5761A" w14:textId="77777777" w:rsidR="00C27459" w:rsidRDefault="00C27459" w:rsidP="00C27459">
          <w:pPr>
            <w:pStyle w:val="Literaturverzeichnis"/>
            <w:rPr>
              <w:noProof/>
              <w:lang w:val="de-DE"/>
            </w:rPr>
          </w:pPr>
          <w:r>
            <w:rPr>
              <w:noProof/>
              <w:lang w:val="de-DE"/>
            </w:rPr>
            <w:lastRenderedPageBreak/>
            <w:t xml:space="preserve">23. </w:t>
          </w:r>
          <w:r>
            <w:rPr>
              <w:b/>
              <w:bCs/>
              <w:noProof/>
              <w:lang w:val="de-DE"/>
            </w:rPr>
            <w:t>Kadelke, Markus.</w:t>
          </w:r>
          <w:r>
            <w:rPr>
              <w:noProof/>
              <w:lang w:val="de-DE"/>
            </w:rPr>
            <w:t xml:space="preserve"> Ionos. [Online] [Zitat vom: 15. Oktober 2022.] https://www.ionos.at/digitalguide/e-mail/e-mail-technik/postfix-mail-server-mit-dovecot-und-squirrelmail-auf-ubuntu/.</w:t>
          </w:r>
        </w:p>
        <w:p w14:paraId="0E5087A2" w14:textId="77777777" w:rsidR="00C27459" w:rsidRDefault="00C27459" w:rsidP="00C27459">
          <w:pPr>
            <w:pStyle w:val="Literaturverzeichnis"/>
            <w:rPr>
              <w:noProof/>
              <w:lang w:val="de-DE"/>
            </w:rPr>
          </w:pPr>
          <w:r>
            <w:rPr>
              <w:noProof/>
              <w:lang w:val="de-DE"/>
            </w:rPr>
            <w:t xml:space="preserve">24. </w:t>
          </w:r>
          <w:r>
            <w:rPr>
              <w:b/>
              <w:bCs/>
              <w:noProof/>
              <w:lang w:val="de-DE"/>
            </w:rPr>
            <w:t>Ladenthin, Bernard.</w:t>
          </w:r>
          <w:r>
            <w:rPr>
              <w:noProof/>
              <w:lang w:val="de-DE"/>
            </w:rPr>
            <w:t xml:space="preserve"> Wikipedia. [Online] [Zitat vom: 3. Dezember 2022.] https://de.wikipedia.org/w/index.php?title=Sudo&amp;oldid=225307113.</w:t>
          </w:r>
        </w:p>
        <w:p w14:paraId="42701091" w14:textId="77777777" w:rsidR="00C27459" w:rsidRPr="00C27459" w:rsidRDefault="00C27459" w:rsidP="00C27459">
          <w:pPr>
            <w:pStyle w:val="Literaturverzeichnis"/>
            <w:rPr>
              <w:noProof/>
              <w:lang w:val="en-US"/>
            </w:rPr>
          </w:pPr>
          <w:r>
            <w:rPr>
              <w:noProof/>
              <w:lang w:val="de-DE"/>
            </w:rPr>
            <w:t xml:space="preserve">25. </w:t>
          </w:r>
          <w:r>
            <w:rPr>
              <w:b/>
              <w:bCs/>
              <w:noProof/>
              <w:lang w:val="de-DE"/>
            </w:rPr>
            <w:t>Dancuk, Milicia.</w:t>
          </w:r>
          <w:r>
            <w:rPr>
              <w:noProof/>
              <w:lang w:val="de-DE"/>
            </w:rPr>
            <w:t xml:space="preserve"> phoenixnap. [Online] [Zitat vom: 16. </w:t>
          </w:r>
          <w:r w:rsidRPr="00C27459">
            <w:rPr>
              <w:noProof/>
              <w:lang w:val="en-US"/>
            </w:rPr>
            <w:t>September 2022.] https://phoenixnap.com/kb/useradd-vs-adduser.</w:t>
          </w:r>
        </w:p>
        <w:p w14:paraId="0C10C1EA" w14:textId="5C959352" w:rsidR="00C27459" w:rsidRDefault="00C27459" w:rsidP="00C27459">
          <w:r>
            <w:rPr>
              <w:b/>
              <w:bCs/>
            </w:rPr>
            <w:fldChar w:fldCharType="end"/>
          </w:r>
        </w:p>
      </w:sdtContent>
    </w:sdt>
    <w:p w14:paraId="61ADDFF6" w14:textId="1AECC402" w:rsidR="00E86A5A" w:rsidRDefault="00E86A5A" w:rsidP="00C27459"/>
    <w:p w14:paraId="37399CC8" w14:textId="77777777" w:rsidR="00C27459" w:rsidRDefault="00C27459" w:rsidP="00E86A5A"/>
    <w:p w14:paraId="682DC8B2" w14:textId="3C419815" w:rsidR="00E86A5A" w:rsidRDefault="00E86A5A" w:rsidP="00E86A5A"/>
    <w:p w14:paraId="3B74208A" w14:textId="71112FD6" w:rsidR="00C27459" w:rsidRDefault="00C27459" w:rsidP="00E86A5A"/>
    <w:p w14:paraId="3B651F8D" w14:textId="5049DF9E" w:rsidR="00C27459" w:rsidRDefault="00C27459" w:rsidP="00E86A5A"/>
    <w:p w14:paraId="3D1493FB" w14:textId="0C9B5128" w:rsidR="00C27459" w:rsidRDefault="00C27459" w:rsidP="00E86A5A"/>
    <w:p w14:paraId="3D851378" w14:textId="34BE276A" w:rsidR="00C27459" w:rsidRDefault="00C27459" w:rsidP="00E86A5A"/>
    <w:p w14:paraId="7DFADE80" w14:textId="25FF506A" w:rsidR="00C27459" w:rsidRDefault="00C27459" w:rsidP="00E86A5A"/>
    <w:p w14:paraId="4EBCB7D1" w14:textId="1066F811" w:rsidR="00C27459" w:rsidRDefault="00C27459" w:rsidP="00E86A5A"/>
    <w:p w14:paraId="5947516E" w14:textId="51F36908" w:rsidR="00C27459" w:rsidRDefault="00C27459" w:rsidP="00E86A5A"/>
    <w:p w14:paraId="02113B6B" w14:textId="2BB2E9ED" w:rsidR="00C27459" w:rsidRDefault="00C27459" w:rsidP="00E86A5A"/>
    <w:p w14:paraId="09C4F1C8" w14:textId="29DE0BDB" w:rsidR="00C27459" w:rsidRDefault="00C27459" w:rsidP="00E86A5A"/>
    <w:p w14:paraId="46799D23" w14:textId="35FBCBB4" w:rsidR="00C27459" w:rsidRDefault="00C27459" w:rsidP="00E86A5A"/>
    <w:p w14:paraId="6FA391E4" w14:textId="7120B87C" w:rsidR="00C27459" w:rsidRDefault="00C27459" w:rsidP="00C27459">
      <w:pPr>
        <w:tabs>
          <w:tab w:val="left" w:pos="1828"/>
        </w:tabs>
        <w:sectPr w:rsidR="00C27459" w:rsidSect="00C27459">
          <w:footerReference w:type="default" r:id="rId57"/>
          <w:pgSz w:w="11906" w:h="16838"/>
          <w:pgMar w:top="1418" w:right="1418" w:bottom="1418" w:left="1701" w:header="720" w:footer="720" w:gutter="0"/>
          <w:cols w:space="708"/>
          <w:docGrid w:linePitch="360"/>
        </w:sectPr>
      </w:pPr>
    </w:p>
    <w:p w14:paraId="09C55275" w14:textId="4AB6F93A" w:rsidR="00555322" w:rsidRDefault="00DC5AC7" w:rsidP="00C27459">
      <w:pPr>
        <w:pStyle w:val="Titel"/>
      </w:pPr>
      <w:bookmarkStart w:id="63" w:name="_Toc127888030"/>
      <w:r>
        <w:lastRenderedPageBreak/>
        <w:t>Abkürzungs- und Symbolverzeichnis</w:t>
      </w:r>
      <w:bookmarkEnd w:id="63"/>
    </w:p>
    <w:p w14:paraId="14ED6859" w14:textId="77777777" w:rsidR="00E86A5A" w:rsidRDefault="004F3360" w:rsidP="004B2218">
      <w:pPr>
        <w:pStyle w:val="Index1"/>
        <w:tabs>
          <w:tab w:val="right" w:leader="dot" w:pos="8777"/>
        </w:tabs>
        <w:ind w:left="0" w:firstLine="0"/>
        <w:rPr>
          <w:noProof/>
          <w:lang w:val="en-US"/>
        </w:rPr>
        <w:sectPr w:rsidR="00E86A5A" w:rsidSect="00C27459">
          <w:footerReference w:type="default" r:id="rId58"/>
          <w:pgSz w:w="11906" w:h="16838"/>
          <w:pgMar w:top="1418" w:right="1418" w:bottom="1418" w:left="1701" w:header="720" w:footer="720" w:gutter="0"/>
          <w:cols w:space="708"/>
          <w:docGrid w:linePitch="360"/>
        </w:sectPr>
      </w:pPr>
      <w:r>
        <w:rPr>
          <w:lang w:val="en-US"/>
        </w:rPr>
        <w:fldChar w:fldCharType="begin"/>
      </w:r>
      <w:r>
        <w:rPr>
          <w:lang w:val="en-US"/>
        </w:rPr>
        <w:instrText xml:space="preserve"> INDEX \e "</w:instrText>
      </w:r>
      <w:r>
        <w:rPr>
          <w:lang w:val="en-US"/>
        </w:rPr>
        <w:tab/>
        <w:instrText xml:space="preserve">" \c "1" \z "3079" </w:instrText>
      </w:r>
      <w:r>
        <w:rPr>
          <w:lang w:val="en-US"/>
        </w:rPr>
        <w:fldChar w:fldCharType="separate"/>
      </w:r>
    </w:p>
    <w:p w14:paraId="72C8E0CB" w14:textId="77777777" w:rsidR="00E86A5A" w:rsidRDefault="00E86A5A">
      <w:pPr>
        <w:pStyle w:val="Index1"/>
        <w:tabs>
          <w:tab w:val="right" w:leader="dot" w:pos="8777"/>
        </w:tabs>
        <w:rPr>
          <w:noProof/>
        </w:rPr>
      </w:pPr>
      <w:r>
        <w:rPr>
          <w:noProof/>
        </w:rPr>
        <w:t>AD</w:t>
      </w:r>
      <w:r>
        <w:rPr>
          <w:noProof/>
        </w:rPr>
        <w:tab/>
      </w:r>
      <w:r w:rsidRPr="00F33FB4">
        <w:rPr>
          <w:rFonts w:cstheme="minorHAnsi"/>
          <w:i/>
          <w:noProof/>
        </w:rPr>
        <w:t>Active Directory</w:t>
      </w:r>
    </w:p>
    <w:p w14:paraId="1F64C103" w14:textId="77777777" w:rsidR="00E86A5A" w:rsidRDefault="00E86A5A">
      <w:pPr>
        <w:pStyle w:val="Index1"/>
        <w:tabs>
          <w:tab w:val="right" w:leader="dot" w:pos="8777"/>
        </w:tabs>
        <w:rPr>
          <w:noProof/>
        </w:rPr>
      </w:pPr>
      <w:r>
        <w:rPr>
          <w:noProof/>
        </w:rPr>
        <w:t>admin</w:t>
      </w:r>
      <w:r>
        <w:rPr>
          <w:noProof/>
        </w:rPr>
        <w:tab/>
      </w:r>
      <w:r w:rsidRPr="00F33FB4">
        <w:rPr>
          <w:rFonts w:cstheme="minorHAnsi"/>
          <w:i/>
          <w:noProof/>
        </w:rPr>
        <w:t>Administrator</w:t>
      </w:r>
    </w:p>
    <w:p w14:paraId="774D4DE7" w14:textId="77777777" w:rsidR="00E86A5A" w:rsidRDefault="00E86A5A">
      <w:pPr>
        <w:pStyle w:val="Index1"/>
        <w:tabs>
          <w:tab w:val="right" w:leader="dot" w:pos="8777"/>
        </w:tabs>
        <w:rPr>
          <w:noProof/>
        </w:rPr>
      </w:pPr>
      <w:r>
        <w:rPr>
          <w:noProof/>
        </w:rPr>
        <w:t>Apt</w:t>
      </w:r>
      <w:r>
        <w:rPr>
          <w:noProof/>
        </w:rPr>
        <w:tab/>
      </w:r>
      <w:r w:rsidRPr="00F33FB4">
        <w:rPr>
          <w:rFonts w:cstheme="minorHAnsi"/>
          <w:i/>
          <w:noProof/>
        </w:rPr>
        <w:t>advanced packaging tool</w:t>
      </w:r>
    </w:p>
    <w:p w14:paraId="6BB29180" w14:textId="77777777" w:rsidR="00E86A5A" w:rsidRDefault="00E86A5A">
      <w:pPr>
        <w:pStyle w:val="Index1"/>
        <w:tabs>
          <w:tab w:val="right" w:leader="dot" w:pos="8777"/>
        </w:tabs>
        <w:rPr>
          <w:noProof/>
        </w:rPr>
      </w:pPr>
      <w:r w:rsidRPr="00F33FB4">
        <w:rPr>
          <w:rFonts w:cs="Arial"/>
          <w:noProof/>
        </w:rPr>
        <w:t>AT&amp;T</w:t>
      </w:r>
      <w:r>
        <w:rPr>
          <w:noProof/>
        </w:rPr>
        <w:tab/>
      </w:r>
      <w:r w:rsidRPr="00F33FB4">
        <w:rPr>
          <w:rFonts w:cstheme="minorHAnsi"/>
          <w:i/>
          <w:noProof/>
        </w:rPr>
        <w:t>American Telephone and Telegraph Company</w:t>
      </w:r>
    </w:p>
    <w:p w14:paraId="3C84BBA2" w14:textId="77777777" w:rsidR="00E86A5A" w:rsidRDefault="00E86A5A">
      <w:pPr>
        <w:pStyle w:val="Index1"/>
        <w:tabs>
          <w:tab w:val="right" w:leader="dot" w:pos="8777"/>
        </w:tabs>
        <w:rPr>
          <w:noProof/>
        </w:rPr>
      </w:pPr>
      <w:r>
        <w:rPr>
          <w:noProof/>
        </w:rPr>
        <w:t>BOOTP</w:t>
      </w:r>
      <w:r>
        <w:rPr>
          <w:noProof/>
        </w:rPr>
        <w:tab/>
      </w:r>
      <w:r w:rsidRPr="00F33FB4">
        <w:rPr>
          <w:rFonts w:cstheme="minorHAnsi"/>
          <w:i/>
          <w:noProof/>
        </w:rPr>
        <w:t>Bootstrap Protocol</w:t>
      </w:r>
    </w:p>
    <w:p w14:paraId="4B1F117D" w14:textId="77777777" w:rsidR="00E86A5A" w:rsidRDefault="00E86A5A">
      <w:pPr>
        <w:pStyle w:val="Index1"/>
        <w:tabs>
          <w:tab w:val="right" w:leader="dot" w:pos="8777"/>
        </w:tabs>
        <w:rPr>
          <w:noProof/>
        </w:rPr>
      </w:pPr>
      <w:r>
        <w:rPr>
          <w:noProof/>
        </w:rPr>
        <w:t>BSD</w:t>
      </w:r>
      <w:r>
        <w:rPr>
          <w:noProof/>
        </w:rPr>
        <w:tab/>
      </w:r>
      <w:r w:rsidRPr="00F33FB4">
        <w:rPr>
          <w:rFonts w:cstheme="minorHAnsi"/>
          <w:i/>
          <w:noProof/>
        </w:rPr>
        <w:t>Berkley Software Distribution</w:t>
      </w:r>
    </w:p>
    <w:p w14:paraId="01EEC7DF" w14:textId="77777777" w:rsidR="00E86A5A" w:rsidRDefault="00E86A5A">
      <w:pPr>
        <w:pStyle w:val="Index1"/>
        <w:tabs>
          <w:tab w:val="right" w:leader="dot" w:pos="8777"/>
        </w:tabs>
        <w:rPr>
          <w:noProof/>
        </w:rPr>
      </w:pPr>
      <w:r>
        <w:rPr>
          <w:noProof/>
        </w:rPr>
        <w:t>CD</w:t>
      </w:r>
      <w:r>
        <w:rPr>
          <w:noProof/>
        </w:rPr>
        <w:tab/>
      </w:r>
      <w:r w:rsidRPr="00F33FB4">
        <w:rPr>
          <w:rFonts w:cstheme="minorHAnsi"/>
          <w:i/>
          <w:noProof/>
        </w:rPr>
        <w:t>Compact Disc</w:t>
      </w:r>
    </w:p>
    <w:p w14:paraId="40767939" w14:textId="77777777" w:rsidR="00E86A5A" w:rsidRDefault="00E86A5A">
      <w:pPr>
        <w:pStyle w:val="Index1"/>
        <w:tabs>
          <w:tab w:val="right" w:leader="dot" w:pos="8777"/>
        </w:tabs>
        <w:rPr>
          <w:noProof/>
        </w:rPr>
      </w:pPr>
      <w:r w:rsidRPr="00F33FB4">
        <w:rPr>
          <w:rFonts w:cs="Arial"/>
          <w:noProof/>
        </w:rPr>
        <w:t>DEC</w:t>
      </w:r>
      <w:r>
        <w:rPr>
          <w:noProof/>
        </w:rPr>
        <w:tab/>
      </w:r>
      <w:r w:rsidRPr="00F33FB4">
        <w:rPr>
          <w:rFonts w:cstheme="minorHAnsi"/>
          <w:i/>
          <w:noProof/>
        </w:rPr>
        <w:t>Digital Equipment Corporation</w:t>
      </w:r>
    </w:p>
    <w:p w14:paraId="1C1556EE" w14:textId="77777777" w:rsidR="00E86A5A" w:rsidRDefault="00E86A5A">
      <w:pPr>
        <w:pStyle w:val="Index1"/>
        <w:tabs>
          <w:tab w:val="right" w:leader="dot" w:pos="8777"/>
        </w:tabs>
        <w:rPr>
          <w:noProof/>
        </w:rPr>
      </w:pPr>
      <w:r>
        <w:rPr>
          <w:noProof/>
        </w:rPr>
        <w:t>DHCP</w:t>
      </w:r>
      <w:r>
        <w:rPr>
          <w:noProof/>
        </w:rPr>
        <w:tab/>
        <w:t>Dynamic Host Configuration Protocol</w:t>
      </w:r>
    </w:p>
    <w:p w14:paraId="79B49D0F" w14:textId="77777777" w:rsidR="00E86A5A" w:rsidRDefault="00E86A5A">
      <w:pPr>
        <w:pStyle w:val="Index1"/>
        <w:tabs>
          <w:tab w:val="right" w:leader="dot" w:pos="8777"/>
        </w:tabs>
        <w:rPr>
          <w:noProof/>
        </w:rPr>
      </w:pPr>
      <w:r>
        <w:rPr>
          <w:noProof/>
        </w:rPr>
        <w:t>DNS</w:t>
      </w:r>
      <w:r>
        <w:rPr>
          <w:noProof/>
        </w:rPr>
        <w:tab/>
      </w:r>
      <w:r w:rsidRPr="00F33FB4">
        <w:rPr>
          <w:rFonts w:cstheme="minorHAnsi"/>
          <w:i/>
          <w:noProof/>
        </w:rPr>
        <w:t>Domian Name System</w:t>
      </w:r>
    </w:p>
    <w:p w14:paraId="20FA35EC" w14:textId="77777777" w:rsidR="00E86A5A" w:rsidRDefault="00E86A5A">
      <w:pPr>
        <w:pStyle w:val="Index1"/>
        <w:tabs>
          <w:tab w:val="right" w:leader="dot" w:pos="8777"/>
        </w:tabs>
        <w:rPr>
          <w:noProof/>
        </w:rPr>
      </w:pPr>
      <w:r>
        <w:rPr>
          <w:noProof/>
        </w:rPr>
        <w:t>Exe</w:t>
      </w:r>
      <w:r>
        <w:rPr>
          <w:noProof/>
        </w:rPr>
        <w:tab/>
      </w:r>
      <w:r w:rsidRPr="00F33FB4">
        <w:rPr>
          <w:rFonts w:cstheme="minorHAnsi"/>
          <w:i/>
          <w:noProof/>
        </w:rPr>
        <w:t>Executable</w:t>
      </w:r>
    </w:p>
    <w:p w14:paraId="39F360BF" w14:textId="77777777" w:rsidR="00E86A5A" w:rsidRDefault="00E86A5A">
      <w:pPr>
        <w:pStyle w:val="Index1"/>
        <w:tabs>
          <w:tab w:val="right" w:leader="dot" w:pos="8777"/>
        </w:tabs>
        <w:rPr>
          <w:noProof/>
        </w:rPr>
      </w:pPr>
      <w:r w:rsidRPr="00F33FB4">
        <w:rPr>
          <w:rFonts w:cs="Arial"/>
          <w:noProof/>
        </w:rPr>
        <w:t>FSF</w:t>
      </w:r>
      <w:r>
        <w:rPr>
          <w:noProof/>
        </w:rPr>
        <w:tab/>
      </w:r>
      <w:r w:rsidRPr="00F33FB4">
        <w:rPr>
          <w:rFonts w:cstheme="minorHAnsi"/>
          <w:i/>
          <w:noProof/>
        </w:rPr>
        <w:t>Free Software Foundation</w:t>
      </w:r>
    </w:p>
    <w:p w14:paraId="48D35A33" w14:textId="77777777" w:rsidR="00E86A5A" w:rsidRDefault="00E86A5A">
      <w:pPr>
        <w:pStyle w:val="Index1"/>
        <w:tabs>
          <w:tab w:val="right" w:leader="dot" w:pos="8777"/>
        </w:tabs>
        <w:rPr>
          <w:noProof/>
        </w:rPr>
      </w:pPr>
      <w:r>
        <w:rPr>
          <w:noProof/>
        </w:rPr>
        <w:t>GB</w:t>
      </w:r>
      <w:r>
        <w:rPr>
          <w:noProof/>
        </w:rPr>
        <w:tab/>
      </w:r>
      <w:r w:rsidRPr="00F33FB4">
        <w:rPr>
          <w:rFonts w:cstheme="minorHAnsi"/>
          <w:i/>
          <w:noProof/>
        </w:rPr>
        <w:t>Gigabyte</w:t>
      </w:r>
    </w:p>
    <w:p w14:paraId="6F38360F" w14:textId="77777777" w:rsidR="00E86A5A" w:rsidRDefault="00E86A5A">
      <w:pPr>
        <w:pStyle w:val="Index1"/>
        <w:tabs>
          <w:tab w:val="right" w:leader="dot" w:pos="8777"/>
        </w:tabs>
        <w:rPr>
          <w:noProof/>
        </w:rPr>
      </w:pPr>
      <w:r w:rsidRPr="00F33FB4">
        <w:rPr>
          <w:noProof/>
          <w:lang w:val="en-US"/>
        </w:rPr>
        <w:t>IEEE</w:t>
      </w:r>
      <w:r>
        <w:rPr>
          <w:noProof/>
        </w:rPr>
        <w:tab/>
      </w:r>
      <w:r w:rsidRPr="00F33FB4">
        <w:rPr>
          <w:rFonts w:cstheme="minorHAnsi"/>
          <w:i/>
          <w:noProof/>
          <w:lang w:val="en-US"/>
        </w:rPr>
        <w:t>Institute of Electrical and Electronics Engineers</w:t>
      </w:r>
    </w:p>
    <w:p w14:paraId="5A7ECDFE" w14:textId="77777777" w:rsidR="00E86A5A" w:rsidRDefault="00E86A5A">
      <w:pPr>
        <w:pStyle w:val="Index1"/>
        <w:tabs>
          <w:tab w:val="right" w:leader="dot" w:pos="8777"/>
        </w:tabs>
        <w:rPr>
          <w:noProof/>
        </w:rPr>
      </w:pPr>
      <w:r>
        <w:rPr>
          <w:noProof/>
        </w:rPr>
        <w:t>IETF</w:t>
      </w:r>
      <w:r>
        <w:rPr>
          <w:noProof/>
        </w:rPr>
        <w:tab/>
      </w:r>
      <w:r w:rsidRPr="00F33FB4">
        <w:rPr>
          <w:rFonts w:cstheme="minorHAnsi"/>
          <w:i/>
          <w:noProof/>
        </w:rPr>
        <w:t>Internet Engineering Task Force</w:t>
      </w:r>
    </w:p>
    <w:p w14:paraId="4DB15C85" w14:textId="77777777" w:rsidR="00E86A5A" w:rsidRDefault="00E86A5A">
      <w:pPr>
        <w:pStyle w:val="Index1"/>
        <w:tabs>
          <w:tab w:val="right" w:leader="dot" w:pos="8777"/>
        </w:tabs>
        <w:rPr>
          <w:noProof/>
        </w:rPr>
      </w:pPr>
      <w:r>
        <w:rPr>
          <w:noProof/>
        </w:rPr>
        <w:t>IMAP</w:t>
      </w:r>
      <w:r>
        <w:rPr>
          <w:noProof/>
        </w:rPr>
        <w:tab/>
      </w:r>
      <w:r w:rsidRPr="00F33FB4">
        <w:rPr>
          <w:rFonts w:cstheme="minorHAnsi"/>
          <w:i/>
          <w:noProof/>
        </w:rPr>
        <w:t>Internet Message Access Protocol</w:t>
      </w:r>
    </w:p>
    <w:p w14:paraId="28372C97" w14:textId="77777777" w:rsidR="00E86A5A" w:rsidRDefault="00E86A5A">
      <w:pPr>
        <w:pStyle w:val="Index1"/>
        <w:tabs>
          <w:tab w:val="right" w:leader="dot" w:pos="8777"/>
        </w:tabs>
        <w:rPr>
          <w:noProof/>
        </w:rPr>
      </w:pPr>
      <w:r>
        <w:rPr>
          <w:noProof/>
        </w:rPr>
        <w:t>IPoAC</w:t>
      </w:r>
      <w:r>
        <w:rPr>
          <w:noProof/>
        </w:rPr>
        <w:tab/>
      </w:r>
      <w:r w:rsidRPr="00F33FB4">
        <w:rPr>
          <w:rFonts w:cstheme="minorHAnsi"/>
          <w:i/>
          <w:noProof/>
        </w:rPr>
        <w:t>Internet Protocol over Avian Carriers</w:t>
      </w:r>
    </w:p>
    <w:p w14:paraId="67B66143" w14:textId="77777777" w:rsidR="00E86A5A" w:rsidRDefault="00E86A5A">
      <w:pPr>
        <w:pStyle w:val="Index1"/>
        <w:tabs>
          <w:tab w:val="right" w:leader="dot" w:pos="8777"/>
        </w:tabs>
        <w:rPr>
          <w:noProof/>
        </w:rPr>
      </w:pPr>
      <w:r>
        <w:rPr>
          <w:noProof/>
        </w:rPr>
        <w:t>IPv4</w:t>
      </w:r>
      <w:r>
        <w:rPr>
          <w:noProof/>
        </w:rPr>
        <w:tab/>
      </w:r>
      <w:r w:rsidRPr="00F33FB4">
        <w:rPr>
          <w:rFonts w:cstheme="minorHAnsi"/>
          <w:i/>
          <w:noProof/>
        </w:rPr>
        <w:t>Internet Protocol Version 4</w:t>
      </w:r>
    </w:p>
    <w:p w14:paraId="5ABE4152" w14:textId="77777777" w:rsidR="00E86A5A" w:rsidRDefault="00E86A5A">
      <w:pPr>
        <w:pStyle w:val="Index1"/>
        <w:tabs>
          <w:tab w:val="right" w:leader="dot" w:pos="8777"/>
        </w:tabs>
        <w:rPr>
          <w:noProof/>
        </w:rPr>
      </w:pPr>
      <w:r w:rsidRPr="00F33FB4">
        <w:rPr>
          <w:rFonts w:cs="Arial"/>
          <w:noProof/>
        </w:rPr>
        <w:t>IPv6</w:t>
      </w:r>
      <w:r>
        <w:rPr>
          <w:noProof/>
        </w:rPr>
        <w:tab/>
      </w:r>
      <w:r w:rsidRPr="00F33FB4">
        <w:rPr>
          <w:rFonts w:cstheme="minorHAnsi"/>
          <w:i/>
          <w:noProof/>
        </w:rPr>
        <w:t>Internet Protocol Version 6</w:t>
      </w:r>
    </w:p>
    <w:p w14:paraId="4FDCDBE7" w14:textId="77777777" w:rsidR="00E86A5A" w:rsidRDefault="00E86A5A">
      <w:pPr>
        <w:pStyle w:val="Index1"/>
        <w:tabs>
          <w:tab w:val="right" w:leader="dot" w:pos="8777"/>
        </w:tabs>
        <w:rPr>
          <w:noProof/>
        </w:rPr>
      </w:pPr>
      <w:r>
        <w:rPr>
          <w:noProof/>
        </w:rPr>
        <w:t>LVM</w:t>
      </w:r>
      <w:r>
        <w:rPr>
          <w:noProof/>
        </w:rPr>
        <w:tab/>
        <w:t>Logical Volume Manager</w:t>
      </w:r>
    </w:p>
    <w:p w14:paraId="66ED0315" w14:textId="77777777" w:rsidR="00E86A5A" w:rsidRDefault="00E86A5A">
      <w:pPr>
        <w:pStyle w:val="Index1"/>
        <w:tabs>
          <w:tab w:val="right" w:leader="dot" w:pos="8777"/>
        </w:tabs>
        <w:rPr>
          <w:noProof/>
        </w:rPr>
      </w:pPr>
      <w:r>
        <w:rPr>
          <w:noProof/>
        </w:rPr>
        <w:t>MAC</w:t>
      </w:r>
      <w:r>
        <w:rPr>
          <w:noProof/>
        </w:rPr>
        <w:tab/>
      </w:r>
      <w:r w:rsidRPr="00F33FB4">
        <w:rPr>
          <w:rFonts w:cstheme="minorHAnsi"/>
          <w:i/>
          <w:noProof/>
        </w:rPr>
        <w:t>Media Access Control Adresse</w:t>
      </w:r>
    </w:p>
    <w:p w14:paraId="2D9C387D" w14:textId="77777777" w:rsidR="00E86A5A" w:rsidRDefault="00E86A5A">
      <w:pPr>
        <w:pStyle w:val="Index1"/>
        <w:tabs>
          <w:tab w:val="right" w:leader="dot" w:pos="8777"/>
        </w:tabs>
        <w:rPr>
          <w:noProof/>
        </w:rPr>
      </w:pPr>
      <w:r>
        <w:rPr>
          <w:noProof/>
        </w:rPr>
        <w:t>MB</w:t>
      </w:r>
      <w:r>
        <w:rPr>
          <w:noProof/>
        </w:rPr>
        <w:tab/>
      </w:r>
      <w:r w:rsidRPr="00F33FB4">
        <w:rPr>
          <w:rFonts w:cstheme="minorHAnsi"/>
          <w:i/>
          <w:noProof/>
        </w:rPr>
        <w:t>Megabyte</w:t>
      </w:r>
    </w:p>
    <w:p w14:paraId="5D2FD08D" w14:textId="77777777" w:rsidR="00E86A5A" w:rsidRDefault="00E86A5A">
      <w:pPr>
        <w:pStyle w:val="Index1"/>
        <w:tabs>
          <w:tab w:val="right" w:leader="dot" w:pos="8777"/>
        </w:tabs>
        <w:rPr>
          <w:noProof/>
        </w:rPr>
      </w:pPr>
      <w:r w:rsidRPr="00F33FB4">
        <w:rPr>
          <w:rFonts w:cs="Arial"/>
          <w:noProof/>
        </w:rPr>
        <w:t>Ncat</w:t>
      </w:r>
      <w:r>
        <w:rPr>
          <w:noProof/>
        </w:rPr>
        <w:tab/>
      </w:r>
      <w:r w:rsidRPr="00F33FB4">
        <w:rPr>
          <w:rFonts w:cstheme="minorHAnsi"/>
          <w:i/>
          <w:noProof/>
        </w:rPr>
        <w:t>Network Concatenation</w:t>
      </w:r>
    </w:p>
    <w:p w14:paraId="0E609375" w14:textId="77777777" w:rsidR="00E86A5A" w:rsidRDefault="00E86A5A">
      <w:pPr>
        <w:pStyle w:val="Index1"/>
        <w:tabs>
          <w:tab w:val="right" w:leader="dot" w:pos="8777"/>
        </w:tabs>
        <w:rPr>
          <w:noProof/>
        </w:rPr>
      </w:pPr>
      <w:r w:rsidRPr="00F33FB4">
        <w:rPr>
          <w:rFonts w:cs="Arial"/>
          <w:noProof/>
        </w:rPr>
        <w:t>Nmap</w:t>
      </w:r>
      <w:r>
        <w:rPr>
          <w:noProof/>
        </w:rPr>
        <w:tab/>
      </w:r>
      <w:r w:rsidRPr="00F33FB4">
        <w:rPr>
          <w:rFonts w:cstheme="minorHAnsi"/>
          <w:i/>
          <w:noProof/>
        </w:rPr>
        <w:t>Network Mapper</w:t>
      </w:r>
    </w:p>
    <w:p w14:paraId="2A05A800" w14:textId="77777777" w:rsidR="00E86A5A" w:rsidRDefault="00E86A5A">
      <w:pPr>
        <w:pStyle w:val="Index1"/>
        <w:tabs>
          <w:tab w:val="right" w:leader="dot" w:pos="8777"/>
        </w:tabs>
        <w:rPr>
          <w:noProof/>
        </w:rPr>
      </w:pPr>
      <w:r>
        <w:rPr>
          <w:noProof/>
        </w:rPr>
        <w:t>POP3</w:t>
      </w:r>
      <w:r>
        <w:rPr>
          <w:noProof/>
        </w:rPr>
        <w:tab/>
      </w:r>
      <w:r w:rsidRPr="00F33FB4">
        <w:rPr>
          <w:rFonts w:cstheme="minorHAnsi"/>
          <w:i/>
          <w:noProof/>
        </w:rPr>
        <w:t>Post Office Protocol 3</w:t>
      </w:r>
    </w:p>
    <w:p w14:paraId="360AE031" w14:textId="77777777" w:rsidR="00E86A5A" w:rsidRDefault="00E86A5A">
      <w:pPr>
        <w:pStyle w:val="Index1"/>
        <w:tabs>
          <w:tab w:val="right" w:leader="dot" w:pos="8777"/>
        </w:tabs>
        <w:rPr>
          <w:noProof/>
        </w:rPr>
      </w:pPr>
      <w:r w:rsidRPr="00F33FB4">
        <w:rPr>
          <w:noProof/>
          <w:lang w:val="en-US"/>
        </w:rPr>
        <w:t>RFC</w:t>
      </w:r>
      <w:r>
        <w:rPr>
          <w:noProof/>
        </w:rPr>
        <w:tab/>
      </w:r>
      <w:r w:rsidRPr="00F33FB4">
        <w:rPr>
          <w:rFonts w:cstheme="minorHAnsi"/>
          <w:i/>
          <w:noProof/>
          <w:lang w:val="en-US"/>
        </w:rPr>
        <w:t>Request for Commends</w:t>
      </w:r>
    </w:p>
    <w:p w14:paraId="5A47899F" w14:textId="77777777" w:rsidR="00E86A5A" w:rsidRDefault="00E86A5A">
      <w:pPr>
        <w:pStyle w:val="Index1"/>
        <w:tabs>
          <w:tab w:val="right" w:leader="dot" w:pos="8777"/>
        </w:tabs>
        <w:rPr>
          <w:noProof/>
        </w:rPr>
      </w:pPr>
      <w:r>
        <w:rPr>
          <w:noProof/>
        </w:rPr>
        <w:t>SMTP</w:t>
      </w:r>
      <w:r>
        <w:rPr>
          <w:noProof/>
        </w:rPr>
        <w:tab/>
      </w:r>
      <w:r w:rsidRPr="00F33FB4">
        <w:rPr>
          <w:rFonts w:cstheme="minorHAnsi"/>
          <w:i/>
          <w:noProof/>
        </w:rPr>
        <w:t>Simple Mail Transfer Protocol</w:t>
      </w:r>
    </w:p>
    <w:p w14:paraId="05778017" w14:textId="77777777" w:rsidR="00E86A5A" w:rsidRDefault="00E86A5A">
      <w:pPr>
        <w:pStyle w:val="Index1"/>
        <w:tabs>
          <w:tab w:val="right" w:leader="dot" w:pos="8777"/>
        </w:tabs>
        <w:rPr>
          <w:noProof/>
        </w:rPr>
      </w:pPr>
      <w:r>
        <w:rPr>
          <w:noProof/>
        </w:rPr>
        <w:t>SSH</w:t>
      </w:r>
      <w:r>
        <w:rPr>
          <w:noProof/>
        </w:rPr>
        <w:tab/>
      </w:r>
      <w:r w:rsidRPr="00F33FB4">
        <w:rPr>
          <w:rFonts w:cstheme="minorHAnsi"/>
          <w:i/>
          <w:noProof/>
        </w:rPr>
        <w:t>Secure Shell</w:t>
      </w:r>
    </w:p>
    <w:p w14:paraId="5479B856" w14:textId="77777777" w:rsidR="00E86A5A" w:rsidRDefault="00E86A5A">
      <w:pPr>
        <w:pStyle w:val="Index1"/>
        <w:tabs>
          <w:tab w:val="right" w:leader="dot" w:pos="8777"/>
        </w:tabs>
        <w:rPr>
          <w:noProof/>
        </w:rPr>
      </w:pPr>
      <w:r>
        <w:rPr>
          <w:noProof/>
        </w:rPr>
        <w:t>SSL</w:t>
      </w:r>
      <w:r>
        <w:rPr>
          <w:noProof/>
        </w:rPr>
        <w:tab/>
      </w:r>
      <w:r w:rsidRPr="00F33FB4">
        <w:rPr>
          <w:rFonts w:cstheme="minorHAnsi"/>
          <w:i/>
          <w:noProof/>
        </w:rPr>
        <w:t>Secure Sockets Layer</w:t>
      </w:r>
    </w:p>
    <w:p w14:paraId="5CA1AE1B" w14:textId="77777777" w:rsidR="00E86A5A" w:rsidRDefault="00E86A5A">
      <w:pPr>
        <w:pStyle w:val="Index1"/>
        <w:tabs>
          <w:tab w:val="right" w:leader="dot" w:pos="8777"/>
        </w:tabs>
        <w:rPr>
          <w:noProof/>
        </w:rPr>
      </w:pPr>
      <w:r>
        <w:rPr>
          <w:noProof/>
        </w:rPr>
        <w:t>STRG</w:t>
      </w:r>
      <w:r>
        <w:rPr>
          <w:noProof/>
        </w:rPr>
        <w:tab/>
      </w:r>
      <w:r w:rsidRPr="00F33FB4">
        <w:rPr>
          <w:rFonts w:cstheme="minorHAnsi"/>
          <w:i/>
          <w:noProof/>
        </w:rPr>
        <w:t>Steuerung</w:t>
      </w:r>
    </w:p>
    <w:p w14:paraId="41A12D1B" w14:textId="77777777" w:rsidR="00E86A5A" w:rsidRDefault="00E86A5A">
      <w:pPr>
        <w:pStyle w:val="Index1"/>
        <w:tabs>
          <w:tab w:val="right" w:leader="dot" w:pos="8777"/>
        </w:tabs>
        <w:rPr>
          <w:noProof/>
        </w:rPr>
      </w:pPr>
      <w:r>
        <w:rPr>
          <w:noProof/>
        </w:rPr>
        <w:t>Sudo</w:t>
      </w:r>
      <w:r>
        <w:rPr>
          <w:noProof/>
        </w:rPr>
        <w:tab/>
      </w:r>
      <w:r w:rsidRPr="00F33FB4">
        <w:rPr>
          <w:rFonts w:cstheme="minorHAnsi"/>
          <w:i/>
          <w:noProof/>
        </w:rPr>
        <w:t>super user do</w:t>
      </w:r>
    </w:p>
    <w:p w14:paraId="5F4C42D8" w14:textId="77777777" w:rsidR="00E86A5A" w:rsidRDefault="00E86A5A">
      <w:pPr>
        <w:pStyle w:val="Index1"/>
        <w:tabs>
          <w:tab w:val="right" w:leader="dot" w:pos="8777"/>
        </w:tabs>
        <w:rPr>
          <w:noProof/>
        </w:rPr>
      </w:pPr>
      <w:r w:rsidRPr="00F33FB4">
        <w:rPr>
          <w:rFonts w:cs="Arial"/>
          <w:noProof/>
        </w:rPr>
        <w:t>SVR4</w:t>
      </w:r>
      <w:r>
        <w:rPr>
          <w:noProof/>
        </w:rPr>
        <w:tab/>
      </w:r>
      <w:r w:rsidRPr="00F33FB4">
        <w:rPr>
          <w:rFonts w:cstheme="minorHAnsi"/>
          <w:i/>
          <w:noProof/>
        </w:rPr>
        <w:t>Sytsem V Release 4</w:t>
      </w:r>
    </w:p>
    <w:p w14:paraId="0BAD30BD" w14:textId="77777777" w:rsidR="00E86A5A" w:rsidRDefault="00E86A5A">
      <w:pPr>
        <w:pStyle w:val="Index1"/>
        <w:tabs>
          <w:tab w:val="right" w:leader="dot" w:pos="8777"/>
        </w:tabs>
        <w:rPr>
          <w:noProof/>
        </w:rPr>
      </w:pPr>
      <w:r w:rsidRPr="00F33FB4">
        <w:rPr>
          <w:rFonts w:cs="Arial"/>
          <w:noProof/>
        </w:rPr>
        <w:t>TCP</w:t>
      </w:r>
      <w:r>
        <w:rPr>
          <w:noProof/>
        </w:rPr>
        <w:tab/>
      </w:r>
      <w:r w:rsidRPr="00F33FB4">
        <w:rPr>
          <w:rFonts w:cstheme="minorHAnsi"/>
          <w:i/>
          <w:noProof/>
        </w:rPr>
        <w:t>Transmission Control Protocol</w:t>
      </w:r>
    </w:p>
    <w:p w14:paraId="0E337517" w14:textId="77777777" w:rsidR="00E86A5A" w:rsidRDefault="00E86A5A">
      <w:pPr>
        <w:pStyle w:val="Index1"/>
        <w:tabs>
          <w:tab w:val="right" w:leader="dot" w:pos="8777"/>
        </w:tabs>
        <w:rPr>
          <w:noProof/>
        </w:rPr>
      </w:pPr>
      <w:r w:rsidRPr="00F33FB4">
        <w:rPr>
          <w:rFonts w:cs="Arial"/>
          <w:noProof/>
        </w:rPr>
        <w:t>TLS</w:t>
      </w:r>
      <w:r>
        <w:rPr>
          <w:noProof/>
        </w:rPr>
        <w:tab/>
      </w:r>
      <w:r w:rsidRPr="00F33FB4">
        <w:rPr>
          <w:rFonts w:cstheme="minorHAnsi"/>
          <w:i/>
          <w:noProof/>
        </w:rPr>
        <w:t>Transport Layer Security</w:t>
      </w:r>
    </w:p>
    <w:p w14:paraId="671FB032" w14:textId="77777777" w:rsidR="00E86A5A" w:rsidRDefault="00E86A5A">
      <w:pPr>
        <w:pStyle w:val="Index1"/>
        <w:tabs>
          <w:tab w:val="right" w:leader="dot" w:pos="8777"/>
        </w:tabs>
        <w:rPr>
          <w:noProof/>
        </w:rPr>
      </w:pPr>
      <w:r w:rsidRPr="00F33FB4">
        <w:rPr>
          <w:rFonts w:cs="Arial"/>
          <w:noProof/>
        </w:rPr>
        <w:t>UDP</w:t>
      </w:r>
      <w:r>
        <w:rPr>
          <w:noProof/>
        </w:rPr>
        <w:tab/>
      </w:r>
      <w:r w:rsidRPr="00F33FB4">
        <w:rPr>
          <w:rFonts w:cstheme="minorHAnsi"/>
          <w:i/>
          <w:noProof/>
        </w:rPr>
        <w:t>User Datagram Protocol</w:t>
      </w:r>
    </w:p>
    <w:p w14:paraId="45B75AE3" w14:textId="77777777" w:rsidR="00E86A5A" w:rsidRDefault="00E86A5A">
      <w:pPr>
        <w:pStyle w:val="Index1"/>
        <w:tabs>
          <w:tab w:val="right" w:leader="dot" w:pos="8777"/>
        </w:tabs>
        <w:rPr>
          <w:noProof/>
        </w:rPr>
      </w:pPr>
      <w:r w:rsidRPr="00F33FB4">
        <w:rPr>
          <w:rFonts w:cs="Arial"/>
          <w:noProof/>
        </w:rPr>
        <w:t>Unix</w:t>
      </w:r>
      <w:r>
        <w:rPr>
          <w:noProof/>
        </w:rPr>
        <w:tab/>
      </w:r>
      <w:r w:rsidRPr="00F33FB4">
        <w:rPr>
          <w:rFonts w:cstheme="minorHAnsi"/>
          <w:i/>
          <w:noProof/>
        </w:rPr>
        <w:t>Uniplexed Information and Computing Service</w:t>
      </w:r>
    </w:p>
    <w:p w14:paraId="26267F72" w14:textId="77777777" w:rsidR="00E86A5A" w:rsidRDefault="00E86A5A">
      <w:pPr>
        <w:pStyle w:val="Index1"/>
        <w:tabs>
          <w:tab w:val="right" w:leader="dot" w:pos="8777"/>
        </w:tabs>
        <w:rPr>
          <w:noProof/>
        </w:rPr>
      </w:pPr>
      <w:r w:rsidRPr="00F33FB4">
        <w:rPr>
          <w:rFonts w:cs="Arial"/>
          <w:noProof/>
        </w:rPr>
        <w:t>VAX</w:t>
      </w:r>
      <w:r>
        <w:rPr>
          <w:noProof/>
        </w:rPr>
        <w:tab/>
      </w:r>
      <w:r w:rsidRPr="00F33FB4">
        <w:rPr>
          <w:rFonts w:cstheme="minorHAnsi"/>
          <w:i/>
          <w:noProof/>
        </w:rPr>
        <w:t>Virtual Address Xtension</w:t>
      </w:r>
    </w:p>
    <w:p w14:paraId="2DF40F1C" w14:textId="77777777" w:rsidR="00E86A5A" w:rsidRDefault="00E86A5A">
      <w:pPr>
        <w:pStyle w:val="Index1"/>
        <w:tabs>
          <w:tab w:val="right" w:leader="dot" w:pos="8777"/>
        </w:tabs>
        <w:rPr>
          <w:noProof/>
        </w:rPr>
      </w:pPr>
      <w:r>
        <w:rPr>
          <w:noProof/>
        </w:rPr>
        <w:t>VDI</w:t>
      </w:r>
      <w:r>
        <w:rPr>
          <w:noProof/>
        </w:rPr>
        <w:tab/>
      </w:r>
      <w:r w:rsidRPr="00F33FB4">
        <w:rPr>
          <w:rFonts w:cstheme="minorHAnsi"/>
          <w:i/>
          <w:noProof/>
        </w:rPr>
        <w:t>Virtual Disk Image</w:t>
      </w:r>
    </w:p>
    <w:p w14:paraId="06F45EB8" w14:textId="77777777" w:rsidR="00E86A5A" w:rsidRDefault="00E86A5A">
      <w:pPr>
        <w:pStyle w:val="Index1"/>
        <w:tabs>
          <w:tab w:val="right" w:leader="dot" w:pos="8777"/>
        </w:tabs>
        <w:rPr>
          <w:noProof/>
        </w:rPr>
      </w:pPr>
      <w:r>
        <w:rPr>
          <w:noProof/>
        </w:rPr>
        <w:t>VHD</w:t>
      </w:r>
      <w:r>
        <w:rPr>
          <w:noProof/>
        </w:rPr>
        <w:tab/>
      </w:r>
      <w:r w:rsidRPr="00F33FB4">
        <w:rPr>
          <w:rFonts w:cstheme="minorHAnsi"/>
          <w:i/>
          <w:noProof/>
        </w:rPr>
        <w:t>Virtual Hard Disk</w:t>
      </w:r>
    </w:p>
    <w:p w14:paraId="67E27F80" w14:textId="77777777" w:rsidR="00E86A5A" w:rsidRDefault="00E86A5A">
      <w:pPr>
        <w:pStyle w:val="Index1"/>
        <w:tabs>
          <w:tab w:val="right" w:leader="dot" w:pos="8777"/>
        </w:tabs>
        <w:rPr>
          <w:noProof/>
        </w:rPr>
      </w:pPr>
      <w:r>
        <w:rPr>
          <w:noProof/>
        </w:rPr>
        <w:t>VM</w:t>
      </w:r>
      <w:r>
        <w:rPr>
          <w:noProof/>
        </w:rPr>
        <w:tab/>
      </w:r>
      <w:r w:rsidRPr="00F33FB4">
        <w:rPr>
          <w:rFonts w:cstheme="minorHAnsi"/>
          <w:i/>
          <w:noProof/>
        </w:rPr>
        <w:t>Virtual Machine</w:t>
      </w:r>
    </w:p>
    <w:p w14:paraId="7742365A" w14:textId="77777777" w:rsidR="00E86A5A" w:rsidRDefault="00E86A5A">
      <w:pPr>
        <w:pStyle w:val="Index1"/>
        <w:tabs>
          <w:tab w:val="right" w:leader="dot" w:pos="8777"/>
        </w:tabs>
        <w:rPr>
          <w:noProof/>
        </w:rPr>
      </w:pPr>
      <w:r>
        <w:rPr>
          <w:noProof/>
        </w:rPr>
        <w:t>VMDK</w:t>
      </w:r>
      <w:r>
        <w:rPr>
          <w:noProof/>
        </w:rPr>
        <w:tab/>
      </w:r>
      <w:r w:rsidRPr="00F33FB4">
        <w:rPr>
          <w:rFonts w:cstheme="minorHAnsi"/>
          <w:i/>
          <w:noProof/>
        </w:rPr>
        <w:t>Virtual Machine Disk</w:t>
      </w:r>
    </w:p>
    <w:p w14:paraId="02EE8EEA" w14:textId="77777777" w:rsidR="00E86A5A" w:rsidRDefault="00E86A5A" w:rsidP="004B2218">
      <w:pPr>
        <w:pStyle w:val="Index1"/>
        <w:tabs>
          <w:tab w:val="right" w:leader="dot" w:pos="8777"/>
        </w:tabs>
        <w:ind w:left="0" w:firstLine="0"/>
        <w:rPr>
          <w:noProof/>
          <w:lang w:val="en-US"/>
        </w:rPr>
        <w:sectPr w:rsidR="00E86A5A" w:rsidSect="00E86A5A">
          <w:type w:val="continuous"/>
          <w:pgSz w:w="11906" w:h="16838"/>
          <w:pgMar w:top="1418" w:right="1418" w:bottom="1418" w:left="1701" w:header="720" w:footer="720" w:gutter="0"/>
          <w:pgNumType w:fmt="upperRoman"/>
          <w:cols w:space="720"/>
          <w:docGrid w:linePitch="360"/>
        </w:sectPr>
      </w:pPr>
    </w:p>
    <w:p w14:paraId="07BA16CA" w14:textId="2FEB89E6" w:rsidR="00390344" w:rsidRPr="009C77D3" w:rsidRDefault="004F3360" w:rsidP="004B2218">
      <w:pPr>
        <w:pStyle w:val="Index1"/>
        <w:tabs>
          <w:tab w:val="right" w:leader="dot" w:pos="8777"/>
        </w:tabs>
        <w:ind w:left="0" w:firstLine="0"/>
        <w:rPr>
          <w:lang w:val="de-AT"/>
        </w:rPr>
      </w:pPr>
      <w:r>
        <w:rPr>
          <w:lang w:val="en-US"/>
        </w:rPr>
        <w:fldChar w:fldCharType="end"/>
      </w:r>
    </w:p>
    <w:p w14:paraId="710540E1" w14:textId="77777777" w:rsidR="00C27459" w:rsidRDefault="00C27459" w:rsidP="00390344">
      <w:pPr>
        <w:rPr>
          <w:lang w:val="de-AT"/>
        </w:rPr>
        <w:sectPr w:rsidR="00C27459" w:rsidSect="00C27459">
          <w:type w:val="continuous"/>
          <w:pgSz w:w="11906" w:h="16838"/>
          <w:pgMar w:top="1418" w:right="1418" w:bottom="1418" w:left="1701" w:header="720" w:footer="720" w:gutter="0"/>
          <w:cols w:space="708"/>
          <w:docGrid w:linePitch="360"/>
        </w:sectPr>
      </w:pPr>
    </w:p>
    <w:p w14:paraId="4685AEA4" w14:textId="680671AC" w:rsidR="00A417D1" w:rsidRPr="00C27459" w:rsidRDefault="00A417D1" w:rsidP="00C27459">
      <w:pPr>
        <w:pStyle w:val="Titel"/>
      </w:pPr>
      <w:bookmarkStart w:id="64" w:name="_Toc343525863"/>
      <w:bookmarkStart w:id="65" w:name="_Toc127888031"/>
      <w:r w:rsidRPr="00C27459">
        <w:lastRenderedPageBreak/>
        <w:t>Anhang</w:t>
      </w:r>
      <w:bookmarkEnd w:id="64"/>
      <w:bookmarkEnd w:id="65"/>
    </w:p>
    <w:p w14:paraId="66D3A29D" w14:textId="374E825F" w:rsidR="00A417D1" w:rsidRDefault="00A417D1" w:rsidP="00A42C89">
      <w:pPr>
        <w:pStyle w:val="berschrift2"/>
      </w:pPr>
      <w:bookmarkStart w:id="66" w:name="_Toc343525865"/>
      <w:bookmarkStart w:id="67" w:name="OLE_LINK6"/>
      <w:bookmarkStart w:id="68" w:name="OLE_LINK7"/>
      <w:bookmarkStart w:id="69" w:name="_Toc127888032"/>
      <w:r>
        <w:t>Schlussfolgerung / Projekterfahrung</w:t>
      </w:r>
      <w:bookmarkEnd w:id="66"/>
      <w:bookmarkEnd w:id="67"/>
      <w:bookmarkEnd w:id="68"/>
      <w:bookmarkEnd w:id="69"/>
    </w:p>
    <w:p w14:paraId="4286999F" w14:textId="008BB51C" w:rsidR="00DC2363" w:rsidRDefault="00DC2363" w:rsidP="00DC2363">
      <w:pPr>
        <w:pStyle w:val="Untertitel"/>
        <w:jc w:val="both"/>
      </w:pPr>
    </w:p>
    <w:p w14:paraId="0AAFB603" w14:textId="11E64578" w:rsidR="004B2218" w:rsidRDefault="004B2218" w:rsidP="004B2218">
      <w:pPr>
        <w:pStyle w:val="Textkrper"/>
      </w:pPr>
    </w:p>
    <w:p w14:paraId="4A03CA4C" w14:textId="69935256" w:rsidR="004B2218" w:rsidRDefault="004B2218" w:rsidP="004B2218">
      <w:pPr>
        <w:pStyle w:val="Textkrper"/>
      </w:pPr>
    </w:p>
    <w:p w14:paraId="53CAA739" w14:textId="0BDBAE00" w:rsidR="004B2218" w:rsidRDefault="004B2218" w:rsidP="004B2218">
      <w:pPr>
        <w:pStyle w:val="Textkrper"/>
      </w:pPr>
    </w:p>
    <w:p w14:paraId="05AEF325" w14:textId="6A018523" w:rsidR="004B2218" w:rsidRDefault="004B2218" w:rsidP="004B2218">
      <w:pPr>
        <w:pStyle w:val="Textkrper"/>
      </w:pPr>
    </w:p>
    <w:p w14:paraId="575D87E6" w14:textId="653C1D7E" w:rsidR="004B2218" w:rsidRDefault="004B2218" w:rsidP="004B2218">
      <w:pPr>
        <w:pStyle w:val="Textkrper"/>
      </w:pPr>
    </w:p>
    <w:p w14:paraId="4E445612" w14:textId="1CF939EA" w:rsidR="004B2218" w:rsidRDefault="004B2218" w:rsidP="004B2218">
      <w:pPr>
        <w:pStyle w:val="Textkrper"/>
      </w:pPr>
    </w:p>
    <w:p w14:paraId="4B008A0E" w14:textId="3EAB8648" w:rsidR="004B2218" w:rsidRDefault="004B2218" w:rsidP="004B2218">
      <w:pPr>
        <w:pStyle w:val="Textkrper"/>
      </w:pPr>
    </w:p>
    <w:p w14:paraId="554B4375" w14:textId="4367CE66" w:rsidR="004B2218" w:rsidRDefault="004B2218" w:rsidP="004B2218">
      <w:pPr>
        <w:pStyle w:val="Textkrper"/>
      </w:pPr>
    </w:p>
    <w:p w14:paraId="0065F24E" w14:textId="41217C9E" w:rsidR="004B2218" w:rsidRDefault="004B2218" w:rsidP="004B2218">
      <w:pPr>
        <w:pStyle w:val="Textkrper"/>
      </w:pPr>
    </w:p>
    <w:p w14:paraId="3CB6835A" w14:textId="24DA58CF" w:rsidR="004B2218" w:rsidRDefault="004B2218" w:rsidP="004B2218">
      <w:pPr>
        <w:pStyle w:val="Textkrper"/>
      </w:pPr>
    </w:p>
    <w:p w14:paraId="678DB445" w14:textId="66DEE0B6" w:rsidR="004B2218" w:rsidRDefault="004B2218" w:rsidP="004B2218">
      <w:pPr>
        <w:pStyle w:val="Textkrper"/>
      </w:pPr>
    </w:p>
    <w:p w14:paraId="0F5F88A7" w14:textId="30857AE8" w:rsidR="004B2218" w:rsidRDefault="004B2218" w:rsidP="004B2218">
      <w:pPr>
        <w:pStyle w:val="Textkrper"/>
      </w:pPr>
    </w:p>
    <w:p w14:paraId="0BC8EF86" w14:textId="4FDCA295" w:rsidR="004B2218" w:rsidRDefault="004B2218" w:rsidP="004B2218">
      <w:pPr>
        <w:pStyle w:val="Textkrper"/>
      </w:pPr>
    </w:p>
    <w:p w14:paraId="5E56160E" w14:textId="01880991" w:rsidR="004B2218" w:rsidRDefault="004B2218" w:rsidP="004B2218">
      <w:pPr>
        <w:pStyle w:val="Textkrper"/>
      </w:pPr>
    </w:p>
    <w:p w14:paraId="5AE3C189" w14:textId="78AF26A7" w:rsidR="004B2218" w:rsidRDefault="004B2218" w:rsidP="004B2218">
      <w:pPr>
        <w:pStyle w:val="Textkrper"/>
      </w:pPr>
    </w:p>
    <w:p w14:paraId="726AD278" w14:textId="751DDF3A" w:rsidR="004B2218" w:rsidRDefault="004B2218" w:rsidP="004B2218">
      <w:pPr>
        <w:pStyle w:val="Textkrper"/>
      </w:pPr>
    </w:p>
    <w:p w14:paraId="1609A032" w14:textId="3148E485" w:rsidR="004B2218" w:rsidRDefault="004B2218" w:rsidP="004B2218">
      <w:pPr>
        <w:pStyle w:val="Textkrper"/>
      </w:pPr>
    </w:p>
    <w:p w14:paraId="34365314" w14:textId="77777777" w:rsidR="00A42C89" w:rsidRDefault="00A42C89" w:rsidP="004B2218">
      <w:pPr>
        <w:pStyle w:val="Textkrper"/>
        <w:sectPr w:rsidR="00A42C89" w:rsidSect="00C27459">
          <w:footerReference w:type="default" r:id="rId59"/>
          <w:pgSz w:w="11906" w:h="16838"/>
          <w:pgMar w:top="1418" w:right="1418" w:bottom="1418" w:left="1701" w:header="720" w:footer="720" w:gutter="0"/>
          <w:cols w:space="708"/>
          <w:docGrid w:linePitch="360"/>
        </w:sectPr>
      </w:pPr>
    </w:p>
    <w:p w14:paraId="60124151" w14:textId="01C17CDB" w:rsidR="00A417D1" w:rsidRPr="00A42C89" w:rsidRDefault="00CD281A" w:rsidP="00A42C89">
      <w:pPr>
        <w:pStyle w:val="Titel"/>
      </w:pPr>
      <w:bookmarkStart w:id="70" w:name="_Toc343525867"/>
      <w:r w:rsidRPr="00A42C89">
        <w:lastRenderedPageBreak/>
        <w:t xml:space="preserve"> </w:t>
      </w:r>
      <w:bookmarkStart w:id="71" w:name="_Toc127888033"/>
      <w:r w:rsidR="00A417D1" w:rsidRPr="00A42C89">
        <w:t>Projektterminplanung</w:t>
      </w:r>
      <w:bookmarkEnd w:id="70"/>
      <w:bookmarkEnd w:id="71"/>
    </w:p>
    <w:p w14:paraId="1BAA3445" w14:textId="6813970C" w:rsidR="004B2218" w:rsidRDefault="004B2218" w:rsidP="004B2218">
      <w:pPr>
        <w:pStyle w:val="berschrift2"/>
      </w:pPr>
      <w:bookmarkStart w:id="72" w:name="_Toc127888034"/>
      <w:r>
        <w:t>Simon Angerer</w:t>
      </w:r>
      <w:bookmarkEnd w:id="72"/>
    </w:p>
    <w:p w14:paraId="529691AF" w14:textId="755FB6BF" w:rsidR="004B2218" w:rsidRDefault="004B2218" w:rsidP="004B2218"/>
    <w:p w14:paraId="73F2A4DC" w14:textId="67094A0F" w:rsidR="004B2218" w:rsidRDefault="004B2218" w:rsidP="004B2218"/>
    <w:p w14:paraId="6A6B0F4B" w14:textId="052B9A30" w:rsidR="004B2218" w:rsidRDefault="004B2218" w:rsidP="004B2218"/>
    <w:p w14:paraId="74C6DBA1" w14:textId="0BE4B889" w:rsidR="004B2218" w:rsidRDefault="004B2218" w:rsidP="004B2218"/>
    <w:p w14:paraId="60881BC9" w14:textId="4E9E65E1" w:rsidR="004B2218" w:rsidRDefault="004B2218" w:rsidP="004B2218"/>
    <w:p w14:paraId="2DB7365E" w14:textId="72D21460" w:rsidR="004B2218" w:rsidRDefault="004B2218" w:rsidP="004B2218"/>
    <w:p w14:paraId="0064AE46" w14:textId="77777777" w:rsidR="004B2218" w:rsidRDefault="004B2218" w:rsidP="004B2218"/>
    <w:p w14:paraId="493D53E0" w14:textId="50C78AF2" w:rsidR="004B2218" w:rsidRDefault="004B2218" w:rsidP="004B2218"/>
    <w:p w14:paraId="122A4633" w14:textId="77777777" w:rsidR="004B2218" w:rsidRPr="004B2218" w:rsidRDefault="004B2218" w:rsidP="004B2218"/>
    <w:p w14:paraId="29BB631A" w14:textId="6820D529" w:rsidR="004B2218" w:rsidRDefault="004B2218" w:rsidP="004B2218">
      <w:pPr>
        <w:pStyle w:val="berschrift2"/>
      </w:pPr>
      <w:bookmarkStart w:id="73" w:name="_Toc127888035"/>
      <w:r w:rsidRPr="004B2218">
        <w:rPr>
          <w:noProof/>
        </w:rPr>
        <w:drawing>
          <wp:anchor distT="0" distB="0" distL="114300" distR="114300" simplePos="0" relativeHeight="251668480" behindDoc="1" locked="0" layoutInCell="1" allowOverlap="1" wp14:anchorId="7E61FADB" wp14:editId="3628DB9C">
            <wp:simplePos x="0" y="0"/>
            <wp:positionH relativeFrom="margin">
              <wp:align>left</wp:align>
            </wp:positionH>
            <wp:positionV relativeFrom="paragraph">
              <wp:posOffset>517304</wp:posOffset>
            </wp:positionV>
            <wp:extent cx="6024245" cy="2249805"/>
            <wp:effectExtent l="0" t="0" r="0" b="0"/>
            <wp:wrapTight wrapText="bothSides">
              <wp:wrapPolygon edited="0">
                <wp:start x="0" y="0"/>
                <wp:lineTo x="0" y="21399"/>
                <wp:lineTo x="21516" y="21399"/>
                <wp:lineTo x="21516"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053885" cy="226116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1" locked="0" layoutInCell="1" allowOverlap="1" wp14:anchorId="30CCBC68" wp14:editId="32633773">
                <wp:simplePos x="0" y="0"/>
                <wp:positionH relativeFrom="column">
                  <wp:posOffset>0</wp:posOffset>
                </wp:positionH>
                <wp:positionV relativeFrom="paragraph">
                  <wp:posOffset>2807970</wp:posOffset>
                </wp:positionV>
                <wp:extent cx="5981700" cy="635"/>
                <wp:effectExtent l="0" t="0" r="0" b="0"/>
                <wp:wrapTight wrapText="bothSides">
                  <wp:wrapPolygon edited="0">
                    <wp:start x="0" y="0"/>
                    <wp:lineTo x="0" y="21600"/>
                    <wp:lineTo x="21600" y="21600"/>
                    <wp:lineTo x="21600" y="0"/>
                  </wp:wrapPolygon>
                </wp:wrapTight>
                <wp:docPr id="12" name="Textfeld 1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203BFC86" w14:textId="09E71134" w:rsidR="004B2218" w:rsidRPr="005B5F35" w:rsidRDefault="004B2218" w:rsidP="004B2218">
                            <w:pPr>
                              <w:pStyle w:val="Beschriftung"/>
                              <w:rPr>
                                <w:color w:val="auto"/>
                                <w:sz w:val="28"/>
                                <w:szCs w:val="20"/>
                              </w:rPr>
                            </w:pPr>
                            <w:bookmarkStart w:id="74"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CCBC68" id="Textfeld 12" o:spid="_x0000_s1027" type="#_x0000_t202" style="position:absolute;left:0;text-align:left;margin-left:0;margin-top:221.1pt;width:471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nm1GAIAAD8EAAAOAAAAZHJzL2Uyb0RvYy54bWysU8Fu2zAMvQ/YPwi6L046tO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" stroked="f">
                <v:textbox style="mso-fit-shape-to-text:t" inset="0,0,0,0">
                  <w:txbxContent>
                    <w:p w14:paraId="203BFC86" w14:textId="09E71134" w:rsidR="004B2218" w:rsidRPr="005B5F35" w:rsidRDefault="004B2218" w:rsidP="004B2218">
                      <w:pPr>
                        <w:pStyle w:val="Beschriftung"/>
                        <w:rPr>
                          <w:color w:val="auto"/>
                          <w:sz w:val="28"/>
                          <w:szCs w:val="20"/>
                        </w:rPr>
                      </w:pPr>
                      <w:bookmarkStart w:id="75" w:name="_Toc127348538"/>
                      <w:r>
                        <w:t xml:space="preserve">Abbildung </w:t>
                      </w:r>
                      <w:r>
                        <w:fldChar w:fldCharType="begin"/>
                      </w:r>
                      <w:r>
                        <w:instrText xml:space="preserve"> SEQ Abbildung \* ARABIC </w:instrText>
                      </w:r>
                      <w:r>
                        <w:fldChar w:fldCharType="separate"/>
                      </w:r>
                      <w:r>
                        <w:rPr>
                          <w:noProof/>
                        </w:rPr>
                        <w:t>20</w:t>
                      </w:r>
                      <w:r>
                        <w:fldChar w:fldCharType="end"/>
                      </w:r>
                      <w:r>
                        <w:t xml:space="preserve"> Gantt-Diagramm Edelmann Patrick</w:t>
                      </w:r>
                      <w:bookmarkEnd w:id="75"/>
                    </w:p>
                  </w:txbxContent>
                </v:textbox>
                <w10:wrap type="tight"/>
              </v:shape>
            </w:pict>
          </mc:Fallback>
        </mc:AlternateContent>
      </w:r>
      <w:r>
        <w:t>Patrick Edelmann</w:t>
      </w:r>
      <w:bookmarkEnd w:id="73"/>
    </w:p>
    <w:p w14:paraId="7C5F3C97" w14:textId="64F9D81D" w:rsidR="00DC2363" w:rsidRDefault="00DC2363" w:rsidP="00DC2363">
      <w:pPr>
        <w:pStyle w:val="Untertitel"/>
        <w:jc w:val="both"/>
      </w:pPr>
    </w:p>
    <w:p w14:paraId="1679CFF1" w14:textId="77777777" w:rsidR="00A42C89" w:rsidRDefault="00A42C89" w:rsidP="004B2218">
      <w:pPr>
        <w:pStyle w:val="Textkrper"/>
        <w:sectPr w:rsidR="00A42C89" w:rsidSect="002878F6">
          <w:pgSz w:w="11906" w:h="16838"/>
          <w:pgMar w:top="1418" w:right="1418" w:bottom="1418" w:left="1701" w:header="720" w:footer="720" w:gutter="0"/>
          <w:cols w:space="708"/>
          <w:docGrid w:linePitch="360"/>
        </w:sectPr>
      </w:pPr>
    </w:p>
    <w:p w14:paraId="34C03436" w14:textId="0B347760" w:rsidR="0034740F" w:rsidRDefault="00A417D1" w:rsidP="0034740F">
      <w:pPr>
        <w:pStyle w:val="Titel"/>
        <w:sectPr w:rsidR="0034740F" w:rsidSect="00C27459">
          <w:pgSz w:w="11906" w:h="16838"/>
          <w:pgMar w:top="1418" w:right="1418" w:bottom="1418" w:left="1701" w:header="720" w:footer="720" w:gutter="0"/>
          <w:cols w:space="708"/>
          <w:docGrid w:linePitch="360"/>
        </w:sectPr>
      </w:pPr>
      <w:bookmarkStart w:id="76" w:name="_Toc343525870"/>
      <w:bookmarkStart w:id="77" w:name="_Toc127888036"/>
      <w:r>
        <w:lastRenderedPageBreak/>
        <w:t>Arbeitsnachweis</w:t>
      </w:r>
      <w:bookmarkEnd w:id="76"/>
      <w:r>
        <w:t xml:space="preserve"> Diplomarbei</w:t>
      </w:r>
      <w:bookmarkEnd w:id="77"/>
      <w:r w:rsidR="00EE42F3">
        <w:t>t</w:t>
      </w:r>
    </w:p>
    <w:p w14:paraId="0E595506" w14:textId="683C438A" w:rsidR="00333CAA" w:rsidRDefault="00333CAA" w:rsidP="00333CAA">
      <w:pPr>
        <w:pStyle w:val="Beschriftung"/>
        <w:keepNext/>
      </w:pPr>
      <w:bookmarkStart w:id="78" w:name="_Toc128738535"/>
      <w:r>
        <w:lastRenderedPageBreak/>
        <w:t xml:space="preserve">Tabelle </w:t>
      </w:r>
      <w:r>
        <w:fldChar w:fldCharType="begin"/>
      </w:r>
      <w:r>
        <w:instrText xml:space="preserve"> SEQ Tabelle \* ARABIC </w:instrText>
      </w:r>
      <w:r>
        <w:fldChar w:fldCharType="separate"/>
      </w:r>
      <w:r>
        <w:rPr>
          <w:noProof/>
        </w:rPr>
        <w:t>1</w:t>
      </w:r>
      <w:r>
        <w:fldChar w:fldCharType="end"/>
      </w:r>
      <w:r>
        <w:t xml:space="preserve"> Arbeitsnachweis der Diplomarbeit von Edelmann Patrick</w:t>
      </w:r>
      <w:bookmarkEnd w:id="78"/>
    </w:p>
    <w:tbl>
      <w:tblPr>
        <w:tblW w:w="9668" w:type="dxa"/>
        <w:tblInd w:w="108" w:type="dxa"/>
        <w:tblLayout w:type="fixed"/>
        <w:tblLook w:val="0000" w:firstRow="0" w:lastRow="0" w:firstColumn="0" w:lastColumn="0" w:noHBand="0" w:noVBand="0"/>
      </w:tblPr>
      <w:tblGrid>
        <w:gridCol w:w="1047"/>
        <w:gridCol w:w="1218"/>
        <w:gridCol w:w="916"/>
        <w:gridCol w:w="5104"/>
        <w:gridCol w:w="1383"/>
      </w:tblGrid>
      <w:tr w:rsidR="00BF2F94" w14:paraId="6E26E3FE" w14:textId="77777777" w:rsidTr="00C353E6">
        <w:trPr>
          <w:trHeight w:val="236"/>
        </w:trPr>
        <w:tc>
          <w:tcPr>
            <w:tcW w:w="9668" w:type="dxa"/>
            <w:gridSpan w:val="5"/>
            <w:tcBorders>
              <w:top w:val="single" w:sz="4" w:space="0" w:color="000000"/>
              <w:left w:val="single" w:sz="4" w:space="0" w:color="000000"/>
              <w:bottom w:val="single" w:sz="4" w:space="0" w:color="000000"/>
              <w:right w:val="single" w:sz="4" w:space="0" w:color="000000"/>
            </w:tcBorders>
            <w:shd w:val="clear" w:color="auto" w:fill="C0C0C0"/>
          </w:tcPr>
          <w:p w14:paraId="0C748BE1" w14:textId="77777777" w:rsidR="00BF2F94" w:rsidRPr="006D2E71" w:rsidRDefault="00BF2F94" w:rsidP="00EF2280">
            <w:pPr>
              <w:pStyle w:val="Arbeitsnachweis"/>
              <w:snapToGrid w:val="0"/>
              <w:jc w:val="center"/>
              <w:rPr>
                <w:b/>
              </w:rPr>
            </w:pPr>
            <w:r w:rsidRPr="006D2E71">
              <w:rPr>
                <w:b/>
              </w:rPr>
              <w:t>Edelmann Patrick</w:t>
            </w:r>
          </w:p>
        </w:tc>
      </w:tr>
      <w:tr w:rsidR="00BF2F94" w14:paraId="2D69020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C0C0C0"/>
          </w:tcPr>
          <w:p w14:paraId="65057C62" w14:textId="77777777" w:rsidR="00BF2F94" w:rsidRDefault="00BF2F94" w:rsidP="00EF2280">
            <w:pPr>
              <w:pStyle w:val="Arbeitsnachweis"/>
              <w:snapToGrid w:val="0"/>
              <w:rPr>
                <w:b/>
              </w:rPr>
            </w:pPr>
            <w:r>
              <w:rPr>
                <w:b/>
              </w:rPr>
              <w:t>Datum</w:t>
            </w:r>
          </w:p>
        </w:tc>
        <w:tc>
          <w:tcPr>
            <w:tcW w:w="1218" w:type="dxa"/>
            <w:tcBorders>
              <w:top w:val="single" w:sz="4" w:space="0" w:color="000000"/>
              <w:left w:val="single" w:sz="4" w:space="0" w:color="000000"/>
              <w:bottom w:val="single" w:sz="4" w:space="0" w:color="000000"/>
            </w:tcBorders>
            <w:shd w:val="clear" w:color="auto" w:fill="C0C0C0"/>
          </w:tcPr>
          <w:p w14:paraId="1E81B836" w14:textId="77777777" w:rsidR="00BF2F94" w:rsidRDefault="00BF2F94" w:rsidP="00EF2280">
            <w:pPr>
              <w:pStyle w:val="Arbeitsnachweis"/>
              <w:snapToGrid w:val="0"/>
              <w:rPr>
                <w:b/>
              </w:rPr>
            </w:pPr>
            <w:r>
              <w:rPr>
                <w:b/>
              </w:rPr>
              <w:t>Uhrzeit</w:t>
            </w:r>
          </w:p>
        </w:tc>
        <w:tc>
          <w:tcPr>
            <w:tcW w:w="916" w:type="dxa"/>
            <w:tcBorders>
              <w:top w:val="single" w:sz="4" w:space="0" w:color="000000"/>
              <w:left w:val="single" w:sz="4" w:space="0" w:color="000000"/>
              <w:bottom w:val="single" w:sz="4" w:space="0" w:color="000000"/>
            </w:tcBorders>
            <w:shd w:val="clear" w:color="auto" w:fill="C0C0C0"/>
          </w:tcPr>
          <w:p w14:paraId="7184A5B6" w14:textId="77777777" w:rsidR="00BF2F94" w:rsidRDefault="00BF2F94" w:rsidP="00EF2280">
            <w:pPr>
              <w:pStyle w:val="Arbeitsnachweis"/>
              <w:snapToGrid w:val="0"/>
              <w:rPr>
                <w:b/>
              </w:rPr>
            </w:pPr>
            <w:r>
              <w:rPr>
                <w:b/>
              </w:rPr>
              <w:t>Stunden</w:t>
            </w:r>
          </w:p>
        </w:tc>
        <w:tc>
          <w:tcPr>
            <w:tcW w:w="5104" w:type="dxa"/>
            <w:tcBorders>
              <w:top w:val="single" w:sz="4" w:space="0" w:color="000000"/>
              <w:left w:val="single" w:sz="4" w:space="0" w:color="000000"/>
              <w:bottom w:val="single" w:sz="4" w:space="0" w:color="000000"/>
            </w:tcBorders>
            <w:shd w:val="clear" w:color="auto" w:fill="C0C0C0"/>
          </w:tcPr>
          <w:p w14:paraId="08D63CDE" w14:textId="77777777" w:rsidR="00BF2F94" w:rsidRDefault="00BF2F94" w:rsidP="00EF2280">
            <w:pPr>
              <w:pStyle w:val="Arbeitsnachweis"/>
              <w:rPr>
                <w:b/>
              </w:rPr>
            </w:pPr>
            <w:r>
              <w:rPr>
                <w:b/>
              </w:rPr>
              <w:t>Beschreibung</w:t>
            </w:r>
          </w:p>
        </w:tc>
        <w:tc>
          <w:tcPr>
            <w:tcW w:w="1383" w:type="dxa"/>
            <w:tcBorders>
              <w:top w:val="single" w:sz="4" w:space="0" w:color="000000"/>
              <w:left w:val="single" w:sz="4" w:space="0" w:color="000000"/>
              <w:bottom w:val="single" w:sz="4" w:space="0" w:color="000000"/>
              <w:right w:val="single" w:sz="4" w:space="0" w:color="000000"/>
            </w:tcBorders>
            <w:shd w:val="clear" w:color="auto" w:fill="C0C0C0"/>
          </w:tcPr>
          <w:p w14:paraId="1DE9CCF8" w14:textId="77777777" w:rsidR="00BF2F94" w:rsidRDefault="00BF2F94" w:rsidP="00EF2280">
            <w:pPr>
              <w:pStyle w:val="Arbeitsnachweis"/>
              <w:snapToGrid w:val="0"/>
              <w:rPr>
                <w:b/>
              </w:rPr>
            </w:pPr>
            <w:r>
              <w:rPr>
                <w:b/>
              </w:rPr>
              <w:t>Betreuer</w:t>
            </w:r>
          </w:p>
        </w:tc>
      </w:tr>
      <w:tr w:rsidR="00C353E6" w:rsidRPr="00C353E6" w14:paraId="6C0D5B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4E01628" w14:textId="77777777" w:rsidR="00C353E6" w:rsidRPr="00C353E6" w:rsidRDefault="00C353E6" w:rsidP="00C353E6">
            <w:pPr>
              <w:pStyle w:val="Arbeitsnachweis"/>
              <w:snapToGrid w:val="0"/>
            </w:pPr>
            <w:r w:rsidRPr="00C353E6">
              <w:t>12.09.2022</w:t>
            </w:r>
          </w:p>
        </w:tc>
        <w:tc>
          <w:tcPr>
            <w:tcW w:w="1218" w:type="dxa"/>
            <w:tcBorders>
              <w:top w:val="single" w:sz="4" w:space="0" w:color="000000"/>
              <w:left w:val="single" w:sz="4" w:space="0" w:color="000000"/>
              <w:bottom w:val="single" w:sz="4" w:space="0" w:color="000000"/>
            </w:tcBorders>
            <w:shd w:val="clear" w:color="D9E1F2" w:fill="D9E1F2"/>
          </w:tcPr>
          <w:p w14:paraId="53BF03ED" w14:textId="77777777" w:rsidR="00C353E6" w:rsidRPr="00C353E6" w:rsidRDefault="00C353E6" w:rsidP="00C353E6">
            <w:pPr>
              <w:pStyle w:val="Arbeitsnachweis"/>
              <w:snapToGrid w:val="0"/>
            </w:pPr>
            <w:r w:rsidRPr="00C353E6">
              <w:t>10:50-13:40</w:t>
            </w:r>
          </w:p>
        </w:tc>
        <w:tc>
          <w:tcPr>
            <w:tcW w:w="916" w:type="dxa"/>
            <w:tcBorders>
              <w:top w:val="single" w:sz="4" w:space="0" w:color="000000"/>
              <w:left w:val="single" w:sz="4" w:space="0" w:color="000000"/>
              <w:bottom w:val="single" w:sz="4" w:space="0" w:color="000000"/>
            </w:tcBorders>
            <w:shd w:val="clear" w:color="D9E1F2" w:fill="D9E1F2"/>
          </w:tcPr>
          <w:p w14:paraId="62067DA0" w14:textId="77777777" w:rsidR="00C353E6" w:rsidRPr="00C353E6" w:rsidRDefault="00C353E6" w:rsidP="00C353E6">
            <w:pPr>
              <w:pStyle w:val="Arbeitsnachweis"/>
              <w:snapToGrid w:val="0"/>
            </w:pPr>
            <w:r w:rsidRPr="00C353E6">
              <w:t>02:50min</w:t>
            </w:r>
          </w:p>
        </w:tc>
        <w:tc>
          <w:tcPr>
            <w:tcW w:w="5104" w:type="dxa"/>
            <w:tcBorders>
              <w:top w:val="single" w:sz="4" w:space="0" w:color="000000"/>
              <w:left w:val="single" w:sz="4" w:space="0" w:color="000000"/>
              <w:bottom w:val="single" w:sz="4" w:space="0" w:color="000000"/>
            </w:tcBorders>
            <w:shd w:val="clear" w:color="D9E1F2" w:fill="D9E1F2"/>
          </w:tcPr>
          <w:p w14:paraId="2E0E5DDC" w14:textId="77777777" w:rsidR="00C353E6" w:rsidRPr="00C353E6" w:rsidRDefault="00C353E6" w:rsidP="00C353E6">
            <w:pPr>
              <w:pStyle w:val="Arbeitsnachweis"/>
              <w:snapToGrid w:val="0"/>
              <w:jc w:val="center"/>
            </w:pPr>
            <w:r w:rsidRPr="00C353E6">
              <w:t>Recherche der einzelnen Themen und Finalisierung der Datenbank</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83388A0" w14:textId="77777777" w:rsidR="00C353E6" w:rsidRPr="00C353E6" w:rsidRDefault="00C353E6" w:rsidP="00C353E6">
            <w:pPr>
              <w:pStyle w:val="Arbeitsnachweis"/>
              <w:snapToGrid w:val="0"/>
              <w:jc w:val="center"/>
            </w:pPr>
            <w:r w:rsidRPr="00C353E6">
              <w:t>Schiechtl Kevin, Dipl.-Ing. (FH)</w:t>
            </w:r>
          </w:p>
        </w:tc>
      </w:tr>
      <w:tr w:rsidR="00C353E6" w:rsidRPr="00C353E6" w14:paraId="513D6C61"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787ED70" w14:textId="77777777" w:rsidR="00C353E6" w:rsidRPr="00C353E6" w:rsidRDefault="00C353E6" w:rsidP="00C353E6">
            <w:pPr>
              <w:pStyle w:val="Arbeitsnachweis"/>
              <w:snapToGrid w:val="0"/>
            </w:pPr>
            <w:r w:rsidRPr="00C353E6">
              <w:t>13.09.2022</w:t>
            </w:r>
          </w:p>
        </w:tc>
        <w:tc>
          <w:tcPr>
            <w:tcW w:w="1218" w:type="dxa"/>
            <w:tcBorders>
              <w:top w:val="single" w:sz="4" w:space="0" w:color="000000"/>
              <w:left w:val="single" w:sz="4" w:space="0" w:color="000000"/>
              <w:bottom w:val="single" w:sz="4" w:space="0" w:color="000000"/>
            </w:tcBorders>
            <w:shd w:val="clear" w:color="auto" w:fill="auto"/>
          </w:tcPr>
          <w:p w14:paraId="14ACC86B" w14:textId="77777777" w:rsidR="00C353E6" w:rsidRPr="00C353E6" w:rsidRDefault="00C353E6" w:rsidP="00C353E6">
            <w:pPr>
              <w:pStyle w:val="Arbeitsnachweis"/>
              <w:snapToGrid w:val="0"/>
            </w:pPr>
            <w:r w:rsidRPr="00C353E6">
              <w:t>10:30-13:30</w:t>
            </w:r>
          </w:p>
        </w:tc>
        <w:tc>
          <w:tcPr>
            <w:tcW w:w="916" w:type="dxa"/>
            <w:tcBorders>
              <w:top w:val="single" w:sz="4" w:space="0" w:color="000000"/>
              <w:left w:val="single" w:sz="4" w:space="0" w:color="000000"/>
              <w:bottom w:val="single" w:sz="4" w:space="0" w:color="000000"/>
            </w:tcBorders>
            <w:shd w:val="clear" w:color="auto" w:fill="auto"/>
          </w:tcPr>
          <w:p w14:paraId="4391657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BEE9A11" w14:textId="1EDBC025" w:rsidR="00C353E6" w:rsidRPr="00C353E6" w:rsidRDefault="00C353E6" w:rsidP="00C353E6">
            <w:pPr>
              <w:pStyle w:val="Arbeitsnachweis"/>
              <w:snapToGrid w:val="0"/>
              <w:jc w:val="center"/>
            </w:pPr>
            <w:r w:rsidRPr="00C353E6">
              <w:t xml:space="preserve">Recherche der Virtuellen Maschine und Server </w:t>
            </w:r>
            <w:r w:rsidRPr="00C353E6">
              <w:t>Konfiguration</w:t>
            </w:r>
            <w:r w:rsidRPr="00C353E6">
              <w:t xml:space="preserve"> </w:t>
            </w:r>
            <w:r w:rsidR="008F7004" w:rsidRPr="00C353E6">
              <w:t>(YouTube</w:t>
            </w:r>
            <w:r w:rsidRPr="00C353E6">
              <w:t xml:space="preserve"> Video bzw. </w:t>
            </w:r>
            <w:r w:rsidRPr="00C353E6">
              <w:t>Brainstorming</w:t>
            </w:r>
            <w:r w:rsidRPr="00C353E6">
              <w:t xml:space="preserve"> durch </w:t>
            </w:r>
            <w:r w:rsidR="008F7004" w:rsidRPr="00C353E6">
              <w:t>Internetrecherche</w:t>
            </w:r>
            <w:r w:rsidRPr="00C353E6">
              <w: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99401D" w14:textId="77777777" w:rsidR="00C353E6" w:rsidRPr="00C353E6" w:rsidRDefault="00C353E6" w:rsidP="00C353E6">
            <w:pPr>
              <w:pStyle w:val="Arbeitsnachweis"/>
              <w:snapToGrid w:val="0"/>
              <w:jc w:val="center"/>
            </w:pPr>
            <w:r w:rsidRPr="00C353E6">
              <w:t>Schiechtl Kevin, Dipl.-Ing. (FH)</w:t>
            </w:r>
          </w:p>
        </w:tc>
      </w:tr>
      <w:tr w:rsidR="00C353E6" w:rsidRPr="00C353E6" w14:paraId="7D252743"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C73A8E5" w14:textId="77777777" w:rsidR="00C353E6" w:rsidRPr="00C353E6" w:rsidRDefault="00C353E6" w:rsidP="00C353E6">
            <w:pPr>
              <w:pStyle w:val="Arbeitsnachweis"/>
              <w:snapToGrid w:val="0"/>
            </w:pPr>
            <w:r w:rsidRPr="00C353E6">
              <w:t>14.09.2022</w:t>
            </w:r>
          </w:p>
        </w:tc>
        <w:tc>
          <w:tcPr>
            <w:tcW w:w="1218" w:type="dxa"/>
            <w:tcBorders>
              <w:top w:val="single" w:sz="4" w:space="0" w:color="000000"/>
              <w:left w:val="single" w:sz="4" w:space="0" w:color="000000"/>
              <w:bottom w:val="single" w:sz="4" w:space="0" w:color="000000"/>
            </w:tcBorders>
            <w:shd w:val="clear" w:color="D9E1F2" w:fill="D9E1F2"/>
          </w:tcPr>
          <w:p w14:paraId="3C2322FF" w14:textId="77777777" w:rsidR="00C353E6" w:rsidRPr="00C353E6" w:rsidRDefault="00C353E6" w:rsidP="00C353E6">
            <w:pPr>
              <w:pStyle w:val="Arbeitsnachweis"/>
              <w:snapToGrid w:val="0"/>
            </w:pPr>
            <w:r w:rsidRPr="00C353E6">
              <w:t>9:45-14:45</w:t>
            </w:r>
          </w:p>
        </w:tc>
        <w:tc>
          <w:tcPr>
            <w:tcW w:w="916" w:type="dxa"/>
            <w:tcBorders>
              <w:top w:val="single" w:sz="4" w:space="0" w:color="000000"/>
              <w:left w:val="single" w:sz="4" w:space="0" w:color="000000"/>
              <w:bottom w:val="single" w:sz="4" w:space="0" w:color="000000"/>
            </w:tcBorders>
            <w:shd w:val="clear" w:color="D9E1F2" w:fill="D9E1F2"/>
          </w:tcPr>
          <w:p w14:paraId="2B026741"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1640018E" w14:textId="77777777" w:rsidR="00C353E6" w:rsidRPr="00C353E6" w:rsidRDefault="00C353E6" w:rsidP="00C353E6">
            <w:pPr>
              <w:pStyle w:val="Arbeitsnachweis"/>
              <w:snapToGrid w:val="0"/>
              <w:jc w:val="center"/>
            </w:pPr>
            <w:r w:rsidRPr="00C353E6">
              <w:t>Virtuelle Maschine erstellt und darauf Linux Server installiert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0886F5E" w14:textId="77777777" w:rsidR="00C353E6" w:rsidRPr="00C353E6" w:rsidRDefault="00C353E6" w:rsidP="00C353E6">
            <w:pPr>
              <w:pStyle w:val="Arbeitsnachweis"/>
              <w:snapToGrid w:val="0"/>
              <w:jc w:val="center"/>
            </w:pPr>
            <w:r w:rsidRPr="00C353E6">
              <w:t>Schiechtl Kevin, Dipl.-Ing. (FH)</w:t>
            </w:r>
          </w:p>
        </w:tc>
      </w:tr>
      <w:tr w:rsidR="00C353E6" w:rsidRPr="00C353E6" w14:paraId="305769CE"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560256F" w14:textId="77777777" w:rsidR="00C353E6" w:rsidRPr="00C353E6" w:rsidRDefault="00C353E6" w:rsidP="00C353E6">
            <w:pPr>
              <w:pStyle w:val="Arbeitsnachweis"/>
              <w:snapToGrid w:val="0"/>
            </w:pPr>
            <w:r w:rsidRPr="00C353E6">
              <w:t>17.09.2022</w:t>
            </w:r>
          </w:p>
        </w:tc>
        <w:tc>
          <w:tcPr>
            <w:tcW w:w="1218" w:type="dxa"/>
            <w:tcBorders>
              <w:top w:val="single" w:sz="4" w:space="0" w:color="000000"/>
              <w:left w:val="single" w:sz="4" w:space="0" w:color="000000"/>
              <w:bottom w:val="single" w:sz="4" w:space="0" w:color="000000"/>
            </w:tcBorders>
            <w:shd w:val="clear" w:color="auto" w:fill="auto"/>
          </w:tcPr>
          <w:p w14:paraId="2488E2FA" w14:textId="77777777" w:rsidR="00C353E6" w:rsidRPr="00C353E6" w:rsidRDefault="00C353E6" w:rsidP="00C353E6">
            <w:pPr>
              <w:pStyle w:val="Arbeitsnachweis"/>
              <w:snapToGrid w:val="0"/>
            </w:pPr>
            <w:r w:rsidRPr="00C353E6">
              <w:t>13:00-15:00</w:t>
            </w:r>
          </w:p>
        </w:tc>
        <w:tc>
          <w:tcPr>
            <w:tcW w:w="916" w:type="dxa"/>
            <w:tcBorders>
              <w:top w:val="single" w:sz="4" w:space="0" w:color="000000"/>
              <w:left w:val="single" w:sz="4" w:space="0" w:color="000000"/>
              <w:bottom w:val="single" w:sz="4" w:space="0" w:color="000000"/>
            </w:tcBorders>
            <w:shd w:val="clear" w:color="auto" w:fill="auto"/>
          </w:tcPr>
          <w:p w14:paraId="32784785"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auto" w:fill="auto"/>
          </w:tcPr>
          <w:p w14:paraId="4B5C83B8" w14:textId="77777777" w:rsidR="00C353E6" w:rsidRPr="00C353E6" w:rsidRDefault="00C353E6" w:rsidP="00C353E6">
            <w:pPr>
              <w:pStyle w:val="Arbeitsnachweis"/>
              <w:snapToGrid w:val="0"/>
              <w:jc w:val="center"/>
            </w:pPr>
            <w:r w:rsidRPr="00C353E6">
              <w:t>Linux Server fertig konfiguriert und mit der Doku angefangen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73611D8" w14:textId="77777777" w:rsidR="00C353E6" w:rsidRPr="00C353E6" w:rsidRDefault="00C353E6" w:rsidP="00C353E6">
            <w:pPr>
              <w:pStyle w:val="Arbeitsnachweis"/>
              <w:snapToGrid w:val="0"/>
              <w:jc w:val="center"/>
            </w:pPr>
            <w:r w:rsidRPr="00C353E6">
              <w:t>Schiechtl Kevin, Dipl.-Ing. (FH)</w:t>
            </w:r>
          </w:p>
        </w:tc>
      </w:tr>
      <w:tr w:rsidR="00C353E6" w:rsidRPr="00C353E6" w14:paraId="5594263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482D19D" w14:textId="77777777" w:rsidR="00C353E6" w:rsidRPr="00C353E6" w:rsidRDefault="00C353E6" w:rsidP="00C353E6">
            <w:pPr>
              <w:pStyle w:val="Arbeitsnachweis"/>
              <w:snapToGrid w:val="0"/>
            </w:pPr>
            <w:r w:rsidRPr="00C353E6">
              <w:t>18.09.2022</w:t>
            </w:r>
          </w:p>
        </w:tc>
        <w:tc>
          <w:tcPr>
            <w:tcW w:w="1218" w:type="dxa"/>
            <w:tcBorders>
              <w:top w:val="single" w:sz="4" w:space="0" w:color="000000"/>
              <w:left w:val="single" w:sz="4" w:space="0" w:color="000000"/>
              <w:bottom w:val="single" w:sz="4" w:space="0" w:color="000000"/>
            </w:tcBorders>
            <w:shd w:val="clear" w:color="D9E1F2" w:fill="D9E1F2"/>
          </w:tcPr>
          <w:p w14:paraId="49B03C57" w14:textId="77777777" w:rsidR="00C353E6" w:rsidRPr="00C353E6" w:rsidRDefault="00C353E6" w:rsidP="00C353E6">
            <w:pPr>
              <w:pStyle w:val="Arbeitsnachweis"/>
              <w:snapToGrid w:val="0"/>
            </w:pPr>
            <w:r w:rsidRPr="00C353E6">
              <w:t>16:30-19:00</w:t>
            </w:r>
          </w:p>
        </w:tc>
        <w:tc>
          <w:tcPr>
            <w:tcW w:w="916" w:type="dxa"/>
            <w:tcBorders>
              <w:top w:val="single" w:sz="4" w:space="0" w:color="000000"/>
              <w:left w:val="single" w:sz="4" w:space="0" w:color="000000"/>
              <w:bottom w:val="single" w:sz="4" w:space="0" w:color="000000"/>
            </w:tcBorders>
            <w:shd w:val="clear" w:color="D9E1F2" w:fill="D9E1F2"/>
          </w:tcPr>
          <w:p w14:paraId="0907BA50"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08834756" w14:textId="77777777" w:rsidR="00C353E6" w:rsidRPr="00C353E6" w:rsidRDefault="00C353E6" w:rsidP="00C353E6">
            <w:pPr>
              <w:pStyle w:val="Arbeitsnachweis"/>
              <w:snapToGrid w:val="0"/>
              <w:jc w:val="center"/>
            </w:pPr>
            <w:r w:rsidRPr="00C353E6">
              <w:t xml:space="preserve">Dokumentation des Servers fertiggestellt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F547187" w14:textId="77777777" w:rsidR="00C353E6" w:rsidRPr="00C353E6" w:rsidRDefault="00C353E6" w:rsidP="00C353E6">
            <w:pPr>
              <w:pStyle w:val="Arbeitsnachweis"/>
              <w:snapToGrid w:val="0"/>
              <w:jc w:val="center"/>
            </w:pPr>
            <w:r w:rsidRPr="00C353E6">
              <w:t>Schiechtl Kevin, Dipl.-Ing. (FH)</w:t>
            </w:r>
          </w:p>
        </w:tc>
      </w:tr>
      <w:tr w:rsidR="00C353E6" w:rsidRPr="00C353E6" w14:paraId="77EF8BC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F8B6546"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auto" w:fill="auto"/>
          </w:tcPr>
          <w:p w14:paraId="11B8FEFB" w14:textId="77777777" w:rsidR="00C353E6" w:rsidRPr="00C353E6" w:rsidRDefault="00C353E6" w:rsidP="00C353E6">
            <w:pPr>
              <w:pStyle w:val="Arbeitsnachweis"/>
              <w:snapToGrid w:val="0"/>
            </w:pPr>
            <w:r w:rsidRPr="00C353E6">
              <w:t>10:45-13:00</w:t>
            </w:r>
          </w:p>
        </w:tc>
        <w:tc>
          <w:tcPr>
            <w:tcW w:w="916" w:type="dxa"/>
            <w:tcBorders>
              <w:top w:val="single" w:sz="4" w:space="0" w:color="000000"/>
              <w:left w:val="single" w:sz="4" w:space="0" w:color="000000"/>
              <w:bottom w:val="single" w:sz="4" w:space="0" w:color="000000"/>
            </w:tcBorders>
            <w:shd w:val="clear" w:color="auto" w:fill="auto"/>
          </w:tcPr>
          <w:p w14:paraId="011AA0C7" w14:textId="77777777" w:rsidR="00C353E6" w:rsidRPr="00C353E6" w:rsidRDefault="00C353E6" w:rsidP="00C353E6">
            <w:pPr>
              <w:pStyle w:val="Arbeitsnachweis"/>
              <w:snapToGrid w:val="0"/>
            </w:pPr>
            <w:r w:rsidRPr="00C353E6">
              <w:t>02:15min</w:t>
            </w:r>
          </w:p>
        </w:tc>
        <w:tc>
          <w:tcPr>
            <w:tcW w:w="5104" w:type="dxa"/>
            <w:tcBorders>
              <w:top w:val="single" w:sz="4" w:space="0" w:color="000000"/>
              <w:left w:val="single" w:sz="4" w:space="0" w:color="000000"/>
              <w:bottom w:val="single" w:sz="4" w:space="0" w:color="000000"/>
            </w:tcBorders>
            <w:shd w:val="clear" w:color="auto" w:fill="auto"/>
          </w:tcPr>
          <w:p w14:paraId="7596B19B" w14:textId="77777777" w:rsidR="00C353E6" w:rsidRPr="00C353E6" w:rsidRDefault="00C353E6" w:rsidP="00C353E6">
            <w:pPr>
              <w:pStyle w:val="Arbeitsnachweis"/>
              <w:snapToGrid w:val="0"/>
              <w:jc w:val="center"/>
            </w:pPr>
            <w:r w:rsidRPr="00C353E6">
              <w:t xml:space="preserve">Konzept für die Diplomarbeit erstellt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12873CF" w14:textId="77777777" w:rsidR="00C353E6" w:rsidRPr="00C353E6" w:rsidRDefault="00C353E6" w:rsidP="00C353E6">
            <w:pPr>
              <w:pStyle w:val="Arbeitsnachweis"/>
              <w:snapToGrid w:val="0"/>
              <w:jc w:val="center"/>
            </w:pPr>
            <w:r w:rsidRPr="00C353E6">
              <w:t>Schiechtl Kevin, Dipl.-Ing. (FH)</w:t>
            </w:r>
          </w:p>
        </w:tc>
      </w:tr>
      <w:tr w:rsidR="00C353E6" w:rsidRPr="00C353E6" w14:paraId="0DF5A92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D38C92" w14:textId="77777777" w:rsidR="00C353E6" w:rsidRPr="00C353E6" w:rsidRDefault="00C353E6" w:rsidP="00C353E6">
            <w:pPr>
              <w:pStyle w:val="Arbeitsnachweis"/>
              <w:snapToGrid w:val="0"/>
            </w:pPr>
            <w:r w:rsidRPr="00C353E6">
              <w:t>25.09.2022</w:t>
            </w:r>
          </w:p>
        </w:tc>
        <w:tc>
          <w:tcPr>
            <w:tcW w:w="1218" w:type="dxa"/>
            <w:tcBorders>
              <w:top w:val="single" w:sz="4" w:space="0" w:color="000000"/>
              <w:left w:val="single" w:sz="4" w:space="0" w:color="000000"/>
              <w:bottom w:val="single" w:sz="4" w:space="0" w:color="000000"/>
            </w:tcBorders>
            <w:shd w:val="clear" w:color="D9E1F2" w:fill="D9E1F2"/>
          </w:tcPr>
          <w:p w14:paraId="3DC486FE"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377BA2D4"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D9E1F2" w:fill="D9E1F2"/>
          </w:tcPr>
          <w:p w14:paraId="1D226FB7" w14:textId="77777777" w:rsidR="00C353E6" w:rsidRPr="00C353E6" w:rsidRDefault="00C353E6" w:rsidP="00C353E6">
            <w:pPr>
              <w:pStyle w:val="Arbeitsnachweis"/>
              <w:snapToGrid w:val="0"/>
              <w:jc w:val="center"/>
            </w:pPr>
            <w:r w:rsidRPr="00C353E6">
              <w:t>Konzept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248B02" w14:textId="77777777" w:rsidR="00C353E6" w:rsidRPr="00C353E6" w:rsidRDefault="00C353E6" w:rsidP="00C353E6">
            <w:pPr>
              <w:pStyle w:val="Arbeitsnachweis"/>
              <w:snapToGrid w:val="0"/>
              <w:jc w:val="center"/>
            </w:pPr>
            <w:r w:rsidRPr="00C353E6">
              <w:t>Schiechtl Kevin, Dipl.-Ing. (FH)</w:t>
            </w:r>
          </w:p>
        </w:tc>
      </w:tr>
      <w:tr w:rsidR="00C353E6" w:rsidRPr="00C353E6" w14:paraId="438F0AD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4677724" w14:textId="77777777" w:rsidR="00C353E6" w:rsidRPr="00C353E6" w:rsidRDefault="00C353E6" w:rsidP="00C353E6">
            <w:pPr>
              <w:pStyle w:val="Arbeitsnachweis"/>
              <w:snapToGrid w:val="0"/>
            </w:pPr>
            <w:r w:rsidRPr="00C353E6">
              <w:t>26.09.2022</w:t>
            </w:r>
          </w:p>
        </w:tc>
        <w:tc>
          <w:tcPr>
            <w:tcW w:w="1218" w:type="dxa"/>
            <w:tcBorders>
              <w:top w:val="single" w:sz="4" w:space="0" w:color="000000"/>
              <w:left w:val="single" w:sz="4" w:space="0" w:color="000000"/>
              <w:bottom w:val="single" w:sz="4" w:space="0" w:color="000000"/>
            </w:tcBorders>
            <w:shd w:val="clear" w:color="auto" w:fill="auto"/>
          </w:tcPr>
          <w:p w14:paraId="30527379" w14:textId="77777777" w:rsidR="00C353E6" w:rsidRPr="00C353E6" w:rsidRDefault="00C353E6" w:rsidP="00C353E6">
            <w:pPr>
              <w:pStyle w:val="Arbeitsnachweis"/>
              <w:snapToGrid w:val="0"/>
            </w:pPr>
            <w:r w:rsidRPr="00C353E6">
              <w:t>15:00-17:30</w:t>
            </w:r>
          </w:p>
        </w:tc>
        <w:tc>
          <w:tcPr>
            <w:tcW w:w="916" w:type="dxa"/>
            <w:tcBorders>
              <w:top w:val="single" w:sz="4" w:space="0" w:color="000000"/>
              <w:left w:val="single" w:sz="4" w:space="0" w:color="000000"/>
              <w:bottom w:val="single" w:sz="4" w:space="0" w:color="000000"/>
            </w:tcBorders>
            <w:shd w:val="clear" w:color="auto" w:fill="auto"/>
          </w:tcPr>
          <w:p w14:paraId="6624C92A" w14:textId="77777777" w:rsidR="00C353E6" w:rsidRPr="00C353E6" w:rsidRDefault="00C353E6" w:rsidP="00C353E6">
            <w:pPr>
              <w:pStyle w:val="Arbeitsnachweis"/>
              <w:snapToGrid w:val="0"/>
            </w:pPr>
            <w:r w:rsidRPr="00C353E6">
              <w:t>2:30min</w:t>
            </w:r>
          </w:p>
        </w:tc>
        <w:tc>
          <w:tcPr>
            <w:tcW w:w="5104" w:type="dxa"/>
            <w:tcBorders>
              <w:top w:val="single" w:sz="4" w:space="0" w:color="000000"/>
              <w:left w:val="single" w:sz="4" w:space="0" w:color="000000"/>
              <w:bottom w:val="single" w:sz="4" w:space="0" w:color="000000"/>
            </w:tcBorders>
            <w:shd w:val="clear" w:color="auto" w:fill="auto"/>
          </w:tcPr>
          <w:p w14:paraId="2C4632CA" w14:textId="77777777" w:rsidR="00C353E6" w:rsidRPr="00C353E6" w:rsidRDefault="00C353E6" w:rsidP="00C353E6">
            <w:pPr>
              <w:pStyle w:val="Arbeitsnachweis"/>
              <w:snapToGrid w:val="0"/>
              <w:jc w:val="center"/>
            </w:pPr>
            <w:r w:rsidRPr="00C353E6">
              <w:t xml:space="preserve">Praktische Umsetzung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C1743C1" w14:textId="77777777" w:rsidR="00C353E6" w:rsidRPr="00C353E6" w:rsidRDefault="00C353E6" w:rsidP="00C353E6">
            <w:pPr>
              <w:pStyle w:val="Arbeitsnachweis"/>
              <w:snapToGrid w:val="0"/>
              <w:jc w:val="center"/>
            </w:pPr>
            <w:r w:rsidRPr="00C353E6">
              <w:t>Schiechtl Kevin, Dipl.-Ing. (FH)</w:t>
            </w:r>
          </w:p>
        </w:tc>
      </w:tr>
      <w:tr w:rsidR="00C353E6" w:rsidRPr="00C353E6" w14:paraId="2D7976B2"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19EED9C" w14:textId="77777777" w:rsidR="00C353E6" w:rsidRPr="00C353E6" w:rsidRDefault="00C353E6" w:rsidP="00C353E6">
            <w:pPr>
              <w:pStyle w:val="Arbeitsnachweis"/>
              <w:snapToGrid w:val="0"/>
            </w:pPr>
            <w:r w:rsidRPr="00C353E6">
              <w:t>17.10.2022</w:t>
            </w:r>
          </w:p>
        </w:tc>
        <w:tc>
          <w:tcPr>
            <w:tcW w:w="1218" w:type="dxa"/>
            <w:tcBorders>
              <w:top w:val="single" w:sz="4" w:space="0" w:color="000000"/>
              <w:left w:val="single" w:sz="4" w:space="0" w:color="000000"/>
              <w:bottom w:val="single" w:sz="4" w:space="0" w:color="000000"/>
            </w:tcBorders>
            <w:shd w:val="clear" w:color="D9E1F2" w:fill="D9E1F2"/>
          </w:tcPr>
          <w:p w14:paraId="290E52EA" w14:textId="77777777" w:rsidR="00C353E6" w:rsidRPr="00C353E6" w:rsidRDefault="00C353E6" w:rsidP="00C353E6">
            <w:pPr>
              <w:pStyle w:val="Arbeitsnachweis"/>
              <w:snapToGrid w:val="0"/>
            </w:pPr>
            <w:r w:rsidRPr="00C353E6">
              <w:t>12:30-15:00</w:t>
            </w:r>
          </w:p>
        </w:tc>
        <w:tc>
          <w:tcPr>
            <w:tcW w:w="916" w:type="dxa"/>
            <w:tcBorders>
              <w:top w:val="single" w:sz="4" w:space="0" w:color="000000"/>
              <w:left w:val="single" w:sz="4" w:space="0" w:color="000000"/>
              <w:bottom w:val="single" w:sz="4" w:space="0" w:color="000000"/>
            </w:tcBorders>
            <w:shd w:val="clear" w:color="D9E1F2" w:fill="D9E1F2"/>
          </w:tcPr>
          <w:p w14:paraId="258F9B4C" w14:textId="77777777" w:rsidR="00C353E6" w:rsidRPr="00C353E6" w:rsidRDefault="00C353E6" w:rsidP="00C353E6">
            <w:pPr>
              <w:pStyle w:val="Arbeitsnachweis"/>
              <w:snapToGrid w:val="0"/>
            </w:pPr>
            <w:r w:rsidRPr="00C353E6">
              <w:t xml:space="preserve">2:30min </w:t>
            </w:r>
          </w:p>
        </w:tc>
        <w:tc>
          <w:tcPr>
            <w:tcW w:w="5104" w:type="dxa"/>
            <w:tcBorders>
              <w:top w:val="single" w:sz="4" w:space="0" w:color="000000"/>
              <w:left w:val="single" w:sz="4" w:space="0" w:color="000000"/>
              <w:bottom w:val="single" w:sz="4" w:space="0" w:color="000000"/>
            </w:tcBorders>
            <w:shd w:val="clear" w:color="D9E1F2" w:fill="D9E1F2"/>
          </w:tcPr>
          <w:p w14:paraId="1145869B" w14:textId="518D82E6" w:rsidR="00C353E6" w:rsidRPr="00C353E6" w:rsidRDefault="00C353E6" w:rsidP="00C353E6">
            <w:pPr>
              <w:pStyle w:val="Arbeitsnachweis"/>
              <w:snapToGrid w:val="0"/>
              <w:jc w:val="center"/>
            </w:pPr>
            <w:r w:rsidRPr="00C353E6">
              <w:t xml:space="preserve">DHCP </w:t>
            </w:r>
            <w:r w:rsidRPr="00C353E6">
              <w:t>YouTube</w:t>
            </w:r>
            <w:r w:rsidRPr="00C353E6">
              <w:t xml:space="preserve"> Videos und Artikel im Internet angesehen zur </w:t>
            </w:r>
            <w:r w:rsidRPr="00C353E6">
              <w:t>Konfiguration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349B38A" w14:textId="77777777" w:rsidR="00C353E6" w:rsidRPr="00C353E6" w:rsidRDefault="00C353E6" w:rsidP="00C353E6">
            <w:pPr>
              <w:pStyle w:val="Arbeitsnachweis"/>
              <w:snapToGrid w:val="0"/>
              <w:jc w:val="center"/>
            </w:pPr>
            <w:r w:rsidRPr="00C353E6">
              <w:t>Schiechtl Kevin, Dipl.-Ing. (FH)</w:t>
            </w:r>
          </w:p>
        </w:tc>
      </w:tr>
      <w:tr w:rsidR="00C353E6" w:rsidRPr="00C353E6" w14:paraId="4DF61CAB"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7CB6208" w14:textId="77777777" w:rsidR="00C353E6" w:rsidRPr="00C353E6" w:rsidRDefault="00C353E6" w:rsidP="00C353E6">
            <w:pPr>
              <w:pStyle w:val="Arbeitsnachweis"/>
              <w:snapToGrid w:val="0"/>
            </w:pPr>
            <w:r w:rsidRPr="00C353E6">
              <w:t>19.10.2022</w:t>
            </w:r>
          </w:p>
        </w:tc>
        <w:tc>
          <w:tcPr>
            <w:tcW w:w="1218" w:type="dxa"/>
            <w:tcBorders>
              <w:top w:val="single" w:sz="4" w:space="0" w:color="000000"/>
              <w:left w:val="single" w:sz="4" w:space="0" w:color="000000"/>
              <w:bottom w:val="single" w:sz="4" w:space="0" w:color="000000"/>
            </w:tcBorders>
            <w:shd w:val="clear" w:color="auto" w:fill="auto"/>
          </w:tcPr>
          <w:p w14:paraId="407C9ECE"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07E50CC5"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7927A36D" w14:textId="728F8E9E" w:rsidR="00C353E6" w:rsidRPr="00C353E6" w:rsidRDefault="00C353E6" w:rsidP="00C353E6">
            <w:pPr>
              <w:pStyle w:val="Arbeitsnachweis"/>
              <w:snapToGrid w:val="0"/>
              <w:jc w:val="center"/>
            </w:pPr>
            <w:r w:rsidRPr="00C353E6">
              <w:t>DHCP-Konfiguration</w:t>
            </w:r>
            <w:r w:rsidRPr="00C353E6">
              <w:t xml:space="preserve"> im Virtuell Box gemacht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0B57FD7" w14:textId="77777777" w:rsidR="00C353E6" w:rsidRPr="00C353E6" w:rsidRDefault="00C353E6" w:rsidP="00C353E6">
            <w:pPr>
              <w:pStyle w:val="Arbeitsnachweis"/>
              <w:snapToGrid w:val="0"/>
              <w:jc w:val="center"/>
            </w:pPr>
            <w:r w:rsidRPr="00C353E6">
              <w:t>Schiechtl Kevin, Dipl.-Ing. (FH)</w:t>
            </w:r>
          </w:p>
        </w:tc>
      </w:tr>
      <w:tr w:rsidR="00C353E6" w:rsidRPr="00C353E6" w14:paraId="5259639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5B6A37C" w14:textId="77777777" w:rsidR="00C353E6" w:rsidRPr="00C353E6" w:rsidRDefault="00C353E6" w:rsidP="00C353E6">
            <w:pPr>
              <w:pStyle w:val="Arbeitsnachweis"/>
              <w:snapToGrid w:val="0"/>
            </w:pPr>
            <w:r w:rsidRPr="00C353E6">
              <w:t>20.10.2022</w:t>
            </w:r>
          </w:p>
        </w:tc>
        <w:tc>
          <w:tcPr>
            <w:tcW w:w="1218" w:type="dxa"/>
            <w:tcBorders>
              <w:top w:val="single" w:sz="4" w:space="0" w:color="000000"/>
              <w:left w:val="single" w:sz="4" w:space="0" w:color="000000"/>
              <w:bottom w:val="single" w:sz="4" w:space="0" w:color="000000"/>
            </w:tcBorders>
            <w:shd w:val="clear" w:color="D9E1F2" w:fill="D9E1F2"/>
          </w:tcPr>
          <w:p w14:paraId="7AAACFC4" w14:textId="77777777" w:rsidR="00C353E6" w:rsidRPr="00C353E6" w:rsidRDefault="00C353E6" w:rsidP="00C353E6">
            <w:pPr>
              <w:pStyle w:val="Arbeitsnachweis"/>
              <w:snapToGrid w:val="0"/>
            </w:pPr>
            <w:r w:rsidRPr="00C353E6">
              <w:t>20:00-22:00</w:t>
            </w:r>
          </w:p>
        </w:tc>
        <w:tc>
          <w:tcPr>
            <w:tcW w:w="916" w:type="dxa"/>
            <w:tcBorders>
              <w:top w:val="single" w:sz="4" w:space="0" w:color="000000"/>
              <w:left w:val="single" w:sz="4" w:space="0" w:color="000000"/>
              <w:bottom w:val="single" w:sz="4" w:space="0" w:color="000000"/>
            </w:tcBorders>
            <w:shd w:val="clear" w:color="D9E1F2" w:fill="D9E1F2"/>
          </w:tcPr>
          <w:p w14:paraId="05F19EFF" w14:textId="77777777" w:rsidR="00C353E6" w:rsidRPr="00C353E6" w:rsidRDefault="00C353E6" w:rsidP="00C353E6">
            <w:pPr>
              <w:pStyle w:val="Arbeitsnachweis"/>
              <w:snapToGrid w:val="0"/>
            </w:pPr>
            <w:r w:rsidRPr="00C353E6">
              <w:t>02:00min</w:t>
            </w:r>
          </w:p>
        </w:tc>
        <w:tc>
          <w:tcPr>
            <w:tcW w:w="5104" w:type="dxa"/>
            <w:tcBorders>
              <w:top w:val="single" w:sz="4" w:space="0" w:color="000000"/>
              <w:left w:val="single" w:sz="4" w:space="0" w:color="000000"/>
              <w:bottom w:val="single" w:sz="4" w:space="0" w:color="000000"/>
            </w:tcBorders>
            <w:shd w:val="clear" w:color="D9E1F2" w:fill="D9E1F2"/>
          </w:tcPr>
          <w:p w14:paraId="216D5BCE" w14:textId="4924631B" w:rsidR="00C353E6" w:rsidRPr="00C353E6" w:rsidRDefault="00C353E6" w:rsidP="00C353E6">
            <w:pPr>
              <w:pStyle w:val="Arbeitsnachweis"/>
              <w:snapToGrid w:val="0"/>
              <w:jc w:val="center"/>
            </w:pPr>
            <w:r w:rsidRPr="00C353E6">
              <w:t>DHCP-Konfiguration</w:t>
            </w:r>
            <w:r w:rsidRPr="00C353E6">
              <w:t xml:space="preserve"> Doku begonnen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B67A607" w14:textId="77777777" w:rsidR="00C353E6" w:rsidRPr="00C353E6" w:rsidRDefault="00C353E6" w:rsidP="00C353E6">
            <w:pPr>
              <w:pStyle w:val="Arbeitsnachweis"/>
              <w:snapToGrid w:val="0"/>
              <w:jc w:val="center"/>
            </w:pPr>
            <w:r w:rsidRPr="00C353E6">
              <w:t>Schiechtl Kevin, Dipl.-Ing. (FH)</w:t>
            </w:r>
          </w:p>
        </w:tc>
      </w:tr>
      <w:tr w:rsidR="00C353E6" w:rsidRPr="00C353E6" w14:paraId="2D7FA9D9"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A4E53DF" w14:textId="77777777" w:rsidR="00C353E6" w:rsidRPr="00C353E6" w:rsidRDefault="00C353E6" w:rsidP="00C353E6">
            <w:pPr>
              <w:pStyle w:val="Arbeitsnachweis"/>
              <w:snapToGrid w:val="0"/>
            </w:pPr>
            <w:r w:rsidRPr="00C353E6">
              <w:t>21.10.2022</w:t>
            </w:r>
          </w:p>
        </w:tc>
        <w:tc>
          <w:tcPr>
            <w:tcW w:w="1218" w:type="dxa"/>
            <w:tcBorders>
              <w:top w:val="single" w:sz="4" w:space="0" w:color="000000"/>
              <w:left w:val="single" w:sz="4" w:space="0" w:color="000000"/>
              <w:bottom w:val="single" w:sz="4" w:space="0" w:color="000000"/>
            </w:tcBorders>
            <w:shd w:val="clear" w:color="auto" w:fill="auto"/>
          </w:tcPr>
          <w:p w14:paraId="39F47ECF" w14:textId="77777777" w:rsidR="00C353E6" w:rsidRPr="00C353E6" w:rsidRDefault="00C353E6" w:rsidP="00C353E6">
            <w:pPr>
              <w:pStyle w:val="Arbeitsnachweis"/>
              <w:snapToGrid w:val="0"/>
            </w:pPr>
            <w:r w:rsidRPr="00C353E6">
              <w:t>15:00-16:30</w:t>
            </w:r>
          </w:p>
        </w:tc>
        <w:tc>
          <w:tcPr>
            <w:tcW w:w="916" w:type="dxa"/>
            <w:tcBorders>
              <w:top w:val="single" w:sz="4" w:space="0" w:color="000000"/>
              <w:left w:val="single" w:sz="4" w:space="0" w:color="000000"/>
              <w:bottom w:val="single" w:sz="4" w:space="0" w:color="000000"/>
            </w:tcBorders>
            <w:shd w:val="clear" w:color="auto" w:fill="auto"/>
          </w:tcPr>
          <w:p w14:paraId="73B19B25" w14:textId="77777777" w:rsidR="00C353E6" w:rsidRPr="00C353E6" w:rsidRDefault="00C353E6" w:rsidP="00C353E6">
            <w:pPr>
              <w:pStyle w:val="Arbeitsnachweis"/>
              <w:snapToGrid w:val="0"/>
            </w:pPr>
            <w:r w:rsidRPr="00C353E6">
              <w:t>01:30min</w:t>
            </w:r>
          </w:p>
        </w:tc>
        <w:tc>
          <w:tcPr>
            <w:tcW w:w="5104" w:type="dxa"/>
            <w:tcBorders>
              <w:top w:val="single" w:sz="4" w:space="0" w:color="000000"/>
              <w:left w:val="single" w:sz="4" w:space="0" w:color="000000"/>
              <w:bottom w:val="single" w:sz="4" w:space="0" w:color="000000"/>
            </w:tcBorders>
            <w:shd w:val="clear" w:color="auto" w:fill="auto"/>
          </w:tcPr>
          <w:p w14:paraId="7F99D35F" w14:textId="77777777" w:rsidR="00C353E6" w:rsidRPr="00C353E6" w:rsidRDefault="00C353E6" w:rsidP="00C353E6">
            <w:pPr>
              <w:pStyle w:val="Arbeitsnachweis"/>
              <w:snapToGrid w:val="0"/>
              <w:jc w:val="center"/>
            </w:pPr>
            <w:r w:rsidRPr="00C353E6">
              <w:t>DHCP Dokumentation Konfiguration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B4EEA4F" w14:textId="77777777" w:rsidR="00C353E6" w:rsidRPr="00C353E6" w:rsidRDefault="00C353E6" w:rsidP="00C353E6">
            <w:pPr>
              <w:pStyle w:val="Arbeitsnachweis"/>
              <w:snapToGrid w:val="0"/>
              <w:jc w:val="center"/>
            </w:pPr>
            <w:r w:rsidRPr="00C353E6">
              <w:t>Schiechtl Kevin, Dipl.-Ing. (FH)</w:t>
            </w:r>
          </w:p>
        </w:tc>
      </w:tr>
      <w:tr w:rsidR="00C353E6" w:rsidRPr="00C353E6" w14:paraId="52A685C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5A3B8CF" w14:textId="77777777" w:rsidR="00C353E6" w:rsidRPr="00C353E6" w:rsidRDefault="00C353E6" w:rsidP="00C353E6">
            <w:pPr>
              <w:pStyle w:val="Arbeitsnachweis"/>
              <w:snapToGrid w:val="0"/>
            </w:pPr>
            <w:r w:rsidRPr="00C353E6">
              <w:t>22.10.2022</w:t>
            </w:r>
          </w:p>
        </w:tc>
        <w:tc>
          <w:tcPr>
            <w:tcW w:w="1218" w:type="dxa"/>
            <w:tcBorders>
              <w:top w:val="single" w:sz="4" w:space="0" w:color="000000"/>
              <w:left w:val="single" w:sz="4" w:space="0" w:color="000000"/>
              <w:bottom w:val="single" w:sz="4" w:space="0" w:color="000000"/>
            </w:tcBorders>
            <w:shd w:val="clear" w:color="D9E1F2" w:fill="D9E1F2"/>
          </w:tcPr>
          <w:p w14:paraId="44F5A1E9" w14:textId="77777777" w:rsidR="00C353E6" w:rsidRPr="00C353E6" w:rsidRDefault="00C353E6" w:rsidP="00C353E6">
            <w:pPr>
              <w:pStyle w:val="Arbeitsnachweis"/>
              <w:snapToGrid w:val="0"/>
            </w:pPr>
            <w:r w:rsidRPr="00C353E6">
              <w:t>09:50-13:00</w:t>
            </w:r>
          </w:p>
        </w:tc>
        <w:tc>
          <w:tcPr>
            <w:tcW w:w="916" w:type="dxa"/>
            <w:tcBorders>
              <w:top w:val="single" w:sz="4" w:space="0" w:color="000000"/>
              <w:left w:val="single" w:sz="4" w:space="0" w:color="000000"/>
              <w:bottom w:val="single" w:sz="4" w:space="0" w:color="000000"/>
            </w:tcBorders>
            <w:shd w:val="clear" w:color="D9E1F2" w:fill="D9E1F2"/>
          </w:tcPr>
          <w:p w14:paraId="1E5130C7" w14:textId="77777777" w:rsidR="00C353E6" w:rsidRPr="00C353E6" w:rsidRDefault="00C353E6" w:rsidP="00C353E6">
            <w:pPr>
              <w:pStyle w:val="Arbeitsnachweis"/>
              <w:snapToGrid w:val="0"/>
            </w:pPr>
            <w:r w:rsidRPr="00C353E6">
              <w:t>03:10min</w:t>
            </w:r>
          </w:p>
        </w:tc>
        <w:tc>
          <w:tcPr>
            <w:tcW w:w="5104" w:type="dxa"/>
            <w:tcBorders>
              <w:top w:val="single" w:sz="4" w:space="0" w:color="000000"/>
              <w:left w:val="single" w:sz="4" w:space="0" w:color="000000"/>
              <w:bottom w:val="single" w:sz="4" w:space="0" w:color="000000"/>
            </w:tcBorders>
            <w:shd w:val="clear" w:color="D9E1F2" w:fill="D9E1F2"/>
          </w:tcPr>
          <w:p w14:paraId="2BC9008F" w14:textId="44ABBA1A" w:rsidR="00C353E6" w:rsidRPr="00C353E6" w:rsidRDefault="00C353E6" w:rsidP="00C353E6">
            <w:pPr>
              <w:pStyle w:val="Arbeitsnachweis"/>
              <w:snapToGrid w:val="0"/>
              <w:jc w:val="center"/>
            </w:pPr>
            <w:r w:rsidRPr="00C353E6">
              <w:t>DHCP-Geschichte</w:t>
            </w:r>
            <w:r w:rsidRPr="00C353E6">
              <w:t>, Funktion Zuordnung, DHCP-Paket, DHCP-Kommunikation und Sicherheit dokumentiert und recherchiert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927459D" w14:textId="77777777" w:rsidR="00C353E6" w:rsidRPr="00C353E6" w:rsidRDefault="00C353E6" w:rsidP="00C353E6">
            <w:pPr>
              <w:pStyle w:val="Arbeitsnachweis"/>
              <w:snapToGrid w:val="0"/>
              <w:jc w:val="center"/>
            </w:pPr>
            <w:r w:rsidRPr="00C353E6">
              <w:t>Schiechtl Kevin, Dipl.-Ing. (FH)</w:t>
            </w:r>
          </w:p>
        </w:tc>
      </w:tr>
      <w:tr w:rsidR="00C353E6" w:rsidRPr="00C353E6" w14:paraId="0789D03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9680DA5" w14:textId="77777777" w:rsidR="00C353E6" w:rsidRPr="00C353E6" w:rsidRDefault="00C353E6" w:rsidP="00C353E6">
            <w:pPr>
              <w:pStyle w:val="Arbeitsnachweis"/>
              <w:snapToGrid w:val="0"/>
            </w:pPr>
            <w:r w:rsidRPr="00C353E6">
              <w:t>10.11.2022</w:t>
            </w:r>
          </w:p>
        </w:tc>
        <w:tc>
          <w:tcPr>
            <w:tcW w:w="1218" w:type="dxa"/>
            <w:tcBorders>
              <w:top w:val="single" w:sz="4" w:space="0" w:color="000000"/>
              <w:left w:val="single" w:sz="4" w:space="0" w:color="000000"/>
              <w:bottom w:val="single" w:sz="4" w:space="0" w:color="000000"/>
            </w:tcBorders>
            <w:shd w:val="clear" w:color="auto" w:fill="auto"/>
          </w:tcPr>
          <w:p w14:paraId="07E05CAB" w14:textId="77777777" w:rsidR="00C353E6" w:rsidRPr="00C353E6" w:rsidRDefault="00C353E6" w:rsidP="00C353E6">
            <w:pPr>
              <w:pStyle w:val="Arbeitsnachweis"/>
              <w:snapToGrid w:val="0"/>
            </w:pPr>
            <w:r w:rsidRPr="00C353E6">
              <w:t>13:20-16:00</w:t>
            </w:r>
          </w:p>
        </w:tc>
        <w:tc>
          <w:tcPr>
            <w:tcW w:w="916" w:type="dxa"/>
            <w:tcBorders>
              <w:top w:val="single" w:sz="4" w:space="0" w:color="000000"/>
              <w:left w:val="single" w:sz="4" w:space="0" w:color="000000"/>
              <w:bottom w:val="single" w:sz="4" w:space="0" w:color="000000"/>
            </w:tcBorders>
            <w:shd w:val="clear" w:color="auto" w:fill="auto"/>
          </w:tcPr>
          <w:p w14:paraId="454FCAE9" w14:textId="77777777" w:rsidR="00C353E6" w:rsidRPr="00C353E6" w:rsidRDefault="00C353E6" w:rsidP="00C353E6">
            <w:pPr>
              <w:pStyle w:val="Arbeitsnachweis"/>
              <w:snapToGrid w:val="0"/>
            </w:pPr>
            <w:r w:rsidRPr="00C353E6">
              <w:t xml:space="preserve">02:40min </w:t>
            </w:r>
          </w:p>
        </w:tc>
        <w:tc>
          <w:tcPr>
            <w:tcW w:w="5104" w:type="dxa"/>
            <w:tcBorders>
              <w:top w:val="single" w:sz="4" w:space="0" w:color="000000"/>
              <w:left w:val="single" w:sz="4" w:space="0" w:color="000000"/>
              <w:bottom w:val="single" w:sz="4" w:space="0" w:color="000000"/>
            </w:tcBorders>
            <w:shd w:val="clear" w:color="auto" w:fill="auto"/>
          </w:tcPr>
          <w:p w14:paraId="21282EBA" w14:textId="7E9EF5D2" w:rsidR="00C353E6" w:rsidRPr="00C353E6" w:rsidRDefault="00C353E6" w:rsidP="00C353E6">
            <w:pPr>
              <w:pStyle w:val="Arbeitsnachweis"/>
              <w:snapToGrid w:val="0"/>
              <w:jc w:val="center"/>
            </w:pPr>
            <w:r w:rsidRPr="00C353E6">
              <w:t xml:space="preserve">Datenbank </w:t>
            </w:r>
            <w:r w:rsidR="008F7004" w:rsidRPr="00C353E6">
              <w:t>englischer</w:t>
            </w:r>
            <w:r w:rsidRPr="00C353E6">
              <w:t xml:space="preserve"> Titel eingetragen, Recherche Admin Benutzer </w:t>
            </w:r>
            <w:r w:rsidRPr="00C353E6">
              <w:t>anlegen und</w:t>
            </w:r>
            <w:r w:rsidRPr="00C353E6">
              <w:t xml:space="preserve"> Funktion usw.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D95667F" w14:textId="77777777" w:rsidR="00C353E6" w:rsidRPr="00C353E6" w:rsidRDefault="00C353E6" w:rsidP="00C353E6">
            <w:pPr>
              <w:pStyle w:val="Arbeitsnachweis"/>
              <w:snapToGrid w:val="0"/>
              <w:jc w:val="center"/>
            </w:pPr>
            <w:r w:rsidRPr="00C353E6">
              <w:t>Schiechtl Kevin, Dipl.-Ing. (FH)</w:t>
            </w:r>
          </w:p>
        </w:tc>
      </w:tr>
      <w:tr w:rsidR="00C353E6" w:rsidRPr="00C353E6" w14:paraId="05CA562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4D055253" w14:textId="77777777" w:rsidR="00C353E6" w:rsidRPr="00C353E6" w:rsidRDefault="00C353E6" w:rsidP="00C353E6">
            <w:pPr>
              <w:pStyle w:val="Arbeitsnachweis"/>
              <w:snapToGrid w:val="0"/>
            </w:pPr>
            <w:r w:rsidRPr="00C353E6">
              <w:t>12.11.2022</w:t>
            </w:r>
          </w:p>
        </w:tc>
        <w:tc>
          <w:tcPr>
            <w:tcW w:w="1218" w:type="dxa"/>
            <w:tcBorders>
              <w:top w:val="single" w:sz="4" w:space="0" w:color="000000"/>
              <w:left w:val="single" w:sz="4" w:space="0" w:color="000000"/>
              <w:bottom w:val="single" w:sz="4" w:space="0" w:color="000000"/>
            </w:tcBorders>
            <w:shd w:val="clear" w:color="D9E1F2" w:fill="D9E1F2"/>
          </w:tcPr>
          <w:p w14:paraId="60342885" w14:textId="77777777" w:rsidR="00C353E6" w:rsidRPr="00C353E6" w:rsidRDefault="00C353E6" w:rsidP="00C353E6">
            <w:pPr>
              <w:pStyle w:val="Arbeitsnachweis"/>
              <w:snapToGrid w:val="0"/>
            </w:pPr>
            <w:r w:rsidRPr="00C353E6">
              <w:t>09:00-13:00</w:t>
            </w:r>
          </w:p>
        </w:tc>
        <w:tc>
          <w:tcPr>
            <w:tcW w:w="916" w:type="dxa"/>
            <w:tcBorders>
              <w:top w:val="single" w:sz="4" w:space="0" w:color="000000"/>
              <w:left w:val="single" w:sz="4" w:space="0" w:color="000000"/>
              <w:bottom w:val="single" w:sz="4" w:space="0" w:color="000000"/>
            </w:tcBorders>
            <w:shd w:val="clear" w:color="D9E1F2" w:fill="D9E1F2"/>
          </w:tcPr>
          <w:p w14:paraId="4C036582"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95A1B59" w14:textId="77777777" w:rsidR="00C353E6" w:rsidRPr="00C353E6" w:rsidRDefault="00C353E6" w:rsidP="00C353E6">
            <w:pPr>
              <w:pStyle w:val="Arbeitsnachweis"/>
              <w:snapToGrid w:val="0"/>
              <w:jc w:val="center"/>
            </w:pPr>
            <w:r w:rsidRPr="00C353E6">
              <w:t>DHCP-Paket Händischen Aufbau gezeichnet, Sudo Admin Benutzer konfiguriert und Doku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D7E71E" w14:textId="77777777" w:rsidR="00C353E6" w:rsidRPr="00C353E6" w:rsidRDefault="00C353E6" w:rsidP="00C353E6">
            <w:pPr>
              <w:pStyle w:val="Arbeitsnachweis"/>
              <w:snapToGrid w:val="0"/>
              <w:jc w:val="center"/>
            </w:pPr>
            <w:r w:rsidRPr="00C353E6">
              <w:t>Schiechtl Kevin, Dipl.-Ing. (FH)</w:t>
            </w:r>
          </w:p>
        </w:tc>
      </w:tr>
      <w:tr w:rsidR="00C353E6" w:rsidRPr="00C353E6" w14:paraId="26BEDBB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E589B85" w14:textId="77777777" w:rsidR="00C353E6" w:rsidRPr="00C353E6" w:rsidRDefault="00C353E6" w:rsidP="00C353E6">
            <w:pPr>
              <w:pStyle w:val="Arbeitsnachweis"/>
              <w:snapToGrid w:val="0"/>
            </w:pPr>
            <w:r w:rsidRPr="00C353E6">
              <w:t>13.11.2022</w:t>
            </w:r>
          </w:p>
        </w:tc>
        <w:tc>
          <w:tcPr>
            <w:tcW w:w="1218" w:type="dxa"/>
            <w:tcBorders>
              <w:top w:val="single" w:sz="4" w:space="0" w:color="000000"/>
              <w:left w:val="single" w:sz="4" w:space="0" w:color="000000"/>
              <w:bottom w:val="single" w:sz="4" w:space="0" w:color="000000"/>
            </w:tcBorders>
            <w:shd w:val="clear" w:color="auto" w:fill="auto"/>
          </w:tcPr>
          <w:p w14:paraId="6853065F" w14:textId="77777777" w:rsidR="00C353E6" w:rsidRPr="00C353E6" w:rsidRDefault="00C353E6" w:rsidP="00C353E6">
            <w:pPr>
              <w:pStyle w:val="Arbeitsnachweis"/>
              <w:snapToGrid w:val="0"/>
            </w:pPr>
            <w:r w:rsidRPr="00C353E6">
              <w:t>11:30-15:00</w:t>
            </w:r>
          </w:p>
        </w:tc>
        <w:tc>
          <w:tcPr>
            <w:tcW w:w="916" w:type="dxa"/>
            <w:tcBorders>
              <w:top w:val="single" w:sz="4" w:space="0" w:color="000000"/>
              <w:left w:val="single" w:sz="4" w:space="0" w:color="000000"/>
              <w:bottom w:val="single" w:sz="4" w:space="0" w:color="000000"/>
            </w:tcBorders>
            <w:shd w:val="clear" w:color="auto" w:fill="auto"/>
          </w:tcPr>
          <w:p w14:paraId="5428482C"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28659BC6" w14:textId="01EEA5F2" w:rsidR="00C353E6" w:rsidRPr="00C353E6" w:rsidRDefault="00C353E6" w:rsidP="00C353E6">
            <w:pPr>
              <w:pStyle w:val="Arbeitsnachweis"/>
              <w:snapToGrid w:val="0"/>
              <w:jc w:val="center"/>
            </w:pPr>
            <w:r w:rsidRPr="00C353E6">
              <w:t xml:space="preserve">Doku Sudo Admin Benutzer fertiggestellt, Sudo </w:t>
            </w:r>
            <w:r w:rsidRPr="00C353E6">
              <w:t>Benutzer (</w:t>
            </w:r>
            <w:r w:rsidRPr="00C353E6">
              <w:t>Funktion, Geschichte usw.) recherchiert im Internet und YouTube Videos angesehen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D15C1F6" w14:textId="77777777" w:rsidR="00C353E6" w:rsidRPr="00C353E6" w:rsidRDefault="00C353E6" w:rsidP="00C353E6">
            <w:pPr>
              <w:pStyle w:val="Arbeitsnachweis"/>
              <w:snapToGrid w:val="0"/>
              <w:jc w:val="center"/>
            </w:pPr>
            <w:r w:rsidRPr="00C353E6">
              <w:t>Schiechtl Kevin, Dipl.-Ing. (FH)</w:t>
            </w:r>
          </w:p>
        </w:tc>
      </w:tr>
      <w:tr w:rsidR="00C353E6" w:rsidRPr="00C353E6" w14:paraId="4EF5DD4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2FF39FF" w14:textId="77777777" w:rsidR="00C353E6" w:rsidRPr="00C353E6" w:rsidRDefault="00C353E6" w:rsidP="00C353E6">
            <w:pPr>
              <w:pStyle w:val="Arbeitsnachweis"/>
              <w:snapToGrid w:val="0"/>
            </w:pPr>
            <w:r w:rsidRPr="00C353E6">
              <w:t>14.11.2022</w:t>
            </w:r>
          </w:p>
        </w:tc>
        <w:tc>
          <w:tcPr>
            <w:tcW w:w="1218" w:type="dxa"/>
            <w:tcBorders>
              <w:top w:val="single" w:sz="4" w:space="0" w:color="000000"/>
              <w:left w:val="single" w:sz="4" w:space="0" w:color="000000"/>
              <w:bottom w:val="single" w:sz="4" w:space="0" w:color="000000"/>
            </w:tcBorders>
            <w:shd w:val="clear" w:color="D9E1F2" w:fill="D9E1F2"/>
          </w:tcPr>
          <w:p w14:paraId="1460A88E"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5B2F1CEA"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397518DF" w14:textId="1C75BA17" w:rsidR="00C353E6" w:rsidRPr="00C353E6" w:rsidRDefault="00C353E6" w:rsidP="00C353E6">
            <w:pPr>
              <w:pStyle w:val="Arbeitsnachweis"/>
              <w:snapToGrid w:val="0"/>
              <w:jc w:val="center"/>
            </w:pPr>
            <w:r w:rsidRPr="00C353E6">
              <w:t xml:space="preserve">Sudo </w:t>
            </w:r>
            <w:r w:rsidRPr="00C353E6">
              <w:t>Benutzer (</w:t>
            </w:r>
            <w:r w:rsidRPr="00C353E6">
              <w:t>Funktion, Geschichte usw.) Doku begonnen und fertiggestellt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C47F103" w14:textId="77777777" w:rsidR="00C353E6" w:rsidRPr="00C353E6" w:rsidRDefault="00C353E6" w:rsidP="00C353E6">
            <w:pPr>
              <w:pStyle w:val="Arbeitsnachweis"/>
              <w:snapToGrid w:val="0"/>
              <w:jc w:val="center"/>
            </w:pPr>
            <w:r w:rsidRPr="00C353E6">
              <w:t>Schiechtl Kevin, Dipl.-Ing. (FH)</w:t>
            </w:r>
          </w:p>
        </w:tc>
      </w:tr>
      <w:tr w:rsidR="00C353E6" w:rsidRPr="00C353E6" w14:paraId="1478E155"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937AB50" w14:textId="77777777" w:rsidR="00C353E6" w:rsidRPr="00C353E6" w:rsidRDefault="00C353E6" w:rsidP="00C353E6">
            <w:pPr>
              <w:pStyle w:val="Arbeitsnachweis"/>
              <w:snapToGrid w:val="0"/>
            </w:pPr>
            <w:r w:rsidRPr="00C353E6">
              <w:t>26.11.2022</w:t>
            </w:r>
          </w:p>
        </w:tc>
        <w:tc>
          <w:tcPr>
            <w:tcW w:w="1218" w:type="dxa"/>
            <w:tcBorders>
              <w:top w:val="single" w:sz="4" w:space="0" w:color="000000"/>
              <w:left w:val="single" w:sz="4" w:space="0" w:color="000000"/>
              <w:bottom w:val="single" w:sz="4" w:space="0" w:color="000000"/>
            </w:tcBorders>
            <w:shd w:val="clear" w:color="auto" w:fill="auto"/>
          </w:tcPr>
          <w:p w14:paraId="77B3FBD1" w14:textId="77777777" w:rsidR="00C353E6" w:rsidRPr="00C353E6" w:rsidRDefault="00C353E6" w:rsidP="00C353E6">
            <w:pPr>
              <w:pStyle w:val="Arbeitsnachweis"/>
              <w:snapToGrid w:val="0"/>
            </w:pPr>
            <w:r w:rsidRPr="00C353E6">
              <w:t>10:00-14:00</w:t>
            </w:r>
          </w:p>
        </w:tc>
        <w:tc>
          <w:tcPr>
            <w:tcW w:w="916" w:type="dxa"/>
            <w:tcBorders>
              <w:top w:val="single" w:sz="4" w:space="0" w:color="000000"/>
              <w:left w:val="single" w:sz="4" w:space="0" w:color="000000"/>
              <w:bottom w:val="single" w:sz="4" w:space="0" w:color="000000"/>
            </w:tcBorders>
            <w:shd w:val="clear" w:color="auto" w:fill="auto"/>
          </w:tcPr>
          <w:p w14:paraId="4ED0865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30BFD7AF" w14:textId="6F5D6B06" w:rsidR="00C353E6" w:rsidRPr="00C353E6" w:rsidRDefault="00C353E6" w:rsidP="00C353E6">
            <w:pPr>
              <w:pStyle w:val="Arbeitsnachweis"/>
              <w:snapToGrid w:val="0"/>
              <w:jc w:val="center"/>
            </w:pPr>
            <w:r w:rsidRPr="00C353E6">
              <w:t xml:space="preserve">Ganzen </w:t>
            </w:r>
            <w:r w:rsidRPr="00C353E6">
              <w:t>Konfiguration</w:t>
            </w:r>
            <w:r w:rsidRPr="00C353E6">
              <w:t xml:space="preserve"> Word Datei zusammengefügt, recherchiert über </w:t>
            </w:r>
            <w:r w:rsidRPr="00C353E6">
              <w:t>E-Mail-Server</w:t>
            </w:r>
            <w:r w:rsidRPr="00C353E6">
              <w:t xml:space="preserve"> (Protokolle, Konfiguration usw.) und mit der </w:t>
            </w:r>
            <w:r w:rsidR="008F7004" w:rsidRPr="00C353E6">
              <w:t>Konfiguration-E-Mail</w:t>
            </w:r>
            <w:r w:rsidRPr="00C353E6">
              <w:t>-Server</w:t>
            </w:r>
            <w:r w:rsidRPr="00C353E6">
              <w:t xml:space="preserve"> begonnen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AC22100" w14:textId="77777777" w:rsidR="00C353E6" w:rsidRPr="00C353E6" w:rsidRDefault="00C353E6" w:rsidP="00C353E6">
            <w:pPr>
              <w:pStyle w:val="Arbeitsnachweis"/>
              <w:snapToGrid w:val="0"/>
              <w:jc w:val="center"/>
            </w:pPr>
            <w:r w:rsidRPr="00C353E6">
              <w:t>Schiechtl Kevin, Dipl.-Ing. (FH)</w:t>
            </w:r>
          </w:p>
        </w:tc>
      </w:tr>
      <w:tr w:rsidR="00C353E6" w:rsidRPr="00C353E6" w14:paraId="0CCD82F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C6935AB" w14:textId="77777777" w:rsidR="00C353E6" w:rsidRPr="00C353E6" w:rsidRDefault="00C353E6" w:rsidP="00C353E6">
            <w:pPr>
              <w:pStyle w:val="Arbeitsnachweis"/>
              <w:snapToGrid w:val="0"/>
            </w:pPr>
            <w:r w:rsidRPr="00C353E6">
              <w:t>27.11.2022</w:t>
            </w:r>
          </w:p>
        </w:tc>
        <w:tc>
          <w:tcPr>
            <w:tcW w:w="1218" w:type="dxa"/>
            <w:tcBorders>
              <w:top w:val="single" w:sz="4" w:space="0" w:color="000000"/>
              <w:left w:val="single" w:sz="4" w:space="0" w:color="000000"/>
              <w:bottom w:val="single" w:sz="4" w:space="0" w:color="000000"/>
            </w:tcBorders>
            <w:shd w:val="clear" w:color="D9E1F2" w:fill="D9E1F2"/>
          </w:tcPr>
          <w:p w14:paraId="6B3CDF5F" w14:textId="77777777" w:rsidR="00C353E6" w:rsidRPr="00C353E6" w:rsidRDefault="00C353E6" w:rsidP="00C353E6">
            <w:pPr>
              <w:pStyle w:val="Arbeitsnachweis"/>
              <w:snapToGrid w:val="0"/>
            </w:pPr>
            <w:r w:rsidRPr="00C353E6">
              <w:t>09:00-14:30</w:t>
            </w:r>
          </w:p>
        </w:tc>
        <w:tc>
          <w:tcPr>
            <w:tcW w:w="916" w:type="dxa"/>
            <w:tcBorders>
              <w:top w:val="single" w:sz="4" w:space="0" w:color="000000"/>
              <w:left w:val="single" w:sz="4" w:space="0" w:color="000000"/>
              <w:bottom w:val="single" w:sz="4" w:space="0" w:color="000000"/>
            </w:tcBorders>
            <w:shd w:val="clear" w:color="D9E1F2" w:fill="D9E1F2"/>
          </w:tcPr>
          <w:p w14:paraId="19524244" w14:textId="77777777" w:rsidR="00C353E6" w:rsidRPr="00C353E6" w:rsidRDefault="00C353E6" w:rsidP="00C353E6">
            <w:pPr>
              <w:pStyle w:val="Arbeitsnachweis"/>
              <w:snapToGrid w:val="0"/>
            </w:pPr>
            <w:r w:rsidRPr="00C353E6">
              <w:t>05:30min</w:t>
            </w:r>
          </w:p>
        </w:tc>
        <w:tc>
          <w:tcPr>
            <w:tcW w:w="5104" w:type="dxa"/>
            <w:tcBorders>
              <w:top w:val="single" w:sz="4" w:space="0" w:color="000000"/>
              <w:left w:val="single" w:sz="4" w:space="0" w:color="000000"/>
              <w:bottom w:val="single" w:sz="4" w:space="0" w:color="000000"/>
            </w:tcBorders>
            <w:shd w:val="clear" w:color="D9E1F2" w:fill="D9E1F2"/>
          </w:tcPr>
          <w:p w14:paraId="03C4DCD6" w14:textId="77777777" w:rsidR="00C353E6" w:rsidRPr="00C353E6" w:rsidRDefault="00C353E6" w:rsidP="00C353E6">
            <w:pPr>
              <w:pStyle w:val="Arbeitsnachweis"/>
              <w:snapToGrid w:val="0"/>
              <w:jc w:val="center"/>
            </w:pPr>
            <w:r w:rsidRPr="00C353E6">
              <w:t>Konfiguration beendet und Dokumentation dieser Konfiguration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2589EB6" w14:textId="77777777" w:rsidR="00C353E6" w:rsidRPr="00C353E6" w:rsidRDefault="00C353E6" w:rsidP="00C353E6">
            <w:pPr>
              <w:pStyle w:val="Arbeitsnachweis"/>
              <w:snapToGrid w:val="0"/>
              <w:jc w:val="center"/>
            </w:pPr>
            <w:r w:rsidRPr="00C353E6">
              <w:t>Schiechtl Kevin, Dipl.-Ing. (FH)</w:t>
            </w:r>
          </w:p>
        </w:tc>
      </w:tr>
      <w:tr w:rsidR="00C353E6" w:rsidRPr="00C353E6" w14:paraId="01C7272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4325DED9" w14:textId="77777777" w:rsidR="00C353E6" w:rsidRPr="00C353E6" w:rsidRDefault="00C353E6" w:rsidP="00C353E6">
            <w:pPr>
              <w:pStyle w:val="Arbeitsnachweis"/>
              <w:snapToGrid w:val="0"/>
            </w:pPr>
            <w:r w:rsidRPr="00C353E6">
              <w:t>28.11.2022</w:t>
            </w:r>
          </w:p>
        </w:tc>
        <w:tc>
          <w:tcPr>
            <w:tcW w:w="1218" w:type="dxa"/>
            <w:tcBorders>
              <w:top w:val="single" w:sz="4" w:space="0" w:color="000000"/>
              <w:left w:val="single" w:sz="4" w:space="0" w:color="000000"/>
              <w:bottom w:val="single" w:sz="4" w:space="0" w:color="000000"/>
            </w:tcBorders>
            <w:shd w:val="clear" w:color="auto" w:fill="auto"/>
          </w:tcPr>
          <w:p w14:paraId="1EE30F9D"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auto" w:fill="auto"/>
          </w:tcPr>
          <w:p w14:paraId="07DAB947"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6D0297F5" w14:textId="4C99C9BD" w:rsidR="00C353E6" w:rsidRPr="00C353E6" w:rsidRDefault="00C353E6" w:rsidP="00C353E6">
            <w:pPr>
              <w:pStyle w:val="Arbeitsnachweis"/>
              <w:snapToGrid w:val="0"/>
              <w:jc w:val="center"/>
            </w:pPr>
            <w:r w:rsidRPr="00C353E6">
              <w:t xml:space="preserve">Doku der </w:t>
            </w:r>
            <w:r w:rsidRPr="00C353E6">
              <w:t>E-Mail-Konfiguration</w:t>
            </w:r>
            <w:r w:rsidRPr="00C353E6">
              <w:t xml:space="preserve"> beendet, recherche über das Python Client Programm (Funktion, was ist zu beachten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78C7091" w14:textId="77777777" w:rsidR="00C353E6" w:rsidRPr="00C353E6" w:rsidRDefault="00C353E6" w:rsidP="00C353E6">
            <w:pPr>
              <w:pStyle w:val="Arbeitsnachweis"/>
              <w:snapToGrid w:val="0"/>
              <w:jc w:val="center"/>
            </w:pPr>
            <w:r w:rsidRPr="00C353E6">
              <w:t>Schiechtl Kevin, Dipl.-Ing. (FH)</w:t>
            </w:r>
          </w:p>
        </w:tc>
      </w:tr>
      <w:tr w:rsidR="00C353E6" w:rsidRPr="00C353E6" w14:paraId="0545EA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0358052" w14:textId="77777777" w:rsidR="00C353E6" w:rsidRPr="00C353E6" w:rsidRDefault="00C353E6" w:rsidP="00C353E6">
            <w:pPr>
              <w:pStyle w:val="Arbeitsnachweis"/>
              <w:snapToGrid w:val="0"/>
            </w:pPr>
            <w:r w:rsidRPr="00C353E6">
              <w:t>11.12.2022</w:t>
            </w:r>
          </w:p>
        </w:tc>
        <w:tc>
          <w:tcPr>
            <w:tcW w:w="1218" w:type="dxa"/>
            <w:tcBorders>
              <w:top w:val="single" w:sz="4" w:space="0" w:color="000000"/>
              <w:left w:val="single" w:sz="4" w:space="0" w:color="000000"/>
              <w:bottom w:val="single" w:sz="4" w:space="0" w:color="000000"/>
            </w:tcBorders>
            <w:shd w:val="clear" w:color="D9E1F2" w:fill="D9E1F2"/>
          </w:tcPr>
          <w:p w14:paraId="2F88A761" w14:textId="77777777" w:rsidR="00C353E6" w:rsidRPr="00C353E6" w:rsidRDefault="00C353E6" w:rsidP="00C353E6">
            <w:pPr>
              <w:pStyle w:val="Arbeitsnachweis"/>
              <w:snapToGrid w:val="0"/>
            </w:pPr>
            <w:r w:rsidRPr="00C353E6">
              <w:t>14:00-16:30</w:t>
            </w:r>
          </w:p>
        </w:tc>
        <w:tc>
          <w:tcPr>
            <w:tcW w:w="916" w:type="dxa"/>
            <w:tcBorders>
              <w:top w:val="single" w:sz="4" w:space="0" w:color="000000"/>
              <w:left w:val="single" w:sz="4" w:space="0" w:color="000000"/>
              <w:bottom w:val="single" w:sz="4" w:space="0" w:color="000000"/>
            </w:tcBorders>
            <w:shd w:val="clear" w:color="D9E1F2" w:fill="D9E1F2"/>
          </w:tcPr>
          <w:p w14:paraId="2889F9B3"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503D0A1D" w14:textId="2D57A79D" w:rsidR="00C353E6" w:rsidRPr="00C353E6" w:rsidRDefault="00C353E6" w:rsidP="00C353E6">
            <w:pPr>
              <w:pStyle w:val="Arbeitsnachweis"/>
              <w:snapToGrid w:val="0"/>
              <w:jc w:val="center"/>
            </w:pPr>
            <w:r w:rsidRPr="00C353E6">
              <w:t xml:space="preserve">Doku </w:t>
            </w:r>
            <w:r w:rsidRPr="00C353E6">
              <w:t>E-Mail-Geschichte</w:t>
            </w:r>
            <w:r w:rsidRPr="00C353E6">
              <w:t xml:space="preserve"> Funktion usw. begonnen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0B9DC51" w14:textId="77777777" w:rsidR="00C353E6" w:rsidRPr="00C353E6" w:rsidRDefault="00C353E6" w:rsidP="00C353E6">
            <w:pPr>
              <w:pStyle w:val="Arbeitsnachweis"/>
              <w:snapToGrid w:val="0"/>
              <w:jc w:val="center"/>
            </w:pPr>
            <w:r w:rsidRPr="00C353E6">
              <w:t>Schiechtl Kevin, Dipl.-Ing. (FH)</w:t>
            </w:r>
          </w:p>
        </w:tc>
      </w:tr>
      <w:tr w:rsidR="00C353E6" w:rsidRPr="00C353E6" w14:paraId="77ED9F57"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64F04A8" w14:textId="77777777" w:rsidR="00C353E6" w:rsidRPr="00C353E6" w:rsidRDefault="00C353E6" w:rsidP="00C353E6">
            <w:pPr>
              <w:pStyle w:val="Arbeitsnachweis"/>
              <w:snapToGrid w:val="0"/>
            </w:pPr>
            <w:r w:rsidRPr="00C353E6">
              <w:t>12.12.2022</w:t>
            </w:r>
          </w:p>
        </w:tc>
        <w:tc>
          <w:tcPr>
            <w:tcW w:w="1218" w:type="dxa"/>
            <w:tcBorders>
              <w:top w:val="single" w:sz="4" w:space="0" w:color="000000"/>
              <w:left w:val="single" w:sz="4" w:space="0" w:color="000000"/>
              <w:bottom w:val="single" w:sz="4" w:space="0" w:color="000000"/>
            </w:tcBorders>
            <w:shd w:val="clear" w:color="auto" w:fill="auto"/>
          </w:tcPr>
          <w:p w14:paraId="007296F9" w14:textId="77777777" w:rsidR="00C353E6" w:rsidRPr="00C353E6" w:rsidRDefault="00C353E6" w:rsidP="00C353E6">
            <w:pPr>
              <w:pStyle w:val="Arbeitsnachweis"/>
              <w:snapToGrid w:val="0"/>
            </w:pPr>
            <w:r w:rsidRPr="00C353E6">
              <w:t>15:00-18:00</w:t>
            </w:r>
          </w:p>
        </w:tc>
        <w:tc>
          <w:tcPr>
            <w:tcW w:w="916" w:type="dxa"/>
            <w:tcBorders>
              <w:top w:val="single" w:sz="4" w:space="0" w:color="000000"/>
              <w:left w:val="single" w:sz="4" w:space="0" w:color="000000"/>
              <w:bottom w:val="single" w:sz="4" w:space="0" w:color="000000"/>
            </w:tcBorders>
            <w:shd w:val="clear" w:color="auto" w:fill="auto"/>
          </w:tcPr>
          <w:p w14:paraId="47167E30"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44F3C5F7" w14:textId="0442E3AF" w:rsidR="00C353E6" w:rsidRPr="00C353E6" w:rsidRDefault="00C353E6" w:rsidP="00C353E6">
            <w:pPr>
              <w:pStyle w:val="Arbeitsnachweis"/>
              <w:snapToGrid w:val="0"/>
              <w:jc w:val="center"/>
            </w:pPr>
            <w:r w:rsidRPr="00C353E6">
              <w:t xml:space="preserve">Doku von Server konfiguration, </w:t>
            </w:r>
            <w:r w:rsidRPr="00C353E6">
              <w:t>E-Mail-Server,</w:t>
            </w:r>
            <w:r w:rsidRPr="00C353E6">
              <w:t xml:space="preserve"> </w:t>
            </w:r>
            <w:r w:rsidRPr="00C353E6">
              <w:t>DHCP-Server</w:t>
            </w:r>
            <w:r w:rsidRPr="00C353E6">
              <w:t>, Admin Benutzer abgeändert Teil 1</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6FE6175" w14:textId="77777777" w:rsidR="00C353E6" w:rsidRPr="00C353E6" w:rsidRDefault="00C353E6" w:rsidP="00C353E6">
            <w:pPr>
              <w:pStyle w:val="Arbeitsnachweis"/>
              <w:snapToGrid w:val="0"/>
              <w:jc w:val="center"/>
            </w:pPr>
            <w:r w:rsidRPr="00C353E6">
              <w:t>Schiechtl Kevin, Dipl.-Ing. (FH)</w:t>
            </w:r>
          </w:p>
        </w:tc>
      </w:tr>
      <w:tr w:rsidR="00C353E6" w:rsidRPr="00C353E6" w14:paraId="6CC516C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206C4A3" w14:textId="77777777" w:rsidR="00C353E6" w:rsidRPr="00C353E6" w:rsidRDefault="00C353E6" w:rsidP="00C353E6">
            <w:pPr>
              <w:pStyle w:val="Arbeitsnachweis"/>
              <w:snapToGrid w:val="0"/>
            </w:pPr>
            <w:r w:rsidRPr="00C353E6">
              <w:t>14.12.2022</w:t>
            </w:r>
          </w:p>
        </w:tc>
        <w:tc>
          <w:tcPr>
            <w:tcW w:w="1218" w:type="dxa"/>
            <w:tcBorders>
              <w:top w:val="single" w:sz="4" w:space="0" w:color="000000"/>
              <w:left w:val="single" w:sz="4" w:space="0" w:color="000000"/>
              <w:bottom w:val="single" w:sz="4" w:space="0" w:color="000000"/>
            </w:tcBorders>
            <w:shd w:val="clear" w:color="D9E1F2" w:fill="D9E1F2"/>
          </w:tcPr>
          <w:p w14:paraId="08B2A11F" w14:textId="77777777" w:rsidR="00C353E6" w:rsidRPr="00C353E6" w:rsidRDefault="00C353E6" w:rsidP="00C353E6">
            <w:pPr>
              <w:pStyle w:val="Arbeitsnachweis"/>
              <w:snapToGrid w:val="0"/>
            </w:pPr>
            <w:r w:rsidRPr="00C353E6">
              <w:t>13:00-16:30</w:t>
            </w:r>
          </w:p>
        </w:tc>
        <w:tc>
          <w:tcPr>
            <w:tcW w:w="916" w:type="dxa"/>
            <w:tcBorders>
              <w:top w:val="single" w:sz="4" w:space="0" w:color="000000"/>
              <w:left w:val="single" w:sz="4" w:space="0" w:color="000000"/>
              <w:bottom w:val="single" w:sz="4" w:space="0" w:color="000000"/>
            </w:tcBorders>
            <w:shd w:val="clear" w:color="D9E1F2" w:fill="D9E1F2"/>
          </w:tcPr>
          <w:p w14:paraId="47DBD823"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D9E1F2" w:fill="D9E1F2"/>
          </w:tcPr>
          <w:p w14:paraId="57FF8131" w14:textId="55E0DF61" w:rsidR="00C353E6" w:rsidRPr="00C353E6" w:rsidRDefault="00C353E6" w:rsidP="00C353E6">
            <w:pPr>
              <w:pStyle w:val="Arbeitsnachweis"/>
              <w:snapToGrid w:val="0"/>
              <w:jc w:val="center"/>
            </w:pPr>
            <w:r w:rsidRPr="00C353E6">
              <w:t xml:space="preserve">Doku von Server konfiguration, </w:t>
            </w:r>
            <w:r w:rsidRPr="00C353E6">
              <w:t>E-Mail-Server,</w:t>
            </w:r>
            <w:r w:rsidRPr="00C353E6">
              <w:t xml:space="preserve"> </w:t>
            </w:r>
            <w:r w:rsidRPr="00C353E6">
              <w:t>DHCP-Server</w:t>
            </w:r>
            <w:r w:rsidRPr="00C353E6">
              <w:t>, Admin Benutzer abgeändert Teil 2</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00C23C6" w14:textId="77777777" w:rsidR="00C353E6" w:rsidRPr="00C353E6" w:rsidRDefault="00C353E6" w:rsidP="00C353E6">
            <w:pPr>
              <w:pStyle w:val="Arbeitsnachweis"/>
              <w:snapToGrid w:val="0"/>
              <w:jc w:val="center"/>
            </w:pPr>
            <w:r w:rsidRPr="00C353E6">
              <w:t>Schiechtl Kevin, Dipl.-Ing. (FH)</w:t>
            </w:r>
          </w:p>
        </w:tc>
      </w:tr>
      <w:tr w:rsidR="00C353E6" w:rsidRPr="00C353E6" w14:paraId="15B06DDA"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07C4CE" w14:textId="77777777" w:rsidR="00C353E6" w:rsidRPr="00C353E6" w:rsidRDefault="00C353E6" w:rsidP="00C353E6">
            <w:pPr>
              <w:pStyle w:val="Arbeitsnachweis"/>
              <w:snapToGrid w:val="0"/>
            </w:pPr>
            <w:r w:rsidRPr="00C353E6">
              <w:t>17.12.2022</w:t>
            </w:r>
          </w:p>
        </w:tc>
        <w:tc>
          <w:tcPr>
            <w:tcW w:w="1218" w:type="dxa"/>
            <w:tcBorders>
              <w:top w:val="single" w:sz="4" w:space="0" w:color="000000"/>
              <w:left w:val="single" w:sz="4" w:space="0" w:color="000000"/>
              <w:bottom w:val="single" w:sz="4" w:space="0" w:color="000000"/>
            </w:tcBorders>
            <w:shd w:val="clear" w:color="auto" w:fill="auto"/>
          </w:tcPr>
          <w:p w14:paraId="25160BB2" w14:textId="77777777" w:rsidR="00C353E6" w:rsidRPr="00C353E6" w:rsidRDefault="00C353E6" w:rsidP="00C353E6">
            <w:pPr>
              <w:pStyle w:val="Arbeitsnachweis"/>
              <w:snapToGrid w:val="0"/>
            </w:pPr>
            <w:r w:rsidRPr="00C353E6">
              <w:t>09:00-13:30</w:t>
            </w:r>
          </w:p>
        </w:tc>
        <w:tc>
          <w:tcPr>
            <w:tcW w:w="916" w:type="dxa"/>
            <w:tcBorders>
              <w:top w:val="single" w:sz="4" w:space="0" w:color="000000"/>
              <w:left w:val="single" w:sz="4" w:space="0" w:color="000000"/>
              <w:bottom w:val="single" w:sz="4" w:space="0" w:color="000000"/>
            </w:tcBorders>
            <w:shd w:val="clear" w:color="auto" w:fill="auto"/>
          </w:tcPr>
          <w:p w14:paraId="59CB84FA" w14:textId="77777777" w:rsidR="00C353E6" w:rsidRPr="00C353E6" w:rsidRDefault="00C353E6" w:rsidP="00C353E6">
            <w:pPr>
              <w:pStyle w:val="Arbeitsnachweis"/>
              <w:snapToGrid w:val="0"/>
            </w:pPr>
            <w:r w:rsidRPr="00C353E6">
              <w:t xml:space="preserve">04:30min </w:t>
            </w:r>
          </w:p>
        </w:tc>
        <w:tc>
          <w:tcPr>
            <w:tcW w:w="5104" w:type="dxa"/>
            <w:tcBorders>
              <w:top w:val="single" w:sz="4" w:space="0" w:color="000000"/>
              <w:left w:val="single" w:sz="4" w:space="0" w:color="000000"/>
              <w:bottom w:val="single" w:sz="4" w:space="0" w:color="000000"/>
            </w:tcBorders>
            <w:shd w:val="clear" w:color="auto" w:fill="auto"/>
          </w:tcPr>
          <w:p w14:paraId="6FB95870" w14:textId="66815CBE" w:rsidR="00C353E6" w:rsidRPr="00C353E6" w:rsidRDefault="00C353E6" w:rsidP="00C353E6">
            <w:pPr>
              <w:pStyle w:val="Arbeitsnachweis"/>
              <w:snapToGrid w:val="0"/>
              <w:jc w:val="center"/>
            </w:pPr>
            <w:r w:rsidRPr="00C353E6">
              <w:t xml:space="preserve">Doku </w:t>
            </w:r>
            <w:r w:rsidR="008F7004" w:rsidRPr="00C353E6">
              <w:t>von dem Dhcp-Server, Admin</w:t>
            </w:r>
            <w:r w:rsidRPr="00C353E6">
              <w:t xml:space="preserve"> Benutzer abgeändert bzw. neu gestaltet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3482B6ED" w14:textId="77777777" w:rsidR="00C353E6" w:rsidRPr="00C353E6" w:rsidRDefault="00C353E6" w:rsidP="00C353E6">
            <w:pPr>
              <w:pStyle w:val="Arbeitsnachweis"/>
              <w:snapToGrid w:val="0"/>
              <w:jc w:val="center"/>
            </w:pPr>
            <w:r w:rsidRPr="00C353E6">
              <w:t>Schiechtl Kevin, Dipl.-Ing. (FH)</w:t>
            </w:r>
          </w:p>
        </w:tc>
      </w:tr>
      <w:tr w:rsidR="00C353E6" w:rsidRPr="00C353E6" w14:paraId="6F3505C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2C73102D" w14:textId="77777777" w:rsidR="00C353E6" w:rsidRPr="00C353E6" w:rsidRDefault="00C353E6" w:rsidP="00C353E6">
            <w:pPr>
              <w:pStyle w:val="Arbeitsnachweis"/>
              <w:snapToGrid w:val="0"/>
            </w:pPr>
            <w:r w:rsidRPr="00C353E6">
              <w:t>23.12.2022</w:t>
            </w:r>
          </w:p>
        </w:tc>
        <w:tc>
          <w:tcPr>
            <w:tcW w:w="1218" w:type="dxa"/>
            <w:tcBorders>
              <w:top w:val="single" w:sz="4" w:space="0" w:color="000000"/>
              <w:left w:val="single" w:sz="4" w:space="0" w:color="000000"/>
              <w:bottom w:val="single" w:sz="4" w:space="0" w:color="000000"/>
            </w:tcBorders>
            <w:shd w:val="clear" w:color="D9E1F2" w:fill="D9E1F2"/>
          </w:tcPr>
          <w:p w14:paraId="554048DE" w14:textId="77777777" w:rsidR="00C353E6" w:rsidRPr="00C353E6" w:rsidRDefault="00C353E6" w:rsidP="00C353E6">
            <w:pPr>
              <w:pStyle w:val="Arbeitsnachweis"/>
              <w:snapToGrid w:val="0"/>
            </w:pPr>
            <w:r w:rsidRPr="00C353E6">
              <w:t>13:00-17:30</w:t>
            </w:r>
          </w:p>
        </w:tc>
        <w:tc>
          <w:tcPr>
            <w:tcW w:w="916" w:type="dxa"/>
            <w:tcBorders>
              <w:top w:val="single" w:sz="4" w:space="0" w:color="000000"/>
              <w:left w:val="single" w:sz="4" w:space="0" w:color="000000"/>
              <w:bottom w:val="single" w:sz="4" w:space="0" w:color="000000"/>
            </w:tcBorders>
            <w:shd w:val="clear" w:color="D9E1F2" w:fill="D9E1F2"/>
          </w:tcPr>
          <w:p w14:paraId="1E38412C"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6F28E443" w14:textId="615FB08B" w:rsidR="00C353E6" w:rsidRPr="00C353E6" w:rsidRDefault="00C353E6" w:rsidP="00C353E6">
            <w:pPr>
              <w:pStyle w:val="Arbeitsnachweis"/>
              <w:snapToGrid w:val="0"/>
              <w:jc w:val="center"/>
            </w:pPr>
            <w:r w:rsidRPr="00C353E6">
              <w:t xml:space="preserve">Doku von der Theorie des </w:t>
            </w:r>
            <w:r w:rsidRPr="00C353E6">
              <w:t>E-Mail</w:t>
            </w:r>
            <w:r w:rsidRPr="00C353E6">
              <w:t>-Servers angefangen und beendet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0EC9CFC9" w14:textId="77777777" w:rsidR="00C353E6" w:rsidRPr="00C353E6" w:rsidRDefault="00C353E6" w:rsidP="00C353E6">
            <w:pPr>
              <w:pStyle w:val="Arbeitsnachweis"/>
              <w:snapToGrid w:val="0"/>
              <w:jc w:val="center"/>
            </w:pPr>
            <w:r w:rsidRPr="00C353E6">
              <w:t>Schiechtl Kevin, Dipl.-Ing. (FH)</w:t>
            </w:r>
          </w:p>
        </w:tc>
      </w:tr>
      <w:tr w:rsidR="00C353E6" w:rsidRPr="00C353E6" w14:paraId="250A50E0"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2C2A4A" w14:textId="77777777" w:rsidR="00C353E6" w:rsidRPr="00C353E6" w:rsidRDefault="00C353E6" w:rsidP="00C353E6">
            <w:pPr>
              <w:pStyle w:val="Arbeitsnachweis"/>
              <w:snapToGrid w:val="0"/>
            </w:pPr>
            <w:r w:rsidRPr="00C353E6">
              <w:t>24.12.2022</w:t>
            </w:r>
          </w:p>
        </w:tc>
        <w:tc>
          <w:tcPr>
            <w:tcW w:w="1218" w:type="dxa"/>
            <w:tcBorders>
              <w:top w:val="single" w:sz="4" w:space="0" w:color="000000"/>
              <w:left w:val="single" w:sz="4" w:space="0" w:color="000000"/>
              <w:bottom w:val="single" w:sz="4" w:space="0" w:color="000000"/>
            </w:tcBorders>
            <w:shd w:val="clear" w:color="auto" w:fill="auto"/>
          </w:tcPr>
          <w:p w14:paraId="195F484E" w14:textId="77777777" w:rsidR="00C353E6" w:rsidRPr="00C353E6" w:rsidRDefault="00C353E6" w:rsidP="00C353E6">
            <w:pPr>
              <w:pStyle w:val="Arbeitsnachweis"/>
              <w:snapToGrid w:val="0"/>
            </w:pPr>
            <w:r w:rsidRPr="00C353E6">
              <w:t>08:00-11:45</w:t>
            </w:r>
          </w:p>
        </w:tc>
        <w:tc>
          <w:tcPr>
            <w:tcW w:w="916" w:type="dxa"/>
            <w:tcBorders>
              <w:top w:val="single" w:sz="4" w:space="0" w:color="000000"/>
              <w:left w:val="single" w:sz="4" w:space="0" w:color="000000"/>
              <w:bottom w:val="single" w:sz="4" w:space="0" w:color="000000"/>
            </w:tcBorders>
            <w:shd w:val="clear" w:color="auto" w:fill="auto"/>
          </w:tcPr>
          <w:p w14:paraId="77658FA1" w14:textId="77777777" w:rsidR="00C353E6" w:rsidRPr="00C353E6" w:rsidRDefault="00C353E6" w:rsidP="00C353E6">
            <w:pPr>
              <w:pStyle w:val="Arbeitsnachweis"/>
              <w:snapToGrid w:val="0"/>
            </w:pPr>
            <w:r w:rsidRPr="00C353E6">
              <w:t>03:45min</w:t>
            </w:r>
          </w:p>
        </w:tc>
        <w:tc>
          <w:tcPr>
            <w:tcW w:w="5104" w:type="dxa"/>
            <w:tcBorders>
              <w:top w:val="single" w:sz="4" w:space="0" w:color="000000"/>
              <w:left w:val="single" w:sz="4" w:space="0" w:color="000000"/>
              <w:bottom w:val="single" w:sz="4" w:space="0" w:color="000000"/>
            </w:tcBorders>
            <w:shd w:val="clear" w:color="auto" w:fill="auto"/>
          </w:tcPr>
          <w:p w14:paraId="0E4415A4" w14:textId="77777777" w:rsidR="00C353E6" w:rsidRPr="00C353E6" w:rsidRDefault="00C353E6" w:rsidP="00C353E6">
            <w:pPr>
              <w:pStyle w:val="Arbeitsnachweis"/>
              <w:snapToGrid w:val="0"/>
              <w:jc w:val="center"/>
            </w:pPr>
            <w:r w:rsidRPr="00C353E6">
              <w:t xml:space="preserve">Begonnen mit dem Programmcode Konzept was der Client alles machen sollt bzw. kann und Programmcode angefangen zu realisieren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4FEFBAF" w14:textId="77777777" w:rsidR="00C353E6" w:rsidRPr="00C353E6" w:rsidRDefault="00C353E6" w:rsidP="00C353E6">
            <w:pPr>
              <w:pStyle w:val="Arbeitsnachweis"/>
              <w:snapToGrid w:val="0"/>
              <w:jc w:val="center"/>
            </w:pPr>
            <w:r w:rsidRPr="00C353E6">
              <w:t>Schiechtl Kevin, Dipl.-Ing. (FH)</w:t>
            </w:r>
          </w:p>
        </w:tc>
      </w:tr>
      <w:tr w:rsidR="00C353E6" w:rsidRPr="00C353E6" w14:paraId="6380827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7CD7539" w14:textId="77777777" w:rsidR="00C353E6" w:rsidRPr="00C353E6" w:rsidRDefault="00C353E6" w:rsidP="00C353E6">
            <w:pPr>
              <w:pStyle w:val="Arbeitsnachweis"/>
              <w:snapToGrid w:val="0"/>
            </w:pPr>
            <w:r w:rsidRPr="00C353E6">
              <w:t>25.12.2022</w:t>
            </w:r>
          </w:p>
        </w:tc>
        <w:tc>
          <w:tcPr>
            <w:tcW w:w="1218" w:type="dxa"/>
            <w:tcBorders>
              <w:top w:val="single" w:sz="4" w:space="0" w:color="000000"/>
              <w:left w:val="single" w:sz="4" w:space="0" w:color="000000"/>
              <w:bottom w:val="single" w:sz="4" w:space="0" w:color="000000"/>
            </w:tcBorders>
            <w:shd w:val="clear" w:color="D9E1F2" w:fill="D9E1F2"/>
          </w:tcPr>
          <w:p w14:paraId="4016C900" w14:textId="77777777" w:rsidR="00C353E6" w:rsidRPr="00C353E6" w:rsidRDefault="00C353E6" w:rsidP="00C353E6">
            <w:pPr>
              <w:pStyle w:val="Arbeitsnachweis"/>
              <w:snapToGrid w:val="0"/>
            </w:pPr>
            <w:r w:rsidRPr="00C353E6">
              <w:t>15:30-18:30</w:t>
            </w:r>
          </w:p>
        </w:tc>
        <w:tc>
          <w:tcPr>
            <w:tcW w:w="916" w:type="dxa"/>
            <w:tcBorders>
              <w:top w:val="single" w:sz="4" w:space="0" w:color="000000"/>
              <w:left w:val="single" w:sz="4" w:space="0" w:color="000000"/>
              <w:bottom w:val="single" w:sz="4" w:space="0" w:color="000000"/>
            </w:tcBorders>
            <w:shd w:val="clear" w:color="D9E1F2" w:fill="D9E1F2"/>
          </w:tcPr>
          <w:p w14:paraId="4529CEC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FEF8B73" w14:textId="77777777" w:rsidR="00C353E6" w:rsidRPr="00C353E6" w:rsidRDefault="00C353E6" w:rsidP="00C353E6">
            <w:pPr>
              <w:pStyle w:val="Arbeitsnachweis"/>
              <w:snapToGrid w:val="0"/>
              <w:jc w:val="center"/>
            </w:pPr>
            <w:r w:rsidRPr="00C353E6">
              <w:t>Programmcode fertig realisiert und fehler Suche in Zeile 5</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53C5BA14" w14:textId="77777777" w:rsidR="00C353E6" w:rsidRPr="00C353E6" w:rsidRDefault="00C353E6" w:rsidP="00C353E6">
            <w:pPr>
              <w:pStyle w:val="Arbeitsnachweis"/>
              <w:snapToGrid w:val="0"/>
              <w:jc w:val="center"/>
            </w:pPr>
            <w:r w:rsidRPr="00C353E6">
              <w:t>Schiechtl Kevin, Dipl.-Ing. (FH)</w:t>
            </w:r>
          </w:p>
        </w:tc>
      </w:tr>
      <w:tr w:rsidR="00C353E6" w:rsidRPr="00C353E6" w14:paraId="64B49E1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41A9421" w14:textId="77777777" w:rsidR="00C353E6" w:rsidRPr="00C353E6" w:rsidRDefault="00C353E6" w:rsidP="00C353E6">
            <w:pPr>
              <w:pStyle w:val="Arbeitsnachweis"/>
              <w:snapToGrid w:val="0"/>
            </w:pPr>
            <w:r w:rsidRPr="00C353E6">
              <w:t>26.12.2022</w:t>
            </w:r>
          </w:p>
        </w:tc>
        <w:tc>
          <w:tcPr>
            <w:tcW w:w="1218" w:type="dxa"/>
            <w:tcBorders>
              <w:top w:val="single" w:sz="4" w:space="0" w:color="000000"/>
              <w:left w:val="single" w:sz="4" w:space="0" w:color="000000"/>
              <w:bottom w:val="single" w:sz="4" w:space="0" w:color="000000"/>
            </w:tcBorders>
            <w:shd w:val="clear" w:color="auto" w:fill="auto"/>
          </w:tcPr>
          <w:p w14:paraId="1AB1A1F6"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2B9F2A64"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42A17DF" w14:textId="68A75EC8" w:rsidR="00C353E6" w:rsidRPr="00C353E6" w:rsidRDefault="00C353E6" w:rsidP="00C353E6">
            <w:pPr>
              <w:pStyle w:val="Arbeitsnachweis"/>
              <w:snapToGrid w:val="0"/>
              <w:jc w:val="center"/>
            </w:pPr>
            <w:r w:rsidRPr="00C353E6">
              <w:t xml:space="preserve">Programmcode verbessert bzw. überarbeitet und fehler in Zeile 5 </w:t>
            </w:r>
            <w:r w:rsidRPr="00C353E6">
              <w:t>ausgebessert,</w:t>
            </w:r>
            <w:r w:rsidRPr="00C353E6">
              <w:t xml:space="preserve"> aber weiteren fehler in Zeile 8</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E27BD0" w14:textId="77777777" w:rsidR="00C353E6" w:rsidRPr="00C353E6" w:rsidRDefault="00C353E6" w:rsidP="00C353E6">
            <w:pPr>
              <w:pStyle w:val="Arbeitsnachweis"/>
              <w:snapToGrid w:val="0"/>
              <w:jc w:val="center"/>
            </w:pPr>
            <w:r w:rsidRPr="00C353E6">
              <w:t>Schiechtl Kevin, Dipl.-Ing. (FH)</w:t>
            </w:r>
          </w:p>
        </w:tc>
      </w:tr>
      <w:tr w:rsidR="00C353E6" w:rsidRPr="00C353E6" w14:paraId="74A630C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210BA2" w14:textId="77777777" w:rsidR="00C353E6" w:rsidRPr="00C353E6" w:rsidRDefault="00C353E6" w:rsidP="00C353E6">
            <w:pPr>
              <w:pStyle w:val="Arbeitsnachweis"/>
              <w:snapToGrid w:val="0"/>
            </w:pPr>
            <w:r w:rsidRPr="00C353E6">
              <w:t>27.12.2022</w:t>
            </w:r>
          </w:p>
        </w:tc>
        <w:tc>
          <w:tcPr>
            <w:tcW w:w="1218" w:type="dxa"/>
            <w:tcBorders>
              <w:top w:val="single" w:sz="4" w:space="0" w:color="000000"/>
              <w:left w:val="single" w:sz="4" w:space="0" w:color="000000"/>
              <w:bottom w:val="single" w:sz="4" w:space="0" w:color="000000"/>
            </w:tcBorders>
            <w:shd w:val="clear" w:color="D9E1F2" w:fill="D9E1F2"/>
          </w:tcPr>
          <w:p w14:paraId="0EC7F955" w14:textId="77777777" w:rsidR="00C353E6" w:rsidRPr="00C353E6" w:rsidRDefault="00C353E6" w:rsidP="00C353E6">
            <w:pPr>
              <w:pStyle w:val="Arbeitsnachweis"/>
              <w:snapToGrid w:val="0"/>
            </w:pPr>
            <w:r w:rsidRPr="00C353E6">
              <w:t>08:00-12:00</w:t>
            </w:r>
          </w:p>
        </w:tc>
        <w:tc>
          <w:tcPr>
            <w:tcW w:w="916" w:type="dxa"/>
            <w:tcBorders>
              <w:top w:val="single" w:sz="4" w:space="0" w:color="000000"/>
              <w:left w:val="single" w:sz="4" w:space="0" w:color="000000"/>
              <w:bottom w:val="single" w:sz="4" w:space="0" w:color="000000"/>
            </w:tcBorders>
            <w:shd w:val="clear" w:color="D9E1F2" w:fill="D9E1F2"/>
          </w:tcPr>
          <w:p w14:paraId="28B4DD31"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D9E1F2" w:fill="D9E1F2"/>
          </w:tcPr>
          <w:p w14:paraId="3D966232" w14:textId="77777777" w:rsidR="00C353E6" w:rsidRPr="00C353E6" w:rsidRDefault="00C353E6" w:rsidP="00C353E6">
            <w:pPr>
              <w:pStyle w:val="Arbeitsnachweis"/>
              <w:snapToGrid w:val="0"/>
              <w:jc w:val="center"/>
            </w:pPr>
            <w:r w:rsidRPr="00C353E6">
              <w:t>Fehler Suche in Zeile 8 und fehler ausgebessert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D41E976" w14:textId="77777777" w:rsidR="00C353E6" w:rsidRPr="00C353E6" w:rsidRDefault="00C353E6" w:rsidP="00C353E6">
            <w:pPr>
              <w:pStyle w:val="Arbeitsnachweis"/>
              <w:snapToGrid w:val="0"/>
              <w:jc w:val="center"/>
            </w:pPr>
            <w:r w:rsidRPr="00C353E6">
              <w:t>Schiechtl Kevin, Dipl.-Ing. (FH)</w:t>
            </w:r>
          </w:p>
        </w:tc>
      </w:tr>
      <w:tr w:rsidR="00C353E6" w:rsidRPr="00C353E6" w14:paraId="4D2D2C9F"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AA2520" w14:textId="77777777" w:rsidR="00C353E6" w:rsidRPr="00C353E6" w:rsidRDefault="00C353E6" w:rsidP="00C353E6">
            <w:pPr>
              <w:pStyle w:val="Arbeitsnachweis"/>
              <w:snapToGrid w:val="0"/>
            </w:pPr>
            <w:r w:rsidRPr="00C353E6">
              <w:t>28.12.2022</w:t>
            </w:r>
          </w:p>
        </w:tc>
        <w:tc>
          <w:tcPr>
            <w:tcW w:w="1218" w:type="dxa"/>
            <w:tcBorders>
              <w:top w:val="single" w:sz="4" w:space="0" w:color="000000"/>
              <w:left w:val="single" w:sz="4" w:space="0" w:color="000000"/>
              <w:bottom w:val="single" w:sz="4" w:space="0" w:color="000000"/>
            </w:tcBorders>
            <w:shd w:val="clear" w:color="auto" w:fill="auto"/>
          </w:tcPr>
          <w:p w14:paraId="685F0694"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208C4052"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F8C5A7D" w14:textId="6A699914" w:rsidR="00C353E6" w:rsidRPr="00C353E6" w:rsidRDefault="00C353E6" w:rsidP="00C353E6">
            <w:pPr>
              <w:pStyle w:val="Arbeitsnachweis"/>
              <w:snapToGrid w:val="0"/>
              <w:jc w:val="center"/>
            </w:pPr>
            <w:r w:rsidRPr="00C353E6">
              <w:t xml:space="preserve">Programmcode </w:t>
            </w:r>
            <w:r w:rsidR="008F7004" w:rsidRPr="00C353E6">
              <w:t>umgeschrieben, sodass</w:t>
            </w:r>
            <w:r w:rsidRPr="00C353E6">
              <w:t xml:space="preserve"> das Client Programm nachrichten schickt und Antwort vom Server anzeigen kann</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67838F1" w14:textId="77777777" w:rsidR="00C353E6" w:rsidRPr="00C353E6" w:rsidRDefault="00C353E6" w:rsidP="00C353E6">
            <w:pPr>
              <w:pStyle w:val="Arbeitsnachweis"/>
              <w:snapToGrid w:val="0"/>
              <w:jc w:val="center"/>
            </w:pPr>
            <w:r w:rsidRPr="00C353E6">
              <w:t>Schiechtl Kevin, Dipl.-Ing. (FH)</w:t>
            </w:r>
          </w:p>
        </w:tc>
      </w:tr>
      <w:tr w:rsidR="00C353E6" w:rsidRPr="00C353E6" w14:paraId="5F18C15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5915BD02" w14:textId="77777777" w:rsidR="00C353E6" w:rsidRPr="00C353E6" w:rsidRDefault="00C353E6" w:rsidP="00C353E6">
            <w:pPr>
              <w:pStyle w:val="Arbeitsnachweis"/>
              <w:snapToGrid w:val="0"/>
            </w:pPr>
            <w:r w:rsidRPr="00C353E6">
              <w:t>29.12.2022</w:t>
            </w:r>
          </w:p>
        </w:tc>
        <w:tc>
          <w:tcPr>
            <w:tcW w:w="1218" w:type="dxa"/>
            <w:tcBorders>
              <w:top w:val="single" w:sz="4" w:space="0" w:color="000000"/>
              <w:left w:val="single" w:sz="4" w:space="0" w:color="000000"/>
              <w:bottom w:val="single" w:sz="4" w:space="0" w:color="000000"/>
            </w:tcBorders>
            <w:shd w:val="clear" w:color="D9E1F2" w:fill="D9E1F2"/>
          </w:tcPr>
          <w:p w14:paraId="3200C91F" w14:textId="77777777" w:rsidR="00C353E6" w:rsidRPr="00C353E6" w:rsidRDefault="00C353E6" w:rsidP="00C353E6">
            <w:pPr>
              <w:pStyle w:val="Arbeitsnachweis"/>
              <w:snapToGrid w:val="0"/>
            </w:pPr>
            <w:r w:rsidRPr="00C353E6">
              <w:t>12:30-17:00</w:t>
            </w:r>
          </w:p>
        </w:tc>
        <w:tc>
          <w:tcPr>
            <w:tcW w:w="916" w:type="dxa"/>
            <w:tcBorders>
              <w:top w:val="single" w:sz="4" w:space="0" w:color="000000"/>
              <w:left w:val="single" w:sz="4" w:space="0" w:color="000000"/>
              <w:bottom w:val="single" w:sz="4" w:space="0" w:color="000000"/>
            </w:tcBorders>
            <w:shd w:val="clear" w:color="D9E1F2" w:fill="D9E1F2"/>
          </w:tcPr>
          <w:p w14:paraId="63308A7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583D0020" w14:textId="77777777" w:rsidR="00C353E6" w:rsidRPr="00C353E6" w:rsidRDefault="00C353E6" w:rsidP="00C353E6">
            <w:pPr>
              <w:pStyle w:val="Arbeitsnachweis"/>
              <w:snapToGrid w:val="0"/>
              <w:jc w:val="center"/>
            </w:pPr>
            <w:r w:rsidRPr="00C353E6">
              <w:t>Doku für das Programm begonnen und fertiggestellt und kleine verbesserungen am Code und Code auskommentiert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73A9FFF" w14:textId="77777777" w:rsidR="00C353E6" w:rsidRPr="00C353E6" w:rsidRDefault="00C353E6" w:rsidP="00C353E6">
            <w:pPr>
              <w:pStyle w:val="Arbeitsnachweis"/>
              <w:snapToGrid w:val="0"/>
              <w:jc w:val="center"/>
            </w:pPr>
            <w:r w:rsidRPr="00C353E6">
              <w:t>Schiechtl Kevin, Dipl.-Ing. (FH)</w:t>
            </w:r>
          </w:p>
        </w:tc>
      </w:tr>
      <w:tr w:rsidR="00C353E6" w:rsidRPr="00C353E6" w14:paraId="5DDA09A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53BE204A" w14:textId="77777777" w:rsidR="00C353E6" w:rsidRPr="00C353E6" w:rsidRDefault="00C353E6" w:rsidP="00C353E6">
            <w:pPr>
              <w:pStyle w:val="Arbeitsnachweis"/>
              <w:snapToGrid w:val="0"/>
            </w:pPr>
            <w:r w:rsidRPr="00C353E6">
              <w:t>30.12.2022</w:t>
            </w:r>
          </w:p>
        </w:tc>
        <w:tc>
          <w:tcPr>
            <w:tcW w:w="1218" w:type="dxa"/>
            <w:tcBorders>
              <w:top w:val="single" w:sz="4" w:space="0" w:color="000000"/>
              <w:left w:val="single" w:sz="4" w:space="0" w:color="000000"/>
              <w:bottom w:val="single" w:sz="4" w:space="0" w:color="000000"/>
            </w:tcBorders>
            <w:shd w:val="clear" w:color="auto" w:fill="auto"/>
          </w:tcPr>
          <w:p w14:paraId="3FE9901F" w14:textId="77777777" w:rsidR="00C353E6" w:rsidRPr="00C353E6" w:rsidRDefault="00C353E6" w:rsidP="00C353E6">
            <w:pPr>
              <w:pStyle w:val="Arbeitsnachweis"/>
              <w:snapToGrid w:val="0"/>
            </w:pPr>
            <w:r w:rsidRPr="00C353E6">
              <w:t>08:00-12:30</w:t>
            </w:r>
          </w:p>
        </w:tc>
        <w:tc>
          <w:tcPr>
            <w:tcW w:w="916" w:type="dxa"/>
            <w:tcBorders>
              <w:top w:val="single" w:sz="4" w:space="0" w:color="000000"/>
              <w:left w:val="single" w:sz="4" w:space="0" w:color="000000"/>
              <w:bottom w:val="single" w:sz="4" w:space="0" w:color="000000"/>
            </w:tcBorders>
            <w:shd w:val="clear" w:color="auto" w:fill="auto"/>
          </w:tcPr>
          <w:p w14:paraId="7E4ADBE9"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auto" w:fill="auto"/>
          </w:tcPr>
          <w:p w14:paraId="18E37401" w14:textId="6AE7CF86" w:rsidR="00C353E6" w:rsidRPr="00C353E6" w:rsidRDefault="00C353E6" w:rsidP="00C353E6">
            <w:pPr>
              <w:pStyle w:val="Arbeitsnachweis"/>
              <w:snapToGrid w:val="0"/>
              <w:jc w:val="center"/>
            </w:pPr>
            <w:r w:rsidRPr="00C353E6">
              <w:t xml:space="preserve">Praktische </w:t>
            </w:r>
            <w:r w:rsidRPr="00C353E6">
              <w:t>Umsetzungen</w:t>
            </w:r>
            <w:r w:rsidRPr="00C353E6">
              <w:t xml:space="preserve"> Programmcode dokumentiert und fertiggestellt und theorieteil angefangen mit der recherche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8E615AA" w14:textId="77777777" w:rsidR="00C353E6" w:rsidRPr="00C353E6" w:rsidRDefault="00C353E6" w:rsidP="00C353E6">
            <w:pPr>
              <w:pStyle w:val="Arbeitsnachweis"/>
              <w:snapToGrid w:val="0"/>
              <w:jc w:val="center"/>
            </w:pPr>
            <w:r w:rsidRPr="00C353E6">
              <w:t>Schiechtl Kevin, Dipl.-Ing. (FH)</w:t>
            </w:r>
          </w:p>
        </w:tc>
      </w:tr>
      <w:tr w:rsidR="00C353E6" w:rsidRPr="00C353E6" w14:paraId="7462907A"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0B11EEB" w14:textId="77777777" w:rsidR="00C353E6" w:rsidRPr="00C353E6" w:rsidRDefault="00C353E6" w:rsidP="00C353E6">
            <w:pPr>
              <w:pStyle w:val="Arbeitsnachweis"/>
              <w:snapToGrid w:val="0"/>
            </w:pPr>
            <w:r w:rsidRPr="00C353E6">
              <w:t>31.12.2022</w:t>
            </w:r>
          </w:p>
        </w:tc>
        <w:tc>
          <w:tcPr>
            <w:tcW w:w="1218" w:type="dxa"/>
            <w:tcBorders>
              <w:top w:val="single" w:sz="4" w:space="0" w:color="000000"/>
              <w:left w:val="single" w:sz="4" w:space="0" w:color="000000"/>
              <w:bottom w:val="single" w:sz="4" w:space="0" w:color="000000"/>
            </w:tcBorders>
            <w:shd w:val="clear" w:color="D9E1F2" w:fill="D9E1F2"/>
          </w:tcPr>
          <w:p w14:paraId="75FBC947" w14:textId="77777777" w:rsidR="00C353E6" w:rsidRPr="00C353E6" w:rsidRDefault="00C353E6" w:rsidP="00C353E6">
            <w:pPr>
              <w:pStyle w:val="Arbeitsnachweis"/>
              <w:snapToGrid w:val="0"/>
            </w:pPr>
            <w:r w:rsidRPr="00C353E6">
              <w:t>12:30-15:30</w:t>
            </w:r>
          </w:p>
        </w:tc>
        <w:tc>
          <w:tcPr>
            <w:tcW w:w="916" w:type="dxa"/>
            <w:tcBorders>
              <w:top w:val="single" w:sz="4" w:space="0" w:color="000000"/>
              <w:left w:val="single" w:sz="4" w:space="0" w:color="000000"/>
              <w:bottom w:val="single" w:sz="4" w:space="0" w:color="000000"/>
            </w:tcBorders>
            <w:shd w:val="clear" w:color="D9E1F2" w:fill="D9E1F2"/>
          </w:tcPr>
          <w:p w14:paraId="57659391"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EDAF55E" w14:textId="6341C362" w:rsidR="00C353E6" w:rsidRPr="00C353E6" w:rsidRDefault="00C353E6" w:rsidP="00C353E6">
            <w:pPr>
              <w:pStyle w:val="Arbeitsnachweis"/>
              <w:snapToGrid w:val="0"/>
              <w:jc w:val="center"/>
            </w:pPr>
            <w:r w:rsidRPr="00C353E6">
              <w:t xml:space="preserve">Theorieteil bzw. </w:t>
            </w:r>
            <w:r w:rsidRPr="00C353E6">
              <w:t>Geschichte</w:t>
            </w:r>
            <w:r w:rsidRPr="00C353E6">
              <w:t xml:space="preserve"> Funktion usw. Dokumentation angefangen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6104133A" w14:textId="77777777" w:rsidR="00C353E6" w:rsidRPr="00C353E6" w:rsidRDefault="00C353E6" w:rsidP="00C353E6">
            <w:pPr>
              <w:pStyle w:val="Arbeitsnachweis"/>
              <w:snapToGrid w:val="0"/>
              <w:jc w:val="center"/>
            </w:pPr>
            <w:r w:rsidRPr="00C353E6">
              <w:t>Schiechtl Kevin, Dipl.-Ing. (FH)</w:t>
            </w:r>
          </w:p>
        </w:tc>
      </w:tr>
      <w:tr w:rsidR="00C353E6" w:rsidRPr="00C353E6" w14:paraId="165E65C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044D948E" w14:textId="77777777" w:rsidR="00C353E6" w:rsidRPr="00C353E6" w:rsidRDefault="00C353E6" w:rsidP="00C353E6">
            <w:pPr>
              <w:pStyle w:val="Arbeitsnachweis"/>
              <w:snapToGrid w:val="0"/>
            </w:pPr>
            <w:r w:rsidRPr="00C353E6">
              <w:lastRenderedPageBreak/>
              <w:t>01.01.2023</w:t>
            </w:r>
          </w:p>
        </w:tc>
        <w:tc>
          <w:tcPr>
            <w:tcW w:w="1218" w:type="dxa"/>
            <w:tcBorders>
              <w:top w:val="single" w:sz="4" w:space="0" w:color="000000"/>
              <w:left w:val="single" w:sz="4" w:space="0" w:color="000000"/>
              <w:bottom w:val="single" w:sz="4" w:space="0" w:color="000000"/>
            </w:tcBorders>
            <w:shd w:val="clear" w:color="auto" w:fill="auto"/>
          </w:tcPr>
          <w:p w14:paraId="2F48C55B" w14:textId="77777777" w:rsidR="00C353E6" w:rsidRPr="00C353E6" w:rsidRDefault="00C353E6" w:rsidP="00C353E6">
            <w:pPr>
              <w:pStyle w:val="Arbeitsnachweis"/>
              <w:snapToGrid w:val="0"/>
            </w:pPr>
            <w:r w:rsidRPr="00C353E6">
              <w:t>08:00-11:30</w:t>
            </w:r>
          </w:p>
        </w:tc>
        <w:tc>
          <w:tcPr>
            <w:tcW w:w="916" w:type="dxa"/>
            <w:tcBorders>
              <w:top w:val="single" w:sz="4" w:space="0" w:color="000000"/>
              <w:left w:val="single" w:sz="4" w:space="0" w:color="000000"/>
              <w:bottom w:val="single" w:sz="4" w:space="0" w:color="000000"/>
            </w:tcBorders>
            <w:shd w:val="clear" w:color="auto" w:fill="auto"/>
          </w:tcPr>
          <w:p w14:paraId="15C80FA0"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370C1F41" w14:textId="048BEF87" w:rsidR="00C353E6" w:rsidRPr="00C353E6" w:rsidRDefault="00C353E6" w:rsidP="00C353E6">
            <w:pPr>
              <w:pStyle w:val="Arbeitsnachweis"/>
              <w:snapToGrid w:val="0"/>
              <w:jc w:val="center"/>
            </w:pPr>
            <w:r w:rsidRPr="00C353E6">
              <w:t xml:space="preserve">Theorieteil bzw. </w:t>
            </w:r>
            <w:r w:rsidRPr="00C353E6">
              <w:t>Geschichte</w:t>
            </w:r>
            <w:r w:rsidRPr="00C353E6">
              <w:t xml:space="preserve"> Funktion usw. Dokumentation fertiggestellt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717C7F1" w14:textId="77777777" w:rsidR="00C353E6" w:rsidRPr="00C353E6" w:rsidRDefault="00C353E6" w:rsidP="00C353E6">
            <w:pPr>
              <w:pStyle w:val="Arbeitsnachweis"/>
              <w:snapToGrid w:val="0"/>
              <w:jc w:val="center"/>
            </w:pPr>
            <w:r w:rsidRPr="00C353E6">
              <w:t>Schiechtl Kevin, Dipl.-Ing. (FH)</w:t>
            </w:r>
          </w:p>
        </w:tc>
      </w:tr>
      <w:tr w:rsidR="00C353E6" w:rsidRPr="00C353E6" w14:paraId="0D2F0CEB"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E728AF5" w14:textId="77777777" w:rsidR="00C353E6" w:rsidRPr="00C353E6" w:rsidRDefault="00C353E6" w:rsidP="00C353E6">
            <w:pPr>
              <w:pStyle w:val="Arbeitsnachweis"/>
              <w:snapToGrid w:val="0"/>
            </w:pPr>
            <w:r w:rsidRPr="00C353E6">
              <w:t>02.01.2023</w:t>
            </w:r>
          </w:p>
        </w:tc>
        <w:tc>
          <w:tcPr>
            <w:tcW w:w="1218" w:type="dxa"/>
            <w:tcBorders>
              <w:top w:val="single" w:sz="4" w:space="0" w:color="000000"/>
              <w:left w:val="single" w:sz="4" w:space="0" w:color="000000"/>
              <w:bottom w:val="single" w:sz="4" w:space="0" w:color="000000"/>
            </w:tcBorders>
            <w:shd w:val="clear" w:color="D9E1F2" w:fill="D9E1F2"/>
          </w:tcPr>
          <w:p w14:paraId="4B49BDC8" w14:textId="77777777" w:rsidR="00C353E6" w:rsidRPr="00C353E6" w:rsidRDefault="00C353E6" w:rsidP="00C353E6">
            <w:pPr>
              <w:pStyle w:val="Arbeitsnachweis"/>
              <w:snapToGrid w:val="0"/>
            </w:pPr>
            <w:r w:rsidRPr="00C353E6">
              <w:t>12:00-15:00</w:t>
            </w:r>
          </w:p>
        </w:tc>
        <w:tc>
          <w:tcPr>
            <w:tcW w:w="916" w:type="dxa"/>
            <w:tcBorders>
              <w:top w:val="single" w:sz="4" w:space="0" w:color="000000"/>
              <w:left w:val="single" w:sz="4" w:space="0" w:color="000000"/>
              <w:bottom w:val="single" w:sz="4" w:space="0" w:color="000000"/>
            </w:tcBorders>
            <w:shd w:val="clear" w:color="D9E1F2" w:fill="D9E1F2"/>
          </w:tcPr>
          <w:p w14:paraId="67028742"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670BD481" w14:textId="77777777" w:rsidR="00C353E6" w:rsidRPr="00C353E6" w:rsidRDefault="00C353E6" w:rsidP="00C353E6">
            <w:pPr>
              <w:pStyle w:val="Arbeitsnachweis"/>
              <w:snapToGrid w:val="0"/>
              <w:jc w:val="center"/>
            </w:pPr>
            <w:r w:rsidRPr="00C353E6">
              <w:t>Praktische Teile zusammengefasst in ein Word Dokument Abbildungsnummern richtig nummeriert und Schriftarten usw. angepasst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4BE4376C" w14:textId="77777777" w:rsidR="00C353E6" w:rsidRPr="00C353E6" w:rsidRDefault="00C353E6" w:rsidP="00C353E6">
            <w:pPr>
              <w:pStyle w:val="Arbeitsnachweis"/>
              <w:snapToGrid w:val="0"/>
              <w:jc w:val="center"/>
            </w:pPr>
            <w:r w:rsidRPr="00C353E6">
              <w:t>Schiechtl Kevin, Dipl.-Ing. (FH)</w:t>
            </w:r>
          </w:p>
        </w:tc>
      </w:tr>
      <w:tr w:rsidR="00C353E6" w:rsidRPr="00C353E6" w14:paraId="26297054"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10F4F50" w14:textId="77777777" w:rsidR="00C353E6" w:rsidRPr="00C353E6" w:rsidRDefault="00C353E6" w:rsidP="00C353E6">
            <w:pPr>
              <w:pStyle w:val="Arbeitsnachweis"/>
              <w:snapToGrid w:val="0"/>
            </w:pPr>
            <w:r w:rsidRPr="00C353E6">
              <w:t>03.01.2023</w:t>
            </w:r>
          </w:p>
        </w:tc>
        <w:tc>
          <w:tcPr>
            <w:tcW w:w="1218" w:type="dxa"/>
            <w:tcBorders>
              <w:top w:val="single" w:sz="4" w:space="0" w:color="000000"/>
              <w:left w:val="single" w:sz="4" w:space="0" w:color="000000"/>
              <w:bottom w:val="single" w:sz="4" w:space="0" w:color="000000"/>
            </w:tcBorders>
            <w:shd w:val="clear" w:color="auto" w:fill="auto"/>
          </w:tcPr>
          <w:p w14:paraId="236295E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auto" w:fill="auto"/>
          </w:tcPr>
          <w:p w14:paraId="181D1FE7"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auto" w:fill="auto"/>
          </w:tcPr>
          <w:p w14:paraId="305D8CC1" w14:textId="77777777" w:rsidR="00C353E6" w:rsidRPr="00C353E6" w:rsidRDefault="00C353E6" w:rsidP="00C353E6">
            <w:pPr>
              <w:pStyle w:val="Arbeitsnachweis"/>
              <w:snapToGrid w:val="0"/>
              <w:jc w:val="center"/>
            </w:pPr>
            <w:r w:rsidRPr="00C353E6">
              <w:t>Theorie Teil zusammengefasst in ein Word Dokument und Schriftart usw. angepasst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0FED858F" w14:textId="77777777" w:rsidR="00C353E6" w:rsidRPr="00C353E6" w:rsidRDefault="00C353E6" w:rsidP="00C353E6">
            <w:pPr>
              <w:pStyle w:val="Arbeitsnachweis"/>
              <w:snapToGrid w:val="0"/>
              <w:jc w:val="center"/>
            </w:pPr>
            <w:r w:rsidRPr="00C353E6">
              <w:t>Schiechtl Kevin, Dipl.-Ing. (FH)</w:t>
            </w:r>
          </w:p>
        </w:tc>
      </w:tr>
      <w:tr w:rsidR="00C353E6" w:rsidRPr="00C353E6" w14:paraId="6B33C0B6"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1EC714E5" w14:textId="77777777" w:rsidR="00C353E6" w:rsidRPr="00C353E6" w:rsidRDefault="00C353E6" w:rsidP="00C353E6">
            <w:pPr>
              <w:pStyle w:val="Arbeitsnachweis"/>
              <w:snapToGrid w:val="0"/>
            </w:pPr>
            <w:r w:rsidRPr="00C353E6">
              <w:t>28.01.2023</w:t>
            </w:r>
          </w:p>
        </w:tc>
        <w:tc>
          <w:tcPr>
            <w:tcW w:w="1218" w:type="dxa"/>
            <w:tcBorders>
              <w:top w:val="single" w:sz="4" w:space="0" w:color="000000"/>
              <w:left w:val="single" w:sz="4" w:space="0" w:color="000000"/>
              <w:bottom w:val="single" w:sz="4" w:space="0" w:color="000000"/>
            </w:tcBorders>
            <w:shd w:val="clear" w:color="D9E1F2" w:fill="D9E1F2"/>
          </w:tcPr>
          <w:p w14:paraId="56794884" w14:textId="77777777" w:rsidR="00C353E6" w:rsidRPr="00C353E6" w:rsidRDefault="00C353E6" w:rsidP="00C353E6">
            <w:pPr>
              <w:pStyle w:val="Arbeitsnachweis"/>
              <w:snapToGrid w:val="0"/>
            </w:pPr>
            <w:r w:rsidRPr="00C353E6">
              <w:t>11:00-14:00</w:t>
            </w:r>
          </w:p>
        </w:tc>
        <w:tc>
          <w:tcPr>
            <w:tcW w:w="916" w:type="dxa"/>
            <w:tcBorders>
              <w:top w:val="single" w:sz="4" w:space="0" w:color="000000"/>
              <w:left w:val="single" w:sz="4" w:space="0" w:color="000000"/>
              <w:bottom w:val="single" w:sz="4" w:space="0" w:color="000000"/>
            </w:tcBorders>
            <w:shd w:val="clear" w:color="D9E1F2" w:fill="D9E1F2"/>
          </w:tcPr>
          <w:p w14:paraId="05DFDA0E"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7BD065A" w14:textId="77777777" w:rsidR="00C353E6" w:rsidRPr="00C353E6" w:rsidRDefault="00C353E6" w:rsidP="00C353E6">
            <w:pPr>
              <w:pStyle w:val="Arbeitsnachweis"/>
              <w:snapToGrid w:val="0"/>
              <w:jc w:val="center"/>
            </w:pPr>
            <w:r w:rsidRPr="00C353E6">
              <w:t>Dilomarbeitsdatenbank überarbeitet und Konzept noch überarbeitet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29A99E89" w14:textId="77777777" w:rsidR="00C353E6" w:rsidRPr="00C353E6" w:rsidRDefault="00C353E6" w:rsidP="00C353E6">
            <w:pPr>
              <w:pStyle w:val="Arbeitsnachweis"/>
              <w:snapToGrid w:val="0"/>
              <w:jc w:val="center"/>
            </w:pPr>
            <w:r w:rsidRPr="00C353E6">
              <w:t>Schiechtl Kevin, Dipl.-Ing. (FH)</w:t>
            </w:r>
          </w:p>
        </w:tc>
      </w:tr>
      <w:tr w:rsidR="00C353E6" w:rsidRPr="00C353E6" w14:paraId="0BE8E703"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B75093E" w14:textId="77777777" w:rsidR="00C353E6" w:rsidRPr="00C353E6" w:rsidRDefault="00C353E6" w:rsidP="00C353E6">
            <w:pPr>
              <w:pStyle w:val="Arbeitsnachweis"/>
              <w:snapToGrid w:val="0"/>
            </w:pPr>
            <w:r w:rsidRPr="00C353E6">
              <w:t>29.01.2023</w:t>
            </w:r>
          </w:p>
        </w:tc>
        <w:tc>
          <w:tcPr>
            <w:tcW w:w="1218" w:type="dxa"/>
            <w:tcBorders>
              <w:top w:val="single" w:sz="4" w:space="0" w:color="000000"/>
              <w:left w:val="single" w:sz="4" w:space="0" w:color="000000"/>
              <w:bottom w:val="single" w:sz="4" w:space="0" w:color="000000"/>
            </w:tcBorders>
            <w:shd w:val="clear" w:color="auto" w:fill="auto"/>
          </w:tcPr>
          <w:p w14:paraId="13F06492" w14:textId="77777777" w:rsidR="00C353E6" w:rsidRPr="00C353E6" w:rsidRDefault="00C353E6" w:rsidP="00C353E6">
            <w:pPr>
              <w:pStyle w:val="Arbeitsnachweis"/>
              <w:snapToGrid w:val="0"/>
            </w:pPr>
            <w:r w:rsidRPr="00C353E6">
              <w:t>10:30-15:30</w:t>
            </w:r>
          </w:p>
        </w:tc>
        <w:tc>
          <w:tcPr>
            <w:tcW w:w="916" w:type="dxa"/>
            <w:tcBorders>
              <w:top w:val="single" w:sz="4" w:space="0" w:color="000000"/>
              <w:left w:val="single" w:sz="4" w:space="0" w:color="000000"/>
              <w:bottom w:val="single" w:sz="4" w:space="0" w:color="000000"/>
            </w:tcBorders>
            <w:shd w:val="clear" w:color="auto" w:fill="auto"/>
          </w:tcPr>
          <w:p w14:paraId="084EEEBD"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auto" w:fill="auto"/>
          </w:tcPr>
          <w:p w14:paraId="572976E4" w14:textId="77777777" w:rsidR="00C353E6" w:rsidRPr="00C353E6" w:rsidRDefault="00C353E6" w:rsidP="00C353E6">
            <w:pPr>
              <w:pStyle w:val="Arbeitsnachweis"/>
              <w:snapToGrid w:val="0"/>
              <w:jc w:val="center"/>
            </w:pPr>
            <w:r w:rsidRPr="00C353E6">
              <w:t xml:space="preserve">Diplomarbeit theoretischer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6CC2E570" w14:textId="77777777" w:rsidR="00C353E6" w:rsidRPr="00C353E6" w:rsidRDefault="00C353E6" w:rsidP="00C353E6">
            <w:pPr>
              <w:pStyle w:val="Arbeitsnachweis"/>
              <w:snapToGrid w:val="0"/>
              <w:jc w:val="center"/>
            </w:pPr>
            <w:r w:rsidRPr="00C353E6">
              <w:t>Schiechtl Kevin, Dipl.-Ing. (FH)</w:t>
            </w:r>
          </w:p>
        </w:tc>
      </w:tr>
      <w:tr w:rsidR="00C353E6" w:rsidRPr="00C353E6" w14:paraId="6343B9A5"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00F3122B" w14:textId="77777777" w:rsidR="00C353E6" w:rsidRPr="00C353E6" w:rsidRDefault="00C353E6" w:rsidP="00C353E6">
            <w:pPr>
              <w:pStyle w:val="Arbeitsnachweis"/>
              <w:snapToGrid w:val="0"/>
            </w:pPr>
            <w:r w:rsidRPr="00C353E6">
              <w:t>30.01.2023</w:t>
            </w:r>
          </w:p>
        </w:tc>
        <w:tc>
          <w:tcPr>
            <w:tcW w:w="1218" w:type="dxa"/>
            <w:tcBorders>
              <w:top w:val="single" w:sz="4" w:space="0" w:color="000000"/>
              <w:left w:val="single" w:sz="4" w:space="0" w:color="000000"/>
              <w:bottom w:val="single" w:sz="4" w:space="0" w:color="000000"/>
            </w:tcBorders>
            <w:shd w:val="clear" w:color="D9E1F2" w:fill="D9E1F2"/>
          </w:tcPr>
          <w:p w14:paraId="080CB851" w14:textId="77777777" w:rsidR="00C353E6" w:rsidRPr="00C353E6" w:rsidRDefault="00C353E6" w:rsidP="00C353E6">
            <w:pPr>
              <w:pStyle w:val="Arbeitsnachweis"/>
              <w:snapToGrid w:val="0"/>
            </w:pPr>
            <w:r w:rsidRPr="00C353E6">
              <w:t>14:00-18:30</w:t>
            </w:r>
          </w:p>
        </w:tc>
        <w:tc>
          <w:tcPr>
            <w:tcW w:w="916" w:type="dxa"/>
            <w:tcBorders>
              <w:top w:val="single" w:sz="4" w:space="0" w:color="000000"/>
              <w:left w:val="single" w:sz="4" w:space="0" w:color="000000"/>
              <w:bottom w:val="single" w:sz="4" w:space="0" w:color="000000"/>
            </w:tcBorders>
            <w:shd w:val="clear" w:color="D9E1F2" w:fill="D9E1F2"/>
          </w:tcPr>
          <w:p w14:paraId="6B07B3D8"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218B688F" w14:textId="77777777" w:rsidR="00C353E6" w:rsidRPr="00C353E6" w:rsidRDefault="00C353E6" w:rsidP="00C353E6">
            <w:pPr>
              <w:pStyle w:val="Arbeitsnachweis"/>
              <w:snapToGrid w:val="0"/>
              <w:jc w:val="center"/>
            </w:pPr>
            <w:r w:rsidRPr="00C353E6">
              <w:t xml:space="preserve">Diplomarbeit praktischer Teil zusammengefügt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C36F436" w14:textId="77777777" w:rsidR="00C353E6" w:rsidRPr="00C353E6" w:rsidRDefault="00C353E6" w:rsidP="00C353E6">
            <w:pPr>
              <w:pStyle w:val="Arbeitsnachweis"/>
              <w:snapToGrid w:val="0"/>
              <w:jc w:val="center"/>
            </w:pPr>
            <w:r w:rsidRPr="00C353E6">
              <w:t>Schiechtl Kevin, Dipl.-Ing. (FH)</w:t>
            </w:r>
          </w:p>
        </w:tc>
      </w:tr>
      <w:tr w:rsidR="00C353E6" w:rsidRPr="00C353E6" w14:paraId="7197C11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3835DCDD" w14:textId="77777777" w:rsidR="00C353E6" w:rsidRPr="00C353E6" w:rsidRDefault="00C353E6" w:rsidP="00C353E6">
            <w:pPr>
              <w:pStyle w:val="Arbeitsnachweis"/>
              <w:snapToGrid w:val="0"/>
            </w:pPr>
            <w:r w:rsidRPr="00C353E6">
              <w:t>31.01.2023</w:t>
            </w:r>
          </w:p>
        </w:tc>
        <w:tc>
          <w:tcPr>
            <w:tcW w:w="1218" w:type="dxa"/>
            <w:tcBorders>
              <w:top w:val="single" w:sz="4" w:space="0" w:color="000000"/>
              <w:left w:val="single" w:sz="4" w:space="0" w:color="000000"/>
              <w:bottom w:val="single" w:sz="4" w:space="0" w:color="000000"/>
            </w:tcBorders>
            <w:shd w:val="clear" w:color="auto" w:fill="auto"/>
          </w:tcPr>
          <w:p w14:paraId="0566CFAC" w14:textId="77777777" w:rsidR="00C353E6" w:rsidRPr="00C353E6" w:rsidRDefault="00C353E6" w:rsidP="00C353E6">
            <w:pPr>
              <w:pStyle w:val="Arbeitsnachweis"/>
              <w:snapToGrid w:val="0"/>
            </w:pPr>
            <w:r w:rsidRPr="00C353E6">
              <w:t>16:30.20:30</w:t>
            </w:r>
          </w:p>
        </w:tc>
        <w:tc>
          <w:tcPr>
            <w:tcW w:w="916" w:type="dxa"/>
            <w:tcBorders>
              <w:top w:val="single" w:sz="4" w:space="0" w:color="000000"/>
              <w:left w:val="single" w:sz="4" w:space="0" w:color="000000"/>
              <w:bottom w:val="single" w:sz="4" w:space="0" w:color="000000"/>
            </w:tcBorders>
            <w:shd w:val="clear" w:color="auto" w:fill="auto"/>
          </w:tcPr>
          <w:p w14:paraId="5439B49A"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4D25DD9" w14:textId="77777777" w:rsidR="00C353E6" w:rsidRPr="00C353E6" w:rsidRDefault="00C353E6" w:rsidP="00C353E6">
            <w:pPr>
              <w:pStyle w:val="Arbeitsnachweis"/>
              <w:snapToGrid w:val="0"/>
              <w:jc w:val="center"/>
            </w:pPr>
            <w:r w:rsidRPr="00C353E6">
              <w:t>Kurzbeschreibung und Abstract geschrieben und verbessert</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556728DE" w14:textId="77777777" w:rsidR="00C353E6" w:rsidRPr="00C353E6" w:rsidRDefault="00C353E6" w:rsidP="00C353E6">
            <w:pPr>
              <w:pStyle w:val="Arbeitsnachweis"/>
              <w:snapToGrid w:val="0"/>
              <w:jc w:val="center"/>
            </w:pPr>
            <w:r w:rsidRPr="00C353E6">
              <w:t>Schiechtl Kevin, Dipl.-Ing. (FH)</w:t>
            </w:r>
          </w:p>
        </w:tc>
      </w:tr>
      <w:tr w:rsidR="00C353E6" w:rsidRPr="00C353E6" w14:paraId="4A4028A7"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5D74D2B" w14:textId="77777777" w:rsidR="00C353E6" w:rsidRPr="00C353E6" w:rsidRDefault="00C353E6" w:rsidP="00C353E6">
            <w:pPr>
              <w:pStyle w:val="Arbeitsnachweis"/>
              <w:snapToGrid w:val="0"/>
            </w:pPr>
            <w:r w:rsidRPr="00C353E6">
              <w:t>01.02.2023</w:t>
            </w:r>
          </w:p>
        </w:tc>
        <w:tc>
          <w:tcPr>
            <w:tcW w:w="1218" w:type="dxa"/>
            <w:tcBorders>
              <w:top w:val="single" w:sz="4" w:space="0" w:color="000000"/>
              <w:left w:val="single" w:sz="4" w:space="0" w:color="000000"/>
              <w:bottom w:val="single" w:sz="4" w:space="0" w:color="000000"/>
            </w:tcBorders>
            <w:shd w:val="clear" w:color="D9E1F2" w:fill="D9E1F2"/>
          </w:tcPr>
          <w:p w14:paraId="0FB86548" w14:textId="77777777" w:rsidR="00C353E6" w:rsidRPr="00C353E6" w:rsidRDefault="00C353E6" w:rsidP="00C353E6">
            <w:pPr>
              <w:pStyle w:val="Arbeitsnachweis"/>
              <w:snapToGrid w:val="0"/>
            </w:pPr>
            <w:r w:rsidRPr="00C353E6">
              <w:t>15:00-19:30</w:t>
            </w:r>
          </w:p>
        </w:tc>
        <w:tc>
          <w:tcPr>
            <w:tcW w:w="916" w:type="dxa"/>
            <w:tcBorders>
              <w:top w:val="single" w:sz="4" w:space="0" w:color="000000"/>
              <w:left w:val="single" w:sz="4" w:space="0" w:color="000000"/>
              <w:bottom w:val="single" w:sz="4" w:space="0" w:color="000000"/>
            </w:tcBorders>
            <w:shd w:val="clear" w:color="D9E1F2" w:fill="D9E1F2"/>
          </w:tcPr>
          <w:p w14:paraId="30123BE5" w14:textId="77777777" w:rsidR="00C353E6" w:rsidRPr="00C353E6" w:rsidRDefault="00C353E6" w:rsidP="00C353E6">
            <w:pPr>
              <w:pStyle w:val="Arbeitsnachweis"/>
              <w:snapToGrid w:val="0"/>
            </w:pPr>
            <w:r w:rsidRPr="00C353E6">
              <w:t>04:30min</w:t>
            </w:r>
          </w:p>
        </w:tc>
        <w:tc>
          <w:tcPr>
            <w:tcW w:w="5104" w:type="dxa"/>
            <w:tcBorders>
              <w:top w:val="single" w:sz="4" w:space="0" w:color="000000"/>
              <w:left w:val="single" w:sz="4" w:space="0" w:color="000000"/>
              <w:bottom w:val="single" w:sz="4" w:space="0" w:color="000000"/>
            </w:tcBorders>
            <w:shd w:val="clear" w:color="D9E1F2" w:fill="D9E1F2"/>
          </w:tcPr>
          <w:p w14:paraId="469097A2" w14:textId="77777777" w:rsidR="00C353E6" w:rsidRPr="00C353E6" w:rsidRDefault="00C353E6" w:rsidP="00C353E6">
            <w:pPr>
              <w:pStyle w:val="Arbeitsnachweis"/>
              <w:snapToGrid w:val="0"/>
              <w:jc w:val="center"/>
            </w:pPr>
            <w:r w:rsidRPr="00C353E6">
              <w:t>Diplomarbeitsdatenbank ausgefüllt mit Abstract und Einleitung dokumentiert</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415FAB8" w14:textId="77777777" w:rsidR="00C353E6" w:rsidRPr="00C353E6" w:rsidRDefault="00C353E6" w:rsidP="00C353E6">
            <w:pPr>
              <w:pStyle w:val="Arbeitsnachweis"/>
              <w:snapToGrid w:val="0"/>
              <w:jc w:val="center"/>
            </w:pPr>
            <w:r w:rsidRPr="00C353E6">
              <w:t>Schiechtl Kevin, Dipl.-Ing. (FH)</w:t>
            </w:r>
          </w:p>
        </w:tc>
      </w:tr>
      <w:tr w:rsidR="00C353E6" w:rsidRPr="00C353E6" w14:paraId="4A1DA9ED"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1A647745" w14:textId="77777777" w:rsidR="00C353E6" w:rsidRPr="00C353E6" w:rsidRDefault="00C353E6" w:rsidP="00C353E6">
            <w:pPr>
              <w:pStyle w:val="Arbeitsnachweis"/>
              <w:snapToGrid w:val="0"/>
            </w:pPr>
            <w:r w:rsidRPr="00C353E6">
              <w:t>02.02.2023</w:t>
            </w:r>
          </w:p>
        </w:tc>
        <w:tc>
          <w:tcPr>
            <w:tcW w:w="1218" w:type="dxa"/>
            <w:tcBorders>
              <w:top w:val="single" w:sz="4" w:space="0" w:color="000000"/>
              <w:left w:val="single" w:sz="4" w:space="0" w:color="000000"/>
              <w:bottom w:val="single" w:sz="4" w:space="0" w:color="000000"/>
            </w:tcBorders>
            <w:shd w:val="clear" w:color="auto" w:fill="auto"/>
          </w:tcPr>
          <w:p w14:paraId="1B405B6C" w14:textId="77777777" w:rsidR="00C353E6" w:rsidRPr="00C353E6" w:rsidRDefault="00C353E6" w:rsidP="00C353E6">
            <w:pPr>
              <w:pStyle w:val="Arbeitsnachweis"/>
              <w:snapToGrid w:val="0"/>
            </w:pPr>
            <w:r w:rsidRPr="00C353E6">
              <w:t>18:00-21:30</w:t>
            </w:r>
          </w:p>
        </w:tc>
        <w:tc>
          <w:tcPr>
            <w:tcW w:w="916" w:type="dxa"/>
            <w:tcBorders>
              <w:top w:val="single" w:sz="4" w:space="0" w:color="000000"/>
              <w:left w:val="single" w:sz="4" w:space="0" w:color="000000"/>
              <w:bottom w:val="single" w:sz="4" w:space="0" w:color="000000"/>
            </w:tcBorders>
            <w:shd w:val="clear" w:color="auto" w:fill="auto"/>
          </w:tcPr>
          <w:p w14:paraId="0F001168" w14:textId="77777777" w:rsidR="00C353E6" w:rsidRPr="00C353E6" w:rsidRDefault="00C353E6" w:rsidP="00C353E6">
            <w:pPr>
              <w:pStyle w:val="Arbeitsnachweis"/>
              <w:snapToGrid w:val="0"/>
            </w:pPr>
            <w:r w:rsidRPr="00C353E6">
              <w:t>03:30min</w:t>
            </w:r>
          </w:p>
        </w:tc>
        <w:tc>
          <w:tcPr>
            <w:tcW w:w="5104" w:type="dxa"/>
            <w:tcBorders>
              <w:top w:val="single" w:sz="4" w:space="0" w:color="000000"/>
              <w:left w:val="single" w:sz="4" w:space="0" w:color="000000"/>
              <w:bottom w:val="single" w:sz="4" w:space="0" w:color="000000"/>
            </w:tcBorders>
            <w:shd w:val="clear" w:color="auto" w:fill="auto"/>
          </w:tcPr>
          <w:p w14:paraId="10A88E16" w14:textId="763CB894" w:rsidR="00C353E6" w:rsidRPr="00C353E6" w:rsidRDefault="00C353E6" w:rsidP="00C353E6">
            <w:pPr>
              <w:pStyle w:val="Arbeitsnachweis"/>
              <w:snapToGrid w:val="0"/>
              <w:jc w:val="center"/>
            </w:pPr>
            <w:r w:rsidRPr="00C353E6">
              <w:t xml:space="preserve">Projektergebnisse </w:t>
            </w:r>
            <w:r w:rsidR="008F7004" w:rsidRPr="00C353E6">
              <w:t>dokumentiert</w:t>
            </w:r>
            <w:r w:rsidRPr="00C353E6">
              <w:t xml:space="preserve"> und Abstract nochmal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2D5FAA86" w14:textId="77777777" w:rsidR="00C353E6" w:rsidRPr="00C353E6" w:rsidRDefault="00C353E6" w:rsidP="00C353E6">
            <w:pPr>
              <w:pStyle w:val="Arbeitsnachweis"/>
              <w:snapToGrid w:val="0"/>
              <w:jc w:val="center"/>
            </w:pPr>
            <w:r w:rsidRPr="00C353E6">
              <w:t>Schiechtl Kevin, Dipl.-Ing. (FH)</w:t>
            </w:r>
          </w:p>
        </w:tc>
      </w:tr>
      <w:tr w:rsidR="00C353E6" w:rsidRPr="00C353E6" w14:paraId="6D6897D8"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6F0CBB5E" w14:textId="77777777" w:rsidR="00C353E6" w:rsidRPr="00C353E6" w:rsidRDefault="00C353E6" w:rsidP="00C353E6">
            <w:pPr>
              <w:pStyle w:val="Arbeitsnachweis"/>
              <w:snapToGrid w:val="0"/>
            </w:pPr>
            <w:r w:rsidRPr="00C353E6">
              <w:t>07.02.2023</w:t>
            </w:r>
          </w:p>
        </w:tc>
        <w:tc>
          <w:tcPr>
            <w:tcW w:w="1218" w:type="dxa"/>
            <w:tcBorders>
              <w:top w:val="single" w:sz="4" w:space="0" w:color="000000"/>
              <w:left w:val="single" w:sz="4" w:space="0" w:color="000000"/>
              <w:bottom w:val="single" w:sz="4" w:space="0" w:color="000000"/>
            </w:tcBorders>
            <w:shd w:val="clear" w:color="D9E1F2" w:fill="D9E1F2"/>
          </w:tcPr>
          <w:p w14:paraId="567CEFEC" w14:textId="77777777" w:rsidR="00C353E6" w:rsidRPr="00C353E6" w:rsidRDefault="00C353E6" w:rsidP="00C353E6">
            <w:pPr>
              <w:pStyle w:val="Arbeitsnachweis"/>
              <w:snapToGrid w:val="0"/>
            </w:pPr>
            <w:r w:rsidRPr="00C353E6">
              <w:t>17:00-19:30</w:t>
            </w:r>
          </w:p>
        </w:tc>
        <w:tc>
          <w:tcPr>
            <w:tcW w:w="916" w:type="dxa"/>
            <w:tcBorders>
              <w:top w:val="single" w:sz="4" w:space="0" w:color="000000"/>
              <w:left w:val="single" w:sz="4" w:space="0" w:color="000000"/>
              <w:bottom w:val="single" w:sz="4" w:space="0" w:color="000000"/>
            </w:tcBorders>
            <w:shd w:val="clear" w:color="D9E1F2" w:fill="D9E1F2"/>
          </w:tcPr>
          <w:p w14:paraId="120D046F" w14:textId="77777777" w:rsidR="00C353E6" w:rsidRPr="00C353E6" w:rsidRDefault="00C353E6" w:rsidP="00C353E6">
            <w:pPr>
              <w:pStyle w:val="Arbeitsnachweis"/>
              <w:snapToGrid w:val="0"/>
            </w:pPr>
            <w:r w:rsidRPr="00C353E6">
              <w:t>02:30min</w:t>
            </w:r>
          </w:p>
        </w:tc>
        <w:tc>
          <w:tcPr>
            <w:tcW w:w="5104" w:type="dxa"/>
            <w:tcBorders>
              <w:top w:val="single" w:sz="4" w:space="0" w:color="000000"/>
              <w:left w:val="single" w:sz="4" w:space="0" w:color="000000"/>
              <w:bottom w:val="single" w:sz="4" w:space="0" w:color="000000"/>
            </w:tcBorders>
            <w:shd w:val="clear" w:color="D9E1F2" w:fill="D9E1F2"/>
          </w:tcPr>
          <w:p w14:paraId="186FC5AF" w14:textId="77777777" w:rsidR="00C353E6" w:rsidRPr="00C353E6" w:rsidRDefault="00C353E6" w:rsidP="00C353E6">
            <w:pPr>
              <w:pStyle w:val="Arbeitsnachweis"/>
              <w:snapToGrid w:val="0"/>
              <w:jc w:val="center"/>
            </w:pPr>
            <w:r w:rsidRPr="00C353E6">
              <w:t>Vertiefende Aufgabenstellung geschrieben</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2FF7643" w14:textId="77777777" w:rsidR="00C353E6" w:rsidRPr="00C353E6" w:rsidRDefault="00C353E6" w:rsidP="00C353E6">
            <w:pPr>
              <w:pStyle w:val="Arbeitsnachweis"/>
              <w:snapToGrid w:val="0"/>
              <w:jc w:val="center"/>
            </w:pPr>
            <w:r w:rsidRPr="00C353E6">
              <w:t>Schiechtl Kevin, Dipl.-Ing. (FH)</w:t>
            </w:r>
          </w:p>
        </w:tc>
      </w:tr>
      <w:tr w:rsidR="00C353E6" w:rsidRPr="00C353E6" w14:paraId="648E1ED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0961973" w14:textId="77777777" w:rsidR="00C353E6" w:rsidRPr="00C353E6" w:rsidRDefault="00C353E6" w:rsidP="00C353E6">
            <w:pPr>
              <w:pStyle w:val="Arbeitsnachweis"/>
              <w:snapToGrid w:val="0"/>
            </w:pPr>
            <w:r w:rsidRPr="00C353E6">
              <w:t>08.02.2023</w:t>
            </w:r>
          </w:p>
        </w:tc>
        <w:tc>
          <w:tcPr>
            <w:tcW w:w="1218" w:type="dxa"/>
            <w:tcBorders>
              <w:top w:val="single" w:sz="4" w:space="0" w:color="000000"/>
              <w:left w:val="single" w:sz="4" w:space="0" w:color="000000"/>
              <w:bottom w:val="single" w:sz="4" w:space="0" w:color="000000"/>
            </w:tcBorders>
            <w:shd w:val="clear" w:color="auto" w:fill="auto"/>
          </w:tcPr>
          <w:p w14:paraId="795B44D7" w14:textId="77777777" w:rsidR="00C353E6" w:rsidRPr="00C353E6" w:rsidRDefault="00C353E6" w:rsidP="00C353E6">
            <w:pPr>
              <w:pStyle w:val="Arbeitsnachweis"/>
              <w:snapToGrid w:val="0"/>
            </w:pPr>
            <w:r w:rsidRPr="00C353E6">
              <w:t>14:00-18:00</w:t>
            </w:r>
          </w:p>
        </w:tc>
        <w:tc>
          <w:tcPr>
            <w:tcW w:w="916" w:type="dxa"/>
            <w:tcBorders>
              <w:top w:val="single" w:sz="4" w:space="0" w:color="000000"/>
              <w:left w:val="single" w:sz="4" w:space="0" w:color="000000"/>
              <w:bottom w:val="single" w:sz="4" w:space="0" w:color="000000"/>
            </w:tcBorders>
            <w:shd w:val="clear" w:color="auto" w:fill="auto"/>
          </w:tcPr>
          <w:p w14:paraId="3D6CD3CF"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13066EAA" w14:textId="0A07F0A6" w:rsidR="00C353E6" w:rsidRPr="00C353E6" w:rsidRDefault="00C353E6" w:rsidP="00C353E6">
            <w:pPr>
              <w:pStyle w:val="Arbeitsnachweis"/>
              <w:snapToGrid w:val="0"/>
              <w:jc w:val="center"/>
            </w:pPr>
            <w:r w:rsidRPr="00C353E6">
              <w:t>Diplom Doku überarbeitet (Zusammenfassung/</w:t>
            </w:r>
            <w:r w:rsidRPr="00C353E6">
              <w:t>Abstract</w:t>
            </w:r>
            <w:r w:rsidRPr="00C353E6">
              <w:t>, Aufgabenstellung, Seitenzahl, Bildunterschriften usw.)</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78D027A7" w14:textId="77777777" w:rsidR="00C353E6" w:rsidRPr="00C353E6" w:rsidRDefault="00C353E6" w:rsidP="00C353E6">
            <w:pPr>
              <w:pStyle w:val="Arbeitsnachweis"/>
              <w:snapToGrid w:val="0"/>
              <w:jc w:val="center"/>
            </w:pPr>
            <w:r w:rsidRPr="00C353E6">
              <w:t>Schiechtl Kevin, Dipl.-Ing. (FH)</w:t>
            </w:r>
          </w:p>
        </w:tc>
      </w:tr>
      <w:tr w:rsidR="00C353E6" w:rsidRPr="00C353E6" w14:paraId="3B2C1CBD"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B41EA9C" w14:textId="77777777" w:rsidR="00C353E6" w:rsidRPr="00C353E6" w:rsidRDefault="00C353E6" w:rsidP="00C353E6">
            <w:pPr>
              <w:pStyle w:val="Arbeitsnachweis"/>
              <w:snapToGrid w:val="0"/>
            </w:pPr>
            <w:r w:rsidRPr="00C353E6">
              <w:t>09.02.2023</w:t>
            </w:r>
          </w:p>
        </w:tc>
        <w:tc>
          <w:tcPr>
            <w:tcW w:w="1218" w:type="dxa"/>
            <w:tcBorders>
              <w:top w:val="single" w:sz="4" w:space="0" w:color="000000"/>
              <w:left w:val="single" w:sz="4" w:space="0" w:color="000000"/>
              <w:bottom w:val="single" w:sz="4" w:space="0" w:color="000000"/>
            </w:tcBorders>
            <w:shd w:val="clear" w:color="D9E1F2" w:fill="D9E1F2"/>
          </w:tcPr>
          <w:p w14:paraId="6AD2279B" w14:textId="77777777" w:rsidR="00C353E6" w:rsidRPr="00C353E6" w:rsidRDefault="00C353E6" w:rsidP="00C353E6">
            <w:pPr>
              <w:pStyle w:val="Arbeitsnachweis"/>
              <w:snapToGrid w:val="0"/>
            </w:pPr>
            <w:r w:rsidRPr="00C353E6">
              <w:t>18:00-21:00</w:t>
            </w:r>
          </w:p>
        </w:tc>
        <w:tc>
          <w:tcPr>
            <w:tcW w:w="916" w:type="dxa"/>
            <w:tcBorders>
              <w:top w:val="single" w:sz="4" w:space="0" w:color="000000"/>
              <w:left w:val="single" w:sz="4" w:space="0" w:color="000000"/>
              <w:bottom w:val="single" w:sz="4" w:space="0" w:color="000000"/>
            </w:tcBorders>
            <w:shd w:val="clear" w:color="D9E1F2" w:fill="D9E1F2"/>
          </w:tcPr>
          <w:p w14:paraId="1B464359" w14:textId="77777777" w:rsidR="00C353E6" w:rsidRPr="00C353E6" w:rsidRDefault="00C353E6" w:rsidP="00C353E6">
            <w:pPr>
              <w:pStyle w:val="Arbeitsnachweis"/>
              <w:snapToGrid w:val="0"/>
            </w:pPr>
            <w:r w:rsidRPr="00C353E6">
              <w:t>03:00min</w:t>
            </w:r>
          </w:p>
        </w:tc>
        <w:tc>
          <w:tcPr>
            <w:tcW w:w="5104" w:type="dxa"/>
            <w:tcBorders>
              <w:top w:val="single" w:sz="4" w:space="0" w:color="000000"/>
              <w:left w:val="single" w:sz="4" w:space="0" w:color="000000"/>
              <w:bottom w:val="single" w:sz="4" w:space="0" w:color="000000"/>
            </w:tcBorders>
            <w:shd w:val="clear" w:color="D9E1F2" w:fill="D9E1F2"/>
          </w:tcPr>
          <w:p w14:paraId="71925F4E" w14:textId="77777777" w:rsidR="00C353E6" w:rsidRPr="00C353E6" w:rsidRDefault="00C353E6" w:rsidP="00C353E6">
            <w:pPr>
              <w:pStyle w:val="Arbeitsnachweis"/>
              <w:snapToGrid w:val="0"/>
              <w:jc w:val="center"/>
            </w:pPr>
            <w:r w:rsidRPr="00C353E6">
              <w:t xml:space="preserve">Recherche für die richtige Software für ein Gantt Diagramm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175F3976" w14:textId="77777777" w:rsidR="00C353E6" w:rsidRPr="00C353E6" w:rsidRDefault="00C353E6" w:rsidP="00C353E6">
            <w:pPr>
              <w:pStyle w:val="Arbeitsnachweis"/>
              <w:snapToGrid w:val="0"/>
              <w:jc w:val="center"/>
            </w:pPr>
            <w:r w:rsidRPr="00C353E6">
              <w:t>Schiechtl Kevin, Dipl.-Ing. (FH)</w:t>
            </w:r>
          </w:p>
        </w:tc>
      </w:tr>
      <w:tr w:rsidR="00C353E6" w:rsidRPr="00C353E6" w14:paraId="24A6DAF6"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26575355" w14:textId="77777777" w:rsidR="00C353E6" w:rsidRPr="00C353E6" w:rsidRDefault="00C353E6" w:rsidP="00C353E6">
            <w:pPr>
              <w:pStyle w:val="Arbeitsnachweis"/>
              <w:snapToGrid w:val="0"/>
            </w:pPr>
            <w:r w:rsidRPr="00C353E6">
              <w:t>11.02.2023</w:t>
            </w:r>
          </w:p>
        </w:tc>
        <w:tc>
          <w:tcPr>
            <w:tcW w:w="1218" w:type="dxa"/>
            <w:tcBorders>
              <w:top w:val="single" w:sz="4" w:space="0" w:color="000000"/>
              <w:left w:val="single" w:sz="4" w:space="0" w:color="000000"/>
              <w:bottom w:val="single" w:sz="4" w:space="0" w:color="000000"/>
            </w:tcBorders>
            <w:shd w:val="clear" w:color="auto" w:fill="auto"/>
          </w:tcPr>
          <w:p w14:paraId="7F24A117" w14:textId="77777777" w:rsidR="00C353E6" w:rsidRPr="00C353E6" w:rsidRDefault="00C353E6" w:rsidP="00C353E6">
            <w:pPr>
              <w:pStyle w:val="Arbeitsnachweis"/>
              <w:snapToGrid w:val="0"/>
            </w:pPr>
            <w:r w:rsidRPr="00C353E6">
              <w:t>09:00-13:40</w:t>
            </w:r>
          </w:p>
        </w:tc>
        <w:tc>
          <w:tcPr>
            <w:tcW w:w="916" w:type="dxa"/>
            <w:tcBorders>
              <w:top w:val="single" w:sz="4" w:space="0" w:color="000000"/>
              <w:left w:val="single" w:sz="4" w:space="0" w:color="000000"/>
              <w:bottom w:val="single" w:sz="4" w:space="0" w:color="000000"/>
            </w:tcBorders>
            <w:shd w:val="clear" w:color="auto" w:fill="auto"/>
          </w:tcPr>
          <w:p w14:paraId="3B44FEEB" w14:textId="77777777" w:rsidR="00C353E6" w:rsidRPr="00C353E6" w:rsidRDefault="00C353E6" w:rsidP="00C353E6">
            <w:pPr>
              <w:pStyle w:val="Arbeitsnachweis"/>
              <w:snapToGrid w:val="0"/>
            </w:pPr>
            <w:r w:rsidRPr="00C353E6">
              <w:t>04:40min</w:t>
            </w:r>
          </w:p>
        </w:tc>
        <w:tc>
          <w:tcPr>
            <w:tcW w:w="5104" w:type="dxa"/>
            <w:tcBorders>
              <w:top w:val="single" w:sz="4" w:space="0" w:color="000000"/>
              <w:left w:val="single" w:sz="4" w:space="0" w:color="000000"/>
              <w:bottom w:val="single" w:sz="4" w:space="0" w:color="000000"/>
            </w:tcBorders>
            <w:shd w:val="clear" w:color="auto" w:fill="auto"/>
          </w:tcPr>
          <w:p w14:paraId="60F4581C" w14:textId="40196C01" w:rsidR="00C353E6" w:rsidRPr="00C353E6" w:rsidRDefault="00C353E6" w:rsidP="00C353E6">
            <w:pPr>
              <w:pStyle w:val="Arbeitsnachweis"/>
              <w:snapToGrid w:val="0"/>
              <w:jc w:val="center"/>
            </w:pPr>
            <w:r w:rsidRPr="00C353E6">
              <w:t xml:space="preserve"> </w:t>
            </w:r>
            <w:r w:rsidRPr="00C353E6">
              <w:t>Gan</w:t>
            </w:r>
            <w:r>
              <w:t>t</w:t>
            </w:r>
            <w:r w:rsidRPr="00C353E6">
              <w:t>t</w:t>
            </w:r>
            <w:r w:rsidRPr="00C353E6">
              <w:t xml:space="preserve"> Diagramm versucht zu erstellen (Hat nicht funktioniert), Abstract und Zusammenfassung geändert bzw. verbessert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18E502BD" w14:textId="77777777" w:rsidR="00C353E6" w:rsidRPr="00C353E6" w:rsidRDefault="00C353E6" w:rsidP="00C353E6">
            <w:pPr>
              <w:pStyle w:val="Arbeitsnachweis"/>
              <w:snapToGrid w:val="0"/>
              <w:jc w:val="center"/>
            </w:pPr>
            <w:r w:rsidRPr="00C353E6">
              <w:t>Schiechtl Kevin, Dipl.-Ing. (FH)</w:t>
            </w:r>
          </w:p>
        </w:tc>
      </w:tr>
      <w:tr w:rsidR="00C353E6" w:rsidRPr="00C353E6" w14:paraId="6DFBA69C"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302AE217" w14:textId="77777777" w:rsidR="00C353E6" w:rsidRPr="00C353E6" w:rsidRDefault="00C353E6" w:rsidP="00C353E6">
            <w:pPr>
              <w:pStyle w:val="Arbeitsnachweis"/>
              <w:snapToGrid w:val="0"/>
            </w:pPr>
            <w:r w:rsidRPr="00C353E6">
              <w:t>12.02.2023</w:t>
            </w:r>
          </w:p>
        </w:tc>
        <w:tc>
          <w:tcPr>
            <w:tcW w:w="1218" w:type="dxa"/>
            <w:tcBorders>
              <w:top w:val="single" w:sz="4" w:space="0" w:color="000000"/>
              <w:left w:val="single" w:sz="4" w:space="0" w:color="000000"/>
              <w:bottom w:val="single" w:sz="4" w:space="0" w:color="000000"/>
            </w:tcBorders>
            <w:shd w:val="clear" w:color="D9E1F2" w:fill="D9E1F2"/>
          </w:tcPr>
          <w:p w14:paraId="78305435" w14:textId="77777777" w:rsidR="00C353E6" w:rsidRPr="00C353E6" w:rsidRDefault="00C353E6" w:rsidP="00C353E6">
            <w:pPr>
              <w:pStyle w:val="Arbeitsnachweis"/>
              <w:snapToGrid w:val="0"/>
            </w:pPr>
            <w:r w:rsidRPr="00C353E6">
              <w:t>10:00-15:00</w:t>
            </w:r>
          </w:p>
        </w:tc>
        <w:tc>
          <w:tcPr>
            <w:tcW w:w="916" w:type="dxa"/>
            <w:tcBorders>
              <w:top w:val="single" w:sz="4" w:space="0" w:color="000000"/>
              <w:left w:val="single" w:sz="4" w:space="0" w:color="000000"/>
              <w:bottom w:val="single" w:sz="4" w:space="0" w:color="000000"/>
            </w:tcBorders>
            <w:shd w:val="clear" w:color="D9E1F2" w:fill="D9E1F2"/>
          </w:tcPr>
          <w:p w14:paraId="711B7CDF"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46926E86" w14:textId="77777777" w:rsidR="00C353E6" w:rsidRPr="00C353E6" w:rsidRDefault="00C353E6" w:rsidP="00C353E6">
            <w:pPr>
              <w:pStyle w:val="Arbeitsnachweis"/>
              <w:snapToGrid w:val="0"/>
              <w:jc w:val="center"/>
            </w:pPr>
            <w:r w:rsidRPr="00C353E6">
              <w:t xml:space="preserve">Abkürzungsverzeichnis erstellt und Literaturverzeichnis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7AA6D9BA" w14:textId="77777777" w:rsidR="00C353E6" w:rsidRPr="00C353E6" w:rsidRDefault="00C353E6" w:rsidP="00C353E6">
            <w:pPr>
              <w:pStyle w:val="Arbeitsnachweis"/>
              <w:snapToGrid w:val="0"/>
              <w:jc w:val="center"/>
            </w:pPr>
            <w:r w:rsidRPr="00C353E6">
              <w:t>Schiechtl Kevin, Dipl.-Ing. (FH)</w:t>
            </w:r>
          </w:p>
        </w:tc>
      </w:tr>
      <w:tr w:rsidR="00C353E6" w:rsidRPr="00C353E6" w14:paraId="58420F92" w14:textId="77777777" w:rsidTr="00C353E6">
        <w:trPr>
          <w:trHeight w:val="236"/>
        </w:trPr>
        <w:tc>
          <w:tcPr>
            <w:tcW w:w="1047" w:type="dxa"/>
            <w:tcBorders>
              <w:top w:val="single" w:sz="4" w:space="0" w:color="000000"/>
              <w:left w:val="single" w:sz="4" w:space="0" w:color="000000"/>
              <w:bottom w:val="single" w:sz="4" w:space="0" w:color="000000"/>
            </w:tcBorders>
            <w:shd w:val="clear" w:color="auto" w:fill="auto"/>
          </w:tcPr>
          <w:p w14:paraId="6A339A31" w14:textId="77777777" w:rsidR="00C353E6" w:rsidRPr="00C353E6" w:rsidRDefault="00C353E6" w:rsidP="00C353E6">
            <w:pPr>
              <w:pStyle w:val="Arbeitsnachweis"/>
              <w:snapToGrid w:val="0"/>
            </w:pPr>
            <w:r w:rsidRPr="00C353E6">
              <w:t>13.02.2023</w:t>
            </w:r>
          </w:p>
        </w:tc>
        <w:tc>
          <w:tcPr>
            <w:tcW w:w="1218" w:type="dxa"/>
            <w:tcBorders>
              <w:top w:val="single" w:sz="4" w:space="0" w:color="000000"/>
              <w:left w:val="single" w:sz="4" w:space="0" w:color="000000"/>
              <w:bottom w:val="single" w:sz="4" w:space="0" w:color="000000"/>
            </w:tcBorders>
            <w:shd w:val="clear" w:color="auto" w:fill="auto"/>
          </w:tcPr>
          <w:p w14:paraId="58AF3CD1" w14:textId="77777777" w:rsidR="00C353E6" w:rsidRPr="00C353E6" w:rsidRDefault="00C353E6" w:rsidP="00C353E6">
            <w:pPr>
              <w:pStyle w:val="Arbeitsnachweis"/>
              <w:snapToGrid w:val="0"/>
            </w:pPr>
            <w:r w:rsidRPr="00C353E6">
              <w:t>16:00-20:00</w:t>
            </w:r>
          </w:p>
        </w:tc>
        <w:tc>
          <w:tcPr>
            <w:tcW w:w="916" w:type="dxa"/>
            <w:tcBorders>
              <w:top w:val="single" w:sz="4" w:space="0" w:color="000000"/>
              <w:left w:val="single" w:sz="4" w:space="0" w:color="000000"/>
              <w:bottom w:val="single" w:sz="4" w:space="0" w:color="000000"/>
            </w:tcBorders>
            <w:shd w:val="clear" w:color="auto" w:fill="auto"/>
          </w:tcPr>
          <w:p w14:paraId="55BCF0CC" w14:textId="77777777" w:rsidR="00C353E6" w:rsidRPr="00C353E6" w:rsidRDefault="00C353E6" w:rsidP="00C353E6">
            <w:pPr>
              <w:pStyle w:val="Arbeitsnachweis"/>
              <w:snapToGrid w:val="0"/>
            </w:pPr>
            <w:r w:rsidRPr="00C353E6">
              <w:t>04:00min</w:t>
            </w:r>
          </w:p>
        </w:tc>
        <w:tc>
          <w:tcPr>
            <w:tcW w:w="5104" w:type="dxa"/>
            <w:tcBorders>
              <w:top w:val="single" w:sz="4" w:space="0" w:color="000000"/>
              <w:left w:val="single" w:sz="4" w:space="0" w:color="000000"/>
              <w:bottom w:val="single" w:sz="4" w:space="0" w:color="000000"/>
            </w:tcBorders>
            <w:shd w:val="clear" w:color="auto" w:fill="auto"/>
          </w:tcPr>
          <w:p w14:paraId="4C6E97E7" w14:textId="4DF71259" w:rsidR="00C353E6" w:rsidRPr="00C353E6" w:rsidRDefault="00C353E6" w:rsidP="00C353E6">
            <w:pPr>
              <w:pStyle w:val="Arbeitsnachweis"/>
              <w:snapToGrid w:val="0"/>
              <w:jc w:val="center"/>
            </w:pPr>
            <w:r w:rsidRPr="00C353E6">
              <w:t>Gant</w:t>
            </w:r>
            <w:r>
              <w:t>t</w:t>
            </w:r>
            <w:r w:rsidRPr="00C353E6">
              <w:t xml:space="preserve"> Diagramm </w:t>
            </w:r>
            <w:r w:rsidRPr="00C353E6">
              <w:t>Erstellung</w:t>
            </w:r>
            <w:r w:rsidRPr="00C353E6">
              <w:t xml:space="preserve"> bis Datum 29.01.2022 mehr hat nicht funktioniert und </w:t>
            </w:r>
            <w:r w:rsidRPr="00C353E6">
              <w:t>Fehlersuche</w:t>
            </w:r>
            <w:r w:rsidRPr="00C353E6">
              <w:t xml:space="preserve"> </w:t>
            </w:r>
          </w:p>
        </w:tc>
        <w:tc>
          <w:tcPr>
            <w:tcW w:w="1383" w:type="dxa"/>
            <w:tcBorders>
              <w:top w:val="single" w:sz="4" w:space="0" w:color="000000"/>
              <w:left w:val="single" w:sz="4" w:space="0" w:color="000000"/>
              <w:bottom w:val="single" w:sz="4" w:space="0" w:color="000000"/>
              <w:right w:val="single" w:sz="4" w:space="0" w:color="000000"/>
            </w:tcBorders>
            <w:shd w:val="clear" w:color="auto" w:fill="auto"/>
          </w:tcPr>
          <w:p w14:paraId="49C651EF" w14:textId="77777777" w:rsidR="00C353E6" w:rsidRPr="00C353E6" w:rsidRDefault="00C353E6" w:rsidP="00C353E6">
            <w:pPr>
              <w:pStyle w:val="Arbeitsnachweis"/>
              <w:snapToGrid w:val="0"/>
              <w:jc w:val="center"/>
            </w:pPr>
            <w:r w:rsidRPr="00C353E6">
              <w:t>Schiechtl Kevin, Dipl.-Ing. (FH)</w:t>
            </w:r>
          </w:p>
        </w:tc>
      </w:tr>
      <w:tr w:rsidR="00C353E6" w:rsidRPr="00C353E6" w14:paraId="575EB75E" w14:textId="77777777" w:rsidTr="00C353E6">
        <w:trPr>
          <w:trHeight w:val="236"/>
        </w:trPr>
        <w:tc>
          <w:tcPr>
            <w:tcW w:w="1047" w:type="dxa"/>
            <w:tcBorders>
              <w:top w:val="single" w:sz="4" w:space="0" w:color="000000"/>
              <w:left w:val="single" w:sz="4" w:space="0" w:color="000000"/>
              <w:bottom w:val="single" w:sz="4" w:space="0" w:color="000000"/>
            </w:tcBorders>
            <w:shd w:val="clear" w:color="D9E1F2" w:fill="D9E1F2"/>
          </w:tcPr>
          <w:p w14:paraId="795C3465" w14:textId="77777777" w:rsidR="00C353E6" w:rsidRPr="00C353E6" w:rsidRDefault="00C353E6" w:rsidP="00C353E6">
            <w:pPr>
              <w:pStyle w:val="Arbeitsnachweis"/>
              <w:snapToGrid w:val="0"/>
            </w:pPr>
            <w:r w:rsidRPr="00C353E6">
              <w:t>14.02.2023</w:t>
            </w:r>
          </w:p>
        </w:tc>
        <w:tc>
          <w:tcPr>
            <w:tcW w:w="1218" w:type="dxa"/>
            <w:tcBorders>
              <w:top w:val="single" w:sz="4" w:space="0" w:color="000000"/>
              <w:left w:val="single" w:sz="4" w:space="0" w:color="000000"/>
              <w:bottom w:val="single" w:sz="4" w:space="0" w:color="000000"/>
            </w:tcBorders>
            <w:shd w:val="clear" w:color="D9E1F2" w:fill="D9E1F2"/>
          </w:tcPr>
          <w:p w14:paraId="6152F728" w14:textId="77777777" w:rsidR="00C353E6" w:rsidRPr="00C353E6" w:rsidRDefault="00C353E6" w:rsidP="00C353E6">
            <w:pPr>
              <w:pStyle w:val="Arbeitsnachweis"/>
              <w:snapToGrid w:val="0"/>
            </w:pPr>
            <w:r w:rsidRPr="00C353E6">
              <w:t>08:00-13:00</w:t>
            </w:r>
          </w:p>
        </w:tc>
        <w:tc>
          <w:tcPr>
            <w:tcW w:w="916" w:type="dxa"/>
            <w:tcBorders>
              <w:top w:val="single" w:sz="4" w:space="0" w:color="000000"/>
              <w:left w:val="single" w:sz="4" w:space="0" w:color="000000"/>
              <w:bottom w:val="single" w:sz="4" w:space="0" w:color="000000"/>
            </w:tcBorders>
            <w:shd w:val="clear" w:color="D9E1F2" w:fill="D9E1F2"/>
          </w:tcPr>
          <w:p w14:paraId="46E0AC19" w14:textId="77777777" w:rsidR="00C353E6" w:rsidRPr="00C353E6" w:rsidRDefault="00C353E6" w:rsidP="00C353E6">
            <w:pPr>
              <w:pStyle w:val="Arbeitsnachweis"/>
              <w:snapToGrid w:val="0"/>
            </w:pPr>
            <w:r w:rsidRPr="00C353E6">
              <w:t>05:00min</w:t>
            </w:r>
          </w:p>
        </w:tc>
        <w:tc>
          <w:tcPr>
            <w:tcW w:w="5104" w:type="dxa"/>
            <w:tcBorders>
              <w:top w:val="single" w:sz="4" w:space="0" w:color="000000"/>
              <w:left w:val="single" w:sz="4" w:space="0" w:color="000000"/>
              <w:bottom w:val="single" w:sz="4" w:space="0" w:color="000000"/>
            </w:tcBorders>
            <w:shd w:val="clear" w:color="D9E1F2" w:fill="D9E1F2"/>
          </w:tcPr>
          <w:p w14:paraId="34370A82" w14:textId="77777777" w:rsidR="00C353E6" w:rsidRPr="00C353E6" w:rsidRDefault="00C353E6" w:rsidP="00C353E6">
            <w:pPr>
              <w:pStyle w:val="Arbeitsnachweis"/>
              <w:snapToGrid w:val="0"/>
              <w:jc w:val="center"/>
            </w:pPr>
            <w:r w:rsidRPr="00C353E6">
              <w:t xml:space="preserve">Fehlersuche abgeschlossen und Diagramm erstellt </w:t>
            </w:r>
          </w:p>
        </w:tc>
        <w:tc>
          <w:tcPr>
            <w:tcW w:w="1383" w:type="dxa"/>
            <w:tcBorders>
              <w:top w:val="single" w:sz="4" w:space="0" w:color="000000"/>
              <w:left w:val="single" w:sz="4" w:space="0" w:color="000000"/>
              <w:bottom w:val="single" w:sz="4" w:space="0" w:color="000000"/>
              <w:right w:val="single" w:sz="4" w:space="0" w:color="000000"/>
            </w:tcBorders>
            <w:shd w:val="clear" w:color="D9E1F2" w:fill="D9E1F2"/>
          </w:tcPr>
          <w:p w14:paraId="3E9AE562" w14:textId="77777777" w:rsidR="00C353E6" w:rsidRPr="00C353E6" w:rsidRDefault="00C353E6" w:rsidP="00C353E6">
            <w:pPr>
              <w:pStyle w:val="Arbeitsnachweis"/>
              <w:snapToGrid w:val="0"/>
              <w:jc w:val="center"/>
            </w:pPr>
            <w:r w:rsidRPr="00C353E6">
              <w:t>Schiechtl Kevin, Dipl.-Ing. (FH)</w:t>
            </w:r>
          </w:p>
        </w:tc>
      </w:tr>
      <w:tr w:rsidR="00EF296D" w:rsidRPr="00C353E6" w14:paraId="02992362" w14:textId="77777777" w:rsidTr="003B25ED">
        <w:trPr>
          <w:trHeight w:val="236"/>
        </w:trPr>
        <w:tc>
          <w:tcPr>
            <w:tcW w:w="1047" w:type="dxa"/>
            <w:tcBorders>
              <w:top w:val="single" w:sz="4" w:space="0" w:color="000000"/>
              <w:left w:val="single" w:sz="4" w:space="0" w:color="000000"/>
              <w:bottom w:val="single" w:sz="4" w:space="0" w:color="000000"/>
            </w:tcBorders>
            <w:shd w:val="clear" w:color="auto" w:fill="FFFFFF" w:themeFill="background1"/>
          </w:tcPr>
          <w:p w14:paraId="054A1316" w14:textId="4C83E670" w:rsidR="00EF296D" w:rsidRPr="00C353E6" w:rsidRDefault="00EF296D" w:rsidP="00EF296D">
            <w:pPr>
              <w:pStyle w:val="Arbeitsnachweis"/>
              <w:snapToGrid w:val="0"/>
            </w:pPr>
            <w:r>
              <w:t>31.0</w:t>
            </w:r>
            <w:r w:rsidR="003B25ED">
              <w:t>3</w:t>
            </w:r>
            <w:r>
              <w:t>.2023</w:t>
            </w:r>
          </w:p>
        </w:tc>
        <w:tc>
          <w:tcPr>
            <w:tcW w:w="1218" w:type="dxa"/>
            <w:tcBorders>
              <w:top w:val="single" w:sz="4" w:space="0" w:color="000000"/>
              <w:left w:val="single" w:sz="4" w:space="0" w:color="000000"/>
              <w:bottom w:val="single" w:sz="4" w:space="0" w:color="000000"/>
            </w:tcBorders>
            <w:shd w:val="clear" w:color="auto" w:fill="FFFFFF" w:themeFill="background1"/>
          </w:tcPr>
          <w:p w14:paraId="05CAD5C3" w14:textId="6903C3C9" w:rsidR="00EF296D" w:rsidRPr="00C353E6" w:rsidRDefault="00EF296D" w:rsidP="00EF296D">
            <w:pPr>
              <w:pStyle w:val="Arbeitsnachweis"/>
              <w:snapToGrid w:val="0"/>
            </w:pPr>
            <w:r>
              <w:t>08:00-11:00</w:t>
            </w:r>
          </w:p>
        </w:tc>
        <w:tc>
          <w:tcPr>
            <w:tcW w:w="916" w:type="dxa"/>
            <w:tcBorders>
              <w:top w:val="single" w:sz="4" w:space="0" w:color="000000"/>
              <w:left w:val="single" w:sz="4" w:space="0" w:color="000000"/>
              <w:bottom w:val="single" w:sz="4" w:space="0" w:color="000000"/>
            </w:tcBorders>
            <w:shd w:val="clear" w:color="auto" w:fill="FFFFFF" w:themeFill="background1"/>
          </w:tcPr>
          <w:p w14:paraId="5177581B" w14:textId="6C0CDA7D" w:rsidR="00EF296D" w:rsidRPr="00C353E6" w:rsidRDefault="00EF296D" w:rsidP="00EF296D">
            <w:pPr>
              <w:pStyle w:val="Arbeitsnachweis"/>
              <w:snapToGrid w:val="0"/>
            </w:pPr>
            <w:r>
              <w:t>03:30min</w:t>
            </w:r>
          </w:p>
        </w:tc>
        <w:tc>
          <w:tcPr>
            <w:tcW w:w="5104" w:type="dxa"/>
            <w:tcBorders>
              <w:top w:val="single" w:sz="4" w:space="0" w:color="000000"/>
              <w:left w:val="single" w:sz="4" w:space="0" w:color="000000"/>
              <w:bottom w:val="single" w:sz="4" w:space="0" w:color="000000"/>
            </w:tcBorders>
            <w:shd w:val="clear" w:color="auto" w:fill="FFFFFF" w:themeFill="background1"/>
          </w:tcPr>
          <w:p w14:paraId="6A7BDB79" w14:textId="3DD6CC62" w:rsidR="00EF296D" w:rsidRPr="00C353E6" w:rsidRDefault="00EF296D" w:rsidP="00EF296D">
            <w:pPr>
              <w:pStyle w:val="Arbeitsnachweis"/>
              <w:snapToGrid w:val="0"/>
              <w:jc w:val="center"/>
            </w:pPr>
            <w:r>
              <w:t>Verbesserungen gemacht und Abgabe der Diplomarbeit</w:t>
            </w:r>
          </w:p>
        </w:tc>
        <w:tc>
          <w:tcPr>
            <w:tcW w:w="1383" w:type="dxa"/>
            <w:tcBorders>
              <w:top w:val="single" w:sz="4" w:space="0" w:color="000000"/>
              <w:left w:val="single" w:sz="4" w:space="0" w:color="000000"/>
              <w:bottom w:val="single" w:sz="4" w:space="0" w:color="000000"/>
              <w:right w:val="single" w:sz="4" w:space="0" w:color="000000"/>
            </w:tcBorders>
            <w:shd w:val="clear" w:color="auto" w:fill="FFFFFF" w:themeFill="background1"/>
          </w:tcPr>
          <w:p w14:paraId="2C9F9EBA" w14:textId="3B2AD641" w:rsidR="00EF296D" w:rsidRPr="00C353E6" w:rsidRDefault="00EF296D" w:rsidP="00EF296D">
            <w:pPr>
              <w:pStyle w:val="Arbeitsnachweis"/>
              <w:snapToGrid w:val="0"/>
              <w:jc w:val="center"/>
            </w:pPr>
            <w:r w:rsidRPr="00C353E6">
              <w:t>Schiechtl Kevin, Dipl.-Ing. (FH)</w:t>
            </w:r>
          </w:p>
        </w:tc>
      </w:tr>
      <w:tr w:rsidR="00EF296D" w14:paraId="357AD8ED" w14:textId="77777777" w:rsidTr="00C353E6">
        <w:trPr>
          <w:trHeight w:val="236"/>
        </w:trPr>
        <w:tc>
          <w:tcPr>
            <w:tcW w:w="1047" w:type="dxa"/>
            <w:tcBorders>
              <w:top w:val="single" w:sz="4" w:space="0" w:color="000000"/>
            </w:tcBorders>
          </w:tcPr>
          <w:p w14:paraId="00CBF439" w14:textId="77777777" w:rsidR="00EF296D" w:rsidRDefault="00EF296D" w:rsidP="00EF296D">
            <w:pPr>
              <w:pStyle w:val="Arbeitsnachweis"/>
              <w:snapToGrid w:val="0"/>
              <w:rPr>
                <w:b/>
              </w:rPr>
            </w:pPr>
          </w:p>
        </w:tc>
        <w:tc>
          <w:tcPr>
            <w:tcW w:w="1218" w:type="dxa"/>
            <w:tcBorders>
              <w:top w:val="single" w:sz="4" w:space="0" w:color="000000"/>
            </w:tcBorders>
          </w:tcPr>
          <w:p w14:paraId="2B64CCFB" w14:textId="77777777" w:rsidR="00EF296D" w:rsidRDefault="00EF296D" w:rsidP="00EF296D">
            <w:pPr>
              <w:pStyle w:val="Arbeitsnachweis"/>
              <w:snapToGrid w:val="0"/>
              <w:rPr>
                <w:b/>
              </w:rPr>
            </w:pPr>
          </w:p>
        </w:tc>
        <w:tc>
          <w:tcPr>
            <w:tcW w:w="916" w:type="dxa"/>
            <w:tcBorders>
              <w:top w:val="single" w:sz="4" w:space="0" w:color="000000"/>
            </w:tcBorders>
          </w:tcPr>
          <w:p w14:paraId="1279E5A1" w14:textId="77777777" w:rsidR="00EF296D" w:rsidRDefault="00EF296D" w:rsidP="00EF296D">
            <w:pPr>
              <w:pStyle w:val="Arbeitsnachweis"/>
              <w:snapToGrid w:val="0"/>
              <w:rPr>
                <w:b/>
              </w:rPr>
            </w:pPr>
            <w:r>
              <w:rPr>
                <w:b/>
              </w:rPr>
              <w:t>SUMME:</w:t>
            </w:r>
          </w:p>
          <w:p w14:paraId="55187B58" w14:textId="7E8003CA" w:rsidR="00EF296D" w:rsidRDefault="00EF296D" w:rsidP="00EF296D">
            <w:pPr>
              <w:pStyle w:val="Arbeitsnachweis"/>
              <w:snapToGrid w:val="0"/>
              <w:rPr>
                <w:b/>
              </w:rPr>
            </w:pPr>
            <w:r>
              <w:rPr>
                <w:b/>
              </w:rPr>
              <w:t>177min</w:t>
            </w:r>
          </w:p>
        </w:tc>
        <w:tc>
          <w:tcPr>
            <w:tcW w:w="5104" w:type="dxa"/>
            <w:tcBorders>
              <w:top w:val="single" w:sz="4" w:space="0" w:color="000000"/>
            </w:tcBorders>
          </w:tcPr>
          <w:p w14:paraId="2740D339" w14:textId="77777777" w:rsidR="00EF296D" w:rsidRDefault="00EF296D" w:rsidP="00EF296D">
            <w:pPr>
              <w:pStyle w:val="Arbeitsnachweis"/>
              <w:snapToGrid w:val="0"/>
              <w:jc w:val="center"/>
              <w:rPr>
                <w:b/>
              </w:rPr>
            </w:pPr>
          </w:p>
        </w:tc>
        <w:tc>
          <w:tcPr>
            <w:tcW w:w="1383" w:type="dxa"/>
            <w:tcBorders>
              <w:top w:val="single" w:sz="4" w:space="0" w:color="000000"/>
            </w:tcBorders>
          </w:tcPr>
          <w:p w14:paraId="7CF3F13E" w14:textId="77777777" w:rsidR="00EF296D" w:rsidRDefault="00EF296D" w:rsidP="00EF296D">
            <w:pPr>
              <w:pStyle w:val="Arbeitsnachweis"/>
              <w:snapToGrid w:val="0"/>
              <w:jc w:val="center"/>
              <w:rPr>
                <w:b/>
              </w:rPr>
            </w:pPr>
          </w:p>
        </w:tc>
      </w:tr>
    </w:tbl>
    <w:p w14:paraId="3AD2B56A" w14:textId="77777777" w:rsidR="00DB3DBA" w:rsidRPr="00DB3DBA" w:rsidRDefault="00DB3DBA" w:rsidP="00DB3DBA">
      <w:pPr>
        <w:rPr>
          <w:color w:val="0000FF"/>
        </w:rPr>
      </w:pPr>
    </w:p>
    <w:p w14:paraId="5C89272B" w14:textId="5D95A95B" w:rsidR="00895840" w:rsidRPr="001C1120" w:rsidRDefault="00895840" w:rsidP="001C1120">
      <w:pPr>
        <w:tabs>
          <w:tab w:val="left" w:pos="2820"/>
        </w:tabs>
      </w:pPr>
    </w:p>
    <w:sectPr w:rsidR="00895840" w:rsidRPr="001C1120" w:rsidSect="00C27459">
      <w:footerReference w:type="default" r:id="rId61"/>
      <w:pgSz w:w="11906" w:h="16838"/>
      <w:pgMar w:top="1418" w:right="1418" w:bottom="1418" w:left="1701"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E1267" w14:textId="77777777" w:rsidR="0038597D" w:rsidRDefault="0038597D">
      <w:pPr>
        <w:spacing w:after="0" w:line="240" w:lineRule="auto"/>
      </w:pPr>
      <w:r>
        <w:separator/>
      </w:r>
    </w:p>
  </w:endnote>
  <w:endnote w:type="continuationSeparator" w:id="0">
    <w:p w14:paraId="5AF543B4" w14:textId="77777777" w:rsidR="0038597D" w:rsidRDefault="00385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00000000"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D2023" w14:textId="5F48B4DE" w:rsidR="007040E0" w:rsidRDefault="005746CB">
    <w:pPr>
      <w:pStyle w:val="Fuzeile"/>
      <w:jc w:val="right"/>
    </w:pPr>
    <w:r>
      <w:t>Patrick Edelmann</w:t>
    </w:r>
    <w:r w:rsidR="00636150">
      <w:t>/Simon Angerer</w:t>
    </w:r>
    <w:r w:rsidR="007040E0">
      <w:tab/>
    </w:r>
    <w:r w:rsidR="00217A4B">
      <w:t>Kurzfassung/Abstract</w:t>
    </w:r>
    <w:r w:rsidR="007040E0">
      <w:tab/>
    </w:r>
    <w:sdt>
      <w:sdtPr>
        <w:id w:val="-2055911981"/>
        <w:docPartObj>
          <w:docPartGallery w:val="Page Numbers (Bottom of Page)"/>
          <w:docPartUnique/>
        </w:docPartObj>
      </w:sdtPr>
      <w:sdtContent>
        <w:r w:rsidR="007040E0">
          <w:fldChar w:fldCharType="begin"/>
        </w:r>
        <w:r w:rsidR="007040E0">
          <w:instrText>PAGE   \* MERGEFORMAT</w:instrText>
        </w:r>
        <w:r w:rsidR="007040E0">
          <w:fldChar w:fldCharType="separate"/>
        </w:r>
        <w:r w:rsidR="005A7E87">
          <w:rPr>
            <w:noProof/>
          </w:rPr>
          <w:t>iii</w:t>
        </w:r>
        <w:r w:rsidR="007040E0">
          <w:fldChar w:fldCharType="end"/>
        </w:r>
      </w:sdtContent>
    </w:sdt>
  </w:p>
  <w:p w14:paraId="0CC6BA5B" w14:textId="77777777" w:rsidR="007040E0" w:rsidRDefault="007040E0">
    <w:pPr>
      <w:pStyle w:val="Fuzeil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4379804"/>
      <w:docPartObj>
        <w:docPartGallery w:val="Page Numbers (Bottom of Page)"/>
        <w:docPartUnique/>
      </w:docPartObj>
    </w:sdtPr>
    <w:sdtContent>
      <w:p w14:paraId="14508992" w14:textId="3A103B84" w:rsidR="001C673A" w:rsidRDefault="001C673A">
        <w:pPr>
          <w:pStyle w:val="Fuzeile"/>
          <w:jc w:val="right"/>
        </w:pPr>
        <w:r>
          <w:t xml:space="preserve">Patrick Edelmann    </w:t>
        </w:r>
        <w:r>
          <w:tab/>
        </w:r>
        <w:r>
          <w:tab/>
        </w:r>
        <w:r>
          <w:fldChar w:fldCharType="begin"/>
        </w:r>
        <w:r>
          <w:instrText>PAGE   \* MERGEFORMAT</w:instrText>
        </w:r>
        <w:r>
          <w:fldChar w:fldCharType="separate"/>
        </w:r>
        <w:r>
          <w:rPr>
            <w:noProof/>
          </w:rPr>
          <w:t>3</w:t>
        </w:r>
        <w:r>
          <w:fldChar w:fldCharType="end"/>
        </w:r>
      </w:p>
    </w:sdtContent>
  </w:sdt>
  <w:p w14:paraId="70BA5192" w14:textId="77777777" w:rsidR="001C673A" w:rsidRPr="00624ED3" w:rsidRDefault="001C673A" w:rsidP="007040E0">
    <w:pPr>
      <w:pStyle w:val="Fuzeile"/>
      <w:jc w:val="right"/>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6827891"/>
      <w:docPartObj>
        <w:docPartGallery w:val="Page Numbers (Bottom of Page)"/>
        <w:docPartUnique/>
      </w:docPartObj>
    </w:sdtPr>
    <w:sdtContent>
      <w:p w14:paraId="41E36C3A" w14:textId="6B7F363D"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4CBBB646" w14:textId="77777777" w:rsidR="001C673A" w:rsidRPr="00624ED3" w:rsidRDefault="001C673A" w:rsidP="007040E0">
    <w:pPr>
      <w:pStyle w:val="Fuzeile"/>
      <w:jc w:val="righ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0367729"/>
      <w:docPartObj>
        <w:docPartGallery w:val="Page Numbers (Bottom of Page)"/>
        <w:docPartUnique/>
      </w:docPartObj>
    </w:sdtPr>
    <w:sdtContent>
      <w:p w14:paraId="726E01F7" w14:textId="7EBBB25D" w:rsidR="001C673A" w:rsidRDefault="001C673A">
        <w:pPr>
          <w:pStyle w:val="Fuzeile"/>
          <w:jc w:val="right"/>
        </w:pPr>
        <w:r>
          <w:t xml:space="preserve">Patrick Edelmann / Simon Angerer    </w:t>
        </w:r>
        <w:r>
          <w:tab/>
        </w:r>
        <w:r>
          <w:tab/>
        </w:r>
        <w:r>
          <w:fldChar w:fldCharType="begin"/>
        </w:r>
        <w:r>
          <w:instrText>PAGE   \* MERGEFORMAT</w:instrText>
        </w:r>
        <w:r>
          <w:fldChar w:fldCharType="separate"/>
        </w:r>
        <w:r>
          <w:rPr>
            <w:noProof/>
          </w:rPr>
          <w:t>3</w:t>
        </w:r>
        <w:r>
          <w:fldChar w:fldCharType="end"/>
        </w:r>
      </w:p>
    </w:sdtContent>
  </w:sdt>
  <w:p w14:paraId="014E588C" w14:textId="77777777" w:rsidR="001C673A" w:rsidRPr="00624ED3" w:rsidRDefault="001C673A" w:rsidP="007040E0">
    <w:pPr>
      <w:pStyle w:val="Fuzeile"/>
      <w:jc w:val="right"/>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6684499"/>
      <w:docPartObj>
        <w:docPartGallery w:val="Page Numbers (Bottom of Page)"/>
        <w:docPartUnique/>
      </w:docPartObj>
    </w:sdtPr>
    <w:sdtContent>
      <w:p w14:paraId="1DE05898" w14:textId="0BD06054" w:rsidR="006F34A0" w:rsidRDefault="006F34A0">
        <w:pPr>
          <w:pStyle w:val="Fuzeile"/>
          <w:jc w:val="right"/>
        </w:pPr>
        <w:r>
          <w:t xml:space="preserve">    </w:t>
        </w:r>
        <w:r w:rsidR="009C2A07">
          <w:t>Patrick Edelmann</w:t>
        </w:r>
        <w:r w:rsidR="00DC2363">
          <w:t>/Simon Angerer</w:t>
        </w:r>
        <w:r>
          <w:tab/>
        </w:r>
        <w:r w:rsidR="00456D33">
          <w:t>A</w:t>
        </w:r>
        <w:r w:rsidR="00C27459">
          <w:t>bbildungsverzeichnis</w:t>
        </w:r>
        <w:r>
          <w:tab/>
        </w:r>
        <w:r>
          <w:fldChar w:fldCharType="begin"/>
        </w:r>
        <w:r>
          <w:instrText>PAGE   \* MERGEFORMAT</w:instrText>
        </w:r>
        <w:r>
          <w:fldChar w:fldCharType="separate"/>
        </w:r>
        <w:r w:rsidR="005A7E87">
          <w:rPr>
            <w:noProof/>
          </w:rPr>
          <w:t>III</w:t>
        </w:r>
        <w:r>
          <w:fldChar w:fldCharType="end"/>
        </w:r>
      </w:p>
    </w:sdtContent>
  </w:sdt>
  <w:p w14:paraId="42B37804" w14:textId="77777777" w:rsidR="006F34A0" w:rsidRPr="00624ED3" w:rsidRDefault="006F34A0" w:rsidP="007040E0">
    <w:pPr>
      <w:pStyle w:val="Fuzeile"/>
      <w:jc w:val="righ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486496"/>
      <w:docPartObj>
        <w:docPartGallery w:val="Page Numbers (Bottom of Page)"/>
        <w:docPartUnique/>
      </w:docPartObj>
    </w:sdtPr>
    <w:sdtContent>
      <w:p w14:paraId="0422D394" w14:textId="0818757C" w:rsidR="00C27459" w:rsidRDefault="00C27459">
        <w:pPr>
          <w:pStyle w:val="Fuzeile"/>
          <w:jc w:val="right"/>
        </w:pPr>
        <w:r>
          <w:t xml:space="preserve">    Patrick Edelmann/Simon Angerer</w:t>
        </w:r>
        <w:r>
          <w:tab/>
          <w:t>Tabellenverzeichnis</w:t>
        </w:r>
        <w:r>
          <w:tab/>
        </w:r>
        <w:r>
          <w:fldChar w:fldCharType="begin"/>
        </w:r>
        <w:r>
          <w:instrText>PAGE   \* MERGEFORMAT</w:instrText>
        </w:r>
        <w:r>
          <w:fldChar w:fldCharType="separate"/>
        </w:r>
        <w:r>
          <w:rPr>
            <w:noProof/>
          </w:rPr>
          <w:t>III</w:t>
        </w:r>
        <w:r>
          <w:fldChar w:fldCharType="end"/>
        </w:r>
      </w:p>
    </w:sdtContent>
  </w:sdt>
  <w:p w14:paraId="471B92CE" w14:textId="77777777" w:rsidR="00C27459" w:rsidRPr="00624ED3" w:rsidRDefault="00C27459" w:rsidP="007040E0">
    <w:pPr>
      <w:pStyle w:val="Fuzeile"/>
      <w:jc w:val="righ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814503"/>
      <w:docPartObj>
        <w:docPartGallery w:val="Page Numbers (Bottom of Page)"/>
        <w:docPartUnique/>
      </w:docPartObj>
    </w:sdtPr>
    <w:sdtContent>
      <w:p w14:paraId="62BC4A08" w14:textId="7C333123" w:rsidR="00C27459" w:rsidRDefault="00C27459">
        <w:pPr>
          <w:pStyle w:val="Fuzeile"/>
          <w:jc w:val="right"/>
        </w:pPr>
        <w:r>
          <w:t xml:space="preserve">    Patrick Edelmann/Simon Angerer</w:t>
        </w:r>
        <w:r>
          <w:tab/>
          <w:t>Literaturverzeichnis</w:t>
        </w:r>
        <w:r>
          <w:tab/>
        </w:r>
        <w:r>
          <w:fldChar w:fldCharType="begin"/>
        </w:r>
        <w:r>
          <w:instrText>PAGE   \* MERGEFORMAT</w:instrText>
        </w:r>
        <w:r>
          <w:fldChar w:fldCharType="separate"/>
        </w:r>
        <w:r>
          <w:rPr>
            <w:noProof/>
          </w:rPr>
          <w:t>III</w:t>
        </w:r>
        <w:r>
          <w:fldChar w:fldCharType="end"/>
        </w:r>
      </w:p>
    </w:sdtContent>
  </w:sdt>
  <w:p w14:paraId="6C70EDEB" w14:textId="77777777" w:rsidR="00C27459" w:rsidRPr="00624ED3" w:rsidRDefault="00C27459" w:rsidP="007040E0">
    <w:pPr>
      <w:pStyle w:val="Fuzeile"/>
      <w:jc w:val="right"/>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805892"/>
      <w:docPartObj>
        <w:docPartGallery w:val="Page Numbers (Bottom of Page)"/>
        <w:docPartUnique/>
      </w:docPartObj>
    </w:sdtPr>
    <w:sdtContent>
      <w:p w14:paraId="0659B837" w14:textId="744830F5" w:rsidR="00C27459" w:rsidRDefault="00C27459">
        <w:pPr>
          <w:pStyle w:val="Fuzeile"/>
          <w:jc w:val="right"/>
        </w:pPr>
        <w:r>
          <w:t xml:space="preserve">    Patrick Edelmann/Simon Angerer</w:t>
        </w:r>
        <w:r>
          <w:tab/>
          <w:t>Abkürzungsverzeichnis</w:t>
        </w:r>
        <w:r>
          <w:tab/>
        </w:r>
        <w:r>
          <w:fldChar w:fldCharType="begin"/>
        </w:r>
        <w:r>
          <w:instrText>PAGE   \* MERGEFORMAT</w:instrText>
        </w:r>
        <w:r>
          <w:fldChar w:fldCharType="separate"/>
        </w:r>
        <w:r>
          <w:rPr>
            <w:noProof/>
          </w:rPr>
          <w:t>III</w:t>
        </w:r>
        <w:r>
          <w:fldChar w:fldCharType="end"/>
        </w:r>
      </w:p>
    </w:sdtContent>
  </w:sdt>
  <w:p w14:paraId="3AFCD260" w14:textId="77777777" w:rsidR="00C27459" w:rsidRPr="00624ED3" w:rsidRDefault="00C27459" w:rsidP="007040E0">
    <w:pPr>
      <w:pStyle w:val="Fuzeile"/>
      <w:jc w:val="right"/>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3319348"/>
      <w:docPartObj>
        <w:docPartGallery w:val="Page Numbers (Bottom of Page)"/>
        <w:docPartUnique/>
      </w:docPartObj>
    </w:sdtPr>
    <w:sdtContent>
      <w:p w14:paraId="6B475EB9" w14:textId="136D0C25" w:rsidR="00C27459" w:rsidRDefault="00C27459">
        <w:pPr>
          <w:pStyle w:val="Fuzeile"/>
          <w:jc w:val="right"/>
        </w:pPr>
        <w:r>
          <w:t xml:space="preserve">    Patrick Edelmann/Simon Angerer</w:t>
        </w:r>
        <w:r>
          <w:tab/>
          <w:t>Anhang</w:t>
        </w:r>
        <w:r>
          <w:tab/>
        </w:r>
        <w:r>
          <w:fldChar w:fldCharType="begin"/>
        </w:r>
        <w:r>
          <w:instrText>PAGE   \* MERGEFORMAT</w:instrText>
        </w:r>
        <w:r>
          <w:fldChar w:fldCharType="separate"/>
        </w:r>
        <w:r>
          <w:rPr>
            <w:noProof/>
          </w:rPr>
          <w:t>III</w:t>
        </w:r>
        <w:r>
          <w:fldChar w:fldCharType="end"/>
        </w:r>
      </w:p>
    </w:sdtContent>
  </w:sdt>
  <w:p w14:paraId="2C09CA0E" w14:textId="77777777" w:rsidR="00C27459" w:rsidRPr="00624ED3" w:rsidRDefault="00C27459" w:rsidP="007040E0">
    <w:pPr>
      <w:pStyle w:val="Fuzeile"/>
      <w:jc w:val="right"/>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220139"/>
      <w:docPartObj>
        <w:docPartGallery w:val="Page Numbers (Bottom of Page)"/>
        <w:docPartUnique/>
      </w:docPartObj>
    </w:sdtPr>
    <w:sdtContent>
      <w:p w14:paraId="202C8B35" w14:textId="16F6D627" w:rsidR="00EE42F3" w:rsidRDefault="00EE42F3">
        <w:pPr>
          <w:pStyle w:val="Fuzeile"/>
          <w:jc w:val="right"/>
        </w:pPr>
        <w:r>
          <w:t xml:space="preserve">  Patrick Edelmann</w:t>
        </w:r>
        <w:r>
          <w:tab/>
          <w:t>Arbeitsnachweis</w:t>
        </w:r>
        <w:r>
          <w:tab/>
        </w:r>
        <w:r>
          <w:fldChar w:fldCharType="begin"/>
        </w:r>
        <w:r>
          <w:instrText>PAGE   \* MERGEFORMAT</w:instrText>
        </w:r>
        <w:r>
          <w:fldChar w:fldCharType="separate"/>
        </w:r>
        <w:r>
          <w:rPr>
            <w:noProof/>
          </w:rPr>
          <w:t>III</w:t>
        </w:r>
        <w:r>
          <w:fldChar w:fldCharType="end"/>
        </w:r>
      </w:p>
    </w:sdtContent>
  </w:sdt>
  <w:p w14:paraId="67E538B5" w14:textId="77777777" w:rsidR="00EE42F3" w:rsidRPr="00624ED3" w:rsidRDefault="00EE42F3" w:rsidP="007040E0">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3057044"/>
      <w:docPartObj>
        <w:docPartGallery w:val="Page Numbers (Bottom of Page)"/>
        <w:docPartUnique/>
      </w:docPartObj>
    </w:sdtPr>
    <w:sdtContent>
      <w:p w14:paraId="4AA64D7C" w14:textId="77777777" w:rsidR="007040E0" w:rsidRDefault="007040E0" w:rsidP="006D087E">
        <w:pPr>
          <w:pStyle w:val="Fuzeile"/>
          <w:jc w:val="right"/>
        </w:pPr>
        <w:r>
          <w:t>Autor/Name</w:t>
        </w:r>
        <w:r>
          <w:tab/>
          <w:t>Kapitel</w:t>
        </w:r>
        <w:r>
          <w:tab/>
        </w:r>
        <w:r>
          <w:fldChar w:fldCharType="begin"/>
        </w:r>
        <w:r>
          <w:instrText>PAGE   \* MERGEFORMAT</w:instrText>
        </w:r>
        <w:r>
          <w:fldChar w:fldCharType="separate"/>
        </w:r>
        <w:r w:rsidR="00FE2F90">
          <w:rPr>
            <w:noProof/>
          </w:rPr>
          <w:t>i</w:t>
        </w:r>
        <w:r>
          <w:fldChar w:fldCharType="end"/>
        </w:r>
      </w:p>
    </w:sdtContent>
  </w:sdt>
  <w:p w14:paraId="68F75E38" w14:textId="77777777" w:rsidR="007040E0" w:rsidRDefault="007040E0">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E3CA3" w14:textId="50471AB7" w:rsidR="00217A4B" w:rsidRDefault="00217A4B">
    <w:pPr>
      <w:pStyle w:val="Fuzeile"/>
      <w:jc w:val="right"/>
    </w:pPr>
    <w:r>
      <w:t>Patrick Edelmann</w:t>
    </w:r>
    <w:r w:rsidR="00636150">
      <w:t>/Simon Angerer</w:t>
    </w:r>
    <w:r>
      <w:tab/>
      <w:t>Projektergebnisse</w:t>
    </w:r>
    <w:r>
      <w:tab/>
    </w:r>
    <w:sdt>
      <w:sdtPr>
        <w:id w:val="1515498445"/>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4E88F48F" w14:textId="77777777" w:rsidR="00217A4B" w:rsidRDefault="00217A4B">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78454" w14:textId="79756CCA" w:rsidR="001F5FD6" w:rsidRDefault="001F5FD6">
    <w:pPr>
      <w:pStyle w:val="Fuzeile"/>
      <w:jc w:val="right"/>
    </w:pPr>
    <w:r>
      <w:t>Patrick Edelmann</w:t>
    </w:r>
    <w:r w:rsidR="00636150">
      <w:t>/Simon Angerer</w:t>
    </w:r>
    <w:r>
      <w:tab/>
      <w:t>Inhaltsverzeichnis</w:t>
    </w:r>
    <w:r>
      <w:tab/>
    </w:r>
    <w:sdt>
      <w:sdtPr>
        <w:id w:val="1248003280"/>
        <w:docPartObj>
          <w:docPartGallery w:val="Page Numbers (Bottom of Page)"/>
          <w:docPartUnique/>
        </w:docPartObj>
      </w:sdtPr>
      <w:sdtContent>
        <w:r>
          <w:fldChar w:fldCharType="begin"/>
        </w:r>
        <w:r>
          <w:instrText>PAGE   \* MERGEFORMAT</w:instrText>
        </w:r>
        <w:r>
          <w:fldChar w:fldCharType="separate"/>
        </w:r>
        <w:r>
          <w:rPr>
            <w:noProof/>
          </w:rPr>
          <w:t>iii</w:t>
        </w:r>
        <w:r>
          <w:fldChar w:fldCharType="end"/>
        </w:r>
      </w:sdtContent>
    </w:sdt>
  </w:p>
  <w:p w14:paraId="364C7CEF" w14:textId="77777777" w:rsidR="001F5FD6" w:rsidRDefault="001F5FD6">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DEC97D" w14:textId="77777777" w:rsidR="007040E0" w:rsidRDefault="007040E0"/>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18626" w14:textId="5E80C69D" w:rsidR="007040E0" w:rsidRDefault="007040E0"/>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2096855"/>
      <w:docPartObj>
        <w:docPartGallery w:val="Page Numbers (Bottom of Page)"/>
        <w:docPartUnique/>
      </w:docPartObj>
    </w:sdtPr>
    <w:sdtContent>
      <w:p w14:paraId="3CC82FA7" w14:textId="52F45AD8" w:rsidR="007040E0" w:rsidRDefault="007040E0">
        <w:pPr>
          <w:pStyle w:val="Fuzeile"/>
          <w:jc w:val="right"/>
        </w:pPr>
        <w:r>
          <w:t xml:space="preserve">    </w:t>
        </w:r>
        <w:r w:rsidR="00751263">
          <w:t>Patrick Edelman</w:t>
        </w:r>
        <w:r w:rsidR="00E031ED">
          <w:t>n</w:t>
        </w:r>
        <w:r w:rsidR="003A6485">
          <w:t>/Simon Angerer</w:t>
        </w:r>
        <w:r>
          <w:tab/>
        </w:r>
        <w:r>
          <w:tab/>
        </w:r>
        <w:r>
          <w:fldChar w:fldCharType="begin"/>
        </w:r>
        <w:r>
          <w:instrText>PAGE   \* MERGEFORMAT</w:instrText>
        </w:r>
        <w:r>
          <w:fldChar w:fldCharType="separate"/>
        </w:r>
        <w:r w:rsidR="005A7E87">
          <w:rPr>
            <w:noProof/>
          </w:rPr>
          <w:t>3</w:t>
        </w:r>
        <w:r>
          <w:fldChar w:fldCharType="end"/>
        </w:r>
      </w:p>
    </w:sdtContent>
  </w:sdt>
  <w:p w14:paraId="66D8DFE0" w14:textId="77777777" w:rsidR="007040E0" w:rsidRPr="00624ED3" w:rsidRDefault="007040E0" w:rsidP="007040E0">
    <w:pPr>
      <w:pStyle w:val="Fuzeile"/>
      <w:jc w:val="righ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E762F" w14:textId="11CAF791" w:rsidR="003A6485" w:rsidRDefault="001C673A" w:rsidP="001C673A">
    <w:pPr>
      <w:pStyle w:val="Fuzeile"/>
    </w:pPr>
    <w:r>
      <w:t>Patrick Edelmann</w:t>
    </w:r>
    <w:sdt>
      <w:sdtPr>
        <w:id w:val="-721523053"/>
        <w:docPartObj>
          <w:docPartGallery w:val="Page Numbers (Bottom of Page)"/>
          <w:docPartUnique/>
        </w:docPartObj>
      </w:sdtPr>
      <w:sdtContent>
        <w:r w:rsidR="003A6485">
          <w:tab/>
        </w:r>
        <w:r>
          <w:tab/>
        </w:r>
        <w:r w:rsidR="003A6485">
          <w:fldChar w:fldCharType="begin"/>
        </w:r>
        <w:r w:rsidR="003A6485">
          <w:instrText>PAGE   \* MERGEFORMAT</w:instrText>
        </w:r>
        <w:r w:rsidR="003A6485">
          <w:fldChar w:fldCharType="separate"/>
        </w:r>
        <w:r w:rsidR="003A6485">
          <w:rPr>
            <w:noProof/>
          </w:rPr>
          <w:t>3</w:t>
        </w:r>
        <w:r w:rsidR="003A6485">
          <w:fldChar w:fldCharType="end"/>
        </w:r>
      </w:sdtContent>
    </w:sdt>
  </w:p>
  <w:p w14:paraId="5048B666" w14:textId="77777777" w:rsidR="003A6485" w:rsidRPr="00624ED3" w:rsidRDefault="003A6485" w:rsidP="007040E0">
    <w:pPr>
      <w:pStyle w:val="Fuzeile"/>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34731"/>
      <w:docPartObj>
        <w:docPartGallery w:val="Page Numbers (Bottom of Page)"/>
        <w:docPartUnique/>
      </w:docPartObj>
    </w:sdtPr>
    <w:sdtContent>
      <w:p w14:paraId="09EA2700" w14:textId="63EE70C4" w:rsidR="001C673A" w:rsidRDefault="001C673A">
        <w:pPr>
          <w:pStyle w:val="Fuzeile"/>
          <w:jc w:val="right"/>
        </w:pPr>
        <w:r>
          <w:t xml:space="preserve">Simon Angerer    </w:t>
        </w:r>
        <w:r>
          <w:tab/>
        </w:r>
        <w:r>
          <w:tab/>
        </w:r>
        <w:r>
          <w:fldChar w:fldCharType="begin"/>
        </w:r>
        <w:r>
          <w:instrText>PAGE   \* MERGEFORMAT</w:instrText>
        </w:r>
        <w:r>
          <w:fldChar w:fldCharType="separate"/>
        </w:r>
        <w:r>
          <w:rPr>
            <w:noProof/>
          </w:rPr>
          <w:t>3</w:t>
        </w:r>
        <w:r>
          <w:fldChar w:fldCharType="end"/>
        </w:r>
      </w:p>
    </w:sdtContent>
  </w:sdt>
  <w:p w14:paraId="76E6E238" w14:textId="77777777" w:rsidR="001C673A" w:rsidRPr="00624ED3" w:rsidRDefault="001C673A" w:rsidP="007040E0">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AA5BD" w14:textId="77777777" w:rsidR="0038597D" w:rsidRDefault="0038597D">
      <w:pPr>
        <w:spacing w:after="0" w:line="240" w:lineRule="auto"/>
      </w:pPr>
      <w:r>
        <w:separator/>
      </w:r>
    </w:p>
  </w:footnote>
  <w:footnote w:type="continuationSeparator" w:id="0">
    <w:p w14:paraId="1540C875" w14:textId="77777777" w:rsidR="0038597D" w:rsidRDefault="00385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E1E0F" w14:textId="77777777" w:rsidR="002268EC" w:rsidRPr="002268EC" w:rsidRDefault="002268EC" w:rsidP="002268EC">
    <w:pPr>
      <w:pStyle w:val="Kopfzeile"/>
      <w:tabs>
        <w:tab w:val="clear" w:pos="9638"/>
        <w:tab w:val="right" w:pos="8786"/>
      </w:tabs>
    </w:pPr>
    <w:r>
      <w:rPr>
        <w:noProof/>
        <w:lang w:val="en-US" w:eastAsia="en-US"/>
      </w:rPr>
      <w:drawing>
        <wp:anchor distT="0" distB="0" distL="114300" distR="114300" simplePos="0" relativeHeight="251664384" behindDoc="1" locked="0" layoutInCell="1" allowOverlap="1" wp14:anchorId="2029C77A" wp14:editId="7DD64B37">
          <wp:simplePos x="0" y="0"/>
          <wp:positionH relativeFrom="column">
            <wp:posOffset>4514850</wp:posOffset>
          </wp:positionH>
          <wp:positionV relativeFrom="paragraph">
            <wp:posOffset>-152400</wp:posOffset>
          </wp:positionV>
          <wp:extent cx="1219200" cy="60007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AA40A9" w:rsidRPr="00AA40A9">
      <w:rPr>
        <w:noProof/>
        <w:lang w:val="en-US" w:eastAsia="en-US"/>
      </w:rPr>
      <w:drawing>
        <wp:inline distT="0" distB="0" distL="0" distR="0" wp14:anchorId="21106A27" wp14:editId="0DC526AC">
          <wp:extent cx="2181225" cy="466732"/>
          <wp:effectExtent l="0" t="0" r="0" b="9525"/>
          <wp:docPr id="27"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C6ABF" w14:textId="301809B6" w:rsidR="001C673A" w:rsidRPr="00062F31" w:rsidRDefault="001C673A" w:rsidP="00062F31">
    <w:pPr>
      <w:pStyle w:val="Kopfzeile"/>
      <w:pBdr>
        <w:bottom w:val="single" w:sz="4" w:space="10" w:color="000000"/>
      </w:pBdr>
      <w:rPr>
        <w:lang w:val="de-A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E6115" w14:textId="77777777" w:rsidR="007040E0" w:rsidRPr="007D2410" w:rsidRDefault="007040E0" w:rsidP="00E43E90">
    <w:pPr>
      <w:pStyle w:val="Kopfzeile"/>
      <w:tabs>
        <w:tab w:val="clear" w:pos="9638"/>
        <w:tab w:val="left" w:pos="7770"/>
      </w:tabs>
      <w:jc w:val="right"/>
    </w:pPr>
    <w:r>
      <w:rPr>
        <w:noProof/>
        <w:lang w:val="en-US" w:eastAsia="en-US"/>
      </w:rPr>
      <w:drawing>
        <wp:anchor distT="0" distB="0" distL="114300" distR="114300" simplePos="0" relativeHeight="251662336" behindDoc="1" locked="0" layoutInCell="1" allowOverlap="1" wp14:anchorId="5F69596B" wp14:editId="67983BE7">
          <wp:simplePos x="0" y="0"/>
          <wp:positionH relativeFrom="margin">
            <wp:align>left</wp:align>
          </wp:positionH>
          <wp:positionV relativeFrom="paragraph">
            <wp:posOffset>-171450</wp:posOffset>
          </wp:positionV>
          <wp:extent cx="1219200" cy="600075"/>
          <wp:effectExtent l="0" t="0" r="0" b="952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Pr="000D78BA">
      <w:rPr>
        <w:noProof/>
        <w:lang w:eastAsia="de-DE"/>
      </w:rPr>
      <w:t xml:space="preserve"> </w:t>
    </w:r>
    <w:r w:rsidR="002268EC">
      <w:rPr>
        <w:noProof/>
        <w:lang w:eastAsia="de-DE"/>
      </w:rPr>
      <w:tab/>
    </w:r>
    <w:r w:rsidR="00E43E90">
      <w:rPr>
        <w:noProof/>
        <w:lang w:val="en-US" w:eastAsia="en-US"/>
      </w:rPr>
      <w:drawing>
        <wp:inline distT="0" distB="0" distL="0" distR="0" wp14:anchorId="563F0B8C" wp14:editId="4BAAD2A6">
          <wp:extent cx="2787854" cy="595624"/>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2874138" cy="614058"/>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94857" w14:textId="77777777" w:rsidR="00F52C0A" w:rsidRPr="002268EC" w:rsidRDefault="00F52C0A" w:rsidP="002268EC">
    <w:pPr>
      <w:pStyle w:val="Kopfzeile"/>
      <w:tabs>
        <w:tab w:val="clear" w:pos="9638"/>
        <w:tab w:val="right" w:pos="8786"/>
      </w:tabs>
    </w:pPr>
    <w:r>
      <w:rPr>
        <w:noProof/>
        <w:lang w:val="en-US" w:eastAsia="en-US"/>
      </w:rPr>
      <w:drawing>
        <wp:anchor distT="0" distB="0" distL="114300" distR="114300" simplePos="0" relativeHeight="251666432" behindDoc="1" locked="0" layoutInCell="1" allowOverlap="1" wp14:anchorId="73600D82" wp14:editId="46F320F3">
          <wp:simplePos x="0" y="0"/>
          <wp:positionH relativeFrom="column">
            <wp:posOffset>4514850</wp:posOffset>
          </wp:positionH>
          <wp:positionV relativeFrom="paragraph">
            <wp:posOffset>-152400</wp:posOffset>
          </wp:positionV>
          <wp:extent cx="1219200" cy="600075"/>
          <wp:effectExtent l="0" t="0" r="0" b="9525"/>
          <wp:wrapNone/>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219200" cy="600075"/>
                  </a:xfrm>
                  <a:prstGeom prst="rect">
                    <a:avLst/>
                  </a:prstGeom>
                </pic:spPr>
              </pic:pic>
            </a:graphicData>
          </a:graphic>
        </wp:anchor>
      </w:drawing>
    </w:r>
    <w:r w:rsidR="005A7E87" w:rsidRPr="00AA40A9">
      <w:rPr>
        <w:noProof/>
        <w:lang w:val="en-US" w:eastAsia="en-US"/>
      </w:rPr>
      <w:drawing>
        <wp:inline distT="0" distB="0" distL="0" distR="0" wp14:anchorId="7843D354" wp14:editId="5D0F418A">
          <wp:extent cx="2181225" cy="466732"/>
          <wp:effectExtent l="0" t="0" r="0" b="9525"/>
          <wp:docPr id="31"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3"/>
                  <pic:cNvPicPr>
                    <a:picLocks noChangeAspect="1"/>
                  </pic:cNvPicPr>
                </pic:nvPicPr>
                <pic:blipFill>
                  <a:blip r:embed="rId2"/>
                  <a:stretch>
                    <a:fillRect/>
                  </a:stretch>
                </pic:blipFill>
                <pic:spPr>
                  <a:xfrm>
                    <a:off x="0" y="0"/>
                    <a:ext cx="2201798" cy="471134"/>
                  </a:xfrm>
                  <a:prstGeom prst="rect">
                    <a:avLst/>
                  </a:prstGeom>
                </pic:spPr>
              </pic:pic>
            </a:graphicData>
          </a:graphic>
        </wp:inline>
      </w:drawing>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A837BD" w14:textId="77777777" w:rsidR="007040E0" w:rsidRPr="00757DE4" w:rsidRDefault="00757DE4" w:rsidP="00757DE4">
    <w:pPr>
      <w:pStyle w:val="Kopfzeile"/>
      <w:pBdr>
        <w:bottom w:val="single" w:sz="4" w:space="30" w:color="000000"/>
      </w:pBdr>
    </w:pPr>
    <w:r>
      <w:rPr>
        <w:noProof/>
        <w:lang w:val="en-US" w:eastAsia="en-US"/>
      </w:rPr>
      <w:drawing>
        <wp:inline distT="0" distB="0" distL="0" distR="0" wp14:anchorId="2D522712" wp14:editId="43B1B282">
          <wp:extent cx="4311015" cy="497388"/>
          <wp:effectExtent l="0" t="0" r="0" b="0"/>
          <wp:docPr id="32" name="Bild 1"/>
          <wp:cNvGraphicFramePr/>
          <a:graphic xmlns:a="http://schemas.openxmlformats.org/drawingml/2006/main">
            <a:graphicData uri="http://schemas.openxmlformats.org/drawingml/2006/picture">
              <pic:pic xmlns:pic="http://schemas.openxmlformats.org/drawingml/2006/picture">
                <pic:nvPicPr>
                  <pic:cNvPr id="1" name="Bild 1"/>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11015" cy="497388"/>
                  </a:xfrm>
                  <a:prstGeom prst="rect">
                    <a:avLst/>
                  </a:prstGeom>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95935" w14:textId="77777777" w:rsidR="007040E0" w:rsidRDefault="007040E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FED6C" w14:textId="77777777" w:rsidR="007040E0" w:rsidRDefault="007040E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5D645" w14:textId="77777777" w:rsidR="007040E0" w:rsidRDefault="007040E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72AF7" w14:textId="4098474F" w:rsidR="007040E0" w:rsidRPr="00615777" w:rsidRDefault="007040E0" w:rsidP="00615777">
    <w:pPr>
      <w:pStyle w:val="Kopfzeile"/>
      <w:pBdr>
        <w:bottom w:val="single" w:sz="4" w:space="10" w:color="000000"/>
      </w:pBdr>
      <w:jc w:val="left"/>
      <w:rPr>
        <w:lang w:val="de-A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029DCB" w14:textId="4D4BFC20" w:rsidR="008F48FD" w:rsidRPr="00062F31" w:rsidRDefault="008F48FD" w:rsidP="00062F31">
    <w:pPr>
      <w:pStyle w:val="Kopfzeile"/>
      <w:pBdr>
        <w:bottom w:val="single" w:sz="4" w:space="10" w:color="000000"/>
      </w:pBdr>
      <w:rPr>
        <w:lang w:val="de-A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A36E64F8"/>
    <w:lvl w:ilvl="0">
      <w:start w:val="6"/>
      <w:numFmt w:val="decimal"/>
      <w:lvlText w:val="%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 w15:restartNumberingAfterBreak="0">
    <w:nsid w:val="00000002"/>
    <w:multiLevelType w:val="singleLevel"/>
    <w:tmpl w:val="00000002"/>
    <w:name w:val="WW8Num12"/>
    <w:lvl w:ilvl="0">
      <w:start w:val="1"/>
      <w:numFmt w:val="bullet"/>
      <w:lvlText w:val=""/>
      <w:lvlJc w:val="left"/>
      <w:pPr>
        <w:tabs>
          <w:tab w:val="num" w:pos="360"/>
        </w:tabs>
        <w:ind w:left="360" w:hanging="360"/>
      </w:pPr>
      <w:rPr>
        <w:rFonts w:ascii="Symbol" w:hAnsi="Symbol"/>
      </w:rPr>
    </w:lvl>
  </w:abstractNum>
  <w:abstractNum w:abstractNumId="2" w15:restartNumberingAfterBreak="0">
    <w:nsid w:val="00000003"/>
    <w:multiLevelType w:val="singleLevel"/>
    <w:tmpl w:val="00000003"/>
    <w:name w:val="WW8Num15"/>
    <w:lvl w:ilvl="0">
      <w:start w:val="1"/>
      <w:numFmt w:val="bullet"/>
      <w:lvlText w:val=""/>
      <w:lvlJc w:val="left"/>
      <w:pPr>
        <w:tabs>
          <w:tab w:val="num" w:pos="720"/>
        </w:tabs>
        <w:ind w:left="720" w:hanging="360"/>
      </w:pPr>
      <w:rPr>
        <w:rFonts w:ascii="Symbol" w:hAnsi="Symbol"/>
      </w:rPr>
    </w:lvl>
  </w:abstractNum>
  <w:abstractNum w:abstractNumId="3" w15:restartNumberingAfterBreak="0">
    <w:nsid w:val="00000004"/>
    <w:multiLevelType w:val="singleLevel"/>
    <w:tmpl w:val="00000004"/>
    <w:name w:val="WW8Num16"/>
    <w:lvl w:ilvl="0">
      <w:start w:val="1"/>
      <w:numFmt w:val="bullet"/>
      <w:lvlText w:val=""/>
      <w:lvlJc w:val="left"/>
      <w:pPr>
        <w:tabs>
          <w:tab w:val="num" w:pos="360"/>
        </w:tabs>
        <w:ind w:left="360" w:hanging="360"/>
      </w:pPr>
      <w:rPr>
        <w:rFonts w:ascii="Symbol" w:hAnsi="Symbol"/>
      </w:rPr>
    </w:lvl>
  </w:abstractNum>
  <w:abstractNum w:abstractNumId="4" w15:restartNumberingAfterBreak="0">
    <w:nsid w:val="00000005"/>
    <w:multiLevelType w:val="multilevel"/>
    <w:tmpl w:val="00000005"/>
    <w:name w:val="WW8Num18"/>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Symbol" w:hAnsi="Symbol"/>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5" w15:restartNumberingAfterBreak="0">
    <w:nsid w:val="00000006"/>
    <w:multiLevelType w:val="singleLevel"/>
    <w:tmpl w:val="00000006"/>
    <w:name w:val="WW8Num19"/>
    <w:lvl w:ilvl="0">
      <w:start w:val="1"/>
      <w:numFmt w:val="bullet"/>
      <w:lvlText w:val=""/>
      <w:lvlJc w:val="left"/>
      <w:pPr>
        <w:tabs>
          <w:tab w:val="num" w:pos="360"/>
        </w:tabs>
        <w:ind w:left="360" w:hanging="360"/>
      </w:pPr>
      <w:rPr>
        <w:rFonts w:ascii="Symbol" w:hAnsi="Symbol"/>
      </w:rPr>
    </w:lvl>
  </w:abstractNum>
  <w:abstractNum w:abstractNumId="6" w15:restartNumberingAfterBreak="0">
    <w:nsid w:val="00000007"/>
    <w:multiLevelType w:val="singleLevel"/>
    <w:tmpl w:val="00000007"/>
    <w:name w:val="WW8Num21"/>
    <w:lvl w:ilvl="0">
      <w:start w:val="1"/>
      <w:numFmt w:val="bullet"/>
      <w:lvlText w:val=""/>
      <w:lvlJc w:val="left"/>
      <w:pPr>
        <w:tabs>
          <w:tab w:val="num" w:pos="720"/>
        </w:tabs>
        <w:ind w:left="720" w:hanging="360"/>
      </w:pPr>
      <w:rPr>
        <w:rFonts w:ascii="Symbol" w:hAnsi="Symbol"/>
      </w:rPr>
    </w:lvl>
  </w:abstractNum>
  <w:abstractNum w:abstractNumId="7" w15:restartNumberingAfterBreak="0">
    <w:nsid w:val="00000008"/>
    <w:multiLevelType w:val="singleLevel"/>
    <w:tmpl w:val="00000008"/>
    <w:name w:val="WW8Num23"/>
    <w:lvl w:ilvl="0">
      <w:start w:val="1"/>
      <w:numFmt w:val="bullet"/>
      <w:lvlText w:val=""/>
      <w:lvlJc w:val="left"/>
      <w:pPr>
        <w:tabs>
          <w:tab w:val="num" w:pos="720"/>
        </w:tabs>
        <w:ind w:left="720" w:hanging="360"/>
      </w:pPr>
      <w:rPr>
        <w:rFonts w:ascii="Symbol" w:hAnsi="Symbol"/>
      </w:rPr>
    </w:lvl>
  </w:abstractNum>
  <w:abstractNum w:abstractNumId="8" w15:restartNumberingAfterBreak="0">
    <w:nsid w:val="00000009"/>
    <w:multiLevelType w:val="multilevel"/>
    <w:tmpl w:val="00000009"/>
    <w:name w:val="WW8Num27"/>
    <w:lvl w:ilvl="0">
      <w:start w:val="1"/>
      <w:numFmt w:val="bullet"/>
      <w:lvlText w:val=""/>
      <w:lvlJc w:val="left"/>
      <w:pPr>
        <w:tabs>
          <w:tab w:val="num" w:pos="360"/>
        </w:tabs>
        <w:ind w:left="360" w:hanging="360"/>
      </w:pPr>
      <w:rPr>
        <w:rFonts w:ascii="Symbol" w:hAnsi="Symbol"/>
      </w:rPr>
    </w:lvl>
    <w:lvl w:ilvl="1">
      <w:start w:val="1"/>
      <w:numFmt w:val="bullet"/>
      <w:lvlText w:val="o"/>
      <w:lvlJc w:val="left"/>
      <w:pPr>
        <w:tabs>
          <w:tab w:val="num" w:pos="1080"/>
        </w:tabs>
        <w:ind w:left="1080" w:hanging="360"/>
      </w:pPr>
      <w:rPr>
        <w:rFonts w:ascii="Courier New" w:hAnsi="Courier New" w:cs="Courier New"/>
      </w:rPr>
    </w:lvl>
    <w:lvl w:ilvl="2">
      <w:start w:val="1"/>
      <w:numFmt w:val="bullet"/>
      <w:lvlText w:val=""/>
      <w:lvlJc w:val="left"/>
      <w:pPr>
        <w:tabs>
          <w:tab w:val="num" w:pos="1800"/>
        </w:tabs>
        <w:ind w:left="1800" w:hanging="360"/>
      </w:pPr>
      <w:rPr>
        <w:rFonts w:ascii="Wingdings" w:hAnsi="Wingdings"/>
      </w:rPr>
    </w:lvl>
    <w:lvl w:ilvl="3">
      <w:start w:val="1"/>
      <w:numFmt w:val="bullet"/>
      <w:lvlText w:val=""/>
      <w:lvlJc w:val="left"/>
      <w:pPr>
        <w:tabs>
          <w:tab w:val="num" w:pos="2520"/>
        </w:tabs>
        <w:ind w:left="2520" w:hanging="360"/>
      </w:pPr>
      <w:rPr>
        <w:rFonts w:ascii="Symbol" w:hAnsi="Symbol"/>
      </w:rPr>
    </w:lvl>
    <w:lvl w:ilvl="4">
      <w:start w:val="1"/>
      <w:numFmt w:val="bullet"/>
      <w:lvlText w:val="o"/>
      <w:lvlJc w:val="left"/>
      <w:pPr>
        <w:tabs>
          <w:tab w:val="num" w:pos="3240"/>
        </w:tabs>
        <w:ind w:left="3240" w:hanging="360"/>
      </w:pPr>
      <w:rPr>
        <w:rFonts w:ascii="Courier New" w:hAnsi="Courier New" w:cs="Courier New"/>
      </w:rPr>
    </w:lvl>
    <w:lvl w:ilvl="5">
      <w:start w:val="1"/>
      <w:numFmt w:val="bullet"/>
      <w:lvlText w:val=""/>
      <w:lvlJc w:val="left"/>
      <w:pPr>
        <w:tabs>
          <w:tab w:val="num" w:pos="3960"/>
        </w:tabs>
        <w:ind w:left="3960" w:hanging="360"/>
      </w:pPr>
      <w:rPr>
        <w:rFonts w:ascii="Wingdings" w:hAnsi="Wingdings"/>
      </w:rPr>
    </w:lvl>
    <w:lvl w:ilvl="6">
      <w:start w:val="1"/>
      <w:numFmt w:val="bullet"/>
      <w:lvlText w:val=""/>
      <w:lvlJc w:val="left"/>
      <w:pPr>
        <w:tabs>
          <w:tab w:val="num" w:pos="4680"/>
        </w:tabs>
        <w:ind w:left="4680" w:hanging="360"/>
      </w:pPr>
      <w:rPr>
        <w:rFonts w:ascii="Symbol" w:hAnsi="Symbol"/>
      </w:rPr>
    </w:lvl>
    <w:lvl w:ilvl="7">
      <w:start w:val="1"/>
      <w:numFmt w:val="bullet"/>
      <w:lvlText w:val="o"/>
      <w:lvlJc w:val="left"/>
      <w:pPr>
        <w:tabs>
          <w:tab w:val="num" w:pos="5400"/>
        </w:tabs>
        <w:ind w:left="5400" w:hanging="360"/>
      </w:pPr>
      <w:rPr>
        <w:rFonts w:ascii="Courier New" w:hAnsi="Courier New" w:cs="Courier New"/>
      </w:rPr>
    </w:lvl>
    <w:lvl w:ilvl="8">
      <w:start w:val="1"/>
      <w:numFmt w:val="bullet"/>
      <w:lvlText w:val=""/>
      <w:lvlJc w:val="left"/>
      <w:pPr>
        <w:tabs>
          <w:tab w:val="num" w:pos="6120"/>
        </w:tabs>
        <w:ind w:left="6120" w:hanging="360"/>
      </w:pPr>
      <w:rPr>
        <w:rFonts w:ascii="Wingdings" w:hAnsi="Wingdings"/>
      </w:rPr>
    </w:lvl>
  </w:abstractNum>
  <w:abstractNum w:abstractNumId="9" w15:restartNumberingAfterBreak="0">
    <w:nsid w:val="0000000A"/>
    <w:multiLevelType w:val="singleLevel"/>
    <w:tmpl w:val="0000000A"/>
    <w:name w:val="WW8Num28"/>
    <w:lvl w:ilvl="0">
      <w:start w:val="1"/>
      <w:numFmt w:val="bullet"/>
      <w:lvlText w:val=""/>
      <w:lvlJc w:val="left"/>
      <w:pPr>
        <w:tabs>
          <w:tab w:val="num" w:pos="360"/>
        </w:tabs>
        <w:ind w:left="360" w:hanging="360"/>
      </w:pPr>
      <w:rPr>
        <w:rFonts w:ascii="Symbol" w:hAnsi="Symbol"/>
      </w:rPr>
    </w:lvl>
  </w:abstractNum>
  <w:abstractNum w:abstractNumId="10" w15:restartNumberingAfterBreak="0">
    <w:nsid w:val="0000000B"/>
    <w:multiLevelType w:val="singleLevel"/>
    <w:tmpl w:val="0000000B"/>
    <w:name w:val="WW8Num29"/>
    <w:lvl w:ilvl="0">
      <w:start w:val="1"/>
      <w:numFmt w:val="bullet"/>
      <w:lvlText w:val=""/>
      <w:lvlJc w:val="left"/>
      <w:pPr>
        <w:tabs>
          <w:tab w:val="num" w:pos="360"/>
        </w:tabs>
        <w:ind w:left="360" w:hanging="360"/>
      </w:pPr>
      <w:rPr>
        <w:rFonts w:ascii="Symbol" w:hAnsi="Symbol"/>
      </w:rPr>
    </w:lvl>
  </w:abstractNum>
  <w:abstractNum w:abstractNumId="11" w15:restartNumberingAfterBreak="0">
    <w:nsid w:val="0000000C"/>
    <w:multiLevelType w:val="singleLevel"/>
    <w:tmpl w:val="0000000C"/>
    <w:name w:val="WW8Num34"/>
    <w:lvl w:ilvl="0">
      <w:start w:val="1"/>
      <w:numFmt w:val="bullet"/>
      <w:lvlText w:val=""/>
      <w:lvlJc w:val="left"/>
      <w:pPr>
        <w:tabs>
          <w:tab w:val="num" w:pos="360"/>
        </w:tabs>
        <w:ind w:left="360" w:hanging="360"/>
      </w:pPr>
      <w:rPr>
        <w:rFonts w:ascii="Symbol" w:hAnsi="Symbol"/>
      </w:rPr>
    </w:lvl>
  </w:abstractNum>
  <w:abstractNum w:abstractNumId="12" w15:restartNumberingAfterBreak="0">
    <w:nsid w:val="0000000D"/>
    <w:multiLevelType w:val="singleLevel"/>
    <w:tmpl w:val="0000000D"/>
    <w:name w:val="WW8Num39"/>
    <w:lvl w:ilvl="0">
      <w:start w:val="1"/>
      <w:numFmt w:val="bullet"/>
      <w:lvlText w:val=""/>
      <w:lvlJc w:val="left"/>
      <w:pPr>
        <w:tabs>
          <w:tab w:val="num" w:pos="360"/>
        </w:tabs>
        <w:ind w:left="360" w:hanging="360"/>
      </w:pPr>
      <w:rPr>
        <w:rFonts w:ascii="Symbol" w:hAnsi="Symbol"/>
      </w:rPr>
    </w:lvl>
  </w:abstractNum>
  <w:abstractNum w:abstractNumId="13" w15:restartNumberingAfterBreak="0">
    <w:nsid w:val="0000000E"/>
    <w:multiLevelType w:val="singleLevel"/>
    <w:tmpl w:val="0000000E"/>
    <w:name w:val="WW8Num41"/>
    <w:lvl w:ilvl="0">
      <w:start w:val="1"/>
      <w:numFmt w:val="bullet"/>
      <w:lvlText w:val=""/>
      <w:lvlJc w:val="left"/>
      <w:pPr>
        <w:tabs>
          <w:tab w:val="num" w:pos="360"/>
        </w:tabs>
        <w:ind w:left="360" w:hanging="360"/>
      </w:pPr>
      <w:rPr>
        <w:rFonts w:ascii="Symbol" w:hAnsi="Symbol"/>
      </w:rPr>
    </w:lvl>
  </w:abstractNum>
  <w:abstractNum w:abstractNumId="14" w15:restartNumberingAfterBreak="0">
    <w:nsid w:val="0000000F"/>
    <w:multiLevelType w:val="multilevel"/>
    <w:tmpl w:val="5998946C"/>
    <w:name w:val="WW8Num44"/>
    <w:lvl w:ilvl="0">
      <w:start w:val="1"/>
      <w:numFmt w:val="decimal"/>
      <w:pStyle w:val="Titel"/>
      <w:lvlText w:val="%1"/>
      <w:lvlJc w:val="left"/>
      <w:pPr>
        <w:tabs>
          <w:tab w:val="num" w:pos="574"/>
        </w:tabs>
        <w:ind w:left="574" w:hanging="432"/>
      </w:pPr>
    </w:lvl>
    <w:lvl w:ilvl="1">
      <w:start w:val="1"/>
      <w:numFmt w:val="decimal"/>
      <w:pStyle w:val="berschrift2"/>
      <w:lvlText w:val="%1.%2"/>
      <w:lvlJc w:val="left"/>
      <w:pPr>
        <w:tabs>
          <w:tab w:val="num" w:pos="860"/>
        </w:tabs>
        <w:ind w:left="860" w:hanging="576"/>
      </w:pPr>
    </w:lvl>
    <w:lvl w:ilvl="2">
      <w:start w:val="1"/>
      <w:numFmt w:val="decimal"/>
      <w:pStyle w:val="berschrift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00000010"/>
    <w:multiLevelType w:val="singleLevel"/>
    <w:tmpl w:val="00000010"/>
    <w:name w:val="WW8Num45"/>
    <w:lvl w:ilvl="0">
      <w:start w:val="1"/>
      <w:numFmt w:val="bullet"/>
      <w:lvlText w:val=""/>
      <w:lvlJc w:val="left"/>
      <w:pPr>
        <w:tabs>
          <w:tab w:val="num" w:pos="360"/>
        </w:tabs>
        <w:ind w:left="360" w:hanging="360"/>
      </w:pPr>
      <w:rPr>
        <w:rFonts w:ascii="Symbol" w:hAnsi="Symbol"/>
      </w:rPr>
    </w:lvl>
  </w:abstractNum>
  <w:abstractNum w:abstractNumId="16" w15:restartNumberingAfterBreak="0">
    <w:nsid w:val="00000011"/>
    <w:multiLevelType w:val="singleLevel"/>
    <w:tmpl w:val="00000011"/>
    <w:name w:val="WW8Num46"/>
    <w:lvl w:ilvl="0">
      <w:start w:val="1"/>
      <w:numFmt w:val="bullet"/>
      <w:lvlText w:val=""/>
      <w:lvlJc w:val="left"/>
      <w:pPr>
        <w:tabs>
          <w:tab w:val="num" w:pos="360"/>
        </w:tabs>
        <w:ind w:left="360" w:hanging="360"/>
      </w:pPr>
      <w:rPr>
        <w:rFonts w:ascii="Symbol" w:hAnsi="Symbol"/>
      </w:rPr>
    </w:lvl>
  </w:abstractNum>
  <w:abstractNum w:abstractNumId="17" w15:restartNumberingAfterBreak="0">
    <w:nsid w:val="0F962C4C"/>
    <w:multiLevelType w:val="multilevel"/>
    <w:tmpl w:val="76B2FF68"/>
    <w:lvl w:ilvl="0">
      <w:start w:val="2"/>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8" w15:restartNumberingAfterBreak="0">
    <w:nsid w:val="16FF6E25"/>
    <w:multiLevelType w:val="hybridMultilevel"/>
    <w:tmpl w:val="864A543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49866DDB"/>
    <w:multiLevelType w:val="hybridMultilevel"/>
    <w:tmpl w:val="C278239C"/>
    <w:lvl w:ilvl="0" w:tplc="6CB82C88">
      <w:start w:val="1"/>
      <w:numFmt w:val="decimal"/>
      <w:pStyle w:val="berschrift5"/>
      <w:lvlText w:val="%1.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515324D0"/>
    <w:multiLevelType w:val="hybridMultilevel"/>
    <w:tmpl w:val="FF506C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573B3F4C"/>
    <w:multiLevelType w:val="hybridMultilevel"/>
    <w:tmpl w:val="0E146186"/>
    <w:lvl w:ilvl="0" w:tplc="41FA6D3A">
      <w:start w:val="1"/>
      <w:numFmt w:val="decimal"/>
      <w:pStyle w:val="berschrift4"/>
      <w:lvlText w:val="%1.1.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69AD59B4"/>
    <w:multiLevelType w:val="multilevel"/>
    <w:tmpl w:val="C96CBB34"/>
    <w:lvl w:ilvl="0">
      <w:start w:val="3"/>
      <w:numFmt w:val="upperRoman"/>
      <w:lvlText w:val="%1."/>
      <w:lvlJc w:val="right"/>
      <w:pPr>
        <w:ind w:left="360" w:hanging="36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744C674C"/>
    <w:multiLevelType w:val="hybridMultilevel"/>
    <w:tmpl w:val="E5AEF5B2"/>
    <w:lvl w:ilvl="0" w:tplc="23F4C3E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7BD73B0F"/>
    <w:multiLevelType w:val="hybridMultilevel"/>
    <w:tmpl w:val="E1F0380C"/>
    <w:lvl w:ilvl="0" w:tplc="7B528350">
      <w:start w:val="1"/>
      <w:numFmt w:val="decimal"/>
      <w:pStyle w:val="berschrift1"/>
      <w:lvlText w:val="%1."/>
      <w:lvlJc w:val="left"/>
      <w:pPr>
        <w:ind w:left="375" w:hanging="360"/>
      </w:pPr>
    </w:lvl>
    <w:lvl w:ilvl="1" w:tplc="0C070019" w:tentative="1">
      <w:start w:val="1"/>
      <w:numFmt w:val="lowerLetter"/>
      <w:lvlText w:val="%2."/>
      <w:lvlJc w:val="left"/>
      <w:pPr>
        <w:ind w:left="1095" w:hanging="360"/>
      </w:pPr>
    </w:lvl>
    <w:lvl w:ilvl="2" w:tplc="0C07001B" w:tentative="1">
      <w:start w:val="1"/>
      <w:numFmt w:val="lowerRoman"/>
      <w:lvlText w:val="%3."/>
      <w:lvlJc w:val="right"/>
      <w:pPr>
        <w:ind w:left="1815" w:hanging="180"/>
      </w:pPr>
    </w:lvl>
    <w:lvl w:ilvl="3" w:tplc="0C07000F" w:tentative="1">
      <w:start w:val="1"/>
      <w:numFmt w:val="decimal"/>
      <w:lvlText w:val="%4."/>
      <w:lvlJc w:val="left"/>
      <w:pPr>
        <w:ind w:left="2535" w:hanging="360"/>
      </w:pPr>
    </w:lvl>
    <w:lvl w:ilvl="4" w:tplc="0C070019" w:tentative="1">
      <w:start w:val="1"/>
      <w:numFmt w:val="lowerLetter"/>
      <w:lvlText w:val="%5."/>
      <w:lvlJc w:val="left"/>
      <w:pPr>
        <w:ind w:left="3255" w:hanging="360"/>
      </w:pPr>
    </w:lvl>
    <w:lvl w:ilvl="5" w:tplc="0C07001B" w:tentative="1">
      <w:start w:val="1"/>
      <w:numFmt w:val="lowerRoman"/>
      <w:lvlText w:val="%6."/>
      <w:lvlJc w:val="right"/>
      <w:pPr>
        <w:ind w:left="3975" w:hanging="180"/>
      </w:pPr>
    </w:lvl>
    <w:lvl w:ilvl="6" w:tplc="0C07000F" w:tentative="1">
      <w:start w:val="1"/>
      <w:numFmt w:val="decimal"/>
      <w:lvlText w:val="%7."/>
      <w:lvlJc w:val="left"/>
      <w:pPr>
        <w:ind w:left="4695" w:hanging="360"/>
      </w:pPr>
    </w:lvl>
    <w:lvl w:ilvl="7" w:tplc="0C070019" w:tentative="1">
      <w:start w:val="1"/>
      <w:numFmt w:val="lowerLetter"/>
      <w:lvlText w:val="%8."/>
      <w:lvlJc w:val="left"/>
      <w:pPr>
        <w:ind w:left="5415" w:hanging="360"/>
      </w:pPr>
    </w:lvl>
    <w:lvl w:ilvl="8" w:tplc="0C07001B" w:tentative="1">
      <w:start w:val="1"/>
      <w:numFmt w:val="lowerRoman"/>
      <w:lvlText w:val="%9."/>
      <w:lvlJc w:val="right"/>
      <w:pPr>
        <w:ind w:left="6135" w:hanging="180"/>
      </w:pPr>
    </w:lvl>
  </w:abstractNum>
  <w:abstractNum w:abstractNumId="25" w15:restartNumberingAfterBreak="0">
    <w:nsid w:val="7D156F6F"/>
    <w:multiLevelType w:val="hybridMultilevel"/>
    <w:tmpl w:val="8766DD0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746220739">
    <w:abstractNumId w:val="14"/>
  </w:num>
  <w:num w:numId="2" w16cid:durableId="1152598023">
    <w:abstractNumId w:val="0"/>
  </w:num>
  <w:num w:numId="3" w16cid:durableId="206141062">
    <w:abstractNumId w:val="17"/>
  </w:num>
  <w:num w:numId="4" w16cid:durableId="1473669824">
    <w:abstractNumId w:val="22"/>
  </w:num>
  <w:num w:numId="5" w16cid:durableId="1017082486">
    <w:abstractNumId w:val="24"/>
  </w:num>
  <w:num w:numId="6" w16cid:durableId="1269695930">
    <w:abstractNumId w:val="23"/>
  </w:num>
  <w:num w:numId="7" w16cid:durableId="1354767210">
    <w:abstractNumId w:val="21"/>
  </w:num>
  <w:num w:numId="8" w16cid:durableId="937567667">
    <w:abstractNumId w:val="19"/>
  </w:num>
  <w:num w:numId="9" w16cid:durableId="724566270">
    <w:abstractNumId w:val="20"/>
  </w:num>
  <w:num w:numId="10" w16cid:durableId="69811724">
    <w:abstractNumId w:val="18"/>
  </w:num>
  <w:num w:numId="11" w16cid:durableId="1383793977">
    <w:abstractNumId w:val="2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D45"/>
    <w:rsid w:val="00003375"/>
    <w:rsid w:val="000112A8"/>
    <w:rsid w:val="00013B0E"/>
    <w:rsid w:val="00023904"/>
    <w:rsid w:val="0002447F"/>
    <w:rsid w:val="00036190"/>
    <w:rsid w:val="00051B5C"/>
    <w:rsid w:val="00062F31"/>
    <w:rsid w:val="000A542F"/>
    <w:rsid w:val="000B14FD"/>
    <w:rsid w:val="000B5828"/>
    <w:rsid w:val="000C2DB7"/>
    <w:rsid w:val="000C5BF9"/>
    <w:rsid w:val="000D10DA"/>
    <w:rsid w:val="000D78BA"/>
    <w:rsid w:val="000E16CD"/>
    <w:rsid w:val="000E17B2"/>
    <w:rsid w:val="000E2C8A"/>
    <w:rsid w:val="000E72EF"/>
    <w:rsid w:val="00100E24"/>
    <w:rsid w:val="001054D4"/>
    <w:rsid w:val="00106481"/>
    <w:rsid w:val="00116F42"/>
    <w:rsid w:val="00140ADE"/>
    <w:rsid w:val="00154A52"/>
    <w:rsid w:val="0016307B"/>
    <w:rsid w:val="00167148"/>
    <w:rsid w:val="0018280F"/>
    <w:rsid w:val="00187F1C"/>
    <w:rsid w:val="0019611C"/>
    <w:rsid w:val="001A1570"/>
    <w:rsid w:val="001A25A6"/>
    <w:rsid w:val="001A2DF0"/>
    <w:rsid w:val="001B2AF9"/>
    <w:rsid w:val="001C1120"/>
    <w:rsid w:val="001C673A"/>
    <w:rsid w:val="001E63C0"/>
    <w:rsid w:val="001F5345"/>
    <w:rsid w:val="001F5FD6"/>
    <w:rsid w:val="0021104E"/>
    <w:rsid w:val="00217A4B"/>
    <w:rsid w:val="002228A4"/>
    <w:rsid w:val="00223842"/>
    <w:rsid w:val="002268EC"/>
    <w:rsid w:val="00240549"/>
    <w:rsid w:val="00240C26"/>
    <w:rsid w:val="00254074"/>
    <w:rsid w:val="0025648F"/>
    <w:rsid w:val="0026157E"/>
    <w:rsid w:val="00270737"/>
    <w:rsid w:val="002735A8"/>
    <w:rsid w:val="00274E6D"/>
    <w:rsid w:val="00275859"/>
    <w:rsid w:val="002859D8"/>
    <w:rsid w:val="002878F6"/>
    <w:rsid w:val="002A195B"/>
    <w:rsid w:val="002A1FDA"/>
    <w:rsid w:val="002A4191"/>
    <w:rsid w:val="002C2226"/>
    <w:rsid w:val="002C5D85"/>
    <w:rsid w:val="002C7AD1"/>
    <w:rsid w:val="002E5D1A"/>
    <w:rsid w:val="002F578B"/>
    <w:rsid w:val="00311E72"/>
    <w:rsid w:val="00312393"/>
    <w:rsid w:val="00317F3A"/>
    <w:rsid w:val="00321547"/>
    <w:rsid w:val="00322061"/>
    <w:rsid w:val="003233FF"/>
    <w:rsid w:val="00324A69"/>
    <w:rsid w:val="00327593"/>
    <w:rsid w:val="003279B5"/>
    <w:rsid w:val="00333CAA"/>
    <w:rsid w:val="00345490"/>
    <w:rsid w:val="0034740F"/>
    <w:rsid w:val="00357CE8"/>
    <w:rsid w:val="00360A6A"/>
    <w:rsid w:val="00383FC2"/>
    <w:rsid w:val="0038597D"/>
    <w:rsid w:val="00390344"/>
    <w:rsid w:val="0039071F"/>
    <w:rsid w:val="003944DB"/>
    <w:rsid w:val="003961E5"/>
    <w:rsid w:val="003A60EC"/>
    <w:rsid w:val="003A6485"/>
    <w:rsid w:val="003B25ED"/>
    <w:rsid w:val="003B7933"/>
    <w:rsid w:val="003D37A8"/>
    <w:rsid w:val="003E1F07"/>
    <w:rsid w:val="003E75E0"/>
    <w:rsid w:val="00402325"/>
    <w:rsid w:val="00421B0C"/>
    <w:rsid w:val="004353C2"/>
    <w:rsid w:val="0044269F"/>
    <w:rsid w:val="00444BEA"/>
    <w:rsid w:val="00456D33"/>
    <w:rsid w:val="004603D2"/>
    <w:rsid w:val="00460554"/>
    <w:rsid w:val="004632D2"/>
    <w:rsid w:val="0046522A"/>
    <w:rsid w:val="0047590A"/>
    <w:rsid w:val="0049078B"/>
    <w:rsid w:val="004A237A"/>
    <w:rsid w:val="004B2218"/>
    <w:rsid w:val="004C1506"/>
    <w:rsid w:val="004D35F1"/>
    <w:rsid w:val="004F32B3"/>
    <w:rsid w:val="004F3360"/>
    <w:rsid w:val="00510B12"/>
    <w:rsid w:val="00511CA7"/>
    <w:rsid w:val="0051237C"/>
    <w:rsid w:val="005127E8"/>
    <w:rsid w:val="005156C8"/>
    <w:rsid w:val="00522990"/>
    <w:rsid w:val="00522C3E"/>
    <w:rsid w:val="00535D99"/>
    <w:rsid w:val="00537361"/>
    <w:rsid w:val="005474BC"/>
    <w:rsid w:val="00555322"/>
    <w:rsid w:val="00561B68"/>
    <w:rsid w:val="005731F2"/>
    <w:rsid w:val="005746CB"/>
    <w:rsid w:val="005834CA"/>
    <w:rsid w:val="00593F40"/>
    <w:rsid w:val="005A72EB"/>
    <w:rsid w:val="005A7E87"/>
    <w:rsid w:val="005C175B"/>
    <w:rsid w:val="005C733A"/>
    <w:rsid w:val="005E0339"/>
    <w:rsid w:val="005E045A"/>
    <w:rsid w:val="005E3D9F"/>
    <w:rsid w:val="005F30FB"/>
    <w:rsid w:val="005F5364"/>
    <w:rsid w:val="005F7615"/>
    <w:rsid w:val="006017E5"/>
    <w:rsid w:val="00610D32"/>
    <w:rsid w:val="00615777"/>
    <w:rsid w:val="00617D0C"/>
    <w:rsid w:val="00624ED3"/>
    <w:rsid w:val="00636150"/>
    <w:rsid w:val="00646E35"/>
    <w:rsid w:val="00667D27"/>
    <w:rsid w:val="00675F45"/>
    <w:rsid w:val="006810C9"/>
    <w:rsid w:val="006810CB"/>
    <w:rsid w:val="0068628F"/>
    <w:rsid w:val="00687806"/>
    <w:rsid w:val="006A46A3"/>
    <w:rsid w:val="006B16F2"/>
    <w:rsid w:val="006D0119"/>
    <w:rsid w:val="006D087E"/>
    <w:rsid w:val="006D149D"/>
    <w:rsid w:val="006F34A0"/>
    <w:rsid w:val="006F3890"/>
    <w:rsid w:val="006F39D8"/>
    <w:rsid w:val="00701ABE"/>
    <w:rsid w:val="007040E0"/>
    <w:rsid w:val="00713004"/>
    <w:rsid w:val="007210D5"/>
    <w:rsid w:val="00727734"/>
    <w:rsid w:val="00750622"/>
    <w:rsid w:val="00751263"/>
    <w:rsid w:val="00752AAF"/>
    <w:rsid w:val="007533E0"/>
    <w:rsid w:val="007571D8"/>
    <w:rsid w:val="00757DE4"/>
    <w:rsid w:val="007605DC"/>
    <w:rsid w:val="00760DFD"/>
    <w:rsid w:val="00767FD1"/>
    <w:rsid w:val="00772FD0"/>
    <w:rsid w:val="007769E0"/>
    <w:rsid w:val="00787670"/>
    <w:rsid w:val="00792FB1"/>
    <w:rsid w:val="00793338"/>
    <w:rsid w:val="00793378"/>
    <w:rsid w:val="00794CFA"/>
    <w:rsid w:val="007A224B"/>
    <w:rsid w:val="007A638E"/>
    <w:rsid w:val="007B18C8"/>
    <w:rsid w:val="007C367F"/>
    <w:rsid w:val="007D022D"/>
    <w:rsid w:val="007D2410"/>
    <w:rsid w:val="007D3C01"/>
    <w:rsid w:val="007E56C5"/>
    <w:rsid w:val="00801601"/>
    <w:rsid w:val="00802D29"/>
    <w:rsid w:val="00807EFA"/>
    <w:rsid w:val="00836CDD"/>
    <w:rsid w:val="00840EF3"/>
    <w:rsid w:val="008410ED"/>
    <w:rsid w:val="00843121"/>
    <w:rsid w:val="00844D57"/>
    <w:rsid w:val="00853F61"/>
    <w:rsid w:val="0085408C"/>
    <w:rsid w:val="00855FB3"/>
    <w:rsid w:val="008825ED"/>
    <w:rsid w:val="00884B9A"/>
    <w:rsid w:val="00895840"/>
    <w:rsid w:val="008974DD"/>
    <w:rsid w:val="008A2921"/>
    <w:rsid w:val="008A364B"/>
    <w:rsid w:val="008B493A"/>
    <w:rsid w:val="008C63DF"/>
    <w:rsid w:val="008D7B7E"/>
    <w:rsid w:val="008E1889"/>
    <w:rsid w:val="008F48FD"/>
    <w:rsid w:val="008F5361"/>
    <w:rsid w:val="008F7004"/>
    <w:rsid w:val="00901B5A"/>
    <w:rsid w:val="009074F8"/>
    <w:rsid w:val="009232BB"/>
    <w:rsid w:val="00930A60"/>
    <w:rsid w:val="00931954"/>
    <w:rsid w:val="0093382E"/>
    <w:rsid w:val="00933DDB"/>
    <w:rsid w:val="00950DB0"/>
    <w:rsid w:val="00955BE5"/>
    <w:rsid w:val="00966CC9"/>
    <w:rsid w:val="009762AC"/>
    <w:rsid w:val="00981A06"/>
    <w:rsid w:val="00991F61"/>
    <w:rsid w:val="009960A5"/>
    <w:rsid w:val="009A33EE"/>
    <w:rsid w:val="009B1180"/>
    <w:rsid w:val="009B79BA"/>
    <w:rsid w:val="009C2A07"/>
    <w:rsid w:val="009C64F1"/>
    <w:rsid w:val="009C77D3"/>
    <w:rsid w:val="009D2D84"/>
    <w:rsid w:val="009D6737"/>
    <w:rsid w:val="009E08D1"/>
    <w:rsid w:val="009F2D74"/>
    <w:rsid w:val="009F40A9"/>
    <w:rsid w:val="009F4C12"/>
    <w:rsid w:val="00A110E6"/>
    <w:rsid w:val="00A12679"/>
    <w:rsid w:val="00A2075D"/>
    <w:rsid w:val="00A2691D"/>
    <w:rsid w:val="00A34DAF"/>
    <w:rsid w:val="00A3651E"/>
    <w:rsid w:val="00A36CE8"/>
    <w:rsid w:val="00A417D1"/>
    <w:rsid w:val="00A42C89"/>
    <w:rsid w:val="00A454B1"/>
    <w:rsid w:val="00A53D9D"/>
    <w:rsid w:val="00A565D2"/>
    <w:rsid w:val="00A61524"/>
    <w:rsid w:val="00A65D65"/>
    <w:rsid w:val="00A72921"/>
    <w:rsid w:val="00A72F96"/>
    <w:rsid w:val="00A77DAF"/>
    <w:rsid w:val="00A80365"/>
    <w:rsid w:val="00A80902"/>
    <w:rsid w:val="00A92916"/>
    <w:rsid w:val="00A96C4D"/>
    <w:rsid w:val="00AA40A9"/>
    <w:rsid w:val="00AC1E1C"/>
    <w:rsid w:val="00AC55F3"/>
    <w:rsid w:val="00AD1888"/>
    <w:rsid w:val="00AD2936"/>
    <w:rsid w:val="00AE3EC7"/>
    <w:rsid w:val="00AF14FA"/>
    <w:rsid w:val="00AF1CDB"/>
    <w:rsid w:val="00AF6CBA"/>
    <w:rsid w:val="00AF7460"/>
    <w:rsid w:val="00B003E6"/>
    <w:rsid w:val="00B0738E"/>
    <w:rsid w:val="00B316AF"/>
    <w:rsid w:val="00B500A2"/>
    <w:rsid w:val="00B50DD9"/>
    <w:rsid w:val="00B521AF"/>
    <w:rsid w:val="00BA28AF"/>
    <w:rsid w:val="00BB0D45"/>
    <w:rsid w:val="00BC0456"/>
    <w:rsid w:val="00BC3FB0"/>
    <w:rsid w:val="00BF2F94"/>
    <w:rsid w:val="00C015EF"/>
    <w:rsid w:val="00C01E5B"/>
    <w:rsid w:val="00C01E70"/>
    <w:rsid w:val="00C0287C"/>
    <w:rsid w:val="00C16BC2"/>
    <w:rsid w:val="00C27459"/>
    <w:rsid w:val="00C353E6"/>
    <w:rsid w:val="00C371C8"/>
    <w:rsid w:val="00C639A0"/>
    <w:rsid w:val="00C646A1"/>
    <w:rsid w:val="00C7717C"/>
    <w:rsid w:val="00C81A8C"/>
    <w:rsid w:val="00C822DA"/>
    <w:rsid w:val="00C82CB9"/>
    <w:rsid w:val="00C91386"/>
    <w:rsid w:val="00C92783"/>
    <w:rsid w:val="00C95433"/>
    <w:rsid w:val="00C9663B"/>
    <w:rsid w:val="00CA38EC"/>
    <w:rsid w:val="00CC2151"/>
    <w:rsid w:val="00CD1327"/>
    <w:rsid w:val="00CD212E"/>
    <w:rsid w:val="00CD281A"/>
    <w:rsid w:val="00CE4A3E"/>
    <w:rsid w:val="00CE5613"/>
    <w:rsid w:val="00CF185F"/>
    <w:rsid w:val="00CF3500"/>
    <w:rsid w:val="00CF4F57"/>
    <w:rsid w:val="00D06964"/>
    <w:rsid w:val="00D06C43"/>
    <w:rsid w:val="00D075DB"/>
    <w:rsid w:val="00D14F61"/>
    <w:rsid w:val="00D170B7"/>
    <w:rsid w:val="00D32439"/>
    <w:rsid w:val="00D344D9"/>
    <w:rsid w:val="00D36687"/>
    <w:rsid w:val="00D408D4"/>
    <w:rsid w:val="00D40FBA"/>
    <w:rsid w:val="00D41F5E"/>
    <w:rsid w:val="00D43796"/>
    <w:rsid w:val="00D46FDD"/>
    <w:rsid w:val="00D51193"/>
    <w:rsid w:val="00D744C1"/>
    <w:rsid w:val="00D75DF4"/>
    <w:rsid w:val="00D85522"/>
    <w:rsid w:val="00D86B58"/>
    <w:rsid w:val="00DA6E0F"/>
    <w:rsid w:val="00DB0DF4"/>
    <w:rsid w:val="00DB3DBA"/>
    <w:rsid w:val="00DC161E"/>
    <w:rsid w:val="00DC2363"/>
    <w:rsid w:val="00DC5AC7"/>
    <w:rsid w:val="00DC6071"/>
    <w:rsid w:val="00DD53F6"/>
    <w:rsid w:val="00DE2D4E"/>
    <w:rsid w:val="00DF2328"/>
    <w:rsid w:val="00DF293F"/>
    <w:rsid w:val="00DF4A4A"/>
    <w:rsid w:val="00E031ED"/>
    <w:rsid w:val="00E06C6A"/>
    <w:rsid w:val="00E1264F"/>
    <w:rsid w:val="00E171D6"/>
    <w:rsid w:val="00E17FF6"/>
    <w:rsid w:val="00E24BD1"/>
    <w:rsid w:val="00E27D6D"/>
    <w:rsid w:val="00E36074"/>
    <w:rsid w:val="00E36302"/>
    <w:rsid w:val="00E37764"/>
    <w:rsid w:val="00E43E90"/>
    <w:rsid w:val="00E529EF"/>
    <w:rsid w:val="00E579FB"/>
    <w:rsid w:val="00E6789A"/>
    <w:rsid w:val="00E86A5A"/>
    <w:rsid w:val="00E95B81"/>
    <w:rsid w:val="00EB0599"/>
    <w:rsid w:val="00EB6E2A"/>
    <w:rsid w:val="00EC30B1"/>
    <w:rsid w:val="00EC3521"/>
    <w:rsid w:val="00ED27F6"/>
    <w:rsid w:val="00EE42F3"/>
    <w:rsid w:val="00EE4DED"/>
    <w:rsid w:val="00EF05E6"/>
    <w:rsid w:val="00EF296D"/>
    <w:rsid w:val="00EF2B15"/>
    <w:rsid w:val="00EF403D"/>
    <w:rsid w:val="00F00017"/>
    <w:rsid w:val="00F064EA"/>
    <w:rsid w:val="00F076B0"/>
    <w:rsid w:val="00F2265A"/>
    <w:rsid w:val="00F246C2"/>
    <w:rsid w:val="00F3615F"/>
    <w:rsid w:val="00F364B0"/>
    <w:rsid w:val="00F44465"/>
    <w:rsid w:val="00F4694F"/>
    <w:rsid w:val="00F52C0A"/>
    <w:rsid w:val="00F6066F"/>
    <w:rsid w:val="00F74E91"/>
    <w:rsid w:val="00F9376C"/>
    <w:rsid w:val="00F9538C"/>
    <w:rsid w:val="00FC1F3F"/>
    <w:rsid w:val="00FC5B8B"/>
    <w:rsid w:val="00FD2C20"/>
    <w:rsid w:val="00FE2F90"/>
    <w:rsid w:val="00FE2F9C"/>
    <w:rsid w:val="00FF17B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4F8E2"/>
  <w15:docId w15:val="{823F57D5-294D-42FD-B501-588F99F8F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27734"/>
    <w:pPr>
      <w:suppressAutoHyphens/>
      <w:spacing w:after="120" w:line="360" w:lineRule="auto"/>
      <w:jc w:val="both"/>
    </w:pPr>
    <w:rPr>
      <w:rFonts w:ascii="Arial" w:hAnsi="Arial"/>
      <w:sz w:val="24"/>
      <w:lang w:val="de-DE" w:eastAsia="ar-SA"/>
    </w:rPr>
  </w:style>
  <w:style w:type="paragraph" w:styleId="berschrift1">
    <w:name w:val="heading 1"/>
    <w:basedOn w:val="Standard"/>
    <w:next w:val="Standard"/>
    <w:link w:val="berschrift1Zchn"/>
    <w:uiPriority w:val="9"/>
    <w:qFormat/>
    <w:rsid w:val="00D86B58"/>
    <w:pPr>
      <w:keepNext/>
      <w:numPr>
        <w:numId w:val="5"/>
      </w:numPr>
      <w:tabs>
        <w:tab w:val="left" w:pos="1418"/>
        <w:tab w:val="left" w:pos="2552"/>
        <w:tab w:val="left" w:pos="4395"/>
      </w:tabs>
      <w:spacing w:before="120" w:after="240"/>
      <w:outlineLvl w:val="0"/>
    </w:pPr>
    <w:rPr>
      <w:b/>
      <w:smallCaps/>
      <w:sz w:val="32"/>
    </w:rPr>
  </w:style>
  <w:style w:type="paragraph" w:styleId="berschrift2">
    <w:name w:val="heading 2"/>
    <w:basedOn w:val="Standard"/>
    <w:next w:val="Standard"/>
    <w:qFormat/>
    <w:rsid w:val="00E06C6A"/>
    <w:pPr>
      <w:keepNext/>
      <w:numPr>
        <w:ilvl w:val="1"/>
        <w:numId w:val="1"/>
      </w:numPr>
      <w:tabs>
        <w:tab w:val="clear" w:pos="860"/>
        <w:tab w:val="num" w:pos="284"/>
      </w:tabs>
      <w:spacing w:before="120" w:after="240"/>
      <w:ind w:left="0" w:firstLine="0"/>
      <w:outlineLvl w:val="1"/>
    </w:pPr>
    <w:rPr>
      <w:b/>
      <w:sz w:val="28"/>
    </w:rPr>
  </w:style>
  <w:style w:type="paragraph" w:styleId="berschrift3">
    <w:name w:val="heading 3"/>
    <w:basedOn w:val="Standard"/>
    <w:next w:val="Standard"/>
    <w:qFormat/>
    <w:rsid w:val="00A72F96"/>
    <w:pPr>
      <w:keepNext/>
      <w:numPr>
        <w:ilvl w:val="2"/>
        <w:numId w:val="1"/>
      </w:numPr>
      <w:tabs>
        <w:tab w:val="left" w:pos="720"/>
      </w:tabs>
      <w:spacing w:before="120" w:after="240"/>
      <w:outlineLvl w:val="2"/>
    </w:pPr>
    <w:rPr>
      <w:b/>
    </w:rPr>
  </w:style>
  <w:style w:type="paragraph" w:styleId="berschrift4">
    <w:name w:val="heading 4"/>
    <w:basedOn w:val="Standard"/>
    <w:next w:val="Standard"/>
    <w:qFormat/>
    <w:rsid w:val="006D0119"/>
    <w:pPr>
      <w:keepNext/>
      <w:numPr>
        <w:numId w:val="7"/>
      </w:numPr>
      <w:spacing w:before="120"/>
      <w:outlineLvl w:val="3"/>
    </w:pPr>
    <w:rPr>
      <w:bCs/>
      <w:szCs w:val="28"/>
    </w:rPr>
  </w:style>
  <w:style w:type="paragraph" w:styleId="berschrift5">
    <w:name w:val="heading 5"/>
    <w:basedOn w:val="Standard"/>
    <w:next w:val="Standard"/>
    <w:autoRedefine/>
    <w:qFormat/>
    <w:rsid w:val="00B0738E"/>
    <w:pPr>
      <w:numPr>
        <w:numId w:val="8"/>
      </w:numPr>
      <w:spacing w:before="240" w:after="60"/>
      <w:outlineLvl w:val="4"/>
    </w:pPr>
    <w:rPr>
      <w:sz w:val="22"/>
    </w:rPr>
  </w:style>
  <w:style w:type="paragraph" w:styleId="berschrift6">
    <w:name w:val="heading 6"/>
    <w:basedOn w:val="Standard"/>
    <w:next w:val="Standard"/>
    <w:qFormat/>
    <w:pPr>
      <w:numPr>
        <w:ilvl w:val="5"/>
        <w:numId w:val="2"/>
      </w:numPr>
      <w:spacing w:before="240" w:after="60"/>
      <w:outlineLvl w:val="5"/>
    </w:pPr>
    <w:rPr>
      <w:i/>
      <w:sz w:val="22"/>
    </w:rPr>
  </w:style>
  <w:style w:type="paragraph" w:styleId="berschrift7">
    <w:name w:val="heading 7"/>
    <w:basedOn w:val="Standard"/>
    <w:next w:val="Standard"/>
    <w:qFormat/>
    <w:pPr>
      <w:numPr>
        <w:ilvl w:val="6"/>
        <w:numId w:val="2"/>
      </w:numPr>
      <w:spacing w:before="240" w:after="60"/>
      <w:outlineLvl w:val="6"/>
    </w:pPr>
  </w:style>
  <w:style w:type="paragraph" w:styleId="berschrift8">
    <w:name w:val="heading 8"/>
    <w:basedOn w:val="Standard"/>
    <w:next w:val="Standard"/>
    <w:qFormat/>
    <w:pPr>
      <w:numPr>
        <w:ilvl w:val="7"/>
        <w:numId w:val="2"/>
      </w:numPr>
      <w:spacing w:before="240" w:after="60"/>
      <w:outlineLvl w:val="7"/>
    </w:pPr>
    <w:rPr>
      <w:i/>
    </w:rPr>
  </w:style>
  <w:style w:type="paragraph" w:styleId="berschrift9">
    <w:name w:val="heading 9"/>
    <w:basedOn w:val="Standard"/>
    <w:next w:val="Standard"/>
    <w:qFormat/>
    <w:pPr>
      <w:numPr>
        <w:ilvl w:val="8"/>
        <w:numId w:val="2"/>
      </w:numPr>
      <w:spacing w:before="240" w:after="60"/>
      <w:outlineLvl w:val="8"/>
    </w:pPr>
    <w:rPr>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4z0">
    <w:name w:val="WW8Num14z0"/>
    <w:rPr>
      <w:rFonts w:ascii="Arial" w:hAnsi="Arial"/>
      <w:b/>
      <w:bCs/>
      <w:sz w:val="32"/>
    </w:rPr>
  </w:style>
  <w:style w:type="character" w:customStyle="1" w:styleId="WW8Num15z0">
    <w:name w:val="WW8Num15z0"/>
    <w:rPr>
      <w:rFonts w:ascii="Symbol" w:hAnsi="Symbol"/>
    </w:rPr>
  </w:style>
  <w:style w:type="character" w:customStyle="1" w:styleId="WW8Num15z1">
    <w:name w:val="WW8Num15z1"/>
    <w:rPr>
      <w:rFonts w:ascii="Courier New" w:hAnsi="Courier New" w:cs="Courier New"/>
    </w:rPr>
  </w:style>
  <w:style w:type="character" w:customStyle="1" w:styleId="WW8Num15z2">
    <w:name w:val="WW8Num15z2"/>
    <w:rPr>
      <w:rFonts w:ascii="Wingdings" w:hAnsi="Wingdings"/>
    </w:rPr>
  </w:style>
  <w:style w:type="character" w:customStyle="1" w:styleId="WW8Num16z0">
    <w:name w:val="WW8Num16z0"/>
    <w:rPr>
      <w:rFonts w:ascii="Symbol" w:hAnsi="Symbol"/>
    </w:rPr>
  </w:style>
  <w:style w:type="character" w:customStyle="1" w:styleId="WW8Num16z1">
    <w:name w:val="WW8Num16z1"/>
    <w:rPr>
      <w:rFonts w:ascii="Courier New" w:hAnsi="Courier New" w:cs="Courier New"/>
    </w:rPr>
  </w:style>
  <w:style w:type="character" w:customStyle="1" w:styleId="WW8Num16z2">
    <w:name w:val="WW8Num16z2"/>
    <w:rPr>
      <w:rFonts w:ascii="Wingdings" w:hAnsi="Wingdings"/>
    </w:rPr>
  </w:style>
  <w:style w:type="character" w:customStyle="1" w:styleId="WW8Num17z2">
    <w:name w:val="WW8Num17z2"/>
    <w:rPr>
      <w:rFonts w:ascii="Arial" w:hAnsi="Arial"/>
      <w:b/>
      <w:bCs/>
      <w:sz w:val="22"/>
    </w:rPr>
  </w:style>
  <w:style w:type="character" w:customStyle="1" w:styleId="WW8Num18z0">
    <w:name w:val="WW8Num18z0"/>
    <w:rPr>
      <w:rFonts w:ascii="Symbol" w:hAnsi="Symbol"/>
    </w:rPr>
  </w:style>
  <w:style w:type="character" w:customStyle="1" w:styleId="WW8Num18z1">
    <w:name w:val="WW8Num18z1"/>
    <w:rPr>
      <w:rFonts w:ascii="Courier New" w:hAnsi="Courier New" w:cs="Courier New"/>
    </w:rPr>
  </w:style>
  <w:style w:type="character" w:customStyle="1" w:styleId="WW8Num18z5">
    <w:name w:val="WW8Num18z5"/>
    <w:rPr>
      <w:rFonts w:ascii="Wingdings" w:hAnsi="Wingdings"/>
    </w:rPr>
  </w:style>
  <w:style w:type="character" w:customStyle="1" w:styleId="WW8Num19z0">
    <w:name w:val="WW8Num19z0"/>
    <w:rPr>
      <w:rFonts w:ascii="Symbol" w:hAnsi="Symbol"/>
    </w:rPr>
  </w:style>
  <w:style w:type="character" w:customStyle="1" w:styleId="WW8Num19z1">
    <w:name w:val="WW8Num19z1"/>
    <w:rPr>
      <w:rFonts w:ascii="Courier New" w:hAnsi="Courier New" w:cs="Courier New"/>
    </w:rPr>
  </w:style>
  <w:style w:type="character" w:customStyle="1" w:styleId="WW8Num19z2">
    <w:name w:val="WW8Num19z2"/>
    <w:rPr>
      <w:rFonts w:ascii="Wingdings" w:hAnsi="Wingdings"/>
    </w:rPr>
  </w:style>
  <w:style w:type="character" w:customStyle="1" w:styleId="WW8Num21z0">
    <w:name w:val="WW8Num21z0"/>
    <w:rPr>
      <w:rFonts w:ascii="Symbol" w:hAnsi="Symbol"/>
    </w:rPr>
  </w:style>
  <w:style w:type="character" w:customStyle="1" w:styleId="WW8Num21z1">
    <w:name w:val="WW8Num21z1"/>
    <w:rPr>
      <w:rFonts w:ascii="Courier New" w:hAnsi="Courier New" w:cs="Courier New"/>
    </w:rPr>
  </w:style>
  <w:style w:type="character" w:customStyle="1" w:styleId="WW8Num21z2">
    <w:name w:val="WW8Num21z2"/>
    <w:rPr>
      <w:rFonts w:ascii="Wingdings" w:hAnsi="Wingdings"/>
    </w:rPr>
  </w:style>
  <w:style w:type="character" w:customStyle="1" w:styleId="WW8Num23z0">
    <w:name w:val="WW8Num23z0"/>
    <w:rPr>
      <w:rFonts w:ascii="Symbol" w:hAnsi="Symbol"/>
    </w:rPr>
  </w:style>
  <w:style w:type="character" w:customStyle="1" w:styleId="WW8Num23z2">
    <w:name w:val="WW8Num23z2"/>
    <w:rPr>
      <w:rFonts w:ascii="Wingdings" w:hAnsi="Wingdings"/>
    </w:rPr>
  </w:style>
  <w:style w:type="character" w:customStyle="1" w:styleId="WW8Num23z4">
    <w:name w:val="WW8Num23z4"/>
    <w:rPr>
      <w:rFonts w:ascii="Courier New" w:hAnsi="Courier New" w:cs="Courier New"/>
    </w:rPr>
  </w:style>
  <w:style w:type="character" w:customStyle="1" w:styleId="WW8Num25z0">
    <w:name w:val="WW8Num25z0"/>
    <w:rPr>
      <w:rFonts w:ascii="Symbol" w:hAnsi="Symbol"/>
      <w:sz w:val="24"/>
    </w:rPr>
  </w:style>
  <w:style w:type="character" w:customStyle="1" w:styleId="WW8Num25z1">
    <w:name w:val="WW8Num25z1"/>
    <w:rPr>
      <w:rFonts w:ascii="Courier New" w:hAnsi="Courier New" w:cs="Courier New"/>
    </w:rPr>
  </w:style>
  <w:style w:type="character" w:customStyle="1" w:styleId="WW8Num25z2">
    <w:name w:val="WW8Num25z2"/>
    <w:rPr>
      <w:rFonts w:ascii="Wingdings" w:hAnsi="Wingdings"/>
    </w:rPr>
  </w:style>
  <w:style w:type="character" w:customStyle="1" w:styleId="WW8Num25z3">
    <w:name w:val="WW8Num25z3"/>
    <w:rPr>
      <w:rFonts w:ascii="Symbol" w:hAnsi="Symbol"/>
    </w:rPr>
  </w:style>
  <w:style w:type="character" w:customStyle="1" w:styleId="WW8Num27z0">
    <w:name w:val="WW8Num27z0"/>
    <w:rPr>
      <w:rFonts w:ascii="Symbol" w:hAnsi="Symbol"/>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rPr>
  </w:style>
  <w:style w:type="character" w:customStyle="1" w:styleId="WW8Num28z0">
    <w:name w:val="WW8Num28z0"/>
    <w:rPr>
      <w:rFonts w:ascii="Symbol" w:hAnsi="Symbol"/>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rPr>
  </w:style>
  <w:style w:type="character" w:customStyle="1" w:styleId="WW8Num29z0">
    <w:name w:val="WW8Num29z0"/>
    <w:rPr>
      <w:rFonts w:ascii="Symbol" w:hAnsi="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rPr>
  </w:style>
  <w:style w:type="character" w:customStyle="1" w:styleId="WW8Num30z0">
    <w:name w:val="WW8Num30z0"/>
    <w:rPr>
      <w:rFonts w:ascii="Arial" w:hAnsi="Arial"/>
      <w:b/>
      <w:bCs/>
      <w:sz w:val="32"/>
    </w:rPr>
  </w:style>
  <w:style w:type="character" w:customStyle="1" w:styleId="WW8Num31z0">
    <w:name w:val="WW8Num31z0"/>
    <w:rPr>
      <w:rFonts w:ascii="Arial" w:hAnsi="Arial"/>
      <w:b/>
      <w:sz w:val="26"/>
    </w:rPr>
  </w:style>
  <w:style w:type="character" w:customStyle="1" w:styleId="WW8Num31z1">
    <w:name w:val="WW8Num31z1"/>
    <w:rPr>
      <w:rFonts w:ascii="Arial" w:hAnsi="Arial"/>
      <w:b/>
      <w:bCs/>
      <w:sz w:val="26"/>
    </w:rPr>
  </w:style>
  <w:style w:type="character" w:customStyle="1" w:styleId="WW8Num32z0">
    <w:name w:val="WW8Num32z0"/>
    <w:rPr>
      <w:rFonts w:ascii="Symbol" w:hAnsi="Symbol"/>
    </w:rPr>
  </w:style>
  <w:style w:type="character" w:customStyle="1" w:styleId="WW8Num33z0">
    <w:name w:val="WW8Num33z0"/>
    <w:rPr>
      <w:rFonts w:ascii="Symbol" w:hAnsi="Symbol"/>
    </w:rPr>
  </w:style>
  <w:style w:type="character" w:customStyle="1" w:styleId="WW8Num33z1">
    <w:name w:val="WW8Num33z1"/>
    <w:rPr>
      <w:rFonts w:ascii="Courier New" w:hAnsi="Courier New"/>
    </w:rPr>
  </w:style>
  <w:style w:type="character" w:customStyle="1" w:styleId="WW8Num33z2">
    <w:name w:val="WW8Num33z2"/>
    <w:rPr>
      <w:rFonts w:ascii="Wingdings" w:hAnsi="Wingdings"/>
    </w:rPr>
  </w:style>
  <w:style w:type="character" w:customStyle="1" w:styleId="WW8Num34z0">
    <w:name w:val="WW8Num34z0"/>
    <w:rPr>
      <w:rFonts w:ascii="Symbol" w:hAnsi="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rPr>
  </w:style>
  <w:style w:type="character" w:customStyle="1" w:styleId="WW8Num35z0">
    <w:name w:val="WW8Num35z0"/>
    <w:rPr>
      <w:rFonts w:ascii="Symbol" w:hAnsi="Symbol"/>
    </w:rPr>
  </w:style>
  <w:style w:type="character" w:customStyle="1" w:styleId="WW8Num36z0">
    <w:name w:val="WW8Num36z0"/>
    <w:rPr>
      <w:rFonts w:ascii="Symbol" w:hAnsi="Symbol"/>
    </w:rPr>
  </w:style>
  <w:style w:type="character" w:customStyle="1" w:styleId="WW8Num36z1">
    <w:name w:val="WW8Num36z1"/>
    <w:rPr>
      <w:rFonts w:ascii="Courier New" w:hAnsi="Courier New"/>
    </w:rPr>
  </w:style>
  <w:style w:type="character" w:customStyle="1" w:styleId="WW8Num36z2">
    <w:name w:val="WW8Num36z2"/>
    <w:rPr>
      <w:rFonts w:ascii="Wingdings" w:hAnsi="Wingdings"/>
    </w:rPr>
  </w:style>
  <w:style w:type="character" w:customStyle="1" w:styleId="WW8Num39z0">
    <w:name w:val="WW8Num39z0"/>
    <w:rPr>
      <w:rFonts w:ascii="Symbol" w:hAnsi="Symbol"/>
    </w:rPr>
  </w:style>
  <w:style w:type="character" w:customStyle="1" w:styleId="WW8Num39z1">
    <w:name w:val="WW8Num39z1"/>
    <w:rPr>
      <w:rFonts w:ascii="Courier New" w:hAnsi="Courier New" w:cs="Courier New"/>
    </w:rPr>
  </w:style>
  <w:style w:type="character" w:customStyle="1" w:styleId="WW8Num39z2">
    <w:name w:val="WW8Num39z2"/>
    <w:rPr>
      <w:rFonts w:ascii="Wingdings" w:hAnsi="Wingdings"/>
    </w:rPr>
  </w:style>
  <w:style w:type="character" w:customStyle="1" w:styleId="WW8Num41z0">
    <w:name w:val="WW8Num41z0"/>
    <w:rPr>
      <w:rFonts w:ascii="Symbol" w:hAnsi="Symbol"/>
    </w:rPr>
  </w:style>
  <w:style w:type="character" w:customStyle="1" w:styleId="WW8Num41z1">
    <w:name w:val="WW8Num41z1"/>
    <w:rPr>
      <w:rFonts w:ascii="Courier New" w:hAnsi="Courier New" w:cs="Courier New"/>
    </w:rPr>
  </w:style>
  <w:style w:type="character" w:customStyle="1" w:styleId="WW8Num41z2">
    <w:name w:val="WW8Num41z2"/>
    <w:rPr>
      <w:rFonts w:ascii="Wingdings" w:hAnsi="Wingdings"/>
    </w:rPr>
  </w:style>
  <w:style w:type="character" w:customStyle="1" w:styleId="WW8Num42z0">
    <w:name w:val="WW8Num42z0"/>
    <w:rPr>
      <w:rFonts w:ascii="Symbol" w:hAnsi="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rPr>
  </w:style>
  <w:style w:type="character" w:customStyle="1" w:styleId="WW8Num43z0">
    <w:name w:val="WW8Num43z0"/>
    <w:rPr>
      <w:rFonts w:ascii="Arial" w:hAnsi="Arial"/>
      <w:b/>
      <w:sz w:val="26"/>
    </w:rPr>
  </w:style>
  <w:style w:type="character" w:customStyle="1" w:styleId="WW8Num43z1">
    <w:name w:val="WW8Num43z1"/>
    <w:rPr>
      <w:rFonts w:ascii="Arial" w:hAnsi="Arial"/>
      <w:b/>
      <w:bCs/>
      <w:sz w:val="26"/>
    </w:rPr>
  </w:style>
  <w:style w:type="character" w:customStyle="1" w:styleId="WW8Num45z0">
    <w:name w:val="WW8Num45z0"/>
    <w:rPr>
      <w:rFonts w:ascii="Symbol" w:hAnsi="Symbol"/>
    </w:rPr>
  </w:style>
  <w:style w:type="character" w:customStyle="1" w:styleId="WW8Num45z1">
    <w:name w:val="WW8Num45z1"/>
    <w:rPr>
      <w:rFonts w:ascii="Courier New" w:hAnsi="Courier New" w:cs="Courier New"/>
    </w:rPr>
  </w:style>
  <w:style w:type="character" w:customStyle="1" w:styleId="WW8Num45z2">
    <w:name w:val="WW8Num45z2"/>
    <w:rPr>
      <w:rFonts w:ascii="Wingdings" w:hAnsi="Wingdings"/>
    </w:rPr>
  </w:style>
  <w:style w:type="character" w:customStyle="1" w:styleId="WW8Num46z0">
    <w:name w:val="WW8Num46z0"/>
    <w:rPr>
      <w:rFonts w:ascii="Symbol" w:hAnsi="Symbol"/>
    </w:rPr>
  </w:style>
  <w:style w:type="character" w:customStyle="1" w:styleId="WW8Num46z1">
    <w:name w:val="WW8Num46z1"/>
    <w:rPr>
      <w:rFonts w:ascii="Courier New" w:hAnsi="Courier New" w:cs="Courier New"/>
    </w:rPr>
  </w:style>
  <w:style w:type="character" w:customStyle="1" w:styleId="WW8Num46z2">
    <w:name w:val="WW8Num46z2"/>
    <w:rPr>
      <w:rFonts w:ascii="Wingdings" w:hAnsi="Wingdings"/>
    </w:rPr>
  </w:style>
  <w:style w:type="character" w:customStyle="1" w:styleId="Absatz-Standardschriftart1">
    <w:name w:val="Absatz-Standardschriftart1"/>
  </w:style>
  <w:style w:type="character" w:styleId="Seitenzahl">
    <w:name w:val="page number"/>
    <w:basedOn w:val="Absatz-Standardschriftart1"/>
    <w:semiHidden/>
  </w:style>
  <w:style w:type="character" w:styleId="Hyperlink">
    <w:name w:val="Hyperlink"/>
    <w:basedOn w:val="Absatz-Standardschriftart1"/>
    <w:uiPriority w:val="99"/>
    <w:rPr>
      <w:color w:val="0000FF"/>
      <w:u w:val="single"/>
    </w:rPr>
  </w:style>
  <w:style w:type="character" w:customStyle="1" w:styleId="Funotenzeichen1">
    <w:name w:val="Fußnotenzeichen1"/>
    <w:basedOn w:val="Absatz-Standardschriftart1"/>
    <w:rPr>
      <w:vertAlign w:val="superscript"/>
    </w:rPr>
  </w:style>
  <w:style w:type="character" w:styleId="Funotenzeichen">
    <w:name w:val="footnote reference"/>
    <w:semiHidden/>
    <w:rPr>
      <w:vertAlign w:val="superscript"/>
    </w:rPr>
  </w:style>
  <w:style w:type="character" w:styleId="Endnotenzeichen">
    <w:name w:val="endnote reference"/>
    <w:semiHidden/>
    <w:rPr>
      <w:vertAlign w:val="superscript"/>
    </w:rPr>
  </w:style>
  <w:style w:type="character" w:customStyle="1" w:styleId="Endnotenzeichen1">
    <w:name w:val="Endnotenzeichen1"/>
  </w:style>
  <w:style w:type="paragraph" w:customStyle="1" w:styleId="berschrift">
    <w:name w:val="Überschrift"/>
    <w:basedOn w:val="Standard"/>
    <w:next w:val="Textkrper"/>
    <w:pPr>
      <w:keepNext/>
      <w:spacing w:before="240"/>
    </w:pPr>
    <w:rPr>
      <w:rFonts w:eastAsia="Arial Unicode MS" w:cs="Tahoma"/>
      <w:sz w:val="28"/>
      <w:szCs w:val="28"/>
    </w:rPr>
  </w:style>
  <w:style w:type="paragraph" w:styleId="Textkrper">
    <w:name w:val="Body Text"/>
    <w:basedOn w:val="Standard"/>
    <w:semiHidden/>
    <w:rPr>
      <w:sz w:val="26"/>
    </w:rPr>
  </w:style>
  <w:style w:type="paragraph" w:styleId="Liste">
    <w:name w:val="List"/>
    <w:basedOn w:val="Textkrper"/>
    <w:semiHidden/>
    <w:rPr>
      <w:rFonts w:cs="Tahoma"/>
    </w:rPr>
  </w:style>
  <w:style w:type="paragraph" w:customStyle="1" w:styleId="Beschriftung1">
    <w:name w:val="Beschriftung1"/>
    <w:basedOn w:val="Standard"/>
    <w:pPr>
      <w:suppressLineNumbers/>
      <w:spacing w:before="120"/>
    </w:pPr>
    <w:rPr>
      <w:rFonts w:cs="Tahoma"/>
      <w:i/>
      <w:iCs/>
      <w:szCs w:val="24"/>
    </w:rPr>
  </w:style>
  <w:style w:type="paragraph" w:customStyle="1" w:styleId="Verzeichnis">
    <w:name w:val="Verzeichnis"/>
    <w:basedOn w:val="Standard"/>
    <w:pPr>
      <w:suppressLineNumbers/>
    </w:pPr>
    <w:rPr>
      <w:rFonts w:cs="Tahoma"/>
    </w:rPr>
  </w:style>
  <w:style w:type="paragraph" w:styleId="Kopfzeile">
    <w:name w:val="header"/>
    <w:basedOn w:val="Standard"/>
    <w:link w:val="KopfzeileZchn"/>
    <w:uiPriority w:val="99"/>
    <w:pPr>
      <w:pBdr>
        <w:bottom w:val="single" w:sz="4" w:space="1" w:color="000000"/>
      </w:pBdr>
      <w:tabs>
        <w:tab w:val="center" w:pos="4536"/>
        <w:tab w:val="right" w:pos="9638"/>
      </w:tabs>
      <w:spacing w:after="0" w:line="100" w:lineRule="atLeast"/>
    </w:pPr>
    <w:rPr>
      <w:sz w:val="20"/>
    </w:rPr>
  </w:style>
  <w:style w:type="paragraph" w:styleId="Fuzeile">
    <w:name w:val="footer"/>
    <w:basedOn w:val="Standard"/>
    <w:link w:val="FuzeileZchn"/>
    <w:uiPriority w:val="99"/>
    <w:pPr>
      <w:pBdr>
        <w:top w:val="single" w:sz="4" w:space="1" w:color="000000"/>
      </w:pBdr>
      <w:tabs>
        <w:tab w:val="center" w:pos="4536"/>
        <w:tab w:val="right" w:pos="9638"/>
      </w:tabs>
      <w:spacing w:after="0" w:line="100" w:lineRule="atLeast"/>
    </w:pPr>
    <w:rPr>
      <w:sz w:val="18"/>
      <w:szCs w:val="18"/>
    </w:rPr>
  </w:style>
  <w:style w:type="paragraph" w:customStyle="1" w:styleId="Tabelle">
    <w:name w:val="Tabelle"/>
    <w:basedOn w:val="Standard"/>
    <w:next w:val="Standard"/>
    <w:pPr>
      <w:spacing w:after="0"/>
    </w:pPr>
  </w:style>
  <w:style w:type="paragraph" w:styleId="Verzeichnis1">
    <w:name w:val="toc 1"/>
    <w:basedOn w:val="Standard"/>
    <w:next w:val="Standard"/>
    <w:uiPriority w:val="39"/>
    <w:pPr>
      <w:keepNext/>
      <w:spacing w:before="120" w:after="60" w:line="100" w:lineRule="atLeast"/>
    </w:pPr>
  </w:style>
  <w:style w:type="paragraph" w:styleId="Verzeichnis2">
    <w:name w:val="toc 2"/>
    <w:basedOn w:val="Standard"/>
    <w:next w:val="Standard"/>
    <w:uiPriority w:val="39"/>
    <w:pPr>
      <w:spacing w:after="60" w:line="100" w:lineRule="atLeast"/>
      <w:ind w:left="221"/>
    </w:pPr>
  </w:style>
  <w:style w:type="paragraph" w:styleId="Verzeichnis3">
    <w:name w:val="toc 3"/>
    <w:basedOn w:val="Standard"/>
    <w:next w:val="Standard"/>
    <w:uiPriority w:val="39"/>
    <w:pPr>
      <w:spacing w:after="60" w:line="100" w:lineRule="atLeast"/>
      <w:ind w:left="442"/>
    </w:pPr>
  </w:style>
  <w:style w:type="paragraph" w:styleId="Verzeichnis4">
    <w:name w:val="toc 4"/>
    <w:basedOn w:val="Standard"/>
    <w:next w:val="Standard"/>
    <w:semiHidden/>
    <w:pPr>
      <w:spacing w:after="60" w:line="100" w:lineRule="atLeast"/>
      <w:ind w:left="658"/>
    </w:pPr>
  </w:style>
  <w:style w:type="paragraph" w:styleId="Verzeichnis5">
    <w:name w:val="toc 5"/>
    <w:basedOn w:val="Standard"/>
    <w:next w:val="Standard"/>
    <w:semiHidden/>
    <w:pPr>
      <w:ind w:left="880"/>
    </w:pPr>
  </w:style>
  <w:style w:type="paragraph" w:styleId="Verzeichnis6">
    <w:name w:val="toc 6"/>
    <w:basedOn w:val="Standard"/>
    <w:next w:val="Standard"/>
    <w:semiHidden/>
    <w:pPr>
      <w:ind w:left="1100"/>
    </w:pPr>
  </w:style>
  <w:style w:type="paragraph" w:styleId="Verzeichnis7">
    <w:name w:val="toc 7"/>
    <w:basedOn w:val="Standard"/>
    <w:next w:val="Standard"/>
    <w:semiHidden/>
    <w:pPr>
      <w:ind w:left="1320"/>
    </w:pPr>
  </w:style>
  <w:style w:type="paragraph" w:styleId="Verzeichnis8">
    <w:name w:val="toc 8"/>
    <w:basedOn w:val="Standard"/>
    <w:next w:val="Standard"/>
    <w:semiHidden/>
    <w:pPr>
      <w:ind w:left="1540"/>
    </w:pPr>
  </w:style>
  <w:style w:type="paragraph" w:styleId="Verzeichnis9">
    <w:name w:val="toc 9"/>
    <w:basedOn w:val="Standard"/>
    <w:next w:val="Standard"/>
    <w:semiHidden/>
    <w:pPr>
      <w:ind w:left="1760"/>
    </w:pPr>
  </w:style>
  <w:style w:type="paragraph" w:customStyle="1" w:styleId="InfoBlue">
    <w:name w:val="InfoBlue"/>
    <w:basedOn w:val="Standard"/>
    <w:next w:val="Textkrper"/>
    <w:pPr>
      <w:widowControl w:val="0"/>
      <w:spacing w:line="240" w:lineRule="atLeast"/>
    </w:pPr>
    <w:rPr>
      <w:rFonts w:ascii="Times New Roman" w:hAnsi="Times New Roman"/>
      <w:i/>
      <w:color w:val="0000FF"/>
      <w:sz w:val="20"/>
      <w:lang w:val="en-US"/>
    </w:rPr>
  </w:style>
  <w:style w:type="paragraph" w:styleId="Literaturverzeichnis">
    <w:name w:val="Bibliography"/>
    <w:basedOn w:val="Standard"/>
    <w:pPr>
      <w:ind w:left="1247" w:hanging="1247"/>
    </w:pPr>
    <w:rPr>
      <w:lang w:val="en-GB"/>
    </w:rPr>
  </w:style>
  <w:style w:type="paragraph" w:customStyle="1" w:styleId="Arbeitsnachweis">
    <w:name w:val="Arbeitsnachweis"/>
    <w:basedOn w:val="Tabelle"/>
    <w:pPr>
      <w:widowControl w:val="0"/>
      <w:spacing w:line="100" w:lineRule="atLeast"/>
    </w:pPr>
    <w:rPr>
      <w:sz w:val="16"/>
      <w:szCs w:val="16"/>
    </w:rPr>
  </w:style>
  <w:style w:type="paragraph" w:customStyle="1" w:styleId="Textkrper31">
    <w:name w:val="Textkörper 31"/>
    <w:basedOn w:val="Standard"/>
    <w:pPr>
      <w:spacing w:after="0" w:line="100" w:lineRule="atLeast"/>
      <w:jc w:val="right"/>
    </w:pPr>
    <w:rPr>
      <w:szCs w:val="24"/>
      <w:lang w:val="en-US"/>
    </w:rPr>
  </w:style>
  <w:style w:type="paragraph" w:customStyle="1" w:styleId="Textkrper21">
    <w:name w:val="Textkörper 21"/>
    <w:basedOn w:val="Standard"/>
    <w:pPr>
      <w:spacing w:after="0" w:line="100" w:lineRule="atLeast"/>
      <w:jc w:val="center"/>
    </w:pPr>
    <w:rPr>
      <w:b/>
      <w:bCs/>
      <w:szCs w:val="24"/>
    </w:rPr>
  </w:style>
  <w:style w:type="paragraph" w:customStyle="1" w:styleId="Code">
    <w:name w:val="Code"/>
    <w:basedOn w:val="Standard"/>
    <w:pPr>
      <w:spacing w:after="0" w:line="100" w:lineRule="atLeast"/>
    </w:pPr>
    <w:rPr>
      <w:rFonts w:ascii="Courier New" w:hAnsi="Courier New"/>
      <w:sz w:val="18"/>
    </w:rPr>
  </w:style>
  <w:style w:type="paragraph" w:styleId="Titel">
    <w:name w:val="Title"/>
    <w:basedOn w:val="berschrift1"/>
    <w:next w:val="Untertitel"/>
    <w:link w:val="TitelZchn"/>
    <w:qFormat/>
    <w:rsid w:val="00100E24"/>
    <w:pPr>
      <w:numPr>
        <w:numId w:val="1"/>
      </w:numPr>
      <w:tabs>
        <w:tab w:val="left" w:pos="432"/>
      </w:tabs>
    </w:pPr>
  </w:style>
  <w:style w:type="paragraph" w:styleId="Untertitel">
    <w:name w:val="Subtitle"/>
    <w:basedOn w:val="berschrift"/>
    <w:next w:val="Textkrper"/>
    <w:qFormat/>
    <w:pPr>
      <w:jc w:val="center"/>
    </w:pPr>
    <w:rPr>
      <w:i/>
      <w:iCs/>
    </w:rPr>
  </w:style>
  <w:style w:type="paragraph" w:customStyle="1" w:styleId="Bild">
    <w:name w:val="Bild"/>
    <w:basedOn w:val="Standard"/>
    <w:pPr>
      <w:spacing w:line="100" w:lineRule="atLeast"/>
      <w:jc w:val="center"/>
    </w:pPr>
  </w:style>
  <w:style w:type="paragraph" w:styleId="Funotentext">
    <w:name w:val="footnote text"/>
    <w:basedOn w:val="Standard"/>
    <w:semiHidden/>
    <w:rPr>
      <w:sz w:val="20"/>
    </w:rPr>
  </w:style>
  <w:style w:type="paragraph" w:customStyle="1" w:styleId="Inhaltsverzeichnis10">
    <w:name w:val="Inhaltsverzeichnis 10"/>
    <w:basedOn w:val="Verzeichnis"/>
    <w:pPr>
      <w:tabs>
        <w:tab w:val="right" w:leader="dot" w:pos="9637"/>
      </w:tabs>
      <w:ind w:left="2547"/>
    </w:pPr>
  </w:style>
  <w:style w:type="paragraph" w:customStyle="1" w:styleId="TabellenInhalt">
    <w:name w:val="Tabellen Inhalt"/>
    <w:basedOn w:val="Standard"/>
    <w:pPr>
      <w:suppressLineNumbers/>
    </w:pPr>
  </w:style>
  <w:style w:type="paragraph" w:customStyle="1" w:styleId="Tabellenberschrift">
    <w:name w:val="Tabellen Überschrift"/>
    <w:basedOn w:val="TabellenInhalt"/>
    <w:pPr>
      <w:jc w:val="center"/>
    </w:pPr>
    <w:rPr>
      <w:b/>
      <w:bCs/>
    </w:rPr>
  </w:style>
  <w:style w:type="paragraph" w:styleId="Sprechblasentext">
    <w:name w:val="Balloon Text"/>
    <w:basedOn w:val="Standard"/>
    <w:link w:val="SprechblasentextZchn"/>
    <w:uiPriority w:val="99"/>
    <w:semiHidden/>
    <w:unhideWhenUsed/>
    <w:rsid w:val="00D3668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36687"/>
    <w:rPr>
      <w:rFonts w:ascii="Tahoma" w:hAnsi="Tahoma" w:cs="Tahoma"/>
      <w:sz w:val="16"/>
      <w:szCs w:val="16"/>
      <w:lang w:val="de-DE" w:eastAsia="ar-SA"/>
    </w:rPr>
  </w:style>
  <w:style w:type="paragraph" w:customStyle="1" w:styleId="AbbildungTabelle">
    <w:name w:val="Abbildung/Tabelle"/>
    <w:basedOn w:val="Standard"/>
    <w:rsid w:val="00D36687"/>
    <w:pPr>
      <w:suppressAutoHyphens w:val="0"/>
      <w:jc w:val="center"/>
    </w:pPr>
    <w:rPr>
      <w:rFonts w:ascii="Times New Roman" w:hAnsi="Times New Roman"/>
      <w:b/>
      <w:sz w:val="20"/>
      <w:lang w:eastAsia="de-DE"/>
    </w:rPr>
  </w:style>
  <w:style w:type="paragraph" w:styleId="Listenabsatz">
    <w:name w:val="List Paragraph"/>
    <w:basedOn w:val="Standard"/>
    <w:uiPriority w:val="34"/>
    <w:qFormat/>
    <w:rsid w:val="00561B68"/>
    <w:pPr>
      <w:ind w:left="720"/>
      <w:contextualSpacing/>
    </w:pPr>
  </w:style>
  <w:style w:type="paragraph" w:styleId="Beschriftung">
    <w:name w:val="caption"/>
    <w:basedOn w:val="Standard"/>
    <w:next w:val="Standard"/>
    <w:uiPriority w:val="35"/>
    <w:unhideWhenUsed/>
    <w:qFormat/>
    <w:rsid w:val="00853F61"/>
    <w:pPr>
      <w:spacing w:after="200"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53F61"/>
    <w:pPr>
      <w:spacing w:after="0"/>
    </w:pPr>
  </w:style>
  <w:style w:type="paragraph" w:styleId="KeinLeerraum">
    <w:name w:val="No Spacing"/>
    <w:link w:val="KeinLeerraumZchn"/>
    <w:uiPriority w:val="1"/>
    <w:qFormat/>
    <w:rsid w:val="00A3651E"/>
    <w:rPr>
      <w:rFonts w:eastAsiaTheme="minorEastAsia" w:cstheme="minorBidi"/>
      <w:sz w:val="22"/>
      <w:szCs w:val="22"/>
      <w:lang w:val="de-DE" w:eastAsia="en-US"/>
    </w:rPr>
  </w:style>
  <w:style w:type="character" w:customStyle="1" w:styleId="KeinLeerraumZchn">
    <w:name w:val="Kein Leerraum Zchn"/>
    <w:basedOn w:val="Absatz-Standardschriftart"/>
    <w:link w:val="KeinLeerraum"/>
    <w:uiPriority w:val="1"/>
    <w:rsid w:val="00A3651E"/>
    <w:rPr>
      <w:rFonts w:eastAsiaTheme="minorEastAsia" w:cstheme="minorBidi"/>
      <w:sz w:val="22"/>
      <w:szCs w:val="22"/>
      <w:lang w:val="de-DE" w:eastAsia="en-US"/>
    </w:rPr>
  </w:style>
  <w:style w:type="character" w:customStyle="1" w:styleId="berschrift1Zchn">
    <w:name w:val="Überschrift 1 Zchn"/>
    <w:basedOn w:val="Absatz-Standardschriftart"/>
    <w:link w:val="berschrift1"/>
    <w:uiPriority w:val="9"/>
    <w:rsid w:val="0019611C"/>
    <w:rPr>
      <w:rFonts w:ascii="Arial" w:hAnsi="Arial"/>
      <w:b/>
      <w:smallCaps/>
      <w:sz w:val="32"/>
      <w:lang w:val="de-DE" w:eastAsia="ar-SA"/>
    </w:rPr>
  </w:style>
  <w:style w:type="table" w:styleId="Tabellenraster">
    <w:name w:val="Table Grid"/>
    <w:basedOn w:val="NormaleTabelle"/>
    <w:uiPriority w:val="59"/>
    <w:rsid w:val="00855FB3"/>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mschlagabsenderadresse">
    <w:name w:val="envelope return"/>
    <w:basedOn w:val="Standard"/>
    <w:rsid w:val="002859D8"/>
    <w:pPr>
      <w:suppressAutoHyphens w:val="0"/>
      <w:spacing w:after="0" w:line="240" w:lineRule="auto"/>
      <w:jc w:val="left"/>
    </w:pPr>
    <w:rPr>
      <w:rFonts w:ascii="Century Gothic" w:hAnsi="Century Gothic" w:cs="Arial"/>
      <w:bCs/>
      <w:sz w:val="18"/>
      <w:lang w:val="de-AT" w:eastAsia="de-DE"/>
    </w:rPr>
  </w:style>
  <w:style w:type="character" w:customStyle="1" w:styleId="KopfzeileZchn">
    <w:name w:val="Kopfzeile Zchn"/>
    <w:basedOn w:val="Absatz-Standardschriftart"/>
    <w:link w:val="Kopfzeile"/>
    <w:uiPriority w:val="99"/>
    <w:rsid w:val="00D46FDD"/>
    <w:rPr>
      <w:rFonts w:ascii="Arial" w:hAnsi="Arial"/>
      <w:lang w:val="de-DE" w:eastAsia="ar-SA"/>
    </w:rPr>
  </w:style>
  <w:style w:type="character" w:customStyle="1" w:styleId="FuzeileZchn">
    <w:name w:val="Fußzeile Zchn"/>
    <w:basedOn w:val="Absatz-Standardschriftart"/>
    <w:link w:val="Fuzeile"/>
    <w:uiPriority w:val="99"/>
    <w:rsid w:val="00D46FDD"/>
    <w:rPr>
      <w:rFonts w:ascii="Arial" w:hAnsi="Arial"/>
      <w:sz w:val="18"/>
      <w:szCs w:val="18"/>
      <w:lang w:val="de-DE" w:eastAsia="ar-SA"/>
    </w:rPr>
  </w:style>
  <w:style w:type="paragraph" w:styleId="Inhaltsverzeichnisberschrift">
    <w:name w:val="TOC Heading"/>
    <w:basedOn w:val="berschrift1"/>
    <w:next w:val="Standard"/>
    <w:uiPriority w:val="39"/>
    <w:unhideWhenUsed/>
    <w:qFormat/>
    <w:rsid w:val="00D46FDD"/>
    <w:pPr>
      <w:keepLines/>
      <w:numPr>
        <w:numId w:val="0"/>
      </w:numPr>
      <w:tabs>
        <w:tab w:val="clear" w:pos="1418"/>
        <w:tab w:val="clear" w:pos="2552"/>
        <w:tab w:val="clear" w:pos="4395"/>
      </w:tabs>
      <w:suppressAutoHyphens w:val="0"/>
      <w:spacing w:before="240" w:after="0" w:line="259" w:lineRule="auto"/>
      <w:jc w:val="left"/>
      <w:outlineLvl w:val="9"/>
    </w:pPr>
    <w:rPr>
      <w:rFonts w:asciiTheme="majorHAnsi" w:eastAsiaTheme="majorEastAsia" w:hAnsiTheme="majorHAnsi" w:cstheme="majorBidi"/>
      <w:b w:val="0"/>
      <w:smallCaps w:val="0"/>
      <w:color w:val="365F91" w:themeColor="accent1" w:themeShade="BF"/>
      <w:szCs w:val="32"/>
      <w:lang w:eastAsia="de-DE"/>
    </w:rPr>
  </w:style>
  <w:style w:type="character" w:customStyle="1" w:styleId="TitelZchn">
    <w:name w:val="Titel Zchn"/>
    <w:basedOn w:val="Absatz-Standardschriftart"/>
    <w:link w:val="Titel"/>
    <w:rsid w:val="00DB3DBA"/>
    <w:rPr>
      <w:rFonts w:ascii="Arial" w:hAnsi="Arial"/>
      <w:b/>
      <w:smallCaps/>
      <w:sz w:val="32"/>
      <w:lang w:val="de-DE" w:eastAsia="ar-SA"/>
    </w:rPr>
  </w:style>
  <w:style w:type="character" w:styleId="Platzhaltertext">
    <w:name w:val="Placeholder Text"/>
    <w:basedOn w:val="Absatz-Standardschriftart"/>
    <w:uiPriority w:val="99"/>
    <w:semiHidden/>
    <w:rsid w:val="00DC5AC7"/>
    <w:rPr>
      <w:color w:val="808080"/>
    </w:rPr>
  </w:style>
  <w:style w:type="paragraph" w:styleId="Index1">
    <w:name w:val="index 1"/>
    <w:basedOn w:val="Standard"/>
    <w:next w:val="Standard"/>
    <w:autoRedefine/>
    <w:uiPriority w:val="99"/>
    <w:unhideWhenUsed/>
    <w:rsid w:val="00390344"/>
    <w:pPr>
      <w:spacing w:after="0" w:line="240" w:lineRule="auto"/>
      <w:ind w:left="24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190">
      <w:bodyDiv w:val="1"/>
      <w:marLeft w:val="0"/>
      <w:marRight w:val="0"/>
      <w:marTop w:val="0"/>
      <w:marBottom w:val="0"/>
      <w:divBdr>
        <w:top w:val="none" w:sz="0" w:space="0" w:color="auto"/>
        <w:left w:val="none" w:sz="0" w:space="0" w:color="auto"/>
        <w:bottom w:val="none" w:sz="0" w:space="0" w:color="auto"/>
        <w:right w:val="none" w:sz="0" w:space="0" w:color="auto"/>
      </w:divBdr>
    </w:div>
    <w:div w:id="12339680">
      <w:bodyDiv w:val="1"/>
      <w:marLeft w:val="0"/>
      <w:marRight w:val="0"/>
      <w:marTop w:val="0"/>
      <w:marBottom w:val="0"/>
      <w:divBdr>
        <w:top w:val="none" w:sz="0" w:space="0" w:color="auto"/>
        <w:left w:val="none" w:sz="0" w:space="0" w:color="auto"/>
        <w:bottom w:val="none" w:sz="0" w:space="0" w:color="auto"/>
        <w:right w:val="none" w:sz="0" w:space="0" w:color="auto"/>
      </w:divBdr>
    </w:div>
    <w:div w:id="28262375">
      <w:bodyDiv w:val="1"/>
      <w:marLeft w:val="0"/>
      <w:marRight w:val="0"/>
      <w:marTop w:val="0"/>
      <w:marBottom w:val="0"/>
      <w:divBdr>
        <w:top w:val="none" w:sz="0" w:space="0" w:color="auto"/>
        <w:left w:val="none" w:sz="0" w:space="0" w:color="auto"/>
        <w:bottom w:val="none" w:sz="0" w:space="0" w:color="auto"/>
        <w:right w:val="none" w:sz="0" w:space="0" w:color="auto"/>
      </w:divBdr>
    </w:div>
    <w:div w:id="138965981">
      <w:bodyDiv w:val="1"/>
      <w:marLeft w:val="0"/>
      <w:marRight w:val="0"/>
      <w:marTop w:val="0"/>
      <w:marBottom w:val="0"/>
      <w:divBdr>
        <w:top w:val="none" w:sz="0" w:space="0" w:color="auto"/>
        <w:left w:val="none" w:sz="0" w:space="0" w:color="auto"/>
        <w:bottom w:val="none" w:sz="0" w:space="0" w:color="auto"/>
        <w:right w:val="none" w:sz="0" w:space="0" w:color="auto"/>
      </w:divBdr>
    </w:div>
    <w:div w:id="181212069">
      <w:bodyDiv w:val="1"/>
      <w:marLeft w:val="0"/>
      <w:marRight w:val="0"/>
      <w:marTop w:val="0"/>
      <w:marBottom w:val="0"/>
      <w:divBdr>
        <w:top w:val="none" w:sz="0" w:space="0" w:color="auto"/>
        <w:left w:val="none" w:sz="0" w:space="0" w:color="auto"/>
        <w:bottom w:val="none" w:sz="0" w:space="0" w:color="auto"/>
        <w:right w:val="none" w:sz="0" w:space="0" w:color="auto"/>
      </w:divBdr>
    </w:div>
    <w:div w:id="259918019">
      <w:bodyDiv w:val="1"/>
      <w:marLeft w:val="0"/>
      <w:marRight w:val="0"/>
      <w:marTop w:val="0"/>
      <w:marBottom w:val="0"/>
      <w:divBdr>
        <w:top w:val="none" w:sz="0" w:space="0" w:color="auto"/>
        <w:left w:val="none" w:sz="0" w:space="0" w:color="auto"/>
        <w:bottom w:val="none" w:sz="0" w:space="0" w:color="auto"/>
        <w:right w:val="none" w:sz="0" w:space="0" w:color="auto"/>
      </w:divBdr>
    </w:div>
    <w:div w:id="262153338">
      <w:bodyDiv w:val="1"/>
      <w:marLeft w:val="0"/>
      <w:marRight w:val="0"/>
      <w:marTop w:val="0"/>
      <w:marBottom w:val="0"/>
      <w:divBdr>
        <w:top w:val="none" w:sz="0" w:space="0" w:color="auto"/>
        <w:left w:val="none" w:sz="0" w:space="0" w:color="auto"/>
        <w:bottom w:val="none" w:sz="0" w:space="0" w:color="auto"/>
        <w:right w:val="none" w:sz="0" w:space="0" w:color="auto"/>
      </w:divBdr>
    </w:div>
    <w:div w:id="366877895">
      <w:bodyDiv w:val="1"/>
      <w:marLeft w:val="0"/>
      <w:marRight w:val="0"/>
      <w:marTop w:val="0"/>
      <w:marBottom w:val="0"/>
      <w:divBdr>
        <w:top w:val="none" w:sz="0" w:space="0" w:color="auto"/>
        <w:left w:val="none" w:sz="0" w:space="0" w:color="auto"/>
        <w:bottom w:val="none" w:sz="0" w:space="0" w:color="auto"/>
        <w:right w:val="none" w:sz="0" w:space="0" w:color="auto"/>
      </w:divBdr>
    </w:div>
    <w:div w:id="378213378">
      <w:bodyDiv w:val="1"/>
      <w:marLeft w:val="0"/>
      <w:marRight w:val="0"/>
      <w:marTop w:val="0"/>
      <w:marBottom w:val="0"/>
      <w:divBdr>
        <w:top w:val="none" w:sz="0" w:space="0" w:color="auto"/>
        <w:left w:val="none" w:sz="0" w:space="0" w:color="auto"/>
        <w:bottom w:val="none" w:sz="0" w:space="0" w:color="auto"/>
        <w:right w:val="none" w:sz="0" w:space="0" w:color="auto"/>
      </w:divBdr>
    </w:div>
    <w:div w:id="513499593">
      <w:bodyDiv w:val="1"/>
      <w:marLeft w:val="0"/>
      <w:marRight w:val="0"/>
      <w:marTop w:val="0"/>
      <w:marBottom w:val="0"/>
      <w:divBdr>
        <w:top w:val="none" w:sz="0" w:space="0" w:color="auto"/>
        <w:left w:val="none" w:sz="0" w:space="0" w:color="auto"/>
        <w:bottom w:val="none" w:sz="0" w:space="0" w:color="auto"/>
        <w:right w:val="none" w:sz="0" w:space="0" w:color="auto"/>
      </w:divBdr>
    </w:div>
    <w:div w:id="549460064">
      <w:bodyDiv w:val="1"/>
      <w:marLeft w:val="0"/>
      <w:marRight w:val="0"/>
      <w:marTop w:val="0"/>
      <w:marBottom w:val="0"/>
      <w:divBdr>
        <w:top w:val="none" w:sz="0" w:space="0" w:color="auto"/>
        <w:left w:val="none" w:sz="0" w:space="0" w:color="auto"/>
        <w:bottom w:val="none" w:sz="0" w:space="0" w:color="auto"/>
        <w:right w:val="none" w:sz="0" w:space="0" w:color="auto"/>
      </w:divBdr>
    </w:div>
    <w:div w:id="644285594">
      <w:bodyDiv w:val="1"/>
      <w:marLeft w:val="0"/>
      <w:marRight w:val="0"/>
      <w:marTop w:val="0"/>
      <w:marBottom w:val="0"/>
      <w:divBdr>
        <w:top w:val="none" w:sz="0" w:space="0" w:color="auto"/>
        <w:left w:val="none" w:sz="0" w:space="0" w:color="auto"/>
        <w:bottom w:val="none" w:sz="0" w:space="0" w:color="auto"/>
        <w:right w:val="none" w:sz="0" w:space="0" w:color="auto"/>
      </w:divBdr>
    </w:div>
    <w:div w:id="713626489">
      <w:bodyDiv w:val="1"/>
      <w:marLeft w:val="0"/>
      <w:marRight w:val="0"/>
      <w:marTop w:val="0"/>
      <w:marBottom w:val="0"/>
      <w:divBdr>
        <w:top w:val="none" w:sz="0" w:space="0" w:color="auto"/>
        <w:left w:val="none" w:sz="0" w:space="0" w:color="auto"/>
        <w:bottom w:val="none" w:sz="0" w:space="0" w:color="auto"/>
        <w:right w:val="none" w:sz="0" w:space="0" w:color="auto"/>
      </w:divBdr>
    </w:div>
    <w:div w:id="723408036">
      <w:bodyDiv w:val="1"/>
      <w:marLeft w:val="0"/>
      <w:marRight w:val="0"/>
      <w:marTop w:val="0"/>
      <w:marBottom w:val="0"/>
      <w:divBdr>
        <w:top w:val="none" w:sz="0" w:space="0" w:color="auto"/>
        <w:left w:val="none" w:sz="0" w:space="0" w:color="auto"/>
        <w:bottom w:val="none" w:sz="0" w:space="0" w:color="auto"/>
        <w:right w:val="none" w:sz="0" w:space="0" w:color="auto"/>
      </w:divBdr>
    </w:div>
    <w:div w:id="730926114">
      <w:bodyDiv w:val="1"/>
      <w:marLeft w:val="0"/>
      <w:marRight w:val="0"/>
      <w:marTop w:val="0"/>
      <w:marBottom w:val="0"/>
      <w:divBdr>
        <w:top w:val="none" w:sz="0" w:space="0" w:color="auto"/>
        <w:left w:val="none" w:sz="0" w:space="0" w:color="auto"/>
        <w:bottom w:val="none" w:sz="0" w:space="0" w:color="auto"/>
        <w:right w:val="none" w:sz="0" w:space="0" w:color="auto"/>
      </w:divBdr>
    </w:div>
    <w:div w:id="801849798">
      <w:bodyDiv w:val="1"/>
      <w:marLeft w:val="0"/>
      <w:marRight w:val="0"/>
      <w:marTop w:val="0"/>
      <w:marBottom w:val="0"/>
      <w:divBdr>
        <w:top w:val="none" w:sz="0" w:space="0" w:color="auto"/>
        <w:left w:val="none" w:sz="0" w:space="0" w:color="auto"/>
        <w:bottom w:val="none" w:sz="0" w:space="0" w:color="auto"/>
        <w:right w:val="none" w:sz="0" w:space="0" w:color="auto"/>
      </w:divBdr>
    </w:div>
    <w:div w:id="822549889">
      <w:bodyDiv w:val="1"/>
      <w:marLeft w:val="0"/>
      <w:marRight w:val="0"/>
      <w:marTop w:val="0"/>
      <w:marBottom w:val="0"/>
      <w:divBdr>
        <w:top w:val="none" w:sz="0" w:space="0" w:color="auto"/>
        <w:left w:val="none" w:sz="0" w:space="0" w:color="auto"/>
        <w:bottom w:val="none" w:sz="0" w:space="0" w:color="auto"/>
        <w:right w:val="none" w:sz="0" w:space="0" w:color="auto"/>
      </w:divBdr>
    </w:div>
    <w:div w:id="894660928">
      <w:bodyDiv w:val="1"/>
      <w:marLeft w:val="0"/>
      <w:marRight w:val="0"/>
      <w:marTop w:val="0"/>
      <w:marBottom w:val="0"/>
      <w:divBdr>
        <w:top w:val="none" w:sz="0" w:space="0" w:color="auto"/>
        <w:left w:val="none" w:sz="0" w:space="0" w:color="auto"/>
        <w:bottom w:val="none" w:sz="0" w:space="0" w:color="auto"/>
        <w:right w:val="none" w:sz="0" w:space="0" w:color="auto"/>
      </w:divBdr>
    </w:div>
    <w:div w:id="896940673">
      <w:bodyDiv w:val="1"/>
      <w:marLeft w:val="0"/>
      <w:marRight w:val="0"/>
      <w:marTop w:val="0"/>
      <w:marBottom w:val="0"/>
      <w:divBdr>
        <w:top w:val="none" w:sz="0" w:space="0" w:color="auto"/>
        <w:left w:val="none" w:sz="0" w:space="0" w:color="auto"/>
        <w:bottom w:val="none" w:sz="0" w:space="0" w:color="auto"/>
        <w:right w:val="none" w:sz="0" w:space="0" w:color="auto"/>
      </w:divBdr>
    </w:div>
    <w:div w:id="925728492">
      <w:bodyDiv w:val="1"/>
      <w:marLeft w:val="0"/>
      <w:marRight w:val="0"/>
      <w:marTop w:val="0"/>
      <w:marBottom w:val="0"/>
      <w:divBdr>
        <w:top w:val="none" w:sz="0" w:space="0" w:color="auto"/>
        <w:left w:val="none" w:sz="0" w:space="0" w:color="auto"/>
        <w:bottom w:val="none" w:sz="0" w:space="0" w:color="auto"/>
        <w:right w:val="none" w:sz="0" w:space="0" w:color="auto"/>
      </w:divBdr>
    </w:div>
    <w:div w:id="934360558">
      <w:bodyDiv w:val="1"/>
      <w:marLeft w:val="0"/>
      <w:marRight w:val="0"/>
      <w:marTop w:val="0"/>
      <w:marBottom w:val="0"/>
      <w:divBdr>
        <w:top w:val="none" w:sz="0" w:space="0" w:color="auto"/>
        <w:left w:val="none" w:sz="0" w:space="0" w:color="auto"/>
        <w:bottom w:val="none" w:sz="0" w:space="0" w:color="auto"/>
        <w:right w:val="none" w:sz="0" w:space="0" w:color="auto"/>
      </w:divBdr>
    </w:div>
    <w:div w:id="952976441">
      <w:bodyDiv w:val="1"/>
      <w:marLeft w:val="0"/>
      <w:marRight w:val="0"/>
      <w:marTop w:val="0"/>
      <w:marBottom w:val="0"/>
      <w:divBdr>
        <w:top w:val="none" w:sz="0" w:space="0" w:color="auto"/>
        <w:left w:val="none" w:sz="0" w:space="0" w:color="auto"/>
        <w:bottom w:val="none" w:sz="0" w:space="0" w:color="auto"/>
        <w:right w:val="none" w:sz="0" w:space="0" w:color="auto"/>
      </w:divBdr>
    </w:div>
    <w:div w:id="997466367">
      <w:bodyDiv w:val="1"/>
      <w:marLeft w:val="0"/>
      <w:marRight w:val="0"/>
      <w:marTop w:val="0"/>
      <w:marBottom w:val="0"/>
      <w:divBdr>
        <w:top w:val="none" w:sz="0" w:space="0" w:color="auto"/>
        <w:left w:val="none" w:sz="0" w:space="0" w:color="auto"/>
        <w:bottom w:val="none" w:sz="0" w:space="0" w:color="auto"/>
        <w:right w:val="none" w:sz="0" w:space="0" w:color="auto"/>
      </w:divBdr>
    </w:div>
    <w:div w:id="1039358532">
      <w:bodyDiv w:val="1"/>
      <w:marLeft w:val="0"/>
      <w:marRight w:val="0"/>
      <w:marTop w:val="0"/>
      <w:marBottom w:val="0"/>
      <w:divBdr>
        <w:top w:val="none" w:sz="0" w:space="0" w:color="auto"/>
        <w:left w:val="none" w:sz="0" w:space="0" w:color="auto"/>
        <w:bottom w:val="none" w:sz="0" w:space="0" w:color="auto"/>
        <w:right w:val="none" w:sz="0" w:space="0" w:color="auto"/>
      </w:divBdr>
    </w:div>
    <w:div w:id="1047993123">
      <w:bodyDiv w:val="1"/>
      <w:marLeft w:val="0"/>
      <w:marRight w:val="0"/>
      <w:marTop w:val="0"/>
      <w:marBottom w:val="0"/>
      <w:divBdr>
        <w:top w:val="none" w:sz="0" w:space="0" w:color="auto"/>
        <w:left w:val="none" w:sz="0" w:space="0" w:color="auto"/>
        <w:bottom w:val="none" w:sz="0" w:space="0" w:color="auto"/>
        <w:right w:val="none" w:sz="0" w:space="0" w:color="auto"/>
      </w:divBdr>
    </w:div>
    <w:div w:id="1088965328">
      <w:bodyDiv w:val="1"/>
      <w:marLeft w:val="0"/>
      <w:marRight w:val="0"/>
      <w:marTop w:val="0"/>
      <w:marBottom w:val="0"/>
      <w:divBdr>
        <w:top w:val="none" w:sz="0" w:space="0" w:color="auto"/>
        <w:left w:val="none" w:sz="0" w:space="0" w:color="auto"/>
        <w:bottom w:val="none" w:sz="0" w:space="0" w:color="auto"/>
        <w:right w:val="none" w:sz="0" w:space="0" w:color="auto"/>
      </w:divBdr>
    </w:div>
    <w:div w:id="1107585102">
      <w:bodyDiv w:val="1"/>
      <w:marLeft w:val="0"/>
      <w:marRight w:val="0"/>
      <w:marTop w:val="0"/>
      <w:marBottom w:val="0"/>
      <w:divBdr>
        <w:top w:val="none" w:sz="0" w:space="0" w:color="auto"/>
        <w:left w:val="none" w:sz="0" w:space="0" w:color="auto"/>
        <w:bottom w:val="none" w:sz="0" w:space="0" w:color="auto"/>
        <w:right w:val="none" w:sz="0" w:space="0" w:color="auto"/>
      </w:divBdr>
    </w:div>
    <w:div w:id="1185633655">
      <w:bodyDiv w:val="1"/>
      <w:marLeft w:val="0"/>
      <w:marRight w:val="0"/>
      <w:marTop w:val="0"/>
      <w:marBottom w:val="0"/>
      <w:divBdr>
        <w:top w:val="none" w:sz="0" w:space="0" w:color="auto"/>
        <w:left w:val="none" w:sz="0" w:space="0" w:color="auto"/>
        <w:bottom w:val="none" w:sz="0" w:space="0" w:color="auto"/>
        <w:right w:val="none" w:sz="0" w:space="0" w:color="auto"/>
      </w:divBdr>
    </w:div>
    <w:div w:id="1203833459">
      <w:bodyDiv w:val="1"/>
      <w:marLeft w:val="0"/>
      <w:marRight w:val="0"/>
      <w:marTop w:val="0"/>
      <w:marBottom w:val="0"/>
      <w:divBdr>
        <w:top w:val="none" w:sz="0" w:space="0" w:color="auto"/>
        <w:left w:val="none" w:sz="0" w:space="0" w:color="auto"/>
        <w:bottom w:val="none" w:sz="0" w:space="0" w:color="auto"/>
        <w:right w:val="none" w:sz="0" w:space="0" w:color="auto"/>
      </w:divBdr>
    </w:div>
    <w:div w:id="1262035136">
      <w:bodyDiv w:val="1"/>
      <w:marLeft w:val="0"/>
      <w:marRight w:val="0"/>
      <w:marTop w:val="0"/>
      <w:marBottom w:val="0"/>
      <w:divBdr>
        <w:top w:val="none" w:sz="0" w:space="0" w:color="auto"/>
        <w:left w:val="none" w:sz="0" w:space="0" w:color="auto"/>
        <w:bottom w:val="none" w:sz="0" w:space="0" w:color="auto"/>
        <w:right w:val="none" w:sz="0" w:space="0" w:color="auto"/>
      </w:divBdr>
    </w:div>
    <w:div w:id="1269194270">
      <w:bodyDiv w:val="1"/>
      <w:marLeft w:val="0"/>
      <w:marRight w:val="0"/>
      <w:marTop w:val="0"/>
      <w:marBottom w:val="0"/>
      <w:divBdr>
        <w:top w:val="none" w:sz="0" w:space="0" w:color="auto"/>
        <w:left w:val="none" w:sz="0" w:space="0" w:color="auto"/>
        <w:bottom w:val="none" w:sz="0" w:space="0" w:color="auto"/>
        <w:right w:val="none" w:sz="0" w:space="0" w:color="auto"/>
      </w:divBdr>
    </w:div>
    <w:div w:id="1308364840">
      <w:bodyDiv w:val="1"/>
      <w:marLeft w:val="0"/>
      <w:marRight w:val="0"/>
      <w:marTop w:val="0"/>
      <w:marBottom w:val="0"/>
      <w:divBdr>
        <w:top w:val="none" w:sz="0" w:space="0" w:color="auto"/>
        <w:left w:val="none" w:sz="0" w:space="0" w:color="auto"/>
        <w:bottom w:val="none" w:sz="0" w:space="0" w:color="auto"/>
        <w:right w:val="none" w:sz="0" w:space="0" w:color="auto"/>
      </w:divBdr>
    </w:div>
    <w:div w:id="1317497231">
      <w:bodyDiv w:val="1"/>
      <w:marLeft w:val="0"/>
      <w:marRight w:val="0"/>
      <w:marTop w:val="0"/>
      <w:marBottom w:val="0"/>
      <w:divBdr>
        <w:top w:val="none" w:sz="0" w:space="0" w:color="auto"/>
        <w:left w:val="none" w:sz="0" w:space="0" w:color="auto"/>
        <w:bottom w:val="none" w:sz="0" w:space="0" w:color="auto"/>
        <w:right w:val="none" w:sz="0" w:space="0" w:color="auto"/>
      </w:divBdr>
    </w:div>
    <w:div w:id="1331713135">
      <w:bodyDiv w:val="1"/>
      <w:marLeft w:val="0"/>
      <w:marRight w:val="0"/>
      <w:marTop w:val="0"/>
      <w:marBottom w:val="0"/>
      <w:divBdr>
        <w:top w:val="none" w:sz="0" w:space="0" w:color="auto"/>
        <w:left w:val="none" w:sz="0" w:space="0" w:color="auto"/>
        <w:bottom w:val="none" w:sz="0" w:space="0" w:color="auto"/>
        <w:right w:val="none" w:sz="0" w:space="0" w:color="auto"/>
      </w:divBdr>
    </w:div>
    <w:div w:id="1369602871">
      <w:bodyDiv w:val="1"/>
      <w:marLeft w:val="0"/>
      <w:marRight w:val="0"/>
      <w:marTop w:val="0"/>
      <w:marBottom w:val="0"/>
      <w:divBdr>
        <w:top w:val="none" w:sz="0" w:space="0" w:color="auto"/>
        <w:left w:val="none" w:sz="0" w:space="0" w:color="auto"/>
        <w:bottom w:val="none" w:sz="0" w:space="0" w:color="auto"/>
        <w:right w:val="none" w:sz="0" w:space="0" w:color="auto"/>
      </w:divBdr>
    </w:div>
    <w:div w:id="1415007230">
      <w:bodyDiv w:val="1"/>
      <w:marLeft w:val="0"/>
      <w:marRight w:val="0"/>
      <w:marTop w:val="0"/>
      <w:marBottom w:val="0"/>
      <w:divBdr>
        <w:top w:val="none" w:sz="0" w:space="0" w:color="auto"/>
        <w:left w:val="none" w:sz="0" w:space="0" w:color="auto"/>
        <w:bottom w:val="none" w:sz="0" w:space="0" w:color="auto"/>
        <w:right w:val="none" w:sz="0" w:space="0" w:color="auto"/>
      </w:divBdr>
    </w:div>
    <w:div w:id="1430539750">
      <w:bodyDiv w:val="1"/>
      <w:marLeft w:val="0"/>
      <w:marRight w:val="0"/>
      <w:marTop w:val="0"/>
      <w:marBottom w:val="0"/>
      <w:divBdr>
        <w:top w:val="none" w:sz="0" w:space="0" w:color="auto"/>
        <w:left w:val="none" w:sz="0" w:space="0" w:color="auto"/>
        <w:bottom w:val="none" w:sz="0" w:space="0" w:color="auto"/>
        <w:right w:val="none" w:sz="0" w:space="0" w:color="auto"/>
      </w:divBdr>
    </w:div>
    <w:div w:id="1449621948">
      <w:bodyDiv w:val="1"/>
      <w:marLeft w:val="0"/>
      <w:marRight w:val="0"/>
      <w:marTop w:val="0"/>
      <w:marBottom w:val="0"/>
      <w:divBdr>
        <w:top w:val="none" w:sz="0" w:space="0" w:color="auto"/>
        <w:left w:val="none" w:sz="0" w:space="0" w:color="auto"/>
        <w:bottom w:val="none" w:sz="0" w:space="0" w:color="auto"/>
        <w:right w:val="none" w:sz="0" w:space="0" w:color="auto"/>
      </w:divBdr>
    </w:div>
    <w:div w:id="1450858250">
      <w:bodyDiv w:val="1"/>
      <w:marLeft w:val="0"/>
      <w:marRight w:val="0"/>
      <w:marTop w:val="0"/>
      <w:marBottom w:val="0"/>
      <w:divBdr>
        <w:top w:val="none" w:sz="0" w:space="0" w:color="auto"/>
        <w:left w:val="none" w:sz="0" w:space="0" w:color="auto"/>
        <w:bottom w:val="none" w:sz="0" w:space="0" w:color="auto"/>
        <w:right w:val="none" w:sz="0" w:space="0" w:color="auto"/>
      </w:divBdr>
    </w:div>
    <w:div w:id="1478766596">
      <w:bodyDiv w:val="1"/>
      <w:marLeft w:val="0"/>
      <w:marRight w:val="0"/>
      <w:marTop w:val="0"/>
      <w:marBottom w:val="0"/>
      <w:divBdr>
        <w:top w:val="none" w:sz="0" w:space="0" w:color="auto"/>
        <w:left w:val="none" w:sz="0" w:space="0" w:color="auto"/>
        <w:bottom w:val="none" w:sz="0" w:space="0" w:color="auto"/>
        <w:right w:val="none" w:sz="0" w:space="0" w:color="auto"/>
      </w:divBdr>
    </w:div>
    <w:div w:id="1536888590">
      <w:bodyDiv w:val="1"/>
      <w:marLeft w:val="0"/>
      <w:marRight w:val="0"/>
      <w:marTop w:val="0"/>
      <w:marBottom w:val="0"/>
      <w:divBdr>
        <w:top w:val="none" w:sz="0" w:space="0" w:color="auto"/>
        <w:left w:val="none" w:sz="0" w:space="0" w:color="auto"/>
        <w:bottom w:val="none" w:sz="0" w:space="0" w:color="auto"/>
        <w:right w:val="none" w:sz="0" w:space="0" w:color="auto"/>
      </w:divBdr>
    </w:div>
    <w:div w:id="1540778264">
      <w:bodyDiv w:val="1"/>
      <w:marLeft w:val="0"/>
      <w:marRight w:val="0"/>
      <w:marTop w:val="0"/>
      <w:marBottom w:val="0"/>
      <w:divBdr>
        <w:top w:val="none" w:sz="0" w:space="0" w:color="auto"/>
        <w:left w:val="none" w:sz="0" w:space="0" w:color="auto"/>
        <w:bottom w:val="none" w:sz="0" w:space="0" w:color="auto"/>
        <w:right w:val="none" w:sz="0" w:space="0" w:color="auto"/>
      </w:divBdr>
    </w:div>
    <w:div w:id="1660964993">
      <w:bodyDiv w:val="1"/>
      <w:marLeft w:val="0"/>
      <w:marRight w:val="0"/>
      <w:marTop w:val="0"/>
      <w:marBottom w:val="0"/>
      <w:divBdr>
        <w:top w:val="none" w:sz="0" w:space="0" w:color="auto"/>
        <w:left w:val="none" w:sz="0" w:space="0" w:color="auto"/>
        <w:bottom w:val="none" w:sz="0" w:space="0" w:color="auto"/>
        <w:right w:val="none" w:sz="0" w:space="0" w:color="auto"/>
      </w:divBdr>
    </w:div>
    <w:div w:id="1669478565">
      <w:bodyDiv w:val="1"/>
      <w:marLeft w:val="0"/>
      <w:marRight w:val="0"/>
      <w:marTop w:val="0"/>
      <w:marBottom w:val="0"/>
      <w:divBdr>
        <w:top w:val="none" w:sz="0" w:space="0" w:color="auto"/>
        <w:left w:val="none" w:sz="0" w:space="0" w:color="auto"/>
        <w:bottom w:val="none" w:sz="0" w:space="0" w:color="auto"/>
        <w:right w:val="none" w:sz="0" w:space="0" w:color="auto"/>
      </w:divBdr>
    </w:div>
    <w:div w:id="1755278561">
      <w:bodyDiv w:val="1"/>
      <w:marLeft w:val="0"/>
      <w:marRight w:val="0"/>
      <w:marTop w:val="0"/>
      <w:marBottom w:val="0"/>
      <w:divBdr>
        <w:top w:val="none" w:sz="0" w:space="0" w:color="auto"/>
        <w:left w:val="none" w:sz="0" w:space="0" w:color="auto"/>
        <w:bottom w:val="none" w:sz="0" w:space="0" w:color="auto"/>
        <w:right w:val="none" w:sz="0" w:space="0" w:color="auto"/>
      </w:divBdr>
    </w:div>
    <w:div w:id="1758866180">
      <w:bodyDiv w:val="1"/>
      <w:marLeft w:val="0"/>
      <w:marRight w:val="0"/>
      <w:marTop w:val="0"/>
      <w:marBottom w:val="0"/>
      <w:divBdr>
        <w:top w:val="none" w:sz="0" w:space="0" w:color="auto"/>
        <w:left w:val="none" w:sz="0" w:space="0" w:color="auto"/>
        <w:bottom w:val="none" w:sz="0" w:space="0" w:color="auto"/>
        <w:right w:val="none" w:sz="0" w:space="0" w:color="auto"/>
      </w:divBdr>
    </w:div>
    <w:div w:id="1766145583">
      <w:bodyDiv w:val="1"/>
      <w:marLeft w:val="0"/>
      <w:marRight w:val="0"/>
      <w:marTop w:val="0"/>
      <w:marBottom w:val="0"/>
      <w:divBdr>
        <w:top w:val="none" w:sz="0" w:space="0" w:color="auto"/>
        <w:left w:val="none" w:sz="0" w:space="0" w:color="auto"/>
        <w:bottom w:val="none" w:sz="0" w:space="0" w:color="auto"/>
        <w:right w:val="none" w:sz="0" w:space="0" w:color="auto"/>
      </w:divBdr>
    </w:div>
    <w:div w:id="1768385603">
      <w:bodyDiv w:val="1"/>
      <w:marLeft w:val="0"/>
      <w:marRight w:val="0"/>
      <w:marTop w:val="0"/>
      <w:marBottom w:val="0"/>
      <w:divBdr>
        <w:top w:val="none" w:sz="0" w:space="0" w:color="auto"/>
        <w:left w:val="none" w:sz="0" w:space="0" w:color="auto"/>
        <w:bottom w:val="none" w:sz="0" w:space="0" w:color="auto"/>
        <w:right w:val="none" w:sz="0" w:space="0" w:color="auto"/>
      </w:divBdr>
    </w:div>
    <w:div w:id="1777409986">
      <w:bodyDiv w:val="1"/>
      <w:marLeft w:val="0"/>
      <w:marRight w:val="0"/>
      <w:marTop w:val="0"/>
      <w:marBottom w:val="0"/>
      <w:divBdr>
        <w:top w:val="none" w:sz="0" w:space="0" w:color="auto"/>
        <w:left w:val="none" w:sz="0" w:space="0" w:color="auto"/>
        <w:bottom w:val="none" w:sz="0" w:space="0" w:color="auto"/>
        <w:right w:val="none" w:sz="0" w:space="0" w:color="auto"/>
      </w:divBdr>
    </w:div>
    <w:div w:id="1794131662">
      <w:bodyDiv w:val="1"/>
      <w:marLeft w:val="0"/>
      <w:marRight w:val="0"/>
      <w:marTop w:val="0"/>
      <w:marBottom w:val="0"/>
      <w:divBdr>
        <w:top w:val="none" w:sz="0" w:space="0" w:color="auto"/>
        <w:left w:val="none" w:sz="0" w:space="0" w:color="auto"/>
        <w:bottom w:val="none" w:sz="0" w:space="0" w:color="auto"/>
        <w:right w:val="none" w:sz="0" w:space="0" w:color="auto"/>
      </w:divBdr>
    </w:div>
    <w:div w:id="1813063581">
      <w:bodyDiv w:val="1"/>
      <w:marLeft w:val="0"/>
      <w:marRight w:val="0"/>
      <w:marTop w:val="0"/>
      <w:marBottom w:val="0"/>
      <w:divBdr>
        <w:top w:val="none" w:sz="0" w:space="0" w:color="auto"/>
        <w:left w:val="none" w:sz="0" w:space="0" w:color="auto"/>
        <w:bottom w:val="none" w:sz="0" w:space="0" w:color="auto"/>
        <w:right w:val="none" w:sz="0" w:space="0" w:color="auto"/>
      </w:divBdr>
    </w:div>
    <w:div w:id="1852261625">
      <w:bodyDiv w:val="1"/>
      <w:marLeft w:val="0"/>
      <w:marRight w:val="0"/>
      <w:marTop w:val="0"/>
      <w:marBottom w:val="0"/>
      <w:divBdr>
        <w:top w:val="none" w:sz="0" w:space="0" w:color="auto"/>
        <w:left w:val="none" w:sz="0" w:space="0" w:color="auto"/>
        <w:bottom w:val="none" w:sz="0" w:space="0" w:color="auto"/>
        <w:right w:val="none" w:sz="0" w:space="0" w:color="auto"/>
      </w:divBdr>
    </w:div>
    <w:div w:id="1880436346">
      <w:bodyDiv w:val="1"/>
      <w:marLeft w:val="0"/>
      <w:marRight w:val="0"/>
      <w:marTop w:val="0"/>
      <w:marBottom w:val="0"/>
      <w:divBdr>
        <w:top w:val="none" w:sz="0" w:space="0" w:color="auto"/>
        <w:left w:val="none" w:sz="0" w:space="0" w:color="auto"/>
        <w:bottom w:val="none" w:sz="0" w:space="0" w:color="auto"/>
        <w:right w:val="none" w:sz="0" w:space="0" w:color="auto"/>
      </w:divBdr>
    </w:div>
    <w:div w:id="1933732115">
      <w:bodyDiv w:val="1"/>
      <w:marLeft w:val="0"/>
      <w:marRight w:val="0"/>
      <w:marTop w:val="0"/>
      <w:marBottom w:val="0"/>
      <w:divBdr>
        <w:top w:val="none" w:sz="0" w:space="0" w:color="auto"/>
        <w:left w:val="none" w:sz="0" w:space="0" w:color="auto"/>
        <w:bottom w:val="none" w:sz="0" w:space="0" w:color="auto"/>
        <w:right w:val="none" w:sz="0" w:space="0" w:color="auto"/>
      </w:divBdr>
    </w:div>
    <w:div w:id="1936092263">
      <w:bodyDiv w:val="1"/>
      <w:marLeft w:val="0"/>
      <w:marRight w:val="0"/>
      <w:marTop w:val="0"/>
      <w:marBottom w:val="0"/>
      <w:divBdr>
        <w:top w:val="none" w:sz="0" w:space="0" w:color="auto"/>
        <w:left w:val="none" w:sz="0" w:space="0" w:color="auto"/>
        <w:bottom w:val="none" w:sz="0" w:space="0" w:color="auto"/>
        <w:right w:val="none" w:sz="0" w:space="0" w:color="auto"/>
      </w:divBdr>
    </w:div>
    <w:div w:id="2037657714">
      <w:bodyDiv w:val="1"/>
      <w:marLeft w:val="0"/>
      <w:marRight w:val="0"/>
      <w:marTop w:val="0"/>
      <w:marBottom w:val="0"/>
      <w:divBdr>
        <w:top w:val="none" w:sz="0" w:space="0" w:color="auto"/>
        <w:left w:val="none" w:sz="0" w:space="0" w:color="auto"/>
        <w:bottom w:val="none" w:sz="0" w:space="0" w:color="auto"/>
        <w:right w:val="none" w:sz="0" w:space="0" w:color="auto"/>
      </w:divBdr>
    </w:div>
    <w:div w:id="2045905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footer" Target="footer9.xml"/><Relationship Id="rId39" Type="http://schemas.openxmlformats.org/officeDocument/2006/relationships/image" Target="media/image16.png"/><Relationship Id="rId21" Type="http://schemas.openxmlformats.org/officeDocument/2006/relationships/header" Target="header8.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footer" Target="footer10.xml"/><Relationship Id="rId55" Type="http://schemas.openxmlformats.org/officeDocument/2006/relationships/footer" Target="footer13.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6.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hyperlink" Target="mailto:root@patrickedelmann.com" TargetMode="External"/><Relationship Id="rId53" Type="http://schemas.openxmlformats.org/officeDocument/2006/relationships/hyperlink" Target="file:///C:\Users\pedel\OneDrive\Dokumente\HTL\5AHEL\Diplomarbeit\Diplomarbeit.docx" TargetMode="External"/><Relationship Id="rId58" Type="http://schemas.openxmlformats.org/officeDocument/2006/relationships/footer" Target="footer16.xml"/><Relationship Id="rId5" Type="http://schemas.openxmlformats.org/officeDocument/2006/relationships/webSettings" Target="webSettings.xml"/><Relationship Id="rId61" Type="http://schemas.openxmlformats.org/officeDocument/2006/relationships/footer" Target="footer18.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hyperlink" Target="https://www.heise.de/download/product/virtualbox-40385/download" TargetMode="External"/><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footer" Target="footer14.xml"/><Relationship Id="rId8" Type="http://schemas.openxmlformats.org/officeDocument/2006/relationships/header" Target="header1.xml"/><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header" Target="head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1.png"/><Relationship Id="rId59" Type="http://schemas.openxmlformats.org/officeDocument/2006/relationships/footer" Target="footer17.xml"/><Relationship Id="rId20" Type="http://schemas.openxmlformats.org/officeDocument/2006/relationships/footer" Target="footer6.xml"/><Relationship Id="rId41" Type="http://schemas.openxmlformats.org/officeDocument/2006/relationships/image" Target="media/image18.png"/><Relationship Id="rId54" Type="http://schemas.openxmlformats.org/officeDocument/2006/relationships/hyperlink" Target="file:///C:\Users\pedel\OneDrive\Dokumente\HTL\5AHEL\Diplomarbeit\Diplomarbeit.docx"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yperlink" Target="https://ubuntu.com/download/server" TargetMode="External"/><Relationship Id="rId36" Type="http://schemas.openxmlformats.org/officeDocument/2006/relationships/image" Target="media/image13.png"/><Relationship Id="rId49" Type="http://schemas.openxmlformats.org/officeDocument/2006/relationships/header" Target="header10.xml"/><Relationship Id="rId57" Type="http://schemas.openxmlformats.org/officeDocument/2006/relationships/footer" Target="footer15.xml"/><Relationship Id="rId10" Type="http://schemas.openxmlformats.org/officeDocument/2006/relationships/header" Target="header3.xml"/><Relationship Id="rId31" Type="http://schemas.openxmlformats.org/officeDocument/2006/relationships/image" Target="media/image8.png"/><Relationship Id="rId44" Type="http://schemas.openxmlformats.org/officeDocument/2006/relationships/hyperlink" Target="mailto:some-person@some-other-server.com" TargetMode="External"/><Relationship Id="rId52" Type="http://schemas.openxmlformats.org/officeDocument/2006/relationships/footer" Target="footer12.xml"/><Relationship Id="rId60"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sche Referenz" Version="1987">
  <b:Source>
    <b:Tag>Pat23</b:Tag>
    <b:SourceType>InternetSite</b:SourceType>
    <b:Guid>{803E4589-5661-470E-93AB-4C604B9C8389}</b:Guid>
    <b:Author>
      <b:Author>
        <b:NameList>
          <b:Person>
            <b:Last>Edelmann</b:Last>
            <b:First>Patrick</b:First>
          </b:Person>
        </b:NameList>
      </b:Author>
    </b:Author>
    <b:Title>GitHub</b:Title>
    <b:YearAccessed>2023</b:YearAccessed>
    <b:MonthAccessed>März</b:MonthAccessed>
    <b:DayAccessed>18</b:DayAccessed>
    <b:URL>https://github.com/Patrick2345564/Diplomarbeit-.git</b:URL>
    <b:RefOrder>1</b:RefOrder>
  </b:Source>
  <b:Source>
    <b:Tag>Gär22</b:Tag>
    <b:SourceType>InternetSite</b:SourceType>
    <b:Guid>{6D034CA3-ACB4-4B5A-B4D1-0CEABC3DA749}</b:Guid>
    <b:Author>
      <b:Author>
        <b:NameList>
          <b:Person>
            <b:Last>Gärtner</b:Last>
            <b:First>Christoph</b:First>
          </b:Person>
        </b:NameList>
      </b:Author>
    </b:Author>
    <b:Title>Wintotal</b:Title>
    <b:Year>2022</b:Year>
    <b:YearAccessed>2022</b:YearAccessed>
    <b:MonthAccessed>Oktober</b:MonthAccessed>
    <b:DayAccessed>15</b:DayAccessed>
    <b:URL>https://www.wintotal.de/virtueller-server/</b:URL>
    <b:RefOrder>2</b:RefOrder>
  </b:Source>
  <b:Source>
    <b:Tag>Han23</b:Tag>
    <b:SourceType>InternetSite</b:SourceType>
    <b:Guid>{87B55084-9F55-4310-A483-0F2051DFB3BE}</b:Guid>
    <b:Author>
      <b:Author>
        <b:NameList>
          <b:Person>
            <b:Last>Handrich</b:Last>
            <b:First>Michael</b:First>
          </b:Person>
        </b:NameList>
      </b:Author>
    </b:Author>
    <b:Title>Wikipedia</b:Title>
    <b:YearAccessed>2023</b:YearAccessed>
    <b:MonthAccessed>Februar</b:MonthAccessed>
    <b:DayAccessed>21</b:DayAccessed>
    <b:URL>https://de.wikipedia.org/w/index.php?title=Logical_Volume_Manager&amp;oldid=230227084</b:URL>
    <b:RefOrder>3</b:RefOrder>
  </b:Source>
  <b:Source>
    <b:Tag>Tor22</b:Tag>
    <b:SourceType>InternetSite</b:SourceType>
    <b:Guid>{00A6FA41-8ED4-433D-B016-CE8F37DAB86F}</b:Guid>
    <b:Author>
      <b:Author>
        <b:NameList>
          <b:Person>
            <b:Last>Torsten</b:Last>
            <b:First>Franz</b:First>
          </b:Person>
        </b:NameList>
      </b:Author>
    </b:Author>
    <b:Title>wiki.ubuntuuser</b:Title>
    <b:YearAccessed>2022</b:YearAccessed>
    <b:MonthAccessed>Oktober</b:MonthAccessed>
    <b:DayAccessed>19</b:DayAccessed>
    <b:URL>https://wiki.ubuntuusers.de/APT/</b:URL>
    <b:RefOrder>4</b:RefOrder>
  </b:Source>
  <b:Source>
    <b:Tag>Fra22</b:Tag>
    <b:SourceType>InternetSite</b:SourceType>
    <b:Guid>{93866385-C8E8-40AC-8662-E6008E0F0001}</b:Guid>
    <b:Title>wiki.ubuntuuser</b:Title>
    <b:YearAccessed>2022</b:YearAccessed>
    <b:MonthAccessed>November</b:MonthAccessed>
    <b:DayAccessed>29</b:DayAccessed>
    <b:URL>https://wiki.ubuntuusers.de/ISC-DHCPD/</b:URL>
    <b:Author>
      <b:Author>
        <b:NameList>
          <b:Person>
            <b:Last>Torsten</b:Last>
            <b:First>Franz</b:First>
          </b:Person>
        </b:NameList>
      </b:Author>
    </b:Author>
    <b:RefOrder>5</b:RefOrder>
  </b:Source>
  <b:Source>
    <b:Tag>wik22</b:Tag>
    <b:SourceType>InternetSite</b:SourceType>
    <b:Guid>{2061EFEF-2C59-40C2-8657-01B2DDBEEF74}</b:Guid>
    <b:Title>wiki.ubuntuuser</b:Title>
    <b:YearAccessed>2022</b:YearAccessed>
    <b:MonthAccessed>November</b:MonthAccessed>
    <b:DayAccessed>15</b:DayAccessed>
    <b:URL>https://wiki.ubuntuusers.de/snap/</b:URL>
    <b:Author>
      <b:Author>
        <b:NameList>
          <b:Person>
            <b:Last>Torsten</b:Last>
            <b:First>Franz</b:First>
          </b:Person>
        </b:NameList>
      </b:Author>
    </b:Author>
    <b:RefOrder>6</b:RefOrder>
  </b:Source>
  <b:Source>
    <b:Tag>Tor221</b:Tag>
    <b:SourceType>InternetSite</b:SourceType>
    <b:Guid>{D75104FA-D865-4D3D-8828-B6A47FE5CA78}</b:Guid>
    <b:Author>
      <b:Author>
        <b:NameList>
          <b:Person>
            <b:Last>Torsten</b:Last>
            <b:First>Franz</b:First>
          </b:Person>
        </b:NameList>
      </b:Author>
    </b:Author>
    <b:Title>wiki.ubuntuuser</b:Title>
    <b:YearAccessed>2022</b:YearAccessed>
    <b:MonthAccessed>Oktober</b:MonthAccessed>
    <b:DayAccessed>25</b:DayAccessed>
    <b:URL>https://forum.ubuntuusers.de/topic/fehler-in-der-isc-dhcp-server-conf/#post-7081483</b:URL>
    <b:RefOrder>7</b:RefOrder>
  </b:Source>
  <b:Source>
    <b:Tag>Jon22</b:Tag>
    <b:SourceType>InternetSite</b:SourceType>
    <b:Guid>{2F6FEA40-EC39-4AFF-9F9F-C702FCAC062E}</b:Guid>
    <b:Title>Computerwoche</b:Title>
    <b:YearAccessed>2022</b:YearAccessed>
    <b:MonthAccessed>November</b:MonthAccessed>
    <b:DayAccessed>1</b:DayAccessed>
    <b:URL>https://www.tecchannel.de/a/vier-tricks-gegen-linux-netzwerkprobleme,2075503</b:URL>
    <b:Author>
      <b:Author>
        <b:NameList>
          <b:Person>
            <b:Last>Triebel</b:Last>
            <b:First>Jonas</b:First>
          </b:Person>
        </b:NameList>
      </b:Author>
    </b:Author>
    <b:RefOrder>8</b:RefOrder>
  </b:Source>
  <b:Source>
    <b:Tag>Mon22</b:Tag>
    <b:SourceType>InternetSite</b:SourceType>
    <b:Guid>{7C95439F-AF8B-4C8E-A598-838A95D606B6}</b:Guid>
    <b:Title>foerdermittel-wissenswert</b:Title>
    <b:YearAccessed>2022</b:YearAccessed>
    <b:MonthAccessed>September</b:MonthAccessed>
    <b:DayAccessed>8</b:DayAccessed>
    <b:URL>https://foerdermittel-wissenswert.de/so-schreibst-du-ein-konzept/</b:URL>
    <b:Author>
      <b:Author>
        <b:NameList>
          <b:Person>
            <b:Last>Vog</b:Last>
            <b:First>Monika</b:First>
          </b:Person>
        </b:NameList>
      </b:Author>
    </b:Author>
    <b:RefOrder>9</b:RefOrder>
  </b:Source>
  <b:Source>
    <b:Tag>Wie22</b:Tag>
    <b:SourceType>InternetSite</b:SourceType>
    <b:Guid>{5FB71C4F-B452-4483-879B-734C45CF1352}</b:Guid>
    <b:Author>
      <b:Author>
        <b:NameList>
          <b:Person>
            <b:Last>Wienströer</b:Last>
            <b:First>Stefan</b:First>
          </b:Person>
        </b:NameList>
      </b:Author>
    </b:Author>
    <b:Title>a-coding-project</b:Title>
    <b:YearAccessed>2022</b:YearAccessed>
    <b:MonthAccessed>Dezember</b:MonthAccessed>
    <b:DayAccessed>14</b:DayAccessed>
    <b:URL>https://www.a-coding-project.de/ratgeber/virtualisierung/ubuntu-server-installation-auf-virtualbox</b:URL>
    <b:RefOrder>10</b:RefOrder>
  </b:Source>
  <b:Source>
    <b:Tag>Mru22</b:Tag>
    <b:SourceType>InternetSite</b:SourceType>
    <b:Guid>{F613401B-7281-4781-971C-20ECF7EF2007}</b:Guid>
    <b:Author>
      <b:Author>
        <b:NameList>
          <b:Person>
            <b:Last>Mrugalski</b:Last>
            <b:First>Tomek</b:First>
          </b:Person>
        </b:NameList>
      </b:Author>
    </b:Author>
    <b:Title>internet system consortium</b:Title>
    <b:YearAccessed>2022</b:YearAccessed>
    <b:MonthAccessed>Dezember</b:MonthAccessed>
    <b:DayAccessed>11</b:DayAccessed>
    <b:URL>https://www.isc.org/dhcphistory/</b:URL>
    <b:RefOrder>11</b:RefOrder>
  </b:Source>
  <b:Source>
    <b:Tag>Bre23</b:Tag>
    <b:SourceType>InternetSite</b:SourceType>
    <b:Guid>{389CC508-B1D7-4F63-8DC2-6D7E7E8AB2EB}</b:Guid>
    <b:Author>
      <b:Author>
        <b:NameList>
          <b:Person>
            <b:Last>Brehm</b:Last>
            <b:First>Till</b:First>
          </b:Person>
        </b:NameList>
      </b:Author>
    </b:Author>
    <b:Title>How to Forge</b:Title>
    <b:YearAccessed>2023</b:YearAccessed>
    <b:MonthAccessed>Jänner</b:MonthAccessed>
    <b:DayAccessed>23</b:DayAccessed>
    <b:URL>https://www.howtoforge.de/anleitung/wie-man-einen-dhcp-server-unter-ubuntu-20-04-installiert-und-konfiguriert/</b:URL>
    <b:RefOrder>12</b:RefOrder>
  </b:Source>
  <b:Source>
    <b:Tag>Uwe23</b:Tag>
    <b:SourceType>InternetSite</b:SourceType>
    <b:Guid>{906D91B8-22D2-4ECE-9AC3-1C76A7A56E71}</b:Guid>
    <b:Title>Wikipedia</b:Title>
    <b:YearAccessed>2023</b:YearAccessed>
    <b:MonthAccessed>Jänner</b:MonthAccessed>
    <b:DayAccessed>5</b:DayAccessed>
    <b:URL>https://de.wikipedia.org/w/index.php?title=Peg_DHCP&amp;oldid=211007210</b:URL>
    <b:Author>
      <b:Author>
        <b:NameList>
          <b:Person>
            <b:Last>Hermann</b:Last>
            <b:First>Uwe</b:First>
          </b:Person>
        </b:NameList>
      </b:Author>
    </b:Author>
    <b:RefOrder>13</b:RefOrder>
  </b:Source>
  <b:Source>
    <b:Tag>And23</b:Tag>
    <b:SourceType>InternetSite</b:SourceType>
    <b:Guid>{40AECCFA-6031-44AC-85D4-5D780E2F4DF5}</b:Guid>
    <b:Title>Wikipedia</b:Title>
    <b:YearAccessed>2023</b:YearAccessed>
    <b:MonthAccessed>Februar</b:MonthAccessed>
    <b:DayAccessed>12</b:DayAccessed>
    <b:URL>https://de.wikipedia.org/w/index.php?title=Internet_Protocol_over_Avian_Carriers&amp;oldid=228505943</b:URL>
    <b:Author>
      <b:Author>
        <b:NameList>
          <b:Person>
            <b:Last>Heidemann</b:Last>
            <b:First>Andreas</b:First>
          </b:Person>
        </b:NameList>
      </b:Author>
    </b:Author>
    <b:RefOrder>14</b:RefOrder>
  </b:Source>
  <b:Source>
    <b:Tag>Mes22</b:Tag>
    <b:SourceType>InternetSite</b:SourceType>
    <b:Guid>{53DF8FE2-459E-41F8-88A7-C0FBEB80A3B2}</b:Guid>
    <b:Author>
      <b:Author>
        <b:NameList>
          <b:Person>
            <b:Last>Meschede</b:Last>
            <b:First>Alwin</b:First>
            <b:Middle>von</b:Middle>
          </b:Person>
        </b:NameList>
      </b:Author>
    </b:Author>
    <b:Title>Wikipedia</b:Title>
    <b:YearAccessed>2022</b:YearAccessed>
    <b:MonthAccessed>November</b:MonthAccessed>
    <b:DayAccessed>3</b:DayAccessed>
    <b:URL>https://de.wikipedia.org/w/index.php?title=Dynamic_Host_Configuration_Protocol&amp;oldid=229441192</b:URL>
    <b:RefOrder>15</b:RefOrder>
  </b:Source>
  <b:Source>
    <b:Tag>Dan23</b:Tag>
    <b:SourceType>InternetSite</b:SourceType>
    <b:Guid>{1694C866-6361-4352-880D-AAFD3938124E}</b:Guid>
    <b:Title>Wikipedia</b:Title>
    <b:YearAccessed>2023</b:YearAccessed>
    <b:MonthAccessed>September </b:MonthAccessed>
    <b:DayAccessed>9</b:DayAccessed>
    <b:URL>https://de.wikipedia.org/w/index.php?title=Digital_Equipment_Corporation&amp;oldid=225628639</b:URL>
    <b:Author>
      <b:Author>
        <b:NameList>
          <b:Person>
            <b:Last>Toschläger</b:Last>
            <b:First>Daniel</b:First>
          </b:Person>
        </b:NameList>
      </b:Author>
    </b:Author>
    <b:RefOrder>16</b:RefOrder>
  </b:Source>
  <b:Source>
    <b:Tag>DrI22</b:Tag>
    <b:SourceType>InternetSite</b:SourceType>
    <b:Guid>{DBEA379B-0241-4017-A41E-408B634AD069}</b:Guid>
    <b:Title>Wikipedia</b:Title>
    <b:YearAccessed>2022</b:YearAccessed>
    <b:MonthAccessed>November</b:MonthAccessed>
    <b:DayAccessed>27</b:DayAccessed>
    <b:URL>https://de.wikipedia.org/w/index.php?title=Virtual_Address_eXtension&amp;oldid=224221046</b:URL>
    <b:Author>
      <b:Author>
        <b:NameList>
          <b:Person>
            <b:Last>Borys</b:Last>
            <b:First>Dr.-Ing.</b:First>
            <b:Middle>Bernd-Burkhard</b:Middle>
          </b:Person>
        </b:NameList>
      </b:Author>
    </b:Author>
    <b:RefOrder>17</b:RefOrder>
  </b:Source>
  <b:Source>
    <b:Tag>Jus23</b:Tag>
    <b:SourceType>InternetSite</b:SourceType>
    <b:Guid>{9D8CD353-5477-4518-BAF5-09B1CC2EC728}</b:Guid>
    <b:Author>
      <b:Author>
        <b:NameList>
          <b:Person>
            <b:Last>Sane</b:Last>
            <b:First>Justin</b:First>
          </b:Person>
        </b:NameList>
      </b:Author>
    </b:Author>
    <b:Title>Wikipedia</b:Title>
    <b:YearAccessed>2023</b:YearAccessed>
    <b:MonthAccessed>Februar</b:MonthAccessed>
    <b:DayAccessed>20</b:DayAccessed>
    <b:URL>https://de.wikipedia.org/w/index.php?title=Berkeley_Software_Distribution&amp;oldid=227263840</b:URL>
    <b:RefOrder>18</b:RefOrder>
  </b:Source>
  <b:Source>
    <b:Tag>Mat22</b:Tag>
    <b:SourceType>InternetSite</b:SourceType>
    <b:Guid>{38B71D0C-2501-439D-8A3D-8ADF73154F76}</b:Guid>
    <b:Author>
      <b:Author>
        <b:NameList>
          <b:Person>
            <b:Last>Bacher</b:Last>
            <b:First>Mathias</b:First>
          </b:Person>
        </b:NameList>
      </b:Author>
    </b:Author>
    <b:Title>Wikipedia</b:Title>
    <b:YearAccessed>2022</b:YearAccessed>
    <b:MonthAccessed>Dezember</b:MonthAccessed>
    <b:DayAccessed>31</b:DayAccessed>
    <b:URL>https://de.wikipedia.org/w/index.php?title=AT%26T&amp;oldid=230973229</b:URL>
    <b:RefOrder>19</b:RefOrder>
  </b:Source>
  <b:Source>
    <b:Tag>Mic23</b:Tag>
    <b:SourceType>InternetSite</b:SourceType>
    <b:Guid>{C7B704A2-BA1E-447A-A8FC-30D61C613916}</b:Guid>
    <b:Title>Wikipedia</b:Title>
    <b:YearAccessed>2023</b:YearAccessed>
    <b:MonthAccessed>Februar</b:MonthAccessed>
    <b:DayAccessed>18</b:DayAccessed>
    <b:URL>https://de.wikipedia.org/w/index.php?title=GNU_General_Public_License&amp;oldid=229042794</b:URL>
    <b:Author>
      <b:Author>
        <b:NameList>
          <b:Person>
            <b:Last>Schoenitzer</b:Last>
            <b:First>Michael</b:First>
          </b:Person>
        </b:NameList>
      </b:Author>
    </b:Author>
    <b:RefOrder>20</b:RefOrder>
  </b:Source>
  <b:Source>
    <b:Tag>Bie22</b:Tag>
    <b:SourceType>InternetSite</b:SourceType>
    <b:Guid>{FF10D65C-1535-4016-8257-10AEC935F2A4}</b:Guid>
    <b:Author>
      <b:Author>
        <b:NameList>
          <b:Person>
            <b:Last>Bieling</b:Last>
            <b:First>Manuel</b:First>
          </b:Person>
        </b:NameList>
      </b:Author>
    </b:Author>
    <b:Title>Wikipedia</b:Title>
    <b:YearAccessed>2022</b:YearAccessed>
    <b:MonthAccessed>Oktober</b:MonthAccessed>
    <b:DayAccessed>7</b:DayAccessed>
    <b:URL>https://de.wikipedia.org/w/index.php?title=Netcat&amp;oldid=229870997</b:URL>
    <b:RefOrder>21</b:RefOrder>
  </b:Source>
  <b:Source>
    <b:Tag>Sim23</b:Tag>
    <b:SourceType>InternetSite</b:SourceType>
    <b:Guid>{CFEF425E-4460-4546-ADC9-86C29D2A1749}</b:Guid>
    <b:Author>
      <b:Author>
        <b:NameList>
          <b:Person>
            <b:Last>Legner</b:Last>
            <b:First>Simon</b:First>
          </b:Person>
        </b:NameList>
      </b:Author>
    </b:Author>
    <b:Title>Wikipedia</b:Title>
    <b:YearAccessed>2023</b:YearAccessed>
    <b:MonthAccessed>Jänner</b:MonthAccessed>
    <b:DayAccessed>1</b:DayAccessed>
    <b:URL>https://de.wikipedia.org/w/index.php?title=Python_(Programmiersprache)&amp;oldid=230916422</b:URL>
    <b:RefOrder>22</b:RefOrder>
  </b:Source>
  <b:Source>
    <b:Tag>Mar22</b:Tag>
    <b:SourceType>InternetSite</b:SourceType>
    <b:Guid>{127CAE27-0A64-44C3-882C-74221C661D11}</b:Guid>
    <b:Author>
      <b:Author>
        <b:NameList>
          <b:Person>
            <b:Last>Kadelke</b:Last>
            <b:First>Markus</b:First>
          </b:Person>
        </b:NameList>
      </b:Author>
    </b:Author>
    <b:Title>Ionos</b:Title>
    <b:YearAccessed>2022</b:YearAccessed>
    <b:MonthAccessed>Oktober</b:MonthAccessed>
    <b:DayAccessed>15</b:DayAccessed>
    <b:URL>https://www.ionos.at/digitalguide/e-mail/e-mail-technik/postfix-mail-server-mit-dovecot-und-squirrelmail-auf-ubuntu/</b:URL>
    <b:RefOrder>23</b:RefOrder>
  </b:Source>
  <b:Source>
    <b:Tag>Wik22</b:Tag>
    <b:SourceType>InternetSite</b:SourceType>
    <b:Guid>{ABE67901-705F-427E-9D30-1D844DF268FD}</b:Guid>
    <b:Title>Wikipedia</b:Title>
    <b:YearAccessed>2022</b:YearAccessed>
    <b:MonthAccessed>Dezember</b:MonthAccessed>
    <b:DayAccessed>3</b:DayAccessed>
    <b:URL>https://de.wikipedia.org/w/index.php?title=Sudo&amp;oldid=225307113</b:URL>
    <b:Author>
      <b:Author>
        <b:NameList>
          <b:Person>
            <b:Last>Ladenthin</b:Last>
            <b:First>Bernard</b:First>
          </b:Person>
        </b:NameList>
      </b:Author>
    </b:Author>
    <b:RefOrder>24</b:RefOrder>
  </b:Source>
  <b:Source>
    <b:Tag>Dan22</b:Tag>
    <b:SourceType>InternetSite</b:SourceType>
    <b:Guid>{F4BCA239-7AC5-4558-9500-913A7AF1B975}</b:Guid>
    <b:Title>phoenixnap</b:Title>
    <b:YearAccessed>2022</b:YearAccessed>
    <b:MonthAccessed>September</b:MonthAccessed>
    <b:DayAccessed>16</b:DayAccessed>
    <b:URL>https://phoenixnap.com/kb/useradd-vs-adduser</b:URL>
    <b:Author>
      <b:Author>
        <b:NameList>
          <b:Person>
            <b:Last>Dancuk</b:Last>
            <b:First>Milicia</b:First>
          </b:Person>
        </b:NameList>
      </b:Author>
    </b:Author>
    <b:RefOrder>25</b:RefOrder>
  </b:Source>
</b:Sources>
</file>

<file path=customXml/itemProps1.xml><?xml version="1.0" encoding="utf-8"?>
<ds:datastoreItem xmlns:ds="http://schemas.openxmlformats.org/officeDocument/2006/customXml" ds:itemID="{048EF382-2FE5-4CAD-8D33-AE599C8A7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9497</Words>
  <Characters>59836</Characters>
  <Application>Microsoft Office Word</Application>
  <DocSecurity>0</DocSecurity>
  <Lines>498</Lines>
  <Paragraphs>138</Paragraphs>
  <ScaleCrop>false</ScaleCrop>
  <HeadingPairs>
    <vt:vector size="2" baseType="variant">
      <vt:variant>
        <vt:lpstr>Titel</vt:lpstr>
      </vt:variant>
      <vt:variant>
        <vt:i4>1</vt:i4>
      </vt:variant>
    </vt:vector>
  </HeadingPairs>
  <TitlesOfParts>
    <vt:vector size="1" baseType="lpstr">
      <vt:lpstr>KURZBESCHREIBUNG</vt:lpstr>
    </vt:vector>
  </TitlesOfParts>
  <Company/>
  <LinksUpToDate>false</LinksUpToDate>
  <CharactersWithSpaces>69195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KURZBESCHREIBUNG</dc:title>
  <dc:creator>erebus</dc:creator>
  <cp:lastModifiedBy>Edelmann Patrick, SchülerIn</cp:lastModifiedBy>
  <cp:revision>163</cp:revision>
  <cp:lastPrinted>2018-11-28T11:32:00Z</cp:lastPrinted>
  <dcterms:created xsi:type="dcterms:W3CDTF">2022-08-30T08:29:00Z</dcterms:created>
  <dcterms:modified xsi:type="dcterms:W3CDTF">2023-03-03T11:23:00Z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Dokument</vt:lpwstr>
  </property>
</Properties>
</file>