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90647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906477"/>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906478"/>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63364719" w14:textId="3A52BFBF" w:rsidR="00684891"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906476" w:history="1">
            <w:r w:rsidR="00684891" w:rsidRPr="002D7014">
              <w:rPr>
                <w:rStyle w:val="Hyperlink"/>
                <w:noProof/>
                <w:lang w:val="de-AT"/>
              </w:rPr>
              <w:t>Kurzfassung /Abstract</w:t>
            </w:r>
            <w:r w:rsidR="00684891">
              <w:rPr>
                <w:noProof/>
                <w:webHidden/>
              </w:rPr>
              <w:tab/>
            </w:r>
            <w:r w:rsidR="00684891">
              <w:rPr>
                <w:noProof/>
                <w:webHidden/>
              </w:rPr>
              <w:fldChar w:fldCharType="begin"/>
            </w:r>
            <w:r w:rsidR="00684891">
              <w:rPr>
                <w:noProof/>
                <w:webHidden/>
              </w:rPr>
              <w:instrText xml:space="preserve"> PAGEREF _Toc129906476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3452706F" w14:textId="646F1657" w:rsidR="00684891"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906477" w:history="1">
            <w:r w:rsidR="00684891" w:rsidRPr="002D7014">
              <w:rPr>
                <w:rStyle w:val="Hyperlink"/>
                <w:noProof/>
                <w:lang w:val="de-AT"/>
              </w:rPr>
              <w:t>Vorwort/Danksagung</w:t>
            </w:r>
            <w:r w:rsidR="00684891">
              <w:rPr>
                <w:noProof/>
                <w:webHidden/>
              </w:rPr>
              <w:tab/>
            </w:r>
            <w:r w:rsidR="00684891">
              <w:rPr>
                <w:noProof/>
                <w:webHidden/>
              </w:rPr>
              <w:fldChar w:fldCharType="begin"/>
            </w:r>
            <w:r w:rsidR="00684891">
              <w:rPr>
                <w:noProof/>
                <w:webHidden/>
              </w:rPr>
              <w:instrText xml:space="preserve"> PAGEREF _Toc129906477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59B030CF" w14:textId="5230D9F2" w:rsidR="00684891"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906478" w:history="1">
            <w:r w:rsidR="00684891" w:rsidRPr="002D7014">
              <w:rPr>
                <w:rStyle w:val="Hyperlink"/>
                <w:noProof/>
                <w:lang w:val="de-AT"/>
              </w:rPr>
              <w:t>Projektergebnis</w:t>
            </w:r>
            <w:r w:rsidR="00684891">
              <w:rPr>
                <w:noProof/>
                <w:webHidden/>
              </w:rPr>
              <w:tab/>
            </w:r>
            <w:r w:rsidR="00684891">
              <w:rPr>
                <w:noProof/>
                <w:webHidden/>
              </w:rPr>
              <w:fldChar w:fldCharType="begin"/>
            </w:r>
            <w:r w:rsidR="00684891">
              <w:rPr>
                <w:noProof/>
                <w:webHidden/>
              </w:rPr>
              <w:instrText xml:space="preserve"> PAGEREF _Toc129906478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574D50E9" w14:textId="3ABA292F"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79" w:history="1">
            <w:r w:rsidR="00684891" w:rsidRPr="002D7014">
              <w:rPr>
                <w:rStyle w:val="Hyperlink"/>
                <w:noProof/>
              </w:rPr>
              <w:t>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Einleitung</w:t>
            </w:r>
            <w:r w:rsidR="00684891">
              <w:rPr>
                <w:noProof/>
                <w:webHidden/>
              </w:rPr>
              <w:tab/>
            </w:r>
            <w:r w:rsidR="00684891">
              <w:rPr>
                <w:noProof/>
                <w:webHidden/>
              </w:rPr>
              <w:fldChar w:fldCharType="begin"/>
            </w:r>
            <w:r w:rsidR="00684891">
              <w:rPr>
                <w:noProof/>
                <w:webHidden/>
              </w:rPr>
              <w:instrText xml:space="preserve"> PAGEREF _Toc129906479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4C25E112" w14:textId="1BD7C760"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80" w:history="1">
            <w:r w:rsidR="00684891" w:rsidRPr="002D7014">
              <w:rPr>
                <w:rStyle w:val="Hyperlink"/>
                <w:noProof/>
              </w:rPr>
              <w:t>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Vertiefende Aufgabenstellung</w:t>
            </w:r>
            <w:r w:rsidR="00684891">
              <w:rPr>
                <w:noProof/>
                <w:webHidden/>
              </w:rPr>
              <w:tab/>
            </w:r>
            <w:r w:rsidR="00684891">
              <w:rPr>
                <w:noProof/>
                <w:webHidden/>
              </w:rPr>
              <w:fldChar w:fldCharType="begin"/>
            </w:r>
            <w:r w:rsidR="00684891">
              <w:rPr>
                <w:noProof/>
                <w:webHidden/>
              </w:rPr>
              <w:instrText xml:space="preserve"> PAGEREF _Toc129906480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643854FD" w14:textId="00F65868"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1" w:history="1">
            <w:r w:rsidR="00684891" w:rsidRPr="002D7014">
              <w:rPr>
                <w:rStyle w:val="Hyperlink"/>
                <w:noProof/>
              </w:rPr>
              <w:t>2.1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Patrick Edelmann</w:t>
            </w:r>
            <w:r w:rsidR="00684891">
              <w:rPr>
                <w:noProof/>
                <w:webHidden/>
              </w:rPr>
              <w:tab/>
            </w:r>
            <w:r w:rsidR="00684891">
              <w:rPr>
                <w:noProof/>
                <w:webHidden/>
              </w:rPr>
              <w:fldChar w:fldCharType="begin"/>
            </w:r>
            <w:r w:rsidR="00684891">
              <w:rPr>
                <w:noProof/>
                <w:webHidden/>
              </w:rPr>
              <w:instrText xml:space="preserve"> PAGEREF _Toc129906481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60216BDD" w14:textId="361F3B70"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2" w:history="1">
            <w:r w:rsidR="00684891" w:rsidRPr="002D7014">
              <w:rPr>
                <w:rStyle w:val="Hyperlink"/>
                <w:noProof/>
              </w:rPr>
              <w:t>2.2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Simon Angerer</w:t>
            </w:r>
            <w:r w:rsidR="00684891">
              <w:rPr>
                <w:noProof/>
                <w:webHidden/>
              </w:rPr>
              <w:tab/>
            </w:r>
            <w:r w:rsidR="00684891">
              <w:rPr>
                <w:noProof/>
                <w:webHidden/>
              </w:rPr>
              <w:fldChar w:fldCharType="begin"/>
            </w:r>
            <w:r w:rsidR="00684891">
              <w:rPr>
                <w:noProof/>
                <w:webHidden/>
              </w:rPr>
              <w:instrText xml:space="preserve"> PAGEREF _Toc129906482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7D33E415" w14:textId="76CF4EAD"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83" w:history="1">
            <w:r w:rsidR="00684891" w:rsidRPr="002D7014">
              <w:rPr>
                <w:rStyle w:val="Hyperlink"/>
                <w:noProof/>
              </w:rPr>
              <w:t>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Dokumentation der Arbeit</w:t>
            </w:r>
            <w:r w:rsidR="00684891">
              <w:rPr>
                <w:noProof/>
                <w:webHidden/>
              </w:rPr>
              <w:tab/>
            </w:r>
            <w:r w:rsidR="00684891">
              <w:rPr>
                <w:noProof/>
                <w:webHidden/>
              </w:rPr>
              <w:fldChar w:fldCharType="begin"/>
            </w:r>
            <w:r w:rsidR="00684891">
              <w:rPr>
                <w:noProof/>
                <w:webHidden/>
              </w:rPr>
              <w:instrText xml:space="preserve"> PAGEREF _Toc129906483 \h </w:instrText>
            </w:r>
            <w:r w:rsidR="00684891">
              <w:rPr>
                <w:noProof/>
                <w:webHidden/>
              </w:rPr>
            </w:r>
            <w:r w:rsidR="00684891">
              <w:rPr>
                <w:noProof/>
                <w:webHidden/>
              </w:rPr>
              <w:fldChar w:fldCharType="separate"/>
            </w:r>
            <w:r w:rsidR="00684891">
              <w:rPr>
                <w:noProof/>
                <w:webHidden/>
              </w:rPr>
              <w:t>2</w:t>
            </w:r>
            <w:r w:rsidR="00684891">
              <w:rPr>
                <w:noProof/>
                <w:webHidden/>
              </w:rPr>
              <w:fldChar w:fldCharType="end"/>
            </w:r>
          </w:hyperlink>
        </w:p>
        <w:p w14:paraId="4AC201EC" w14:textId="2D0A62DA"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4" w:history="1">
            <w:r w:rsidR="00684891" w:rsidRPr="002D7014">
              <w:rPr>
                <w:rStyle w:val="Hyperlink"/>
                <w:noProof/>
              </w:rPr>
              <w:t>3.1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Grundkonzept</w:t>
            </w:r>
            <w:r w:rsidR="00684891">
              <w:rPr>
                <w:noProof/>
                <w:webHidden/>
              </w:rPr>
              <w:tab/>
            </w:r>
            <w:r w:rsidR="00684891">
              <w:rPr>
                <w:noProof/>
                <w:webHidden/>
              </w:rPr>
              <w:fldChar w:fldCharType="begin"/>
            </w:r>
            <w:r w:rsidR="00684891">
              <w:rPr>
                <w:noProof/>
                <w:webHidden/>
              </w:rPr>
              <w:instrText xml:space="preserve"> PAGEREF _Toc129906484 \h </w:instrText>
            </w:r>
            <w:r w:rsidR="00684891">
              <w:rPr>
                <w:noProof/>
                <w:webHidden/>
              </w:rPr>
            </w:r>
            <w:r w:rsidR="00684891">
              <w:rPr>
                <w:noProof/>
                <w:webHidden/>
              </w:rPr>
              <w:fldChar w:fldCharType="separate"/>
            </w:r>
            <w:r w:rsidR="00684891">
              <w:rPr>
                <w:noProof/>
                <w:webHidden/>
              </w:rPr>
              <w:t>2</w:t>
            </w:r>
            <w:r w:rsidR="00684891">
              <w:rPr>
                <w:noProof/>
                <w:webHidden/>
              </w:rPr>
              <w:fldChar w:fldCharType="end"/>
            </w:r>
          </w:hyperlink>
        </w:p>
        <w:p w14:paraId="0FD0A429" w14:textId="1FDCDA71"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5" w:history="1">
            <w:r w:rsidR="00684891" w:rsidRPr="002D7014">
              <w:rPr>
                <w:rStyle w:val="Hyperlink"/>
                <w:noProof/>
              </w:rPr>
              <w:t>3.2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Theoretischer Teil</w:t>
            </w:r>
            <w:r w:rsidR="00684891">
              <w:rPr>
                <w:noProof/>
                <w:webHidden/>
              </w:rPr>
              <w:tab/>
            </w:r>
            <w:r w:rsidR="00684891">
              <w:rPr>
                <w:noProof/>
                <w:webHidden/>
              </w:rPr>
              <w:fldChar w:fldCharType="begin"/>
            </w:r>
            <w:r w:rsidR="00684891">
              <w:rPr>
                <w:noProof/>
                <w:webHidden/>
              </w:rPr>
              <w:instrText xml:space="preserve"> PAGEREF _Toc129906485 \h </w:instrText>
            </w:r>
            <w:r w:rsidR="00684891">
              <w:rPr>
                <w:noProof/>
                <w:webHidden/>
              </w:rPr>
            </w:r>
            <w:r w:rsidR="00684891">
              <w:rPr>
                <w:noProof/>
                <w:webHidden/>
              </w:rPr>
              <w:fldChar w:fldCharType="separate"/>
            </w:r>
            <w:r w:rsidR="00684891">
              <w:rPr>
                <w:noProof/>
                <w:webHidden/>
              </w:rPr>
              <w:t>3</w:t>
            </w:r>
            <w:r w:rsidR="00684891">
              <w:rPr>
                <w:noProof/>
                <w:webHidden/>
              </w:rPr>
              <w:fldChar w:fldCharType="end"/>
            </w:r>
          </w:hyperlink>
        </w:p>
        <w:p w14:paraId="5236822C" w14:textId="010C31E8"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6" w:history="1">
            <w:r w:rsidR="00684891" w:rsidRPr="002D7014">
              <w:rPr>
                <w:rStyle w:val="Hyperlink"/>
                <w:noProof/>
              </w:rPr>
              <w:t>3.2.1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DHCP</w:t>
            </w:r>
            <w:r w:rsidR="00684891">
              <w:rPr>
                <w:noProof/>
                <w:webHidden/>
              </w:rPr>
              <w:tab/>
            </w:r>
            <w:r w:rsidR="00684891">
              <w:rPr>
                <w:noProof/>
                <w:webHidden/>
              </w:rPr>
              <w:fldChar w:fldCharType="begin"/>
            </w:r>
            <w:r w:rsidR="00684891">
              <w:rPr>
                <w:noProof/>
                <w:webHidden/>
              </w:rPr>
              <w:instrText xml:space="preserve"> PAGEREF _Toc129906486 \h </w:instrText>
            </w:r>
            <w:r w:rsidR="00684891">
              <w:rPr>
                <w:noProof/>
                <w:webHidden/>
              </w:rPr>
            </w:r>
            <w:r w:rsidR="00684891">
              <w:rPr>
                <w:noProof/>
                <w:webHidden/>
              </w:rPr>
              <w:fldChar w:fldCharType="separate"/>
            </w:r>
            <w:r w:rsidR="00684891">
              <w:rPr>
                <w:noProof/>
                <w:webHidden/>
              </w:rPr>
              <w:t>3</w:t>
            </w:r>
            <w:r w:rsidR="00684891">
              <w:rPr>
                <w:noProof/>
                <w:webHidden/>
              </w:rPr>
              <w:fldChar w:fldCharType="end"/>
            </w:r>
          </w:hyperlink>
        </w:p>
        <w:p w14:paraId="102CC48E" w14:textId="59B29CA3"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7" w:history="1">
            <w:r w:rsidR="00684891" w:rsidRPr="002D7014">
              <w:rPr>
                <w:rStyle w:val="Hyperlink"/>
                <w:noProof/>
              </w:rPr>
              <w:t>3.2.2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Admin-Benutzer</w:t>
            </w:r>
            <w:r w:rsidR="00684891">
              <w:rPr>
                <w:noProof/>
                <w:webHidden/>
              </w:rPr>
              <w:tab/>
            </w:r>
            <w:r w:rsidR="00684891">
              <w:rPr>
                <w:noProof/>
                <w:webHidden/>
              </w:rPr>
              <w:fldChar w:fldCharType="begin"/>
            </w:r>
            <w:r w:rsidR="00684891">
              <w:rPr>
                <w:noProof/>
                <w:webHidden/>
              </w:rPr>
              <w:instrText xml:space="preserve"> PAGEREF _Toc129906487 \h </w:instrText>
            </w:r>
            <w:r w:rsidR="00684891">
              <w:rPr>
                <w:noProof/>
                <w:webHidden/>
              </w:rPr>
            </w:r>
            <w:r w:rsidR="00684891">
              <w:rPr>
                <w:noProof/>
                <w:webHidden/>
              </w:rPr>
              <w:fldChar w:fldCharType="separate"/>
            </w:r>
            <w:r w:rsidR="00684891">
              <w:rPr>
                <w:noProof/>
                <w:webHidden/>
              </w:rPr>
              <w:t>7</w:t>
            </w:r>
            <w:r w:rsidR="00684891">
              <w:rPr>
                <w:noProof/>
                <w:webHidden/>
              </w:rPr>
              <w:fldChar w:fldCharType="end"/>
            </w:r>
          </w:hyperlink>
        </w:p>
        <w:p w14:paraId="207D24A6" w14:textId="568FEF75"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8" w:history="1">
            <w:r w:rsidR="00684891" w:rsidRPr="002D7014">
              <w:rPr>
                <w:rStyle w:val="Hyperlink"/>
                <w:noProof/>
              </w:rPr>
              <w:t>3.2.3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Mail-Server</w:t>
            </w:r>
            <w:r w:rsidR="00684891">
              <w:rPr>
                <w:noProof/>
                <w:webHidden/>
              </w:rPr>
              <w:tab/>
            </w:r>
            <w:r w:rsidR="00684891">
              <w:rPr>
                <w:noProof/>
                <w:webHidden/>
              </w:rPr>
              <w:fldChar w:fldCharType="begin"/>
            </w:r>
            <w:r w:rsidR="00684891">
              <w:rPr>
                <w:noProof/>
                <w:webHidden/>
              </w:rPr>
              <w:instrText xml:space="preserve"> PAGEREF _Toc129906488 \h </w:instrText>
            </w:r>
            <w:r w:rsidR="00684891">
              <w:rPr>
                <w:noProof/>
                <w:webHidden/>
              </w:rPr>
            </w:r>
            <w:r w:rsidR="00684891">
              <w:rPr>
                <w:noProof/>
                <w:webHidden/>
              </w:rPr>
              <w:fldChar w:fldCharType="separate"/>
            </w:r>
            <w:r w:rsidR="00684891">
              <w:rPr>
                <w:noProof/>
                <w:webHidden/>
              </w:rPr>
              <w:t>9</w:t>
            </w:r>
            <w:r w:rsidR="00684891">
              <w:rPr>
                <w:noProof/>
                <w:webHidden/>
              </w:rPr>
              <w:fldChar w:fldCharType="end"/>
            </w:r>
          </w:hyperlink>
        </w:p>
        <w:p w14:paraId="7BF3BC75" w14:textId="6C5802D2"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9" w:history="1">
            <w:r w:rsidR="00684891" w:rsidRPr="002D7014">
              <w:rPr>
                <w:rStyle w:val="Hyperlink"/>
                <w:noProof/>
              </w:rPr>
              <w:t>3.2.4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Python Client</w:t>
            </w:r>
            <w:r w:rsidR="00684891">
              <w:rPr>
                <w:noProof/>
                <w:webHidden/>
              </w:rPr>
              <w:tab/>
            </w:r>
            <w:r w:rsidR="00684891">
              <w:rPr>
                <w:noProof/>
                <w:webHidden/>
              </w:rPr>
              <w:fldChar w:fldCharType="begin"/>
            </w:r>
            <w:r w:rsidR="00684891">
              <w:rPr>
                <w:noProof/>
                <w:webHidden/>
              </w:rPr>
              <w:instrText xml:space="preserve"> PAGEREF _Toc129906489 \h </w:instrText>
            </w:r>
            <w:r w:rsidR="00684891">
              <w:rPr>
                <w:noProof/>
                <w:webHidden/>
              </w:rPr>
            </w:r>
            <w:r w:rsidR="00684891">
              <w:rPr>
                <w:noProof/>
                <w:webHidden/>
              </w:rPr>
              <w:fldChar w:fldCharType="separate"/>
            </w:r>
            <w:r w:rsidR="00684891">
              <w:rPr>
                <w:noProof/>
                <w:webHidden/>
              </w:rPr>
              <w:t>12</w:t>
            </w:r>
            <w:r w:rsidR="00684891">
              <w:rPr>
                <w:noProof/>
                <w:webHidden/>
              </w:rPr>
              <w:fldChar w:fldCharType="end"/>
            </w:r>
          </w:hyperlink>
        </w:p>
        <w:p w14:paraId="5091D1A2" w14:textId="2F3A8DB6"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0" w:history="1">
            <w:r w:rsidR="00684891" w:rsidRPr="002D7014">
              <w:rPr>
                <w:rStyle w:val="Hyperlink"/>
                <w:noProof/>
              </w:rPr>
              <w:t>3.2.5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NCAT</w:t>
            </w:r>
            <w:r w:rsidR="00684891">
              <w:rPr>
                <w:noProof/>
                <w:webHidden/>
              </w:rPr>
              <w:tab/>
            </w:r>
            <w:r w:rsidR="00684891">
              <w:rPr>
                <w:noProof/>
                <w:webHidden/>
              </w:rPr>
              <w:fldChar w:fldCharType="begin"/>
            </w:r>
            <w:r w:rsidR="00684891">
              <w:rPr>
                <w:noProof/>
                <w:webHidden/>
              </w:rPr>
              <w:instrText xml:space="preserve"> PAGEREF _Toc129906490 \h </w:instrText>
            </w:r>
            <w:r w:rsidR="00684891">
              <w:rPr>
                <w:noProof/>
                <w:webHidden/>
              </w:rPr>
            </w:r>
            <w:r w:rsidR="00684891">
              <w:rPr>
                <w:noProof/>
                <w:webHidden/>
              </w:rPr>
              <w:fldChar w:fldCharType="separate"/>
            </w:r>
            <w:r w:rsidR="00684891">
              <w:rPr>
                <w:noProof/>
                <w:webHidden/>
              </w:rPr>
              <w:t>13</w:t>
            </w:r>
            <w:r w:rsidR="00684891">
              <w:rPr>
                <w:noProof/>
                <w:webHidden/>
              </w:rPr>
              <w:fldChar w:fldCharType="end"/>
            </w:r>
          </w:hyperlink>
        </w:p>
        <w:p w14:paraId="05241AE2" w14:textId="3EDA2811"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1" w:history="1">
            <w:r w:rsidR="00684891" w:rsidRPr="002D7014">
              <w:rPr>
                <w:rStyle w:val="Hyperlink"/>
                <w:noProof/>
              </w:rPr>
              <w:t>3.2.6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Geschichte der virtuellen Server</w:t>
            </w:r>
            <w:r w:rsidR="00684891">
              <w:rPr>
                <w:noProof/>
                <w:webHidden/>
              </w:rPr>
              <w:tab/>
            </w:r>
            <w:r w:rsidR="00684891">
              <w:rPr>
                <w:noProof/>
                <w:webHidden/>
              </w:rPr>
              <w:fldChar w:fldCharType="begin"/>
            </w:r>
            <w:r w:rsidR="00684891">
              <w:rPr>
                <w:noProof/>
                <w:webHidden/>
              </w:rPr>
              <w:instrText xml:space="preserve"> PAGEREF _Toc129906491 \h </w:instrText>
            </w:r>
            <w:r w:rsidR="00684891">
              <w:rPr>
                <w:noProof/>
                <w:webHidden/>
              </w:rPr>
            </w:r>
            <w:r w:rsidR="00684891">
              <w:rPr>
                <w:noProof/>
                <w:webHidden/>
              </w:rPr>
              <w:fldChar w:fldCharType="separate"/>
            </w:r>
            <w:r w:rsidR="00684891">
              <w:rPr>
                <w:noProof/>
                <w:webHidden/>
              </w:rPr>
              <w:t>14</w:t>
            </w:r>
            <w:r w:rsidR="00684891">
              <w:rPr>
                <w:noProof/>
                <w:webHidden/>
              </w:rPr>
              <w:fldChar w:fldCharType="end"/>
            </w:r>
          </w:hyperlink>
        </w:p>
        <w:p w14:paraId="5527FA36" w14:textId="6AD73815"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2" w:history="1">
            <w:r w:rsidR="00684891" w:rsidRPr="002D7014">
              <w:rPr>
                <w:rStyle w:val="Hyperlink"/>
                <w:noProof/>
              </w:rPr>
              <w:t>3.2.7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RFC</w:t>
            </w:r>
            <w:r w:rsidR="00684891">
              <w:rPr>
                <w:noProof/>
                <w:webHidden/>
              </w:rPr>
              <w:tab/>
            </w:r>
            <w:r w:rsidR="00684891">
              <w:rPr>
                <w:noProof/>
                <w:webHidden/>
              </w:rPr>
              <w:fldChar w:fldCharType="begin"/>
            </w:r>
            <w:r w:rsidR="00684891">
              <w:rPr>
                <w:noProof/>
                <w:webHidden/>
              </w:rPr>
              <w:instrText xml:space="preserve"> PAGEREF _Toc129906492 \h </w:instrText>
            </w:r>
            <w:r w:rsidR="00684891">
              <w:rPr>
                <w:noProof/>
                <w:webHidden/>
              </w:rPr>
            </w:r>
            <w:r w:rsidR="00684891">
              <w:rPr>
                <w:noProof/>
                <w:webHidden/>
              </w:rPr>
              <w:fldChar w:fldCharType="separate"/>
            </w:r>
            <w:r w:rsidR="00684891">
              <w:rPr>
                <w:noProof/>
                <w:webHidden/>
              </w:rPr>
              <w:t>16</w:t>
            </w:r>
            <w:r w:rsidR="00684891">
              <w:rPr>
                <w:noProof/>
                <w:webHidden/>
              </w:rPr>
              <w:fldChar w:fldCharType="end"/>
            </w:r>
          </w:hyperlink>
        </w:p>
        <w:p w14:paraId="79B6C69A" w14:textId="0FDA6521"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3" w:history="1">
            <w:r w:rsidR="00684891" w:rsidRPr="002D7014">
              <w:rPr>
                <w:rStyle w:val="Hyperlink"/>
                <w:noProof/>
              </w:rPr>
              <w:t>3.2.8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DNS</w:t>
            </w:r>
            <w:r w:rsidR="00684891">
              <w:rPr>
                <w:noProof/>
                <w:webHidden/>
              </w:rPr>
              <w:tab/>
            </w:r>
            <w:r w:rsidR="00684891">
              <w:rPr>
                <w:noProof/>
                <w:webHidden/>
              </w:rPr>
              <w:fldChar w:fldCharType="begin"/>
            </w:r>
            <w:r w:rsidR="00684891">
              <w:rPr>
                <w:noProof/>
                <w:webHidden/>
              </w:rPr>
              <w:instrText xml:space="preserve"> PAGEREF _Toc129906493 \h </w:instrText>
            </w:r>
            <w:r w:rsidR="00684891">
              <w:rPr>
                <w:noProof/>
                <w:webHidden/>
              </w:rPr>
            </w:r>
            <w:r w:rsidR="00684891">
              <w:rPr>
                <w:noProof/>
                <w:webHidden/>
              </w:rPr>
              <w:fldChar w:fldCharType="separate"/>
            </w:r>
            <w:r w:rsidR="00684891">
              <w:rPr>
                <w:noProof/>
                <w:webHidden/>
              </w:rPr>
              <w:t>17</w:t>
            </w:r>
            <w:r w:rsidR="00684891">
              <w:rPr>
                <w:noProof/>
                <w:webHidden/>
              </w:rPr>
              <w:fldChar w:fldCharType="end"/>
            </w:r>
          </w:hyperlink>
        </w:p>
        <w:p w14:paraId="73EDEBBE" w14:textId="3F01260F"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4" w:history="1">
            <w:r w:rsidR="00684891" w:rsidRPr="002D7014">
              <w:rPr>
                <w:rStyle w:val="Hyperlink"/>
                <w:noProof/>
              </w:rPr>
              <w:t>3.2.9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Normaler Benutzer</w:t>
            </w:r>
            <w:r w:rsidR="00684891">
              <w:rPr>
                <w:noProof/>
                <w:webHidden/>
              </w:rPr>
              <w:tab/>
            </w:r>
            <w:r w:rsidR="00684891">
              <w:rPr>
                <w:noProof/>
                <w:webHidden/>
              </w:rPr>
              <w:fldChar w:fldCharType="begin"/>
            </w:r>
            <w:r w:rsidR="00684891">
              <w:rPr>
                <w:noProof/>
                <w:webHidden/>
              </w:rPr>
              <w:instrText xml:space="preserve"> PAGEREF _Toc129906494 \h </w:instrText>
            </w:r>
            <w:r w:rsidR="00684891">
              <w:rPr>
                <w:noProof/>
                <w:webHidden/>
              </w:rPr>
            </w:r>
            <w:r w:rsidR="00684891">
              <w:rPr>
                <w:noProof/>
                <w:webHidden/>
              </w:rPr>
              <w:fldChar w:fldCharType="separate"/>
            </w:r>
            <w:r w:rsidR="00684891">
              <w:rPr>
                <w:noProof/>
                <w:webHidden/>
              </w:rPr>
              <w:t>20</w:t>
            </w:r>
            <w:r w:rsidR="00684891">
              <w:rPr>
                <w:noProof/>
                <w:webHidden/>
              </w:rPr>
              <w:fldChar w:fldCharType="end"/>
            </w:r>
          </w:hyperlink>
        </w:p>
        <w:p w14:paraId="0979C426" w14:textId="1AA7F0AF"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495" w:history="1">
            <w:r w:rsidR="00684891" w:rsidRPr="002D7014">
              <w:rPr>
                <w:rStyle w:val="Hyperlink"/>
                <w:noProof/>
              </w:rPr>
              <w:t>3.2.10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Active Directory</w:t>
            </w:r>
            <w:r w:rsidR="00684891">
              <w:rPr>
                <w:noProof/>
                <w:webHidden/>
              </w:rPr>
              <w:tab/>
            </w:r>
            <w:r w:rsidR="00684891">
              <w:rPr>
                <w:noProof/>
                <w:webHidden/>
              </w:rPr>
              <w:fldChar w:fldCharType="begin"/>
            </w:r>
            <w:r w:rsidR="00684891">
              <w:rPr>
                <w:noProof/>
                <w:webHidden/>
              </w:rPr>
              <w:instrText xml:space="preserve"> PAGEREF _Toc129906495 \h </w:instrText>
            </w:r>
            <w:r w:rsidR="00684891">
              <w:rPr>
                <w:noProof/>
                <w:webHidden/>
              </w:rPr>
            </w:r>
            <w:r w:rsidR="00684891">
              <w:rPr>
                <w:noProof/>
                <w:webHidden/>
              </w:rPr>
              <w:fldChar w:fldCharType="separate"/>
            </w:r>
            <w:r w:rsidR="00684891">
              <w:rPr>
                <w:noProof/>
                <w:webHidden/>
              </w:rPr>
              <w:t>21</w:t>
            </w:r>
            <w:r w:rsidR="00684891">
              <w:rPr>
                <w:noProof/>
                <w:webHidden/>
              </w:rPr>
              <w:fldChar w:fldCharType="end"/>
            </w:r>
          </w:hyperlink>
        </w:p>
        <w:p w14:paraId="1F669D7B" w14:textId="5925A38F"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496" w:history="1">
            <w:r w:rsidR="00684891" w:rsidRPr="002D7014">
              <w:rPr>
                <w:rStyle w:val="Hyperlink"/>
                <w:noProof/>
              </w:rPr>
              <w:t>3.2.11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Firewall</w:t>
            </w:r>
            <w:r w:rsidR="00684891">
              <w:rPr>
                <w:noProof/>
                <w:webHidden/>
              </w:rPr>
              <w:tab/>
            </w:r>
            <w:r w:rsidR="00684891">
              <w:rPr>
                <w:noProof/>
                <w:webHidden/>
              </w:rPr>
              <w:fldChar w:fldCharType="begin"/>
            </w:r>
            <w:r w:rsidR="00684891">
              <w:rPr>
                <w:noProof/>
                <w:webHidden/>
              </w:rPr>
              <w:instrText xml:space="preserve"> PAGEREF _Toc129906496 \h </w:instrText>
            </w:r>
            <w:r w:rsidR="00684891">
              <w:rPr>
                <w:noProof/>
                <w:webHidden/>
              </w:rPr>
            </w:r>
            <w:r w:rsidR="00684891">
              <w:rPr>
                <w:noProof/>
                <w:webHidden/>
              </w:rPr>
              <w:fldChar w:fldCharType="separate"/>
            </w:r>
            <w:r w:rsidR="00684891">
              <w:rPr>
                <w:noProof/>
                <w:webHidden/>
              </w:rPr>
              <w:t>22</w:t>
            </w:r>
            <w:r w:rsidR="00684891">
              <w:rPr>
                <w:noProof/>
                <w:webHidden/>
              </w:rPr>
              <w:fldChar w:fldCharType="end"/>
            </w:r>
          </w:hyperlink>
        </w:p>
        <w:p w14:paraId="3EB42996" w14:textId="1B91F6C8"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97" w:history="1">
            <w:r w:rsidR="00684891" w:rsidRPr="002D7014">
              <w:rPr>
                <w:rStyle w:val="Hyperlink"/>
                <w:noProof/>
              </w:rPr>
              <w:t>3.3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Praktischer Teil</w:t>
            </w:r>
            <w:r w:rsidR="00684891">
              <w:rPr>
                <w:noProof/>
                <w:webHidden/>
              </w:rPr>
              <w:tab/>
            </w:r>
            <w:r w:rsidR="00684891">
              <w:rPr>
                <w:noProof/>
                <w:webHidden/>
              </w:rPr>
              <w:fldChar w:fldCharType="begin"/>
            </w:r>
            <w:r w:rsidR="00684891">
              <w:rPr>
                <w:noProof/>
                <w:webHidden/>
              </w:rPr>
              <w:instrText xml:space="preserve"> PAGEREF _Toc129906497 \h </w:instrText>
            </w:r>
            <w:r w:rsidR="00684891">
              <w:rPr>
                <w:noProof/>
                <w:webHidden/>
              </w:rPr>
            </w:r>
            <w:r w:rsidR="00684891">
              <w:rPr>
                <w:noProof/>
                <w:webHidden/>
              </w:rPr>
              <w:fldChar w:fldCharType="separate"/>
            </w:r>
            <w:r w:rsidR="00684891">
              <w:rPr>
                <w:noProof/>
                <w:webHidden/>
              </w:rPr>
              <w:t>24</w:t>
            </w:r>
            <w:r w:rsidR="00684891">
              <w:rPr>
                <w:noProof/>
                <w:webHidden/>
              </w:rPr>
              <w:fldChar w:fldCharType="end"/>
            </w:r>
          </w:hyperlink>
        </w:p>
        <w:p w14:paraId="20AC3849" w14:textId="12885F0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8" w:history="1">
            <w:r w:rsidR="00684891" w:rsidRPr="002D7014">
              <w:rPr>
                <w:rStyle w:val="Hyperlink"/>
                <w:noProof/>
              </w:rPr>
              <w:t>3.3.1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Praktische Umsetzung</w:t>
            </w:r>
            <w:r w:rsidR="00684891">
              <w:rPr>
                <w:noProof/>
                <w:webHidden/>
              </w:rPr>
              <w:tab/>
            </w:r>
            <w:r w:rsidR="00684891">
              <w:rPr>
                <w:noProof/>
                <w:webHidden/>
              </w:rPr>
              <w:fldChar w:fldCharType="begin"/>
            </w:r>
            <w:r w:rsidR="00684891">
              <w:rPr>
                <w:noProof/>
                <w:webHidden/>
              </w:rPr>
              <w:instrText xml:space="preserve"> PAGEREF _Toc129906498 \h </w:instrText>
            </w:r>
            <w:r w:rsidR="00684891">
              <w:rPr>
                <w:noProof/>
                <w:webHidden/>
              </w:rPr>
            </w:r>
            <w:r w:rsidR="00684891">
              <w:rPr>
                <w:noProof/>
                <w:webHidden/>
              </w:rPr>
              <w:fldChar w:fldCharType="separate"/>
            </w:r>
            <w:r w:rsidR="00684891">
              <w:rPr>
                <w:noProof/>
                <w:webHidden/>
              </w:rPr>
              <w:t>24</w:t>
            </w:r>
            <w:r w:rsidR="00684891">
              <w:rPr>
                <w:noProof/>
                <w:webHidden/>
              </w:rPr>
              <w:fldChar w:fldCharType="end"/>
            </w:r>
          </w:hyperlink>
        </w:p>
        <w:p w14:paraId="09F8055D" w14:textId="3D9C70E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9" w:history="1">
            <w:r w:rsidR="00684891" w:rsidRPr="002D7014">
              <w:rPr>
                <w:rStyle w:val="Hyperlink"/>
                <w:noProof/>
              </w:rPr>
              <w:t>3.3.2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Server</w:t>
            </w:r>
            <w:r w:rsidR="00684891">
              <w:rPr>
                <w:noProof/>
                <w:webHidden/>
              </w:rPr>
              <w:tab/>
            </w:r>
            <w:r w:rsidR="00684891">
              <w:rPr>
                <w:noProof/>
                <w:webHidden/>
              </w:rPr>
              <w:fldChar w:fldCharType="begin"/>
            </w:r>
            <w:r w:rsidR="00684891">
              <w:rPr>
                <w:noProof/>
                <w:webHidden/>
              </w:rPr>
              <w:instrText xml:space="preserve"> PAGEREF _Toc129906499 \h </w:instrText>
            </w:r>
            <w:r w:rsidR="00684891">
              <w:rPr>
                <w:noProof/>
                <w:webHidden/>
              </w:rPr>
            </w:r>
            <w:r w:rsidR="00684891">
              <w:rPr>
                <w:noProof/>
                <w:webHidden/>
              </w:rPr>
              <w:fldChar w:fldCharType="separate"/>
            </w:r>
            <w:r w:rsidR="00684891">
              <w:rPr>
                <w:noProof/>
                <w:webHidden/>
              </w:rPr>
              <w:t>25</w:t>
            </w:r>
            <w:r w:rsidR="00684891">
              <w:rPr>
                <w:noProof/>
                <w:webHidden/>
              </w:rPr>
              <w:fldChar w:fldCharType="end"/>
            </w:r>
          </w:hyperlink>
        </w:p>
        <w:p w14:paraId="0AF28725" w14:textId="117D95CD"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0" w:history="1">
            <w:r w:rsidR="00684891" w:rsidRPr="002D7014">
              <w:rPr>
                <w:rStyle w:val="Hyperlink"/>
                <w:noProof/>
              </w:rPr>
              <w:t>3.3.3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DHCP-Server</w:t>
            </w:r>
            <w:r w:rsidR="00684891">
              <w:rPr>
                <w:noProof/>
                <w:webHidden/>
              </w:rPr>
              <w:tab/>
            </w:r>
            <w:r w:rsidR="00684891">
              <w:rPr>
                <w:noProof/>
                <w:webHidden/>
              </w:rPr>
              <w:fldChar w:fldCharType="begin"/>
            </w:r>
            <w:r w:rsidR="00684891">
              <w:rPr>
                <w:noProof/>
                <w:webHidden/>
              </w:rPr>
              <w:instrText xml:space="preserve"> PAGEREF _Toc129906500 \h </w:instrText>
            </w:r>
            <w:r w:rsidR="00684891">
              <w:rPr>
                <w:noProof/>
                <w:webHidden/>
              </w:rPr>
            </w:r>
            <w:r w:rsidR="00684891">
              <w:rPr>
                <w:noProof/>
                <w:webHidden/>
              </w:rPr>
              <w:fldChar w:fldCharType="separate"/>
            </w:r>
            <w:r w:rsidR="00684891">
              <w:rPr>
                <w:noProof/>
                <w:webHidden/>
              </w:rPr>
              <w:t>31</w:t>
            </w:r>
            <w:r w:rsidR="00684891">
              <w:rPr>
                <w:noProof/>
                <w:webHidden/>
              </w:rPr>
              <w:fldChar w:fldCharType="end"/>
            </w:r>
          </w:hyperlink>
        </w:p>
        <w:p w14:paraId="15375F6D" w14:textId="101E67EA"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1" w:history="1">
            <w:r w:rsidR="00684891" w:rsidRPr="002D7014">
              <w:rPr>
                <w:rStyle w:val="Hyperlink"/>
                <w:noProof/>
              </w:rPr>
              <w:t>3.3.4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Admin Benutzer</w:t>
            </w:r>
            <w:r w:rsidR="00684891">
              <w:rPr>
                <w:noProof/>
                <w:webHidden/>
              </w:rPr>
              <w:tab/>
            </w:r>
            <w:r w:rsidR="00684891">
              <w:rPr>
                <w:noProof/>
                <w:webHidden/>
              </w:rPr>
              <w:fldChar w:fldCharType="begin"/>
            </w:r>
            <w:r w:rsidR="00684891">
              <w:rPr>
                <w:noProof/>
                <w:webHidden/>
              </w:rPr>
              <w:instrText xml:space="preserve"> PAGEREF _Toc129906501 \h </w:instrText>
            </w:r>
            <w:r w:rsidR="00684891">
              <w:rPr>
                <w:noProof/>
                <w:webHidden/>
              </w:rPr>
            </w:r>
            <w:r w:rsidR="00684891">
              <w:rPr>
                <w:noProof/>
                <w:webHidden/>
              </w:rPr>
              <w:fldChar w:fldCharType="separate"/>
            </w:r>
            <w:r w:rsidR="00684891">
              <w:rPr>
                <w:noProof/>
                <w:webHidden/>
              </w:rPr>
              <w:t>34</w:t>
            </w:r>
            <w:r w:rsidR="00684891">
              <w:rPr>
                <w:noProof/>
                <w:webHidden/>
              </w:rPr>
              <w:fldChar w:fldCharType="end"/>
            </w:r>
          </w:hyperlink>
        </w:p>
        <w:p w14:paraId="085488EE" w14:textId="0261A28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2" w:history="1">
            <w:r w:rsidR="00684891" w:rsidRPr="002D7014">
              <w:rPr>
                <w:rStyle w:val="Hyperlink"/>
                <w:noProof/>
              </w:rPr>
              <w:t>3.3.5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Mail-Server</w:t>
            </w:r>
            <w:r w:rsidR="00684891">
              <w:rPr>
                <w:noProof/>
                <w:webHidden/>
              </w:rPr>
              <w:tab/>
            </w:r>
            <w:r w:rsidR="00684891">
              <w:rPr>
                <w:noProof/>
                <w:webHidden/>
              </w:rPr>
              <w:fldChar w:fldCharType="begin"/>
            </w:r>
            <w:r w:rsidR="00684891">
              <w:rPr>
                <w:noProof/>
                <w:webHidden/>
              </w:rPr>
              <w:instrText xml:space="preserve"> PAGEREF _Toc129906502 \h </w:instrText>
            </w:r>
            <w:r w:rsidR="00684891">
              <w:rPr>
                <w:noProof/>
                <w:webHidden/>
              </w:rPr>
            </w:r>
            <w:r w:rsidR="00684891">
              <w:rPr>
                <w:noProof/>
                <w:webHidden/>
              </w:rPr>
              <w:fldChar w:fldCharType="separate"/>
            </w:r>
            <w:r w:rsidR="00684891">
              <w:rPr>
                <w:noProof/>
                <w:webHidden/>
              </w:rPr>
              <w:t>35</w:t>
            </w:r>
            <w:r w:rsidR="00684891">
              <w:rPr>
                <w:noProof/>
                <w:webHidden/>
              </w:rPr>
              <w:fldChar w:fldCharType="end"/>
            </w:r>
          </w:hyperlink>
        </w:p>
        <w:p w14:paraId="2E15CC02" w14:textId="6BBC3D7C"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3" w:history="1">
            <w:r w:rsidR="00684891" w:rsidRPr="002D7014">
              <w:rPr>
                <w:rStyle w:val="Hyperlink"/>
                <w:noProof/>
              </w:rPr>
              <w:t>3.3.6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Python Client Programm</w:t>
            </w:r>
            <w:r w:rsidR="00684891">
              <w:rPr>
                <w:noProof/>
                <w:webHidden/>
              </w:rPr>
              <w:tab/>
            </w:r>
            <w:r w:rsidR="00684891">
              <w:rPr>
                <w:noProof/>
                <w:webHidden/>
              </w:rPr>
              <w:fldChar w:fldCharType="begin"/>
            </w:r>
            <w:r w:rsidR="00684891">
              <w:rPr>
                <w:noProof/>
                <w:webHidden/>
              </w:rPr>
              <w:instrText xml:space="preserve"> PAGEREF _Toc129906503 \h </w:instrText>
            </w:r>
            <w:r w:rsidR="00684891">
              <w:rPr>
                <w:noProof/>
                <w:webHidden/>
              </w:rPr>
            </w:r>
            <w:r w:rsidR="00684891">
              <w:rPr>
                <w:noProof/>
                <w:webHidden/>
              </w:rPr>
              <w:fldChar w:fldCharType="separate"/>
            </w:r>
            <w:r w:rsidR="00684891">
              <w:rPr>
                <w:noProof/>
                <w:webHidden/>
              </w:rPr>
              <w:t>39</w:t>
            </w:r>
            <w:r w:rsidR="00684891">
              <w:rPr>
                <w:noProof/>
                <w:webHidden/>
              </w:rPr>
              <w:fldChar w:fldCharType="end"/>
            </w:r>
          </w:hyperlink>
        </w:p>
        <w:p w14:paraId="15402F63" w14:textId="1D07C437"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4" w:history="1">
            <w:r w:rsidR="00684891" w:rsidRPr="002D7014">
              <w:rPr>
                <w:rStyle w:val="Hyperlink"/>
                <w:noProof/>
              </w:rPr>
              <w:t>3.3.7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DNS-Server</w:t>
            </w:r>
            <w:r w:rsidR="00684891">
              <w:rPr>
                <w:noProof/>
                <w:webHidden/>
              </w:rPr>
              <w:tab/>
            </w:r>
            <w:r w:rsidR="00684891">
              <w:rPr>
                <w:noProof/>
                <w:webHidden/>
              </w:rPr>
              <w:fldChar w:fldCharType="begin"/>
            </w:r>
            <w:r w:rsidR="00684891">
              <w:rPr>
                <w:noProof/>
                <w:webHidden/>
              </w:rPr>
              <w:instrText xml:space="preserve"> PAGEREF _Toc129906504 \h </w:instrText>
            </w:r>
            <w:r w:rsidR="00684891">
              <w:rPr>
                <w:noProof/>
                <w:webHidden/>
              </w:rPr>
            </w:r>
            <w:r w:rsidR="00684891">
              <w:rPr>
                <w:noProof/>
                <w:webHidden/>
              </w:rPr>
              <w:fldChar w:fldCharType="separate"/>
            </w:r>
            <w:r w:rsidR="00684891">
              <w:rPr>
                <w:noProof/>
                <w:webHidden/>
              </w:rPr>
              <w:t>42</w:t>
            </w:r>
            <w:r w:rsidR="00684891">
              <w:rPr>
                <w:noProof/>
                <w:webHidden/>
              </w:rPr>
              <w:fldChar w:fldCharType="end"/>
            </w:r>
          </w:hyperlink>
        </w:p>
        <w:p w14:paraId="5A66A774" w14:textId="50120E87"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5" w:history="1">
            <w:r w:rsidR="00684891" w:rsidRPr="002D7014">
              <w:rPr>
                <w:rStyle w:val="Hyperlink"/>
                <w:noProof/>
              </w:rPr>
              <w:t>3.3.8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Normaler Benutzer</w:t>
            </w:r>
            <w:r w:rsidR="00684891">
              <w:rPr>
                <w:noProof/>
                <w:webHidden/>
              </w:rPr>
              <w:tab/>
            </w:r>
            <w:r w:rsidR="00684891">
              <w:rPr>
                <w:noProof/>
                <w:webHidden/>
              </w:rPr>
              <w:fldChar w:fldCharType="begin"/>
            </w:r>
            <w:r w:rsidR="00684891">
              <w:rPr>
                <w:noProof/>
                <w:webHidden/>
              </w:rPr>
              <w:instrText xml:space="preserve"> PAGEREF _Toc129906505 \h </w:instrText>
            </w:r>
            <w:r w:rsidR="00684891">
              <w:rPr>
                <w:noProof/>
                <w:webHidden/>
              </w:rPr>
            </w:r>
            <w:r w:rsidR="00684891">
              <w:rPr>
                <w:noProof/>
                <w:webHidden/>
              </w:rPr>
              <w:fldChar w:fldCharType="separate"/>
            </w:r>
            <w:r w:rsidR="00684891">
              <w:rPr>
                <w:noProof/>
                <w:webHidden/>
              </w:rPr>
              <w:t>43</w:t>
            </w:r>
            <w:r w:rsidR="00684891">
              <w:rPr>
                <w:noProof/>
                <w:webHidden/>
              </w:rPr>
              <w:fldChar w:fldCharType="end"/>
            </w:r>
          </w:hyperlink>
        </w:p>
        <w:p w14:paraId="2F32F9B7" w14:textId="13A8FC30"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6" w:history="1">
            <w:r w:rsidR="00684891" w:rsidRPr="002D7014">
              <w:rPr>
                <w:rStyle w:val="Hyperlink"/>
                <w:noProof/>
              </w:rPr>
              <w:t>3.3.9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Active Directory</w:t>
            </w:r>
            <w:r w:rsidR="00684891">
              <w:rPr>
                <w:noProof/>
                <w:webHidden/>
              </w:rPr>
              <w:tab/>
            </w:r>
            <w:r w:rsidR="00684891">
              <w:rPr>
                <w:noProof/>
                <w:webHidden/>
              </w:rPr>
              <w:fldChar w:fldCharType="begin"/>
            </w:r>
            <w:r w:rsidR="00684891">
              <w:rPr>
                <w:noProof/>
                <w:webHidden/>
              </w:rPr>
              <w:instrText xml:space="preserve"> PAGEREF _Toc129906506 \h </w:instrText>
            </w:r>
            <w:r w:rsidR="00684891">
              <w:rPr>
                <w:noProof/>
                <w:webHidden/>
              </w:rPr>
            </w:r>
            <w:r w:rsidR="00684891">
              <w:rPr>
                <w:noProof/>
                <w:webHidden/>
              </w:rPr>
              <w:fldChar w:fldCharType="separate"/>
            </w:r>
            <w:r w:rsidR="00684891">
              <w:rPr>
                <w:noProof/>
                <w:webHidden/>
              </w:rPr>
              <w:t>45</w:t>
            </w:r>
            <w:r w:rsidR="00684891">
              <w:rPr>
                <w:noProof/>
                <w:webHidden/>
              </w:rPr>
              <w:fldChar w:fldCharType="end"/>
            </w:r>
          </w:hyperlink>
        </w:p>
        <w:p w14:paraId="51A29C86" w14:textId="0168A2DA"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507" w:history="1">
            <w:r w:rsidR="00684891" w:rsidRPr="002D7014">
              <w:rPr>
                <w:rStyle w:val="Hyperlink"/>
                <w:noProof/>
              </w:rPr>
              <w:t>3.3.10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Firewall</w:t>
            </w:r>
            <w:r w:rsidR="00684891">
              <w:rPr>
                <w:noProof/>
                <w:webHidden/>
              </w:rPr>
              <w:tab/>
            </w:r>
            <w:r w:rsidR="00684891">
              <w:rPr>
                <w:noProof/>
                <w:webHidden/>
              </w:rPr>
              <w:fldChar w:fldCharType="begin"/>
            </w:r>
            <w:r w:rsidR="00684891">
              <w:rPr>
                <w:noProof/>
                <w:webHidden/>
              </w:rPr>
              <w:instrText xml:space="preserve"> PAGEREF _Toc129906507 \h </w:instrText>
            </w:r>
            <w:r w:rsidR="00684891">
              <w:rPr>
                <w:noProof/>
                <w:webHidden/>
              </w:rPr>
            </w:r>
            <w:r w:rsidR="00684891">
              <w:rPr>
                <w:noProof/>
                <w:webHidden/>
              </w:rPr>
              <w:fldChar w:fldCharType="separate"/>
            </w:r>
            <w:r w:rsidR="00684891">
              <w:rPr>
                <w:noProof/>
                <w:webHidden/>
              </w:rPr>
              <w:t>48</w:t>
            </w:r>
            <w:r w:rsidR="00684891">
              <w:rPr>
                <w:noProof/>
                <w:webHidden/>
              </w:rPr>
              <w:fldChar w:fldCharType="end"/>
            </w:r>
          </w:hyperlink>
        </w:p>
        <w:p w14:paraId="665B9F9D" w14:textId="03721B9F"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08" w:history="1">
            <w:r w:rsidR="00684891" w:rsidRPr="002D7014">
              <w:rPr>
                <w:rStyle w:val="Hyperlink"/>
                <w:noProof/>
              </w:rPr>
              <w:t>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Erklärung der Eigenständigkeit der Arbeit</w:t>
            </w:r>
            <w:r w:rsidR="00684891">
              <w:rPr>
                <w:noProof/>
                <w:webHidden/>
              </w:rPr>
              <w:tab/>
            </w:r>
            <w:r w:rsidR="00684891">
              <w:rPr>
                <w:noProof/>
                <w:webHidden/>
              </w:rPr>
              <w:fldChar w:fldCharType="begin"/>
            </w:r>
            <w:r w:rsidR="00684891">
              <w:rPr>
                <w:noProof/>
                <w:webHidden/>
              </w:rPr>
              <w:instrText xml:space="preserve"> PAGEREF _Toc129906508 \h </w:instrText>
            </w:r>
            <w:r w:rsidR="00684891">
              <w:rPr>
                <w:noProof/>
                <w:webHidden/>
              </w:rPr>
            </w:r>
            <w:r w:rsidR="00684891">
              <w:rPr>
                <w:noProof/>
                <w:webHidden/>
              </w:rPr>
              <w:fldChar w:fldCharType="separate"/>
            </w:r>
            <w:r w:rsidR="00684891">
              <w:rPr>
                <w:noProof/>
                <w:webHidden/>
              </w:rPr>
              <w:t>50</w:t>
            </w:r>
            <w:r w:rsidR="00684891">
              <w:rPr>
                <w:noProof/>
                <w:webHidden/>
              </w:rPr>
              <w:fldChar w:fldCharType="end"/>
            </w:r>
          </w:hyperlink>
        </w:p>
        <w:p w14:paraId="64072931" w14:textId="35F0FA4D"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09" w:history="1">
            <w:r w:rsidR="00684891" w:rsidRPr="002D7014">
              <w:rPr>
                <w:rStyle w:val="Hyperlink"/>
                <w:noProof/>
              </w:rPr>
              <w:t>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Abbildungsverzeichnis</w:t>
            </w:r>
            <w:r w:rsidR="00684891">
              <w:rPr>
                <w:noProof/>
                <w:webHidden/>
              </w:rPr>
              <w:tab/>
            </w:r>
            <w:r w:rsidR="00684891">
              <w:rPr>
                <w:noProof/>
                <w:webHidden/>
              </w:rPr>
              <w:fldChar w:fldCharType="begin"/>
            </w:r>
            <w:r w:rsidR="00684891">
              <w:rPr>
                <w:noProof/>
                <w:webHidden/>
              </w:rPr>
              <w:instrText xml:space="preserve"> PAGEREF _Toc129906509 \h </w:instrText>
            </w:r>
            <w:r w:rsidR="00684891">
              <w:rPr>
                <w:noProof/>
                <w:webHidden/>
              </w:rPr>
            </w:r>
            <w:r w:rsidR="00684891">
              <w:rPr>
                <w:noProof/>
                <w:webHidden/>
              </w:rPr>
              <w:fldChar w:fldCharType="separate"/>
            </w:r>
            <w:r w:rsidR="00684891">
              <w:rPr>
                <w:noProof/>
                <w:webHidden/>
              </w:rPr>
              <w:t>51</w:t>
            </w:r>
            <w:r w:rsidR="00684891">
              <w:rPr>
                <w:noProof/>
                <w:webHidden/>
              </w:rPr>
              <w:fldChar w:fldCharType="end"/>
            </w:r>
          </w:hyperlink>
        </w:p>
        <w:p w14:paraId="01C430DE" w14:textId="5F4812D7"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0" w:history="1">
            <w:r w:rsidR="00684891" w:rsidRPr="002D7014">
              <w:rPr>
                <w:rStyle w:val="Hyperlink"/>
                <w:noProof/>
              </w:rPr>
              <w:t>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Tabellenverzeichnis</w:t>
            </w:r>
            <w:r w:rsidR="00684891">
              <w:rPr>
                <w:noProof/>
                <w:webHidden/>
              </w:rPr>
              <w:tab/>
            </w:r>
            <w:r w:rsidR="00684891">
              <w:rPr>
                <w:noProof/>
                <w:webHidden/>
              </w:rPr>
              <w:fldChar w:fldCharType="begin"/>
            </w:r>
            <w:r w:rsidR="00684891">
              <w:rPr>
                <w:noProof/>
                <w:webHidden/>
              </w:rPr>
              <w:instrText xml:space="preserve"> PAGEREF _Toc129906510 \h </w:instrText>
            </w:r>
            <w:r w:rsidR="00684891">
              <w:rPr>
                <w:noProof/>
                <w:webHidden/>
              </w:rPr>
            </w:r>
            <w:r w:rsidR="00684891">
              <w:rPr>
                <w:noProof/>
                <w:webHidden/>
              </w:rPr>
              <w:fldChar w:fldCharType="separate"/>
            </w:r>
            <w:r w:rsidR="00684891">
              <w:rPr>
                <w:noProof/>
                <w:webHidden/>
              </w:rPr>
              <w:t>52</w:t>
            </w:r>
            <w:r w:rsidR="00684891">
              <w:rPr>
                <w:noProof/>
                <w:webHidden/>
              </w:rPr>
              <w:fldChar w:fldCharType="end"/>
            </w:r>
          </w:hyperlink>
        </w:p>
        <w:p w14:paraId="5E9375FC" w14:textId="22373E11"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1" w:history="1">
            <w:r w:rsidR="00684891" w:rsidRPr="002D7014">
              <w:rPr>
                <w:rStyle w:val="Hyperlink"/>
                <w:noProof/>
              </w:rPr>
              <w:t>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Literaturverzeichnis</w:t>
            </w:r>
            <w:r w:rsidR="00684891">
              <w:rPr>
                <w:noProof/>
                <w:webHidden/>
              </w:rPr>
              <w:tab/>
            </w:r>
            <w:r w:rsidR="00684891">
              <w:rPr>
                <w:noProof/>
                <w:webHidden/>
              </w:rPr>
              <w:fldChar w:fldCharType="begin"/>
            </w:r>
            <w:r w:rsidR="00684891">
              <w:rPr>
                <w:noProof/>
                <w:webHidden/>
              </w:rPr>
              <w:instrText xml:space="preserve"> PAGEREF _Toc129906511 \h </w:instrText>
            </w:r>
            <w:r w:rsidR="00684891">
              <w:rPr>
                <w:noProof/>
                <w:webHidden/>
              </w:rPr>
            </w:r>
            <w:r w:rsidR="00684891">
              <w:rPr>
                <w:noProof/>
                <w:webHidden/>
              </w:rPr>
              <w:fldChar w:fldCharType="separate"/>
            </w:r>
            <w:r w:rsidR="00684891">
              <w:rPr>
                <w:noProof/>
                <w:webHidden/>
              </w:rPr>
              <w:t>53</w:t>
            </w:r>
            <w:r w:rsidR="00684891">
              <w:rPr>
                <w:noProof/>
                <w:webHidden/>
              </w:rPr>
              <w:fldChar w:fldCharType="end"/>
            </w:r>
          </w:hyperlink>
        </w:p>
        <w:p w14:paraId="5A222D5F" w14:textId="354F1957"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2" w:history="1">
            <w:r w:rsidR="00684891" w:rsidRPr="002D7014">
              <w:rPr>
                <w:rStyle w:val="Hyperlink"/>
                <w:noProof/>
              </w:rPr>
              <w:t>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Abkürzungs- und Symbolverzeichnis</w:t>
            </w:r>
            <w:r w:rsidR="00684891">
              <w:rPr>
                <w:noProof/>
                <w:webHidden/>
              </w:rPr>
              <w:tab/>
            </w:r>
            <w:r w:rsidR="00684891">
              <w:rPr>
                <w:noProof/>
                <w:webHidden/>
              </w:rPr>
              <w:fldChar w:fldCharType="begin"/>
            </w:r>
            <w:r w:rsidR="00684891">
              <w:rPr>
                <w:noProof/>
                <w:webHidden/>
              </w:rPr>
              <w:instrText xml:space="preserve"> PAGEREF _Toc129906512 \h </w:instrText>
            </w:r>
            <w:r w:rsidR="00684891">
              <w:rPr>
                <w:noProof/>
                <w:webHidden/>
              </w:rPr>
            </w:r>
            <w:r w:rsidR="00684891">
              <w:rPr>
                <w:noProof/>
                <w:webHidden/>
              </w:rPr>
              <w:fldChar w:fldCharType="separate"/>
            </w:r>
            <w:r w:rsidR="00684891">
              <w:rPr>
                <w:noProof/>
                <w:webHidden/>
              </w:rPr>
              <w:t>56</w:t>
            </w:r>
            <w:r w:rsidR="00684891">
              <w:rPr>
                <w:noProof/>
                <w:webHidden/>
              </w:rPr>
              <w:fldChar w:fldCharType="end"/>
            </w:r>
          </w:hyperlink>
        </w:p>
        <w:p w14:paraId="6C338AC6" w14:textId="1141E1FB"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3" w:history="1">
            <w:r w:rsidR="00684891" w:rsidRPr="002D7014">
              <w:rPr>
                <w:rStyle w:val="Hyperlink"/>
                <w:noProof/>
              </w:rPr>
              <w:t>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Anhang</w:t>
            </w:r>
            <w:r w:rsidR="00684891">
              <w:rPr>
                <w:noProof/>
                <w:webHidden/>
              </w:rPr>
              <w:tab/>
            </w:r>
            <w:r w:rsidR="00684891">
              <w:rPr>
                <w:noProof/>
                <w:webHidden/>
              </w:rPr>
              <w:fldChar w:fldCharType="begin"/>
            </w:r>
            <w:r w:rsidR="00684891">
              <w:rPr>
                <w:noProof/>
                <w:webHidden/>
              </w:rPr>
              <w:instrText xml:space="preserve"> PAGEREF _Toc129906513 \h </w:instrText>
            </w:r>
            <w:r w:rsidR="00684891">
              <w:rPr>
                <w:noProof/>
                <w:webHidden/>
              </w:rPr>
            </w:r>
            <w:r w:rsidR="00684891">
              <w:rPr>
                <w:noProof/>
                <w:webHidden/>
              </w:rPr>
              <w:fldChar w:fldCharType="separate"/>
            </w:r>
            <w:r w:rsidR="00684891">
              <w:rPr>
                <w:noProof/>
                <w:webHidden/>
              </w:rPr>
              <w:t>57</w:t>
            </w:r>
            <w:r w:rsidR="00684891">
              <w:rPr>
                <w:noProof/>
                <w:webHidden/>
              </w:rPr>
              <w:fldChar w:fldCharType="end"/>
            </w:r>
          </w:hyperlink>
        </w:p>
        <w:p w14:paraId="105FB20A" w14:textId="2FAA6E7D"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514" w:history="1">
            <w:r w:rsidR="00684891" w:rsidRPr="002D7014">
              <w:rPr>
                <w:rStyle w:val="Hyperlink"/>
                <w:noProof/>
              </w:rPr>
              <w:t>9.1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Schlussfolgerung / Projekterfahrung</w:t>
            </w:r>
            <w:r w:rsidR="00684891">
              <w:rPr>
                <w:noProof/>
                <w:webHidden/>
              </w:rPr>
              <w:tab/>
            </w:r>
            <w:r w:rsidR="00684891">
              <w:rPr>
                <w:noProof/>
                <w:webHidden/>
              </w:rPr>
              <w:fldChar w:fldCharType="begin"/>
            </w:r>
            <w:r w:rsidR="00684891">
              <w:rPr>
                <w:noProof/>
                <w:webHidden/>
              </w:rPr>
              <w:instrText xml:space="preserve"> PAGEREF _Toc129906514 \h </w:instrText>
            </w:r>
            <w:r w:rsidR="00684891">
              <w:rPr>
                <w:noProof/>
                <w:webHidden/>
              </w:rPr>
            </w:r>
            <w:r w:rsidR="00684891">
              <w:rPr>
                <w:noProof/>
                <w:webHidden/>
              </w:rPr>
              <w:fldChar w:fldCharType="separate"/>
            </w:r>
            <w:r w:rsidR="00684891">
              <w:rPr>
                <w:noProof/>
                <w:webHidden/>
              </w:rPr>
              <w:t>57</w:t>
            </w:r>
            <w:r w:rsidR="00684891">
              <w:rPr>
                <w:noProof/>
                <w:webHidden/>
              </w:rPr>
              <w:fldChar w:fldCharType="end"/>
            </w:r>
          </w:hyperlink>
        </w:p>
        <w:p w14:paraId="423DD085" w14:textId="1EC26BF9" w:rsidR="00684891"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906515" w:history="1">
            <w:r w:rsidR="00684891" w:rsidRPr="002D7014">
              <w:rPr>
                <w:rStyle w:val="Hyperlink"/>
                <w:noProof/>
              </w:rPr>
              <w:t>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Projektterminplanung</w:t>
            </w:r>
            <w:r w:rsidR="00684891">
              <w:rPr>
                <w:noProof/>
                <w:webHidden/>
              </w:rPr>
              <w:tab/>
            </w:r>
            <w:r w:rsidR="00684891">
              <w:rPr>
                <w:noProof/>
                <w:webHidden/>
              </w:rPr>
              <w:fldChar w:fldCharType="begin"/>
            </w:r>
            <w:r w:rsidR="00684891">
              <w:rPr>
                <w:noProof/>
                <w:webHidden/>
              </w:rPr>
              <w:instrText xml:space="preserve"> PAGEREF _Toc129906515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58756292" w14:textId="1ECFD517" w:rsidR="00684891"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906516" w:history="1">
            <w:r w:rsidR="00684891" w:rsidRPr="002D7014">
              <w:rPr>
                <w:rStyle w:val="Hyperlink"/>
                <w:noProof/>
              </w:rPr>
              <w:t>10.1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Simon Angerer</w:t>
            </w:r>
            <w:r w:rsidR="00684891">
              <w:rPr>
                <w:noProof/>
                <w:webHidden/>
              </w:rPr>
              <w:tab/>
            </w:r>
            <w:r w:rsidR="00684891">
              <w:rPr>
                <w:noProof/>
                <w:webHidden/>
              </w:rPr>
              <w:fldChar w:fldCharType="begin"/>
            </w:r>
            <w:r w:rsidR="00684891">
              <w:rPr>
                <w:noProof/>
                <w:webHidden/>
              </w:rPr>
              <w:instrText xml:space="preserve"> PAGEREF _Toc129906516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2A53563A" w14:textId="3FCB05C8" w:rsidR="00684891"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906517" w:history="1">
            <w:r w:rsidR="00684891" w:rsidRPr="002D7014">
              <w:rPr>
                <w:rStyle w:val="Hyperlink"/>
                <w:noProof/>
              </w:rPr>
              <w:t>10.2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Patrick Edelmann</w:t>
            </w:r>
            <w:r w:rsidR="00684891">
              <w:rPr>
                <w:noProof/>
                <w:webHidden/>
              </w:rPr>
              <w:tab/>
            </w:r>
            <w:r w:rsidR="00684891">
              <w:rPr>
                <w:noProof/>
                <w:webHidden/>
              </w:rPr>
              <w:fldChar w:fldCharType="begin"/>
            </w:r>
            <w:r w:rsidR="00684891">
              <w:rPr>
                <w:noProof/>
                <w:webHidden/>
              </w:rPr>
              <w:instrText xml:space="preserve"> PAGEREF _Toc129906517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5A1FCB15" w14:textId="0237FED6" w:rsidR="00684891"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906518" w:history="1">
            <w:r w:rsidR="00684891" w:rsidRPr="002D7014">
              <w:rPr>
                <w:rStyle w:val="Hyperlink"/>
                <w:noProof/>
              </w:rPr>
              <w:t>11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Arbeitsnachweis Diplomarbeit</w:t>
            </w:r>
            <w:r w:rsidR="00684891">
              <w:rPr>
                <w:noProof/>
                <w:webHidden/>
              </w:rPr>
              <w:tab/>
            </w:r>
            <w:r w:rsidR="00684891">
              <w:rPr>
                <w:noProof/>
                <w:webHidden/>
              </w:rPr>
              <w:fldChar w:fldCharType="begin"/>
            </w:r>
            <w:r w:rsidR="00684891">
              <w:rPr>
                <w:noProof/>
                <w:webHidden/>
              </w:rPr>
              <w:instrText xml:space="preserve"> PAGEREF _Toc129906518 \h </w:instrText>
            </w:r>
            <w:r w:rsidR="00684891">
              <w:rPr>
                <w:noProof/>
                <w:webHidden/>
              </w:rPr>
            </w:r>
            <w:r w:rsidR="00684891">
              <w:rPr>
                <w:noProof/>
                <w:webHidden/>
              </w:rPr>
              <w:fldChar w:fldCharType="separate"/>
            </w:r>
            <w:r w:rsidR="00684891">
              <w:rPr>
                <w:noProof/>
                <w:webHidden/>
              </w:rPr>
              <w:t>59</w:t>
            </w:r>
            <w:r w:rsidR="00684891">
              <w:rPr>
                <w:noProof/>
                <w:webHidden/>
              </w:rPr>
              <w:fldChar w:fldCharType="end"/>
            </w:r>
          </w:hyperlink>
        </w:p>
        <w:p w14:paraId="1E47ACDD" w14:textId="10BEC09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906479"/>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906480"/>
      <w:r w:rsidRPr="003B7933">
        <w:t>Vertiefende Aufgabenstellung</w:t>
      </w:r>
      <w:bookmarkEnd w:id="8"/>
    </w:p>
    <w:p w14:paraId="6B634721" w14:textId="7B46368A" w:rsidR="00AC1E1C" w:rsidRDefault="003A60EC" w:rsidP="00E06C6A">
      <w:pPr>
        <w:pStyle w:val="berschrift2"/>
      </w:pPr>
      <w:bookmarkStart w:id="9" w:name="_Toc129906481"/>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906482"/>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906483"/>
      <w:r>
        <w:lastRenderedPageBreak/>
        <w:t>Dokumentation der Arbeit</w:t>
      </w:r>
      <w:bookmarkEnd w:id="11"/>
    </w:p>
    <w:p w14:paraId="5F50A961" w14:textId="4263815E" w:rsidR="00240C26" w:rsidRDefault="00240C26" w:rsidP="00240C26">
      <w:pPr>
        <w:pStyle w:val="berschrift2"/>
      </w:pPr>
      <w:bookmarkStart w:id="12" w:name="_Toc129906484"/>
      <w:r>
        <w:t>Grundkonzept</w:t>
      </w:r>
      <w:bookmarkEnd w:id="12"/>
    </w:p>
    <w:p w14:paraId="0F556C25" w14:textId="72885F90"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3" w:name="_Toc492122948"/>
    </w:p>
    <w:p w14:paraId="37DF0107" w14:textId="35CCCF9C" w:rsidR="00E06C6A" w:rsidRDefault="00240C26" w:rsidP="00240C26">
      <w:pPr>
        <w:pStyle w:val="berschrift2"/>
      </w:pPr>
      <w:bookmarkStart w:id="14" w:name="_Toc129906485"/>
      <w:r>
        <w:lastRenderedPageBreak/>
        <w:t>Theoretischer Teil</w:t>
      </w:r>
      <w:bookmarkEnd w:id="14"/>
      <w:r>
        <w:t xml:space="preserve"> </w:t>
      </w:r>
    </w:p>
    <w:p w14:paraId="0D4570D0" w14:textId="0008200C" w:rsidR="00240C26" w:rsidRDefault="00240C26" w:rsidP="00240C26">
      <w:pPr>
        <w:pStyle w:val="berschrift3"/>
      </w:pPr>
      <w:bookmarkStart w:id="15" w:name="_Toc129906486"/>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proofErr w:type="spellStart"/>
      <w:r w:rsidRPr="0018261A">
        <w:rPr>
          <w:b/>
          <w:szCs w:val="24"/>
          <w:lang w:val="de-AT"/>
        </w:rPr>
        <w:t>htype</w:t>
      </w:r>
      <w:proofErr w:type="spellEnd"/>
      <w:r w:rsidRPr="0018261A">
        <w:rPr>
          <w:b/>
          <w:szCs w:val="24"/>
          <w:lang w:val="de-AT"/>
        </w:rPr>
        <w:t xml:space="preserv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61318"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2393" w:rsidRPr="00DF5B95">
        <w:rPr>
          <w:b/>
          <w:bCs/>
          <w:szCs w:val="24"/>
        </w:rPr>
        <w:t>secs</w:t>
      </w:r>
      <w:proofErr w:type="spellEnd"/>
      <w:r w:rsidR="00312393" w:rsidRPr="00DF5B95">
        <w:rPr>
          <w:b/>
          <w:bCs/>
          <w:szCs w:val="24"/>
        </w:rPr>
        <w:t xml:space="preserve">: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3"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AA69F65" w:rsidR="00C91386" w:rsidRPr="002C0F5E" w:rsidRDefault="00C91386" w:rsidP="00090A98">
                            <w:pPr>
                              <w:pStyle w:val="Beschriftung"/>
                              <w:rPr>
                                <w:noProof/>
                                <w:sz w:val="24"/>
                                <w:szCs w:val="20"/>
                              </w:rPr>
                            </w:pPr>
                            <w:bookmarkStart w:id="16" w:name="_Toc129303241"/>
                            <w:bookmarkStart w:id="17" w:name="_Toc129906387"/>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3AA69F65" w:rsidR="00C91386" w:rsidRPr="002C0F5E" w:rsidRDefault="00C91386" w:rsidP="00090A98">
                      <w:pPr>
                        <w:pStyle w:val="Beschriftung"/>
                        <w:rPr>
                          <w:noProof/>
                          <w:sz w:val="24"/>
                          <w:szCs w:val="20"/>
                        </w:rPr>
                      </w:pPr>
                      <w:bookmarkStart w:id="18" w:name="_Toc129303241"/>
                      <w:bookmarkStart w:id="19" w:name="_Toc129906387"/>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8"/>
                      <w:bookmarkEnd w:id="19"/>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18" w:name="_Toc129906487"/>
      <w:r>
        <w:lastRenderedPageBreak/>
        <w:t>Admin-Benutzer</w:t>
      </w:r>
      <w:bookmarkEnd w:id="18"/>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9" w:name="_Toc129906488"/>
      <w:r>
        <w:t>Mail-Server</w:t>
      </w:r>
      <w:bookmarkEnd w:id="19"/>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0" w:name="_Toc129906489"/>
      <w:r>
        <w:t>Python Client</w:t>
      </w:r>
      <w:bookmarkEnd w:id="20"/>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1" w:name="_Toc129906490"/>
      <w:r>
        <w:t>NCAT</w:t>
      </w:r>
      <w:bookmarkEnd w:id="21"/>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2" w:name="_Toc129906491"/>
      <w:r>
        <w:lastRenderedPageBreak/>
        <w:t xml:space="preserve">Geschichte </w:t>
      </w:r>
      <w:r w:rsidR="00EA3EE2">
        <w:t>der</w:t>
      </w:r>
      <w:r>
        <w:t xml:space="preserve"> virtuellen Server</w:t>
      </w:r>
      <w:bookmarkEnd w:id="22"/>
    </w:p>
    <w:p w14:paraId="5BEFD17E" w14:textId="65EA72E5" w:rsidR="003C10EB" w:rsidRPr="00474EA8" w:rsidRDefault="003C10EB" w:rsidP="003C10EB">
      <w:pPr>
        <w:rPr>
          <w:lang w:val="de-AT"/>
        </w:rPr>
      </w:pPr>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t>NeXT</w:t>
      </w:r>
      <w:proofErr w:type="spellEnd"/>
      <w:r>
        <w:t xml:space="preserve">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3" w:name="_Toc129906492"/>
      <w:r>
        <w:lastRenderedPageBreak/>
        <w:t>RFC</w:t>
      </w:r>
      <w:bookmarkEnd w:id="23"/>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4" w:name="_Int_sYVGb5Ov"/>
      <w:r>
        <w:t>reinen</w:t>
      </w:r>
      <w:bookmarkEnd w:id="24"/>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5" w:name="_Toc129906493"/>
      <w:r>
        <w:lastRenderedPageBreak/>
        <w:t>DNS</w:t>
      </w:r>
      <w:bookmarkEnd w:id="25"/>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0DC5E87" w:rsidR="00A751A3" w:rsidRPr="00B6293C" w:rsidRDefault="00A751A3" w:rsidP="00A751A3">
                            <w:pPr>
                              <w:pStyle w:val="Beschriftung"/>
                              <w:rPr>
                                <w:noProof/>
                                <w:sz w:val="24"/>
                                <w:szCs w:val="20"/>
                              </w:rPr>
                            </w:pPr>
                            <w:bookmarkStart w:id="26" w:name="_Toc129906388"/>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60DC5E87" w:rsidR="00A751A3" w:rsidRPr="00B6293C" w:rsidRDefault="00A751A3" w:rsidP="00A751A3">
                      <w:pPr>
                        <w:pStyle w:val="Beschriftung"/>
                        <w:rPr>
                          <w:noProof/>
                          <w:sz w:val="24"/>
                          <w:szCs w:val="20"/>
                        </w:rPr>
                      </w:pPr>
                      <w:bookmarkStart w:id="29" w:name="_Toc129906388"/>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84C176F" w:rsidR="00455039" w:rsidRDefault="00455039" w:rsidP="00455039">
      <w:pPr>
        <w:pStyle w:val="Beschriftung"/>
      </w:pPr>
      <w:bookmarkStart w:id="27" w:name="_Toc129906389"/>
      <w:r>
        <w:t xml:space="preserve">Abbildung </w:t>
      </w:r>
      <w:r>
        <w:fldChar w:fldCharType="begin"/>
      </w:r>
      <w:r>
        <w:instrText xml:space="preserve"> SEQ Abbildung \* ARABIC </w:instrText>
      </w:r>
      <w:r>
        <w:fldChar w:fldCharType="separate"/>
      </w:r>
      <w:r w:rsidR="002D053D">
        <w:rPr>
          <w:noProof/>
        </w:rPr>
        <w:t>3</w:t>
      </w:r>
      <w:r>
        <w:fldChar w:fldCharType="end"/>
      </w:r>
      <w:r>
        <w:t xml:space="preserve"> Aufbau DNS Server; </w:t>
      </w:r>
      <w:r w:rsidRPr="00E8467F">
        <w:t>https://www.elektronik-kompendium.de/sites/net/bilder/09011414.gif</w:t>
      </w:r>
      <w:bookmarkEnd w:id="27"/>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28" w:name="_Toc129906494"/>
      <w:r>
        <w:lastRenderedPageBreak/>
        <w:t>Normaler Benutzer</w:t>
      </w:r>
      <w:bookmarkEnd w:id="28"/>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29" w:name="_Toc129906495"/>
      <w:r>
        <w:lastRenderedPageBreak/>
        <w:t>Active Directory</w:t>
      </w:r>
      <w:bookmarkEnd w:id="29"/>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71F6ED8E" w:rsidR="00A93F44" w:rsidRPr="00A93F44" w:rsidRDefault="00A93F44" w:rsidP="00DD4B3E">
      <w:pPr>
        <w:pStyle w:val="Beschriftung"/>
        <w:jc w:val="center"/>
      </w:pPr>
      <w:bookmarkStart w:id="30" w:name="_Toc129906390"/>
      <w:r>
        <w:t xml:space="preserve">Abbildung </w:t>
      </w:r>
      <w:r>
        <w:fldChar w:fldCharType="begin"/>
      </w:r>
      <w:r>
        <w:instrText xml:space="preserve"> SEQ Abbildung \* ARABIC </w:instrText>
      </w:r>
      <w:r>
        <w:fldChar w:fldCharType="separate"/>
      </w:r>
      <w:r w:rsidR="002D053D">
        <w:rPr>
          <w:noProof/>
        </w:rPr>
        <w:t>4</w:t>
      </w:r>
      <w:r>
        <w:fldChar w:fldCharType="end"/>
      </w:r>
      <w:r>
        <w:t xml:space="preserve"> Vereinfachte Darstellung - Active Directory; </w:t>
      </w:r>
      <w:r w:rsidRPr="004163D0">
        <w:t>https://www.ionos.at/digitalguide/server/knowhow/was-ist-active-directory/</w:t>
      </w:r>
      <w:bookmarkEnd w:id="30"/>
    </w:p>
    <w:p w14:paraId="0F14468B" w14:textId="77777777" w:rsidR="00E6320D" w:rsidRDefault="00E6320D" w:rsidP="00E6320D"/>
    <w:p w14:paraId="670CDCBA" w14:textId="77777777" w:rsidR="00FE1FC6" w:rsidRDefault="003233FF" w:rsidP="00E6320D">
      <w:pPr>
        <w:pStyle w:val="berschrift3"/>
      </w:pPr>
      <w:bookmarkStart w:id="31" w:name="_Toc129906496"/>
      <w:r>
        <w:lastRenderedPageBreak/>
        <w:t>Firewal</w:t>
      </w:r>
      <w:r w:rsidR="00E6320D">
        <w:t>l</w:t>
      </w:r>
      <w:bookmarkEnd w:id="31"/>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2" w:name="_Toc129906497"/>
      <w:r>
        <w:lastRenderedPageBreak/>
        <w:t>Praktischer Teil</w:t>
      </w:r>
      <w:bookmarkEnd w:id="32"/>
    </w:p>
    <w:p w14:paraId="257A7312" w14:textId="722E75AB" w:rsidR="005127E8" w:rsidRDefault="005127E8" w:rsidP="005127E8">
      <w:pPr>
        <w:pStyle w:val="berschrift3"/>
      </w:pPr>
      <w:bookmarkStart w:id="33" w:name="_Toc129906498"/>
      <w:r>
        <w:t>Praktische Umsetzung</w:t>
      </w:r>
      <w:bookmarkEnd w:id="33"/>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4" w:name="_Toc129906499"/>
      <w:r>
        <w:lastRenderedPageBreak/>
        <w:t>Server</w:t>
      </w:r>
      <w:bookmarkEnd w:id="34"/>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EB4FBB2" w:rsidR="00AC55F3" w:rsidRDefault="00C91386" w:rsidP="00E12B80">
      <w:pPr>
        <w:pStyle w:val="Beschriftung"/>
        <w:ind w:firstLine="708"/>
        <w:jc w:val="left"/>
      </w:pPr>
      <w:bookmarkStart w:id="35" w:name="_Toc129906391"/>
      <w:r>
        <w:t xml:space="preserve">Abbildung </w:t>
      </w:r>
      <w:r>
        <w:fldChar w:fldCharType="begin"/>
      </w:r>
      <w:r>
        <w:instrText xml:space="preserve"> SEQ Abbildung \* ARABIC </w:instrText>
      </w:r>
      <w:r>
        <w:fldChar w:fldCharType="separate"/>
      </w:r>
      <w:r w:rsidR="002D053D">
        <w:rPr>
          <w:noProof/>
        </w:rPr>
        <w:t>5</w:t>
      </w:r>
      <w:r>
        <w:fldChar w:fldCharType="end"/>
      </w:r>
      <w:r>
        <w:t xml:space="preserve"> Virtual Box Oberfläche</w:t>
      </w:r>
      <w:bookmarkEnd w:id="35"/>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E009E70" w:rsidR="00AC55F3" w:rsidRPr="00AC55F3" w:rsidRDefault="00C91386" w:rsidP="00E12B80">
      <w:pPr>
        <w:pStyle w:val="Beschriftung"/>
        <w:ind w:left="1416" w:firstLine="708"/>
        <w:jc w:val="left"/>
      </w:pPr>
      <w:bookmarkStart w:id="36" w:name="_Toc129906392"/>
      <w:r>
        <w:t xml:space="preserve">Abbildung </w:t>
      </w:r>
      <w:r>
        <w:fldChar w:fldCharType="begin"/>
      </w:r>
      <w:r>
        <w:instrText xml:space="preserve"> SEQ Abbildung \* ARABIC </w:instrText>
      </w:r>
      <w:r>
        <w:fldChar w:fldCharType="separate"/>
      </w:r>
      <w:r w:rsidR="002D053D">
        <w:rPr>
          <w:noProof/>
        </w:rPr>
        <w:t>6</w:t>
      </w:r>
      <w:r>
        <w:fldChar w:fldCharType="end"/>
      </w:r>
      <w:r>
        <w:t xml:space="preserve"> Name und Betriebssystem für VM auswählen</w:t>
      </w:r>
      <w:bookmarkEnd w:id="36"/>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0AE8F51" w:rsidR="00AC55F3" w:rsidRDefault="00E12B80" w:rsidP="00E12B80">
      <w:pPr>
        <w:pStyle w:val="Beschriftung"/>
        <w:ind w:left="708" w:firstLine="156"/>
        <w:jc w:val="left"/>
      </w:pPr>
      <w:r>
        <w:t xml:space="preserve">     </w:t>
      </w:r>
      <w:bookmarkStart w:id="37" w:name="_Toc129906393"/>
      <w:r w:rsidR="00C91386">
        <w:t xml:space="preserve">Abbildung </w:t>
      </w:r>
      <w:r w:rsidR="00C91386">
        <w:fldChar w:fldCharType="begin"/>
      </w:r>
      <w:r w:rsidR="00C91386">
        <w:instrText xml:space="preserve"> SEQ Abbildung \* ARABIC </w:instrText>
      </w:r>
      <w:r w:rsidR="00C91386">
        <w:fldChar w:fldCharType="separate"/>
      </w:r>
      <w:r w:rsidR="002D053D">
        <w:rPr>
          <w:noProof/>
        </w:rPr>
        <w:t>7</w:t>
      </w:r>
      <w:r w:rsidR="00C91386">
        <w:fldChar w:fldCharType="end"/>
      </w:r>
      <w:r w:rsidR="00C91386">
        <w:t xml:space="preserve"> Speichergröße von der VM einstellen</w:t>
      </w:r>
      <w:bookmarkEnd w:id="37"/>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2F15DD22" w:rsidR="008C63DF" w:rsidRDefault="00E12B80" w:rsidP="00E12B80">
      <w:pPr>
        <w:pStyle w:val="Beschriftung"/>
        <w:ind w:left="708" w:firstLine="156"/>
        <w:jc w:val="left"/>
      </w:pPr>
      <w:r>
        <w:t xml:space="preserve">      </w:t>
      </w:r>
      <w:bookmarkStart w:id="38" w:name="_Toc129906394"/>
      <w:r w:rsidR="00C91386">
        <w:t xml:space="preserve">Abbildung </w:t>
      </w:r>
      <w:r w:rsidR="00C91386">
        <w:fldChar w:fldCharType="begin"/>
      </w:r>
      <w:r w:rsidR="00C91386">
        <w:instrText xml:space="preserve"> SEQ Abbildung \* ARABIC </w:instrText>
      </w:r>
      <w:r w:rsidR="00C91386">
        <w:fldChar w:fldCharType="separate"/>
      </w:r>
      <w:r w:rsidR="002D053D">
        <w:rPr>
          <w:noProof/>
        </w:rPr>
        <w:t>8</w:t>
      </w:r>
      <w:r w:rsidR="00C91386">
        <w:fldChar w:fldCharType="end"/>
      </w:r>
      <w:r w:rsidR="00C91386">
        <w:t xml:space="preserve"> Speicherplatzkonfigurieren am Server</w:t>
      </w:r>
      <w:bookmarkEnd w:id="38"/>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3273520A" w:rsidR="00AC55F3" w:rsidRPr="00AC55F3" w:rsidRDefault="00E12B80" w:rsidP="00E12B80">
      <w:pPr>
        <w:pStyle w:val="Beschriftung"/>
        <w:jc w:val="left"/>
      </w:pPr>
      <w:r>
        <w:t xml:space="preserve">      </w:t>
      </w:r>
      <w:r>
        <w:tab/>
      </w:r>
      <w:r>
        <w:tab/>
        <w:t xml:space="preserve">   </w:t>
      </w:r>
      <w:bookmarkStart w:id="39" w:name="_Toc129906395"/>
      <w:r w:rsidR="00C91386">
        <w:t xml:space="preserve">Abbildung </w:t>
      </w:r>
      <w:r w:rsidR="00C91386">
        <w:fldChar w:fldCharType="begin"/>
      </w:r>
      <w:r w:rsidR="00C91386">
        <w:instrText xml:space="preserve"> SEQ Abbildung \* ARABIC </w:instrText>
      </w:r>
      <w:r w:rsidR="00C91386">
        <w:fldChar w:fldCharType="separate"/>
      </w:r>
      <w:r w:rsidR="002D053D">
        <w:rPr>
          <w:noProof/>
        </w:rPr>
        <w:t>9</w:t>
      </w:r>
      <w:r w:rsidR="00C91386">
        <w:fldChar w:fldCharType="end"/>
      </w:r>
      <w:r w:rsidR="00C91386">
        <w:t xml:space="preserve"> Profil des Server Benutzers anlegen</w:t>
      </w:r>
      <w:bookmarkEnd w:id="39"/>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705338A4" w:rsidR="008C63DF" w:rsidRDefault="00E12B80" w:rsidP="00E12B80">
      <w:pPr>
        <w:pStyle w:val="Beschriftung"/>
        <w:jc w:val="left"/>
      </w:pPr>
      <w:r>
        <w:t xml:space="preserve">             </w:t>
      </w:r>
      <w:bookmarkStart w:id="40" w:name="_Toc129906396"/>
      <w:r w:rsidR="00C91386">
        <w:t xml:space="preserve">Abbildung </w:t>
      </w:r>
      <w:r w:rsidR="00C91386">
        <w:fldChar w:fldCharType="begin"/>
      </w:r>
      <w:r w:rsidR="00C91386">
        <w:instrText xml:space="preserve"> SEQ Abbildung \* ARABIC </w:instrText>
      </w:r>
      <w:r w:rsidR="00C91386">
        <w:fldChar w:fldCharType="separate"/>
      </w:r>
      <w:r w:rsidR="002D053D">
        <w:rPr>
          <w:noProof/>
        </w:rPr>
        <w:t>10</w:t>
      </w:r>
      <w:r w:rsidR="00C91386">
        <w:fldChar w:fldCharType="end"/>
      </w:r>
      <w:r w:rsidR="00C91386">
        <w:t xml:space="preserve"> Server Oberfläche nach dem Neustart</w:t>
      </w:r>
      <w:bookmarkEnd w:id="40"/>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1" w:name="_Toc129906500"/>
      <w:r>
        <w:lastRenderedPageBreak/>
        <w:t>DHCP-Server</w:t>
      </w:r>
      <w:bookmarkEnd w:id="41"/>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4CB02912" w:rsidR="0016307B" w:rsidRDefault="00E12B80" w:rsidP="00E12B80">
      <w:pPr>
        <w:pStyle w:val="Beschriftung"/>
        <w:ind w:left="708" w:firstLine="156"/>
        <w:jc w:val="left"/>
      </w:pPr>
      <w:r>
        <w:t xml:space="preserve">        </w:t>
      </w:r>
      <w:bookmarkStart w:id="42" w:name="_Toc129906397"/>
      <w:r w:rsidR="00C91386">
        <w:t xml:space="preserve">Abbildung </w:t>
      </w:r>
      <w:r w:rsidR="00C91386">
        <w:fldChar w:fldCharType="begin"/>
      </w:r>
      <w:r w:rsidR="00C91386">
        <w:instrText xml:space="preserve"> SEQ Abbildung \* ARABIC </w:instrText>
      </w:r>
      <w:r w:rsidR="00C91386">
        <w:fldChar w:fldCharType="separate"/>
      </w:r>
      <w:r w:rsidR="002D053D">
        <w:rPr>
          <w:noProof/>
        </w:rPr>
        <w:t>11</w:t>
      </w:r>
      <w:r w:rsidR="00C91386">
        <w:fldChar w:fldCharType="end"/>
      </w:r>
      <w:r w:rsidR="00C91386">
        <w:t xml:space="preserve"> Installation der DHCP-Pakete</w:t>
      </w:r>
      <w:bookmarkEnd w:id="42"/>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4074035" cy="3110763"/>
                    </a:xfrm>
                    <a:prstGeom prst="rect">
                      <a:avLst/>
                    </a:prstGeom>
                  </pic:spPr>
                </pic:pic>
              </a:graphicData>
            </a:graphic>
          </wp:inline>
        </w:drawing>
      </w:r>
    </w:p>
    <w:p w14:paraId="4104941D" w14:textId="18837E0B" w:rsidR="0016307B" w:rsidRDefault="00A67547" w:rsidP="00A67547">
      <w:pPr>
        <w:pStyle w:val="Beschriftung"/>
        <w:ind w:left="708" w:firstLine="156"/>
        <w:jc w:val="left"/>
      </w:pPr>
      <w:r>
        <w:t xml:space="preserve">       </w:t>
      </w:r>
      <w:bookmarkStart w:id="43" w:name="_Toc129906398"/>
      <w:r w:rsidR="00C91386">
        <w:t xml:space="preserve">Abbildung </w:t>
      </w:r>
      <w:r w:rsidR="00C91386">
        <w:fldChar w:fldCharType="begin"/>
      </w:r>
      <w:r w:rsidR="00C91386">
        <w:instrText xml:space="preserve"> SEQ Abbildung \* ARABIC </w:instrText>
      </w:r>
      <w:r w:rsidR="00C91386">
        <w:fldChar w:fldCharType="separate"/>
      </w:r>
      <w:r w:rsidR="002D053D">
        <w:rPr>
          <w:noProof/>
        </w:rPr>
        <w:t>12</w:t>
      </w:r>
      <w:r w:rsidR="00C91386">
        <w:fldChar w:fldCharType="end"/>
      </w:r>
      <w:r w:rsidR="00C91386">
        <w:t xml:space="preserve"> DHCP-Lease definieren</w:t>
      </w:r>
      <w:bookmarkEnd w:id="43"/>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Nach der ganzen Konfiguration möchte man natürlich wissen, ob der DHCP-Server aktiv ist und arbeitet. Mit dem Befehl „</w:t>
      </w:r>
      <w:proofErr w:type="spellStart"/>
      <w:r w:rsidRPr="002D053D">
        <w:rPr>
          <w:rFonts w:ascii="Arial" w:hAnsi="Arial" w:cs="Arial"/>
          <w:sz w:val="24"/>
          <w:szCs w:val="24"/>
        </w:rPr>
        <w:t>ip</w:t>
      </w:r>
      <w:proofErr w:type="spellEnd"/>
      <w:r w:rsidRPr="002D053D">
        <w:rPr>
          <w:rFonts w:ascii="Arial" w:hAnsi="Arial" w:cs="Arial"/>
          <w:sz w:val="24"/>
          <w:szCs w:val="24"/>
        </w:rPr>
        <w:t xml:space="preserve"> r“ sieht man gelistet die </w:t>
      </w:r>
      <w:proofErr w:type="spellStart"/>
      <w:r w:rsidRPr="002D053D">
        <w:rPr>
          <w:rFonts w:ascii="Arial" w:hAnsi="Arial" w:cs="Arial"/>
          <w:sz w:val="24"/>
          <w:szCs w:val="24"/>
        </w:rPr>
        <w:t>default</w:t>
      </w:r>
      <w:proofErr w:type="spellEnd"/>
      <w:r w:rsidRPr="002D053D">
        <w:rPr>
          <w:rFonts w:ascii="Arial" w:hAnsi="Arial" w:cs="Arial"/>
          <w:sz w:val="24"/>
          <w:szCs w:val="24"/>
        </w:rPr>
        <w:t xml:space="preserve"> </w:t>
      </w:r>
      <w:proofErr w:type="spellStart"/>
      <w:r w:rsidRPr="002D053D">
        <w:rPr>
          <w:rFonts w:ascii="Arial" w:hAnsi="Arial" w:cs="Arial"/>
          <w:sz w:val="24"/>
          <w:szCs w:val="24"/>
        </w:rPr>
        <w:t>router</w:t>
      </w:r>
      <w:proofErr w:type="spellEnd"/>
      <w:r w:rsidRPr="002D053D">
        <w:rPr>
          <w:rFonts w:ascii="Arial" w:hAnsi="Arial" w:cs="Arial"/>
          <w:sz w:val="24"/>
          <w:szCs w:val="24"/>
        </w:rPr>
        <w:t xml:space="preserve">,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 xml:space="preserve">Auch mit dem </w:t>
      </w:r>
      <w:proofErr w:type="spellStart"/>
      <w:r w:rsidR="002D053D" w:rsidRPr="002D053D">
        <w:rPr>
          <w:rFonts w:ascii="Arial" w:hAnsi="Arial" w:cs="Arial"/>
          <w:sz w:val="24"/>
          <w:szCs w:val="24"/>
        </w:rPr>
        <w:t>Befhel</w:t>
      </w:r>
      <w:proofErr w:type="spellEnd"/>
      <w:r w:rsidR="002D053D" w:rsidRPr="002D053D">
        <w:rPr>
          <w:rFonts w:ascii="Arial" w:hAnsi="Arial" w:cs="Arial"/>
          <w:sz w:val="24"/>
          <w:szCs w:val="24"/>
        </w:rPr>
        <w:t xml:space="preserve"> „</w:t>
      </w:r>
      <w:proofErr w:type="spellStart"/>
      <w:r w:rsidR="002D053D" w:rsidRPr="002D053D">
        <w:rPr>
          <w:rFonts w:ascii="Arial" w:hAnsi="Arial" w:cs="Arial"/>
          <w:sz w:val="24"/>
          <w:szCs w:val="24"/>
          <w:bdr w:val="none" w:sz="0" w:space="0" w:color="auto" w:frame="1"/>
        </w:rPr>
        <w:t>sudo</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nmap</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script</w:t>
      </w:r>
      <w:proofErr w:type="spellEnd"/>
      <w:r w:rsidR="002D053D" w:rsidRPr="002D053D">
        <w:rPr>
          <w:rFonts w:ascii="Arial" w:hAnsi="Arial" w:cs="Arial"/>
          <w:sz w:val="24"/>
          <w:szCs w:val="24"/>
          <w:bdr w:val="none" w:sz="0" w:space="0" w:color="auto" w:frame="1"/>
        </w:rPr>
        <w:t xml:space="preserve"> broadcast-</w:t>
      </w:r>
      <w:proofErr w:type="spellStart"/>
      <w:r w:rsidR="002D053D" w:rsidRPr="002D053D">
        <w:rPr>
          <w:rFonts w:ascii="Arial" w:hAnsi="Arial" w:cs="Arial"/>
          <w:sz w:val="24"/>
          <w:szCs w:val="24"/>
          <w:bdr w:val="none" w:sz="0" w:space="0" w:color="auto" w:frame="1"/>
        </w:rPr>
        <w:t>dhcp</w:t>
      </w:r>
      <w:proofErr w:type="spellEnd"/>
      <w:r w:rsidR="002D053D" w:rsidRPr="002D053D">
        <w:rPr>
          <w:rFonts w:ascii="Arial" w:hAnsi="Arial" w:cs="Arial"/>
          <w:sz w:val="24"/>
          <w:szCs w:val="24"/>
          <w:bdr w:val="none" w:sz="0" w:space="0" w:color="auto" w:frame="1"/>
        </w:rPr>
        <w:t>-</w:t>
      </w:r>
      <w:proofErr w:type="spellStart"/>
      <w:r w:rsidR="002D053D" w:rsidRPr="002D053D">
        <w:rPr>
          <w:rFonts w:ascii="Arial" w:hAnsi="Arial" w:cs="Arial"/>
          <w:sz w:val="24"/>
          <w:szCs w:val="24"/>
          <w:bdr w:val="none" w:sz="0" w:space="0" w:color="auto" w:frame="1"/>
        </w:rPr>
        <w:t>discover</w:t>
      </w:r>
      <w:proofErr w:type="spellEnd"/>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6FCBAD1C" w:rsidR="0016307B" w:rsidRPr="00653454" w:rsidRDefault="00C91386" w:rsidP="00DD4B3E">
      <w:pPr>
        <w:pStyle w:val="Beschriftung"/>
        <w:jc w:val="center"/>
      </w:pPr>
      <w:bookmarkStart w:id="44" w:name="_Toc129906399"/>
      <w:r>
        <w:t xml:space="preserve">Abbildung </w:t>
      </w:r>
      <w:r>
        <w:fldChar w:fldCharType="begin"/>
      </w:r>
      <w:r>
        <w:instrText xml:space="preserve"> SEQ Abbildung \* ARABIC </w:instrText>
      </w:r>
      <w:r>
        <w:fldChar w:fldCharType="separate"/>
      </w:r>
      <w:r w:rsidR="002D053D">
        <w:rPr>
          <w:noProof/>
        </w:rPr>
        <w:t>13</w:t>
      </w:r>
      <w:r>
        <w:fldChar w:fldCharType="end"/>
      </w:r>
      <w:r>
        <w:t xml:space="preserve"> Funktionstest des DHCP-Servers</w:t>
      </w:r>
      <w:r w:rsidR="002D053D">
        <w:t xml:space="preserve"> mit </w:t>
      </w:r>
      <w:proofErr w:type="spellStart"/>
      <w:r w:rsidR="002D053D">
        <w:t>ip</w:t>
      </w:r>
      <w:proofErr w:type="spellEnd"/>
      <w:r w:rsidR="002D053D">
        <w:t xml:space="preserve"> r</w:t>
      </w:r>
      <w:bookmarkEnd w:id="44"/>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1396A95" w:rsidR="002D053D" w:rsidRPr="002D053D" w:rsidRDefault="0080700D" w:rsidP="0080700D">
      <w:pPr>
        <w:pStyle w:val="Beschriftung"/>
        <w:jc w:val="left"/>
        <w:rPr>
          <w:rFonts w:ascii="var(--ff-mono)" w:hAnsi="var(--ff-mono)"/>
          <w:sz w:val="20"/>
          <w:lang w:val="de-AT" w:eastAsia="de-AT"/>
        </w:rPr>
      </w:pPr>
      <w:r>
        <w:t xml:space="preserve">                 </w:t>
      </w:r>
      <w:bookmarkStart w:id="45" w:name="_Toc129906400"/>
      <w:r w:rsidR="002D053D">
        <w:t xml:space="preserve">Abbildung </w:t>
      </w:r>
      <w:r w:rsidR="002D053D">
        <w:fldChar w:fldCharType="begin"/>
      </w:r>
      <w:r w:rsidR="002D053D">
        <w:instrText xml:space="preserve"> SEQ Abbildung \* ARABIC </w:instrText>
      </w:r>
      <w:r w:rsidR="002D053D">
        <w:fldChar w:fldCharType="separate"/>
      </w:r>
      <w:r w:rsidR="002D053D">
        <w:rPr>
          <w:noProof/>
        </w:rPr>
        <w:t>14</w:t>
      </w:r>
      <w:r w:rsidR="002D053D">
        <w:fldChar w:fldCharType="end"/>
      </w:r>
      <w:r w:rsidR="002D053D">
        <w:t xml:space="preserve"> Funktionstest des DHCP-Servers mit </w:t>
      </w:r>
      <w:proofErr w:type="spellStart"/>
      <w:r w:rsidR="002D053D">
        <w:t>nmap</w:t>
      </w:r>
      <w:bookmarkEnd w:id="45"/>
      <w:proofErr w:type="spellEnd"/>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6" w:name="_Toc129906501"/>
      <w:r>
        <w:lastRenderedPageBreak/>
        <w:t>Admin Benutzer</w:t>
      </w:r>
      <w:bookmarkEnd w:id="46"/>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03820388" w:rsidR="00931954" w:rsidRDefault="00DC491C" w:rsidP="00DC491C">
      <w:pPr>
        <w:pStyle w:val="Beschriftung"/>
        <w:ind w:firstLine="708"/>
        <w:jc w:val="left"/>
      </w:pPr>
      <w:r>
        <w:t xml:space="preserve">   </w:t>
      </w:r>
      <w:bookmarkStart w:id="47" w:name="_Toc129906401"/>
      <w:r w:rsidR="00C91386">
        <w:t xml:space="preserve">Abbildung </w:t>
      </w:r>
      <w:r w:rsidR="00C91386">
        <w:fldChar w:fldCharType="begin"/>
      </w:r>
      <w:r w:rsidR="00C91386">
        <w:instrText xml:space="preserve"> SEQ Abbildung \* ARABIC </w:instrText>
      </w:r>
      <w:r w:rsidR="00C91386">
        <w:fldChar w:fldCharType="separate"/>
      </w:r>
      <w:r w:rsidR="002D053D">
        <w:rPr>
          <w:noProof/>
        </w:rPr>
        <w:t>15</w:t>
      </w:r>
      <w:r w:rsidR="00C91386">
        <w:fldChar w:fldCharType="end"/>
      </w:r>
      <w:r w:rsidR="00C91386">
        <w:t xml:space="preserve"> Passwort für Admin anlegen</w:t>
      </w:r>
      <w:bookmarkEnd w:id="47"/>
    </w:p>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644EF74F" w:rsidR="00931954" w:rsidRDefault="00DC491C" w:rsidP="00DC491C">
      <w:pPr>
        <w:pStyle w:val="Beschriftung"/>
        <w:ind w:firstLine="708"/>
        <w:jc w:val="left"/>
      </w:pPr>
      <w:r>
        <w:t xml:space="preserve">   </w:t>
      </w:r>
      <w:bookmarkStart w:id="48" w:name="_Toc129906402"/>
      <w:r w:rsidR="00C91386">
        <w:t xml:space="preserve">Abbildung </w:t>
      </w:r>
      <w:r w:rsidR="00C91386">
        <w:fldChar w:fldCharType="begin"/>
      </w:r>
      <w:r w:rsidR="00C91386">
        <w:instrText xml:space="preserve"> SEQ Abbildung \* ARABIC </w:instrText>
      </w:r>
      <w:r w:rsidR="00C91386">
        <w:fldChar w:fldCharType="separate"/>
      </w:r>
      <w:r w:rsidR="002D053D">
        <w:rPr>
          <w:noProof/>
        </w:rPr>
        <w:t>16</w:t>
      </w:r>
      <w:r w:rsidR="00C91386">
        <w:fldChar w:fldCharType="end"/>
      </w:r>
      <w:r w:rsidR="00C91386">
        <w:t xml:space="preserve"> Wechsel zum Admin-Benutzer</w:t>
      </w:r>
      <w:bookmarkEnd w:id="48"/>
    </w:p>
    <w:p w14:paraId="4672C7F2" w14:textId="33539904" w:rsidR="005127E8" w:rsidRDefault="005127E8" w:rsidP="005127E8">
      <w:pPr>
        <w:pStyle w:val="berschrift3"/>
      </w:pPr>
      <w:bookmarkStart w:id="49" w:name="_Toc129906502"/>
      <w:r>
        <w:lastRenderedPageBreak/>
        <w:t>Mail-Server</w:t>
      </w:r>
      <w:bookmarkEnd w:id="49"/>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528BC41E" w:rsidR="007769E0" w:rsidRPr="00C91386" w:rsidRDefault="00090A98" w:rsidP="00090A98">
      <w:pPr>
        <w:pStyle w:val="Beschriftung"/>
        <w:jc w:val="left"/>
        <w:rPr>
          <w:rFonts w:cs="Arial"/>
          <w:szCs w:val="24"/>
        </w:rPr>
      </w:pPr>
      <w:r>
        <w:t xml:space="preserve">                             </w:t>
      </w:r>
      <w:bookmarkStart w:id="50" w:name="_Toc129906403"/>
      <w:r w:rsidR="00C91386">
        <w:t xml:space="preserve">Abbildung </w:t>
      </w:r>
      <w:r w:rsidR="00C91386">
        <w:fldChar w:fldCharType="begin"/>
      </w:r>
      <w:r w:rsidR="00C91386">
        <w:instrText xml:space="preserve"> SEQ Abbildung \* ARABIC </w:instrText>
      </w:r>
      <w:r w:rsidR="00C91386">
        <w:fldChar w:fldCharType="separate"/>
      </w:r>
      <w:r w:rsidR="002D053D">
        <w:rPr>
          <w:noProof/>
        </w:rPr>
        <w:t>17</w:t>
      </w:r>
      <w:r w:rsidR="00C91386">
        <w:fldChar w:fldCharType="end"/>
      </w:r>
      <w:r w:rsidR="00C91386">
        <w:t xml:space="preserve"> Name des Mail-Servers</w:t>
      </w:r>
      <w:bookmarkEnd w:id="50"/>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75304C8B" w:rsidR="007769E0" w:rsidRPr="00C91386" w:rsidRDefault="00090A98" w:rsidP="00090A98">
      <w:pPr>
        <w:pStyle w:val="Beschriftung"/>
        <w:jc w:val="left"/>
        <w:rPr>
          <w:rFonts w:cs="Arial"/>
          <w:szCs w:val="24"/>
        </w:rPr>
      </w:pPr>
      <w:r>
        <w:t xml:space="preserve">                                       </w:t>
      </w:r>
      <w:bookmarkStart w:id="51" w:name="_Toc129906404"/>
      <w:r w:rsidR="00C91386">
        <w:t xml:space="preserve">Abbildung </w:t>
      </w:r>
      <w:r w:rsidR="00C91386">
        <w:fldChar w:fldCharType="begin"/>
      </w:r>
      <w:r w:rsidR="00C91386">
        <w:instrText xml:space="preserve"> SEQ Abbildung \* ARABIC </w:instrText>
      </w:r>
      <w:r w:rsidR="00C91386">
        <w:fldChar w:fldCharType="separate"/>
      </w:r>
      <w:r w:rsidR="002D053D">
        <w:rPr>
          <w:noProof/>
        </w:rPr>
        <w:t>18</w:t>
      </w:r>
      <w:r w:rsidR="00C91386">
        <w:fldChar w:fldCharType="end"/>
      </w:r>
      <w:r w:rsidR="00C91386">
        <w:t xml:space="preserve"> Postfix Erweiterung und Postfix </w:t>
      </w:r>
      <w:proofErr w:type="spellStart"/>
      <w:r w:rsidR="00C91386">
        <w:t>Daemon</w:t>
      </w:r>
      <w:proofErr w:type="spellEnd"/>
      <w:r w:rsidR="00C91386">
        <w:t xml:space="preserve"> starten</w:t>
      </w:r>
      <w:bookmarkEnd w:id="51"/>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1E35711B" w:rsidR="007769E0" w:rsidRDefault="00090A98" w:rsidP="00090A98">
      <w:pPr>
        <w:pStyle w:val="Beschriftung"/>
        <w:jc w:val="left"/>
      </w:pPr>
      <w:r>
        <w:t xml:space="preserve">                       </w:t>
      </w:r>
      <w:bookmarkStart w:id="52" w:name="_Toc129906405"/>
      <w:r w:rsidR="00C91386">
        <w:t xml:space="preserve">Abbildung </w:t>
      </w:r>
      <w:r w:rsidR="00C91386">
        <w:fldChar w:fldCharType="begin"/>
      </w:r>
      <w:r w:rsidR="00C91386">
        <w:instrText xml:space="preserve"> SEQ Abbildung \* ARABIC </w:instrText>
      </w:r>
      <w:r w:rsidR="00C91386">
        <w:fldChar w:fldCharType="separate"/>
      </w:r>
      <w:r w:rsidR="002D053D">
        <w:rPr>
          <w:noProof/>
        </w:rPr>
        <w:t>19</w:t>
      </w:r>
      <w:r w:rsidR="00C91386">
        <w:fldChar w:fldCharType="end"/>
      </w:r>
      <w:r w:rsidR="00C91386">
        <w:t xml:space="preserve"> Output der Verbindung des Mail-Servers</w:t>
      </w:r>
      <w:bookmarkEnd w:id="52"/>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6C18A469" w:rsidR="007769E0" w:rsidRPr="00C91386" w:rsidRDefault="00090A98" w:rsidP="00090A98">
      <w:pPr>
        <w:pStyle w:val="Beschriftung"/>
        <w:jc w:val="left"/>
        <w:rPr>
          <w:rFonts w:cs="Arial"/>
          <w:szCs w:val="24"/>
        </w:rPr>
      </w:pPr>
      <w:r>
        <w:t xml:space="preserve">                              </w:t>
      </w:r>
      <w:bookmarkStart w:id="53" w:name="_Toc129906406"/>
      <w:r w:rsidR="00C91386">
        <w:t xml:space="preserve">Abbildung </w:t>
      </w:r>
      <w:r w:rsidR="00C91386">
        <w:fldChar w:fldCharType="begin"/>
      </w:r>
      <w:r w:rsidR="00C91386">
        <w:instrText xml:space="preserve"> SEQ Abbildung \* ARABIC </w:instrText>
      </w:r>
      <w:r w:rsidR="00C91386">
        <w:fldChar w:fldCharType="separate"/>
      </w:r>
      <w:r w:rsidR="002D053D">
        <w:rPr>
          <w:noProof/>
        </w:rPr>
        <w:t>20</w:t>
      </w:r>
      <w:r w:rsidR="00C91386">
        <w:fldChar w:fldCharType="end"/>
      </w:r>
      <w:r w:rsidR="00C91386">
        <w:t xml:space="preserve"> Ausgabe des </w:t>
      </w:r>
      <w:proofErr w:type="spellStart"/>
      <w:r w:rsidR="00C91386">
        <w:t>ehlo</w:t>
      </w:r>
      <w:proofErr w:type="spellEnd"/>
      <w:r w:rsidR="00C91386">
        <w:t xml:space="preserve"> </w:t>
      </w:r>
      <w:proofErr w:type="spellStart"/>
      <w:r w:rsidR="00C91386">
        <w:t>localhost</w:t>
      </w:r>
      <w:bookmarkEnd w:id="53"/>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2"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3"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39AB433B" w:rsidR="007769E0" w:rsidRDefault="00DD4B3E" w:rsidP="00DD4B3E">
      <w:pPr>
        <w:pStyle w:val="Beschriftung"/>
        <w:jc w:val="left"/>
        <w:rPr>
          <w:rFonts w:cs="Arial"/>
          <w:szCs w:val="24"/>
        </w:rPr>
      </w:pPr>
      <w:r>
        <w:t xml:space="preserve">                    </w:t>
      </w:r>
      <w:bookmarkStart w:id="54" w:name="_Toc129906407"/>
      <w:r w:rsidR="00C91386">
        <w:t xml:space="preserve">Abbildung </w:t>
      </w:r>
      <w:r w:rsidR="00C91386">
        <w:fldChar w:fldCharType="begin"/>
      </w:r>
      <w:r w:rsidR="00C91386">
        <w:instrText xml:space="preserve"> SEQ Abbildung \* ARABIC </w:instrText>
      </w:r>
      <w:r w:rsidR="00C91386">
        <w:fldChar w:fldCharType="separate"/>
      </w:r>
      <w:r w:rsidR="002D053D">
        <w:rPr>
          <w:noProof/>
        </w:rPr>
        <w:t>21</w:t>
      </w:r>
      <w:r w:rsidR="00C91386">
        <w:fldChar w:fldCharType="end"/>
      </w:r>
      <w:r w:rsidR="00C91386">
        <w:t xml:space="preserve"> Ausgabe der E-Mail die versendet wurde</w:t>
      </w:r>
      <w:bookmarkEnd w:id="54"/>
    </w:p>
    <w:p w14:paraId="3DCEA969" w14:textId="4D8DCA5D" w:rsidR="005127E8" w:rsidRDefault="005127E8" w:rsidP="005127E8">
      <w:pPr>
        <w:pStyle w:val="berschrift3"/>
      </w:pPr>
      <w:bookmarkStart w:id="55" w:name="_Toc129906503"/>
      <w:r>
        <w:lastRenderedPageBreak/>
        <w:t>Python Client Programm</w:t>
      </w:r>
      <w:bookmarkEnd w:id="55"/>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1E655333" w:rsidR="001C673A" w:rsidRDefault="00DD4B3E" w:rsidP="00DD4B3E">
      <w:pPr>
        <w:pStyle w:val="Beschriftung"/>
        <w:jc w:val="left"/>
      </w:pPr>
      <w:r>
        <w:t xml:space="preserve">                             </w:t>
      </w:r>
      <w:bookmarkStart w:id="56" w:name="_Toc129906408"/>
      <w:r w:rsidR="00C91386">
        <w:t xml:space="preserve">Abbildung </w:t>
      </w:r>
      <w:r w:rsidR="00C91386">
        <w:fldChar w:fldCharType="begin"/>
      </w:r>
      <w:r w:rsidR="00C91386">
        <w:instrText xml:space="preserve"> SEQ Abbildung \* ARABIC </w:instrText>
      </w:r>
      <w:r w:rsidR="00C91386">
        <w:fldChar w:fldCharType="separate"/>
      </w:r>
      <w:r w:rsidR="002D053D">
        <w:rPr>
          <w:noProof/>
        </w:rPr>
        <w:t>22</w:t>
      </w:r>
      <w:r w:rsidR="00C91386">
        <w:fldChar w:fldCharType="end"/>
      </w:r>
      <w:r w:rsidR="00C91386">
        <w:t xml:space="preserve"> Server Ausgabe von dem Programmcode</w:t>
      </w:r>
      <w:bookmarkEnd w:id="56"/>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7" w:name="_Toc129906504"/>
      <w:r>
        <w:lastRenderedPageBreak/>
        <w:t>DNS-Ser</w:t>
      </w:r>
      <w:r w:rsidR="00C702E0">
        <w:t>ver</w:t>
      </w:r>
      <w:bookmarkEnd w:id="57"/>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 Problemen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732925" w:rsidRDefault="004D5DF1" w:rsidP="002D74EC">
      <w:pPr>
        <w:rPr>
          <w:b/>
          <w:u w:val="single"/>
        </w:rPr>
      </w:pPr>
      <w:r w:rsidRPr="00732925">
        <w:rPr>
          <w:b/>
          <w:u w:val="single"/>
        </w:rPr>
        <w:sym w:font="Wingdings" w:char="F0E0"/>
      </w:r>
      <w:r w:rsidRPr="00732925">
        <w:rPr>
          <w:b/>
          <w:u w:val="single"/>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58" w:name="_Toc129906505"/>
      <w:r>
        <w:lastRenderedPageBreak/>
        <w:t>Normaler Benutzer</w:t>
      </w:r>
      <w:bookmarkEnd w:id="58"/>
      <w:r>
        <w:t xml:space="preserve"> </w:t>
      </w:r>
    </w:p>
    <w:p w14:paraId="71787688" w14:textId="145090CF"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“sudo”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w:t>
      </w:r>
      <w:r w:rsidR="001D3368">
        <w:t>3</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0F1DD4E" w:rsidR="00020C14" w:rsidRDefault="00DD4B3E" w:rsidP="00DD4B3E">
      <w:pPr>
        <w:pStyle w:val="Beschriftung"/>
        <w:jc w:val="left"/>
      </w:pPr>
      <w:r>
        <w:t xml:space="preserve">  </w:t>
      </w:r>
      <w:bookmarkStart w:id="59" w:name="_Toc129906409"/>
      <w:r w:rsidR="003400D1">
        <w:t xml:space="preserve">Abbildung </w:t>
      </w:r>
      <w:r w:rsidR="003400D1">
        <w:fldChar w:fldCharType="begin"/>
      </w:r>
      <w:r w:rsidR="003400D1">
        <w:instrText xml:space="preserve"> SEQ Abbildung \* ARABIC </w:instrText>
      </w:r>
      <w:r w:rsidR="003400D1">
        <w:fldChar w:fldCharType="separate"/>
      </w:r>
      <w:r w:rsidR="002D053D">
        <w:rPr>
          <w:noProof/>
        </w:rPr>
        <w:t>23</w:t>
      </w:r>
      <w:r w:rsidR="003400D1">
        <w:fldChar w:fldCharType="end"/>
      </w:r>
      <w:r w:rsidR="003400D1">
        <w:t xml:space="preserve"> normaler Benutzer; Initialisierung</w:t>
      </w:r>
      <w:bookmarkEnd w:id="59"/>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138E508" w:rsidR="00C607F8" w:rsidRDefault="00DD4B3E" w:rsidP="00DD4B3E">
      <w:pPr>
        <w:pStyle w:val="Beschriftung"/>
        <w:jc w:val="left"/>
      </w:pPr>
      <w:r>
        <w:t xml:space="preserve">                             </w:t>
      </w:r>
      <w:bookmarkStart w:id="60" w:name="_Toc129906410"/>
      <w:r w:rsidR="00C607F8">
        <w:t xml:space="preserve">Abbildung </w:t>
      </w:r>
      <w:r w:rsidR="00C607F8">
        <w:fldChar w:fldCharType="begin"/>
      </w:r>
      <w:r w:rsidR="00C607F8">
        <w:instrText xml:space="preserve"> SEQ Abbildung \* ARABIC </w:instrText>
      </w:r>
      <w:r w:rsidR="00C607F8">
        <w:fldChar w:fldCharType="separate"/>
      </w:r>
      <w:r w:rsidR="002D053D">
        <w:rPr>
          <w:noProof/>
        </w:rPr>
        <w:t>24</w:t>
      </w:r>
      <w:r w:rsidR="00C607F8">
        <w:fldChar w:fldCharType="end"/>
      </w:r>
      <w:r w:rsidR="00C607F8">
        <w:t xml:space="preserve"> normaler Benutzer; Login</w:t>
      </w:r>
      <w:bookmarkEnd w:id="60"/>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1" w:name="_Toc129906506"/>
      <w:r>
        <w:lastRenderedPageBreak/>
        <w:t>Active Directory</w:t>
      </w:r>
      <w:bookmarkEnd w:id="61"/>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6863906" w:rsidR="00441340" w:rsidRPr="00DD4B3E" w:rsidRDefault="00441340" w:rsidP="00DD4B3E">
      <w:pPr>
        <w:pStyle w:val="Beschriftung"/>
        <w:jc w:val="left"/>
      </w:pPr>
      <w:bookmarkStart w:id="62" w:name="_Toc129906411"/>
      <w:r w:rsidRPr="00DD4B3E">
        <w:t xml:space="preserve">Abbildung </w:t>
      </w:r>
      <w:r w:rsidRPr="00DD4B3E">
        <w:fldChar w:fldCharType="begin"/>
      </w:r>
      <w:r w:rsidRPr="00DD4B3E">
        <w:instrText xml:space="preserve"> SEQ Abbildung \* ARABIC </w:instrText>
      </w:r>
      <w:r w:rsidRPr="00DD4B3E">
        <w:fldChar w:fldCharType="separate"/>
      </w:r>
      <w:r w:rsidR="002D053D" w:rsidRPr="00DD4B3E">
        <w:t>25</w:t>
      </w:r>
      <w:r w:rsidRPr="00DD4B3E">
        <w:fldChar w:fldCharType="end"/>
      </w:r>
      <w:r w:rsidRPr="00DD4B3E">
        <w:t xml:space="preserve"> Hostname Konfirmation</w:t>
      </w:r>
      <w:bookmarkEnd w:id="62"/>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03C566C4" w:rsidR="00441340" w:rsidRPr="00C71347" w:rsidRDefault="00C71347" w:rsidP="00DD4B3E">
      <w:pPr>
        <w:pStyle w:val="Beschriftung"/>
        <w:jc w:val="left"/>
        <w:rPr>
          <w:noProof/>
          <w:lang w:val="en-US"/>
        </w:rPr>
      </w:pPr>
      <w:bookmarkStart w:id="63" w:name="_Toc129906412"/>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2D053D">
        <w:rPr>
          <w:noProof/>
          <w:lang w:val="en-US"/>
        </w:rPr>
        <w:t>26</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3"/>
    </w:p>
    <w:p w14:paraId="5AFA511C" w14:textId="77777777" w:rsidR="00441340" w:rsidRPr="00C71347" w:rsidRDefault="00441340" w:rsidP="00441340">
      <w:pPr>
        <w:rPr>
          <w:noProof/>
          <w:lang w:val="en-US"/>
        </w:rPr>
      </w:pPr>
    </w:p>
    <w:p w14:paraId="3E14F180" w14:textId="7EC1EAD7"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7669EDC7" w:rsidR="00441340" w:rsidRPr="00000B53" w:rsidRDefault="00694892" w:rsidP="00DD4B3E">
      <w:pPr>
        <w:pStyle w:val="Beschriftung"/>
        <w:jc w:val="left"/>
        <w:rPr>
          <w:noProof/>
        </w:rPr>
      </w:pPr>
      <w:bookmarkStart w:id="64" w:name="_Toc129906413"/>
      <w:r>
        <w:t xml:space="preserve">Abbildung </w:t>
      </w:r>
      <w:r>
        <w:fldChar w:fldCharType="begin"/>
      </w:r>
      <w:r>
        <w:instrText xml:space="preserve"> SEQ Abbildung \* ARABIC </w:instrText>
      </w:r>
      <w:r>
        <w:fldChar w:fldCharType="separate"/>
      </w:r>
      <w:r w:rsidR="002D053D">
        <w:rPr>
          <w:noProof/>
        </w:rPr>
        <w:t>27</w:t>
      </w:r>
      <w:r>
        <w:fldChar w:fldCharType="end"/>
      </w:r>
      <w:r>
        <w:t xml:space="preserve">  Aktivierung PAM-Profil</w:t>
      </w:r>
      <w:bookmarkEnd w:id="64"/>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5444EA08" w:rsidR="00441340" w:rsidRPr="00000B53" w:rsidRDefault="00694892" w:rsidP="00DD4B3E">
      <w:pPr>
        <w:pStyle w:val="Beschriftung"/>
        <w:jc w:val="left"/>
        <w:rPr>
          <w:noProof/>
        </w:rPr>
      </w:pPr>
      <w:bookmarkStart w:id="65" w:name="_Toc129906414"/>
      <w:r>
        <w:t xml:space="preserve">Abbildung </w:t>
      </w:r>
      <w:r>
        <w:fldChar w:fldCharType="begin"/>
      </w:r>
      <w:r>
        <w:instrText xml:space="preserve"> SEQ Abbildung \* ARABIC </w:instrText>
      </w:r>
      <w:r>
        <w:fldChar w:fldCharType="separate"/>
      </w:r>
      <w:r w:rsidR="002D053D">
        <w:rPr>
          <w:noProof/>
        </w:rPr>
        <w:t>28</w:t>
      </w:r>
      <w:r>
        <w:fldChar w:fldCharType="end"/>
      </w:r>
      <w:r>
        <w:t xml:space="preserve"> User Information mit id.ad1.angerer.com</w:t>
      </w:r>
      <w:bookmarkEnd w:id="65"/>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A57CE9F" w:rsidR="00441340" w:rsidRPr="00000B53" w:rsidRDefault="001B2554" w:rsidP="00DD4B3E">
      <w:pPr>
        <w:pStyle w:val="Beschriftung"/>
        <w:jc w:val="left"/>
        <w:rPr>
          <w:noProof/>
        </w:rPr>
      </w:pPr>
      <w:bookmarkStart w:id="66" w:name="_Toc129906415"/>
      <w:r>
        <w:t xml:space="preserve">Abbildung </w:t>
      </w:r>
      <w:r>
        <w:fldChar w:fldCharType="begin"/>
      </w:r>
      <w:r>
        <w:instrText xml:space="preserve"> SEQ Abbildung \* ARABIC </w:instrText>
      </w:r>
      <w:r>
        <w:fldChar w:fldCharType="separate"/>
      </w:r>
      <w:r w:rsidR="002D053D">
        <w:rPr>
          <w:noProof/>
        </w:rPr>
        <w:t>29</w:t>
      </w:r>
      <w:r>
        <w:fldChar w:fldCharType="end"/>
      </w:r>
      <w:r>
        <w:t xml:space="preserve"> Statusvergabe AD</w:t>
      </w:r>
      <w:bookmarkEnd w:id="66"/>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3215171" w:rsidR="005F157D" w:rsidRPr="00000B53" w:rsidRDefault="005F157D" w:rsidP="00DD4B3E">
      <w:pPr>
        <w:pStyle w:val="Beschriftung"/>
        <w:jc w:val="left"/>
        <w:rPr>
          <w:noProof/>
        </w:rPr>
      </w:pPr>
      <w:bookmarkStart w:id="67" w:name="_Toc129906416"/>
      <w:r>
        <w:t xml:space="preserve">Abbildung </w:t>
      </w:r>
      <w:r>
        <w:fldChar w:fldCharType="begin"/>
      </w:r>
      <w:r>
        <w:instrText xml:space="preserve"> SEQ Abbildung \* ARABIC </w:instrText>
      </w:r>
      <w:r>
        <w:fldChar w:fldCharType="separate"/>
      </w:r>
      <w:r w:rsidR="002D053D">
        <w:rPr>
          <w:noProof/>
        </w:rPr>
        <w:t>30</w:t>
      </w:r>
      <w:r>
        <w:fldChar w:fldCharType="end"/>
      </w:r>
      <w:r>
        <w:t xml:space="preserve"> Rechtevergabe</w:t>
      </w:r>
      <w:bookmarkEnd w:id="67"/>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6"/>
                    <a:stretch>
                      <a:fillRect/>
                    </a:stretch>
                  </pic:blipFill>
                  <pic:spPr>
                    <a:xfrm>
                      <a:off x="0" y="0"/>
                      <a:ext cx="5579745" cy="1019810"/>
                    </a:xfrm>
                    <a:prstGeom prst="rect">
                      <a:avLst/>
                    </a:prstGeom>
                  </pic:spPr>
                </pic:pic>
              </a:graphicData>
            </a:graphic>
          </wp:inline>
        </w:drawing>
      </w:r>
    </w:p>
    <w:p w14:paraId="23BC95FE" w14:textId="19E0F7A8" w:rsidR="009609A0" w:rsidRPr="00C71347" w:rsidRDefault="00424AAF" w:rsidP="00DD4B3E">
      <w:pPr>
        <w:pStyle w:val="Beschriftung"/>
        <w:jc w:val="left"/>
        <w:rPr>
          <w:lang w:val="de-AT"/>
        </w:rPr>
      </w:pPr>
      <w:bookmarkStart w:id="68" w:name="_Toc129906417"/>
      <w:r>
        <w:t xml:space="preserve">Abbildung </w:t>
      </w:r>
      <w:r>
        <w:fldChar w:fldCharType="begin"/>
      </w:r>
      <w:r>
        <w:instrText xml:space="preserve"> SEQ Abbildung \* ARABIC </w:instrText>
      </w:r>
      <w:r>
        <w:fldChar w:fldCharType="separate"/>
      </w:r>
      <w:r w:rsidR="002D053D">
        <w:rPr>
          <w:noProof/>
        </w:rPr>
        <w:t>31</w:t>
      </w:r>
      <w:r>
        <w:fldChar w:fldCharType="end"/>
      </w:r>
      <w:r>
        <w:t xml:space="preserve"> SSH-Test für den Zugriff</w:t>
      </w:r>
      <w:bookmarkEnd w:id="68"/>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69" w:name="_Toc129906507"/>
      <w:r>
        <w:lastRenderedPageBreak/>
        <w:t>Firewall</w:t>
      </w:r>
      <w:bookmarkEnd w:id="69"/>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 xml:space="preserve">Das Standard Firewall System für Ubuntu ist </w:t>
      </w:r>
      <w:proofErr w:type="spellStart"/>
      <w:r w:rsidRPr="00D83DEB">
        <w:rPr>
          <w:lang w:val="de-AT"/>
        </w:rPr>
        <w:t>ufw</w:t>
      </w:r>
      <w:proofErr w:type="spellEnd"/>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1DEC103A" w:rsidR="00466C77" w:rsidRDefault="00E468DC" w:rsidP="00DD4B3E">
      <w:pPr>
        <w:pStyle w:val="Beschriftung"/>
        <w:jc w:val="left"/>
        <w:rPr>
          <w:lang w:val="de-AT"/>
        </w:rPr>
      </w:pPr>
      <w:bookmarkStart w:id="70" w:name="_Toc129906418"/>
      <w:r>
        <w:t xml:space="preserve">Abbildung </w:t>
      </w:r>
      <w:r>
        <w:fldChar w:fldCharType="begin"/>
      </w:r>
      <w:r>
        <w:instrText xml:space="preserve"> SEQ Abbildung \* ARABIC </w:instrText>
      </w:r>
      <w:r>
        <w:fldChar w:fldCharType="separate"/>
      </w:r>
      <w:r w:rsidR="002D053D">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0"/>
      <w:proofErr w:type="spellEnd"/>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51F32839" w:rsidR="004255D2" w:rsidRDefault="00FB6AC7" w:rsidP="00DD4B3E">
      <w:pPr>
        <w:pStyle w:val="Beschriftung"/>
        <w:jc w:val="left"/>
        <w:rPr>
          <w:lang w:val="de-AT"/>
        </w:rPr>
      </w:pPr>
      <w:bookmarkStart w:id="71" w:name="_Toc129906419"/>
      <w:r>
        <w:t xml:space="preserve">Abbildung </w:t>
      </w:r>
      <w:r>
        <w:fldChar w:fldCharType="begin"/>
      </w:r>
      <w:r>
        <w:instrText xml:space="preserve"> SEQ Abbildung \* ARABIC </w:instrText>
      </w:r>
      <w:r>
        <w:fldChar w:fldCharType="separate"/>
      </w:r>
      <w:r w:rsidR="002D053D">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1"/>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3B9B5A30" w:rsidR="004255D2" w:rsidRDefault="00FB6AC7" w:rsidP="00FB6AC7">
      <w:pPr>
        <w:pStyle w:val="Beschriftung"/>
      </w:pPr>
      <w:bookmarkStart w:id="72" w:name="_Toc129906420"/>
      <w:r>
        <w:t xml:space="preserve">Abbildung </w:t>
      </w:r>
      <w:r>
        <w:fldChar w:fldCharType="begin"/>
      </w:r>
      <w:r>
        <w:instrText xml:space="preserve"> SEQ Abbildung \* ARABIC </w:instrText>
      </w:r>
      <w:r>
        <w:fldChar w:fldCharType="separate"/>
      </w:r>
      <w:r w:rsidR="002D053D">
        <w:rPr>
          <w:noProof/>
        </w:rPr>
        <w:t>34</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2"/>
      <w:proofErr w:type="spellEnd"/>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3" w:name="_Toc129906508"/>
      <w:r>
        <w:lastRenderedPageBreak/>
        <w:t>Erklärung der Eigenständigkeit der Arbeit</w:t>
      </w:r>
      <w:bookmarkEnd w:id="13"/>
      <w:bookmarkEnd w:id="73"/>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4" w:name="OLE_LINK48"/>
      <w:bookmarkStart w:id="75" w:name="OLE_LINK49"/>
      <w:bookmarkStart w:id="76"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4"/>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5"/>
        <w:bookmarkEnd w:id="76"/>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7" w:name="_Toc129906509"/>
      <w:bookmarkEnd w:id="7"/>
      <w:r>
        <w:lastRenderedPageBreak/>
        <w:t>Abbildungsverzeichnis</w:t>
      </w:r>
      <w:bookmarkEnd w:id="77"/>
    </w:p>
    <w:p w14:paraId="2E8EC0EE" w14:textId="7D72749F" w:rsidR="009969A7"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1" w:anchor="_Toc129906387" w:history="1">
        <w:r w:rsidR="009969A7" w:rsidRPr="00372087">
          <w:rPr>
            <w:rStyle w:val="Hyperlink"/>
            <w:noProof/>
          </w:rPr>
          <w:t>Abbildung 1 Zeichnung eines DHCP-Paketes</w:t>
        </w:r>
        <w:r w:rsidR="009969A7">
          <w:rPr>
            <w:noProof/>
            <w:webHidden/>
          </w:rPr>
          <w:tab/>
        </w:r>
        <w:r w:rsidR="009969A7">
          <w:rPr>
            <w:noProof/>
            <w:webHidden/>
          </w:rPr>
          <w:fldChar w:fldCharType="begin"/>
        </w:r>
        <w:r w:rsidR="009969A7">
          <w:rPr>
            <w:noProof/>
            <w:webHidden/>
          </w:rPr>
          <w:instrText xml:space="preserve"> PAGEREF _Toc129906387 \h </w:instrText>
        </w:r>
        <w:r w:rsidR="009969A7">
          <w:rPr>
            <w:noProof/>
            <w:webHidden/>
          </w:rPr>
        </w:r>
        <w:r w:rsidR="009969A7">
          <w:rPr>
            <w:noProof/>
            <w:webHidden/>
          </w:rPr>
          <w:fldChar w:fldCharType="separate"/>
        </w:r>
        <w:r w:rsidR="009969A7">
          <w:rPr>
            <w:noProof/>
            <w:webHidden/>
          </w:rPr>
          <w:t>4</w:t>
        </w:r>
        <w:r w:rsidR="009969A7">
          <w:rPr>
            <w:noProof/>
            <w:webHidden/>
          </w:rPr>
          <w:fldChar w:fldCharType="end"/>
        </w:r>
      </w:hyperlink>
    </w:p>
    <w:p w14:paraId="358C2488" w14:textId="5637AA6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906388" w:history="1">
        <w:r w:rsidR="009969A7" w:rsidRPr="00372087">
          <w:rPr>
            <w:rStyle w:val="Hyperlink"/>
            <w:noProof/>
          </w:rPr>
          <w:t>Abbildung 2 Screenshot vom privaten Computer host.txt; Dateipfad C:\Windows\System32\Drivers\etc.</w:t>
        </w:r>
        <w:r w:rsidR="009969A7">
          <w:rPr>
            <w:noProof/>
            <w:webHidden/>
          </w:rPr>
          <w:tab/>
        </w:r>
        <w:r w:rsidR="009969A7">
          <w:rPr>
            <w:noProof/>
            <w:webHidden/>
          </w:rPr>
          <w:fldChar w:fldCharType="begin"/>
        </w:r>
        <w:r w:rsidR="009969A7">
          <w:rPr>
            <w:noProof/>
            <w:webHidden/>
          </w:rPr>
          <w:instrText xml:space="preserve"> PAGEREF _Toc129906388 \h </w:instrText>
        </w:r>
        <w:r w:rsidR="009969A7">
          <w:rPr>
            <w:noProof/>
            <w:webHidden/>
          </w:rPr>
        </w:r>
        <w:r w:rsidR="009969A7">
          <w:rPr>
            <w:noProof/>
            <w:webHidden/>
          </w:rPr>
          <w:fldChar w:fldCharType="separate"/>
        </w:r>
        <w:r w:rsidR="009969A7">
          <w:rPr>
            <w:noProof/>
            <w:webHidden/>
          </w:rPr>
          <w:t>17</w:t>
        </w:r>
        <w:r w:rsidR="009969A7">
          <w:rPr>
            <w:noProof/>
            <w:webHidden/>
          </w:rPr>
          <w:fldChar w:fldCharType="end"/>
        </w:r>
      </w:hyperlink>
    </w:p>
    <w:p w14:paraId="5C62467A" w14:textId="66BCB3F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89" w:history="1">
        <w:r w:rsidR="009969A7" w:rsidRPr="00372087">
          <w:rPr>
            <w:rStyle w:val="Hyperlink"/>
            <w:noProof/>
          </w:rPr>
          <w:t>Abbildung 3 Aufbau DNS Server; https://www.elektronik-kompendium.de/sites/net/bilder/09011414.gif</w:t>
        </w:r>
        <w:r w:rsidR="009969A7">
          <w:rPr>
            <w:noProof/>
            <w:webHidden/>
          </w:rPr>
          <w:tab/>
        </w:r>
        <w:r w:rsidR="009969A7">
          <w:rPr>
            <w:noProof/>
            <w:webHidden/>
          </w:rPr>
          <w:fldChar w:fldCharType="begin"/>
        </w:r>
        <w:r w:rsidR="009969A7">
          <w:rPr>
            <w:noProof/>
            <w:webHidden/>
          </w:rPr>
          <w:instrText xml:space="preserve"> PAGEREF _Toc129906389 \h </w:instrText>
        </w:r>
        <w:r w:rsidR="009969A7">
          <w:rPr>
            <w:noProof/>
            <w:webHidden/>
          </w:rPr>
        </w:r>
        <w:r w:rsidR="009969A7">
          <w:rPr>
            <w:noProof/>
            <w:webHidden/>
          </w:rPr>
          <w:fldChar w:fldCharType="separate"/>
        </w:r>
        <w:r w:rsidR="009969A7">
          <w:rPr>
            <w:noProof/>
            <w:webHidden/>
          </w:rPr>
          <w:t>18</w:t>
        </w:r>
        <w:r w:rsidR="009969A7">
          <w:rPr>
            <w:noProof/>
            <w:webHidden/>
          </w:rPr>
          <w:fldChar w:fldCharType="end"/>
        </w:r>
      </w:hyperlink>
    </w:p>
    <w:p w14:paraId="4136A4B1" w14:textId="58CAE0E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0" w:history="1">
        <w:r w:rsidR="009969A7" w:rsidRPr="00372087">
          <w:rPr>
            <w:rStyle w:val="Hyperlink"/>
            <w:noProof/>
          </w:rPr>
          <w:t>Abbildung 4 Vereinfachte Darstellung - Active Directory; https://www.ionos.at/digitalguide/server/knowhow/was-ist-active-directory/</w:t>
        </w:r>
        <w:r w:rsidR="009969A7">
          <w:rPr>
            <w:noProof/>
            <w:webHidden/>
          </w:rPr>
          <w:tab/>
        </w:r>
        <w:r w:rsidR="009969A7">
          <w:rPr>
            <w:noProof/>
            <w:webHidden/>
          </w:rPr>
          <w:fldChar w:fldCharType="begin"/>
        </w:r>
        <w:r w:rsidR="009969A7">
          <w:rPr>
            <w:noProof/>
            <w:webHidden/>
          </w:rPr>
          <w:instrText xml:space="preserve"> PAGEREF _Toc129906390 \h </w:instrText>
        </w:r>
        <w:r w:rsidR="009969A7">
          <w:rPr>
            <w:noProof/>
            <w:webHidden/>
          </w:rPr>
        </w:r>
        <w:r w:rsidR="009969A7">
          <w:rPr>
            <w:noProof/>
            <w:webHidden/>
          </w:rPr>
          <w:fldChar w:fldCharType="separate"/>
        </w:r>
        <w:r w:rsidR="009969A7">
          <w:rPr>
            <w:noProof/>
            <w:webHidden/>
          </w:rPr>
          <w:t>21</w:t>
        </w:r>
        <w:r w:rsidR="009969A7">
          <w:rPr>
            <w:noProof/>
            <w:webHidden/>
          </w:rPr>
          <w:fldChar w:fldCharType="end"/>
        </w:r>
      </w:hyperlink>
    </w:p>
    <w:p w14:paraId="6858E321" w14:textId="03A8A95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1" w:history="1">
        <w:r w:rsidR="009969A7" w:rsidRPr="00372087">
          <w:rPr>
            <w:rStyle w:val="Hyperlink"/>
            <w:noProof/>
          </w:rPr>
          <w:t>Abbildung 5 Virtual Box Oberfläche</w:t>
        </w:r>
        <w:r w:rsidR="009969A7">
          <w:rPr>
            <w:noProof/>
            <w:webHidden/>
          </w:rPr>
          <w:tab/>
        </w:r>
        <w:r w:rsidR="009969A7">
          <w:rPr>
            <w:noProof/>
            <w:webHidden/>
          </w:rPr>
          <w:fldChar w:fldCharType="begin"/>
        </w:r>
        <w:r w:rsidR="009969A7">
          <w:rPr>
            <w:noProof/>
            <w:webHidden/>
          </w:rPr>
          <w:instrText xml:space="preserve"> PAGEREF _Toc129906391 \h </w:instrText>
        </w:r>
        <w:r w:rsidR="009969A7">
          <w:rPr>
            <w:noProof/>
            <w:webHidden/>
          </w:rPr>
        </w:r>
        <w:r w:rsidR="009969A7">
          <w:rPr>
            <w:noProof/>
            <w:webHidden/>
          </w:rPr>
          <w:fldChar w:fldCharType="separate"/>
        </w:r>
        <w:r w:rsidR="009969A7">
          <w:rPr>
            <w:noProof/>
            <w:webHidden/>
          </w:rPr>
          <w:t>25</w:t>
        </w:r>
        <w:r w:rsidR="009969A7">
          <w:rPr>
            <w:noProof/>
            <w:webHidden/>
          </w:rPr>
          <w:fldChar w:fldCharType="end"/>
        </w:r>
      </w:hyperlink>
    </w:p>
    <w:p w14:paraId="350E581C" w14:textId="476214C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2" w:history="1">
        <w:r w:rsidR="009969A7" w:rsidRPr="00372087">
          <w:rPr>
            <w:rStyle w:val="Hyperlink"/>
            <w:noProof/>
          </w:rPr>
          <w:t>Abbildung 6 Name und Betriebssystem für VM auswählen</w:t>
        </w:r>
        <w:r w:rsidR="009969A7">
          <w:rPr>
            <w:noProof/>
            <w:webHidden/>
          </w:rPr>
          <w:tab/>
        </w:r>
        <w:r w:rsidR="009969A7">
          <w:rPr>
            <w:noProof/>
            <w:webHidden/>
          </w:rPr>
          <w:fldChar w:fldCharType="begin"/>
        </w:r>
        <w:r w:rsidR="009969A7">
          <w:rPr>
            <w:noProof/>
            <w:webHidden/>
          </w:rPr>
          <w:instrText xml:space="preserve"> PAGEREF _Toc129906392 \h </w:instrText>
        </w:r>
        <w:r w:rsidR="009969A7">
          <w:rPr>
            <w:noProof/>
            <w:webHidden/>
          </w:rPr>
        </w:r>
        <w:r w:rsidR="009969A7">
          <w:rPr>
            <w:noProof/>
            <w:webHidden/>
          </w:rPr>
          <w:fldChar w:fldCharType="separate"/>
        </w:r>
        <w:r w:rsidR="009969A7">
          <w:rPr>
            <w:noProof/>
            <w:webHidden/>
          </w:rPr>
          <w:t>26</w:t>
        </w:r>
        <w:r w:rsidR="009969A7">
          <w:rPr>
            <w:noProof/>
            <w:webHidden/>
          </w:rPr>
          <w:fldChar w:fldCharType="end"/>
        </w:r>
      </w:hyperlink>
    </w:p>
    <w:p w14:paraId="0256EBF7" w14:textId="3F48DB0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3" w:history="1">
        <w:r w:rsidR="009969A7" w:rsidRPr="00372087">
          <w:rPr>
            <w:rStyle w:val="Hyperlink"/>
            <w:noProof/>
          </w:rPr>
          <w:t>Abbildung 7 Speichergröße von der VM einstellen</w:t>
        </w:r>
        <w:r w:rsidR="009969A7">
          <w:rPr>
            <w:noProof/>
            <w:webHidden/>
          </w:rPr>
          <w:tab/>
        </w:r>
        <w:r w:rsidR="009969A7">
          <w:rPr>
            <w:noProof/>
            <w:webHidden/>
          </w:rPr>
          <w:fldChar w:fldCharType="begin"/>
        </w:r>
        <w:r w:rsidR="009969A7">
          <w:rPr>
            <w:noProof/>
            <w:webHidden/>
          </w:rPr>
          <w:instrText xml:space="preserve"> PAGEREF _Toc129906393 \h </w:instrText>
        </w:r>
        <w:r w:rsidR="009969A7">
          <w:rPr>
            <w:noProof/>
            <w:webHidden/>
          </w:rPr>
        </w:r>
        <w:r w:rsidR="009969A7">
          <w:rPr>
            <w:noProof/>
            <w:webHidden/>
          </w:rPr>
          <w:fldChar w:fldCharType="separate"/>
        </w:r>
        <w:r w:rsidR="009969A7">
          <w:rPr>
            <w:noProof/>
            <w:webHidden/>
          </w:rPr>
          <w:t>26</w:t>
        </w:r>
        <w:r w:rsidR="009969A7">
          <w:rPr>
            <w:noProof/>
            <w:webHidden/>
          </w:rPr>
          <w:fldChar w:fldCharType="end"/>
        </w:r>
      </w:hyperlink>
    </w:p>
    <w:p w14:paraId="5BA70246" w14:textId="67E4BBF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4" w:history="1">
        <w:r w:rsidR="009969A7" w:rsidRPr="00372087">
          <w:rPr>
            <w:rStyle w:val="Hyperlink"/>
            <w:noProof/>
          </w:rPr>
          <w:t>Abbildung 8 Speicherplatzkonfigurieren am Server</w:t>
        </w:r>
        <w:r w:rsidR="009969A7">
          <w:rPr>
            <w:noProof/>
            <w:webHidden/>
          </w:rPr>
          <w:tab/>
        </w:r>
        <w:r w:rsidR="009969A7">
          <w:rPr>
            <w:noProof/>
            <w:webHidden/>
          </w:rPr>
          <w:fldChar w:fldCharType="begin"/>
        </w:r>
        <w:r w:rsidR="009969A7">
          <w:rPr>
            <w:noProof/>
            <w:webHidden/>
          </w:rPr>
          <w:instrText xml:space="preserve"> PAGEREF _Toc129906394 \h </w:instrText>
        </w:r>
        <w:r w:rsidR="009969A7">
          <w:rPr>
            <w:noProof/>
            <w:webHidden/>
          </w:rPr>
        </w:r>
        <w:r w:rsidR="009969A7">
          <w:rPr>
            <w:noProof/>
            <w:webHidden/>
          </w:rPr>
          <w:fldChar w:fldCharType="separate"/>
        </w:r>
        <w:r w:rsidR="009969A7">
          <w:rPr>
            <w:noProof/>
            <w:webHidden/>
          </w:rPr>
          <w:t>28</w:t>
        </w:r>
        <w:r w:rsidR="009969A7">
          <w:rPr>
            <w:noProof/>
            <w:webHidden/>
          </w:rPr>
          <w:fldChar w:fldCharType="end"/>
        </w:r>
      </w:hyperlink>
    </w:p>
    <w:p w14:paraId="310F2354" w14:textId="6EF4478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5" w:history="1">
        <w:r w:rsidR="009969A7" w:rsidRPr="00372087">
          <w:rPr>
            <w:rStyle w:val="Hyperlink"/>
            <w:noProof/>
          </w:rPr>
          <w:t>Abbildung 9 Profil des Server Benutzers anlegen</w:t>
        </w:r>
        <w:r w:rsidR="009969A7">
          <w:rPr>
            <w:noProof/>
            <w:webHidden/>
          </w:rPr>
          <w:tab/>
        </w:r>
        <w:r w:rsidR="009969A7">
          <w:rPr>
            <w:noProof/>
            <w:webHidden/>
          </w:rPr>
          <w:fldChar w:fldCharType="begin"/>
        </w:r>
        <w:r w:rsidR="009969A7">
          <w:rPr>
            <w:noProof/>
            <w:webHidden/>
          </w:rPr>
          <w:instrText xml:space="preserve"> PAGEREF _Toc129906395 \h </w:instrText>
        </w:r>
        <w:r w:rsidR="009969A7">
          <w:rPr>
            <w:noProof/>
            <w:webHidden/>
          </w:rPr>
        </w:r>
        <w:r w:rsidR="009969A7">
          <w:rPr>
            <w:noProof/>
            <w:webHidden/>
          </w:rPr>
          <w:fldChar w:fldCharType="separate"/>
        </w:r>
        <w:r w:rsidR="009969A7">
          <w:rPr>
            <w:noProof/>
            <w:webHidden/>
          </w:rPr>
          <w:t>29</w:t>
        </w:r>
        <w:r w:rsidR="009969A7">
          <w:rPr>
            <w:noProof/>
            <w:webHidden/>
          </w:rPr>
          <w:fldChar w:fldCharType="end"/>
        </w:r>
      </w:hyperlink>
    </w:p>
    <w:p w14:paraId="2CCB2D93" w14:textId="647117C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6" w:history="1">
        <w:r w:rsidR="009969A7" w:rsidRPr="00372087">
          <w:rPr>
            <w:rStyle w:val="Hyperlink"/>
            <w:noProof/>
          </w:rPr>
          <w:t>Abbildung 10 Server Oberfläche nach dem Neustart</w:t>
        </w:r>
        <w:r w:rsidR="009969A7">
          <w:rPr>
            <w:noProof/>
            <w:webHidden/>
          </w:rPr>
          <w:tab/>
        </w:r>
        <w:r w:rsidR="009969A7">
          <w:rPr>
            <w:noProof/>
            <w:webHidden/>
          </w:rPr>
          <w:fldChar w:fldCharType="begin"/>
        </w:r>
        <w:r w:rsidR="009969A7">
          <w:rPr>
            <w:noProof/>
            <w:webHidden/>
          </w:rPr>
          <w:instrText xml:space="preserve"> PAGEREF _Toc129906396 \h </w:instrText>
        </w:r>
        <w:r w:rsidR="009969A7">
          <w:rPr>
            <w:noProof/>
            <w:webHidden/>
          </w:rPr>
        </w:r>
        <w:r w:rsidR="009969A7">
          <w:rPr>
            <w:noProof/>
            <w:webHidden/>
          </w:rPr>
          <w:fldChar w:fldCharType="separate"/>
        </w:r>
        <w:r w:rsidR="009969A7">
          <w:rPr>
            <w:noProof/>
            <w:webHidden/>
          </w:rPr>
          <w:t>30</w:t>
        </w:r>
        <w:r w:rsidR="009969A7">
          <w:rPr>
            <w:noProof/>
            <w:webHidden/>
          </w:rPr>
          <w:fldChar w:fldCharType="end"/>
        </w:r>
      </w:hyperlink>
    </w:p>
    <w:p w14:paraId="09A03500" w14:textId="614F31E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7" w:history="1">
        <w:r w:rsidR="009969A7" w:rsidRPr="00372087">
          <w:rPr>
            <w:rStyle w:val="Hyperlink"/>
            <w:noProof/>
          </w:rPr>
          <w:t>Abbildung 11 Installation der DHCP-Pakete</w:t>
        </w:r>
        <w:r w:rsidR="009969A7">
          <w:rPr>
            <w:noProof/>
            <w:webHidden/>
          </w:rPr>
          <w:tab/>
        </w:r>
        <w:r w:rsidR="009969A7">
          <w:rPr>
            <w:noProof/>
            <w:webHidden/>
          </w:rPr>
          <w:fldChar w:fldCharType="begin"/>
        </w:r>
        <w:r w:rsidR="009969A7">
          <w:rPr>
            <w:noProof/>
            <w:webHidden/>
          </w:rPr>
          <w:instrText xml:space="preserve"> PAGEREF _Toc129906397 \h </w:instrText>
        </w:r>
        <w:r w:rsidR="009969A7">
          <w:rPr>
            <w:noProof/>
            <w:webHidden/>
          </w:rPr>
        </w:r>
        <w:r w:rsidR="009969A7">
          <w:rPr>
            <w:noProof/>
            <w:webHidden/>
          </w:rPr>
          <w:fldChar w:fldCharType="separate"/>
        </w:r>
        <w:r w:rsidR="009969A7">
          <w:rPr>
            <w:noProof/>
            <w:webHidden/>
          </w:rPr>
          <w:t>31</w:t>
        </w:r>
        <w:r w:rsidR="009969A7">
          <w:rPr>
            <w:noProof/>
            <w:webHidden/>
          </w:rPr>
          <w:fldChar w:fldCharType="end"/>
        </w:r>
      </w:hyperlink>
    </w:p>
    <w:p w14:paraId="621DF73F" w14:textId="60175E6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8" w:history="1">
        <w:r w:rsidR="009969A7" w:rsidRPr="00372087">
          <w:rPr>
            <w:rStyle w:val="Hyperlink"/>
            <w:noProof/>
          </w:rPr>
          <w:t>Abbildung 12 DHCP-Lease definieren</w:t>
        </w:r>
        <w:r w:rsidR="009969A7">
          <w:rPr>
            <w:noProof/>
            <w:webHidden/>
          </w:rPr>
          <w:tab/>
        </w:r>
        <w:r w:rsidR="009969A7">
          <w:rPr>
            <w:noProof/>
            <w:webHidden/>
          </w:rPr>
          <w:fldChar w:fldCharType="begin"/>
        </w:r>
        <w:r w:rsidR="009969A7">
          <w:rPr>
            <w:noProof/>
            <w:webHidden/>
          </w:rPr>
          <w:instrText xml:space="preserve"> PAGEREF _Toc129906398 \h </w:instrText>
        </w:r>
        <w:r w:rsidR="009969A7">
          <w:rPr>
            <w:noProof/>
            <w:webHidden/>
          </w:rPr>
        </w:r>
        <w:r w:rsidR="009969A7">
          <w:rPr>
            <w:noProof/>
            <w:webHidden/>
          </w:rPr>
          <w:fldChar w:fldCharType="separate"/>
        </w:r>
        <w:r w:rsidR="009969A7">
          <w:rPr>
            <w:noProof/>
            <w:webHidden/>
          </w:rPr>
          <w:t>32</w:t>
        </w:r>
        <w:r w:rsidR="009969A7">
          <w:rPr>
            <w:noProof/>
            <w:webHidden/>
          </w:rPr>
          <w:fldChar w:fldCharType="end"/>
        </w:r>
      </w:hyperlink>
    </w:p>
    <w:p w14:paraId="32A31935" w14:textId="1DAAE42E"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9" w:history="1">
        <w:r w:rsidR="009969A7" w:rsidRPr="00372087">
          <w:rPr>
            <w:rStyle w:val="Hyperlink"/>
            <w:noProof/>
          </w:rPr>
          <w:t>Abbildung 13 Funktionstest des DHCP-Servers mit ip r</w:t>
        </w:r>
        <w:r w:rsidR="009969A7">
          <w:rPr>
            <w:noProof/>
            <w:webHidden/>
          </w:rPr>
          <w:tab/>
        </w:r>
        <w:r w:rsidR="009969A7">
          <w:rPr>
            <w:noProof/>
            <w:webHidden/>
          </w:rPr>
          <w:fldChar w:fldCharType="begin"/>
        </w:r>
        <w:r w:rsidR="009969A7">
          <w:rPr>
            <w:noProof/>
            <w:webHidden/>
          </w:rPr>
          <w:instrText xml:space="preserve"> PAGEREF _Toc129906399 \h </w:instrText>
        </w:r>
        <w:r w:rsidR="009969A7">
          <w:rPr>
            <w:noProof/>
            <w:webHidden/>
          </w:rPr>
        </w:r>
        <w:r w:rsidR="009969A7">
          <w:rPr>
            <w:noProof/>
            <w:webHidden/>
          </w:rPr>
          <w:fldChar w:fldCharType="separate"/>
        </w:r>
        <w:r w:rsidR="009969A7">
          <w:rPr>
            <w:noProof/>
            <w:webHidden/>
          </w:rPr>
          <w:t>33</w:t>
        </w:r>
        <w:r w:rsidR="009969A7">
          <w:rPr>
            <w:noProof/>
            <w:webHidden/>
          </w:rPr>
          <w:fldChar w:fldCharType="end"/>
        </w:r>
      </w:hyperlink>
    </w:p>
    <w:p w14:paraId="360AE09E" w14:textId="426A1F5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0" w:history="1">
        <w:r w:rsidR="009969A7" w:rsidRPr="00372087">
          <w:rPr>
            <w:rStyle w:val="Hyperlink"/>
            <w:noProof/>
          </w:rPr>
          <w:t>Abbildung 14 Funktionstest des DHCP-Servers mit nmap</w:t>
        </w:r>
        <w:r w:rsidR="009969A7">
          <w:rPr>
            <w:noProof/>
            <w:webHidden/>
          </w:rPr>
          <w:tab/>
        </w:r>
        <w:r w:rsidR="009969A7">
          <w:rPr>
            <w:noProof/>
            <w:webHidden/>
          </w:rPr>
          <w:fldChar w:fldCharType="begin"/>
        </w:r>
        <w:r w:rsidR="009969A7">
          <w:rPr>
            <w:noProof/>
            <w:webHidden/>
          </w:rPr>
          <w:instrText xml:space="preserve"> PAGEREF _Toc129906400 \h </w:instrText>
        </w:r>
        <w:r w:rsidR="009969A7">
          <w:rPr>
            <w:noProof/>
            <w:webHidden/>
          </w:rPr>
        </w:r>
        <w:r w:rsidR="009969A7">
          <w:rPr>
            <w:noProof/>
            <w:webHidden/>
          </w:rPr>
          <w:fldChar w:fldCharType="separate"/>
        </w:r>
        <w:r w:rsidR="009969A7">
          <w:rPr>
            <w:noProof/>
            <w:webHidden/>
          </w:rPr>
          <w:t>33</w:t>
        </w:r>
        <w:r w:rsidR="009969A7">
          <w:rPr>
            <w:noProof/>
            <w:webHidden/>
          </w:rPr>
          <w:fldChar w:fldCharType="end"/>
        </w:r>
      </w:hyperlink>
    </w:p>
    <w:p w14:paraId="5A57E97C" w14:textId="24B9EF5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1" w:history="1">
        <w:r w:rsidR="009969A7" w:rsidRPr="00372087">
          <w:rPr>
            <w:rStyle w:val="Hyperlink"/>
            <w:noProof/>
          </w:rPr>
          <w:t>Abbildung 15 Passwort für Admin anlegen</w:t>
        </w:r>
        <w:r w:rsidR="009969A7">
          <w:rPr>
            <w:noProof/>
            <w:webHidden/>
          </w:rPr>
          <w:tab/>
        </w:r>
        <w:r w:rsidR="009969A7">
          <w:rPr>
            <w:noProof/>
            <w:webHidden/>
          </w:rPr>
          <w:fldChar w:fldCharType="begin"/>
        </w:r>
        <w:r w:rsidR="009969A7">
          <w:rPr>
            <w:noProof/>
            <w:webHidden/>
          </w:rPr>
          <w:instrText xml:space="preserve"> PAGEREF _Toc129906401 \h </w:instrText>
        </w:r>
        <w:r w:rsidR="009969A7">
          <w:rPr>
            <w:noProof/>
            <w:webHidden/>
          </w:rPr>
        </w:r>
        <w:r w:rsidR="009969A7">
          <w:rPr>
            <w:noProof/>
            <w:webHidden/>
          </w:rPr>
          <w:fldChar w:fldCharType="separate"/>
        </w:r>
        <w:r w:rsidR="009969A7">
          <w:rPr>
            <w:noProof/>
            <w:webHidden/>
          </w:rPr>
          <w:t>34</w:t>
        </w:r>
        <w:r w:rsidR="009969A7">
          <w:rPr>
            <w:noProof/>
            <w:webHidden/>
          </w:rPr>
          <w:fldChar w:fldCharType="end"/>
        </w:r>
      </w:hyperlink>
    </w:p>
    <w:p w14:paraId="79A51CF3" w14:textId="6BD878F9"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2" w:history="1">
        <w:r w:rsidR="009969A7" w:rsidRPr="00372087">
          <w:rPr>
            <w:rStyle w:val="Hyperlink"/>
            <w:noProof/>
          </w:rPr>
          <w:t>Abbildung 16 Wechsel zum Admin-Benutzer</w:t>
        </w:r>
        <w:r w:rsidR="009969A7">
          <w:rPr>
            <w:noProof/>
            <w:webHidden/>
          </w:rPr>
          <w:tab/>
        </w:r>
        <w:r w:rsidR="009969A7">
          <w:rPr>
            <w:noProof/>
            <w:webHidden/>
          </w:rPr>
          <w:fldChar w:fldCharType="begin"/>
        </w:r>
        <w:r w:rsidR="009969A7">
          <w:rPr>
            <w:noProof/>
            <w:webHidden/>
          </w:rPr>
          <w:instrText xml:space="preserve"> PAGEREF _Toc129906402 \h </w:instrText>
        </w:r>
        <w:r w:rsidR="009969A7">
          <w:rPr>
            <w:noProof/>
            <w:webHidden/>
          </w:rPr>
        </w:r>
        <w:r w:rsidR="009969A7">
          <w:rPr>
            <w:noProof/>
            <w:webHidden/>
          </w:rPr>
          <w:fldChar w:fldCharType="separate"/>
        </w:r>
        <w:r w:rsidR="009969A7">
          <w:rPr>
            <w:noProof/>
            <w:webHidden/>
          </w:rPr>
          <w:t>34</w:t>
        </w:r>
        <w:r w:rsidR="009969A7">
          <w:rPr>
            <w:noProof/>
            <w:webHidden/>
          </w:rPr>
          <w:fldChar w:fldCharType="end"/>
        </w:r>
      </w:hyperlink>
    </w:p>
    <w:p w14:paraId="4E548D7D" w14:textId="39B422C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3" w:history="1">
        <w:r w:rsidR="009969A7" w:rsidRPr="00372087">
          <w:rPr>
            <w:rStyle w:val="Hyperlink"/>
            <w:noProof/>
          </w:rPr>
          <w:t>Abbildung 17 Name des Mail-Servers</w:t>
        </w:r>
        <w:r w:rsidR="009969A7">
          <w:rPr>
            <w:noProof/>
            <w:webHidden/>
          </w:rPr>
          <w:tab/>
        </w:r>
        <w:r w:rsidR="009969A7">
          <w:rPr>
            <w:noProof/>
            <w:webHidden/>
          </w:rPr>
          <w:fldChar w:fldCharType="begin"/>
        </w:r>
        <w:r w:rsidR="009969A7">
          <w:rPr>
            <w:noProof/>
            <w:webHidden/>
          </w:rPr>
          <w:instrText xml:space="preserve"> PAGEREF _Toc129906403 \h </w:instrText>
        </w:r>
        <w:r w:rsidR="009969A7">
          <w:rPr>
            <w:noProof/>
            <w:webHidden/>
          </w:rPr>
        </w:r>
        <w:r w:rsidR="009969A7">
          <w:rPr>
            <w:noProof/>
            <w:webHidden/>
          </w:rPr>
          <w:fldChar w:fldCharType="separate"/>
        </w:r>
        <w:r w:rsidR="009969A7">
          <w:rPr>
            <w:noProof/>
            <w:webHidden/>
          </w:rPr>
          <w:t>36</w:t>
        </w:r>
        <w:r w:rsidR="009969A7">
          <w:rPr>
            <w:noProof/>
            <w:webHidden/>
          </w:rPr>
          <w:fldChar w:fldCharType="end"/>
        </w:r>
      </w:hyperlink>
    </w:p>
    <w:p w14:paraId="1CC4CDF4" w14:textId="08E1533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4" w:history="1">
        <w:r w:rsidR="009969A7" w:rsidRPr="00372087">
          <w:rPr>
            <w:rStyle w:val="Hyperlink"/>
            <w:noProof/>
          </w:rPr>
          <w:t>Abbildung 18 Postfix Erweiterung und Postfix Daemon starten</w:t>
        </w:r>
        <w:r w:rsidR="009969A7">
          <w:rPr>
            <w:noProof/>
            <w:webHidden/>
          </w:rPr>
          <w:tab/>
        </w:r>
        <w:r w:rsidR="009969A7">
          <w:rPr>
            <w:noProof/>
            <w:webHidden/>
          </w:rPr>
          <w:fldChar w:fldCharType="begin"/>
        </w:r>
        <w:r w:rsidR="009969A7">
          <w:rPr>
            <w:noProof/>
            <w:webHidden/>
          </w:rPr>
          <w:instrText xml:space="preserve"> PAGEREF _Toc129906404 \h </w:instrText>
        </w:r>
        <w:r w:rsidR="009969A7">
          <w:rPr>
            <w:noProof/>
            <w:webHidden/>
          </w:rPr>
        </w:r>
        <w:r w:rsidR="009969A7">
          <w:rPr>
            <w:noProof/>
            <w:webHidden/>
          </w:rPr>
          <w:fldChar w:fldCharType="separate"/>
        </w:r>
        <w:r w:rsidR="009969A7">
          <w:rPr>
            <w:noProof/>
            <w:webHidden/>
          </w:rPr>
          <w:t>37</w:t>
        </w:r>
        <w:r w:rsidR="009969A7">
          <w:rPr>
            <w:noProof/>
            <w:webHidden/>
          </w:rPr>
          <w:fldChar w:fldCharType="end"/>
        </w:r>
      </w:hyperlink>
    </w:p>
    <w:p w14:paraId="451DBF70" w14:textId="38AE2F5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5" w:history="1">
        <w:r w:rsidR="009969A7" w:rsidRPr="00372087">
          <w:rPr>
            <w:rStyle w:val="Hyperlink"/>
            <w:noProof/>
          </w:rPr>
          <w:t>Abbildung 19 Output der Verbindung des Mail-Servers</w:t>
        </w:r>
        <w:r w:rsidR="009969A7">
          <w:rPr>
            <w:noProof/>
            <w:webHidden/>
          </w:rPr>
          <w:tab/>
        </w:r>
        <w:r w:rsidR="009969A7">
          <w:rPr>
            <w:noProof/>
            <w:webHidden/>
          </w:rPr>
          <w:fldChar w:fldCharType="begin"/>
        </w:r>
        <w:r w:rsidR="009969A7">
          <w:rPr>
            <w:noProof/>
            <w:webHidden/>
          </w:rPr>
          <w:instrText xml:space="preserve"> PAGEREF _Toc129906405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21461590" w14:textId="2627ADB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6" w:history="1">
        <w:r w:rsidR="009969A7" w:rsidRPr="00372087">
          <w:rPr>
            <w:rStyle w:val="Hyperlink"/>
            <w:noProof/>
          </w:rPr>
          <w:t>Abbildung 20 Ausgabe des ehlo localhost</w:t>
        </w:r>
        <w:r w:rsidR="009969A7">
          <w:rPr>
            <w:noProof/>
            <w:webHidden/>
          </w:rPr>
          <w:tab/>
        </w:r>
        <w:r w:rsidR="009969A7">
          <w:rPr>
            <w:noProof/>
            <w:webHidden/>
          </w:rPr>
          <w:fldChar w:fldCharType="begin"/>
        </w:r>
        <w:r w:rsidR="009969A7">
          <w:rPr>
            <w:noProof/>
            <w:webHidden/>
          </w:rPr>
          <w:instrText xml:space="preserve"> PAGEREF _Toc129906406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18B6020B" w14:textId="25523EB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7" w:history="1">
        <w:r w:rsidR="009969A7" w:rsidRPr="00372087">
          <w:rPr>
            <w:rStyle w:val="Hyperlink"/>
            <w:noProof/>
          </w:rPr>
          <w:t>Abbildung 21 Ausgabe der E-Mail die versendet wurde</w:t>
        </w:r>
        <w:r w:rsidR="009969A7">
          <w:rPr>
            <w:noProof/>
            <w:webHidden/>
          </w:rPr>
          <w:tab/>
        </w:r>
        <w:r w:rsidR="009969A7">
          <w:rPr>
            <w:noProof/>
            <w:webHidden/>
          </w:rPr>
          <w:fldChar w:fldCharType="begin"/>
        </w:r>
        <w:r w:rsidR="009969A7">
          <w:rPr>
            <w:noProof/>
            <w:webHidden/>
          </w:rPr>
          <w:instrText xml:space="preserve"> PAGEREF _Toc129906407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19791379" w14:textId="7E402FA9"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8" w:history="1">
        <w:r w:rsidR="009969A7" w:rsidRPr="00372087">
          <w:rPr>
            <w:rStyle w:val="Hyperlink"/>
            <w:noProof/>
          </w:rPr>
          <w:t>Abbildung 22 Server Ausgabe von dem Programmcode</w:t>
        </w:r>
        <w:r w:rsidR="009969A7">
          <w:rPr>
            <w:noProof/>
            <w:webHidden/>
          </w:rPr>
          <w:tab/>
        </w:r>
        <w:r w:rsidR="009969A7">
          <w:rPr>
            <w:noProof/>
            <w:webHidden/>
          </w:rPr>
          <w:fldChar w:fldCharType="begin"/>
        </w:r>
        <w:r w:rsidR="009969A7">
          <w:rPr>
            <w:noProof/>
            <w:webHidden/>
          </w:rPr>
          <w:instrText xml:space="preserve"> PAGEREF _Toc129906408 \h </w:instrText>
        </w:r>
        <w:r w:rsidR="009969A7">
          <w:rPr>
            <w:noProof/>
            <w:webHidden/>
          </w:rPr>
        </w:r>
        <w:r w:rsidR="009969A7">
          <w:rPr>
            <w:noProof/>
            <w:webHidden/>
          </w:rPr>
          <w:fldChar w:fldCharType="separate"/>
        </w:r>
        <w:r w:rsidR="009969A7">
          <w:rPr>
            <w:noProof/>
            <w:webHidden/>
          </w:rPr>
          <w:t>41</w:t>
        </w:r>
        <w:r w:rsidR="009969A7">
          <w:rPr>
            <w:noProof/>
            <w:webHidden/>
          </w:rPr>
          <w:fldChar w:fldCharType="end"/>
        </w:r>
      </w:hyperlink>
    </w:p>
    <w:p w14:paraId="54ECDAA1" w14:textId="0C0B913A"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9" w:history="1">
        <w:r w:rsidR="009969A7" w:rsidRPr="00372087">
          <w:rPr>
            <w:rStyle w:val="Hyperlink"/>
            <w:noProof/>
          </w:rPr>
          <w:t>Abbildung 23 normaler Benutzer; Initialisierung</w:t>
        </w:r>
        <w:r w:rsidR="009969A7">
          <w:rPr>
            <w:noProof/>
            <w:webHidden/>
          </w:rPr>
          <w:tab/>
        </w:r>
        <w:r w:rsidR="009969A7">
          <w:rPr>
            <w:noProof/>
            <w:webHidden/>
          </w:rPr>
          <w:fldChar w:fldCharType="begin"/>
        </w:r>
        <w:r w:rsidR="009969A7">
          <w:rPr>
            <w:noProof/>
            <w:webHidden/>
          </w:rPr>
          <w:instrText xml:space="preserve"> PAGEREF _Toc129906409 \h </w:instrText>
        </w:r>
        <w:r w:rsidR="009969A7">
          <w:rPr>
            <w:noProof/>
            <w:webHidden/>
          </w:rPr>
        </w:r>
        <w:r w:rsidR="009969A7">
          <w:rPr>
            <w:noProof/>
            <w:webHidden/>
          </w:rPr>
          <w:fldChar w:fldCharType="separate"/>
        </w:r>
        <w:r w:rsidR="009969A7">
          <w:rPr>
            <w:noProof/>
            <w:webHidden/>
          </w:rPr>
          <w:t>43</w:t>
        </w:r>
        <w:r w:rsidR="009969A7">
          <w:rPr>
            <w:noProof/>
            <w:webHidden/>
          </w:rPr>
          <w:fldChar w:fldCharType="end"/>
        </w:r>
      </w:hyperlink>
    </w:p>
    <w:p w14:paraId="1D8C2BE1" w14:textId="2155C84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0" w:history="1">
        <w:r w:rsidR="009969A7" w:rsidRPr="00372087">
          <w:rPr>
            <w:rStyle w:val="Hyperlink"/>
            <w:noProof/>
          </w:rPr>
          <w:t>Abbildung 24 normaler Benutzer; Login</w:t>
        </w:r>
        <w:r w:rsidR="009969A7">
          <w:rPr>
            <w:noProof/>
            <w:webHidden/>
          </w:rPr>
          <w:tab/>
        </w:r>
        <w:r w:rsidR="009969A7">
          <w:rPr>
            <w:noProof/>
            <w:webHidden/>
          </w:rPr>
          <w:fldChar w:fldCharType="begin"/>
        </w:r>
        <w:r w:rsidR="009969A7">
          <w:rPr>
            <w:noProof/>
            <w:webHidden/>
          </w:rPr>
          <w:instrText xml:space="preserve"> PAGEREF _Toc129906410 \h </w:instrText>
        </w:r>
        <w:r w:rsidR="009969A7">
          <w:rPr>
            <w:noProof/>
            <w:webHidden/>
          </w:rPr>
        </w:r>
        <w:r w:rsidR="009969A7">
          <w:rPr>
            <w:noProof/>
            <w:webHidden/>
          </w:rPr>
          <w:fldChar w:fldCharType="separate"/>
        </w:r>
        <w:r w:rsidR="009969A7">
          <w:rPr>
            <w:noProof/>
            <w:webHidden/>
          </w:rPr>
          <w:t>44</w:t>
        </w:r>
        <w:r w:rsidR="009969A7">
          <w:rPr>
            <w:noProof/>
            <w:webHidden/>
          </w:rPr>
          <w:fldChar w:fldCharType="end"/>
        </w:r>
      </w:hyperlink>
    </w:p>
    <w:p w14:paraId="257C24F7" w14:textId="2597D894"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1" w:history="1">
        <w:r w:rsidR="009969A7" w:rsidRPr="00372087">
          <w:rPr>
            <w:rStyle w:val="Hyperlink"/>
            <w:noProof/>
          </w:rPr>
          <w:t>Abbildung 25 Hostname Konfirmation</w:t>
        </w:r>
        <w:r w:rsidR="009969A7">
          <w:rPr>
            <w:noProof/>
            <w:webHidden/>
          </w:rPr>
          <w:tab/>
        </w:r>
        <w:r w:rsidR="009969A7">
          <w:rPr>
            <w:noProof/>
            <w:webHidden/>
          </w:rPr>
          <w:fldChar w:fldCharType="begin"/>
        </w:r>
        <w:r w:rsidR="009969A7">
          <w:rPr>
            <w:noProof/>
            <w:webHidden/>
          </w:rPr>
          <w:instrText xml:space="preserve"> PAGEREF _Toc129906411 \h </w:instrText>
        </w:r>
        <w:r w:rsidR="009969A7">
          <w:rPr>
            <w:noProof/>
            <w:webHidden/>
          </w:rPr>
        </w:r>
        <w:r w:rsidR="009969A7">
          <w:rPr>
            <w:noProof/>
            <w:webHidden/>
          </w:rPr>
          <w:fldChar w:fldCharType="separate"/>
        </w:r>
        <w:r w:rsidR="009969A7">
          <w:rPr>
            <w:noProof/>
            <w:webHidden/>
          </w:rPr>
          <w:t>45</w:t>
        </w:r>
        <w:r w:rsidR="009969A7">
          <w:rPr>
            <w:noProof/>
            <w:webHidden/>
          </w:rPr>
          <w:fldChar w:fldCharType="end"/>
        </w:r>
      </w:hyperlink>
    </w:p>
    <w:p w14:paraId="26A2E37C" w14:textId="1803DA0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2" w:history="1">
        <w:r w:rsidR="009969A7" w:rsidRPr="00372087">
          <w:rPr>
            <w:rStyle w:val="Hyperlink"/>
            <w:noProof/>
            <w:lang w:val="en-US"/>
          </w:rPr>
          <w:t>Abbildung 26 Domain Konfiguration von Active Directory</w:t>
        </w:r>
        <w:r w:rsidR="009969A7">
          <w:rPr>
            <w:noProof/>
            <w:webHidden/>
          </w:rPr>
          <w:tab/>
        </w:r>
        <w:r w:rsidR="009969A7">
          <w:rPr>
            <w:noProof/>
            <w:webHidden/>
          </w:rPr>
          <w:fldChar w:fldCharType="begin"/>
        </w:r>
        <w:r w:rsidR="009969A7">
          <w:rPr>
            <w:noProof/>
            <w:webHidden/>
          </w:rPr>
          <w:instrText xml:space="preserve"> PAGEREF _Toc129906412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51FDD806" w14:textId="67D9924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3" w:history="1">
        <w:r w:rsidR="009969A7" w:rsidRPr="00372087">
          <w:rPr>
            <w:rStyle w:val="Hyperlink"/>
            <w:noProof/>
          </w:rPr>
          <w:t>Abbildung 27  Aktivierung PAM-Profil</w:t>
        </w:r>
        <w:r w:rsidR="009969A7">
          <w:rPr>
            <w:noProof/>
            <w:webHidden/>
          </w:rPr>
          <w:tab/>
        </w:r>
        <w:r w:rsidR="009969A7">
          <w:rPr>
            <w:noProof/>
            <w:webHidden/>
          </w:rPr>
          <w:fldChar w:fldCharType="begin"/>
        </w:r>
        <w:r w:rsidR="009969A7">
          <w:rPr>
            <w:noProof/>
            <w:webHidden/>
          </w:rPr>
          <w:instrText xml:space="preserve"> PAGEREF _Toc129906413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12553F11" w14:textId="560B29C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4" w:history="1">
        <w:r w:rsidR="009969A7" w:rsidRPr="00372087">
          <w:rPr>
            <w:rStyle w:val="Hyperlink"/>
            <w:noProof/>
          </w:rPr>
          <w:t>Abbildung 28 User Information mit id.ad1.angerer.com</w:t>
        </w:r>
        <w:r w:rsidR="009969A7">
          <w:rPr>
            <w:noProof/>
            <w:webHidden/>
          </w:rPr>
          <w:tab/>
        </w:r>
        <w:r w:rsidR="009969A7">
          <w:rPr>
            <w:noProof/>
            <w:webHidden/>
          </w:rPr>
          <w:fldChar w:fldCharType="begin"/>
        </w:r>
        <w:r w:rsidR="009969A7">
          <w:rPr>
            <w:noProof/>
            <w:webHidden/>
          </w:rPr>
          <w:instrText xml:space="preserve"> PAGEREF _Toc129906414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6B611D54" w14:textId="13126D2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5" w:history="1">
        <w:r w:rsidR="009969A7" w:rsidRPr="00372087">
          <w:rPr>
            <w:rStyle w:val="Hyperlink"/>
            <w:noProof/>
          </w:rPr>
          <w:t>Abbildung 29 Statusvergabe AD</w:t>
        </w:r>
        <w:r w:rsidR="009969A7">
          <w:rPr>
            <w:noProof/>
            <w:webHidden/>
          </w:rPr>
          <w:tab/>
        </w:r>
        <w:r w:rsidR="009969A7">
          <w:rPr>
            <w:noProof/>
            <w:webHidden/>
          </w:rPr>
          <w:fldChar w:fldCharType="begin"/>
        </w:r>
        <w:r w:rsidR="009969A7">
          <w:rPr>
            <w:noProof/>
            <w:webHidden/>
          </w:rPr>
          <w:instrText xml:space="preserve"> PAGEREF _Toc129906415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07AF1B87" w14:textId="3D0CE30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6" w:history="1">
        <w:r w:rsidR="009969A7" w:rsidRPr="00372087">
          <w:rPr>
            <w:rStyle w:val="Hyperlink"/>
            <w:noProof/>
          </w:rPr>
          <w:t>Abbildung 30 Rechtevergabe</w:t>
        </w:r>
        <w:r w:rsidR="009969A7">
          <w:rPr>
            <w:noProof/>
            <w:webHidden/>
          </w:rPr>
          <w:tab/>
        </w:r>
        <w:r w:rsidR="009969A7">
          <w:rPr>
            <w:noProof/>
            <w:webHidden/>
          </w:rPr>
          <w:fldChar w:fldCharType="begin"/>
        </w:r>
        <w:r w:rsidR="009969A7">
          <w:rPr>
            <w:noProof/>
            <w:webHidden/>
          </w:rPr>
          <w:instrText xml:space="preserve"> PAGEREF _Toc129906416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63BFAED5" w14:textId="731673F3"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7" w:history="1">
        <w:r w:rsidR="009969A7" w:rsidRPr="00372087">
          <w:rPr>
            <w:rStyle w:val="Hyperlink"/>
            <w:noProof/>
          </w:rPr>
          <w:t>Abbildung 31 SSH-Test für den Zugriff</w:t>
        </w:r>
        <w:r w:rsidR="009969A7">
          <w:rPr>
            <w:noProof/>
            <w:webHidden/>
          </w:rPr>
          <w:tab/>
        </w:r>
        <w:r w:rsidR="009969A7">
          <w:rPr>
            <w:noProof/>
            <w:webHidden/>
          </w:rPr>
          <w:fldChar w:fldCharType="begin"/>
        </w:r>
        <w:r w:rsidR="009969A7">
          <w:rPr>
            <w:noProof/>
            <w:webHidden/>
          </w:rPr>
          <w:instrText xml:space="preserve"> PAGEREF _Toc129906417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4BA30256" w14:textId="7AD6B08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8" w:history="1">
        <w:r w:rsidR="009969A7" w:rsidRPr="00372087">
          <w:rPr>
            <w:rStyle w:val="Hyperlink"/>
            <w:noProof/>
          </w:rPr>
          <w:t>Abbildung 32 Firewall; sudo ufw status</w:t>
        </w:r>
        <w:r w:rsidR="009969A7">
          <w:rPr>
            <w:noProof/>
            <w:webHidden/>
          </w:rPr>
          <w:tab/>
        </w:r>
        <w:r w:rsidR="009969A7">
          <w:rPr>
            <w:noProof/>
            <w:webHidden/>
          </w:rPr>
          <w:fldChar w:fldCharType="begin"/>
        </w:r>
        <w:r w:rsidR="009969A7">
          <w:rPr>
            <w:noProof/>
            <w:webHidden/>
          </w:rPr>
          <w:instrText xml:space="preserve"> PAGEREF _Toc129906418 \h </w:instrText>
        </w:r>
        <w:r w:rsidR="009969A7">
          <w:rPr>
            <w:noProof/>
            <w:webHidden/>
          </w:rPr>
        </w:r>
        <w:r w:rsidR="009969A7">
          <w:rPr>
            <w:noProof/>
            <w:webHidden/>
          </w:rPr>
          <w:fldChar w:fldCharType="separate"/>
        </w:r>
        <w:r w:rsidR="009969A7">
          <w:rPr>
            <w:noProof/>
            <w:webHidden/>
          </w:rPr>
          <w:t>48</w:t>
        </w:r>
        <w:r w:rsidR="009969A7">
          <w:rPr>
            <w:noProof/>
            <w:webHidden/>
          </w:rPr>
          <w:fldChar w:fldCharType="end"/>
        </w:r>
      </w:hyperlink>
    </w:p>
    <w:p w14:paraId="479D78BB" w14:textId="5A3AD81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9" w:history="1">
        <w:r w:rsidR="009969A7" w:rsidRPr="00372087">
          <w:rPr>
            <w:rStyle w:val="Hyperlink"/>
            <w:noProof/>
          </w:rPr>
          <w:t>Abbildung 33 Firewall; sudo ufw status</w:t>
        </w:r>
        <w:r w:rsidR="009969A7">
          <w:rPr>
            <w:noProof/>
            <w:webHidden/>
          </w:rPr>
          <w:tab/>
        </w:r>
        <w:r w:rsidR="009969A7">
          <w:rPr>
            <w:noProof/>
            <w:webHidden/>
          </w:rPr>
          <w:fldChar w:fldCharType="begin"/>
        </w:r>
        <w:r w:rsidR="009969A7">
          <w:rPr>
            <w:noProof/>
            <w:webHidden/>
          </w:rPr>
          <w:instrText xml:space="preserve"> PAGEREF _Toc129906419 \h </w:instrText>
        </w:r>
        <w:r w:rsidR="009969A7">
          <w:rPr>
            <w:noProof/>
            <w:webHidden/>
          </w:rPr>
        </w:r>
        <w:r w:rsidR="009969A7">
          <w:rPr>
            <w:noProof/>
            <w:webHidden/>
          </w:rPr>
          <w:fldChar w:fldCharType="separate"/>
        </w:r>
        <w:r w:rsidR="009969A7">
          <w:rPr>
            <w:noProof/>
            <w:webHidden/>
          </w:rPr>
          <w:t>49</w:t>
        </w:r>
        <w:r w:rsidR="009969A7">
          <w:rPr>
            <w:noProof/>
            <w:webHidden/>
          </w:rPr>
          <w:fldChar w:fldCharType="end"/>
        </w:r>
      </w:hyperlink>
    </w:p>
    <w:p w14:paraId="7F2D6F74" w14:textId="4DEFDFE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0" w:history="1">
        <w:r w:rsidR="009969A7" w:rsidRPr="00372087">
          <w:rPr>
            <w:rStyle w:val="Hyperlink"/>
            <w:noProof/>
          </w:rPr>
          <w:t>Abbildung 34 Firewall; sudo ufw status numbered</w:t>
        </w:r>
        <w:r w:rsidR="009969A7">
          <w:rPr>
            <w:noProof/>
            <w:webHidden/>
          </w:rPr>
          <w:tab/>
        </w:r>
        <w:r w:rsidR="009969A7">
          <w:rPr>
            <w:noProof/>
            <w:webHidden/>
          </w:rPr>
          <w:fldChar w:fldCharType="begin"/>
        </w:r>
        <w:r w:rsidR="009969A7">
          <w:rPr>
            <w:noProof/>
            <w:webHidden/>
          </w:rPr>
          <w:instrText xml:space="preserve"> PAGEREF _Toc129906420 \h </w:instrText>
        </w:r>
        <w:r w:rsidR="009969A7">
          <w:rPr>
            <w:noProof/>
            <w:webHidden/>
          </w:rPr>
        </w:r>
        <w:r w:rsidR="009969A7">
          <w:rPr>
            <w:noProof/>
            <w:webHidden/>
          </w:rPr>
          <w:fldChar w:fldCharType="separate"/>
        </w:r>
        <w:r w:rsidR="009969A7">
          <w:rPr>
            <w:noProof/>
            <w:webHidden/>
          </w:rPr>
          <w:t>49</w:t>
        </w:r>
        <w:r w:rsidR="009969A7">
          <w:rPr>
            <w:noProof/>
            <w:webHidden/>
          </w:rPr>
          <w:fldChar w:fldCharType="end"/>
        </w:r>
      </w:hyperlink>
    </w:p>
    <w:p w14:paraId="0D19A6F6" w14:textId="2820F985"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1" w:history="1">
        <w:r w:rsidR="009969A7" w:rsidRPr="00372087">
          <w:rPr>
            <w:rStyle w:val="Hyperlink"/>
            <w:noProof/>
          </w:rPr>
          <w:t>Abbildung 35 Gantt-Diagramm Angerer Simon</w:t>
        </w:r>
        <w:r w:rsidR="009969A7">
          <w:rPr>
            <w:noProof/>
            <w:webHidden/>
          </w:rPr>
          <w:tab/>
        </w:r>
        <w:r w:rsidR="009969A7">
          <w:rPr>
            <w:noProof/>
            <w:webHidden/>
          </w:rPr>
          <w:fldChar w:fldCharType="begin"/>
        </w:r>
        <w:r w:rsidR="009969A7">
          <w:rPr>
            <w:noProof/>
            <w:webHidden/>
          </w:rPr>
          <w:instrText xml:space="preserve"> PAGEREF _Toc129906421 \h </w:instrText>
        </w:r>
        <w:r w:rsidR="009969A7">
          <w:rPr>
            <w:noProof/>
            <w:webHidden/>
          </w:rPr>
        </w:r>
        <w:r w:rsidR="009969A7">
          <w:rPr>
            <w:noProof/>
            <w:webHidden/>
          </w:rPr>
          <w:fldChar w:fldCharType="separate"/>
        </w:r>
        <w:r w:rsidR="009969A7">
          <w:rPr>
            <w:noProof/>
            <w:webHidden/>
          </w:rPr>
          <w:t>58</w:t>
        </w:r>
        <w:r w:rsidR="009969A7">
          <w:rPr>
            <w:noProof/>
            <w:webHidden/>
          </w:rPr>
          <w:fldChar w:fldCharType="end"/>
        </w:r>
      </w:hyperlink>
    </w:p>
    <w:p w14:paraId="2C26DB8C" w14:textId="33CA8044"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3" w:anchor="_Toc129906422" w:history="1">
        <w:r w:rsidR="009969A7" w:rsidRPr="00372087">
          <w:rPr>
            <w:rStyle w:val="Hyperlink"/>
            <w:noProof/>
          </w:rPr>
          <w:t>Abbildung 36 Gantt-Diagramm Edelmann Patrick</w:t>
        </w:r>
        <w:r w:rsidR="009969A7">
          <w:rPr>
            <w:noProof/>
            <w:webHidden/>
          </w:rPr>
          <w:tab/>
        </w:r>
        <w:r w:rsidR="009969A7">
          <w:rPr>
            <w:noProof/>
            <w:webHidden/>
          </w:rPr>
          <w:fldChar w:fldCharType="begin"/>
        </w:r>
        <w:r w:rsidR="009969A7">
          <w:rPr>
            <w:noProof/>
            <w:webHidden/>
          </w:rPr>
          <w:instrText xml:space="preserve"> PAGEREF _Toc129906422 \h </w:instrText>
        </w:r>
        <w:r w:rsidR="009969A7">
          <w:rPr>
            <w:noProof/>
            <w:webHidden/>
          </w:rPr>
        </w:r>
        <w:r w:rsidR="009969A7">
          <w:rPr>
            <w:noProof/>
            <w:webHidden/>
          </w:rPr>
          <w:fldChar w:fldCharType="separate"/>
        </w:r>
        <w:r w:rsidR="009969A7">
          <w:rPr>
            <w:noProof/>
            <w:webHidden/>
          </w:rPr>
          <w:t>58</w:t>
        </w:r>
        <w:r w:rsidR="009969A7">
          <w:rPr>
            <w:noProof/>
            <w:webHidden/>
          </w:rPr>
          <w:fldChar w:fldCharType="end"/>
        </w:r>
      </w:hyperlink>
    </w:p>
    <w:p w14:paraId="6314D164" w14:textId="69C15BD4" w:rsidR="00E86A5A" w:rsidRDefault="00E86A5A" w:rsidP="00E86A5A">
      <w:r>
        <w:fldChar w:fldCharType="end"/>
      </w:r>
    </w:p>
    <w:p w14:paraId="6C33AD15" w14:textId="787BF9DA" w:rsidR="00853F61" w:rsidRDefault="00853F61" w:rsidP="00C27459">
      <w:pPr>
        <w:pStyle w:val="Titel"/>
      </w:pPr>
      <w:bookmarkStart w:id="78" w:name="_Toc343525873"/>
      <w:bookmarkStart w:id="79" w:name="_Toc129906510"/>
      <w:r>
        <w:t>Tabellenverzeichnis</w:t>
      </w:r>
      <w:bookmarkEnd w:id="78"/>
      <w:bookmarkEnd w:id="79"/>
    </w:p>
    <w:p w14:paraId="3838A670" w14:textId="7C33305F" w:rsidR="009969A7"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906423" w:history="1">
        <w:r w:rsidR="009969A7" w:rsidRPr="006A1674">
          <w:rPr>
            <w:rStyle w:val="Hyperlink"/>
            <w:noProof/>
          </w:rPr>
          <w:t>Tabelle 1 Arbeitsnachweis der Diplomarbeit; Angerer Simon</w:t>
        </w:r>
        <w:r w:rsidR="009969A7">
          <w:rPr>
            <w:noProof/>
            <w:webHidden/>
          </w:rPr>
          <w:tab/>
        </w:r>
        <w:r w:rsidR="009969A7">
          <w:rPr>
            <w:noProof/>
            <w:webHidden/>
          </w:rPr>
          <w:fldChar w:fldCharType="begin"/>
        </w:r>
        <w:r w:rsidR="009969A7">
          <w:rPr>
            <w:noProof/>
            <w:webHidden/>
          </w:rPr>
          <w:instrText xml:space="preserve"> PAGEREF _Toc129906423 \h </w:instrText>
        </w:r>
        <w:r w:rsidR="009969A7">
          <w:rPr>
            <w:noProof/>
            <w:webHidden/>
          </w:rPr>
        </w:r>
        <w:r w:rsidR="009969A7">
          <w:rPr>
            <w:noProof/>
            <w:webHidden/>
          </w:rPr>
          <w:fldChar w:fldCharType="separate"/>
        </w:r>
        <w:r w:rsidR="009969A7">
          <w:rPr>
            <w:noProof/>
            <w:webHidden/>
          </w:rPr>
          <w:t>59</w:t>
        </w:r>
        <w:r w:rsidR="009969A7">
          <w:rPr>
            <w:noProof/>
            <w:webHidden/>
          </w:rPr>
          <w:fldChar w:fldCharType="end"/>
        </w:r>
      </w:hyperlink>
    </w:p>
    <w:p w14:paraId="7055E01D" w14:textId="438B59B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4" w:history="1">
        <w:r w:rsidR="009969A7" w:rsidRPr="006A1674">
          <w:rPr>
            <w:rStyle w:val="Hyperlink"/>
            <w:noProof/>
          </w:rPr>
          <w:t>Tabelle 2 Arbeitsnachweis der Diplomarbeit; Edelmann Patrick</w:t>
        </w:r>
        <w:r w:rsidR="009969A7">
          <w:rPr>
            <w:noProof/>
            <w:webHidden/>
          </w:rPr>
          <w:tab/>
        </w:r>
        <w:r w:rsidR="009969A7">
          <w:rPr>
            <w:noProof/>
            <w:webHidden/>
          </w:rPr>
          <w:fldChar w:fldCharType="begin"/>
        </w:r>
        <w:r w:rsidR="009969A7">
          <w:rPr>
            <w:noProof/>
            <w:webHidden/>
          </w:rPr>
          <w:instrText xml:space="preserve"> PAGEREF _Toc129906424 \h </w:instrText>
        </w:r>
        <w:r w:rsidR="009969A7">
          <w:rPr>
            <w:noProof/>
            <w:webHidden/>
          </w:rPr>
        </w:r>
        <w:r w:rsidR="009969A7">
          <w:rPr>
            <w:noProof/>
            <w:webHidden/>
          </w:rPr>
          <w:fldChar w:fldCharType="separate"/>
        </w:r>
        <w:r w:rsidR="009969A7">
          <w:rPr>
            <w:noProof/>
            <w:webHidden/>
          </w:rPr>
          <w:t>61</w:t>
        </w:r>
        <w:r w:rsidR="009969A7">
          <w:rPr>
            <w:noProof/>
            <w:webHidden/>
          </w:rPr>
          <w:fldChar w:fldCharType="end"/>
        </w:r>
      </w:hyperlink>
    </w:p>
    <w:p w14:paraId="4F882F60" w14:textId="2983B90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4"/>
          <w:type w:val="continuous"/>
          <w:pgSz w:w="11906" w:h="16838"/>
          <w:pgMar w:top="1418" w:right="1418" w:bottom="1418" w:left="1701" w:header="720" w:footer="720" w:gutter="0"/>
          <w:cols w:space="708"/>
          <w:docGrid w:linePitch="360"/>
        </w:sectPr>
      </w:pPr>
    </w:p>
    <w:bookmarkStart w:id="80" w:name="_Toc12990651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0"/>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Default="00762339" w:rsidP="00762339">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762339" w:rsidRDefault="00762339" w:rsidP="00762339">
          <w:pPr>
            <w:pStyle w:val="Literaturverzeichnis"/>
            <w:rPr>
              <w:b/>
              <w:bCs/>
              <w:noProof/>
              <w:lang w:val="en-US"/>
            </w:rPr>
          </w:pPr>
          <w:r w:rsidRPr="00762339">
            <w:rPr>
              <w:b/>
              <w:bCs/>
              <w:noProof/>
              <w:lang w:val="en-US"/>
            </w:rPr>
            <w:t xml:space="preserve">28. Joos, Thomas. dev-insider.de. </w:t>
          </w:r>
          <w:r w:rsidRPr="00762339">
            <w:rPr>
              <w:noProof/>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1" w:name="_Toc129906512"/>
      <w:r>
        <w:lastRenderedPageBreak/>
        <w:t>Abkürzungs- und Symbolverzeichnis</w:t>
      </w:r>
      <w:bookmarkEnd w:id="81"/>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2" w:name="_Toc343525863"/>
      <w:bookmarkStart w:id="83" w:name="_Toc129906513"/>
      <w:r w:rsidR="00A417D1" w:rsidRPr="00C27459">
        <w:t>Anhang</w:t>
      </w:r>
      <w:bookmarkEnd w:id="82"/>
      <w:bookmarkEnd w:id="83"/>
    </w:p>
    <w:p w14:paraId="66D3A29D" w14:textId="374E825F" w:rsidR="00A417D1" w:rsidRDefault="00A417D1" w:rsidP="00A42C89">
      <w:pPr>
        <w:pStyle w:val="berschrift2"/>
      </w:pPr>
      <w:bookmarkStart w:id="84" w:name="_Toc343525865"/>
      <w:bookmarkStart w:id="85" w:name="OLE_LINK6"/>
      <w:bookmarkStart w:id="86" w:name="OLE_LINK7"/>
      <w:bookmarkStart w:id="87" w:name="_Toc129906514"/>
      <w:r>
        <w:t>Schlussfolgerung / Projekterfahrung</w:t>
      </w:r>
      <w:bookmarkEnd w:id="84"/>
      <w:bookmarkEnd w:id="85"/>
      <w:bookmarkEnd w:id="86"/>
      <w:bookmarkEnd w:id="87"/>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8" w:name="_Toc343525867"/>
      <w:r w:rsidRPr="00A42C89">
        <w:lastRenderedPageBreak/>
        <w:t xml:space="preserve"> </w:t>
      </w:r>
      <w:bookmarkStart w:id="89" w:name="_Toc129906515"/>
      <w:r w:rsidR="00A417D1" w:rsidRPr="00A42C89">
        <w:t>Projektterminplanung</w:t>
      </w:r>
      <w:bookmarkEnd w:id="88"/>
      <w:bookmarkEnd w:id="89"/>
    </w:p>
    <w:p w14:paraId="1BAA3445" w14:textId="6813970C" w:rsidR="004B2218" w:rsidRDefault="004B2218" w:rsidP="004B2218">
      <w:pPr>
        <w:pStyle w:val="berschrift2"/>
      </w:pPr>
      <w:bookmarkStart w:id="90" w:name="_Toc129906516"/>
      <w:r>
        <w:t>Simon Angerer</w:t>
      </w:r>
      <w:bookmarkEnd w:id="90"/>
    </w:p>
    <w:p w14:paraId="1CCC2EE8" w14:textId="77777777" w:rsidR="00BE2A43" w:rsidRDefault="00BE2A43" w:rsidP="00BE2A43">
      <w:pPr>
        <w:keepNext/>
      </w:pPr>
      <w:r w:rsidRPr="00BE2A43">
        <w:rPr>
          <w:noProof/>
        </w:rPr>
        <w:drawing>
          <wp:inline distT="0" distB="0" distL="0" distR="0" wp14:anchorId="20E38137" wp14:editId="5B47A277">
            <wp:extent cx="6261811" cy="30464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noFill/>
                    </a:ln>
                  </pic:spPr>
                </pic:pic>
              </a:graphicData>
            </a:graphic>
          </wp:inline>
        </w:drawing>
      </w:r>
    </w:p>
    <w:p w14:paraId="529691AF" w14:textId="18F4AEE0" w:rsidR="004B2218" w:rsidRDefault="00BE2A43" w:rsidP="00BE2A43">
      <w:pPr>
        <w:pStyle w:val="Beschriftung"/>
      </w:pPr>
      <w:bookmarkStart w:id="91" w:name="_Toc129906421"/>
      <w:r>
        <w:t xml:space="preserve">Abbildung </w:t>
      </w:r>
      <w:r>
        <w:fldChar w:fldCharType="begin"/>
      </w:r>
      <w:r>
        <w:instrText xml:space="preserve"> SEQ Abbildung \* ARABIC </w:instrText>
      </w:r>
      <w:r>
        <w:fldChar w:fldCharType="separate"/>
      </w:r>
      <w:r w:rsidR="002D053D">
        <w:rPr>
          <w:noProof/>
        </w:rPr>
        <w:t>35</w:t>
      </w:r>
      <w:r>
        <w:fldChar w:fldCharType="end"/>
      </w:r>
      <w:r>
        <w:t xml:space="preserve"> Gantt-Diagramm Angerer Simon</w:t>
      </w:r>
      <w:bookmarkEnd w:id="91"/>
    </w:p>
    <w:p w14:paraId="122A4633" w14:textId="77777777" w:rsidR="004B2218" w:rsidRPr="004B2218" w:rsidRDefault="004B2218" w:rsidP="004B2218"/>
    <w:p w14:paraId="29BB631A" w14:textId="6820D529" w:rsidR="004B2218" w:rsidRDefault="004B2218" w:rsidP="004B2218">
      <w:pPr>
        <w:pStyle w:val="berschrift2"/>
      </w:pPr>
      <w:bookmarkStart w:id="92" w:name="_Toc129906517"/>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2389BFF" w:rsidR="004B2218" w:rsidRPr="005B5F35" w:rsidRDefault="004B2218" w:rsidP="004B2218">
                            <w:pPr>
                              <w:pStyle w:val="Beschriftung"/>
                              <w:rPr>
                                <w:color w:val="auto"/>
                                <w:sz w:val="28"/>
                                <w:szCs w:val="20"/>
                              </w:rPr>
                            </w:pPr>
                            <w:bookmarkStart w:id="93" w:name="_Toc129906422"/>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2389BFF" w:rsidR="004B2218" w:rsidRPr="005B5F35" w:rsidRDefault="004B2218" w:rsidP="004B2218">
                      <w:pPr>
                        <w:pStyle w:val="Beschriftung"/>
                        <w:rPr>
                          <w:color w:val="auto"/>
                          <w:sz w:val="28"/>
                          <w:szCs w:val="20"/>
                        </w:rPr>
                      </w:pPr>
                      <w:bookmarkStart w:id="97" w:name="_Toc129906422"/>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7"/>
                    </w:p>
                  </w:txbxContent>
                </v:textbox>
                <w10:wrap type="tight"/>
              </v:shape>
            </w:pict>
          </mc:Fallback>
        </mc:AlternateContent>
      </w:r>
      <w:r>
        <w:t>Patrick Edelmann</w:t>
      </w:r>
      <w:bookmarkEnd w:id="92"/>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0"/>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4" w:name="_Toc343525870"/>
      <w:bookmarkStart w:id="95" w:name="_Toc129906518"/>
      <w:r>
        <w:lastRenderedPageBreak/>
        <w:t>Arbeitsnachweis</w:t>
      </w:r>
      <w:bookmarkEnd w:id="94"/>
      <w:r>
        <w:t xml:space="preserve"> Diplomarbei</w:t>
      </w:r>
      <w:r w:rsidR="00EE42F3">
        <w:t>t</w:t>
      </w:r>
      <w:bookmarkEnd w:id="95"/>
    </w:p>
    <w:p w14:paraId="6D7DC81A" w14:textId="4FA77255" w:rsidR="008D5197" w:rsidRDefault="008D5197" w:rsidP="008D5197">
      <w:pPr>
        <w:pStyle w:val="Beschriftung"/>
        <w:keepNext/>
      </w:pPr>
      <w:bookmarkStart w:id="96" w:name="_Toc129906423"/>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6"/>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1"/>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97" w:name="_Toc129906424"/>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7"/>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2"/>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D5DF7" w14:textId="77777777" w:rsidR="006A729B" w:rsidRDefault="006A729B">
      <w:pPr>
        <w:spacing w:after="0" w:line="240" w:lineRule="auto"/>
      </w:pPr>
      <w:r>
        <w:separator/>
      </w:r>
    </w:p>
  </w:endnote>
  <w:endnote w:type="continuationSeparator" w:id="0">
    <w:p w14:paraId="42E09513" w14:textId="77777777" w:rsidR="006A729B" w:rsidRDefault="006A729B">
      <w:pPr>
        <w:spacing w:after="0" w:line="240" w:lineRule="auto"/>
      </w:pPr>
      <w:r>
        <w:continuationSeparator/>
      </w:r>
    </w:p>
  </w:endnote>
  <w:endnote w:type="continuationNotice" w:id="1">
    <w:p w14:paraId="3ED2DAE1" w14:textId="77777777" w:rsidR="006A729B" w:rsidRDefault="006A72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7954A6C" w:rsidR="00C27459" w:rsidRDefault="00F624F2" w:rsidP="00203D58">
        <w:pPr>
          <w:pStyle w:val="Fuzeile"/>
          <w:jc w:val="center"/>
        </w:pPr>
        <w:r w:rsidRPr="00E43EFA">
          <w:rPr>
            <w:lang w:val="de-AT"/>
          </w:rPr>
          <w:t>Simon Angerer</w:t>
        </w:r>
        <w:r>
          <w:rPr>
            <w:lang w:val="de-AT"/>
          </w:rPr>
          <w:t>/Patrick Edelmann</w:t>
        </w:r>
        <w:r w:rsidR="00C27459">
          <w:tab/>
        </w:r>
        <w:r w:rsidR="00C71347">
          <w:t>Abbildungsverzeichnis/Tabellenverzeichnis</w:t>
        </w:r>
        <w:r w:rsidR="00C27459">
          <w:tab/>
        </w:r>
        <w:r w:rsidR="00C27459">
          <w:fldChar w:fldCharType="begin"/>
        </w:r>
        <w:r w:rsidR="00C27459">
          <w:instrText>PAGE   \* MERGEFORMAT</w:instrText>
        </w:r>
        <w:r w:rsidR="00C27459">
          <w:fldChar w:fldCharType="separate"/>
        </w:r>
        <w:r w:rsidR="00C27459">
          <w:rPr>
            <w:noProof/>
          </w:rPr>
          <w:t>III</w:t>
        </w:r>
        <w:r w:rsidR="00C27459">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790D40AB" w:rsidR="00C71347" w:rsidRDefault="00F624F2" w:rsidP="00203D58">
        <w:pPr>
          <w:pStyle w:val="Fuzeile"/>
          <w:jc w:val="center"/>
        </w:pPr>
        <w:r w:rsidRPr="00E43EFA">
          <w:rPr>
            <w:lang w:val="de-AT"/>
          </w:rPr>
          <w:t>Simon Angerer</w:t>
        </w:r>
        <w:r>
          <w:rPr>
            <w:lang w:val="de-AT"/>
          </w:rPr>
          <w:t>/Patrick Edelmann</w:t>
        </w:r>
        <w:r w:rsidR="00C71347">
          <w:tab/>
          <w:t>Literaturverzeichnis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D89E3" w14:textId="77777777" w:rsidR="006A729B" w:rsidRDefault="006A729B">
      <w:pPr>
        <w:spacing w:after="0" w:line="240" w:lineRule="auto"/>
      </w:pPr>
      <w:r>
        <w:separator/>
      </w:r>
    </w:p>
  </w:footnote>
  <w:footnote w:type="continuationSeparator" w:id="0">
    <w:p w14:paraId="74E7D50D" w14:textId="77777777" w:rsidR="006A729B" w:rsidRDefault="006A729B">
      <w:pPr>
        <w:spacing w:after="0" w:line="240" w:lineRule="auto"/>
      </w:pPr>
      <w:r>
        <w:continuationSeparator/>
      </w:r>
    </w:p>
  </w:footnote>
  <w:footnote w:type="continuationNotice" w:id="1">
    <w:p w14:paraId="05897492" w14:textId="77777777" w:rsidR="006A729B" w:rsidRDefault="006A72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7423"/>
    <w:rsid w:val="00087D44"/>
    <w:rsid w:val="00090A98"/>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0F1F0E"/>
    <w:rsid w:val="00100E24"/>
    <w:rsid w:val="00102F1B"/>
    <w:rsid w:val="001054D4"/>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D3368"/>
    <w:rsid w:val="001E63C0"/>
    <w:rsid w:val="001F1D6F"/>
    <w:rsid w:val="001F5345"/>
    <w:rsid w:val="001F5FD6"/>
    <w:rsid w:val="001F7CBA"/>
    <w:rsid w:val="0020086C"/>
    <w:rsid w:val="00203D58"/>
    <w:rsid w:val="00205AD0"/>
    <w:rsid w:val="00207975"/>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053D"/>
    <w:rsid w:val="002D74EC"/>
    <w:rsid w:val="002D7CE2"/>
    <w:rsid w:val="002E354D"/>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4EA8"/>
    <w:rsid w:val="0047590A"/>
    <w:rsid w:val="0049078B"/>
    <w:rsid w:val="004A0A79"/>
    <w:rsid w:val="004A237A"/>
    <w:rsid w:val="004B2218"/>
    <w:rsid w:val="004C1506"/>
    <w:rsid w:val="004D35F1"/>
    <w:rsid w:val="004D5DF1"/>
    <w:rsid w:val="004F32B3"/>
    <w:rsid w:val="004F3360"/>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415A"/>
    <w:rsid w:val="005F5364"/>
    <w:rsid w:val="005F7241"/>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C608C"/>
    <w:rsid w:val="006D0119"/>
    <w:rsid w:val="006D087E"/>
    <w:rsid w:val="006D149D"/>
    <w:rsid w:val="006D73E5"/>
    <w:rsid w:val="006E6CE2"/>
    <w:rsid w:val="006E717F"/>
    <w:rsid w:val="006F34A0"/>
    <w:rsid w:val="006F3890"/>
    <w:rsid w:val="006F39D8"/>
    <w:rsid w:val="006F60FC"/>
    <w:rsid w:val="00701ABE"/>
    <w:rsid w:val="007040E0"/>
    <w:rsid w:val="00713004"/>
    <w:rsid w:val="007210D5"/>
    <w:rsid w:val="00727734"/>
    <w:rsid w:val="00732925"/>
    <w:rsid w:val="00737EC2"/>
    <w:rsid w:val="00750622"/>
    <w:rsid w:val="0075108C"/>
    <w:rsid w:val="00751263"/>
    <w:rsid w:val="00752AAF"/>
    <w:rsid w:val="007533E0"/>
    <w:rsid w:val="007571D8"/>
    <w:rsid w:val="00757DE4"/>
    <w:rsid w:val="007600BC"/>
    <w:rsid w:val="007605DC"/>
    <w:rsid w:val="00760DFD"/>
    <w:rsid w:val="00762339"/>
    <w:rsid w:val="0076375E"/>
    <w:rsid w:val="007654E7"/>
    <w:rsid w:val="00767FD1"/>
    <w:rsid w:val="00772FD0"/>
    <w:rsid w:val="0077384B"/>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00D"/>
    <w:rsid w:val="00807EFA"/>
    <w:rsid w:val="0081798A"/>
    <w:rsid w:val="00824F66"/>
    <w:rsid w:val="0083111B"/>
    <w:rsid w:val="00836CDD"/>
    <w:rsid w:val="00840EF3"/>
    <w:rsid w:val="008410ED"/>
    <w:rsid w:val="00843121"/>
    <w:rsid w:val="00844D57"/>
    <w:rsid w:val="00846CF9"/>
    <w:rsid w:val="008504A7"/>
    <w:rsid w:val="00851532"/>
    <w:rsid w:val="00853F61"/>
    <w:rsid w:val="0085408C"/>
    <w:rsid w:val="00855FB3"/>
    <w:rsid w:val="008627F5"/>
    <w:rsid w:val="00872E4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25053"/>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969A7"/>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412E"/>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54FB6"/>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44E5"/>
    <w:rsid w:val="00C353E6"/>
    <w:rsid w:val="00C36B48"/>
    <w:rsid w:val="00C371C8"/>
    <w:rsid w:val="00C41521"/>
    <w:rsid w:val="00C607F8"/>
    <w:rsid w:val="00C639A0"/>
    <w:rsid w:val="00C646A1"/>
    <w:rsid w:val="00C65233"/>
    <w:rsid w:val="00C702E0"/>
    <w:rsid w:val="00C71347"/>
    <w:rsid w:val="00C7717C"/>
    <w:rsid w:val="00C776E3"/>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E031ED"/>
    <w:rsid w:val="00E06C6A"/>
    <w:rsid w:val="00E07AA8"/>
    <w:rsid w:val="00E1264F"/>
    <w:rsid w:val="00E12B80"/>
    <w:rsid w:val="00E152B0"/>
    <w:rsid w:val="00E171D6"/>
    <w:rsid w:val="00E17FF6"/>
    <w:rsid w:val="00E21A26"/>
    <w:rsid w:val="00E24BD1"/>
    <w:rsid w:val="00E27D6D"/>
    <w:rsid w:val="00E36074"/>
    <w:rsid w:val="00E36302"/>
    <w:rsid w:val="00E37764"/>
    <w:rsid w:val="00E378BA"/>
    <w:rsid w:val="00E43E90"/>
    <w:rsid w:val="00E43EFA"/>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624F2"/>
    <w:rsid w:val="00F723B4"/>
    <w:rsid w:val="00F74E91"/>
    <w:rsid w:val="00F9376C"/>
    <w:rsid w:val="00F9538C"/>
    <w:rsid w:val="00FB6AC7"/>
    <w:rsid w:val="00FC1F3F"/>
    <w:rsid w:val="00FC289F"/>
    <w:rsid w:val="00FC55A1"/>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5.xm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footer" Target="footer13.xm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https://d.docs.live.net/ae28fdee9714b46f/Dokumente/1.DiplomGithub/Diplomarbeit.docx" TargetMode="Externa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d.docs.live.net/ae28fdee9714b46f/Dokumente/1.DiplomGithub/Diplomarbeit.docx" TargetMode="External"/><Relationship Id="rId78" Type="http://schemas.openxmlformats.org/officeDocument/2006/relationships/image" Target="media/image38.emf"/><Relationship Id="rId81"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https://d.docs.live.net/ae28fdee9714b46f/Dokumente/1.DiplomGithub/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14090</Words>
  <Characters>88769</Characters>
  <Application>Microsoft Office Word</Application>
  <DocSecurity>0</DocSecurity>
  <Lines>739</Lines>
  <Paragraphs>205</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102654</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2</cp:revision>
  <cp:lastPrinted>2018-11-28T20:32:00Z</cp:lastPrinted>
  <dcterms:created xsi:type="dcterms:W3CDTF">2023-03-17T08:38:00Z</dcterms:created>
  <dcterms:modified xsi:type="dcterms:W3CDTF">2023-03-17T08:38:00Z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