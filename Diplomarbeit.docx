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50234"/>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50235"/>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w:t>
      </w:r>
      <w:proofErr w:type="spellStart"/>
      <w:r w:rsidR="0052069E">
        <w:rPr>
          <w:lang w:val="de-AT"/>
        </w:rPr>
        <w:t>Schiechtl</w:t>
      </w:r>
      <w:proofErr w:type="spellEnd"/>
      <w:r w:rsidR="0052069E">
        <w:rPr>
          <w:lang w:val="de-AT"/>
        </w:rPr>
        <w:t xml:space="preserve">,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50236"/>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69561EE" w14:textId="51E96885" w:rsidR="001B7DFE"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50234" w:history="1">
            <w:r w:rsidR="001B7DFE" w:rsidRPr="00F756F9">
              <w:rPr>
                <w:rStyle w:val="Hyperlink"/>
                <w:noProof/>
                <w:lang w:val="de-AT"/>
              </w:rPr>
              <w:t>Kurzfassung /Abstract</w:t>
            </w:r>
            <w:r w:rsidR="001B7DFE">
              <w:rPr>
                <w:noProof/>
                <w:webHidden/>
              </w:rPr>
              <w:tab/>
            </w:r>
            <w:r w:rsidR="001B7DFE">
              <w:rPr>
                <w:noProof/>
                <w:webHidden/>
              </w:rPr>
              <w:fldChar w:fldCharType="begin"/>
            </w:r>
            <w:r w:rsidR="001B7DFE">
              <w:rPr>
                <w:noProof/>
                <w:webHidden/>
              </w:rPr>
              <w:instrText xml:space="preserve"> PAGEREF _Toc129350234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1BDAC101" w14:textId="28FD2D08" w:rsidR="001B7DFE"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5" w:history="1">
            <w:r w:rsidR="001B7DFE" w:rsidRPr="00F756F9">
              <w:rPr>
                <w:rStyle w:val="Hyperlink"/>
                <w:noProof/>
                <w:lang w:val="de-AT"/>
              </w:rPr>
              <w:t>Vorwort/Danksagung</w:t>
            </w:r>
            <w:r w:rsidR="001B7DFE">
              <w:rPr>
                <w:noProof/>
                <w:webHidden/>
              </w:rPr>
              <w:tab/>
            </w:r>
            <w:r w:rsidR="001B7DFE">
              <w:rPr>
                <w:noProof/>
                <w:webHidden/>
              </w:rPr>
              <w:fldChar w:fldCharType="begin"/>
            </w:r>
            <w:r w:rsidR="001B7DFE">
              <w:rPr>
                <w:noProof/>
                <w:webHidden/>
              </w:rPr>
              <w:instrText xml:space="preserve"> PAGEREF _Toc129350235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322AF92A" w14:textId="7DE16CB3" w:rsidR="001B7DFE"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6" w:history="1">
            <w:r w:rsidR="001B7DFE" w:rsidRPr="00F756F9">
              <w:rPr>
                <w:rStyle w:val="Hyperlink"/>
                <w:noProof/>
                <w:lang w:val="de-AT"/>
              </w:rPr>
              <w:t>Projektergebnis</w:t>
            </w:r>
            <w:r w:rsidR="001B7DFE">
              <w:rPr>
                <w:noProof/>
                <w:webHidden/>
              </w:rPr>
              <w:tab/>
            </w:r>
            <w:r w:rsidR="001B7DFE">
              <w:rPr>
                <w:noProof/>
                <w:webHidden/>
              </w:rPr>
              <w:fldChar w:fldCharType="begin"/>
            </w:r>
            <w:r w:rsidR="001B7DFE">
              <w:rPr>
                <w:noProof/>
                <w:webHidden/>
              </w:rPr>
              <w:instrText xml:space="preserve"> PAGEREF _Toc129350236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35A583C5" w14:textId="0E903C66"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7" w:history="1">
            <w:r w:rsidR="001B7DFE" w:rsidRPr="00F756F9">
              <w:rPr>
                <w:rStyle w:val="Hyperlink"/>
                <w:noProof/>
              </w:rPr>
              <w:t>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Einleitung</w:t>
            </w:r>
            <w:r w:rsidR="001B7DFE">
              <w:rPr>
                <w:noProof/>
                <w:webHidden/>
              </w:rPr>
              <w:tab/>
            </w:r>
            <w:r w:rsidR="001B7DFE">
              <w:rPr>
                <w:noProof/>
                <w:webHidden/>
              </w:rPr>
              <w:fldChar w:fldCharType="begin"/>
            </w:r>
            <w:r w:rsidR="001B7DFE">
              <w:rPr>
                <w:noProof/>
                <w:webHidden/>
              </w:rPr>
              <w:instrText xml:space="preserve"> PAGEREF _Toc129350237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29BCE94B" w14:textId="27A8E7A1"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8" w:history="1">
            <w:r w:rsidR="001B7DFE" w:rsidRPr="00F756F9">
              <w:rPr>
                <w:rStyle w:val="Hyperlink"/>
                <w:noProof/>
              </w:rPr>
              <w:t>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Vertiefende Aufgabenstellung</w:t>
            </w:r>
            <w:r w:rsidR="001B7DFE">
              <w:rPr>
                <w:noProof/>
                <w:webHidden/>
              </w:rPr>
              <w:tab/>
            </w:r>
            <w:r w:rsidR="001B7DFE">
              <w:rPr>
                <w:noProof/>
                <w:webHidden/>
              </w:rPr>
              <w:fldChar w:fldCharType="begin"/>
            </w:r>
            <w:r w:rsidR="001B7DFE">
              <w:rPr>
                <w:noProof/>
                <w:webHidden/>
              </w:rPr>
              <w:instrText xml:space="preserve"> PAGEREF _Toc129350238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4F4EBC16" w14:textId="14EF3A9F"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39" w:history="1">
            <w:r w:rsidR="001B7DFE" w:rsidRPr="00F756F9">
              <w:rPr>
                <w:rStyle w:val="Hyperlink"/>
                <w:noProof/>
              </w:rPr>
              <w:t>2.1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Patrick Edelmann</w:t>
            </w:r>
            <w:r w:rsidR="001B7DFE">
              <w:rPr>
                <w:noProof/>
                <w:webHidden/>
              </w:rPr>
              <w:tab/>
            </w:r>
            <w:r w:rsidR="001B7DFE">
              <w:rPr>
                <w:noProof/>
                <w:webHidden/>
              </w:rPr>
              <w:fldChar w:fldCharType="begin"/>
            </w:r>
            <w:r w:rsidR="001B7DFE">
              <w:rPr>
                <w:noProof/>
                <w:webHidden/>
              </w:rPr>
              <w:instrText xml:space="preserve"> PAGEREF _Toc129350239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1A9269AB" w14:textId="26F75FB8"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0" w:history="1">
            <w:r w:rsidR="001B7DFE" w:rsidRPr="00F756F9">
              <w:rPr>
                <w:rStyle w:val="Hyperlink"/>
                <w:noProof/>
              </w:rPr>
              <w:t>2.2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Simon Angerer</w:t>
            </w:r>
            <w:r w:rsidR="001B7DFE">
              <w:rPr>
                <w:noProof/>
                <w:webHidden/>
              </w:rPr>
              <w:tab/>
            </w:r>
            <w:r w:rsidR="001B7DFE">
              <w:rPr>
                <w:noProof/>
                <w:webHidden/>
              </w:rPr>
              <w:fldChar w:fldCharType="begin"/>
            </w:r>
            <w:r w:rsidR="001B7DFE">
              <w:rPr>
                <w:noProof/>
                <w:webHidden/>
              </w:rPr>
              <w:instrText xml:space="preserve"> PAGEREF _Toc129350240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7DEC7825" w14:textId="17E2D7FC"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41" w:history="1">
            <w:r w:rsidR="001B7DFE" w:rsidRPr="00F756F9">
              <w:rPr>
                <w:rStyle w:val="Hyperlink"/>
                <w:noProof/>
              </w:rPr>
              <w:t>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Dokumentation der Arbeit</w:t>
            </w:r>
            <w:r w:rsidR="001B7DFE">
              <w:rPr>
                <w:noProof/>
                <w:webHidden/>
              </w:rPr>
              <w:tab/>
            </w:r>
            <w:r w:rsidR="001B7DFE">
              <w:rPr>
                <w:noProof/>
                <w:webHidden/>
              </w:rPr>
              <w:fldChar w:fldCharType="begin"/>
            </w:r>
            <w:r w:rsidR="001B7DFE">
              <w:rPr>
                <w:noProof/>
                <w:webHidden/>
              </w:rPr>
              <w:instrText xml:space="preserve"> PAGEREF _Toc129350241 \h </w:instrText>
            </w:r>
            <w:r w:rsidR="001B7DFE">
              <w:rPr>
                <w:noProof/>
                <w:webHidden/>
              </w:rPr>
            </w:r>
            <w:r w:rsidR="001B7DFE">
              <w:rPr>
                <w:noProof/>
                <w:webHidden/>
              </w:rPr>
              <w:fldChar w:fldCharType="separate"/>
            </w:r>
            <w:r w:rsidR="001B7DFE">
              <w:rPr>
                <w:noProof/>
                <w:webHidden/>
              </w:rPr>
              <w:t>2</w:t>
            </w:r>
            <w:r w:rsidR="001B7DFE">
              <w:rPr>
                <w:noProof/>
                <w:webHidden/>
              </w:rPr>
              <w:fldChar w:fldCharType="end"/>
            </w:r>
          </w:hyperlink>
        </w:p>
        <w:p w14:paraId="73CA1807" w14:textId="04EEDAA7"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2" w:history="1">
            <w:r w:rsidR="001B7DFE" w:rsidRPr="00F756F9">
              <w:rPr>
                <w:rStyle w:val="Hyperlink"/>
                <w:noProof/>
              </w:rPr>
              <w:t>3.1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Grundkonzept</w:t>
            </w:r>
            <w:r w:rsidR="001B7DFE">
              <w:rPr>
                <w:noProof/>
                <w:webHidden/>
              </w:rPr>
              <w:tab/>
            </w:r>
            <w:r w:rsidR="001B7DFE">
              <w:rPr>
                <w:noProof/>
                <w:webHidden/>
              </w:rPr>
              <w:fldChar w:fldCharType="begin"/>
            </w:r>
            <w:r w:rsidR="001B7DFE">
              <w:rPr>
                <w:noProof/>
                <w:webHidden/>
              </w:rPr>
              <w:instrText xml:space="preserve"> PAGEREF _Toc129350242 \h </w:instrText>
            </w:r>
            <w:r w:rsidR="001B7DFE">
              <w:rPr>
                <w:noProof/>
                <w:webHidden/>
              </w:rPr>
            </w:r>
            <w:r w:rsidR="001B7DFE">
              <w:rPr>
                <w:noProof/>
                <w:webHidden/>
              </w:rPr>
              <w:fldChar w:fldCharType="separate"/>
            </w:r>
            <w:r w:rsidR="001B7DFE">
              <w:rPr>
                <w:noProof/>
                <w:webHidden/>
              </w:rPr>
              <w:t>2</w:t>
            </w:r>
            <w:r w:rsidR="001B7DFE">
              <w:rPr>
                <w:noProof/>
                <w:webHidden/>
              </w:rPr>
              <w:fldChar w:fldCharType="end"/>
            </w:r>
          </w:hyperlink>
        </w:p>
        <w:p w14:paraId="2B08B6A9" w14:textId="083CF6A2"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3" w:history="1">
            <w:r w:rsidR="001B7DFE" w:rsidRPr="00F756F9">
              <w:rPr>
                <w:rStyle w:val="Hyperlink"/>
                <w:noProof/>
              </w:rPr>
              <w:t>3.2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Theoretischer Teil</w:t>
            </w:r>
            <w:r w:rsidR="001B7DFE">
              <w:rPr>
                <w:noProof/>
                <w:webHidden/>
              </w:rPr>
              <w:tab/>
            </w:r>
            <w:r w:rsidR="001B7DFE">
              <w:rPr>
                <w:noProof/>
                <w:webHidden/>
              </w:rPr>
              <w:fldChar w:fldCharType="begin"/>
            </w:r>
            <w:r w:rsidR="001B7DFE">
              <w:rPr>
                <w:noProof/>
                <w:webHidden/>
              </w:rPr>
              <w:instrText xml:space="preserve"> PAGEREF _Toc129350243 \h </w:instrText>
            </w:r>
            <w:r w:rsidR="001B7DFE">
              <w:rPr>
                <w:noProof/>
                <w:webHidden/>
              </w:rPr>
            </w:r>
            <w:r w:rsidR="001B7DFE">
              <w:rPr>
                <w:noProof/>
                <w:webHidden/>
              </w:rPr>
              <w:fldChar w:fldCharType="separate"/>
            </w:r>
            <w:r w:rsidR="001B7DFE">
              <w:rPr>
                <w:noProof/>
                <w:webHidden/>
              </w:rPr>
              <w:t>3</w:t>
            </w:r>
            <w:r w:rsidR="001B7DFE">
              <w:rPr>
                <w:noProof/>
                <w:webHidden/>
              </w:rPr>
              <w:fldChar w:fldCharType="end"/>
            </w:r>
          </w:hyperlink>
        </w:p>
        <w:p w14:paraId="08543D73" w14:textId="39861013"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4" w:history="1">
            <w:r w:rsidR="001B7DFE" w:rsidRPr="00F756F9">
              <w:rPr>
                <w:rStyle w:val="Hyperlink"/>
                <w:noProof/>
              </w:rPr>
              <w:t>3.2.1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DHCP</w:t>
            </w:r>
            <w:r w:rsidR="001B7DFE">
              <w:rPr>
                <w:noProof/>
                <w:webHidden/>
              </w:rPr>
              <w:tab/>
            </w:r>
            <w:r w:rsidR="001B7DFE">
              <w:rPr>
                <w:noProof/>
                <w:webHidden/>
              </w:rPr>
              <w:fldChar w:fldCharType="begin"/>
            </w:r>
            <w:r w:rsidR="001B7DFE">
              <w:rPr>
                <w:noProof/>
                <w:webHidden/>
              </w:rPr>
              <w:instrText xml:space="preserve"> PAGEREF _Toc129350244 \h </w:instrText>
            </w:r>
            <w:r w:rsidR="001B7DFE">
              <w:rPr>
                <w:noProof/>
                <w:webHidden/>
              </w:rPr>
            </w:r>
            <w:r w:rsidR="001B7DFE">
              <w:rPr>
                <w:noProof/>
                <w:webHidden/>
              </w:rPr>
              <w:fldChar w:fldCharType="separate"/>
            </w:r>
            <w:r w:rsidR="001B7DFE">
              <w:rPr>
                <w:noProof/>
                <w:webHidden/>
              </w:rPr>
              <w:t>3</w:t>
            </w:r>
            <w:r w:rsidR="001B7DFE">
              <w:rPr>
                <w:noProof/>
                <w:webHidden/>
              </w:rPr>
              <w:fldChar w:fldCharType="end"/>
            </w:r>
          </w:hyperlink>
        </w:p>
        <w:p w14:paraId="22C62644" w14:textId="1E734927"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5" w:history="1">
            <w:r w:rsidR="001B7DFE" w:rsidRPr="00F756F9">
              <w:rPr>
                <w:rStyle w:val="Hyperlink"/>
                <w:noProof/>
              </w:rPr>
              <w:t>3.2.2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Admin-Benutzer</w:t>
            </w:r>
            <w:r w:rsidR="001B7DFE">
              <w:rPr>
                <w:noProof/>
                <w:webHidden/>
              </w:rPr>
              <w:tab/>
            </w:r>
            <w:r w:rsidR="001B7DFE">
              <w:rPr>
                <w:noProof/>
                <w:webHidden/>
              </w:rPr>
              <w:fldChar w:fldCharType="begin"/>
            </w:r>
            <w:r w:rsidR="001B7DFE">
              <w:rPr>
                <w:noProof/>
                <w:webHidden/>
              </w:rPr>
              <w:instrText xml:space="preserve"> PAGEREF _Toc129350245 \h </w:instrText>
            </w:r>
            <w:r w:rsidR="001B7DFE">
              <w:rPr>
                <w:noProof/>
                <w:webHidden/>
              </w:rPr>
            </w:r>
            <w:r w:rsidR="001B7DFE">
              <w:rPr>
                <w:noProof/>
                <w:webHidden/>
              </w:rPr>
              <w:fldChar w:fldCharType="separate"/>
            </w:r>
            <w:r w:rsidR="001B7DFE">
              <w:rPr>
                <w:noProof/>
                <w:webHidden/>
              </w:rPr>
              <w:t>7</w:t>
            </w:r>
            <w:r w:rsidR="001B7DFE">
              <w:rPr>
                <w:noProof/>
                <w:webHidden/>
              </w:rPr>
              <w:fldChar w:fldCharType="end"/>
            </w:r>
          </w:hyperlink>
        </w:p>
        <w:p w14:paraId="26B6CF1A" w14:textId="67865DDC"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6" w:history="1">
            <w:r w:rsidR="001B7DFE" w:rsidRPr="00F756F9">
              <w:rPr>
                <w:rStyle w:val="Hyperlink"/>
                <w:noProof/>
              </w:rPr>
              <w:t>3.2.3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Mail-Server</w:t>
            </w:r>
            <w:r w:rsidR="001B7DFE">
              <w:rPr>
                <w:noProof/>
                <w:webHidden/>
              </w:rPr>
              <w:tab/>
            </w:r>
            <w:r w:rsidR="001B7DFE">
              <w:rPr>
                <w:noProof/>
                <w:webHidden/>
              </w:rPr>
              <w:fldChar w:fldCharType="begin"/>
            </w:r>
            <w:r w:rsidR="001B7DFE">
              <w:rPr>
                <w:noProof/>
                <w:webHidden/>
              </w:rPr>
              <w:instrText xml:space="preserve"> PAGEREF _Toc129350246 \h </w:instrText>
            </w:r>
            <w:r w:rsidR="001B7DFE">
              <w:rPr>
                <w:noProof/>
                <w:webHidden/>
              </w:rPr>
            </w:r>
            <w:r w:rsidR="001B7DFE">
              <w:rPr>
                <w:noProof/>
                <w:webHidden/>
              </w:rPr>
              <w:fldChar w:fldCharType="separate"/>
            </w:r>
            <w:r w:rsidR="001B7DFE">
              <w:rPr>
                <w:noProof/>
                <w:webHidden/>
              </w:rPr>
              <w:t>9</w:t>
            </w:r>
            <w:r w:rsidR="001B7DFE">
              <w:rPr>
                <w:noProof/>
                <w:webHidden/>
              </w:rPr>
              <w:fldChar w:fldCharType="end"/>
            </w:r>
          </w:hyperlink>
        </w:p>
        <w:p w14:paraId="4E33EE76" w14:textId="72903A0F"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7" w:history="1">
            <w:r w:rsidR="001B7DFE" w:rsidRPr="00F756F9">
              <w:rPr>
                <w:rStyle w:val="Hyperlink"/>
                <w:noProof/>
              </w:rPr>
              <w:t>3.2.4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Python Client</w:t>
            </w:r>
            <w:r w:rsidR="001B7DFE">
              <w:rPr>
                <w:noProof/>
                <w:webHidden/>
              </w:rPr>
              <w:tab/>
            </w:r>
            <w:r w:rsidR="001B7DFE">
              <w:rPr>
                <w:noProof/>
                <w:webHidden/>
              </w:rPr>
              <w:fldChar w:fldCharType="begin"/>
            </w:r>
            <w:r w:rsidR="001B7DFE">
              <w:rPr>
                <w:noProof/>
                <w:webHidden/>
              </w:rPr>
              <w:instrText xml:space="preserve"> PAGEREF _Toc129350247 \h </w:instrText>
            </w:r>
            <w:r w:rsidR="001B7DFE">
              <w:rPr>
                <w:noProof/>
                <w:webHidden/>
              </w:rPr>
            </w:r>
            <w:r w:rsidR="001B7DFE">
              <w:rPr>
                <w:noProof/>
                <w:webHidden/>
              </w:rPr>
              <w:fldChar w:fldCharType="separate"/>
            </w:r>
            <w:r w:rsidR="001B7DFE">
              <w:rPr>
                <w:noProof/>
                <w:webHidden/>
              </w:rPr>
              <w:t>12</w:t>
            </w:r>
            <w:r w:rsidR="001B7DFE">
              <w:rPr>
                <w:noProof/>
                <w:webHidden/>
              </w:rPr>
              <w:fldChar w:fldCharType="end"/>
            </w:r>
          </w:hyperlink>
        </w:p>
        <w:p w14:paraId="395012CA" w14:textId="3C61EE40"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8" w:history="1">
            <w:r w:rsidR="001B7DFE" w:rsidRPr="00F756F9">
              <w:rPr>
                <w:rStyle w:val="Hyperlink"/>
                <w:noProof/>
              </w:rPr>
              <w:t>3.2.5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NCAT</w:t>
            </w:r>
            <w:r w:rsidR="001B7DFE">
              <w:rPr>
                <w:noProof/>
                <w:webHidden/>
              </w:rPr>
              <w:tab/>
            </w:r>
            <w:r w:rsidR="001B7DFE">
              <w:rPr>
                <w:noProof/>
                <w:webHidden/>
              </w:rPr>
              <w:fldChar w:fldCharType="begin"/>
            </w:r>
            <w:r w:rsidR="001B7DFE">
              <w:rPr>
                <w:noProof/>
                <w:webHidden/>
              </w:rPr>
              <w:instrText xml:space="preserve"> PAGEREF _Toc129350248 \h </w:instrText>
            </w:r>
            <w:r w:rsidR="001B7DFE">
              <w:rPr>
                <w:noProof/>
                <w:webHidden/>
              </w:rPr>
            </w:r>
            <w:r w:rsidR="001B7DFE">
              <w:rPr>
                <w:noProof/>
                <w:webHidden/>
              </w:rPr>
              <w:fldChar w:fldCharType="separate"/>
            </w:r>
            <w:r w:rsidR="001B7DFE">
              <w:rPr>
                <w:noProof/>
                <w:webHidden/>
              </w:rPr>
              <w:t>13</w:t>
            </w:r>
            <w:r w:rsidR="001B7DFE">
              <w:rPr>
                <w:noProof/>
                <w:webHidden/>
              </w:rPr>
              <w:fldChar w:fldCharType="end"/>
            </w:r>
          </w:hyperlink>
        </w:p>
        <w:p w14:paraId="4FED94C4" w14:textId="5B191735"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9" w:history="1">
            <w:r w:rsidR="001B7DFE" w:rsidRPr="00F756F9">
              <w:rPr>
                <w:rStyle w:val="Hyperlink"/>
                <w:noProof/>
              </w:rPr>
              <w:t>3.2.6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Geschichte der virtuellen Server</w:t>
            </w:r>
            <w:r w:rsidR="001B7DFE">
              <w:rPr>
                <w:noProof/>
                <w:webHidden/>
              </w:rPr>
              <w:tab/>
            </w:r>
            <w:r w:rsidR="001B7DFE">
              <w:rPr>
                <w:noProof/>
                <w:webHidden/>
              </w:rPr>
              <w:fldChar w:fldCharType="begin"/>
            </w:r>
            <w:r w:rsidR="001B7DFE">
              <w:rPr>
                <w:noProof/>
                <w:webHidden/>
              </w:rPr>
              <w:instrText xml:space="preserve"> PAGEREF _Toc129350249 \h </w:instrText>
            </w:r>
            <w:r w:rsidR="001B7DFE">
              <w:rPr>
                <w:noProof/>
                <w:webHidden/>
              </w:rPr>
            </w:r>
            <w:r w:rsidR="001B7DFE">
              <w:rPr>
                <w:noProof/>
                <w:webHidden/>
              </w:rPr>
              <w:fldChar w:fldCharType="separate"/>
            </w:r>
            <w:r w:rsidR="001B7DFE">
              <w:rPr>
                <w:noProof/>
                <w:webHidden/>
              </w:rPr>
              <w:t>14</w:t>
            </w:r>
            <w:r w:rsidR="001B7DFE">
              <w:rPr>
                <w:noProof/>
                <w:webHidden/>
              </w:rPr>
              <w:fldChar w:fldCharType="end"/>
            </w:r>
          </w:hyperlink>
        </w:p>
        <w:p w14:paraId="687104AF" w14:textId="2835382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0" w:history="1">
            <w:r w:rsidR="001B7DFE" w:rsidRPr="00F756F9">
              <w:rPr>
                <w:rStyle w:val="Hyperlink"/>
                <w:noProof/>
              </w:rPr>
              <w:t>3.2.7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RFC</w:t>
            </w:r>
            <w:r w:rsidR="001B7DFE">
              <w:rPr>
                <w:noProof/>
                <w:webHidden/>
              </w:rPr>
              <w:tab/>
            </w:r>
            <w:r w:rsidR="001B7DFE">
              <w:rPr>
                <w:noProof/>
                <w:webHidden/>
              </w:rPr>
              <w:fldChar w:fldCharType="begin"/>
            </w:r>
            <w:r w:rsidR="001B7DFE">
              <w:rPr>
                <w:noProof/>
                <w:webHidden/>
              </w:rPr>
              <w:instrText xml:space="preserve"> PAGEREF _Toc129350250 \h </w:instrText>
            </w:r>
            <w:r w:rsidR="001B7DFE">
              <w:rPr>
                <w:noProof/>
                <w:webHidden/>
              </w:rPr>
            </w:r>
            <w:r w:rsidR="001B7DFE">
              <w:rPr>
                <w:noProof/>
                <w:webHidden/>
              </w:rPr>
              <w:fldChar w:fldCharType="separate"/>
            </w:r>
            <w:r w:rsidR="001B7DFE">
              <w:rPr>
                <w:noProof/>
                <w:webHidden/>
              </w:rPr>
              <w:t>16</w:t>
            </w:r>
            <w:r w:rsidR="001B7DFE">
              <w:rPr>
                <w:noProof/>
                <w:webHidden/>
              </w:rPr>
              <w:fldChar w:fldCharType="end"/>
            </w:r>
          </w:hyperlink>
        </w:p>
        <w:p w14:paraId="52CD937A" w14:textId="6CE37118"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1" w:history="1">
            <w:r w:rsidR="001B7DFE" w:rsidRPr="00F756F9">
              <w:rPr>
                <w:rStyle w:val="Hyperlink"/>
                <w:noProof/>
              </w:rPr>
              <w:t>3.2.8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DNS</w:t>
            </w:r>
            <w:r w:rsidR="001B7DFE">
              <w:rPr>
                <w:noProof/>
                <w:webHidden/>
              </w:rPr>
              <w:tab/>
            </w:r>
            <w:r w:rsidR="001B7DFE">
              <w:rPr>
                <w:noProof/>
                <w:webHidden/>
              </w:rPr>
              <w:fldChar w:fldCharType="begin"/>
            </w:r>
            <w:r w:rsidR="001B7DFE">
              <w:rPr>
                <w:noProof/>
                <w:webHidden/>
              </w:rPr>
              <w:instrText xml:space="preserve"> PAGEREF _Toc129350251 \h </w:instrText>
            </w:r>
            <w:r w:rsidR="001B7DFE">
              <w:rPr>
                <w:noProof/>
                <w:webHidden/>
              </w:rPr>
            </w:r>
            <w:r w:rsidR="001B7DFE">
              <w:rPr>
                <w:noProof/>
                <w:webHidden/>
              </w:rPr>
              <w:fldChar w:fldCharType="separate"/>
            </w:r>
            <w:r w:rsidR="001B7DFE">
              <w:rPr>
                <w:noProof/>
                <w:webHidden/>
              </w:rPr>
              <w:t>17</w:t>
            </w:r>
            <w:r w:rsidR="001B7DFE">
              <w:rPr>
                <w:noProof/>
                <w:webHidden/>
              </w:rPr>
              <w:fldChar w:fldCharType="end"/>
            </w:r>
          </w:hyperlink>
        </w:p>
        <w:p w14:paraId="339F8A5C" w14:textId="732996B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2" w:history="1">
            <w:r w:rsidR="001B7DFE" w:rsidRPr="00F756F9">
              <w:rPr>
                <w:rStyle w:val="Hyperlink"/>
                <w:noProof/>
              </w:rPr>
              <w:t>3.2.9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Normaler Benutzer</w:t>
            </w:r>
            <w:r w:rsidR="001B7DFE">
              <w:rPr>
                <w:noProof/>
                <w:webHidden/>
              </w:rPr>
              <w:tab/>
            </w:r>
            <w:r w:rsidR="001B7DFE">
              <w:rPr>
                <w:noProof/>
                <w:webHidden/>
              </w:rPr>
              <w:fldChar w:fldCharType="begin"/>
            </w:r>
            <w:r w:rsidR="001B7DFE">
              <w:rPr>
                <w:noProof/>
                <w:webHidden/>
              </w:rPr>
              <w:instrText xml:space="preserve"> PAGEREF _Toc129350252 \h </w:instrText>
            </w:r>
            <w:r w:rsidR="001B7DFE">
              <w:rPr>
                <w:noProof/>
                <w:webHidden/>
              </w:rPr>
            </w:r>
            <w:r w:rsidR="001B7DFE">
              <w:rPr>
                <w:noProof/>
                <w:webHidden/>
              </w:rPr>
              <w:fldChar w:fldCharType="separate"/>
            </w:r>
            <w:r w:rsidR="001B7DFE">
              <w:rPr>
                <w:noProof/>
                <w:webHidden/>
              </w:rPr>
              <w:t>20</w:t>
            </w:r>
            <w:r w:rsidR="001B7DFE">
              <w:rPr>
                <w:noProof/>
                <w:webHidden/>
              </w:rPr>
              <w:fldChar w:fldCharType="end"/>
            </w:r>
          </w:hyperlink>
        </w:p>
        <w:p w14:paraId="0A8BB980" w14:textId="0F1F5404"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3" w:history="1">
            <w:r w:rsidR="001B7DFE" w:rsidRPr="00F756F9">
              <w:rPr>
                <w:rStyle w:val="Hyperlink"/>
                <w:noProof/>
              </w:rPr>
              <w:t>3.2.10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Active Directory</w:t>
            </w:r>
            <w:r w:rsidR="001B7DFE">
              <w:rPr>
                <w:noProof/>
                <w:webHidden/>
              </w:rPr>
              <w:tab/>
            </w:r>
            <w:r w:rsidR="001B7DFE">
              <w:rPr>
                <w:noProof/>
                <w:webHidden/>
              </w:rPr>
              <w:fldChar w:fldCharType="begin"/>
            </w:r>
            <w:r w:rsidR="001B7DFE">
              <w:rPr>
                <w:noProof/>
                <w:webHidden/>
              </w:rPr>
              <w:instrText xml:space="preserve"> PAGEREF _Toc129350253 \h </w:instrText>
            </w:r>
            <w:r w:rsidR="001B7DFE">
              <w:rPr>
                <w:noProof/>
                <w:webHidden/>
              </w:rPr>
            </w:r>
            <w:r w:rsidR="001B7DFE">
              <w:rPr>
                <w:noProof/>
                <w:webHidden/>
              </w:rPr>
              <w:fldChar w:fldCharType="separate"/>
            </w:r>
            <w:r w:rsidR="001B7DFE">
              <w:rPr>
                <w:noProof/>
                <w:webHidden/>
              </w:rPr>
              <w:t>21</w:t>
            </w:r>
            <w:r w:rsidR="001B7DFE">
              <w:rPr>
                <w:noProof/>
                <w:webHidden/>
              </w:rPr>
              <w:fldChar w:fldCharType="end"/>
            </w:r>
          </w:hyperlink>
        </w:p>
        <w:p w14:paraId="2D582151" w14:textId="48B87555"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4" w:history="1">
            <w:r w:rsidR="001B7DFE" w:rsidRPr="00F756F9">
              <w:rPr>
                <w:rStyle w:val="Hyperlink"/>
                <w:noProof/>
              </w:rPr>
              <w:t>3.2.11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Firewall</w:t>
            </w:r>
            <w:r w:rsidR="001B7DFE">
              <w:rPr>
                <w:noProof/>
                <w:webHidden/>
              </w:rPr>
              <w:tab/>
            </w:r>
            <w:r w:rsidR="001B7DFE">
              <w:rPr>
                <w:noProof/>
                <w:webHidden/>
              </w:rPr>
              <w:fldChar w:fldCharType="begin"/>
            </w:r>
            <w:r w:rsidR="001B7DFE">
              <w:rPr>
                <w:noProof/>
                <w:webHidden/>
              </w:rPr>
              <w:instrText xml:space="preserve"> PAGEREF _Toc129350254 \h </w:instrText>
            </w:r>
            <w:r w:rsidR="001B7DFE">
              <w:rPr>
                <w:noProof/>
                <w:webHidden/>
              </w:rPr>
            </w:r>
            <w:r w:rsidR="001B7DFE">
              <w:rPr>
                <w:noProof/>
                <w:webHidden/>
              </w:rPr>
              <w:fldChar w:fldCharType="separate"/>
            </w:r>
            <w:r w:rsidR="001B7DFE">
              <w:rPr>
                <w:noProof/>
                <w:webHidden/>
              </w:rPr>
              <w:t>22</w:t>
            </w:r>
            <w:r w:rsidR="001B7DFE">
              <w:rPr>
                <w:noProof/>
                <w:webHidden/>
              </w:rPr>
              <w:fldChar w:fldCharType="end"/>
            </w:r>
          </w:hyperlink>
        </w:p>
        <w:p w14:paraId="2902F4A6" w14:textId="7CE67541"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55" w:history="1">
            <w:r w:rsidR="001B7DFE" w:rsidRPr="00F756F9">
              <w:rPr>
                <w:rStyle w:val="Hyperlink"/>
                <w:noProof/>
              </w:rPr>
              <w:t>3.3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Praktischer Teil</w:t>
            </w:r>
            <w:r w:rsidR="001B7DFE">
              <w:rPr>
                <w:noProof/>
                <w:webHidden/>
              </w:rPr>
              <w:tab/>
            </w:r>
            <w:r w:rsidR="001B7DFE">
              <w:rPr>
                <w:noProof/>
                <w:webHidden/>
              </w:rPr>
              <w:fldChar w:fldCharType="begin"/>
            </w:r>
            <w:r w:rsidR="001B7DFE">
              <w:rPr>
                <w:noProof/>
                <w:webHidden/>
              </w:rPr>
              <w:instrText xml:space="preserve"> PAGEREF _Toc129350255 \h </w:instrText>
            </w:r>
            <w:r w:rsidR="001B7DFE">
              <w:rPr>
                <w:noProof/>
                <w:webHidden/>
              </w:rPr>
            </w:r>
            <w:r w:rsidR="001B7DFE">
              <w:rPr>
                <w:noProof/>
                <w:webHidden/>
              </w:rPr>
              <w:fldChar w:fldCharType="separate"/>
            </w:r>
            <w:r w:rsidR="001B7DFE">
              <w:rPr>
                <w:noProof/>
                <w:webHidden/>
              </w:rPr>
              <w:t>24</w:t>
            </w:r>
            <w:r w:rsidR="001B7DFE">
              <w:rPr>
                <w:noProof/>
                <w:webHidden/>
              </w:rPr>
              <w:fldChar w:fldCharType="end"/>
            </w:r>
          </w:hyperlink>
        </w:p>
        <w:p w14:paraId="71703E12" w14:textId="3CC6B368"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6" w:history="1">
            <w:r w:rsidR="001B7DFE" w:rsidRPr="00F756F9">
              <w:rPr>
                <w:rStyle w:val="Hyperlink"/>
                <w:noProof/>
              </w:rPr>
              <w:t>3.3.1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Praktische Umsetzung</w:t>
            </w:r>
            <w:r w:rsidR="001B7DFE">
              <w:rPr>
                <w:noProof/>
                <w:webHidden/>
              </w:rPr>
              <w:tab/>
            </w:r>
            <w:r w:rsidR="001B7DFE">
              <w:rPr>
                <w:noProof/>
                <w:webHidden/>
              </w:rPr>
              <w:fldChar w:fldCharType="begin"/>
            </w:r>
            <w:r w:rsidR="001B7DFE">
              <w:rPr>
                <w:noProof/>
                <w:webHidden/>
              </w:rPr>
              <w:instrText xml:space="preserve"> PAGEREF _Toc129350256 \h </w:instrText>
            </w:r>
            <w:r w:rsidR="001B7DFE">
              <w:rPr>
                <w:noProof/>
                <w:webHidden/>
              </w:rPr>
            </w:r>
            <w:r w:rsidR="001B7DFE">
              <w:rPr>
                <w:noProof/>
                <w:webHidden/>
              </w:rPr>
              <w:fldChar w:fldCharType="separate"/>
            </w:r>
            <w:r w:rsidR="001B7DFE">
              <w:rPr>
                <w:noProof/>
                <w:webHidden/>
              </w:rPr>
              <w:t>24</w:t>
            </w:r>
            <w:r w:rsidR="001B7DFE">
              <w:rPr>
                <w:noProof/>
                <w:webHidden/>
              </w:rPr>
              <w:fldChar w:fldCharType="end"/>
            </w:r>
          </w:hyperlink>
        </w:p>
        <w:p w14:paraId="7A0A3A76" w14:textId="1CA87B7D"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7" w:history="1">
            <w:r w:rsidR="001B7DFE" w:rsidRPr="00F756F9">
              <w:rPr>
                <w:rStyle w:val="Hyperlink"/>
                <w:noProof/>
              </w:rPr>
              <w:t>3.3.2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Server</w:t>
            </w:r>
            <w:r w:rsidR="001B7DFE">
              <w:rPr>
                <w:noProof/>
                <w:webHidden/>
              </w:rPr>
              <w:tab/>
            </w:r>
            <w:r w:rsidR="001B7DFE">
              <w:rPr>
                <w:noProof/>
                <w:webHidden/>
              </w:rPr>
              <w:fldChar w:fldCharType="begin"/>
            </w:r>
            <w:r w:rsidR="001B7DFE">
              <w:rPr>
                <w:noProof/>
                <w:webHidden/>
              </w:rPr>
              <w:instrText xml:space="preserve"> PAGEREF _Toc129350257 \h </w:instrText>
            </w:r>
            <w:r w:rsidR="001B7DFE">
              <w:rPr>
                <w:noProof/>
                <w:webHidden/>
              </w:rPr>
            </w:r>
            <w:r w:rsidR="001B7DFE">
              <w:rPr>
                <w:noProof/>
                <w:webHidden/>
              </w:rPr>
              <w:fldChar w:fldCharType="separate"/>
            </w:r>
            <w:r w:rsidR="001B7DFE">
              <w:rPr>
                <w:noProof/>
                <w:webHidden/>
              </w:rPr>
              <w:t>25</w:t>
            </w:r>
            <w:r w:rsidR="001B7DFE">
              <w:rPr>
                <w:noProof/>
                <w:webHidden/>
              </w:rPr>
              <w:fldChar w:fldCharType="end"/>
            </w:r>
          </w:hyperlink>
        </w:p>
        <w:p w14:paraId="7571BFDE" w14:textId="39ABE1F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8" w:history="1">
            <w:r w:rsidR="001B7DFE" w:rsidRPr="00F756F9">
              <w:rPr>
                <w:rStyle w:val="Hyperlink"/>
                <w:noProof/>
              </w:rPr>
              <w:t>3.3.3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DHCP-Server</w:t>
            </w:r>
            <w:r w:rsidR="001B7DFE">
              <w:rPr>
                <w:noProof/>
                <w:webHidden/>
              </w:rPr>
              <w:tab/>
            </w:r>
            <w:r w:rsidR="001B7DFE">
              <w:rPr>
                <w:noProof/>
                <w:webHidden/>
              </w:rPr>
              <w:fldChar w:fldCharType="begin"/>
            </w:r>
            <w:r w:rsidR="001B7DFE">
              <w:rPr>
                <w:noProof/>
                <w:webHidden/>
              </w:rPr>
              <w:instrText xml:space="preserve"> PAGEREF _Toc129350258 \h </w:instrText>
            </w:r>
            <w:r w:rsidR="001B7DFE">
              <w:rPr>
                <w:noProof/>
                <w:webHidden/>
              </w:rPr>
            </w:r>
            <w:r w:rsidR="001B7DFE">
              <w:rPr>
                <w:noProof/>
                <w:webHidden/>
              </w:rPr>
              <w:fldChar w:fldCharType="separate"/>
            </w:r>
            <w:r w:rsidR="001B7DFE">
              <w:rPr>
                <w:noProof/>
                <w:webHidden/>
              </w:rPr>
              <w:t>31</w:t>
            </w:r>
            <w:r w:rsidR="001B7DFE">
              <w:rPr>
                <w:noProof/>
                <w:webHidden/>
              </w:rPr>
              <w:fldChar w:fldCharType="end"/>
            </w:r>
          </w:hyperlink>
        </w:p>
        <w:p w14:paraId="27DAA35B" w14:textId="0BBCF8D6"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9" w:history="1">
            <w:r w:rsidR="001B7DFE" w:rsidRPr="00F756F9">
              <w:rPr>
                <w:rStyle w:val="Hyperlink"/>
                <w:noProof/>
              </w:rPr>
              <w:t>3.3.4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Admin Benutzer</w:t>
            </w:r>
            <w:r w:rsidR="001B7DFE">
              <w:rPr>
                <w:noProof/>
                <w:webHidden/>
              </w:rPr>
              <w:tab/>
            </w:r>
            <w:r w:rsidR="001B7DFE">
              <w:rPr>
                <w:noProof/>
                <w:webHidden/>
              </w:rPr>
              <w:fldChar w:fldCharType="begin"/>
            </w:r>
            <w:r w:rsidR="001B7DFE">
              <w:rPr>
                <w:noProof/>
                <w:webHidden/>
              </w:rPr>
              <w:instrText xml:space="preserve"> PAGEREF _Toc129350259 \h </w:instrText>
            </w:r>
            <w:r w:rsidR="001B7DFE">
              <w:rPr>
                <w:noProof/>
                <w:webHidden/>
              </w:rPr>
            </w:r>
            <w:r w:rsidR="001B7DFE">
              <w:rPr>
                <w:noProof/>
                <w:webHidden/>
              </w:rPr>
              <w:fldChar w:fldCharType="separate"/>
            </w:r>
            <w:r w:rsidR="001B7DFE">
              <w:rPr>
                <w:noProof/>
                <w:webHidden/>
              </w:rPr>
              <w:t>33</w:t>
            </w:r>
            <w:r w:rsidR="001B7DFE">
              <w:rPr>
                <w:noProof/>
                <w:webHidden/>
              </w:rPr>
              <w:fldChar w:fldCharType="end"/>
            </w:r>
          </w:hyperlink>
        </w:p>
        <w:p w14:paraId="09B9AFB5" w14:textId="20FCFB21"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0" w:history="1">
            <w:r w:rsidR="001B7DFE" w:rsidRPr="00F756F9">
              <w:rPr>
                <w:rStyle w:val="Hyperlink"/>
                <w:noProof/>
              </w:rPr>
              <w:t>3.3.5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Mail-Server</w:t>
            </w:r>
            <w:r w:rsidR="001B7DFE">
              <w:rPr>
                <w:noProof/>
                <w:webHidden/>
              </w:rPr>
              <w:tab/>
            </w:r>
            <w:r w:rsidR="001B7DFE">
              <w:rPr>
                <w:noProof/>
                <w:webHidden/>
              </w:rPr>
              <w:fldChar w:fldCharType="begin"/>
            </w:r>
            <w:r w:rsidR="001B7DFE">
              <w:rPr>
                <w:noProof/>
                <w:webHidden/>
              </w:rPr>
              <w:instrText xml:space="preserve"> PAGEREF _Toc129350260 \h </w:instrText>
            </w:r>
            <w:r w:rsidR="001B7DFE">
              <w:rPr>
                <w:noProof/>
                <w:webHidden/>
              </w:rPr>
            </w:r>
            <w:r w:rsidR="001B7DFE">
              <w:rPr>
                <w:noProof/>
                <w:webHidden/>
              </w:rPr>
              <w:fldChar w:fldCharType="separate"/>
            </w:r>
            <w:r w:rsidR="001B7DFE">
              <w:rPr>
                <w:noProof/>
                <w:webHidden/>
              </w:rPr>
              <w:t>35</w:t>
            </w:r>
            <w:r w:rsidR="001B7DFE">
              <w:rPr>
                <w:noProof/>
                <w:webHidden/>
              </w:rPr>
              <w:fldChar w:fldCharType="end"/>
            </w:r>
          </w:hyperlink>
        </w:p>
        <w:p w14:paraId="33965778" w14:textId="4BB0C61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1" w:history="1">
            <w:r w:rsidR="001B7DFE" w:rsidRPr="00F756F9">
              <w:rPr>
                <w:rStyle w:val="Hyperlink"/>
                <w:noProof/>
              </w:rPr>
              <w:t>3.3.6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Python Client Programm</w:t>
            </w:r>
            <w:r w:rsidR="001B7DFE">
              <w:rPr>
                <w:noProof/>
                <w:webHidden/>
              </w:rPr>
              <w:tab/>
            </w:r>
            <w:r w:rsidR="001B7DFE">
              <w:rPr>
                <w:noProof/>
                <w:webHidden/>
              </w:rPr>
              <w:fldChar w:fldCharType="begin"/>
            </w:r>
            <w:r w:rsidR="001B7DFE">
              <w:rPr>
                <w:noProof/>
                <w:webHidden/>
              </w:rPr>
              <w:instrText xml:space="preserve"> PAGEREF _Toc129350261 \h </w:instrText>
            </w:r>
            <w:r w:rsidR="001B7DFE">
              <w:rPr>
                <w:noProof/>
                <w:webHidden/>
              </w:rPr>
            </w:r>
            <w:r w:rsidR="001B7DFE">
              <w:rPr>
                <w:noProof/>
                <w:webHidden/>
              </w:rPr>
              <w:fldChar w:fldCharType="separate"/>
            </w:r>
            <w:r w:rsidR="001B7DFE">
              <w:rPr>
                <w:noProof/>
                <w:webHidden/>
              </w:rPr>
              <w:t>39</w:t>
            </w:r>
            <w:r w:rsidR="001B7DFE">
              <w:rPr>
                <w:noProof/>
                <w:webHidden/>
              </w:rPr>
              <w:fldChar w:fldCharType="end"/>
            </w:r>
          </w:hyperlink>
        </w:p>
        <w:p w14:paraId="29A67096" w14:textId="5A2C139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2" w:history="1">
            <w:r w:rsidR="001B7DFE" w:rsidRPr="00F756F9">
              <w:rPr>
                <w:rStyle w:val="Hyperlink"/>
                <w:noProof/>
              </w:rPr>
              <w:t>3.3.7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DNS-Server</w:t>
            </w:r>
            <w:r w:rsidR="001B7DFE">
              <w:rPr>
                <w:noProof/>
                <w:webHidden/>
              </w:rPr>
              <w:tab/>
            </w:r>
            <w:r w:rsidR="001B7DFE">
              <w:rPr>
                <w:noProof/>
                <w:webHidden/>
              </w:rPr>
              <w:fldChar w:fldCharType="begin"/>
            </w:r>
            <w:r w:rsidR="001B7DFE">
              <w:rPr>
                <w:noProof/>
                <w:webHidden/>
              </w:rPr>
              <w:instrText xml:space="preserve"> PAGEREF _Toc129350262 \h </w:instrText>
            </w:r>
            <w:r w:rsidR="001B7DFE">
              <w:rPr>
                <w:noProof/>
                <w:webHidden/>
              </w:rPr>
            </w:r>
            <w:r w:rsidR="001B7DFE">
              <w:rPr>
                <w:noProof/>
                <w:webHidden/>
              </w:rPr>
              <w:fldChar w:fldCharType="separate"/>
            </w:r>
            <w:r w:rsidR="001B7DFE">
              <w:rPr>
                <w:noProof/>
                <w:webHidden/>
              </w:rPr>
              <w:t>42</w:t>
            </w:r>
            <w:r w:rsidR="001B7DFE">
              <w:rPr>
                <w:noProof/>
                <w:webHidden/>
              </w:rPr>
              <w:fldChar w:fldCharType="end"/>
            </w:r>
          </w:hyperlink>
        </w:p>
        <w:p w14:paraId="7139E3BC" w14:textId="6304C832"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3" w:history="1">
            <w:r w:rsidR="001B7DFE" w:rsidRPr="00F756F9">
              <w:rPr>
                <w:rStyle w:val="Hyperlink"/>
                <w:noProof/>
              </w:rPr>
              <w:t>3.3.8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Normaler Benutzer</w:t>
            </w:r>
            <w:r w:rsidR="001B7DFE">
              <w:rPr>
                <w:noProof/>
                <w:webHidden/>
              </w:rPr>
              <w:tab/>
            </w:r>
            <w:r w:rsidR="001B7DFE">
              <w:rPr>
                <w:noProof/>
                <w:webHidden/>
              </w:rPr>
              <w:fldChar w:fldCharType="begin"/>
            </w:r>
            <w:r w:rsidR="001B7DFE">
              <w:rPr>
                <w:noProof/>
                <w:webHidden/>
              </w:rPr>
              <w:instrText xml:space="preserve"> PAGEREF _Toc129350263 \h </w:instrText>
            </w:r>
            <w:r w:rsidR="001B7DFE">
              <w:rPr>
                <w:noProof/>
                <w:webHidden/>
              </w:rPr>
            </w:r>
            <w:r w:rsidR="001B7DFE">
              <w:rPr>
                <w:noProof/>
                <w:webHidden/>
              </w:rPr>
              <w:fldChar w:fldCharType="separate"/>
            </w:r>
            <w:r w:rsidR="001B7DFE">
              <w:rPr>
                <w:noProof/>
                <w:webHidden/>
              </w:rPr>
              <w:t>43</w:t>
            </w:r>
            <w:r w:rsidR="001B7DFE">
              <w:rPr>
                <w:noProof/>
                <w:webHidden/>
              </w:rPr>
              <w:fldChar w:fldCharType="end"/>
            </w:r>
          </w:hyperlink>
        </w:p>
        <w:p w14:paraId="54E29ACE" w14:textId="6BE11C0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4" w:history="1">
            <w:r w:rsidR="001B7DFE" w:rsidRPr="00F756F9">
              <w:rPr>
                <w:rStyle w:val="Hyperlink"/>
                <w:noProof/>
              </w:rPr>
              <w:t>3.3.9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Active Directory</w:t>
            </w:r>
            <w:r w:rsidR="001B7DFE">
              <w:rPr>
                <w:noProof/>
                <w:webHidden/>
              </w:rPr>
              <w:tab/>
            </w:r>
            <w:r w:rsidR="001B7DFE">
              <w:rPr>
                <w:noProof/>
                <w:webHidden/>
              </w:rPr>
              <w:fldChar w:fldCharType="begin"/>
            </w:r>
            <w:r w:rsidR="001B7DFE">
              <w:rPr>
                <w:noProof/>
                <w:webHidden/>
              </w:rPr>
              <w:instrText xml:space="preserve"> PAGEREF _Toc129350264 \h </w:instrText>
            </w:r>
            <w:r w:rsidR="001B7DFE">
              <w:rPr>
                <w:noProof/>
                <w:webHidden/>
              </w:rPr>
            </w:r>
            <w:r w:rsidR="001B7DFE">
              <w:rPr>
                <w:noProof/>
                <w:webHidden/>
              </w:rPr>
              <w:fldChar w:fldCharType="separate"/>
            </w:r>
            <w:r w:rsidR="001B7DFE">
              <w:rPr>
                <w:noProof/>
                <w:webHidden/>
              </w:rPr>
              <w:t>45</w:t>
            </w:r>
            <w:r w:rsidR="001B7DFE">
              <w:rPr>
                <w:noProof/>
                <w:webHidden/>
              </w:rPr>
              <w:fldChar w:fldCharType="end"/>
            </w:r>
          </w:hyperlink>
        </w:p>
        <w:p w14:paraId="1459C640" w14:textId="059A2980"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65" w:history="1">
            <w:r w:rsidR="001B7DFE" w:rsidRPr="00F756F9">
              <w:rPr>
                <w:rStyle w:val="Hyperlink"/>
                <w:noProof/>
              </w:rPr>
              <w:t>3.3.10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Firewall</w:t>
            </w:r>
            <w:r w:rsidR="001B7DFE">
              <w:rPr>
                <w:noProof/>
                <w:webHidden/>
              </w:rPr>
              <w:tab/>
            </w:r>
            <w:r w:rsidR="001B7DFE">
              <w:rPr>
                <w:noProof/>
                <w:webHidden/>
              </w:rPr>
              <w:fldChar w:fldCharType="begin"/>
            </w:r>
            <w:r w:rsidR="001B7DFE">
              <w:rPr>
                <w:noProof/>
                <w:webHidden/>
              </w:rPr>
              <w:instrText xml:space="preserve"> PAGEREF _Toc129350265 \h </w:instrText>
            </w:r>
            <w:r w:rsidR="001B7DFE">
              <w:rPr>
                <w:noProof/>
                <w:webHidden/>
              </w:rPr>
            </w:r>
            <w:r w:rsidR="001B7DFE">
              <w:rPr>
                <w:noProof/>
                <w:webHidden/>
              </w:rPr>
              <w:fldChar w:fldCharType="separate"/>
            </w:r>
            <w:r w:rsidR="001B7DFE">
              <w:rPr>
                <w:noProof/>
                <w:webHidden/>
              </w:rPr>
              <w:t>48</w:t>
            </w:r>
            <w:r w:rsidR="001B7DFE">
              <w:rPr>
                <w:noProof/>
                <w:webHidden/>
              </w:rPr>
              <w:fldChar w:fldCharType="end"/>
            </w:r>
          </w:hyperlink>
        </w:p>
        <w:p w14:paraId="531750ED" w14:textId="14280EB9"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6" w:history="1">
            <w:r w:rsidR="001B7DFE" w:rsidRPr="00F756F9">
              <w:rPr>
                <w:rStyle w:val="Hyperlink"/>
                <w:noProof/>
              </w:rPr>
              <w:t>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Erklärung der Eigenständigkeit der Arbeit</w:t>
            </w:r>
            <w:r w:rsidR="001B7DFE">
              <w:rPr>
                <w:noProof/>
                <w:webHidden/>
              </w:rPr>
              <w:tab/>
            </w:r>
            <w:r w:rsidR="001B7DFE">
              <w:rPr>
                <w:noProof/>
                <w:webHidden/>
              </w:rPr>
              <w:fldChar w:fldCharType="begin"/>
            </w:r>
            <w:r w:rsidR="001B7DFE">
              <w:rPr>
                <w:noProof/>
                <w:webHidden/>
              </w:rPr>
              <w:instrText xml:space="preserve"> PAGEREF _Toc129350266 \h </w:instrText>
            </w:r>
            <w:r w:rsidR="001B7DFE">
              <w:rPr>
                <w:noProof/>
                <w:webHidden/>
              </w:rPr>
            </w:r>
            <w:r w:rsidR="001B7DFE">
              <w:rPr>
                <w:noProof/>
                <w:webHidden/>
              </w:rPr>
              <w:fldChar w:fldCharType="separate"/>
            </w:r>
            <w:r w:rsidR="001B7DFE">
              <w:rPr>
                <w:noProof/>
                <w:webHidden/>
              </w:rPr>
              <w:t>50</w:t>
            </w:r>
            <w:r w:rsidR="001B7DFE">
              <w:rPr>
                <w:noProof/>
                <w:webHidden/>
              </w:rPr>
              <w:fldChar w:fldCharType="end"/>
            </w:r>
          </w:hyperlink>
        </w:p>
        <w:p w14:paraId="40887F78" w14:textId="6CDBC3F1"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7" w:history="1">
            <w:r w:rsidR="001B7DFE" w:rsidRPr="00F756F9">
              <w:rPr>
                <w:rStyle w:val="Hyperlink"/>
                <w:noProof/>
              </w:rPr>
              <w:t>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Abbildungsverzeichnis</w:t>
            </w:r>
            <w:r w:rsidR="001B7DFE">
              <w:rPr>
                <w:noProof/>
                <w:webHidden/>
              </w:rPr>
              <w:tab/>
            </w:r>
            <w:r w:rsidR="001B7DFE">
              <w:rPr>
                <w:noProof/>
                <w:webHidden/>
              </w:rPr>
              <w:fldChar w:fldCharType="begin"/>
            </w:r>
            <w:r w:rsidR="001B7DFE">
              <w:rPr>
                <w:noProof/>
                <w:webHidden/>
              </w:rPr>
              <w:instrText xml:space="preserve"> PAGEREF _Toc129350267 \h </w:instrText>
            </w:r>
            <w:r w:rsidR="001B7DFE">
              <w:rPr>
                <w:noProof/>
                <w:webHidden/>
              </w:rPr>
            </w:r>
            <w:r w:rsidR="001B7DFE">
              <w:rPr>
                <w:noProof/>
                <w:webHidden/>
              </w:rPr>
              <w:fldChar w:fldCharType="separate"/>
            </w:r>
            <w:r w:rsidR="001B7DFE">
              <w:rPr>
                <w:noProof/>
                <w:webHidden/>
              </w:rPr>
              <w:t>51</w:t>
            </w:r>
            <w:r w:rsidR="001B7DFE">
              <w:rPr>
                <w:noProof/>
                <w:webHidden/>
              </w:rPr>
              <w:fldChar w:fldCharType="end"/>
            </w:r>
          </w:hyperlink>
        </w:p>
        <w:p w14:paraId="4F8F0399" w14:textId="7CB78B5D"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8" w:history="1">
            <w:r w:rsidR="001B7DFE" w:rsidRPr="00F756F9">
              <w:rPr>
                <w:rStyle w:val="Hyperlink"/>
                <w:noProof/>
              </w:rPr>
              <w:t>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Tabellenverzeichnis</w:t>
            </w:r>
            <w:r w:rsidR="001B7DFE">
              <w:rPr>
                <w:noProof/>
                <w:webHidden/>
              </w:rPr>
              <w:tab/>
            </w:r>
            <w:r w:rsidR="001B7DFE">
              <w:rPr>
                <w:noProof/>
                <w:webHidden/>
              </w:rPr>
              <w:fldChar w:fldCharType="begin"/>
            </w:r>
            <w:r w:rsidR="001B7DFE">
              <w:rPr>
                <w:noProof/>
                <w:webHidden/>
              </w:rPr>
              <w:instrText xml:space="preserve"> PAGEREF _Toc129350268 \h </w:instrText>
            </w:r>
            <w:r w:rsidR="001B7DFE">
              <w:rPr>
                <w:noProof/>
                <w:webHidden/>
              </w:rPr>
            </w:r>
            <w:r w:rsidR="001B7DFE">
              <w:rPr>
                <w:noProof/>
                <w:webHidden/>
              </w:rPr>
              <w:fldChar w:fldCharType="separate"/>
            </w:r>
            <w:r w:rsidR="001B7DFE">
              <w:rPr>
                <w:noProof/>
                <w:webHidden/>
              </w:rPr>
              <w:t>52</w:t>
            </w:r>
            <w:r w:rsidR="001B7DFE">
              <w:rPr>
                <w:noProof/>
                <w:webHidden/>
              </w:rPr>
              <w:fldChar w:fldCharType="end"/>
            </w:r>
          </w:hyperlink>
        </w:p>
        <w:p w14:paraId="3C89D8BA" w14:textId="066A6855"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9" w:history="1">
            <w:r w:rsidR="001B7DFE" w:rsidRPr="00F756F9">
              <w:rPr>
                <w:rStyle w:val="Hyperlink"/>
                <w:noProof/>
              </w:rPr>
              <w:t>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Literaturverzeichnis</w:t>
            </w:r>
            <w:r w:rsidR="001B7DFE">
              <w:rPr>
                <w:noProof/>
                <w:webHidden/>
              </w:rPr>
              <w:tab/>
            </w:r>
            <w:r w:rsidR="001B7DFE">
              <w:rPr>
                <w:noProof/>
                <w:webHidden/>
              </w:rPr>
              <w:fldChar w:fldCharType="begin"/>
            </w:r>
            <w:r w:rsidR="001B7DFE">
              <w:rPr>
                <w:noProof/>
                <w:webHidden/>
              </w:rPr>
              <w:instrText xml:space="preserve"> PAGEREF _Toc129350269 \h </w:instrText>
            </w:r>
            <w:r w:rsidR="001B7DFE">
              <w:rPr>
                <w:noProof/>
                <w:webHidden/>
              </w:rPr>
            </w:r>
            <w:r w:rsidR="001B7DFE">
              <w:rPr>
                <w:noProof/>
                <w:webHidden/>
              </w:rPr>
              <w:fldChar w:fldCharType="separate"/>
            </w:r>
            <w:r w:rsidR="001B7DFE">
              <w:rPr>
                <w:noProof/>
                <w:webHidden/>
              </w:rPr>
              <w:t>53</w:t>
            </w:r>
            <w:r w:rsidR="001B7DFE">
              <w:rPr>
                <w:noProof/>
                <w:webHidden/>
              </w:rPr>
              <w:fldChar w:fldCharType="end"/>
            </w:r>
          </w:hyperlink>
        </w:p>
        <w:p w14:paraId="0F4C30BD" w14:textId="29BD63FE"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0" w:history="1">
            <w:r w:rsidR="001B7DFE" w:rsidRPr="00F756F9">
              <w:rPr>
                <w:rStyle w:val="Hyperlink"/>
                <w:noProof/>
              </w:rPr>
              <w:t>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Abkürzungs- und Symbolverzeichnis</w:t>
            </w:r>
            <w:r w:rsidR="001B7DFE">
              <w:rPr>
                <w:noProof/>
                <w:webHidden/>
              </w:rPr>
              <w:tab/>
            </w:r>
            <w:r w:rsidR="001B7DFE">
              <w:rPr>
                <w:noProof/>
                <w:webHidden/>
              </w:rPr>
              <w:fldChar w:fldCharType="begin"/>
            </w:r>
            <w:r w:rsidR="001B7DFE">
              <w:rPr>
                <w:noProof/>
                <w:webHidden/>
              </w:rPr>
              <w:instrText xml:space="preserve"> PAGEREF _Toc129350270 \h </w:instrText>
            </w:r>
            <w:r w:rsidR="001B7DFE">
              <w:rPr>
                <w:noProof/>
                <w:webHidden/>
              </w:rPr>
            </w:r>
            <w:r w:rsidR="001B7DFE">
              <w:rPr>
                <w:noProof/>
                <w:webHidden/>
              </w:rPr>
              <w:fldChar w:fldCharType="separate"/>
            </w:r>
            <w:r w:rsidR="001B7DFE">
              <w:rPr>
                <w:noProof/>
                <w:webHidden/>
              </w:rPr>
              <w:t>56</w:t>
            </w:r>
            <w:r w:rsidR="001B7DFE">
              <w:rPr>
                <w:noProof/>
                <w:webHidden/>
              </w:rPr>
              <w:fldChar w:fldCharType="end"/>
            </w:r>
          </w:hyperlink>
        </w:p>
        <w:p w14:paraId="78F67BFA" w14:textId="5A4DB5C0"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1" w:history="1">
            <w:r w:rsidR="001B7DFE" w:rsidRPr="00F756F9">
              <w:rPr>
                <w:rStyle w:val="Hyperlink"/>
                <w:noProof/>
              </w:rPr>
              <w:t>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Anhang</w:t>
            </w:r>
            <w:r w:rsidR="001B7DFE">
              <w:rPr>
                <w:noProof/>
                <w:webHidden/>
              </w:rPr>
              <w:tab/>
            </w:r>
            <w:r w:rsidR="001B7DFE">
              <w:rPr>
                <w:noProof/>
                <w:webHidden/>
              </w:rPr>
              <w:fldChar w:fldCharType="begin"/>
            </w:r>
            <w:r w:rsidR="001B7DFE">
              <w:rPr>
                <w:noProof/>
                <w:webHidden/>
              </w:rPr>
              <w:instrText xml:space="preserve"> PAGEREF _Toc129350271 \h </w:instrText>
            </w:r>
            <w:r w:rsidR="001B7DFE">
              <w:rPr>
                <w:noProof/>
                <w:webHidden/>
              </w:rPr>
            </w:r>
            <w:r w:rsidR="001B7DFE">
              <w:rPr>
                <w:noProof/>
                <w:webHidden/>
              </w:rPr>
              <w:fldChar w:fldCharType="separate"/>
            </w:r>
            <w:r w:rsidR="001B7DFE">
              <w:rPr>
                <w:noProof/>
                <w:webHidden/>
              </w:rPr>
              <w:t>57</w:t>
            </w:r>
            <w:r w:rsidR="001B7DFE">
              <w:rPr>
                <w:noProof/>
                <w:webHidden/>
              </w:rPr>
              <w:fldChar w:fldCharType="end"/>
            </w:r>
          </w:hyperlink>
        </w:p>
        <w:p w14:paraId="22FF244D" w14:textId="4D9413E9"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72" w:history="1">
            <w:r w:rsidR="001B7DFE" w:rsidRPr="00F756F9">
              <w:rPr>
                <w:rStyle w:val="Hyperlink"/>
                <w:noProof/>
              </w:rPr>
              <w:t>9.1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Schlussfolgerung / Projekterfahrung</w:t>
            </w:r>
            <w:r w:rsidR="001B7DFE">
              <w:rPr>
                <w:noProof/>
                <w:webHidden/>
              </w:rPr>
              <w:tab/>
            </w:r>
            <w:r w:rsidR="001B7DFE">
              <w:rPr>
                <w:noProof/>
                <w:webHidden/>
              </w:rPr>
              <w:fldChar w:fldCharType="begin"/>
            </w:r>
            <w:r w:rsidR="001B7DFE">
              <w:rPr>
                <w:noProof/>
                <w:webHidden/>
              </w:rPr>
              <w:instrText xml:space="preserve"> PAGEREF _Toc129350272 \h </w:instrText>
            </w:r>
            <w:r w:rsidR="001B7DFE">
              <w:rPr>
                <w:noProof/>
                <w:webHidden/>
              </w:rPr>
            </w:r>
            <w:r w:rsidR="001B7DFE">
              <w:rPr>
                <w:noProof/>
                <w:webHidden/>
              </w:rPr>
              <w:fldChar w:fldCharType="separate"/>
            </w:r>
            <w:r w:rsidR="001B7DFE">
              <w:rPr>
                <w:noProof/>
                <w:webHidden/>
              </w:rPr>
              <w:t>57</w:t>
            </w:r>
            <w:r w:rsidR="001B7DFE">
              <w:rPr>
                <w:noProof/>
                <w:webHidden/>
              </w:rPr>
              <w:fldChar w:fldCharType="end"/>
            </w:r>
          </w:hyperlink>
        </w:p>
        <w:p w14:paraId="312068D4" w14:textId="11F0856B" w:rsidR="001B7DFE"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3" w:history="1">
            <w:r w:rsidR="001B7DFE" w:rsidRPr="00F756F9">
              <w:rPr>
                <w:rStyle w:val="Hyperlink"/>
                <w:noProof/>
              </w:rPr>
              <w:t>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Projektterminplanung</w:t>
            </w:r>
            <w:r w:rsidR="001B7DFE">
              <w:rPr>
                <w:noProof/>
                <w:webHidden/>
              </w:rPr>
              <w:tab/>
            </w:r>
            <w:r w:rsidR="001B7DFE">
              <w:rPr>
                <w:noProof/>
                <w:webHidden/>
              </w:rPr>
              <w:fldChar w:fldCharType="begin"/>
            </w:r>
            <w:r w:rsidR="001B7DFE">
              <w:rPr>
                <w:noProof/>
                <w:webHidden/>
              </w:rPr>
              <w:instrText xml:space="preserve"> PAGEREF _Toc129350273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4362521A" w14:textId="7A358289" w:rsidR="001B7DFE"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4" w:history="1">
            <w:r w:rsidR="001B7DFE" w:rsidRPr="00F756F9">
              <w:rPr>
                <w:rStyle w:val="Hyperlink"/>
                <w:noProof/>
              </w:rPr>
              <w:t>10.1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Simon Angerer</w:t>
            </w:r>
            <w:r w:rsidR="001B7DFE">
              <w:rPr>
                <w:noProof/>
                <w:webHidden/>
              </w:rPr>
              <w:tab/>
            </w:r>
            <w:r w:rsidR="001B7DFE">
              <w:rPr>
                <w:noProof/>
                <w:webHidden/>
              </w:rPr>
              <w:fldChar w:fldCharType="begin"/>
            </w:r>
            <w:r w:rsidR="001B7DFE">
              <w:rPr>
                <w:noProof/>
                <w:webHidden/>
              </w:rPr>
              <w:instrText xml:space="preserve"> PAGEREF _Toc129350274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2DF4750E" w14:textId="3846660E" w:rsidR="001B7DFE"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5" w:history="1">
            <w:r w:rsidR="001B7DFE" w:rsidRPr="00F756F9">
              <w:rPr>
                <w:rStyle w:val="Hyperlink"/>
                <w:noProof/>
              </w:rPr>
              <w:t>10.2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Patrick Edelmann</w:t>
            </w:r>
            <w:r w:rsidR="001B7DFE">
              <w:rPr>
                <w:noProof/>
                <w:webHidden/>
              </w:rPr>
              <w:tab/>
            </w:r>
            <w:r w:rsidR="001B7DFE">
              <w:rPr>
                <w:noProof/>
                <w:webHidden/>
              </w:rPr>
              <w:fldChar w:fldCharType="begin"/>
            </w:r>
            <w:r w:rsidR="001B7DFE">
              <w:rPr>
                <w:noProof/>
                <w:webHidden/>
              </w:rPr>
              <w:instrText xml:space="preserve"> PAGEREF _Toc129350275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163B6A1D" w14:textId="741CF221" w:rsidR="001B7DFE"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6" w:history="1">
            <w:r w:rsidR="001B7DFE" w:rsidRPr="00F756F9">
              <w:rPr>
                <w:rStyle w:val="Hyperlink"/>
                <w:noProof/>
              </w:rPr>
              <w:t>11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Arbeitsnachweis Diplomarbeit</w:t>
            </w:r>
            <w:r w:rsidR="001B7DFE">
              <w:rPr>
                <w:noProof/>
                <w:webHidden/>
              </w:rPr>
              <w:tab/>
            </w:r>
            <w:r w:rsidR="001B7DFE">
              <w:rPr>
                <w:noProof/>
                <w:webHidden/>
              </w:rPr>
              <w:fldChar w:fldCharType="begin"/>
            </w:r>
            <w:r w:rsidR="001B7DFE">
              <w:rPr>
                <w:noProof/>
                <w:webHidden/>
              </w:rPr>
              <w:instrText xml:space="preserve"> PAGEREF _Toc129350276 \h </w:instrText>
            </w:r>
            <w:r w:rsidR="001B7DFE">
              <w:rPr>
                <w:noProof/>
                <w:webHidden/>
              </w:rPr>
            </w:r>
            <w:r w:rsidR="001B7DFE">
              <w:rPr>
                <w:noProof/>
                <w:webHidden/>
              </w:rPr>
              <w:fldChar w:fldCharType="separate"/>
            </w:r>
            <w:r w:rsidR="001B7DFE">
              <w:rPr>
                <w:noProof/>
                <w:webHidden/>
              </w:rPr>
              <w:t>59</w:t>
            </w:r>
            <w:r w:rsidR="001B7DFE">
              <w:rPr>
                <w:noProof/>
                <w:webHidden/>
              </w:rPr>
              <w:fldChar w:fldCharType="end"/>
            </w:r>
          </w:hyperlink>
        </w:p>
        <w:p w14:paraId="1E47ACDD" w14:textId="00628DB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50237"/>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50238"/>
      <w:r w:rsidRPr="003B7933">
        <w:t>Vertiefende Aufgabenstellung</w:t>
      </w:r>
      <w:bookmarkEnd w:id="8"/>
    </w:p>
    <w:p w14:paraId="6B634721" w14:textId="7B46368A" w:rsidR="00AC1E1C" w:rsidRDefault="003A60EC" w:rsidP="00E06C6A">
      <w:pPr>
        <w:pStyle w:val="berschrift2"/>
      </w:pPr>
      <w:bookmarkStart w:id="9" w:name="_Toc129350239"/>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50240"/>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50241"/>
      <w:r>
        <w:lastRenderedPageBreak/>
        <w:t>Dokumentation der Arbeit</w:t>
      </w:r>
      <w:bookmarkEnd w:id="11"/>
    </w:p>
    <w:p w14:paraId="5F50A961" w14:textId="4263815E" w:rsidR="00240C26" w:rsidRDefault="00240C26" w:rsidP="00240C26">
      <w:pPr>
        <w:pStyle w:val="berschrift2"/>
      </w:pPr>
      <w:bookmarkStart w:id="12" w:name="_Toc129350242"/>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50243"/>
      <w:r>
        <w:lastRenderedPageBreak/>
        <w:t>Theoretischer Teil</w:t>
      </w:r>
      <w:bookmarkEnd w:id="14"/>
      <w:r>
        <w:t xml:space="preserve"> </w:t>
      </w:r>
    </w:p>
    <w:p w14:paraId="0D4570D0" w14:textId="0008200C" w:rsidR="00240C26" w:rsidRDefault="00240C26" w:rsidP="00240C26">
      <w:pPr>
        <w:pStyle w:val="berschrift3"/>
      </w:pPr>
      <w:bookmarkStart w:id="15" w:name="_Toc129350244"/>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AA69F65" w:rsidR="00C91386" w:rsidRPr="002C0F5E" w:rsidRDefault="00C91386" w:rsidP="00C91386">
                            <w:pPr>
                              <w:pStyle w:val="Beschriftung"/>
                              <w:rPr>
                                <w:noProof/>
                                <w:sz w:val="24"/>
                                <w:szCs w:val="20"/>
                              </w:rPr>
                            </w:pPr>
                            <w:bookmarkStart w:id="16" w:name="_Toc129303241"/>
                            <w:bookmarkStart w:id="17" w:name="_Toc129363292"/>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3AA69F65" w:rsidR="00C91386" w:rsidRPr="002C0F5E" w:rsidRDefault="00C91386" w:rsidP="00C91386">
                      <w:pPr>
                        <w:pStyle w:val="Beschriftung"/>
                        <w:rPr>
                          <w:noProof/>
                          <w:sz w:val="24"/>
                          <w:szCs w:val="20"/>
                        </w:rPr>
                      </w:pPr>
                      <w:bookmarkStart w:id="18" w:name="_Toc129303241"/>
                      <w:bookmarkStart w:id="19" w:name="_Toc129363292"/>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50245"/>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50246"/>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50247"/>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50248"/>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50249"/>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50250"/>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29350251"/>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0DC5E87" w:rsidR="00A751A3" w:rsidRPr="00B6293C" w:rsidRDefault="00A751A3" w:rsidP="00A751A3">
                            <w:pPr>
                              <w:pStyle w:val="Beschriftung"/>
                              <w:rPr>
                                <w:noProof/>
                                <w:sz w:val="24"/>
                                <w:szCs w:val="20"/>
                              </w:rPr>
                            </w:pPr>
                            <w:bookmarkStart w:id="28" w:name="_Toc129363293"/>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60DC5E87" w:rsidR="00A751A3" w:rsidRPr="00B6293C" w:rsidRDefault="00A751A3" w:rsidP="00A751A3">
                      <w:pPr>
                        <w:pStyle w:val="Beschriftung"/>
                        <w:rPr>
                          <w:noProof/>
                          <w:sz w:val="24"/>
                          <w:szCs w:val="20"/>
                        </w:rPr>
                      </w:pPr>
                      <w:bookmarkStart w:id="29" w:name="_Toc129363293"/>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007E484B" w:rsidRPr="007E484B">
        <w:rPr>
          <w:lang w:val="de-AT"/>
        </w:rPr>
        <w:t>werden</w:t>
      </w:r>
      <w:proofErr w:type="gramEnd"/>
      <w:r w:rsidR="007E484B"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rsidRPr="007E484B">
        <w:rPr>
          <w:lang w:val="de-AT"/>
        </w:rPr>
        <w:t>Application</w:t>
      </w:r>
      <w:proofErr w:type="spellEnd"/>
      <w:r w:rsidRPr="007E484B">
        <w:rPr>
          <w:lang w:val="de-AT"/>
        </w:rPr>
        <w:t xml:space="preserve">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84C176F" w:rsidR="00455039" w:rsidRDefault="00455039" w:rsidP="00455039">
      <w:pPr>
        <w:pStyle w:val="Beschriftung"/>
      </w:pPr>
      <w:bookmarkStart w:id="30" w:name="_Toc129363294"/>
      <w:r>
        <w:t xml:space="preserve">Abbildung </w:t>
      </w:r>
      <w:r>
        <w:fldChar w:fldCharType="begin"/>
      </w:r>
      <w:r>
        <w:instrText xml:space="preserve"> SEQ Abbildung \* ARABIC </w:instrText>
      </w:r>
      <w:r>
        <w:fldChar w:fldCharType="separate"/>
      </w:r>
      <w:r w:rsidR="002D053D">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50252"/>
      <w:r>
        <w:lastRenderedPageBreak/>
        <w:t>Normaler Benutzer</w:t>
      </w:r>
      <w:bookmarkEnd w:id="31"/>
    </w:p>
    <w:p w14:paraId="3A3CBD5B" w14:textId="77777777" w:rsidR="0075108C" w:rsidRPr="000B1F59" w:rsidRDefault="0075108C" w:rsidP="0075108C">
      <w:r w:rsidRPr="42152671">
        <w:t xml:space="preserve">Das Verwenden eines normalen Benutzers erhöht die Sicherheit im System selbst. Linux löst das Problem der sofortigen Administrator-Rechte beim erstmaligen Einschalten (Windows: erster Benutzer= Administrator), mit dem </w:t>
      </w:r>
      <w:proofErr w:type="spellStart"/>
      <w:r w:rsidRPr="42152671">
        <w:t>Sudo</w:t>
      </w:r>
      <w:proofErr w:type="spellEnd"/>
      <w:r w:rsidRPr="42152671">
        <w:t xml:space="preserve"> Befehl.  Das bedeutet nicht, dass der Admin-Status nicht mehr verwendet werden kann, sondern dass man Admin-Rechte nurmehr durch das Eingeben des dann gefragten </w:t>
      </w:r>
      <w:proofErr w:type="spellStart"/>
      <w:r w:rsidRPr="42152671">
        <w:t>sudo</w:t>
      </w:r>
      <w:proofErr w:type="spellEnd"/>
      <w:r w:rsidRPr="42152671">
        <w:t>-Passwortes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50253"/>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71F6ED8E" w:rsidR="00A93F44" w:rsidRPr="00A93F44" w:rsidRDefault="00A93F44" w:rsidP="00A93F44">
      <w:pPr>
        <w:pStyle w:val="Beschriftung"/>
      </w:pPr>
      <w:bookmarkStart w:id="33" w:name="_Toc129363295"/>
      <w:r>
        <w:t xml:space="preserve">Abbildung </w:t>
      </w:r>
      <w:r>
        <w:fldChar w:fldCharType="begin"/>
      </w:r>
      <w:r>
        <w:instrText xml:space="preserve"> SEQ Abbildung \* ARABIC </w:instrText>
      </w:r>
      <w:r>
        <w:fldChar w:fldCharType="separate"/>
      </w:r>
      <w:r w:rsidR="002D053D">
        <w:rPr>
          <w:noProof/>
        </w:rPr>
        <w:t>4</w:t>
      </w:r>
      <w:r>
        <w:fldChar w:fldCharType="end"/>
      </w:r>
      <w:r>
        <w:t xml:space="preserve"> Vereinfachte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50254"/>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proofErr w:type="spellStart"/>
      <w:r>
        <w:lastRenderedPageBreak/>
        <w:t>Stateful</w:t>
      </w:r>
      <w:proofErr w:type="spellEnd"/>
      <w:r>
        <w:t xml:space="preserve"> </w:t>
      </w:r>
      <w:proofErr w:type="spellStart"/>
      <w:r>
        <w:t>Inspection</w:t>
      </w:r>
      <w:proofErr w:type="spellEnd"/>
      <w:r>
        <w:t xml:space="preserve"> Firewall</w:t>
      </w:r>
    </w:p>
    <w:p w14:paraId="1EAD8909" w14:textId="727109EA" w:rsidR="00D2523D" w:rsidRDefault="00545A84" w:rsidP="00D2523D">
      <w:proofErr w:type="spellStart"/>
      <w:r w:rsidRPr="159227C0">
        <w:t>Stateful</w:t>
      </w:r>
      <w:proofErr w:type="spellEnd"/>
      <w:r w:rsidRPr="159227C0">
        <w:t xml:space="preserve"> </w:t>
      </w:r>
      <w:proofErr w:type="spellStart"/>
      <w:r w:rsidRPr="159227C0">
        <w:t>Inspection</w:t>
      </w:r>
      <w:proofErr w:type="spellEnd"/>
      <w:r w:rsidRPr="159227C0">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w:t>
      </w:r>
      <w:proofErr w:type="spellStart"/>
      <w:r w:rsidRPr="159227C0">
        <w:t>Application</w:t>
      </w:r>
      <w:proofErr w:type="spellEnd"/>
      <w:r w:rsidRPr="159227C0">
        <w:t xml:space="preserve">-Layer. Er überwacht, anders als der Paket-Filter, nicht nur </w:t>
      </w:r>
      <w:r w:rsidR="00A751A3" w:rsidRPr="159227C0">
        <w:t>spezifisch programmierten Pakets</w:t>
      </w:r>
      <w:r w:rsidRPr="159227C0">
        <w:t xml:space="preserve">, sondern analysiert den Traffic auf dem </w:t>
      </w:r>
      <w:proofErr w:type="spellStart"/>
      <w:r w:rsidRPr="159227C0">
        <w:t>Application</w:t>
      </w:r>
      <w:proofErr w:type="spellEnd"/>
      <w:r w:rsidRPr="159227C0">
        <w:t xml:space="preserve">-Layer.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50255"/>
      <w:r>
        <w:lastRenderedPageBreak/>
        <w:t>Praktischer Teil</w:t>
      </w:r>
      <w:bookmarkEnd w:id="35"/>
    </w:p>
    <w:p w14:paraId="257A7312" w14:textId="722E75AB" w:rsidR="005127E8" w:rsidRDefault="005127E8" w:rsidP="005127E8">
      <w:pPr>
        <w:pStyle w:val="berschrift3"/>
      </w:pPr>
      <w:bookmarkStart w:id="36" w:name="_Toc129350256"/>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50257"/>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EB4FBB2" w:rsidR="00AC55F3" w:rsidRDefault="00C91386" w:rsidP="00C91386">
      <w:pPr>
        <w:pStyle w:val="Beschriftung"/>
      </w:pPr>
      <w:bookmarkStart w:id="38" w:name="_Toc129363296"/>
      <w:r>
        <w:t xml:space="preserve">Abbildung </w:t>
      </w:r>
      <w:r>
        <w:fldChar w:fldCharType="begin"/>
      </w:r>
      <w:r>
        <w:instrText xml:space="preserve"> SEQ Abbildung \* ARABIC </w:instrText>
      </w:r>
      <w:r>
        <w:fldChar w:fldCharType="separate"/>
      </w:r>
      <w:r w:rsidR="002D053D">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E009E70" w:rsidR="00AC55F3" w:rsidRPr="00AC55F3" w:rsidRDefault="00C91386" w:rsidP="00C91386">
      <w:pPr>
        <w:pStyle w:val="Beschriftung"/>
      </w:pPr>
      <w:bookmarkStart w:id="39" w:name="_Toc129363297"/>
      <w:r>
        <w:t xml:space="preserve">Abbildung </w:t>
      </w:r>
      <w:r>
        <w:fldChar w:fldCharType="begin"/>
      </w:r>
      <w:r>
        <w:instrText xml:space="preserve"> SEQ Abbildung \* ARABIC </w:instrText>
      </w:r>
      <w:r>
        <w:fldChar w:fldCharType="separate"/>
      </w:r>
      <w:r w:rsidR="002D053D">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5E416584" w:rsidR="00AC55F3" w:rsidRDefault="00C91386" w:rsidP="00C91386">
      <w:pPr>
        <w:pStyle w:val="Beschriftung"/>
      </w:pPr>
      <w:bookmarkStart w:id="40" w:name="_Toc129363298"/>
      <w:r>
        <w:t xml:space="preserve">Abbildung </w:t>
      </w:r>
      <w:r>
        <w:fldChar w:fldCharType="begin"/>
      </w:r>
      <w:r>
        <w:instrText xml:space="preserve"> SEQ Abbildung \* ARABIC </w:instrText>
      </w:r>
      <w:r>
        <w:fldChar w:fldCharType="separate"/>
      </w:r>
      <w:r w:rsidR="002D053D">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71177DEF" w:rsidR="008C63DF" w:rsidRDefault="00C91386" w:rsidP="00C91386">
      <w:pPr>
        <w:pStyle w:val="Beschriftung"/>
      </w:pPr>
      <w:bookmarkStart w:id="41" w:name="_Toc129363299"/>
      <w:r>
        <w:t xml:space="preserve">Abbildung </w:t>
      </w:r>
      <w:r>
        <w:fldChar w:fldCharType="begin"/>
      </w:r>
      <w:r>
        <w:instrText xml:space="preserve"> SEQ Abbildung \* ARABIC </w:instrText>
      </w:r>
      <w:r>
        <w:fldChar w:fldCharType="separate"/>
      </w:r>
      <w:r w:rsidR="002D053D">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1E61BDBE" w:rsidR="00AC55F3" w:rsidRPr="00AC55F3" w:rsidRDefault="00C91386" w:rsidP="00C91386">
      <w:pPr>
        <w:pStyle w:val="Beschriftung"/>
      </w:pPr>
      <w:bookmarkStart w:id="42" w:name="_Toc129363300"/>
      <w:r>
        <w:t xml:space="preserve">Abbildung </w:t>
      </w:r>
      <w:r>
        <w:fldChar w:fldCharType="begin"/>
      </w:r>
      <w:r>
        <w:instrText xml:space="preserve"> SEQ Abbildung \* ARABIC </w:instrText>
      </w:r>
      <w:r>
        <w:fldChar w:fldCharType="separate"/>
      </w:r>
      <w:r w:rsidR="002D053D">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78F60ED2" w:rsidR="008C63DF" w:rsidRDefault="00C91386" w:rsidP="00C91386">
      <w:pPr>
        <w:pStyle w:val="Beschriftung"/>
      </w:pPr>
      <w:bookmarkStart w:id="43" w:name="_Toc129363301"/>
      <w:r>
        <w:t xml:space="preserve">Abbildung </w:t>
      </w:r>
      <w:r>
        <w:fldChar w:fldCharType="begin"/>
      </w:r>
      <w:r>
        <w:instrText xml:space="preserve"> SEQ Abbildung \* ARABIC </w:instrText>
      </w:r>
      <w:r>
        <w:fldChar w:fldCharType="separate"/>
      </w:r>
      <w:r w:rsidR="002D053D">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50258"/>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1F2638E9" w:rsidR="0016307B" w:rsidRDefault="00C91386" w:rsidP="00C91386">
      <w:pPr>
        <w:pStyle w:val="Beschriftung"/>
      </w:pPr>
      <w:bookmarkStart w:id="45" w:name="_Toc129363302"/>
      <w:r>
        <w:t xml:space="preserve">Abbildung </w:t>
      </w:r>
      <w:r>
        <w:fldChar w:fldCharType="begin"/>
      </w:r>
      <w:r>
        <w:instrText xml:space="preserve"> SEQ Abbildung \* ARABIC </w:instrText>
      </w:r>
      <w:r>
        <w:fldChar w:fldCharType="separate"/>
      </w:r>
      <w:r w:rsidR="002D053D">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26F598F9" w:rsidR="0016307B" w:rsidRDefault="00C91386" w:rsidP="00C91386">
      <w:pPr>
        <w:pStyle w:val="Beschriftung"/>
      </w:pPr>
      <w:bookmarkStart w:id="46" w:name="_Toc129363303"/>
      <w:r>
        <w:t xml:space="preserve">Abbildung </w:t>
      </w:r>
      <w:r>
        <w:fldChar w:fldCharType="begin"/>
      </w:r>
      <w:r>
        <w:instrText xml:space="preserve"> SEQ Abbildung \* ARABIC </w:instrText>
      </w:r>
      <w:r>
        <w:fldChar w:fldCharType="separate"/>
      </w:r>
      <w:r w:rsidR="002D053D">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Nach der ganzen Konfiguration möchte man natürlich wissen, ob der DHCP-Server aktiv ist und arbeitet. Mit dem Befehl „</w:t>
      </w:r>
      <w:proofErr w:type="spellStart"/>
      <w:r w:rsidRPr="002D053D">
        <w:rPr>
          <w:rFonts w:ascii="Arial" w:hAnsi="Arial" w:cs="Arial"/>
          <w:sz w:val="24"/>
          <w:szCs w:val="24"/>
        </w:rPr>
        <w:t>ip</w:t>
      </w:r>
      <w:proofErr w:type="spellEnd"/>
      <w:r w:rsidRPr="002D053D">
        <w:rPr>
          <w:rFonts w:ascii="Arial" w:hAnsi="Arial" w:cs="Arial"/>
          <w:sz w:val="24"/>
          <w:szCs w:val="24"/>
        </w:rPr>
        <w:t xml:space="preserve"> r“ sieht man gelistet die </w:t>
      </w:r>
      <w:proofErr w:type="spellStart"/>
      <w:r w:rsidRPr="002D053D">
        <w:rPr>
          <w:rFonts w:ascii="Arial" w:hAnsi="Arial" w:cs="Arial"/>
          <w:sz w:val="24"/>
          <w:szCs w:val="24"/>
        </w:rPr>
        <w:t>default</w:t>
      </w:r>
      <w:proofErr w:type="spellEnd"/>
      <w:r w:rsidRPr="002D053D">
        <w:rPr>
          <w:rFonts w:ascii="Arial" w:hAnsi="Arial" w:cs="Arial"/>
          <w:sz w:val="24"/>
          <w:szCs w:val="24"/>
        </w:rPr>
        <w:t xml:space="preserve"> </w:t>
      </w:r>
      <w:proofErr w:type="spellStart"/>
      <w:r w:rsidRPr="002D053D">
        <w:rPr>
          <w:rFonts w:ascii="Arial" w:hAnsi="Arial" w:cs="Arial"/>
          <w:sz w:val="24"/>
          <w:szCs w:val="24"/>
        </w:rPr>
        <w:t>router</w:t>
      </w:r>
      <w:proofErr w:type="spellEnd"/>
      <w:r w:rsidRPr="002D053D">
        <w:rPr>
          <w:rFonts w:ascii="Arial" w:hAnsi="Arial" w:cs="Arial"/>
          <w:sz w:val="24"/>
          <w:szCs w:val="24"/>
        </w:rPr>
        <w:t xml:space="preserve">,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 xml:space="preserve">Auch mit dem </w:t>
      </w:r>
      <w:proofErr w:type="spellStart"/>
      <w:r w:rsidR="002D053D" w:rsidRPr="002D053D">
        <w:rPr>
          <w:rFonts w:ascii="Arial" w:hAnsi="Arial" w:cs="Arial"/>
          <w:sz w:val="24"/>
          <w:szCs w:val="24"/>
        </w:rPr>
        <w:t>Befhel</w:t>
      </w:r>
      <w:proofErr w:type="spellEnd"/>
      <w:r w:rsidR="002D053D" w:rsidRPr="002D053D">
        <w:rPr>
          <w:rFonts w:ascii="Arial" w:hAnsi="Arial" w:cs="Arial"/>
          <w:sz w:val="24"/>
          <w:szCs w:val="24"/>
        </w:rPr>
        <w:t xml:space="preserve"> „</w:t>
      </w:r>
      <w:proofErr w:type="spellStart"/>
      <w:r w:rsidR="002D053D" w:rsidRPr="002D053D">
        <w:rPr>
          <w:rFonts w:ascii="Arial" w:hAnsi="Arial" w:cs="Arial"/>
          <w:sz w:val="24"/>
          <w:szCs w:val="24"/>
          <w:bdr w:val="none" w:sz="0" w:space="0" w:color="auto" w:frame="1"/>
        </w:rPr>
        <w:t>sudo</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nmap</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script</w:t>
      </w:r>
      <w:proofErr w:type="spellEnd"/>
      <w:r w:rsidR="002D053D" w:rsidRPr="002D053D">
        <w:rPr>
          <w:rFonts w:ascii="Arial" w:hAnsi="Arial" w:cs="Arial"/>
          <w:sz w:val="24"/>
          <w:szCs w:val="24"/>
          <w:bdr w:val="none" w:sz="0" w:space="0" w:color="auto" w:frame="1"/>
        </w:rPr>
        <w:t xml:space="preserve"> broadcast-</w:t>
      </w:r>
      <w:proofErr w:type="spellStart"/>
      <w:r w:rsidR="002D053D" w:rsidRPr="002D053D">
        <w:rPr>
          <w:rFonts w:ascii="Arial" w:hAnsi="Arial" w:cs="Arial"/>
          <w:sz w:val="24"/>
          <w:szCs w:val="24"/>
          <w:bdr w:val="none" w:sz="0" w:space="0" w:color="auto" w:frame="1"/>
        </w:rPr>
        <w:t>dhcp</w:t>
      </w:r>
      <w:proofErr w:type="spellEnd"/>
      <w:r w:rsidR="002D053D" w:rsidRPr="002D053D">
        <w:rPr>
          <w:rFonts w:ascii="Arial" w:hAnsi="Arial" w:cs="Arial"/>
          <w:sz w:val="24"/>
          <w:szCs w:val="24"/>
          <w:bdr w:val="none" w:sz="0" w:space="0" w:color="auto" w:frame="1"/>
        </w:rPr>
        <w:t>-</w:t>
      </w:r>
      <w:proofErr w:type="spellStart"/>
      <w:r w:rsidR="002D053D" w:rsidRPr="002D053D">
        <w:rPr>
          <w:rFonts w:ascii="Arial" w:hAnsi="Arial" w:cs="Arial"/>
          <w:sz w:val="24"/>
          <w:szCs w:val="24"/>
          <w:bdr w:val="none" w:sz="0" w:space="0" w:color="auto" w:frame="1"/>
        </w:rPr>
        <w:t>discover</w:t>
      </w:r>
      <w:proofErr w:type="spellEnd"/>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C91386">
      <w:pPr>
        <w:keepNext/>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6FCBAD1C" w:rsidR="0016307B" w:rsidRPr="00653454" w:rsidRDefault="00C91386" w:rsidP="00C91386">
      <w:pPr>
        <w:pStyle w:val="Beschriftung"/>
      </w:pPr>
      <w:bookmarkStart w:id="47" w:name="_Toc129363304"/>
      <w:r>
        <w:t xml:space="preserve">Abbildung </w:t>
      </w:r>
      <w:r>
        <w:fldChar w:fldCharType="begin"/>
      </w:r>
      <w:r>
        <w:instrText xml:space="preserve"> SEQ Abbildung \* ARABIC </w:instrText>
      </w:r>
      <w:r>
        <w:fldChar w:fldCharType="separate"/>
      </w:r>
      <w:r w:rsidR="002D053D">
        <w:rPr>
          <w:noProof/>
        </w:rPr>
        <w:t>13</w:t>
      </w:r>
      <w:r>
        <w:fldChar w:fldCharType="end"/>
      </w:r>
      <w:r>
        <w:t xml:space="preserve"> Funktionstest des DHCP-Servers</w:t>
      </w:r>
      <w:r w:rsidR="002D053D">
        <w:t xml:space="preserve"> mit </w:t>
      </w:r>
      <w:proofErr w:type="spellStart"/>
      <w:r w:rsidR="002D053D">
        <w:t>ip</w:t>
      </w:r>
      <w:proofErr w:type="spellEnd"/>
      <w:r w:rsidR="002D053D">
        <w:t xml:space="preserve"> r</w:t>
      </w:r>
      <w:bookmarkEnd w:id="47"/>
    </w:p>
    <w:p w14:paraId="741D4B5E" w14:textId="40C56120" w:rsidR="002D053D" w:rsidRDefault="002D053D" w:rsidP="002D053D">
      <w:pPr>
        <w:pStyle w:val="HTMLVorformatiert"/>
        <w:keepNext/>
        <w:textAlignment w:val="baseline"/>
      </w:pPr>
      <w:r w:rsidRPr="002D053D">
        <w:rPr>
          <w:rFonts w:ascii="var(--ff-mono)" w:hAnsi="var(--ff-mono)"/>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2D053D">
      <w:pPr>
        <w:pStyle w:val="HTMLVorformatiert"/>
        <w:keepNext/>
        <w:textAlignment w:val="baseline"/>
      </w:pPr>
    </w:p>
    <w:p w14:paraId="43FAA6C9" w14:textId="6DDD24C0" w:rsidR="002D053D" w:rsidRPr="002D053D" w:rsidRDefault="002D053D" w:rsidP="002D053D">
      <w:pPr>
        <w:pStyle w:val="Beschriftung"/>
        <w:jc w:val="left"/>
        <w:rPr>
          <w:rFonts w:ascii="var(--ff-mono)" w:hAnsi="var(--ff-mono)"/>
          <w:sz w:val="20"/>
          <w:lang w:val="de-AT" w:eastAsia="de-AT"/>
        </w:rPr>
      </w:pPr>
      <w:bookmarkStart w:id="48" w:name="_Toc129363305"/>
      <w:r>
        <w:t xml:space="preserve">Abbildung </w:t>
      </w:r>
      <w:r>
        <w:fldChar w:fldCharType="begin"/>
      </w:r>
      <w:r>
        <w:instrText xml:space="preserve"> SEQ Abbildung \* ARABIC </w:instrText>
      </w:r>
      <w:r>
        <w:fldChar w:fldCharType="separate"/>
      </w:r>
      <w:r>
        <w:rPr>
          <w:noProof/>
        </w:rPr>
        <w:t>14</w:t>
      </w:r>
      <w:r>
        <w:fldChar w:fldCharType="end"/>
      </w:r>
      <w:r>
        <w:t xml:space="preserve"> Funktionstest des DHCP-Servers mit </w:t>
      </w:r>
      <w:proofErr w:type="spellStart"/>
      <w:r>
        <w:t>nmap</w:t>
      </w:r>
      <w:bookmarkEnd w:id="48"/>
      <w:proofErr w:type="spellEnd"/>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9" w:name="_Toc129350259"/>
      <w:r>
        <w:lastRenderedPageBreak/>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36254808" w:rsidR="00931954" w:rsidRDefault="00C91386" w:rsidP="00C91386">
      <w:pPr>
        <w:pStyle w:val="Beschriftung"/>
      </w:pPr>
      <w:bookmarkStart w:id="50" w:name="_Toc129363306"/>
      <w:r>
        <w:t xml:space="preserve">Abbildung </w:t>
      </w:r>
      <w:r>
        <w:fldChar w:fldCharType="begin"/>
      </w:r>
      <w:r>
        <w:instrText xml:space="preserve"> SEQ Abbildung \* ARABIC </w:instrText>
      </w:r>
      <w:r>
        <w:fldChar w:fldCharType="separate"/>
      </w:r>
      <w:r w:rsidR="002D053D">
        <w:rPr>
          <w:noProof/>
        </w:rPr>
        <w:t>15</w:t>
      </w:r>
      <w:r>
        <w:fldChar w:fldCharType="end"/>
      </w:r>
      <w:r>
        <w:t xml:space="preserve"> Passwort für Admin anlegen</w:t>
      </w:r>
      <w:bookmarkEnd w:id="50"/>
    </w:p>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0C8E146C" w:rsidR="00931954" w:rsidRDefault="00C91386" w:rsidP="00C91386">
      <w:pPr>
        <w:pStyle w:val="Beschriftung"/>
      </w:pPr>
      <w:bookmarkStart w:id="51" w:name="_Toc129363307"/>
      <w:r>
        <w:t xml:space="preserve">Abbildung </w:t>
      </w:r>
      <w:r>
        <w:fldChar w:fldCharType="begin"/>
      </w:r>
      <w:r>
        <w:instrText xml:space="preserve"> SEQ Abbildung \* ARABIC </w:instrText>
      </w:r>
      <w:r>
        <w:fldChar w:fldCharType="separate"/>
      </w:r>
      <w:r w:rsidR="002D053D">
        <w:rPr>
          <w:noProof/>
        </w:rPr>
        <w:t>16</w:t>
      </w:r>
      <w:r>
        <w:fldChar w:fldCharType="end"/>
      </w:r>
      <w:r>
        <w:t xml:space="preserve"> Wechsel zum Admin-Benutzer</w:t>
      </w:r>
      <w:bookmarkEnd w:id="51"/>
    </w:p>
    <w:p w14:paraId="4672C7F2" w14:textId="33539904" w:rsidR="005127E8" w:rsidRDefault="005127E8" w:rsidP="005127E8">
      <w:pPr>
        <w:pStyle w:val="berschrift3"/>
      </w:pPr>
      <w:bookmarkStart w:id="52" w:name="_Toc129350260"/>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46CD1DC3" w:rsidR="007769E0" w:rsidRPr="00C91386" w:rsidRDefault="00C91386" w:rsidP="00C91386">
      <w:pPr>
        <w:pStyle w:val="Beschriftung"/>
        <w:rPr>
          <w:rFonts w:cs="Arial"/>
          <w:szCs w:val="24"/>
        </w:rPr>
      </w:pPr>
      <w:bookmarkStart w:id="53" w:name="_Toc129363308"/>
      <w:r>
        <w:t xml:space="preserve">Abbildung </w:t>
      </w:r>
      <w:r>
        <w:fldChar w:fldCharType="begin"/>
      </w:r>
      <w:r>
        <w:instrText xml:space="preserve"> SEQ Abbildung \* ARABIC </w:instrText>
      </w:r>
      <w:r>
        <w:fldChar w:fldCharType="separate"/>
      </w:r>
      <w:r w:rsidR="002D053D">
        <w:rPr>
          <w:noProof/>
        </w:rPr>
        <w:t>17</w:t>
      </w:r>
      <w:r>
        <w:fldChar w:fldCharType="end"/>
      </w:r>
      <w:r>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19AE8B1C" w:rsidR="007769E0" w:rsidRPr="00C91386" w:rsidRDefault="00C91386" w:rsidP="00C91386">
      <w:pPr>
        <w:pStyle w:val="Beschriftung"/>
        <w:rPr>
          <w:rFonts w:cs="Arial"/>
          <w:szCs w:val="24"/>
        </w:rPr>
      </w:pPr>
      <w:bookmarkStart w:id="54" w:name="_Toc129363309"/>
      <w:r>
        <w:t xml:space="preserve">Abbildung </w:t>
      </w:r>
      <w:r>
        <w:fldChar w:fldCharType="begin"/>
      </w:r>
      <w:r>
        <w:instrText xml:space="preserve"> SEQ Abbildung \* ARABIC </w:instrText>
      </w:r>
      <w:r>
        <w:fldChar w:fldCharType="separate"/>
      </w:r>
      <w:r w:rsidR="002D053D">
        <w:rPr>
          <w:noProof/>
        </w:rPr>
        <w:t>18</w:t>
      </w:r>
      <w:r>
        <w:fldChar w:fldCharType="end"/>
      </w:r>
      <w:r>
        <w:t xml:space="preserve"> Postfix Erweiterung und Postfix </w:t>
      </w:r>
      <w:proofErr w:type="spellStart"/>
      <w:r>
        <w:t>Daemon</w:t>
      </w:r>
      <w:proofErr w:type="spellEnd"/>
      <w:r>
        <w:t xml:space="preserve">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1D1F91D0" w:rsidR="007769E0" w:rsidRDefault="00C91386" w:rsidP="00C91386">
      <w:pPr>
        <w:pStyle w:val="Beschriftung"/>
      </w:pPr>
      <w:bookmarkStart w:id="55" w:name="_Toc129363310"/>
      <w:r>
        <w:t xml:space="preserve">Abbildung </w:t>
      </w:r>
      <w:r>
        <w:fldChar w:fldCharType="begin"/>
      </w:r>
      <w:r>
        <w:instrText xml:space="preserve"> SEQ Abbildung \* ARABIC </w:instrText>
      </w:r>
      <w:r>
        <w:fldChar w:fldCharType="separate"/>
      </w:r>
      <w:r w:rsidR="002D053D">
        <w:rPr>
          <w:noProof/>
        </w:rPr>
        <w:t>19</w:t>
      </w:r>
      <w:r>
        <w:fldChar w:fldCharType="end"/>
      </w:r>
      <w:r>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5019EB7B" w:rsidR="007769E0" w:rsidRPr="00C91386" w:rsidRDefault="00C91386" w:rsidP="00C91386">
      <w:pPr>
        <w:pStyle w:val="Beschriftung"/>
        <w:rPr>
          <w:rFonts w:cs="Arial"/>
          <w:szCs w:val="24"/>
        </w:rPr>
      </w:pPr>
      <w:bookmarkStart w:id="56" w:name="_Toc129363311"/>
      <w:r>
        <w:t xml:space="preserve">Abbildung </w:t>
      </w:r>
      <w:r>
        <w:fldChar w:fldCharType="begin"/>
      </w:r>
      <w:r>
        <w:instrText xml:space="preserve"> SEQ Abbildung \* ARABIC </w:instrText>
      </w:r>
      <w:r>
        <w:fldChar w:fldCharType="separate"/>
      </w:r>
      <w:r w:rsidR="002D053D">
        <w:rPr>
          <w:noProof/>
        </w:rPr>
        <w:t>20</w:t>
      </w:r>
      <w:r>
        <w:fldChar w:fldCharType="end"/>
      </w:r>
      <w:r>
        <w:t xml:space="preserve"> Ausgabe des </w:t>
      </w:r>
      <w:proofErr w:type="spellStart"/>
      <w:r>
        <w:t>ehlo</w:t>
      </w:r>
      <w:proofErr w:type="spellEnd"/>
      <w:r>
        <w:t xml:space="preserve"> </w:t>
      </w:r>
      <w:proofErr w:type="spellStart"/>
      <w:r>
        <w:t>localhost</w:t>
      </w:r>
      <w:bookmarkEnd w:id="56"/>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2"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3"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w:t>
      </w:r>
      <w:proofErr w:type="spellStart"/>
      <w:r w:rsidR="007769E0">
        <w:rPr>
          <w:rFonts w:cs="Arial"/>
          <w:szCs w:val="24"/>
        </w:rPr>
        <w:t>Anichstraße</w:t>
      </w:r>
      <w:proofErr w:type="spellEnd"/>
      <w:r w:rsidR="007769E0">
        <w:rPr>
          <w:rFonts w:cs="Arial"/>
          <w:szCs w:val="24"/>
        </w:rPr>
        <w:t>.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3456A2C5" w:rsidR="007769E0" w:rsidRDefault="00C91386" w:rsidP="00C91386">
      <w:pPr>
        <w:pStyle w:val="Beschriftung"/>
        <w:rPr>
          <w:rFonts w:cs="Arial"/>
          <w:szCs w:val="24"/>
        </w:rPr>
      </w:pPr>
      <w:bookmarkStart w:id="57" w:name="_Toc129363312"/>
      <w:r>
        <w:t xml:space="preserve">Abbildung </w:t>
      </w:r>
      <w:r>
        <w:fldChar w:fldCharType="begin"/>
      </w:r>
      <w:r>
        <w:instrText xml:space="preserve"> SEQ Abbildung \* ARABIC </w:instrText>
      </w:r>
      <w:r>
        <w:fldChar w:fldCharType="separate"/>
      </w:r>
      <w:r w:rsidR="002D053D">
        <w:rPr>
          <w:noProof/>
        </w:rPr>
        <w:t>21</w:t>
      </w:r>
      <w:r>
        <w:fldChar w:fldCharType="end"/>
      </w:r>
      <w:r>
        <w:t xml:space="preserve"> Ausgabe der E-Mail die versendet wurde</w:t>
      </w:r>
      <w:bookmarkEnd w:id="57"/>
    </w:p>
    <w:p w14:paraId="3DCEA969" w14:textId="4D8DCA5D" w:rsidR="005127E8" w:rsidRDefault="005127E8" w:rsidP="005127E8">
      <w:pPr>
        <w:pStyle w:val="berschrift3"/>
      </w:pPr>
      <w:bookmarkStart w:id="58" w:name="_Toc129350261"/>
      <w:r>
        <w:lastRenderedPageBreak/>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w:t>
      </w:r>
      <w:proofErr w:type="spellStart"/>
      <w:r w:rsidRPr="00AD5164">
        <w:rPr>
          <w:rFonts w:cs="Arial"/>
          <w:szCs w:val="24"/>
        </w:rPr>
        <w:t>Anichstraße</w:t>
      </w:r>
      <w:proofErr w:type="spellEnd"/>
      <w:r w:rsidRPr="00AD5164">
        <w:rPr>
          <w:rFonts w:cs="Arial"/>
          <w:szCs w:val="24"/>
        </w:rPr>
        <w:t xml:space="preserv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770BCDDF" w:rsidR="001C673A" w:rsidRDefault="00C91386" w:rsidP="00C91386">
      <w:pPr>
        <w:pStyle w:val="Beschriftung"/>
      </w:pPr>
      <w:bookmarkStart w:id="59" w:name="_Toc129363313"/>
      <w:r>
        <w:t xml:space="preserve">Abbildung </w:t>
      </w:r>
      <w:r>
        <w:fldChar w:fldCharType="begin"/>
      </w:r>
      <w:r>
        <w:instrText xml:space="preserve"> SEQ Abbildung \* ARABIC </w:instrText>
      </w:r>
      <w:r>
        <w:fldChar w:fldCharType="separate"/>
      </w:r>
      <w:r w:rsidR="002D053D">
        <w:rPr>
          <w:noProof/>
        </w:rPr>
        <w:t>22</w:t>
      </w:r>
      <w:r>
        <w:fldChar w:fldCharType="end"/>
      </w:r>
      <w:r>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29350262"/>
      <w:r>
        <w:lastRenderedPageBreak/>
        <w:t>DNS-Ser</w:t>
      </w:r>
      <w:r w:rsidR="00C702E0">
        <w:t>ver</w:t>
      </w:r>
      <w:bookmarkEnd w:id="60"/>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w:t>
      </w:r>
      <w:proofErr w:type="spellStart"/>
      <w:r w:rsidRPr="2F545E14">
        <w:t>Sudo</w:t>
      </w:r>
      <w:proofErr w:type="spellEnd"/>
      <w:r w:rsidRPr="2F545E14">
        <w:t xml:space="preserve">”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w:t>
      </w:r>
      <w:proofErr w:type="spellStart"/>
      <w:r w:rsidRPr="2F545E14">
        <w:t>sudo</w:t>
      </w:r>
      <w:proofErr w:type="spellEnd"/>
      <w:r w:rsidRPr="2F545E14">
        <w:t>”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xml:space="preserve">” ein hilfreiches Tool installiert, welches gern für Troubleshooting und Testen von </w:t>
      </w:r>
      <w:proofErr w:type="gramStart"/>
      <w:r w:rsidRPr="2F545E14">
        <w:t>DNS Problemen</w:t>
      </w:r>
      <w:proofErr w:type="gramEnd"/>
      <w:r w:rsidRPr="2F545E14">
        <w:t xml:space="preserve">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1" w:name="_Toc129350263"/>
      <w:r>
        <w:lastRenderedPageBreak/>
        <w:t>Normaler Benutzer</w:t>
      </w:r>
      <w:bookmarkEnd w:id="61"/>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w:t>
      </w:r>
      <w:proofErr w:type="spellStart"/>
      <w:r w:rsidRPr="42152671">
        <w:t>sudo</w:t>
      </w:r>
      <w:proofErr w:type="spellEnd"/>
      <w:r w:rsidRPr="42152671">
        <w:t>”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6464AFBA" w:rsidR="00020C14" w:rsidRDefault="003400D1" w:rsidP="003400D1">
      <w:pPr>
        <w:pStyle w:val="Beschriftung"/>
      </w:pPr>
      <w:bookmarkStart w:id="62" w:name="_Toc129363314"/>
      <w:r>
        <w:t xml:space="preserve">Abbildung </w:t>
      </w:r>
      <w:r>
        <w:fldChar w:fldCharType="begin"/>
      </w:r>
      <w:r>
        <w:instrText xml:space="preserve"> SEQ Abbildung \* ARABIC </w:instrText>
      </w:r>
      <w:r>
        <w:fldChar w:fldCharType="separate"/>
      </w:r>
      <w:r w:rsidR="002D053D">
        <w:rPr>
          <w:noProof/>
        </w:rPr>
        <w:t>23</w:t>
      </w:r>
      <w:r>
        <w:fldChar w:fldCharType="end"/>
      </w:r>
      <w:r>
        <w:t xml:space="preserve"> normaler Benutzer; Initialisierung</w:t>
      </w:r>
      <w:bookmarkEnd w:id="62"/>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477AA148" w:rsidR="00C607F8" w:rsidRDefault="00C607F8" w:rsidP="00C607F8">
      <w:pPr>
        <w:pStyle w:val="Beschriftung"/>
      </w:pPr>
      <w:bookmarkStart w:id="63" w:name="_Toc129363315"/>
      <w:r>
        <w:t xml:space="preserve">Abbildung </w:t>
      </w:r>
      <w:r>
        <w:fldChar w:fldCharType="begin"/>
      </w:r>
      <w:r>
        <w:instrText xml:space="preserve"> SEQ Abbildung \* ARABIC </w:instrText>
      </w:r>
      <w:r>
        <w:fldChar w:fldCharType="separate"/>
      </w:r>
      <w:r w:rsidR="002D053D">
        <w:rPr>
          <w:noProof/>
        </w:rPr>
        <w:t>24</w:t>
      </w:r>
      <w:r>
        <w:fldChar w:fldCharType="end"/>
      </w:r>
      <w:r>
        <w:t xml:space="preserve"> normaler Benutzer; Login</w:t>
      </w:r>
      <w:bookmarkEnd w:id="63"/>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4" w:name="_Toc129350264"/>
      <w:proofErr w:type="spellStart"/>
      <w:r>
        <w:lastRenderedPageBreak/>
        <w:t>Active</w:t>
      </w:r>
      <w:proofErr w:type="spellEnd"/>
      <w:r>
        <w:t xml:space="preserve"> Directory</w:t>
      </w:r>
      <w:bookmarkEnd w:id="64"/>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proofErr w:type="spellStart"/>
      <w:r w:rsidRPr="00000B53">
        <w:t>sudo</w:t>
      </w:r>
      <w:proofErr w:type="spellEnd"/>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6863906" w:rsidR="00441340" w:rsidRPr="00000B53" w:rsidRDefault="00441340" w:rsidP="00441340">
      <w:pPr>
        <w:pStyle w:val="Beschriftung"/>
        <w:spacing w:line="360" w:lineRule="auto"/>
        <w:rPr>
          <w:i/>
          <w:sz w:val="24"/>
          <w:szCs w:val="24"/>
        </w:rPr>
      </w:pPr>
      <w:bookmarkStart w:id="65" w:name="_Toc129363316"/>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2D053D">
        <w:rPr>
          <w:noProof/>
          <w:sz w:val="24"/>
          <w:szCs w:val="24"/>
        </w:rPr>
        <w:t>25</w:t>
      </w:r>
      <w:r w:rsidRPr="00000B53">
        <w:rPr>
          <w:noProof/>
          <w:sz w:val="24"/>
          <w:szCs w:val="24"/>
        </w:rPr>
        <w:fldChar w:fldCharType="end"/>
      </w:r>
      <w:r w:rsidRPr="00000B53">
        <w:rPr>
          <w:sz w:val="24"/>
          <w:szCs w:val="24"/>
        </w:rPr>
        <w:t xml:space="preserve"> Hostname Konfirmation</w:t>
      </w:r>
      <w:bookmarkEnd w:id="65"/>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03C566C4" w:rsidR="00441340" w:rsidRPr="00C71347" w:rsidRDefault="00C71347" w:rsidP="00C71347">
      <w:pPr>
        <w:pStyle w:val="Beschriftung"/>
        <w:rPr>
          <w:noProof/>
          <w:lang w:val="en-US"/>
        </w:rPr>
      </w:pPr>
      <w:bookmarkStart w:id="66" w:name="_Toc129363317"/>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2D053D">
        <w:rPr>
          <w:noProof/>
          <w:lang w:val="en-US"/>
        </w:rPr>
        <w:t>26</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6"/>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7669EDC7" w:rsidR="00441340" w:rsidRPr="00000B53" w:rsidRDefault="00694892" w:rsidP="00694892">
      <w:pPr>
        <w:pStyle w:val="Beschriftung"/>
        <w:rPr>
          <w:noProof/>
        </w:rPr>
      </w:pPr>
      <w:bookmarkStart w:id="67" w:name="_Toc129363318"/>
      <w:r>
        <w:t xml:space="preserve">Abbildung </w:t>
      </w:r>
      <w:r>
        <w:fldChar w:fldCharType="begin"/>
      </w:r>
      <w:r>
        <w:instrText xml:space="preserve"> SEQ Abbildung \* ARABIC </w:instrText>
      </w:r>
      <w:r>
        <w:fldChar w:fldCharType="separate"/>
      </w:r>
      <w:r w:rsidR="002D053D">
        <w:rPr>
          <w:noProof/>
        </w:rPr>
        <w:t>27</w:t>
      </w:r>
      <w:r>
        <w:fldChar w:fldCharType="end"/>
      </w:r>
      <w:r>
        <w:t xml:space="preserve">  Aktivierung PAM-Profil</w:t>
      </w:r>
      <w:bookmarkEnd w:id="67"/>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5444EA08" w:rsidR="00441340" w:rsidRPr="00000B53" w:rsidRDefault="00694892" w:rsidP="00694892">
      <w:pPr>
        <w:pStyle w:val="Beschriftung"/>
        <w:rPr>
          <w:noProof/>
        </w:rPr>
      </w:pPr>
      <w:bookmarkStart w:id="68" w:name="_Toc129363319"/>
      <w:r>
        <w:t xml:space="preserve">Abbildung </w:t>
      </w:r>
      <w:r>
        <w:fldChar w:fldCharType="begin"/>
      </w:r>
      <w:r>
        <w:instrText xml:space="preserve"> SEQ Abbildung \* ARABIC </w:instrText>
      </w:r>
      <w:r>
        <w:fldChar w:fldCharType="separate"/>
      </w:r>
      <w:r w:rsidR="002D053D">
        <w:rPr>
          <w:noProof/>
        </w:rPr>
        <w:t>28</w:t>
      </w:r>
      <w:r>
        <w:fldChar w:fldCharType="end"/>
      </w:r>
      <w:r>
        <w:t xml:space="preserve"> User Information mit id.ad1.angerer.com</w:t>
      </w:r>
      <w:bookmarkEnd w:id="68"/>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A57CE9F" w:rsidR="00441340" w:rsidRPr="00000B53" w:rsidRDefault="001B2554" w:rsidP="001B2554">
      <w:pPr>
        <w:pStyle w:val="Beschriftung"/>
        <w:rPr>
          <w:noProof/>
        </w:rPr>
      </w:pPr>
      <w:bookmarkStart w:id="69" w:name="_Toc129363320"/>
      <w:r>
        <w:t xml:space="preserve">Abbildung </w:t>
      </w:r>
      <w:r>
        <w:fldChar w:fldCharType="begin"/>
      </w:r>
      <w:r>
        <w:instrText xml:space="preserve"> SEQ Abbildung \* ARABIC </w:instrText>
      </w:r>
      <w:r>
        <w:fldChar w:fldCharType="separate"/>
      </w:r>
      <w:r w:rsidR="002D053D">
        <w:rPr>
          <w:noProof/>
        </w:rPr>
        <w:t>29</w:t>
      </w:r>
      <w:r>
        <w:fldChar w:fldCharType="end"/>
      </w:r>
      <w:r>
        <w:t xml:space="preserve"> Statusvergabe AD</w:t>
      </w:r>
      <w:bookmarkEnd w:id="69"/>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proofErr w:type="spellStart"/>
      <w:r w:rsidRPr="00000B53">
        <w:t>sudo</w:t>
      </w:r>
      <w:proofErr w:type="spellEnd"/>
      <w:r w:rsidRPr="00000B53">
        <w:t>”</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3215171" w:rsidR="005F157D" w:rsidRPr="00000B53" w:rsidRDefault="005F157D" w:rsidP="005F157D">
      <w:pPr>
        <w:pStyle w:val="Beschriftung"/>
        <w:rPr>
          <w:noProof/>
        </w:rPr>
      </w:pPr>
      <w:bookmarkStart w:id="70" w:name="_Toc129363321"/>
      <w:r>
        <w:t xml:space="preserve">Abbildung </w:t>
      </w:r>
      <w:r>
        <w:fldChar w:fldCharType="begin"/>
      </w:r>
      <w:r>
        <w:instrText xml:space="preserve"> SEQ Abbildung \* ARABIC </w:instrText>
      </w:r>
      <w:r>
        <w:fldChar w:fldCharType="separate"/>
      </w:r>
      <w:r w:rsidR="002D053D">
        <w:rPr>
          <w:noProof/>
        </w:rPr>
        <w:t>30</w:t>
      </w:r>
      <w:r>
        <w:fldChar w:fldCharType="end"/>
      </w:r>
      <w:r>
        <w:t xml:space="preserve"> Rechtevergabe</w:t>
      </w:r>
      <w:bookmarkEnd w:id="70"/>
    </w:p>
    <w:p w14:paraId="5B2ECB98" w14:textId="77777777" w:rsidR="00424AAF" w:rsidRDefault="00424AAF" w:rsidP="00424AAF">
      <w:pPr>
        <w:keepNext/>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6"/>
                    <a:stretch>
                      <a:fillRect/>
                    </a:stretch>
                  </pic:blipFill>
                  <pic:spPr>
                    <a:xfrm>
                      <a:off x="0" y="0"/>
                      <a:ext cx="5579745" cy="1019810"/>
                    </a:xfrm>
                    <a:prstGeom prst="rect">
                      <a:avLst/>
                    </a:prstGeom>
                  </pic:spPr>
                </pic:pic>
              </a:graphicData>
            </a:graphic>
          </wp:inline>
        </w:drawing>
      </w:r>
    </w:p>
    <w:p w14:paraId="23BC95FE" w14:textId="19E0F7A8" w:rsidR="009609A0" w:rsidRPr="00C71347" w:rsidRDefault="00424AAF" w:rsidP="00424AAF">
      <w:pPr>
        <w:pStyle w:val="Beschriftung"/>
        <w:rPr>
          <w:lang w:val="de-AT"/>
        </w:rPr>
      </w:pPr>
      <w:bookmarkStart w:id="71" w:name="_Toc129363322"/>
      <w:r>
        <w:t xml:space="preserve">Abbildung </w:t>
      </w:r>
      <w:r>
        <w:fldChar w:fldCharType="begin"/>
      </w:r>
      <w:r>
        <w:instrText xml:space="preserve"> SEQ Abbildung \* ARABIC </w:instrText>
      </w:r>
      <w:r>
        <w:fldChar w:fldCharType="separate"/>
      </w:r>
      <w:r w:rsidR="002D053D">
        <w:rPr>
          <w:noProof/>
        </w:rPr>
        <w:t>31</w:t>
      </w:r>
      <w:r>
        <w:fldChar w:fldCharType="end"/>
      </w:r>
      <w:r>
        <w:t xml:space="preserve"> SSH-Test für den Zugriff</w:t>
      </w:r>
      <w:bookmarkEnd w:id="71"/>
    </w:p>
    <w:p w14:paraId="26A8221F" w14:textId="40360CF1" w:rsidR="009609A0" w:rsidRPr="00C71347" w:rsidRDefault="00424AAF" w:rsidP="008C41E1">
      <w:pPr>
        <w:suppressAutoHyphens w:val="0"/>
        <w:spacing w:after="0" w:line="240" w:lineRule="auto"/>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2" w:name="_Toc129350265"/>
      <w:r>
        <w:lastRenderedPageBreak/>
        <w:t>Firewall</w:t>
      </w:r>
      <w:bookmarkEnd w:id="72"/>
    </w:p>
    <w:p w14:paraId="4729F755" w14:textId="77777777" w:rsidR="004255D2" w:rsidRDefault="004255D2" w:rsidP="004255D2">
      <w:r w:rsidRPr="159227C0">
        <w:t>Moderne Linux Kernel werden standardmäßig mit dem so genannten Paket-</w:t>
      </w:r>
      <w:proofErr w:type="spellStart"/>
      <w:r w:rsidRPr="159227C0">
        <w:t>Filtering</w:t>
      </w:r>
      <w:proofErr w:type="spellEnd"/>
      <w:r w:rsidRPr="159227C0">
        <w:t xml:space="preserve">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44149793" w:rsidR="00466C77" w:rsidRDefault="00E468DC" w:rsidP="00466C77">
      <w:pPr>
        <w:pStyle w:val="Beschriftung"/>
        <w:rPr>
          <w:lang w:val="de-AT"/>
        </w:rPr>
      </w:pPr>
      <w:bookmarkStart w:id="73" w:name="_Toc129363323"/>
      <w:r>
        <w:t xml:space="preserve">Abbildung </w:t>
      </w:r>
      <w:r>
        <w:fldChar w:fldCharType="begin"/>
      </w:r>
      <w:r>
        <w:instrText xml:space="preserve"> SEQ Abbildung \* ARABIC </w:instrText>
      </w:r>
      <w:r>
        <w:fldChar w:fldCharType="separate"/>
      </w:r>
      <w:r w:rsidR="002D053D">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3"/>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51F32839" w:rsidR="004255D2" w:rsidRDefault="00FB6AC7" w:rsidP="00FB6AC7">
      <w:pPr>
        <w:pStyle w:val="Beschriftung"/>
        <w:rPr>
          <w:lang w:val="de-AT"/>
        </w:rPr>
      </w:pPr>
      <w:bookmarkStart w:id="74" w:name="_Toc129363324"/>
      <w:r>
        <w:t xml:space="preserve">Abbildung </w:t>
      </w:r>
      <w:r>
        <w:fldChar w:fldCharType="begin"/>
      </w:r>
      <w:r>
        <w:instrText xml:space="preserve"> SEQ Abbildung \* ARABIC </w:instrText>
      </w:r>
      <w:r>
        <w:fldChar w:fldCharType="separate"/>
      </w:r>
      <w:r w:rsidR="002D053D">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4"/>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3B9B5A30" w:rsidR="004255D2" w:rsidRDefault="00FB6AC7" w:rsidP="00FB6AC7">
      <w:pPr>
        <w:pStyle w:val="Beschriftung"/>
      </w:pPr>
      <w:bookmarkStart w:id="75" w:name="_Toc129363325"/>
      <w:r>
        <w:t xml:space="preserve">Abbildung </w:t>
      </w:r>
      <w:r>
        <w:fldChar w:fldCharType="begin"/>
      </w:r>
      <w:r>
        <w:instrText xml:space="preserve"> SEQ Abbildung \* ARABIC </w:instrText>
      </w:r>
      <w:r>
        <w:fldChar w:fldCharType="separate"/>
      </w:r>
      <w:r w:rsidR="002D053D">
        <w:rPr>
          <w:noProof/>
        </w:rPr>
        <w:t>34</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5"/>
      <w:proofErr w:type="spellEnd"/>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6" w:name="_Toc129350266"/>
      <w:r>
        <w:lastRenderedPageBreak/>
        <w:t>Erklärung der Eigenständigkeit der Arbeit</w:t>
      </w:r>
      <w:bookmarkEnd w:id="13"/>
      <w:bookmarkEnd w:id="76"/>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7" w:name="OLE_LINK48"/>
      <w:bookmarkStart w:id="78" w:name="OLE_LINK49"/>
      <w:bookmarkStart w:id="79"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7"/>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8"/>
        <w:bookmarkEnd w:id="79"/>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0" w:name="_Toc129350267"/>
      <w:bookmarkEnd w:id="7"/>
      <w:r>
        <w:lastRenderedPageBreak/>
        <w:t>Abbildungsverzeichnis</w:t>
      </w:r>
      <w:bookmarkEnd w:id="80"/>
    </w:p>
    <w:p w14:paraId="222D48F6" w14:textId="4014DA23" w:rsidR="002D053D"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1" w:anchor="_Toc129363292" w:history="1">
        <w:r w:rsidR="002D053D" w:rsidRPr="00B64B91">
          <w:rPr>
            <w:rStyle w:val="Hyperlink"/>
            <w:noProof/>
          </w:rPr>
          <w:t>Abbildung 1 Zeichnung eines DHCP-Paketes</w:t>
        </w:r>
        <w:r w:rsidR="002D053D">
          <w:rPr>
            <w:noProof/>
            <w:webHidden/>
          </w:rPr>
          <w:tab/>
        </w:r>
        <w:r w:rsidR="002D053D">
          <w:rPr>
            <w:noProof/>
            <w:webHidden/>
          </w:rPr>
          <w:fldChar w:fldCharType="begin"/>
        </w:r>
        <w:r w:rsidR="002D053D">
          <w:rPr>
            <w:noProof/>
            <w:webHidden/>
          </w:rPr>
          <w:instrText xml:space="preserve"> PAGEREF _Toc129363292 \h </w:instrText>
        </w:r>
        <w:r w:rsidR="002D053D">
          <w:rPr>
            <w:noProof/>
            <w:webHidden/>
          </w:rPr>
        </w:r>
        <w:r w:rsidR="002D053D">
          <w:rPr>
            <w:noProof/>
            <w:webHidden/>
          </w:rPr>
          <w:fldChar w:fldCharType="separate"/>
        </w:r>
        <w:r w:rsidR="002D053D">
          <w:rPr>
            <w:noProof/>
            <w:webHidden/>
          </w:rPr>
          <w:t>4</w:t>
        </w:r>
        <w:r w:rsidR="002D053D">
          <w:rPr>
            <w:noProof/>
            <w:webHidden/>
          </w:rPr>
          <w:fldChar w:fldCharType="end"/>
        </w:r>
      </w:hyperlink>
    </w:p>
    <w:p w14:paraId="3E54CED6" w14:textId="4D299921"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363293" w:history="1">
        <w:r w:rsidRPr="00B64B91">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_Toc129363293 \h </w:instrText>
        </w:r>
        <w:r>
          <w:rPr>
            <w:noProof/>
            <w:webHidden/>
          </w:rPr>
        </w:r>
        <w:r>
          <w:rPr>
            <w:noProof/>
            <w:webHidden/>
          </w:rPr>
          <w:fldChar w:fldCharType="separate"/>
        </w:r>
        <w:r>
          <w:rPr>
            <w:noProof/>
            <w:webHidden/>
          </w:rPr>
          <w:t>17</w:t>
        </w:r>
        <w:r>
          <w:rPr>
            <w:noProof/>
            <w:webHidden/>
          </w:rPr>
          <w:fldChar w:fldCharType="end"/>
        </w:r>
      </w:hyperlink>
    </w:p>
    <w:p w14:paraId="568FB22F" w14:textId="15A6E1CD"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4" w:history="1">
        <w:r w:rsidRPr="00B64B91">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_Toc129363294 \h </w:instrText>
        </w:r>
        <w:r>
          <w:rPr>
            <w:noProof/>
            <w:webHidden/>
          </w:rPr>
        </w:r>
        <w:r>
          <w:rPr>
            <w:noProof/>
            <w:webHidden/>
          </w:rPr>
          <w:fldChar w:fldCharType="separate"/>
        </w:r>
        <w:r>
          <w:rPr>
            <w:noProof/>
            <w:webHidden/>
          </w:rPr>
          <w:t>18</w:t>
        </w:r>
        <w:r>
          <w:rPr>
            <w:noProof/>
            <w:webHidden/>
          </w:rPr>
          <w:fldChar w:fldCharType="end"/>
        </w:r>
      </w:hyperlink>
    </w:p>
    <w:p w14:paraId="61B38D57" w14:textId="2494F1F6"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5" w:history="1">
        <w:r w:rsidRPr="00B64B91">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_Toc129363295 \h </w:instrText>
        </w:r>
        <w:r>
          <w:rPr>
            <w:noProof/>
            <w:webHidden/>
          </w:rPr>
        </w:r>
        <w:r>
          <w:rPr>
            <w:noProof/>
            <w:webHidden/>
          </w:rPr>
          <w:fldChar w:fldCharType="separate"/>
        </w:r>
        <w:r>
          <w:rPr>
            <w:noProof/>
            <w:webHidden/>
          </w:rPr>
          <w:t>21</w:t>
        </w:r>
        <w:r>
          <w:rPr>
            <w:noProof/>
            <w:webHidden/>
          </w:rPr>
          <w:fldChar w:fldCharType="end"/>
        </w:r>
      </w:hyperlink>
    </w:p>
    <w:p w14:paraId="40421B65" w14:textId="09271AED"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6" w:history="1">
        <w:r w:rsidRPr="00B64B91">
          <w:rPr>
            <w:rStyle w:val="Hyperlink"/>
            <w:noProof/>
          </w:rPr>
          <w:t>Abbildung 5 Virtual Box Oberfläche</w:t>
        </w:r>
        <w:r>
          <w:rPr>
            <w:noProof/>
            <w:webHidden/>
          </w:rPr>
          <w:tab/>
        </w:r>
        <w:r>
          <w:rPr>
            <w:noProof/>
            <w:webHidden/>
          </w:rPr>
          <w:fldChar w:fldCharType="begin"/>
        </w:r>
        <w:r>
          <w:rPr>
            <w:noProof/>
            <w:webHidden/>
          </w:rPr>
          <w:instrText xml:space="preserve"> PAGEREF _Toc129363296 \h </w:instrText>
        </w:r>
        <w:r>
          <w:rPr>
            <w:noProof/>
            <w:webHidden/>
          </w:rPr>
        </w:r>
        <w:r>
          <w:rPr>
            <w:noProof/>
            <w:webHidden/>
          </w:rPr>
          <w:fldChar w:fldCharType="separate"/>
        </w:r>
        <w:r>
          <w:rPr>
            <w:noProof/>
            <w:webHidden/>
          </w:rPr>
          <w:t>25</w:t>
        </w:r>
        <w:r>
          <w:rPr>
            <w:noProof/>
            <w:webHidden/>
          </w:rPr>
          <w:fldChar w:fldCharType="end"/>
        </w:r>
      </w:hyperlink>
    </w:p>
    <w:p w14:paraId="4321D4E6" w14:textId="003A89B5"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7" w:history="1">
        <w:r w:rsidRPr="00B64B91">
          <w:rPr>
            <w:rStyle w:val="Hyperlink"/>
            <w:noProof/>
          </w:rPr>
          <w:t>Abbildung 6 Name und Betriebssystem für VM auswählen</w:t>
        </w:r>
        <w:r>
          <w:rPr>
            <w:noProof/>
            <w:webHidden/>
          </w:rPr>
          <w:tab/>
        </w:r>
        <w:r>
          <w:rPr>
            <w:noProof/>
            <w:webHidden/>
          </w:rPr>
          <w:fldChar w:fldCharType="begin"/>
        </w:r>
        <w:r>
          <w:rPr>
            <w:noProof/>
            <w:webHidden/>
          </w:rPr>
          <w:instrText xml:space="preserve"> PAGEREF _Toc129363297 \h </w:instrText>
        </w:r>
        <w:r>
          <w:rPr>
            <w:noProof/>
            <w:webHidden/>
          </w:rPr>
        </w:r>
        <w:r>
          <w:rPr>
            <w:noProof/>
            <w:webHidden/>
          </w:rPr>
          <w:fldChar w:fldCharType="separate"/>
        </w:r>
        <w:r>
          <w:rPr>
            <w:noProof/>
            <w:webHidden/>
          </w:rPr>
          <w:t>26</w:t>
        </w:r>
        <w:r>
          <w:rPr>
            <w:noProof/>
            <w:webHidden/>
          </w:rPr>
          <w:fldChar w:fldCharType="end"/>
        </w:r>
      </w:hyperlink>
    </w:p>
    <w:p w14:paraId="03F141EB" w14:textId="4A936293"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8" w:history="1">
        <w:r w:rsidRPr="00B64B91">
          <w:rPr>
            <w:rStyle w:val="Hyperlink"/>
            <w:noProof/>
          </w:rPr>
          <w:t>Abbildung 7 Speichergröße von der VM einstellen</w:t>
        </w:r>
        <w:r>
          <w:rPr>
            <w:noProof/>
            <w:webHidden/>
          </w:rPr>
          <w:tab/>
        </w:r>
        <w:r>
          <w:rPr>
            <w:noProof/>
            <w:webHidden/>
          </w:rPr>
          <w:fldChar w:fldCharType="begin"/>
        </w:r>
        <w:r>
          <w:rPr>
            <w:noProof/>
            <w:webHidden/>
          </w:rPr>
          <w:instrText xml:space="preserve"> PAGEREF _Toc129363298 \h </w:instrText>
        </w:r>
        <w:r>
          <w:rPr>
            <w:noProof/>
            <w:webHidden/>
          </w:rPr>
        </w:r>
        <w:r>
          <w:rPr>
            <w:noProof/>
            <w:webHidden/>
          </w:rPr>
          <w:fldChar w:fldCharType="separate"/>
        </w:r>
        <w:r>
          <w:rPr>
            <w:noProof/>
            <w:webHidden/>
          </w:rPr>
          <w:t>26</w:t>
        </w:r>
        <w:r>
          <w:rPr>
            <w:noProof/>
            <w:webHidden/>
          </w:rPr>
          <w:fldChar w:fldCharType="end"/>
        </w:r>
      </w:hyperlink>
    </w:p>
    <w:p w14:paraId="597A76FD" w14:textId="4BDC5AE6"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299" w:history="1">
        <w:r w:rsidRPr="00B64B91">
          <w:rPr>
            <w:rStyle w:val="Hyperlink"/>
            <w:noProof/>
          </w:rPr>
          <w:t>Abbildung 8 Speicherplatzkonfigurieren am Server</w:t>
        </w:r>
        <w:r>
          <w:rPr>
            <w:noProof/>
            <w:webHidden/>
          </w:rPr>
          <w:tab/>
        </w:r>
        <w:r>
          <w:rPr>
            <w:noProof/>
            <w:webHidden/>
          </w:rPr>
          <w:fldChar w:fldCharType="begin"/>
        </w:r>
        <w:r>
          <w:rPr>
            <w:noProof/>
            <w:webHidden/>
          </w:rPr>
          <w:instrText xml:space="preserve"> PAGEREF _Toc129363299 \h </w:instrText>
        </w:r>
        <w:r>
          <w:rPr>
            <w:noProof/>
            <w:webHidden/>
          </w:rPr>
        </w:r>
        <w:r>
          <w:rPr>
            <w:noProof/>
            <w:webHidden/>
          </w:rPr>
          <w:fldChar w:fldCharType="separate"/>
        </w:r>
        <w:r>
          <w:rPr>
            <w:noProof/>
            <w:webHidden/>
          </w:rPr>
          <w:t>28</w:t>
        </w:r>
        <w:r>
          <w:rPr>
            <w:noProof/>
            <w:webHidden/>
          </w:rPr>
          <w:fldChar w:fldCharType="end"/>
        </w:r>
      </w:hyperlink>
    </w:p>
    <w:p w14:paraId="4A339E9A" w14:textId="2211C959"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0" w:history="1">
        <w:r w:rsidRPr="00B64B91">
          <w:rPr>
            <w:rStyle w:val="Hyperlink"/>
            <w:noProof/>
          </w:rPr>
          <w:t>Abbildung 9 Profil des Server Benutzers anlegen</w:t>
        </w:r>
        <w:r>
          <w:rPr>
            <w:noProof/>
            <w:webHidden/>
          </w:rPr>
          <w:tab/>
        </w:r>
        <w:r>
          <w:rPr>
            <w:noProof/>
            <w:webHidden/>
          </w:rPr>
          <w:fldChar w:fldCharType="begin"/>
        </w:r>
        <w:r>
          <w:rPr>
            <w:noProof/>
            <w:webHidden/>
          </w:rPr>
          <w:instrText xml:space="preserve"> PAGEREF _Toc129363300 \h </w:instrText>
        </w:r>
        <w:r>
          <w:rPr>
            <w:noProof/>
            <w:webHidden/>
          </w:rPr>
        </w:r>
        <w:r>
          <w:rPr>
            <w:noProof/>
            <w:webHidden/>
          </w:rPr>
          <w:fldChar w:fldCharType="separate"/>
        </w:r>
        <w:r>
          <w:rPr>
            <w:noProof/>
            <w:webHidden/>
          </w:rPr>
          <w:t>29</w:t>
        </w:r>
        <w:r>
          <w:rPr>
            <w:noProof/>
            <w:webHidden/>
          </w:rPr>
          <w:fldChar w:fldCharType="end"/>
        </w:r>
      </w:hyperlink>
    </w:p>
    <w:p w14:paraId="395859DB" w14:textId="3FA5B139"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1" w:history="1">
        <w:r w:rsidRPr="00B64B91">
          <w:rPr>
            <w:rStyle w:val="Hyperlink"/>
            <w:noProof/>
          </w:rPr>
          <w:t>Abbildung 10 Server Oberfläche nach dem Neustart</w:t>
        </w:r>
        <w:r>
          <w:rPr>
            <w:noProof/>
            <w:webHidden/>
          </w:rPr>
          <w:tab/>
        </w:r>
        <w:r>
          <w:rPr>
            <w:noProof/>
            <w:webHidden/>
          </w:rPr>
          <w:fldChar w:fldCharType="begin"/>
        </w:r>
        <w:r>
          <w:rPr>
            <w:noProof/>
            <w:webHidden/>
          </w:rPr>
          <w:instrText xml:space="preserve"> PAGEREF _Toc129363301 \h </w:instrText>
        </w:r>
        <w:r>
          <w:rPr>
            <w:noProof/>
            <w:webHidden/>
          </w:rPr>
        </w:r>
        <w:r>
          <w:rPr>
            <w:noProof/>
            <w:webHidden/>
          </w:rPr>
          <w:fldChar w:fldCharType="separate"/>
        </w:r>
        <w:r>
          <w:rPr>
            <w:noProof/>
            <w:webHidden/>
          </w:rPr>
          <w:t>30</w:t>
        </w:r>
        <w:r>
          <w:rPr>
            <w:noProof/>
            <w:webHidden/>
          </w:rPr>
          <w:fldChar w:fldCharType="end"/>
        </w:r>
      </w:hyperlink>
    </w:p>
    <w:p w14:paraId="0D7BED38" w14:textId="761916CE"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2" w:history="1">
        <w:r w:rsidRPr="00B64B91">
          <w:rPr>
            <w:rStyle w:val="Hyperlink"/>
            <w:noProof/>
          </w:rPr>
          <w:t>Abbildung 11 Installation der DHCP-Pakete</w:t>
        </w:r>
        <w:r>
          <w:rPr>
            <w:noProof/>
            <w:webHidden/>
          </w:rPr>
          <w:tab/>
        </w:r>
        <w:r>
          <w:rPr>
            <w:noProof/>
            <w:webHidden/>
          </w:rPr>
          <w:fldChar w:fldCharType="begin"/>
        </w:r>
        <w:r>
          <w:rPr>
            <w:noProof/>
            <w:webHidden/>
          </w:rPr>
          <w:instrText xml:space="preserve"> PAGEREF _Toc129363302 \h </w:instrText>
        </w:r>
        <w:r>
          <w:rPr>
            <w:noProof/>
            <w:webHidden/>
          </w:rPr>
        </w:r>
        <w:r>
          <w:rPr>
            <w:noProof/>
            <w:webHidden/>
          </w:rPr>
          <w:fldChar w:fldCharType="separate"/>
        </w:r>
        <w:r>
          <w:rPr>
            <w:noProof/>
            <w:webHidden/>
          </w:rPr>
          <w:t>31</w:t>
        </w:r>
        <w:r>
          <w:rPr>
            <w:noProof/>
            <w:webHidden/>
          </w:rPr>
          <w:fldChar w:fldCharType="end"/>
        </w:r>
      </w:hyperlink>
    </w:p>
    <w:p w14:paraId="66483BD5" w14:textId="0A2DBD67"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3" w:history="1">
        <w:r w:rsidRPr="00B64B91">
          <w:rPr>
            <w:rStyle w:val="Hyperlink"/>
            <w:noProof/>
          </w:rPr>
          <w:t>Abbildung 12 DHCP-Lease definieren</w:t>
        </w:r>
        <w:r>
          <w:rPr>
            <w:noProof/>
            <w:webHidden/>
          </w:rPr>
          <w:tab/>
        </w:r>
        <w:r>
          <w:rPr>
            <w:noProof/>
            <w:webHidden/>
          </w:rPr>
          <w:fldChar w:fldCharType="begin"/>
        </w:r>
        <w:r>
          <w:rPr>
            <w:noProof/>
            <w:webHidden/>
          </w:rPr>
          <w:instrText xml:space="preserve"> PAGEREF _Toc129363303 \h </w:instrText>
        </w:r>
        <w:r>
          <w:rPr>
            <w:noProof/>
            <w:webHidden/>
          </w:rPr>
        </w:r>
        <w:r>
          <w:rPr>
            <w:noProof/>
            <w:webHidden/>
          </w:rPr>
          <w:fldChar w:fldCharType="separate"/>
        </w:r>
        <w:r>
          <w:rPr>
            <w:noProof/>
            <w:webHidden/>
          </w:rPr>
          <w:t>32</w:t>
        </w:r>
        <w:r>
          <w:rPr>
            <w:noProof/>
            <w:webHidden/>
          </w:rPr>
          <w:fldChar w:fldCharType="end"/>
        </w:r>
      </w:hyperlink>
    </w:p>
    <w:p w14:paraId="7C2C46F2" w14:textId="003F18B7"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4" w:history="1">
        <w:r w:rsidRPr="00B64B91">
          <w:rPr>
            <w:rStyle w:val="Hyperlink"/>
            <w:noProof/>
          </w:rPr>
          <w:t>Abbildung 13 Funktionstest des DHCP-Servers mit ip r</w:t>
        </w:r>
        <w:r>
          <w:rPr>
            <w:noProof/>
            <w:webHidden/>
          </w:rPr>
          <w:tab/>
        </w:r>
        <w:r>
          <w:rPr>
            <w:noProof/>
            <w:webHidden/>
          </w:rPr>
          <w:fldChar w:fldCharType="begin"/>
        </w:r>
        <w:r>
          <w:rPr>
            <w:noProof/>
            <w:webHidden/>
          </w:rPr>
          <w:instrText xml:space="preserve"> PAGEREF _Toc129363304 \h </w:instrText>
        </w:r>
        <w:r>
          <w:rPr>
            <w:noProof/>
            <w:webHidden/>
          </w:rPr>
        </w:r>
        <w:r>
          <w:rPr>
            <w:noProof/>
            <w:webHidden/>
          </w:rPr>
          <w:fldChar w:fldCharType="separate"/>
        </w:r>
        <w:r>
          <w:rPr>
            <w:noProof/>
            <w:webHidden/>
          </w:rPr>
          <w:t>33</w:t>
        </w:r>
        <w:r>
          <w:rPr>
            <w:noProof/>
            <w:webHidden/>
          </w:rPr>
          <w:fldChar w:fldCharType="end"/>
        </w:r>
      </w:hyperlink>
    </w:p>
    <w:p w14:paraId="49AAB9AF" w14:textId="20081AB8"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5" w:history="1">
        <w:r w:rsidRPr="00B64B91">
          <w:rPr>
            <w:rStyle w:val="Hyperlink"/>
            <w:noProof/>
          </w:rPr>
          <w:t>Abbildung 14 Funktionstest des DHCP-Servers mit nmap</w:t>
        </w:r>
        <w:r>
          <w:rPr>
            <w:noProof/>
            <w:webHidden/>
          </w:rPr>
          <w:tab/>
        </w:r>
        <w:r>
          <w:rPr>
            <w:noProof/>
            <w:webHidden/>
          </w:rPr>
          <w:fldChar w:fldCharType="begin"/>
        </w:r>
        <w:r>
          <w:rPr>
            <w:noProof/>
            <w:webHidden/>
          </w:rPr>
          <w:instrText xml:space="preserve"> PAGEREF _Toc129363305 \h </w:instrText>
        </w:r>
        <w:r>
          <w:rPr>
            <w:noProof/>
            <w:webHidden/>
          </w:rPr>
        </w:r>
        <w:r>
          <w:rPr>
            <w:noProof/>
            <w:webHidden/>
          </w:rPr>
          <w:fldChar w:fldCharType="separate"/>
        </w:r>
        <w:r>
          <w:rPr>
            <w:noProof/>
            <w:webHidden/>
          </w:rPr>
          <w:t>33</w:t>
        </w:r>
        <w:r>
          <w:rPr>
            <w:noProof/>
            <w:webHidden/>
          </w:rPr>
          <w:fldChar w:fldCharType="end"/>
        </w:r>
      </w:hyperlink>
    </w:p>
    <w:p w14:paraId="35A24D82" w14:textId="6D4DF35A"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6" w:history="1">
        <w:r w:rsidRPr="00B64B91">
          <w:rPr>
            <w:rStyle w:val="Hyperlink"/>
            <w:noProof/>
          </w:rPr>
          <w:t>Abbildung 15 Passwort für Admin anlegen</w:t>
        </w:r>
        <w:r>
          <w:rPr>
            <w:noProof/>
            <w:webHidden/>
          </w:rPr>
          <w:tab/>
        </w:r>
        <w:r>
          <w:rPr>
            <w:noProof/>
            <w:webHidden/>
          </w:rPr>
          <w:fldChar w:fldCharType="begin"/>
        </w:r>
        <w:r>
          <w:rPr>
            <w:noProof/>
            <w:webHidden/>
          </w:rPr>
          <w:instrText xml:space="preserve"> PAGEREF _Toc129363306 \h </w:instrText>
        </w:r>
        <w:r>
          <w:rPr>
            <w:noProof/>
            <w:webHidden/>
          </w:rPr>
        </w:r>
        <w:r>
          <w:rPr>
            <w:noProof/>
            <w:webHidden/>
          </w:rPr>
          <w:fldChar w:fldCharType="separate"/>
        </w:r>
        <w:r>
          <w:rPr>
            <w:noProof/>
            <w:webHidden/>
          </w:rPr>
          <w:t>34</w:t>
        </w:r>
        <w:r>
          <w:rPr>
            <w:noProof/>
            <w:webHidden/>
          </w:rPr>
          <w:fldChar w:fldCharType="end"/>
        </w:r>
      </w:hyperlink>
    </w:p>
    <w:p w14:paraId="2E845363" w14:textId="34CFF314"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7" w:history="1">
        <w:r w:rsidRPr="00B64B91">
          <w:rPr>
            <w:rStyle w:val="Hyperlink"/>
            <w:noProof/>
          </w:rPr>
          <w:t>Abbildung 16 Wechsel zum Admin-Benutzer</w:t>
        </w:r>
        <w:r>
          <w:rPr>
            <w:noProof/>
            <w:webHidden/>
          </w:rPr>
          <w:tab/>
        </w:r>
        <w:r>
          <w:rPr>
            <w:noProof/>
            <w:webHidden/>
          </w:rPr>
          <w:fldChar w:fldCharType="begin"/>
        </w:r>
        <w:r>
          <w:rPr>
            <w:noProof/>
            <w:webHidden/>
          </w:rPr>
          <w:instrText xml:space="preserve"> PAGEREF _Toc129363307 \h </w:instrText>
        </w:r>
        <w:r>
          <w:rPr>
            <w:noProof/>
            <w:webHidden/>
          </w:rPr>
        </w:r>
        <w:r>
          <w:rPr>
            <w:noProof/>
            <w:webHidden/>
          </w:rPr>
          <w:fldChar w:fldCharType="separate"/>
        </w:r>
        <w:r>
          <w:rPr>
            <w:noProof/>
            <w:webHidden/>
          </w:rPr>
          <w:t>34</w:t>
        </w:r>
        <w:r>
          <w:rPr>
            <w:noProof/>
            <w:webHidden/>
          </w:rPr>
          <w:fldChar w:fldCharType="end"/>
        </w:r>
      </w:hyperlink>
    </w:p>
    <w:p w14:paraId="257FCAAB" w14:textId="5AA727C9"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8" w:history="1">
        <w:r w:rsidRPr="00B64B91">
          <w:rPr>
            <w:rStyle w:val="Hyperlink"/>
            <w:noProof/>
          </w:rPr>
          <w:t>Abbildung 17 Name des Mail-Servers</w:t>
        </w:r>
        <w:r>
          <w:rPr>
            <w:noProof/>
            <w:webHidden/>
          </w:rPr>
          <w:tab/>
        </w:r>
        <w:r>
          <w:rPr>
            <w:noProof/>
            <w:webHidden/>
          </w:rPr>
          <w:fldChar w:fldCharType="begin"/>
        </w:r>
        <w:r>
          <w:rPr>
            <w:noProof/>
            <w:webHidden/>
          </w:rPr>
          <w:instrText xml:space="preserve"> PAGEREF _Toc129363308 \h </w:instrText>
        </w:r>
        <w:r>
          <w:rPr>
            <w:noProof/>
            <w:webHidden/>
          </w:rPr>
        </w:r>
        <w:r>
          <w:rPr>
            <w:noProof/>
            <w:webHidden/>
          </w:rPr>
          <w:fldChar w:fldCharType="separate"/>
        </w:r>
        <w:r>
          <w:rPr>
            <w:noProof/>
            <w:webHidden/>
          </w:rPr>
          <w:t>36</w:t>
        </w:r>
        <w:r>
          <w:rPr>
            <w:noProof/>
            <w:webHidden/>
          </w:rPr>
          <w:fldChar w:fldCharType="end"/>
        </w:r>
      </w:hyperlink>
    </w:p>
    <w:p w14:paraId="328EC376" w14:textId="1F6AE52C"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09" w:history="1">
        <w:r w:rsidRPr="00B64B91">
          <w:rPr>
            <w:rStyle w:val="Hyperlink"/>
            <w:noProof/>
          </w:rPr>
          <w:t>Abbildung 18 Postfix Erweiterung und Postfix Daemon starten</w:t>
        </w:r>
        <w:r>
          <w:rPr>
            <w:noProof/>
            <w:webHidden/>
          </w:rPr>
          <w:tab/>
        </w:r>
        <w:r>
          <w:rPr>
            <w:noProof/>
            <w:webHidden/>
          </w:rPr>
          <w:fldChar w:fldCharType="begin"/>
        </w:r>
        <w:r>
          <w:rPr>
            <w:noProof/>
            <w:webHidden/>
          </w:rPr>
          <w:instrText xml:space="preserve"> PAGEREF _Toc129363309 \h </w:instrText>
        </w:r>
        <w:r>
          <w:rPr>
            <w:noProof/>
            <w:webHidden/>
          </w:rPr>
        </w:r>
        <w:r>
          <w:rPr>
            <w:noProof/>
            <w:webHidden/>
          </w:rPr>
          <w:fldChar w:fldCharType="separate"/>
        </w:r>
        <w:r>
          <w:rPr>
            <w:noProof/>
            <w:webHidden/>
          </w:rPr>
          <w:t>37</w:t>
        </w:r>
        <w:r>
          <w:rPr>
            <w:noProof/>
            <w:webHidden/>
          </w:rPr>
          <w:fldChar w:fldCharType="end"/>
        </w:r>
      </w:hyperlink>
    </w:p>
    <w:p w14:paraId="29ED4855" w14:textId="30D5C538"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0" w:history="1">
        <w:r w:rsidRPr="00B64B91">
          <w:rPr>
            <w:rStyle w:val="Hyperlink"/>
            <w:noProof/>
          </w:rPr>
          <w:t>Abbildung 19 Output der Verbindung des Mail-Servers</w:t>
        </w:r>
        <w:r>
          <w:rPr>
            <w:noProof/>
            <w:webHidden/>
          </w:rPr>
          <w:tab/>
        </w:r>
        <w:r>
          <w:rPr>
            <w:noProof/>
            <w:webHidden/>
          </w:rPr>
          <w:fldChar w:fldCharType="begin"/>
        </w:r>
        <w:r>
          <w:rPr>
            <w:noProof/>
            <w:webHidden/>
          </w:rPr>
          <w:instrText xml:space="preserve"> PAGEREF _Toc129363310 \h </w:instrText>
        </w:r>
        <w:r>
          <w:rPr>
            <w:noProof/>
            <w:webHidden/>
          </w:rPr>
        </w:r>
        <w:r>
          <w:rPr>
            <w:noProof/>
            <w:webHidden/>
          </w:rPr>
          <w:fldChar w:fldCharType="separate"/>
        </w:r>
        <w:r>
          <w:rPr>
            <w:noProof/>
            <w:webHidden/>
          </w:rPr>
          <w:t>38</w:t>
        </w:r>
        <w:r>
          <w:rPr>
            <w:noProof/>
            <w:webHidden/>
          </w:rPr>
          <w:fldChar w:fldCharType="end"/>
        </w:r>
      </w:hyperlink>
    </w:p>
    <w:p w14:paraId="0EFC9CC7" w14:textId="6FD52728"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1" w:history="1">
        <w:r w:rsidRPr="00B64B91">
          <w:rPr>
            <w:rStyle w:val="Hyperlink"/>
            <w:noProof/>
          </w:rPr>
          <w:t>Abbildung 20 Ausgabe des ehlo localhost</w:t>
        </w:r>
        <w:r>
          <w:rPr>
            <w:noProof/>
            <w:webHidden/>
          </w:rPr>
          <w:tab/>
        </w:r>
        <w:r>
          <w:rPr>
            <w:noProof/>
            <w:webHidden/>
          </w:rPr>
          <w:fldChar w:fldCharType="begin"/>
        </w:r>
        <w:r>
          <w:rPr>
            <w:noProof/>
            <w:webHidden/>
          </w:rPr>
          <w:instrText xml:space="preserve"> PAGEREF _Toc129363311 \h </w:instrText>
        </w:r>
        <w:r>
          <w:rPr>
            <w:noProof/>
            <w:webHidden/>
          </w:rPr>
        </w:r>
        <w:r>
          <w:rPr>
            <w:noProof/>
            <w:webHidden/>
          </w:rPr>
          <w:fldChar w:fldCharType="separate"/>
        </w:r>
        <w:r>
          <w:rPr>
            <w:noProof/>
            <w:webHidden/>
          </w:rPr>
          <w:t>38</w:t>
        </w:r>
        <w:r>
          <w:rPr>
            <w:noProof/>
            <w:webHidden/>
          </w:rPr>
          <w:fldChar w:fldCharType="end"/>
        </w:r>
      </w:hyperlink>
    </w:p>
    <w:p w14:paraId="0C17451B" w14:textId="13129944"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2" w:history="1">
        <w:r w:rsidRPr="00B64B91">
          <w:rPr>
            <w:rStyle w:val="Hyperlink"/>
            <w:noProof/>
          </w:rPr>
          <w:t>Abbildung 21 Ausgabe der E-Mail die versendet wurde</w:t>
        </w:r>
        <w:r>
          <w:rPr>
            <w:noProof/>
            <w:webHidden/>
          </w:rPr>
          <w:tab/>
        </w:r>
        <w:r>
          <w:rPr>
            <w:noProof/>
            <w:webHidden/>
          </w:rPr>
          <w:fldChar w:fldCharType="begin"/>
        </w:r>
        <w:r>
          <w:rPr>
            <w:noProof/>
            <w:webHidden/>
          </w:rPr>
          <w:instrText xml:space="preserve"> PAGEREF _Toc129363312 \h </w:instrText>
        </w:r>
        <w:r>
          <w:rPr>
            <w:noProof/>
            <w:webHidden/>
          </w:rPr>
        </w:r>
        <w:r>
          <w:rPr>
            <w:noProof/>
            <w:webHidden/>
          </w:rPr>
          <w:fldChar w:fldCharType="separate"/>
        </w:r>
        <w:r>
          <w:rPr>
            <w:noProof/>
            <w:webHidden/>
          </w:rPr>
          <w:t>38</w:t>
        </w:r>
        <w:r>
          <w:rPr>
            <w:noProof/>
            <w:webHidden/>
          </w:rPr>
          <w:fldChar w:fldCharType="end"/>
        </w:r>
      </w:hyperlink>
    </w:p>
    <w:p w14:paraId="73C2C2DF" w14:textId="137CD680"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3" w:history="1">
        <w:r w:rsidRPr="00B64B91">
          <w:rPr>
            <w:rStyle w:val="Hyperlink"/>
            <w:noProof/>
          </w:rPr>
          <w:t>Abbildung 22 Server Ausgabe von dem Programmcode</w:t>
        </w:r>
        <w:r>
          <w:rPr>
            <w:noProof/>
            <w:webHidden/>
          </w:rPr>
          <w:tab/>
        </w:r>
        <w:r>
          <w:rPr>
            <w:noProof/>
            <w:webHidden/>
          </w:rPr>
          <w:fldChar w:fldCharType="begin"/>
        </w:r>
        <w:r>
          <w:rPr>
            <w:noProof/>
            <w:webHidden/>
          </w:rPr>
          <w:instrText xml:space="preserve"> PAGEREF _Toc129363313 \h </w:instrText>
        </w:r>
        <w:r>
          <w:rPr>
            <w:noProof/>
            <w:webHidden/>
          </w:rPr>
        </w:r>
        <w:r>
          <w:rPr>
            <w:noProof/>
            <w:webHidden/>
          </w:rPr>
          <w:fldChar w:fldCharType="separate"/>
        </w:r>
        <w:r>
          <w:rPr>
            <w:noProof/>
            <w:webHidden/>
          </w:rPr>
          <w:t>41</w:t>
        </w:r>
        <w:r>
          <w:rPr>
            <w:noProof/>
            <w:webHidden/>
          </w:rPr>
          <w:fldChar w:fldCharType="end"/>
        </w:r>
      </w:hyperlink>
    </w:p>
    <w:p w14:paraId="11BAC958" w14:textId="3C6DBD9F"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4" w:history="1">
        <w:r w:rsidRPr="00B64B91">
          <w:rPr>
            <w:rStyle w:val="Hyperlink"/>
            <w:noProof/>
          </w:rPr>
          <w:t>Abbildung 23 normaler Benutzer; Initialisierung</w:t>
        </w:r>
        <w:r>
          <w:rPr>
            <w:noProof/>
            <w:webHidden/>
          </w:rPr>
          <w:tab/>
        </w:r>
        <w:r>
          <w:rPr>
            <w:noProof/>
            <w:webHidden/>
          </w:rPr>
          <w:fldChar w:fldCharType="begin"/>
        </w:r>
        <w:r>
          <w:rPr>
            <w:noProof/>
            <w:webHidden/>
          </w:rPr>
          <w:instrText xml:space="preserve"> PAGEREF _Toc129363314 \h </w:instrText>
        </w:r>
        <w:r>
          <w:rPr>
            <w:noProof/>
            <w:webHidden/>
          </w:rPr>
        </w:r>
        <w:r>
          <w:rPr>
            <w:noProof/>
            <w:webHidden/>
          </w:rPr>
          <w:fldChar w:fldCharType="separate"/>
        </w:r>
        <w:r>
          <w:rPr>
            <w:noProof/>
            <w:webHidden/>
          </w:rPr>
          <w:t>43</w:t>
        </w:r>
        <w:r>
          <w:rPr>
            <w:noProof/>
            <w:webHidden/>
          </w:rPr>
          <w:fldChar w:fldCharType="end"/>
        </w:r>
      </w:hyperlink>
    </w:p>
    <w:p w14:paraId="45CAF0D6" w14:textId="15F16A02"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5" w:history="1">
        <w:r w:rsidRPr="00B64B91">
          <w:rPr>
            <w:rStyle w:val="Hyperlink"/>
            <w:noProof/>
          </w:rPr>
          <w:t>Abbildung 24 normaler Benutzer; Login</w:t>
        </w:r>
        <w:r>
          <w:rPr>
            <w:noProof/>
            <w:webHidden/>
          </w:rPr>
          <w:tab/>
        </w:r>
        <w:r>
          <w:rPr>
            <w:noProof/>
            <w:webHidden/>
          </w:rPr>
          <w:fldChar w:fldCharType="begin"/>
        </w:r>
        <w:r>
          <w:rPr>
            <w:noProof/>
            <w:webHidden/>
          </w:rPr>
          <w:instrText xml:space="preserve"> PAGEREF _Toc129363315 \h </w:instrText>
        </w:r>
        <w:r>
          <w:rPr>
            <w:noProof/>
            <w:webHidden/>
          </w:rPr>
        </w:r>
        <w:r>
          <w:rPr>
            <w:noProof/>
            <w:webHidden/>
          </w:rPr>
          <w:fldChar w:fldCharType="separate"/>
        </w:r>
        <w:r>
          <w:rPr>
            <w:noProof/>
            <w:webHidden/>
          </w:rPr>
          <w:t>44</w:t>
        </w:r>
        <w:r>
          <w:rPr>
            <w:noProof/>
            <w:webHidden/>
          </w:rPr>
          <w:fldChar w:fldCharType="end"/>
        </w:r>
      </w:hyperlink>
    </w:p>
    <w:p w14:paraId="1586209B" w14:textId="36F4B3C3"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6" w:history="1">
        <w:r w:rsidRPr="00B64B91">
          <w:rPr>
            <w:rStyle w:val="Hyperlink"/>
            <w:noProof/>
          </w:rPr>
          <w:t>Abbildung 25 Hostname Konfirmation</w:t>
        </w:r>
        <w:r>
          <w:rPr>
            <w:noProof/>
            <w:webHidden/>
          </w:rPr>
          <w:tab/>
        </w:r>
        <w:r>
          <w:rPr>
            <w:noProof/>
            <w:webHidden/>
          </w:rPr>
          <w:fldChar w:fldCharType="begin"/>
        </w:r>
        <w:r>
          <w:rPr>
            <w:noProof/>
            <w:webHidden/>
          </w:rPr>
          <w:instrText xml:space="preserve"> PAGEREF _Toc129363316 \h </w:instrText>
        </w:r>
        <w:r>
          <w:rPr>
            <w:noProof/>
            <w:webHidden/>
          </w:rPr>
        </w:r>
        <w:r>
          <w:rPr>
            <w:noProof/>
            <w:webHidden/>
          </w:rPr>
          <w:fldChar w:fldCharType="separate"/>
        </w:r>
        <w:r>
          <w:rPr>
            <w:noProof/>
            <w:webHidden/>
          </w:rPr>
          <w:t>45</w:t>
        </w:r>
        <w:r>
          <w:rPr>
            <w:noProof/>
            <w:webHidden/>
          </w:rPr>
          <w:fldChar w:fldCharType="end"/>
        </w:r>
      </w:hyperlink>
    </w:p>
    <w:p w14:paraId="559D8C23" w14:textId="4B335FAE"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7" w:history="1">
        <w:r w:rsidRPr="00B64B91">
          <w:rPr>
            <w:rStyle w:val="Hyperlink"/>
            <w:noProof/>
            <w:lang w:val="en-US"/>
          </w:rPr>
          <w:t>Abbildung 26 Domain Konfiguration von Active Directory</w:t>
        </w:r>
        <w:r>
          <w:rPr>
            <w:noProof/>
            <w:webHidden/>
          </w:rPr>
          <w:tab/>
        </w:r>
        <w:r>
          <w:rPr>
            <w:noProof/>
            <w:webHidden/>
          </w:rPr>
          <w:fldChar w:fldCharType="begin"/>
        </w:r>
        <w:r>
          <w:rPr>
            <w:noProof/>
            <w:webHidden/>
          </w:rPr>
          <w:instrText xml:space="preserve"> PAGEREF _Toc129363317 \h </w:instrText>
        </w:r>
        <w:r>
          <w:rPr>
            <w:noProof/>
            <w:webHidden/>
          </w:rPr>
        </w:r>
        <w:r>
          <w:rPr>
            <w:noProof/>
            <w:webHidden/>
          </w:rPr>
          <w:fldChar w:fldCharType="separate"/>
        </w:r>
        <w:r>
          <w:rPr>
            <w:noProof/>
            <w:webHidden/>
          </w:rPr>
          <w:t>46</w:t>
        </w:r>
        <w:r>
          <w:rPr>
            <w:noProof/>
            <w:webHidden/>
          </w:rPr>
          <w:fldChar w:fldCharType="end"/>
        </w:r>
      </w:hyperlink>
    </w:p>
    <w:p w14:paraId="1815EC8A" w14:textId="693402F9"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8" w:history="1">
        <w:r w:rsidRPr="00B64B91">
          <w:rPr>
            <w:rStyle w:val="Hyperlink"/>
            <w:noProof/>
          </w:rPr>
          <w:t>Abbildung 27  Aktivierung PAM-Profil</w:t>
        </w:r>
        <w:r>
          <w:rPr>
            <w:noProof/>
            <w:webHidden/>
          </w:rPr>
          <w:tab/>
        </w:r>
        <w:r>
          <w:rPr>
            <w:noProof/>
            <w:webHidden/>
          </w:rPr>
          <w:fldChar w:fldCharType="begin"/>
        </w:r>
        <w:r>
          <w:rPr>
            <w:noProof/>
            <w:webHidden/>
          </w:rPr>
          <w:instrText xml:space="preserve"> PAGEREF _Toc129363318 \h </w:instrText>
        </w:r>
        <w:r>
          <w:rPr>
            <w:noProof/>
            <w:webHidden/>
          </w:rPr>
        </w:r>
        <w:r>
          <w:rPr>
            <w:noProof/>
            <w:webHidden/>
          </w:rPr>
          <w:fldChar w:fldCharType="separate"/>
        </w:r>
        <w:r>
          <w:rPr>
            <w:noProof/>
            <w:webHidden/>
          </w:rPr>
          <w:t>46</w:t>
        </w:r>
        <w:r>
          <w:rPr>
            <w:noProof/>
            <w:webHidden/>
          </w:rPr>
          <w:fldChar w:fldCharType="end"/>
        </w:r>
      </w:hyperlink>
    </w:p>
    <w:p w14:paraId="1C202B19" w14:textId="547C39F5"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19" w:history="1">
        <w:r w:rsidRPr="00B64B91">
          <w:rPr>
            <w:rStyle w:val="Hyperlink"/>
            <w:noProof/>
          </w:rPr>
          <w:t>Abbildung 28 User Information mit id.ad1.angerer.com</w:t>
        </w:r>
        <w:r>
          <w:rPr>
            <w:noProof/>
            <w:webHidden/>
          </w:rPr>
          <w:tab/>
        </w:r>
        <w:r>
          <w:rPr>
            <w:noProof/>
            <w:webHidden/>
          </w:rPr>
          <w:fldChar w:fldCharType="begin"/>
        </w:r>
        <w:r>
          <w:rPr>
            <w:noProof/>
            <w:webHidden/>
          </w:rPr>
          <w:instrText xml:space="preserve"> PAGEREF _Toc129363319 \h </w:instrText>
        </w:r>
        <w:r>
          <w:rPr>
            <w:noProof/>
            <w:webHidden/>
          </w:rPr>
        </w:r>
        <w:r>
          <w:rPr>
            <w:noProof/>
            <w:webHidden/>
          </w:rPr>
          <w:fldChar w:fldCharType="separate"/>
        </w:r>
        <w:r>
          <w:rPr>
            <w:noProof/>
            <w:webHidden/>
          </w:rPr>
          <w:t>46</w:t>
        </w:r>
        <w:r>
          <w:rPr>
            <w:noProof/>
            <w:webHidden/>
          </w:rPr>
          <w:fldChar w:fldCharType="end"/>
        </w:r>
      </w:hyperlink>
    </w:p>
    <w:p w14:paraId="19222411" w14:textId="0167F75B"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0" w:history="1">
        <w:r w:rsidRPr="00B64B91">
          <w:rPr>
            <w:rStyle w:val="Hyperlink"/>
            <w:noProof/>
          </w:rPr>
          <w:t>Abbildung 29 Statusvergabe AD</w:t>
        </w:r>
        <w:r>
          <w:rPr>
            <w:noProof/>
            <w:webHidden/>
          </w:rPr>
          <w:tab/>
        </w:r>
        <w:r>
          <w:rPr>
            <w:noProof/>
            <w:webHidden/>
          </w:rPr>
          <w:fldChar w:fldCharType="begin"/>
        </w:r>
        <w:r>
          <w:rPr>
            <w:noProof/>
            <w:webHidden/>
          </w:rPr>
          <w:instrText xml:space="preserve"> PAGEREF _Toc129363320 \h </w:instrText>
        </w:r>
        <w:r>
          <w:rPr>
            <w:noProof/>
            <w:webHidden/>
          </w:rPr>
        </w:r>
        <w:r>
          <w:rPr>
            <w:noProof/>
            <w:webHidden/>
          </w:rPr>
          <w:fldChar w:fldCharType="separate"/>
        </w:r>
        <w:r>
          <w:rPr>
            <w:noProof/>
            <w:webHidden/>
          </w:rPr>
          <w:t>47</w:t>
        </w:r>
        <w:r>
          <w:rPr>
            <w:noProof/>
            <w:webHidden/>
          </w:rPr>
          <w:fldChar w:fldCharType="end"/>
        </w:r>
      </w:hyperlink>
    </w:p>
    <w:p w14:paraId="4DCE6CAD" w14:textId="7EA5CA26"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1" w:history="1">
        <w:r w:rsidRPr="00B64B91">
          <w:rPr>
            <w:rStyle w:val="Hyperlink"/>
            <w:noProof/>
          </w:rPr>
          <w:t>Abbildung 30 Rechtevergabe</w:t>
        </w:r>
        <w:r>
          <w:rPr>
            <w:noProof/>
            <w:webHidden/>
          </w:rPr>
          <w:tab/>
        </w:r>
        <w:r>
          <w:rPr>
            <w:noProof/>
            <w:webHidden/>
          </w:rPr>
          <w:fldChar w:fldCharType="begin"/>
        </w:r>
        <w:r>
          <w:rPr>
            <w:noProof/>
            <w:webHidden/>
          </w:rPr>
          <w:instrText xml:space="preserve"> PAGEREF _Toc129363321 \h </w:instrText>
        </w:r>
        <w:r>
          <w:rPr>
            <w:noProof/>
            <w:webHidden/>
          </w:rPr>
        </w:r>
        <w:r>
          <w:rPr>
            <w:noProof/>
            <w:webHidden/>
          </w:rPr>
          <w:fldChar w:fldCharType="separate"/>
        </w:r>
        <w:r>
          <w:rPr>
            <w:noProof/>
            <w:webHidden/>
          </w:rPr>
          <w:t>47</w:t>
        </w:r>
        <w:r>
          <w:rPr>
            <w:noProof/>
            <w:webHidden/>
          </w:rPr>
          <w:fldChar w:fldCharType="end"/>
        </w:r>
      </w:hyperlink>
    </w:p>
    <w:p w14:paraId="032C1426" w14:textId="3DDEF4CF"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2" w:history="1">
        <w:r w:rsidRPr="00B64B91">
          <w:rPr>
            <w:rStyle w:val="Hyperlink"/>
            <w:noProof/>
          </w:rPr>
          <w:t>Abbildung 31 SSH-Test für den Zugriff</w:t>
        </w:r>
        <w:r>
          <w:rPr>
            <w:noProof/>
            <w:webHidden/>
          </w:rPr>
          <w:tab/>
        </w:r>
        <w:r>
          <w:rPr>
            <w:noProof/>
            <w:webHidden/>
          </w:rPr>
          <w:fldChar w:fldCharType="begin"/>
        </w:r>
        <w:r>
          <w:rPr>
            <w:noProof/>
            <w:webHidden/>
          </w:rPr>
          <w:instrText xml:space="preserve"> PAGEREF _Toc129363322 \h </w:instrText>
        </w:r>
        <w:r>
          <w:rPr>
            <w:noProof/>
            <w:webHidden/>
          </w:rPr>
        </w:r>
        <w:r>
          <w:rPr>
            <w:noProof/>
            <w:webHidden/>
          </w:rPr>
          <w:fldChar w:fldCharType="separate"/>
        </w:r>
        <w:r>
          <w:rPr>
            <w:noProof/>
            <w:webHidden/>
          </w:rPr>
          <w:t>47</w:t>
        </w:r>
        <w:r>
          <w:rPr>
            <w:noProof/>
            <w:webHidden/>
          </w:rPr>
          <w:fldChar w:fldCharType="end"/>
        </w:r>
      </w:hyperlink>
    </w:p>
    <w:p w14:paraId="4D0DAD7A" w14:textId="59373F2E"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3" w:history="1">
        <w:r w:rsidRPr="00B64B91">
          <w:rPr>
            <w:rStyle w:val="Hyperlink"/>
            <w:noProof/>
          </w:rPr>
          <w:t>Abbildung 32 Firewall; sudo ufw status</w:t>
        </w:r>
        <w:r>
          <w:rPr>
            <w:noProof/>
            <w:webHidden/>
          </w:rPr>
          <w:tab/>
        </w:r>
        <w:r>
          <w:rPr>
            <w:noProof/>
            <w:webHidden/>
          </w:rPr>
          <w:fldChar w:fldCharType="begin"/>
        </w:r>
        <w:r>
          <w:rPr>
            <w:noProof/>
            <w:webHidden/>
          </w:rPr>
          <w:instrText xml:space="preserve"> PAGEREF _Toc129363323 \h </w:instrText>
        </w:r>
        <w:r>
          <w:rPr>
            <w:noProof/>
            <w:webHidden/>
          </w:rPr>
        </w:r>
        <w:r>
          <w:rPr>
            <w:noProof/>
            <w:webHidden/>
          </w:rPr>
          <w:fldChar w:fldCharType="separate"/>
        </w:r>
        <w:r>
          <w:rPr>
            <w:noProof/>
            <w:webHidden/>
          </w:rPr>
          <w:t>48</w:t>
        </w:r>
        <w:r>
          <w:rPr>
            <w:noProof/>
            <w:webHidden/>
          </w:rPr>
          <w:fldChar w:fldCharType="end"/>
        </w:r>
      </w:hyperlink>
    </w:p>
    <w:p w14:paraId="20C4F997" w14:textId="4A5AA3E4"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4" w:history="1">
        <w:r w:rsidRPr="00B64B91">
          <w:rPr>
            <w:rStyle w:val="Hyperlink"/>
            <w:noProof/>
          </w:rPr>
          <w:t>Abbildung 33 Firewall; sudo ufw status</w:t>
        </w:r>
        <w:r>
          <w:rPr>
            <w:noProof/>
            <w:webHidden/>
          </w:rPr>
          <w:tab/>
        </w:r>
        <w:r>
          <w:rPr>
            <w:noProof/>
            <w:webHidden/>
          </w:rPr>
          <w:fldChar w:fldCharType="begin"/>
        </w:r>
        <w:r>
          <w:rPr>
            <w:noProof/>
            <w:webHidden/>
          </w:rPr>
          <w:instrText xml:space="preserve"> PAGEREF _Toc129363324 \h </w:instrText>
        </w:r>
        <w:r>
          <w:rPr>
            <w:noProof/>
            <w:webHidden/>
          </w:rPr>
        </w:r>
        <w:r>
          <w:rPr>
            <w:noProof/>
            <w:webHidden/>
          </w:rPr>
          <w:fldChar w:fldCharType="separate"/>
        </w:r>
        <w:r>
          <w:rPr>
            <w:noProof/>
            <w:webHidden/>
          </w:rPr>
          <w:t>49</w:t>
        </w:r>
        <w:r>
          <w:rPr>
            <w:noProof/>
            <w:webHidden/>
          </w:rPr>
          <w:fldChar w:fldCharType="end"/>
        </w:r>
      </w:hyperlink>
    </w:p>
    <w:p w14:paraId="3FA7DF49" w14:textId="3CFEEF94"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5" w:history="1">
        <w:r w:rsidRPr="00B64B91">
          <w:rPr>
            <w:rStyle w:val="Hyperlink"/>
            <w:noProof/>
          </w:rPr>
          <w:t>Abbildung 34 Firewall; sudo ufw status numbered</w:t>
        </w:r>
        <w:r>
          <w:rPr>
            <w:noProof/>
            <w:webHidden/>
          </w:rPr>
          <w:tab/>
        </w:r>
        <w:r>
          <w:rPr>
            <w:noProof/>
            <w:webHidden/>
          </w:rPr>
          <w:fldChar w:fldCharType="begin"/>
        </w:r>
        <w:r>
          <w:rPr>
            <w:noProof/>
            <w:webHidden/>
          </w:rPr>
          <w:instrText xml:space="preserve"> PAGEREF _Toc129363325 \h </w:instrText>
        </w:r>
        <w:r>
          <w:rPr>
            <w:noProof/>
            <w:webHidden/>
          </w:rPr>
        </w:r>
        <w:r>
          <w:rPr>
            <w:noProof/>
            <w:webHidden/>
          </w:rPr>
          <w:fldChar w:fldCharType="separate"/>
        </w:r>
        <w:r>
          <w:rPr>
            <w:noProof/>
            <w:webHidden/>
          </w:rPr>
          <w:t>49</w:t>
        </w:r>
        <w:r>
          <w:rPr>
            <w:noProof/>
            <w:webHidden/>
          </w:rPr>
          <w:fldChar w:fldCharType="end"/>
        </w:r>
      </w:hyperlink>
    </w:p>
    <w:p w14:paraId="262DCDA9" w14:textId="4E5D2EB6"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63326" w:history="1">
        <w:r w:rsidRPr="00B64B91">
          <w:rPr>
            <w:rStyle w:val="Hyperlink"/>
            <w:noProof/>
          </w:rPr>
          <w:t>Abbildung 35 Gantt-Diagramm Angerer Simon</w:t>
        </w:r>
        <w:r>
          <w:rPr>
            <w:noProof/>
            <w:webHidden/>
          </w:rPr>
          <w:tab/>
        </w:r>
        <w:r>
          <w:rPr>
            <w:noProof/>
            <w:webHidden/>
          </w:rPr>
          <w:fldChar w:fldCharType="begin"/>
        </w:r>
        <w:r>
          <w:rPr>
            <w:noProof/>
            <w:webHidden/>
          </w:rPr>
          <w:instrText xml:space="preserve"> PAGEREF _Toc129363326 \h </w:instrText>
        </w:r>
        <w:r>
          <w:rPr>
            <w:noProof/>
            <w:webHidden/>
          </w:rPr>
        </w:r>
        <w:r>
          <w:rPr>
            <w:noProof/>
            <w:webHidden/>
          </w:rPr>
          <w:fldChar w:fldCharType="separate"/>
        </w:r>
        <w:r>
          <w:rPr>
            <w:noProof/>
            <w:webHidden/>
          </w:rPr>
          <w:t>58</w:t>
        </w:r>
        <w:r>
          <w:rPr>
            <w:noProof/>
            <w:webHidden/>
          </w:rPr>
          <w:fldChar w:fldCharType="end"/>
        </w:r>
      </w:hyperlink>
    </w:p>
    <w:p w14:paraId="46379394" w14:textId="48C431BC" w:rsidR="002D053D" w:rsidRDefault="002D053D">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3" w:anchor="_Toc129363327" w:history="1">
        <w:r w:rsidRPr="00B64B91">
          <w:rPr>
            <w:rStyle w:val="Hyperlink"/>
            <w:noProof/>
          </w:rPr>
          <w:t>Abbildung 36 Gantt-Diagramm Edelmann Patrick</w:t>
        </w:r>
        <w:r>
          <w:rPr>
            <w:noProof/>
            <w:webHidden/>
          </w:rPr>
          <w:tab/>
        </w:r>
        <w:r>
          <w:rPr>
            <w:noProof/>
            <w:webHidden/>
          </w:rPr>
          <w:fldChar w:fldCharType="begin"/>
        </w:r>
        <w:r>
          <w:rPr>
            <w:noProof/>
            <w:webHidden/>
          </w:rPr>
          <w:instrText xml:space="preserve"> PAGEREF _Toc129363327 \h </w:instrText>
        </w:r>
        <w:r>
          <w:rPr>
            <w:noProof/>
            <w:webHidden/>
          </w:rPr>
        </w:r>
        <w:r>
          <w:rPr>
            <w:noProof/>
            <w:webHidden/>
          </w:rPr>
          <w:fldChar w:fldCharType="separate"/>
        </w:r>
        <w:r>
          <w:rPr>
            <w:noProof/>
            <w:webHidden/>
          </w:rPr>
          <w:t>58</w:t>
        </w:r>
        <w:r>
          <w:rPr>
            <w:noProof/>
            <w:webHidden/>
          </w:rPr>
          <w:fldChar w:fldCharType="end"/>
        </w:r>
      </w:hyperlink>
    </w:p>
    <w:p w14:paraId="6314D164" w14:textId="5D255DAB" w:rsidR="00E86A5A" w:rsidRDefault="00E86A5A" w:rsidP="00E86A5A">
      <w:r>
        <w:fldChar w:fldCharType="end"/>
      </w:r>
    </w:p>
    <w:p w14:paraId="6C33AD15" w14:textId="787BF9DA" w:rsidR="00853F61" w:rsidRDefault="00853F61" w:rsidP="00C27459">
      <w:pPr>
        <w:pStyle w:val="Titel"/>
      </w:pPr>
      <w:bookmarkStart w:id="81" w:name="_Toc343525873"/>
      <w:bookmarkStart w:id="82" w:name="_Toc129350268"/>
      <w:r>
        <w:t>Tabellenverzeichnis</w:t>
      </w:r>
      <w:bookmarkEnd w:id="81"/>
      <w:bookmarkEnd w:id="82"/>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4"/>
          <w:type w:val="continuous"/>
          <w:pgSz w:w="11906" w:h="16838"/>
          <w:pgMar w:top="1418" w:right="1418" w:bottom="1418" w:left="1701" w:header="720" w:footer="720" w:gutter="0"/>
          <w:cols w:space="708"/>
          <w:docGrid w:linePitch="360"/>
        </w:sectPr>
      </w:pPr>
    </w:p>
    <w:bookmarkStart w:id="83" w:name="_Toc129350269"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3"/>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4" w:name="_Toc129350270"/>
      <w:r>
        <w:lastRenderedPageBreak/>
        <w:t>Abkürzungs- und Symbolverzeichnis</w:t>
      </w:r>
      <w:bookmarkEnd w:id="84"/>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5" w:name="_Toc343525863"/>
      <w:bookmarkStart w:id="86" w:name="_Toc129350271"/>
      <w:r w:rsidR="00A417D1" w:rsidRPr="00C27459">
        <w:t>Anhang</w:t>
      </w:r>
      <w:bookmarkEnd w:id="85"/>
      <w:bookmarkEnd w:id="86"/>
    </w:p>
    <w:p w14:paraId="66D3A29D" w14:textId="374E825F" w:rsidR="00A417D1" w:rsidRDefault="00A417D1" w:rsidP="00A42C89">
      <w:pPr>
        <w:pStyle w:val="berschrift2"/>
      </w:pPr>
      <w:bookmarkStart w:id="87" w:name="_Toc343525865"/>
      <w:bookmarkStart w:id="88" w:name="OLE_LINK6"/>
      <w:bookmarkStart w:id="89" w:name="OLE_LINK7"/>
      <w:bookmarkStart w:id="90" w:name="_Toc129350272"/>
      <w:r>
        <w:t>Schlussfolgerung / Projekterfahrung</w:t>
      </w:r>
      <w:bookmarkEnd w:id="87"/>
      <w:bookmarkEnd w:id="88"/>
      <w:bookmarkEnd w:id="89"/>
      <w:bookmarkEnd w:id="90"/>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1" w:name="_Toc343525867"/>
      <w:r w:rsidRPr="00A42C89">
        <w:lastRenderedPageBreak/>
        <w:t xml:space="preserve"> </w:t>
      </w:r>
      <w:bookmarkStart w:id="92" w:name="_Toc129350273"/>
      <w:r w:rsidR="00A417D1" w:rsidRPr="00A42C89">
        <w:t>Projektterminplanung</w:t>
      </w:r>
      <w:bookmarkEnd w:id="91"/>
      <w:bookmarkEnd w:id="92"/>
    </w:p>
    <w:p w14:paraId="1BAA3445" w14:textId="6813970C" w:rsidR="004B2218" w:rsidRDefault="004B2218" w:rsidP="004B2218">
      <w:pPr>
        <w:pStyle w:val="berschrift2"/>
      </w:pPr>
      <w:bookmarkStart w:id="93" w:name="_Toc129350274"/>
      <w:r>
        <w:t>Simon Angerer</w:t>
      </w:r>
      <w:bookmarkEnd w:id="93"/>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18F4AEE0" w:rsidR="004B2218" w:rsidRDefault="00BE2A43" w:rsidP="00BE2A43">
      <w:pPr>
        <w:pStyle w:val="Beschriftung"/>
      </w:pPr>
      <w:bookmarkStart w:id="94" w:name="_Toc129363326"/>
      <w:r>
        <w:t xml:space="preserve">Abbildung </w:t>
      </w:r>
      <w:r>
        <w:fldChar w:fldCharType="begin"/>
      </w:r>
      <w:r>
        <w:instrText xml:space="preserve"> SEQ Abbildung \* ARABIC </w:instrText>
      </w:r>
      <w:r>
        <w:fldChar w:fldCharType="separate"/>
      </w:r>
      <w:r w:rsidR="002D053D">
        <w:rPr>
          <w:noProof/>
        </w:rPr>
        <w:t>35</w:t>
      </w:r>
      <w:r>
        <w:fldChar w:fldCharType="end"/>
      </w:r>
      <w:r>
        <w:t xml:space="preserve"> Gantt-Diagramm Angerer Simon</w:t>
      </w:r>
      <w:bookmarkEnd w:id="94"/>
    </w:p>
    <w:p w14:paraId="122A4633" w14:textId="77777777" w:rsidR="004B2218" w:rsidRPr="004B2218" w:rsidRDefault="004B2218" w:rsidP="004B2218"/>
    <w:p w14:paraId="29BB631A" w14:textId="6820D529" w:rsidR="004B2218" w:rsidRDefault="004B2218" w:rsidP="004B2218">
      <w:pPr>
        <w:pStyle w:val="berschrift2"/>
      </w:pPr>
      <w:bookmarkStart w:id="95" w:name="_Toc129350275"/>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2389BFF" w:rsidR="004B2218" w:rsidRPr="005B5F35" w:rsidRDefault="004B2218" w:rsidP="004B2218">
                            <w:pPr>
                              <w:pStyle w:val="Beschriftung"/>
                              <w:rPr>
                                <w:color w:val="auto"/>
                                <w:sz w:val="28"/>
                                <w:szCs w:val="20"/>
                              </w:rPr>
                            </w:pPr>
                            <w:bookmarkStart w:id="96" w:name="_Toc129363327"/>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2389BFF" w:rsidR="004B2218" w:rsidRPr="005B5F35" w:rsidRDefault="004B2218" w:rsidP="004B2218">
                      <w:pPr>
                        <w:pStyle w:val="Beschriftung"/>
                        <w:rPr>
                          <w:color w:val="auto"/>
                          <w:sz w:val="28"/>
                          <w:szCs w:val="20"/>
                        </w:rPr>
                      </w:pPr>
                      <w:bookmarkStart w:id="97" w:name="_Toc129363327"/>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7"/>
                    </w:p>
                  </w:txbxContent>
                </v:textbox>
                <w10:wrap type="tight"/>
              </v:shape>
            </w:pict>
          </mc:Fallback>
        </mc:AlternateContent>
      </w:r>
      <w:r>
        <w:t>Patrick Edelmann</w:t>
      </w:r>
      <w:bookmarkEnd w:id="95"/>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0"/>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8" w:name="_Toc343525870"/>
      <w:bookmarkStart w:id="99" w:name="_Toc129350276"/>
      <w:r>
        <w:lastRenderedPageBreak/>
        <w:t>Arbeitsnachweis</w:t>
      </w:r>
      <w:bookmarkEnd w:id="98"/>
      <w:r>
        <w:t xml:space="preserve"> Diplomarbei</w:t>
      </w:r>
      <w:r w:rsidR="00EE42F3">
        <w:t>t</w:t>
      </w:r>
      <w:bookmarkEnd w:id="99"/>
    </w:p>
    <w:p w14:paraId="6D7DC81A" w14:textId="4FA77255" w:rsidR="008D5197" w:rsidRDefault="008D5197" w:rsidP="008D5197">
      <w:pPr>
        <w:pStyle w:val="Beschriftung"/>
        <w:keepNext/>
      </w:pPr>
      <w:bookmarkStart w:id="100"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0"/>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1"/>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101" w:name="_Toc129335436"/>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1"/>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 xml:space="preserve">DHCP-Paket Händischen Aufbau gezeichnet, </w:t>
            </w:r>
            <w:proofErr w:type="spellStart"/>
            <w:r w:rsidRPr="00C353E6">
              <w:t>Sudo</w:t>
            </w:r>
            <w:proofErr w:type="spellEnd"/>
            <w:r w:rsidRPr="00C353E6">
              <w:t xml:space="preserve">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w:t>
            </w:r>
            <w:proofErr w:type="spellStart"/>
            <w:r w:rsidRPr="00C353E6">
              <w:t>Sudo</w:t>
            </w:r>
            <w:proofErr w:type="spellEnd"/>
            <w:r w:rsidRPr="00C353E6">
              <w:t xml:space="preserve"> Admin Benutzer fertiggestellt, </w:t>
            </w:r>
            <w:proofErr w:type="spellStart"/>
            <w:r w:rsidRPr="00C353E6">
              <w:t>Sudo</w:t>
            </w:r>
            <w:proofErr w:type="spellEnd"/>
            <w:r w:rsidRPr="00C353E6">
              <w:t xml:space="preserve">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proofErr w:type="spellStart"/>
            <w:r w:rsidRPr="00C353E6">
              <w:t>Sudo</w:t>
            </w:r>
            <w:proofErr w:type="spellEnd"/>
            <w:r w:rsidRPr="00C353E6">
              <w:t xml:space="preserve">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2"/>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3B998" w14:textId="77777777" w:rsidR="00E21A26" w:rsidRDefault="00E21A26">
      <w:pPr>
        <w:spacing w:after="0" w:line="240" w:lineRule="auto"/>
      </w:pPr>
      <w:r>
        <w:separator/>
      </w:r>
    </w:p>
  </w:endnote>
  <w:endnote w:type="continuationSeparator" w:id="0">
    <w:p w14:paraId="43C7B86B" w14:textId="77777777" w:rsidR="00E21A26" w:rsidRDefault="00E21A26">
      <w:pPr>
        <w:spacing w:after="0" w:line="240" w:lineRule="auto"/>
      </w:pPr>
      <w:r>
        <w:continuationSeparator/>
      </w:r>
    </w:p>
  </w:endnote>
  <w:endnote w:type="continuationNotice" w:id="1">
    <w:p w14:paraId="2E41A7AA" w14:textId="77777777" w:rsidR="00E21A26" w:rsidRDefault="00E21A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7167C" w14:textId="77777777" w:rsidR="00E21A26" w:rsidRDefault="00E21A26">
      <w:pPr>
        <w:spacing w:after="0" w:line="240" w:lineRule="auto"/>
      </w:pPr>
      <w:r>
        <w:separator/>
      </w:r>
    </w:p>
  </w:footnote>
  <w:footnote w:type="continuationSeparator" w:id="0">
    <w:p w14:paraId="15E8DB40" w14:textId="77777777" w:rsidR="00E21A26" w:rsidRDefault="00E21A26">
      <w:pPr>
        <w:spacing w:after="0" w:line="240" w:lineRule="auto"/>
      </w:pPr>
      <w:r>
        <w:continuationSeparator/>
      </w:r>
    </w:p>
  </w:footnote>
  <w:footnote w:type="continuationNotice" w:id="1">
    <w:p w14:paraId="439B27EC" w14:textId="77777777" w:rsidR="00E21A26" w:rsidRDefault="00E21A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053D"/>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A64"/>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1A2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5.xm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footer" Target="footer13.xm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file:///C:\Users\pedel\OneDrive\Dokumente\HTL\5AHEL\Diplomarbeit\Diplomarbeit.docx" TargetMode="Externa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pedel\OneDrive\Dokumente\HTL\5AHEL\Diplomarbeit\Diplomarbeit.docx" TargetMode="External"/><Relationship Id="rId78" Type="http://schemas.openxmlformats.org/officeDocument/2006/relationships/image" Target="media/image38.emf"/><Relationship Id="rId81"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13956</Words>
  <Characters>87924</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101677</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12</cp:revision>
  <cp:lastPrinted>2018-11-28T20:32:00Z</cp:lastPrinted>
  <dcterms:created xsi:type="dcterms:W3CDTF">2023-03-10T09:17:00Z</dcterms:created>
  <dcterms:modified xsi:type="dcterms:W3CDTF">2023-03-10T16:54:00Z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