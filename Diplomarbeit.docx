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80683" id="Gerader Verbinder 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1DBDC7D1" w14:textId="600024B5" w:rsidR="004570B4" w:rsidRDefault="00F00017" w:rsidP="00E36074">
            <w:pPr>
              <w:jc w:val="left"/>
              <w:rPr>
                <w:bCs/>
              </w:rPr>
            </w:pPr>
            <w:r>
              <w:rPr>
                <w:bCs/>
              </w:rPr>
              <w:t>D</w:t>
            </w:r>
            <w:r w:rsidR="00884B9A">
              <w:rPr>
                <w:bCs/>
              </w:rPr>
              <w:t>ipl.-Ing.</w:t>
            </w:r>
            <w:r w:rsidR="00375E92">
              <w:rPr>
                <w:bCs/>
              </w:rPr>
              <w:t>(FH)</w:t>
            </w:r>
            <w:r w:rsidR="00884B9A">
              <w:rPr>
                <w:bCs/>
              </w:rPr>
              <w:t xml:space="preserve"> Kevin Schiechtl</w:t>
            </w:r>
          </w:p>
          <w:p w14:paraId="72941034" w14:textId="35E65A96" w:rsidR="00F9538C" w:rsidRPr="00F9538C" w:rsidRDefault="004D2FC7" w:rsidP="00E36074">
            <w:pPr>
              <w:jc w:val="left"/>
              <w:rPr>
                <w:bCs/>
              </w:rPr>
            </w:pPr>
            <w:r>
              <w:rPr>
                <w:bCs/>
              </w:rPr>
              <w:t xml:space="preserve">VL. </w:t>
            </w:r>
            <w:r w:rsidR="004570B4">
              <w:rPr>
                <w:bCs/>
              </w:rPr>
              <w:t>Engelbert Gruber</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CB8FF" id="Gerader Verbinder 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7F8E9627"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r w:rsidR="00A21520">
        <w:rPr>
          <w:bCs/>
          <w:szCs w:val="24"/>
        </w:rPr>
        <w:t xml:space="preserve">, </w:t>
      </w:r>
    </w:p>
    <w:p w14:paraId="312864AB" w14:textId="62752175"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r w:rsidR="00A21520">
        <w:rPr>
          <w:bCs/>
          <w:szCs w:val="24"/>
        </w:rPr>
        <w:tab/>
      </w:r>
      <w:r w:rsidR="00A21520">
        <w:rPr>
          <w:bCs/>
          <w:szCs w:val="24"/>
        </w:rPr>
        <w:tab/>
      </w:r>
      <w:r w:rsidR="00A21520">
        <w:rPr>
          <w:bCs/>
          <w:szCs w:val="24"/>
        </w:rPr>
        <w:tab/>
      </w:r>
      <w:r w:rsidR="00A21520">
        <w:rPr>
          <w:bCs/>
          <w:szCs w:val="24"/>
        </w:rPr>
        <w:tab/>
      </w:r>
      <w:r w:rsidR="00A21520">
        <w:rPr>
          <w:bCs/>
          <w:szCs w:val="24"/>
        </w:rPr>
        <w:tab/>
      </w:r>
      <w:r w:rsidR="00A21520">
        <w:rPr>
          <w:bCs/>
        </w:rPr>
        <w:t>VL. Engelbert Gruber</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30308165"/>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30308166"/>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6A9D0EB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BA2C58">
        <w:t xml:space="preserve"> und an Herrn </w:t>
      </w:r>
      <w:r w:rsidR="00BA2C58">
        <w:rPr>
          <w:bCs/>
        </w:rPr>
        <w:t>Engelbert Gruber</w:t>
      </w:r>
      <w:r w:rsidR="00BA2C58">
        <w:t xml:space="preserve"> VL. </w:t>
      </w:r>
      <w:r w:rsidRPr="00B1719D">
        <w:rPr>
          <w:lang w:val="de-AT"/>
        </w:rPr>
        <w:t>d</w:t>
      </w:r>
      <w:r w:rsidR="00BA2C58">
        <w:rPr>
          <w:lang w:val="de-AT"/>
        </w:rPr>
        <w:t>ie</w:t>
      </w:r>
      <w:r w:rsidRPr="00B1719D">
        <w:rPr>
          <w:lang w:val="de-AT"/>
        </w:rPr>
        <w:t xml:space="preserve"> unsere Diplomarbeit betreut und begutachtet ha</w:t>
      </w:r>
      <w:r w:rsidR="00BA2C58">
        <w:rPr>
          <w:lang w:val="de-AT"/>
        </w:rPr>
        <w:t>ben</w:t>
      </w:r>
      <w:r w:rsidRPr="00B1719D">
        <w:rPr>
          <w:lang w:val="de-AT"/>
        </w:rPr>
        <w:t xml:space="preserve">. </w:t>
      </w:r>
      <w:r w:rsidR="00BA2C58">
        <w:rPr>
          <w:lang w:val="de-AT"/>
        </w:rPr>
        <w:t>Ihre</w:t>
      </w:r>
      <w:r w:rsidRPr="00B1719D">
        <w:rPr>
          <w:lang w:val="de-AT"/>
        </w:rPr>
        <w:t xml:space="preserve"> hilfreichen Anregungen sowie </w:t>
      </w:r>
      <w:r w:rsidR="00BA2C58">
        <w:rPr>
          <w:lang w:val="de-AT"/>
        </w:rPr>
        <w:t>ihre</w:t>
      </w:r>
      <w:r w:rsidRPr="00B1719D">
        <w:rPr>
          <w:lang w:val="de-AT"/>
        </w:rPr>
        <w:t xml:space="preserv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F8C9EF3" w14:textId="77777777" w:rsidR="00903678" w:rsidRDefault="00903678" w:rsidP="000361BC">
      <w:pPr>
        <w:rPr>
          <w:lang w:val="de-AT"/>
        </w:rPr>
        <w:sectPr w:rsidR="00903678" w:rsidSect="00767FD1">
          <w:footerReference w:type="default" r:id="rId14"/>
          <w:pgSz w:w="11905" w:h="16837"/>
          <w:pgMar w:top="1985" w:right="1418" w:bottom="1418" w:left="1701" w:header="720" w:footer="720" w:gutter="0"/>
          <w:pgNumType w:fmt="lowerRoman" w:start="1"/>
          <w:cols w:space="720"/>
          <w:docGrid w:linePitch="326"/>
        </w:sectPr>
      </w:pPr>
    </w:p>
    <w:p w14:paraId="17587D85" w14:textId="35459BBA" w:rsidR="00C61EAC" w:rsidRDefault="00C61EAC" w:rsidP="00C61EAC">
      <w:pPr>
        <w:pStyle w:val="berschrift2"/>
        <w:numPr>
          <w:ilvl w:val="0"/>
          <w:numId w:val="0"/>
        </w:numPr>
        <w:rPr>
          <w:lang w:val="de-AT"/>
        </w:rPr>
      </w:pPr>
      <w:bookmarkStart w:id="4" w:name="_Toc130308167"/>
      <w:r>
        <w:rPr>
          <w:lang w:val="de-AT"/>
        </w:rPr>
        <w:lastRenderedPageBreak/>
        <w:t>Gender</w:t>
      </w:r>
      <w:r w:rsidR="00903678">
        <w:rPr>
          <w:lang w:val="de-AT"/>
        </w:rPr>
        <w:t>vermerk</w:t>
      </w:r>
      <w:bookmarkEnd w:id="4"/>
      <w:r w:rsidR="00903678">
        <w:rPr>
          <w:lang w:val="de-AT"/>
        </w:rPr>
        <w:t xml:space="preserve"> </w:t>
      </w:r>
    </w:p>
    <w:p w14:paraId="783AC624" w14:textId="77777777" w:rsidR="00903678" w:rsidRDefault="00903678" w:rsidP="00903678">
      <w:pPr>
        <w:spacing w:after="160"/>
        <w:rPr>
          <w:b/>
        </w:rPr>
      </w:pPr>
      <w:r>
        <w:t>Aus Gründen der besseren Lesbarkeit wird in dieser Diplomarbeit die Sprachform des generischen Maskulinums angewendet. Es wird darauf hingewiesen, dass die ausschließliche Verwendung der männlichen Form geschlechtsunabhängig verstanden werden soll.</w:t>
      </w:r>
    </w:p>
    <w:p w14:paraId="658E40FA" w14:textId="77777777" w:rsidR="00C61EAC" w:rsidRPr="00903678" w:rsidRDefault="00C61EAC" w:rsidP="00C61EAC"/>
    <w:p w14:paraId="3BD3E6B8" w14:textId="77777777" w:rsidR="00C61EAC" w:rsidRDefault="00C61EAC" w:rsidP="000361BC">
      <w:pPr>
        <w:rPr>
          <w:lang w:val="de-AT"/>
        </w:rPr>
      </w:pPr>
    </w:p>
    <w:p w14:paraId="679E833A" w14:textId="38D4191B" w:rsidR="00C61EAC" w:rsidRPr="000361BC" w:rsidRDefault="00C61EAC" w:rsidP="000361BC">
      <w:pPr>
        <w:rPr>
          <w:lang w:val="de-AT"/>
        </w:rPr>
        <w:sectPr w:rsidR="00C61EAC" w:rsidRPr="000361BC" w:rsidSect="00767FD1">
          <w:footerReference w:type="default" r:id="rId15"/>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5" w:name="_Toc130308168"/>
      <w:r w:rsidRPr="002C7AD1">
        <w:rPr>
          <w:lang w:val="de-AT"/>
        </w:rPr>
        <w:lastRenderedPageBreak/>
        <w:t>Projektergebnis</w:t>
      </w:r>
      <w:bookmarkEnd w:id="2"/>
      <w:bookmarkEnd w:id="5"/>
    </w:p>
    <w:p w14:paraId="42550A36" w14:textId="17CEB5A6" w:rsidR="00C0287C" w:rsidRPr="00444BEA" w:rsidRDefault="00D408D4" w:rsidP="009232BB">
      <w:pPr>
        <w:rPr>
          <w:lang w:val="de-AT"/>
        </w:rPr>
      </w:pPr>
      <w:bookmarkStart w:id="6"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6"/>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6"/>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7"/>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40740A9E" w14:textId="51310AEB" w:rsidR="00EA7680"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30308165" w:history="1">
            <w:r w:rsidR="00EA7680" w:rsidRPr="00017726">
              <w:rPr>
                <w:rStyle w:val="Hyperlink"/>
                <w:noProof/>
                <w:lang w:val="de-AT"/>
              </w:rPr>
              <w:t>Kurzfassung /Abstract</w:t>
            </w:r>
            <w:r w:rsidR="00EA7680">
              <w:rPr>
                <w:noProof/>
                <w:webHidden/>
              </w:rPr>
              <w:tab/>
            </w:r>
            <w:r w:rsidR="00EA7680">
              <w:rPr>
                <w:noProof/>
                <w:webHidden/>
              </w:rPr>
              <w:fldChar w:fldCharType="begin"/>
            </w:r>
            <w:r w:rsidR="00EA7680">
              <w:rPr>
                <w:noProof/>
                <w:webHidden/>
              </w:rPr>
              <w:instrText xml:space="preserve"> PAGEREF _Toc130308165 \h </w:instrText>
            </w:r>
            <w:r w:rsidR="00EA7680">
              <w:rPr>
                <w:noProof/>
                <w:webHidden/>
              </w:rPr>
            </w:r>
            <w:r w:rsidR="00EA7680">
              <w:rPr>
                <w:noProof/>
                <w:webHidden/>
              </w:rPr>
              <w:fldChar w:fldCharType="separate"/>
            </w:r>
            <w:r w:rsidR="00A73E94">
              <w:rPr>
                <w:noProof/>
                <w:webHidden/>
              </w:rPr>
              <w:t>i</w:t>
            </w:r>
            <w:r w:rsidR="00EA7680">
              <w:rPr>
                <w:noProof/>
                <w:webHidden/>
              </w:rPr>
              <w:fldChar w:fldCharType="end"/>
            </w:r>
          </w:hyperlink>
        </w:p>
        <w:p w14:paraId="3EC82D22" w14:textId="3D3D9716"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6" w:history="1">
            <w:r w:rsidR="00EA7680" w:rsidRPr="00017726">
              <w:rPr>
                <w:rStyle w:val="Hyperlink"/>
                <w:noProof/>
                <w:lang w:val="de-AT"/>
              </w:rPr>
              <w:t>Vorwort/Danksagung</w:t>
            </w:r>
            <w:r w:rsidR="00EA7680">
              <w:rPr>
                <w:noProof/>
                <w:webHidden/>
              </w:rPr>
              <w:tab/>
            </w:r>
            <w:r w:rsidR="00EA7680">
              <w:rPr>
                <w:noProof/>
                <w:webHidden/>
              </w:rPr>
              <w:fldChar w:fldCharType="begin"/>
            </w:r>
            <w:r w:rsidR="00EA7680">
              <w:rPr>
                <w:noProof/>
                <w:webHidden/>
              </w:rPr>
              <w:instrText xml:space="preserve"> PAGEREF _Toc130308166 \h </w:instrText>
            </w:r>
            <w:r w:rsidR="00EA7680">
              <w:rPr>
                <w:noProof/>
                <w:webHidden/>
              </w:rPr>
            </w:r>
            <w:r w:rsidR="00EA7680">
              <w:rPr>
                <w:noProof/>
                <w:webHidden/>
              </w:rPr>
              <w:fldChar w:fldCharType="separate"/>
            </w:r>
            <w:r w:rsidR="00A73E94">
              <w:rPr>
                <w:noProof/>
                <w:webHidden/>
              </w:rPr>
              <w:t>i</w:t>
            </w:r>
            <w:r w:rsidR="00EA7680">
              <w:rPr>
                <w:noProof/>
                <w:webHidden/>
              </w:rPr>
              <w:fldChar w:fldCharType="end"/>
            </w:r>
          </w:hyperlink>
        </w:p>
        <w:p w14:paraId="2078541C" w14:textId="0BEBC23A"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7" w:history="1">
            <w:r w:rsidR="00EA7680" w:rsidRPr="00017726">
              <w:rPr>
                <w:rStyle w:val="Hyperlink"/>
                <w:noProof/>
                <w:lang w:val="de-AT"/>
              </w:rPr>
              <w:t>Gendervermerk</w:t>
            </w:r>
            <w:r w:rsidR="00EA7680">
              <w:rPr>
                <w:noProof/>
                <w:webHidden/>
              </w:rPr>
              <w:tab/>
            </w:r>
            <w:r w:rsidR="00EA7680">
              <w:rPr>
                <w:noProof/>
                <w:webHidden/>
              </w:rPr>
              <w:fldChar w:fldCharType="begin"/>
            </w:r>
            <w:r w:rsidR="00EA7680">
              <w:rPr>
                <w:noProof/>
                <w:webHidden/>
              </w:rPr>
              <w:instrText xml:space="preserve"> PAGEREF _Toc130308167 \h </w:instrText>
            </w:r>
            <w:r w:rsidR="00EA7680">
              <w:rPr>
                <w:noProof/>
                <w:webHidden/>
              </w:rPr>
            </w:r>
            <w:r w:rsidR="00EA7680">
              <w:rPr>
                <w:noProof/>
                <w:webHidden/>
              </w:rPr>
              <w:fldChar w:fldCharType="separate"/>
            </w:r>
            <w:r w:rsidR="00A73E94">
              <w:rPr>
                <w:noProof/>
                <w:webHidden/>
              </w:rPr>
              <w:t>i</w:t>
            </w:r>
            <w:r w:rsidR="00EA7680">
              <w:rPr>
                <w:noProof/>
                <w:webHidden/>
              </w:rPr>
              <w:fldChar w:fldCharType="end"/>
            </w:r>
          </w:hyperlink>
        </w:p>
        <w:p w14:paraId="433F7915" w14:textId="48BDDF64"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8" w:history="1">
            <w:r w:rsidR="00EA7680" w:rsidRPr="00017726">
              <w:rPr>
                <w:rStyle w:val="Hyperlink"/>
                <w:noProof/>
                <w:lang w:val="de-AT"/>
              </w:rPr>
              <w:t>Projektergebnis</w:t>
            </w:r>
            <w:r w:rsidR="00EA7680">
              <w:rPr>
                <w:noProof/>
                <w:webHidden/>
              </w:rPr>
              <w:tab/>
            </w:r>
            <w:r w:rsidR="00EA7680">
              <w:rPr>
                <w:noProof/>
                <w:webHidden/>
              </w:rPr>
              <w:fldChar w:fldCharType="begin"/>
            </w:r>
            <w:r w:rsidR="00EA7680">
              <w:rPr>
                <w:noProof/>
                <w:webHidden/>
              </w:rPr>
              <w:instrText xml:space="preserve"> PAGEREF _Toc130308168 \h </w:instrText>
            </w:r>
            <w:r w:rsidR="00EA7680">
              <w:rPr>
                <w:noProof/>
                <w:webHidden/>
              </w:rPr>
            </w:r>
            <w:r w:rsidR="00EA7680">
              <w:rPr>
                <w:noProof/>
                <w:webHidden/>
              </w:rPr>
              <w:fldChar w:fldCharType="separate"/>
            </w:r>
            <w:r w:rsidR="00A73E94">
              <w:rPr>
                <w:noProof/>
                <w:webHidden/>
              </w:rPr>
              <w:t>i</w:t>
            </w:r>
            <w:r w:rsidR="00EA7680">
              <w:rPr>
                <w:noProof/>
                <w:webHidden/>
              </w:rPr>
              <w:fldChar w:fldCharType="end"/>
            </w:r>
          </w:hyperlink>
        </w:p>
        <w:p w14:paraId="7514FC55" w14:textId="42351216"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69" w:history="1">
            <w:r w:rsidR="00EA7680" w:rsidRPr="00017726">
              <w:rPr>
                <w:rStyle w:val="Hyperlink"/>
                <w:noProof/>
              </w:rPr>
              <w:t>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Einleitung</w:t>
            </w:r>
            <w:r w:rsidR="00EA7680">
              <w:rPr>
                <w:noProof/>
                <w:webHidden/>
              </w:rPr>
              <w:tab/>
            </w:r>
            <w:r w:rsidR="00EA7680">
              <w:rPr>
                <w:noProof/>
                <w:webHidden/>
              </w:rPr>
              <w:fldChar w:fldCharType="begin"/>
            </w:r>
            <w:r w:rsidR="00EA7680">
              <w:rPr>
                <w:noProof/>
                <w:webHidden/>
              </w:rPr>
              <w:instrText xml:space="preserve"> PAGEREF _Toc130308169 \h </w:instrText>
            </w:r>
            <w:r w:rsidR="00EA7680">
              <w:rPr>
                <w:noProof/>
                <w:webHidden/>
              </w:rPr>
            </w:r>
            <w:r w:rsidR="00EA7680">
              <w:rPr>
                <w:noProof/>
                <w:webHidden/>
              </w:rPr>
              <w:fldChar w:fldCharType="separate"/>
            </w:r>
            <w:r w:rsidR="00A73E94">
              <w:rPr>
                <w:noProof/>
                <w:webHidden/>
              </w:rPr>
              <w:t>1</w:t>
            </w:r>
            <w:r w:rsidR="00EA7680">
              <w:rPr>
                <w:noProof/>
                <w:webHidden/>
              </w:rPr>
              <w:fldChar w:fldCharType="end"/>
            </w:r>
          </w:hyperlink>
        </w:p>
        <w:p w14:paraId="412143B0" w14:textId="6C861B2C"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70" w:history="1">
            <w:r w:rsidR="00EA7680" w:rsidRPr="00017726">
              <w:rPr>
                <w:rStyle w:val="Hyperlink"/>
                <w:noProof/>
              </w:rPr>
              <w:t>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Vertiefende Aufgabenstellung</w:t>
            </w:r>
            <w:r w:rsidR="00EA7680">
              <w:rPr>
                <w:noProof/>
                <w:webHidden/>
              </w:rPr>
              <w:tab/>
            </w:r>
            <w:r w:rsidR="00EA7680">
              <w:rPr>
                <w:noProof/>
                <w:webHidden/>
              </w:rPr>
              <w:fldChar w:fldCharType="begin"/>
            </w:r>
            <w:r w:rsidR="00EA7680">
              <w:rPr>
                <w:noProof/>
                <w:webHidden/>
              </w:rPr>
              <w:instrText xml:space="preserve"> PAGEREF _Toc130308170 \h </w:instrText>
            </w:r>
            <w:r w:rsidR="00EA7680">
              <w:rPr>
                <w:noProof/>
                <w:webHidden/>
              </w:rPr>
            </w:r>
            <w:r w:rsidR="00EA7680">
              <w:rPr>
                <w:noProof/>
                <w:webHidden/>
              </w:rPr>
              <w:fldChar w:fldCharType="separate"/>
            </w:r>
            <w:r w:rsidR="00A73E94">
              <w:rPr>
                <w:noProof/>
                <w:webHidden/>
              </w:rPr>
              <w:t>1</w:t>
            </w:r>
            <w:r w:rsidR="00EA7680">
              <w:rPr>
                <w:noProof/>
                <w:webHidden/>
              </w:rPr>
              <w:fldChar w:fldCharType="end"/>
            </w:r>
          </w:hyperlink>
        </w:p>
        <w:p w14:paraId="342E85B0" w14:textId="318A2166"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1" w:history="1">
            <w:r w:rsidR="00EA7680" w:rsidRPr="00017726">
              <w:rPr>
                <w:rStyle w:val="Hyperlink"/>
                <w:noProof/>
              </w:rPr>
              <w:t>2.1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Patrick Edelmann</w:t>
            </w:r>
            <w:r w:rsidR="00EA7680">
              <w:rPr>
                <w:noProof/>
                <w:webHidden/>
              </w:rPr>
              <w:tab/>
            </w:r>
            <w:r w:rsidR="00EA7680">
              <w:rPr>
                <w:noProof/>
                <w:webHidden/>
              </w:rPr>
              <w:fldChar w:fldCharType="begin"/>
            </w:r>
            <w:r w:rsidR="00EA7680">
              <w:rPr>
                <w:noProof/>
                <w:webHidden/>
              </w:rPr>
              <w:instrText xml:space="preserve"> PAGEREF _Toc130308171 \h </w:instrText>
            </w:r>
            <w:r w:rsidR="00EA7680">
              <w:rPr>
                <w:noProof/>
                <w:webHidden/>
              </w:rPr>
            </w:r>
            <w:r w:rsidR="00EA7680">
              <w:rPr>
                <w:noProof/>
                <w:webHidden/>
              </w:rPr>
              <w:fldChar w:fldCharType="separate"/>
            </w:r>
            <w:r w:rsidR="00A73E94">
              <w:rPr>
                <w:noProof/>
                <w:webHidden/>
              </w:rPr>
              <w:t>1</w:t>
            </w:r>
            <w:r w:rsidR="00EA7680">
              <w:rPr>
                <w:noProof/>
                <w:webHidden/>
              </w:rPr>
              <w:fldChar w:fldCharType="end"/>
            </w:r>
          </w:hyperlink>
        </w:p>
        <w:p w14:paraId="77CB871A" w14:textId="1E9AF901"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2" w:history="1">
            <w:r w:rsidR="00EA7680" w:rsidRPr="00017726">
              <w:rPr>
                <w:rStyle w:val="Hyperlink"/>
                <w:noProof/>
              </w:rPr>
              <w:t>2.2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Simon Angerer</w:t>
            </w:r>
            <w:r w:rsidR="00EA7680">
              <w:rPr>
                <w:noProof/>
                <w:webHidden/>
              </w:rPr>
              <w:tab/>
            </w:r>
            <w:r w:rsidR="00EA7680">
              <w:rPr>
                <w:noProof/>
                <w:webHidden/>
              </w:rPr>
              <w:fldChar w:fldCharType="begin"/>
            </w:r>
            <w:r w:rsidR="00EA7680">
              <w:rPr>
                <w:noProof/>
                <w:webHidden/>
              </w:rPr>
              <w:instrText xml:space="preserve"> PAGEREF _Toc130308172 \h </w:instrText>
            </w:r>
            <w:r w:rsidR="00EA7680">
              <w:rPr>
                <w:noProof/>
                <w:webHidden/>
              </w:rPr>
            </w:r>
            <w:r w:rsidR="00EA7680">
              <w:rPr>
                <w:noProof/>
                <w:webHidden/>
              </w:rPr>
              <w:fldChar w:fldCharType="separate"/>
            </w:r>
            <w:r w:rsidR="00A73E94">
              <w:rPr>
                <w:noProof/>
                <w:webHidden/>
              </w:rPr>
              <w:t>1</w:t>
            </w:r>
            <w:r w:rsidR="00EA7680">
              <w:rPr>
                <w:noProof/>
                <w:webHidden/>
              </w:rPr>
              <w:fldChar w:fldCharType="end"/>
            </w:r>
          </w:hyperlink>
        </w:p>
        <w:p w14:paraId="560AEC4D" w14:textId="14A96511"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73" w:history="1">
            <w:r w:rsidR="00EA7680" w:rsidRPr="00017726">
              <w:rPr>
                <w:rStyle w:val="Hyperlink"/>
                <w:noProof/>
              </w:rPr>
              <w:t>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Dokumentation der Arbeit</w:t>
            </w:r>
            <w:r w:rsidR="00EA7680">
              <w:rPr>
                <w:noProof/>
                <w:webHidden/>
              </w:rPr>
              <w:tab/>
            </w:r>
            <w:r w:rsidR="00EA7680">
              <w:rPr>
                <w:noProof/>
                <w:webHidden/>
              </w:rPr>
              <w:fldChar w:fldCharType="begin"/>
            </w:r>
            <w:r w:rsidR="00EA7680">
              <w:rPr>
                <w:noProof/>
                <w:webHidden/>
              </w:rPr>
              <w:instrText xml:space="preserve"> PAGEREF _Toc130308173 \h </w:instrText>
            </w:r>
            <w:r w:rsidR="00EA7680">
              <w:rPr>
                <w:noProof/>
                <w:webHidden/>
              </w:rPr>
            </w:r>
            <w:r w:rsidR="00EA7680">
              <w:rPr>
                <w:noProof/>
                <w:webHidden/>
              </w:rPr>
              <w:fldChar w:fldCharType="separate"/>
            </w:r>
            <w:r w:rsidR="00A73E94">
              <w:rPr>
                <w:noProof/>
                <w:webHidden/>
              </w:rPr>
              <w:t>2</w:t>
            </w:r>
            <w:r w:rsidR="00EA7680">
              <w:rPr>
                <w:noProof/>
                <w:webHidden/>
              </w:rPr>
              <w:fldChar w:fldCharType="end"/>
            </w:r>
          </w:hyperlink>
        </w:p>
        <w:p w14:paraId="7C18298D" w14:textId="57DCF9DB"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4" w:history="1">
            <w:r w:rsidR="00EA7680" w:rsidRPr="00017726">
              <w:rPr>
                <w:rStyle w:val="Hyperlink"/>
                <w:noProof/>
              </w:rPr>
              <w:t>3.1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Grundkonzept</w:t>
            </w:r>
            <w:r w:rsidR="00EA7680">
              <w:rPr>
                <w:noProof/>
                <w:webHidden/>
              </w:rPr>
              <w:tab/>
            </w:r>
            <w:r w:rsidR="00EA7680">
              <w:rPr>
                <w:noProof/>
                <w:webHidden/>
              </w:rPr>
              <w:fldChar w:fldCharType="begin"/>
            </w:r>
            <w:r w:rsidR="00EA7680">
              <w:rPr>
                <w:noProof/>
                <w:webHidden/>
              </w:rPr>
              <w:instrText xml:space="preserve"> PAGEREF _Toc130308174 \h </w:instrText>
            </w:r>
            <w:r w:rsidR="00EA7680">
              <w:rPr>
                <w:noProof/>
                <w:webHidden/>
              </w:rPr>
            </w:r>
            <w:r w:rsidR="00EA7680">
              <w:rPr>
                <w:noProof/>
                <w:webHidden/>
              </w:rPr>
              <w:fldChar w:fldCharType="separate"/>
            </w:r>
            <w:r w:rsidR="00A73E94">
              <w:rPr>
                <w:noProof/>
                <w:webHidden/>
              </w:rPr>
              <w:t>2</w:t>
            </w:r>
            <w:r w:rsidR="00EA7680">
              <w:rPr>
                <w:noProof/>
                <w:webHidden/>
              </w:rPr>
              <w:fldChar w:fldCharType="end"/>
            </w:r>
          </w:hyperlink>
        </w:p>
        <w:p w14:paraId="45FEEF6C" w14:textId="292A7D93"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5" w:history="1">
            <w:r w:rsidR="00EA7680" w:rsidRPr="00017726">
              <w:rPr>
                <w:rStyle w:val="Hyperlink"/>
                <w:noProof/>
              </w:rPr>
              <w:t>3.2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Theoretischer Teil</w:t>
            </w:r>
            <w:r w:rsidR="00EA7680">
              <w:rPr>
                <w:noProof/>
                <w:webHidden/>
              </w:rPr>
              <w:tab/>
            </w:r>
            <w:r w:rsidR="00EA7680">
              <w:rPr>
                <w:noProof/>
                <w:webHidden/>
              </w:rPr>
              <w:fldChar w:fldCharType="begin"/>
            </w:r>
            <w:r w:rsidR="00EA7680">
              <w:rPr>
                <w:noProof/>
                <w:webHidden/>
              </w:rPr>
              <w:instrText xml:space="preserve"> PAGEREF _Toc130308175 \h </w:instrText>
            </w:r>
            <w:r w:rsidR="00EA7680">
              <w:rPr>
                <w:noProof/>
                <w:webHidden/>
              </w:rPr>
            </w:r>
            <w:r w:rsidR="00EA7680">
              <w:rPr>
                <w:noProof/>
                <w:webHidden/>
              </w:rPr>
              <w:fldChar w:fldCharType="separate"/>
            </w:r>
            <w:r w:rsidR="00A73E94">
              <w:rPr>
                <w:noProof/>
                <w:webHidden/>
              </w:rPr>
              <w:t>3</w:t>
            </w:r>
            <w:r w:rsidR="00EA7680">
              <w:rPr>
                <w:noProof/>
                <w:webHidden/>
              </w:rPr>
              <w:fldChar w:fldCharType="end"/>
            </w:r>
          </w:hyperlink>
        </w:p>
        <w:p w14:paraId="6033DCF9" w14:textId="1412A922"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6" w:history="1">
            <w:r w:rsidR="00EA7680" w:rsidRPr="00017726">
              <w:rPr>
                <w:rStyle w:val="Hyperlink"/>
                <w:noProof/>
              </w:rPr>
              <w:t>3.2.1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DHCP</w:t>
            </w:r>
            <w:r w:rsidR="00EA7680">
              <w:rPr>
                <w:noProof/>
                <w:webHidden/>
              </w:rPr>
              <w:tab/>
            </w:r>
            <w:r w:rsidR="00EA7680">
              <w:rPr>
                <w:noProof/>
                <w:webHidden/>
              </w:rPr>
              <w:fldChar w:fldCharType="begin"/>
            </w:r>
            <w:r w:rsidR="00EA7680">
              <w:rPr>
                <w:noProof/>
                <w:webHidden/>
              </w:rPr>
              <w:instrText xml:space="preserve"> PAGEREF _Toc130308176 \h </w:instrText>
            </w:r>
            <w:r w:rsidR="00EA7680">
              <w:rPr>
                <w:noProof/>
                <w:webHidden/>
              </w:rPr>
            </w:r>
            <w:r w:rsidR="00EA7680">
              <w:rPr>
                <w:noProof/>
                <w:webHidden/>
              </w:rPr>
              <w:fldChar w:fldCharType="separate"/>
            </w:r>
            <w:r w:rsidR="00A73E94">
              <w:rPr>
                <w:noProof/>
                <w:webHidden/>
              </w:rPr>
              <w:t>3</w:t>
            </w:r>
            <w:r w:rsidR="00EA7680">
              <w:rPr>
                <w:noProof/>
                <w:webHidden/>
              </w:rPr>
              <w:fldChar w:fldCharType="end"/>
            </w:r>
          </w:hyperlink>
        </w:p>
        <w:p w14:paraId="40B11506" w14:textId="38F11B7E"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7" w:history="1">
            <w:r w:rsidR="00EA7680" w:rsidRPr="00017726">
              <w:rPr>
                <w:rStyle w:val="Hyperlink"/>
                <w:noProof/>
              </w:rPr>
              <w:t>3.2.2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Admin-Benutzer</w:t>
            </w:r>
            <w:r w:rsidR="00EA7680">
              <w:rPr>
                <w:noProof/>
                <w:webHidden/>
              </w:rPr>
              <w:tab/>
            </w:r>
            <w:r w:rsidR="00EA7680">
              <w:rPr>
                <w:noProof/>
                <w:webHidden/>
              </w:rPr>
              <w:fldChar w:fldCharType="begin"/>
            </w:r>
            <w:r w:rsidR="00EA7680">
              <w:rPr>
                <w:noProof/>
                <w:webHidden/>
              </w:rPr>
              <w:instrText xml:space="preserve"> PAGEREF _Toc130308177 \h </w:instrText>
            </w:r>
            <w:r w:rsidR="00EA7680">
              <w:rPr>
                <w:noProof/>
                <w:webHidden/>
              </w:rPr>
            </w:r>
            <w:r w:rsidR="00EA7680">
              <w:rPr>
                <w:noProof/>
                <w:webHidden/>
              </w:rPr>
              <w:fldChar w:fldCharType="separate"/>
            </w:r>
            <w:r w:rsidR="00A73E94">
              <w:rPr>
                <w:noProof/>
                <w:webHidden/>
              </w:rPr>
              <w:t>7</w:t>
            </w:r>
            <w:r w:rsidR="00EA7680">
              <w:rPr>
                <w:noProof/>
                <w:webHidden/>
              </w:rPr>
              <w:fldChar w:fldCharType="end"/>
            </w:r>
          </w:hyperlink>
        </w:p>
        <w:p w14:paraId="6480557A" w14:textId="074B7378"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8" w:history="1">
            <w:r w:rsidR="00EA7680" w:rsidRPr="00017726">
              <w:rPr>
                <w:rStyle w:val="Hyperlink"/>
                <w:noProof/>
              </w:rPr>
              <w:t>3.2.3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Mail-Server</w:t>
            </w:r>
            <w:r w:rsidR="00EA7680">
              <w:rPr>
                <w:noProof/>
                <w:webHidden/>
              </w:rPr>
              <w:tab/>
            </w:r>
            <w:r w:rsidR="00EA7680">
              <w:rPr>
                <w:noProof/>
                <w:webHidden/>
              </w:rPr>
              <w:fldChar w:fldCharType="begin"/>
            </w:r>
            <w:r w:rsidR="00EA7680">
              <w:rPr>
                <w:noProof/>
                <w:webHidden/>
              </w:rPr>
              <w:instrText xml:space="preserve"> PAGEREF _Toc130308178 \h </w:instrText>
            </w:r>
            <w:r w:rsidR="00EA7680">
              <w:rPr>
                <w:noProof/>
                <w:webHidden/>
              </w:rPr>
            </w:r>
            <w:r w:rsidR="00EA7680">
              <w:rPr>
                <w:noProof/>
                <w:webHidden/>
              </w:rPr>
              <w:fldChar w:fldCharType="separate"/>
            </w:r>
            <w:r w:rsidR="00A73E94">
              <w:rPr>
                <w:noProof/>
                <w:webHidden/>
              </w:rPr>
              <w:t>9</w:t>
            </w:r>
            <w:r w:rsidR="00EA7680">
              <w:rPr>
                <w:noProof/>
                <w:webHidden/>
              </w:rPr>
              <w:fldChar w:fldCharType="end"/>
            </w:r>
          </w:hyperlink>
        </w:p>
        <w:p w14:paraId="2A5C2268" w14:textId="3E2B2406"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9" w:history="1">
            <w:r w:rsidR="00EA7680" w:rsidRPr="00017726">
              <w:rPr>
                <w:rStyle w:val="Hyperlink"/>
                <w:noProof/>
              </w:rPr>
              <w:t>3.2.4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Python Client</w:t>
            </w:r>
            <w:r w:rsidR="00EA7680">
              <w:rPr>
                <w:noProof/>
                <w:webHidden/>
              </w:rPr>
              <w:tab/>
            </w:r>
            <w:r w:rsidR="00EA7680">
              <w:rPr>
                <w:noProof/>
                <w:webHidden/>
              </w:rPr>
              <w:fldChar w:fldCharType="begin"/>
            </w:r>
            <w:r w:rsidR="00EA7680">
              <w:rPr>
                <w:noProof/>
                <w:webHidden/>
              </w:rPr>
              <w:instrText xml:space="preserve"> PAGEREF _Toc130308179 \h </w:instrText>
            </w:r>
            <w:r w:rsidR="00EA7680">
              <w:rPr>
                <w:noProof/>
                <w:webHidden/>
              </w:rPr>
            </w:r>
            <w:r w:rsidR="00EA7680">
              <w:rPr>
                <w:noProof/>
                <w:webHidden/>
              </w:rPr>
              <w:fldChar w:fldCharType="separate"/>
            </w:r>
            <w:r w:rsidR="00A73E94">
              <w:rPr>
                <w:noProof/>
                <w:webHidden/>
              </w:rPr>
              <w:t>12</w:t>
            </w:r>
            <w:r w:rsidR="00EA7680">
              <w:rPr>
                <w:noProof/>
                <w:webHidden/>
              </w:rPr>
              <w:fldChar w:fldCharType="end"/>
            </w:r>
          </w:hyperlink>
        </w:p>
        <w:p w14:paraId="2BA0B7A4" w14:textId="7C14371C"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0" w:history="1">
            <w:r w:rsidR="00EA7680" w:rsidRPr="00017726">
              <w:rPr>
                <w:rStyle w:val="Hyperlink"/>
                <w:noProof/>
              </w:rPr>
              <w:t>3.2.5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NCAT</w:t>
            </w:r>
            <w:r w:rsidR="00EA7680">
              <w:rPr>
                <w:noProof/>
                <w:webHidden/>
              </w:rPr>
              <w:tab/>
            </w:r>
            <w:r w:rsidR="00EA7680">
              <w:rPr>
                <w:noProof/>
                <w:webHidden/>
              </w:rPr>
              <w:fldChar w:fldCharType="begin"/>
            </w:r>
            <w:r w:rsidR="00EA7680">
              <w:rPr>
                <w:noProof/>
                <w:webHidden/>
              </w:rPr>
              <w:instrText xml:space="preserve"> PAGEREF _Toc130308180 \h </w:instrText>
            </w:r>
            <w:r w:rsidR="00EA7680">
              <w:rPr>
                <w:noProof/>
                <w:webHidden/>
              </w:rPr>
            </w:r>
            <w:r w:rsidR="00EA7680">
              <w:rPr>
                <w:noProof/>
                <w:webHidden/>
              </w:rPr>
              <w:fldChar w:fldCharType="separate"/>
            </w:r>
            <w:r w:rsidR="00A73E94">
              <w:rPr>
                <w:noProof/>
                <w:webHidden/>
              </w:rPr>
              <w:t>13</w:t>
            </w:r>
            <w:r w:rsidR="00EA7680">
              <w:rPr>
                <w:noProof/>
                <w:webHidden/>
              </w:rPr>
              <w:fldChar w:fldCharType="end"/>
            </w:r>
          </w:hyperlink>
        </w:p>
        <w:p w14:paraId="4FB1C979" w14:textId="5EC7D30D"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1" w:history="1">
            <w:r w:rsidR="00EA7680" w:rsidRPr="00017726">
              <w:rPr>
                <w:rStyle w:val="Hyperlink"/>
                <w:noProof/>
              </w:rPr>
              <w:t>3.2.6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Geschichte der virtuellen Server</w:t>
            </w:r>
            <w:r w:rsidR="00EA7680">
              <w:rPr>
                <w:noProof/>
                <w:webHidden/>
              </w:rPr>
              <w:tab/>
            </w:r>
            <w:r w:rsidR="00EA7680">
              <w:rPr>
                <w:noProof/>
                <w:webHidden/>
              </w:rPr>
              <w:fldChar w:fldCharType="begin"/>
            </w:r>
            <w:r w:rsidR="00EA7680">
              <w:rPr>
                <w:noProof/>
                <w:webHidden/>
              </w:rPr>
              <w:instrText xml:space="preserve"> PAGEREF _Toc130308181 \h </w:instrText>
            </w:r>
            <w:r w:rsidR="00EA7680">
              <w:rPr>
                <w:noProof/>
                <w:webHidden/>
              </w:rPr>
            </w:r>
            <w:r w:rsidR="00EA7680">
              <w:rPr>
                <w:noProof/>
                <w:webHidden/>
              </w:rPr>
              <w:fldChar w:fldCharType="separate"/>
            </w:r>
            <w:r w:rsidR="00A73E94">
              <w:rPr>
                <w:noProof/>
                <w:webHidden/>
              </w:rPr>
              <w:t>14</w:t>
            </w:r>
            <w:r w:rsidR="00EA7680">
              <w:rPr>
                <w:noProof/>
                <w:webHidden/>
              </w:rPr>
              <w:fldChar w:fldCharType="end"/>
            </w:r>
          </w:hyperlink>
        </w:p>
        <w:p w14:paraId="728AF7F4" w14:textId="04615FDB"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2" w:history="1">
            <w:r w:rsidR="00EA7680" w:rsidRPr="00017726">
              <w:rPr>
                <w:rStyle w:val="Hyperlink"/>
                <w:noProof/>
              </w:rPr>
              <w:t>3.2.7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RFC</w:t>
            </w:r>
            <w:r w:rsidR="00EA7680">
              <w:rPr>
                <w:noProof/>
                <w:webHidden/>
              </w:rPr>
              <w:tab/>
            </w:r>
            <w:r w:rsidR="00EA7680">
              <w:rPr>
                <w:noProof/>
                <w:webHidden/>
              </w:rPr>
              <w:fldChar w:fldCharType="begin"/>
            </w:r>
            <w:r w:rsidR="00EA7680">
              <w:rPr>
                <w:noProof/>
                <w:webHidden/>
              </w:rPr>
              <w:instrText xml:space="preserve"> PAGEREF _Toc130308182 \h </w:instrText>
            </w:r>
            <w:r w:rsidR="00EA7680">
              <w:rPr>
                <w:noProof/>
                <w:webHidden/>
              </w:rPr>
            </w:r>
            <w:r w:rsidR="00EA7680">
              <w:rPr>
                <w:noProof/>
                <w:webHidden/>
              </w:rPr>
              <w:fldChar w:fldCharType="separate"/>
            </w:r>
            <w:r w:rsidR="00A73E94">
              <w:rPr>
                <w:noProof/>
                <w:webHidden/>
              </w:rPr>
              <w:t>16</w:t>
            </w:r>
            <w:r w:rsidR="00EA7680">
              <w:rPr>
                <w:noProof/>
                <w:webHidden/>
              </w:rPr>
              <w:fldChar w:fldCharType="end"/>
            </w:r>
          </w:hyperlink>
        </w:p>
        <w:p w14:paraId="5857330A" w14:textId="6E09542D"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3" w:history="1">
            <w:r w:rsidR="00EA7680" w:rsidRPr="00017726">
              <w:rPr>
                <w:rStyle w:val="Hyperlink"/>
                <w:noProof/>
              </w:rPr>
              <w:t>3.2.8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DNS</w:t>
            </w:r>
            <w:r w:rsidR="00EA7680">
              <w:rPr>
                <w:noProof/>
                <w:webHidden/>
              </w:rPr>
              <w:tab/>
            </w:r>
            <w:r w:rsidR="00EA7680">
              <w:rPr>
                <w:noProof/>
                <w:webHidden/>
              </w:rPr>
              <w:fldChar w:fldCharType="begin"/>
            </w:r>
            <w:r w:rsidR="00EA7680">
              <w:rPr>
                <w:noProof/>
                <w:webHidden/>
              </w:rPr>
              <w:instrText xml:space="preserve"> PAGEREF _Toc130308183 \h </w:instrText>
            </w:r>
            <w:r w:rsidR="00EA7680">
              <w:rPr>
                <w:noProof/>
                <w:webHidden/>
              </w:rPr>
            </w:r>
            <w:r w:rsidR="00EA7680">
              <w:rPr>
                <w:noProof/>
                <w:webHidden/>
              </w:rPr>
              <w:fldChar w:fldCharType="separate"/>
            </w:r>
            <w:r w:rsidR="00A73E94">
              <w:rPr>
                <w:noProof/>
                <w:webHidden/>
              </w:rPr>
              <w:t>17</w:t>
            </w:r>
            <w:r w:rsidR="00EA7680">
              <w:rPr>
                <w:noProof/>
                <w:webHidden/>
              </w:rPr>
              <w:fldChar w:fldCharType="end"/>
            </w:r>
          </w:hyperlink>
        </w:p>
        <w:p w14:paraId="244DF9F3" w14:textId="5185E7AA"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4" w:history="1">
            <w:r w:rsidR="00EA7680" w:rsidRPr="00017726">
              <w:rPr>
                <w:rStyle w:val="Hyperlink"/>
                <w:noProof/>
              </w:rPr>
              <w:t>3.2.9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Normaler Benutzer</w:t>
            </w:r>
            <w:r w:rsidR="00EA7680">
              <w:rPr>
                <w:noProof/>
                <w:webHidden/>
              </w:rPr>
              <w:tab/>
            </w:r>
            <w:r w:rsidR="00EA7680">
              <w:rPr>
                <w:noProof/>
                <w:webHidden/>
              </w:rPr>
              <w:fldChar w:fldCharType="begin"/>
            </w:r>
            <w:r w:rsidR="00EA7680">
              <w:rPr>
                <w:noProof/>
                <w:webHidden/>
              </w:rPr>
              <w:instrText xml:space="preserve"> PAGEREF _Toc130308184 \h </w:instrText>
            </w:r>
            <w:r w:rsidR="00EA7680">
              <w:rPr>
                <w:noProof/>
                <w:webHidden/>
              </w:rPr>
            </w:r>
            <w:r w:rsidR="00EA7680">
              <w:rPr>
                <w:noProof/>
                <w:webHidden/>
              </w:rPr>
              <w:fldChar w:fldCharType="separate"/>
            </w:r>
            <w:r w:rsidR="00A73E94">
              <w:rPr>
                <w:noProof/>
                <w:webHidden/>
              </w:rPr>
              <w:t>20</w:t>
            </w:r>
            <w:r w:rsidR="00EA7680">
              <w:rPr>
                <w:noProof/>
                <w:webHidden/>
              </w:rPr>
              <w:fldChar w:fldCharType="end"/>
            </w:r>
          </w:hyperlink>
        </w:p>
        <w:p w14:paraId="5E7AA7A8" w14:textId="605CB640"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85" w:history="1">
            <w:r w:rsidR="00EA7680" w:rsidRPr="00017726">
              <w:rPr>
                <w:rStyle w:val="Hyperlink"/>
                <w:noProof/>
              </w:rPr>
              <w:t>3.2.10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Active Directory</w:t>
            </w:r>
            <w:r w:rsidR="00EA7680">
              <w:rPr>
                <w:noProof/>
                <w:webHidden/>
              </w:rPr>
              <w:tab/>
            </w:r>
            <w:r w:rsidR="00EA7680">
              <w:rPr>
                <w:noProof/>
                <w:webHidden/>
              </w:rPr>
              <w:fldChar w:fldCharType="begin"/>
            </w:r>
            <w:r w:rsidR="00EA7680">
              <w:rPr>
                <w:noProof/>
                <w:webHidden/>
              </w:rPr>
              <w:instrText xml:space="preserve"> PAGEREF _Toc130308185 \h </w:instrText>
            </w:r>
            <w:r w:rsidR="00EA7680">
              <w:rPr>
                <w:noProof/>
                <w:webHidden/>
              </w:rPr>
            </w:r>
            <w:r w:rsidR="00EA7680">
              <w:rPr>
                <w:noProof/>
                <w:webHidden/>
              </w:rPr>
              <w:fldChar w:fldCharType="separate"/>
            </w:r>
            <w:r w:rsidR="00A73E94">
              <w:rPr>
                <w:noProof/>
                <w:webHidden/>
              </w:rPr>
              <w:t>21</w:t>
            </w:r>
            <w:r w:rsidR="00EA7680">
              <w:rPr>
                <w:noProof/>
                <w:webHidden/>
              </w:rPr>
              <w:fldChar w:fldCharType="end"/>
            </w:r>
          </w:hyperlink>
        </w:p>
        <w:p w14:paraId="227EC3B5" w14:textId="2F2E541C"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86" w:history="1">
            <w:r w:rsidR="00EA7680" w:rsidRPr="00017726">
              <w:rPr>
                <w:rStyle w:val="Hyperlink"/>
                <w:noProof/>
              </w:rPr>
              <w:t>3.2.11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Firewall</w:t>
            </w:r>
            <w:r w:rsidR="00EA7680">
              <w:rPr>
                <w:noProof/>
                <w:webHidden/>
              </w:rPr>
              <w:tab/>
            </w:r>
            <w:r w:rsidR="00EA7680">
              <w:rPr>
                <w:noProof/>
                <w:webHidden/>
              </w:rPr>
              <w:fldChar w:fldCharType="begin"/>
            </w:r>
            <w:r w:rsidR="00EA7680">
              <w:rPr>
                <w:noProof/>
                <w:webHidden/>
              </w:rPr>
              <w:instrText xml:space="preserve"> PAGEREF _Toc130308186 \h </w:instrText>
            </w:r>
            <w:r w:rsidR="00EA7680">
              <w:rPr>
                <w:noProof/>
                <w:webHidden/>
              </w:rPr>
            </w:r>
            <w:r w:rsidR="00EA7680">
              <w:rPr>
                <w:noProof/>
                <w:webHidden/>
              </w:rPr>
              <w:fldChar w:fldCharType="separate"/>
            </w:r>
            <w:r w:rsidR="00A73E94">
              <w:rPr>
                <w:noProof/>
                <w:webHidden/>
              </w:rPr>
              <w:t>22</w:t>
            </w:r>
            <w:r w:rsidR="00EA7680">
              <w:rPr>
                <w:noProof/>
                <w:webHidden/>
              </w:rPr>
              <w:fldChar w:fldCharType="end"/>
            </w:r>
          </w:hyperlink>
        </w:p>
        <w:p w14:paraId="7426AAE7" w14:textId="635395CB"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87" w:history="1">
            <w:r w:rsidR="00EA7680" w:rsidRPr="00017726">
              <w:rPr>
                <w:rStyle w:val="Hyperlink"/>
                <w:noProof/>
              </w:rPr>
              <w:t>3.3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Praktischer Teil</w:t>
            </w:r>
            <w:r w:rsidR="00EA7680">
              <w:rPr>
                <w:noProof/>
                <w:webHidden/>
              </w:rPr>
              <w:tab/>
            </w:r>
            <w:r w:rsidR="00EA7680">
              <w:rPr>
                <w:noProof/>
                <w:webHidden/>
              </w:rPr>
              <w:fldChar w:fldCharType="begin"/>
            </w:r>
            <w:r w:rsidR="00EA7680">
              <w:rPr>
                <w:noProof/>
                <w:webHidden/>
              </w:rPr>
              <w:instrText xml:space="preserve"> PAGEREF _Toc130308187 \h </w:instrText>
            </w:r>
            <w:r w:rsidR="00EA7680">
              <w:rPr>
                <w:noProof/>
                <w:webHidden/>
              </w:rPr>
            </w:r>
            <w:r w:rsidR="00EA7680">
              <w:rPr>
                <w:noProof/>
                <w:webHidden/>
              </w:rPr>
              <w:fldChar w:fldCharType="separate"/>
            </w:r>
            <w:r w:rsidR="00A73E94">
              <w:rPr>
                <w:noProof/>
                <w:webHidden/>
              </w:rPr>
              <w:t>24</w:t>
            </w:r>
            <w:r w:rsidR="00EA7680">
              <w:rPr>
                <w:noProof/>
                <w:webHidden/>
              </w:rPr>
              <w:fldChar w:fldCharType="end"/>
            </w:r>
          </w:hyperlink>
        </w:p>
        <w:p w14:paraId="0A7749F2" w14:textId="4799E209"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8" w:history="1">
            <w:r w:rsidR="00EA7680" w:rsidRPr="00017726">
              <w:rPr>
                <w:rStyle w:val="Hyperlink"/>
                <w:noProof/>
              </w:rPr>
              <w:t>3.3.1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Praktische Umsetzung</w:t>
            </w:r>
            <w:r w:rsidR="00EA7680">
              <w:rPr>
                <w:noProof/>
                <w:webHidden/>
              </w:rPr>
              <w:tab/>
            </w:r>
            <w:r w:rsidR="00EA7680">
              <w:rPr>
                <w:noProof/>
                <w:webHidden/>
              </w:rPr>
              <w:fldChar w:fldCharType="begin"/>
            </w:r>
            <w:r w:rsidR="00EA7680">
              <w:rPr>
                <w:noProof/>
                <w:webHidden/>
              </w:rPr>
              <w:instrText xml:space="preserve"> PAGEREF _Toc130308188 \h </w:instrText>
            </w:r>
            <w:r w:rsidR="00EA7680">
              <w:rPr>
                <w:noProof/>
                <w:webHidden/>
              </w:rPr>
            </w:r>
            <w:r w:rsidR="00EA7680">
              <w:rPr>
                <w:noProof/>
                <w:webHidden/>
              </w:rPr>
              <w:fldChar w:fldCharType="separate"/>
            </w:r>
            <w:r w:rsidR="00A73E94">
              <w:rPr>
                <w:noProof/>
                <w:webHidden/>
              </w:rPr>
              <w:t>24</w:t>
            </w:r>
            <w:r w:rsidR="00EA7680">
              <w:rPr>
                <w:noProof/>
                <w:webHidden/>
              </w:rPr>
              <w:fldChar w:fldCharType="end"/>
            </w:r>
          </w:hyperlink>
        </w:p>
        <w:p w14:paraId="1D5C7D4B" w14:textId="7E946487"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9" w:history="1">
            <w:r w:rsidR="00EA7680" w:rsidRPr="00017726">
              <w:rPr>
                <w:rStyle w:val="Hyperlink"/>
                <w:noProof/>
              </w:rPr>
              <w:t>3.3.2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Server</w:t>
            </w:r>
            <w:r w:rsidR="00EA7680">
              <w:rPr>
                <w:noProof/>
                <w:webHidden/>
              </w:rPr>
              <w:tab/>
            </w:r>
            <w:r w:rsidR="00EA7680">
              <w:rPr>
                <w:noProof/>
                <w:webHidden/>
              </w:rPr>
              <w:fldChar w:fldCharType="begin"/>
            </w:r>
            <w:r w:rsidR="00EA7680">
              <w:rPr>
                <w:noProof/>
                <w:webHidden/>
              </w:rPr>
              <w:instrText xml:space="preserve"> PAGEREF _Toc130308189 \h </w:instrText>
            </w:r>
            <w:r w:rsidR="00EA7680">
              <w:rPr>
                <w:noProof/>
                <w:webHidden/>
              </w:rPr>
            </w:r>
            <w:r w:rsidR="00EA7680">
              <w:rPr>
                <w:noProof/>
                <w:webHidden/>
              </w:rPr>
              <w:fldChar w:fldCharType="separate"/>
            </w:r>
            <w:r w:rsidR="00A73E94">
              <w:rPr>
                <w:noProof/>
                <w:webHidden/>
              </w:rPr>
              <w:t>25</w:t>
            </w:r>
            <w:r w:rsidR="00EA7680">
              <w:rPr>
                <w:noProof/>
                <w:webHidden/>
              </w:rPr>
              <w:fldChar w:fldCharType="end"/>
            </w:r>
          </w:hyperlink>
        </w:p>
        <w:p w14:paraId="003F5874" w14:textId="70164315"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0" w:history="1">
            <w:r w:rsidR="00EA7680" w:rsidRPr="00017726">
              <w:rPr>
                <w:rStyle w:val="Hyperlink"/>
                <w:noProof/>
              </w:rPr>
              <w:t>3.3.3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DHCP-Server</w:t>
            </w:r>
            <w:r w:rsidR="00EA7680">
              <w:rPr>
                <w:noProof/>
                <w:webHidden/>
              </w:rPr>
              <w:tab/>
            </w:r>
            <w:r w:rsidR="00EA7680">
              <w:rPr>
                <w:noProof/>
                <w:webHidden/>
              </w:rPr>
              <w:fldChar w:fldCharType="begin"/>
            </w:r>
            <w:r w:rsidR="00EA7680">
              <w:rPr>
                <w:noProof/>
                <w:webHidden/>
              </w:rPr>
              <w:instrText xml:space="preserve"> PAGEREF _Toc130308190 \h </w:instrText>
            </w:r>
            <w:r w:rsidR="00EA7680">
              <w:rPr>
                <w:noProof/>
                <w:webHidden/>
              </w:rPr>
            </w:r>
            <w:r w:rsidR="00EA7680">
              <w:rPr>
                <w:noProof/>
                <w:webHidden/>
              </w:rPr>
              <w:fldChar w:fldCharType="separate"/>
            </w:r>
            <w:r w:rsidR="00A73E94">
              <w:rPr>
                <w:noProof/>
                <w:webHidden/>
              </w:rPr>
              <w:t>31</w:t>
            </w:r>
            <w:r w:rsidR="00EA7680">
              <w:rPr>
                <w:noProof/>
                <w:webHidden/>
              </w:rPr>
              <w:fldChar w:fldCharType="end"/>
            </w:r>
          </w:hyperlink>
        </w:p>
        <w:p w14:paraId="19310215" w14:textId="3FB114C9"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1" w:history="1">
            <w:r w:rsidR="00EA7680" w:rsidRPr="00017726">
              <w:rPr>
                <w:rStyle w:val="Hyperlink"/>
                <w:noProof/>
              </w:rPr>
              <w:t>3.3.4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Admin Benutzer</w:t>
            </w:r>
            <w:r w:rsidR="00EA7680">
              <w:rPr>
                <w:noProof/>
                <w:webHidden/>
              </w:rPr>
              <w:tab/>
            </w:r>
            <w:r w:rsidR="00EA7680">
              <w:rPr>
                <w:noProof/>
                <w:webHidden/>
              </w:rPr>
              <w:fldChar w:fldCharType="begin"/>
            </w:r>
            <w:r w:rsidR="00EA7680">
              <w:rPr>
                <w:noProof/>
                <w:webHidden/>
              </w:rPr>
              <w:instrText xml:space="preserve"> PAGEREF _Toc130308191 \h </w:instrText>
            </w:r>
            <w:r w:rsidR="00EA7680">
              <w:rPr>
                <w:noProof/>
                <w:webHidden/>
              </w:rPr>
            </w:r>
            <w:r w:rsidR="00EA7680">
              <w:rPr>
                <w:noProof/>
                <w:webHidden/>
              </w:rPr>
              <w:fldChar w:fldCharType="separate"/>
            </w:r>
            <w:r w:rsidR="00A73E94">
              <w:rPr>
                <w:noProof/>
                <w:webHidden/>
              </w:rPr>
              <w:t>34</w:t>
            </w:r>
            <w:r w:rsidR="00EA7680">
              <w:rPr>
                <w:noProof/>
                <w:webHidden/>
              </w:rPr>
              <w:fldChar w:fldCharType="end"/>
            </w:r>
          </w:hyperlink>
        </w:p>
        <w:p w14:paraId="08298BFE" w14:textId="01D45337"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2" w:history="1">
            <w:r w:rsidR="00EA7680" w:rsidRPr="00017726">
              <w:rPr>
                <w:rStyle w:val="Hyperlink"/>
                <w:noProof/>
              </w:rPr>
              <w:t>3.3.5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Mail-Server</w:t>
            </w:r>
            <w:r w:rsidR="00EA7680">
              <w:rPr>
                <w:noProof/>
                <w:webHidden/>
              </w:rPr>
              <w:tab/>
            </w:r>
            <w:r w:rsidR="00EA7680">
              <w:rPr>
                <w:noProof/>
                <w:webHidden/>
              </w:rPr>
              <w:fldChar w:fldCharType="begin"/>
            </w:r>
            <w:r w:rsidR="00EA7680">
              <w:rPr>
                <w:noProof/>
                <w:webHidden/>
              </w:rPr>
              <w:instrText xml:space="preserve"> PAGEREF _Toc130308192 \h </w:instrText>
            </w:r>
            <w:r w:rsidR="00EA7680">
              <w:rPr>
                <w:noProof/>
                <w:webHidden/>
              </w:rPr>
            </w:r>
            <w:r w:rsidR="00EA7680">
              <w:rPr>
                <w:noProof/>
                <w:webHidden/>
              </w:rPr>
              <w:fldChar w:fldCharType="separate"/>
            </w:r>
            <w:r w:rsidR="00A73E94">
              <w:rPr>
                <w:noProof/>
                <w:webHidden/>
              </w:rPr>
              <w:t>35</w:t>
            </w:r>
            <w:r w:rsidR="00EA7680">
              <w:rPr>
                <w:noProof/>
                <w:webHidden/>
              </w:rPr>
              <w:fldChar w:fldCharType="end"/>
            </w:r>
          </w:hyperlink>
        </w:p>
        <w:p w14:paraId="3CEC3F22" w14:textId="291D8D78"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3" w:history="1">
            <w:r w:rsidR="00EA7680" w:rsidRPr="00017726">
              <w:rPr>
                <w:rStyle w:val="Hyperlink"/>
                <w:noProof/>
              </w:rPr>
              <w:t>3.3.6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Python Client Programm</w:t>
            </w:r>
            <w:r w:rsidR="00EA7680">
              <w:rPr>
                <w:noProof/>
                <w:webHidden/>
              </w:rPr>
              <w:tab/>
            </w:r>
            <w:r w:rsidR="00EA7680">
              <w:rPr>
                <w:noProof/>
                <w:webHidden/>
              </w:rPr>
              <w:fldChar w:fldCharType="begin"/>
            </w:r>
            <w:r w:rsidR="00EA7680">
              <w:rPr>
                <w:noProof/>
                <w:webHidden/>
              </w:rPr>
              <w:instrText xml:space="preserve"> PAGEREF _Toc130308193 \h </w:instrText>
            </w:r>
            <w:r w:rsidR="00EA7680">
              <w:rPr>
                <w:noProof/>
                <w:webHidden/>
              </w:rPr>
            </w:r>
            <w:r w:rsidR="00EA7680">
              <w:rPr>
                <w:noProof/>
                <w:webHidden/>
              </w:rPr>
              <w:fldChar w:fldCharType="separate"/>
            </w:r>
            <w:r w:rsidR="00A73E94">
              <w:rPr>
                <w:noProof/>
                <w:webHidden/>
              </w:rPr>
              <w:t>39</w:t>
            </w:r>
            <w:r w:rsidR="00EA7680">
              <w:rPr>
                <w:noProof/>
                <w:webHidden/>
              </w:rPr>
              <w:fldChar w:fldCharType="end"/>
            </w:r>
          </w:hyperlink>
        </w:p>
        <w:p w14:paraId="4E3EDFA9" w14:textId="50F17B66"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4" w:history="1">
            <w:r w:rsidR="00EA7680" w:rsidRPr="00017726">
              <w:rPr>
                <w:rStyle w:val="Hyperlink"/>
                <w:noProof/>
              </w:rPr>
              <w:t>3.3.7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DNS-Server</w:t>
            </w:r>
            <w:r w:rsidR="00EA7680">
              <w:rPr>
                <w:noProof/>
                <w:webHidden/>
              </w:rPr>
              <w:tab/>
            </w:r>
            <w:r w:rsidR="00EA7680">
              <w:rPr>
                <w:noProof/>
                <w:webHidden/>
              </w:rPr>
              <w:fldChar w:fldCharType="begin"/>
            </w:r>
            <w:r w:rsidR="00EA7680">
              <w:rPr>
                <w:noProof/>
                <w:webHidden/>
              </w:rPr>
              <w:instrText xml:space="preserve"> PAGEREF _Toc130308194 \h </w:instrText>
            </w:r>
            <w:r w:rsidR="00EA7680">
              <w:rPr>
                <w:noProof/>
                <w:webHidden/>
              </w:rPr>
            </w:r>
            <w:r w:rsidR="00EA7680">
              <w:rPr>
                <w:noProof/>
                <w:webHidden/>
              </w:rPr>
              <w:fldChar w:fldCharType="separate"/>
            </w:r>
            <w:r w:rsidR="00A73E94">
              <w:rPr>
                <w:noProof/>
                <w:webHidden/>
              </w:rPr>
              <w:t>42</w:t>
            </w:r>
            <w:r w:rsidR="00EA7680">
              <w:rPr>
                <w:noProof/>
                <w:webHidden/>
              </w:rPr>
              <w:fldChar w:fldCharType="end"/>
            </w:r>
          </w:hyperlink>
        </w:p>
        <w:p w14:paraId="5D17406B" w14:textId="3BFE8E50"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5" w:history="1">
            <w:r w:rsidR="00EA7680" w:rsidRPr="00017726">
              <w:rPr>
                <w:rStyle w:val="Hyperlink"/>
                <w:noProof/>
              </w:rPr>
              <w:t>3.3.8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Normaler Benutzer</w:t>
            </w:r>
            <w:r w:rsidR="00EA7680">
              <w:rPr>
                <w:noProof/>
                <w:webHidden/>
              </w:rPr>
              <w:tab/>
            </w:r>
            <w:r w:rsidR="00EA7680">
              <w:rPr>
                <w:noProof/>
                <w:webHidden/>
              </w:rPr>
              <w:fldChar w:fldCharType="begin"/>
            </w:r>
            <w:r w:rsidR="00EA7680">
              <w:rPr>
                <w:noProof/>
                <w:webHidden/>
              </w:rPr>
              <w:instrText xml:space="preserve"> PAGEREF _Toc130308195 \h </w:instrText>
            </w:r>
            <w:r w:rsidR="00EA7680">
              <w:rPr>
                <w:noProof/>
                <w:webHidden/>
              </w:rPr>
            </w:r>
            <w:r w:rsidR="00EA7680">
              <w:rPr>
                <w:noProof/>
                <w:webHidden/>
              </w:rPr>
              <w:fldChar w:fldCharType="separate"/>
            </w:r>
            <w:r w:rsidR="00A73E94">
              <w:rPr>
                <w:noProof/>
                <w:webHidden/>
              </w:rPr>
              <w:t>47</w:t>
            </w:r>
            <w:r w:rsidR="00EA7680">
              <w:rPr>
                <w:noProof/>
                <w:webHidden/>
              </w:rPr>
              <w:fldChar w:fldCharType="end"/>
            </w:r>
          </w:hyperlink>
        </w:p>
        <w:p w14:paraId="600F2388" w14:textId="1CF1FF82"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6" w:history="1">
            <w:r w:rsidR="00EA7680" w:rsidRPr="00017726">
              <w:rPr>
                <w:rStyle w:val="Hyperlink"/>
                <w:noProof/>
              </w:rPr>
              <w:t>3.3.9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Active Directory</w:t>
            </w:r>
            <w:r w:rsidR="00EA7680">
              <w:rPr>
                <w:noProof/>
                <w:webHidden/>
              </w:rPr>
              <w:tab/>
            </w:r>
            <w:r w:rsidR="00EA7680">
              <w:rPr>
                <w:noProof/>
                <w:webHidden/>
              </w:rPr>
              <w:fldChar w:fldCharType="begin"/>
            </w:r>
            <w:r w:rsidR="00EA7680">
              <w:rPr>
                <w:noProof/>
                <w:webHidden/>
              </w:rPr>
              <w:instrText xml:space="preserve"> PAGEREF _Toc130308196 \h </w:instrText>
            </w:r>
            <w:r w:rsidR="00EA7680">
              <w:rPr>
                <w:noProof/>
                <w:webHidden/>
              </w:rPr>
            </w:r>
            <w:r w:rsidR="00EA7680">
              <w:rPr>
                <w:noProof/>
                <w:webHidden/>
              </w:rPr>
              <w:fldChar w:fldCharType="separate"/>
            </w:r>
            <w:r w:rsidR="00A73E94">
              <w:rPr>
                <w:noProof/>
                <w:webHidden/>
              </w:rPr>
              <w:t>49</w:t>
            </w:r>
            <w:r w:rsidR="00EA7680">
              <w:rPr>
                <w:noProof/>
                <w:webHidden/>
              </w:rPr>
              <w:fldChar w:fldCharType="end"/>
            </w:r>
          </w:hyperlink>
        </w:p>
        <w:p w14:paraId="3FD3105E" w14:textId="63FE94E2"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97" w:history="1">
            <w:r w:rsidR="00EA7680" w:rsidRPr="00017726">
              <w:rPr>
                <w:rStyle w:val="Hyperlink"/>
                <w:noProof/>
              </w:rPr>
              <w:t>3.3.10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Firewall</w:t>
            </w:r>
            <w:r w:rsidR="00EA7680">
              <w:rPr>
                <w:noProof/>
                <w:webHidden/>
              </w:rPr>
              <w:tab/>
            </w:r>
            <w:r w:rsidR="00EA7680">
              <w:rPr>
                <w:noProof/>
                <w:webHidden/>
              </w:rPr>
              <w:fldChar w:fldCharType="begin"/>
            </w:r>
            <w:r w:rsidR="00EA7680">
              <w:rPr>
                <w:noProof/>
                <w:webHidden/>
              </w:rPr>
              <w:instrText xml:space="preserve"> PAGEREF _Toc130308197 \h </w:instrText>
            </w:r>
            <w:r w:rsidR="00EA7680">
              <w:rPr>
                <w:noProof/>
                <w:webHidden/>
              </w:rPr>
            </w:r>
            <w:r w:rsidR="00EA7680">
              <w:rPr>
                <w:noProof/>
                <w:webHidden/>
              </w:rPr>
              <w:fldChar w:fldCharType="separate"/>
            </w:r>
            <w:r w:rsidR="00A73E94">
              <w:rPr>
                <w:noProof/>
                <w:webHidden/>
              </w:rPr>
              <w:t>52</w:t>
            </w:r>
            <w:r w:rsidR="00EA7680">
              <w:rPr>
                <w:noProof/>
                <w:webHidden/>
              </w:rPr>
              <w:fldChar w:fldCharType="end"/>
            </w:r>
          </w:hyperlink>
        </w:p>
        <w:p w14:paraId="1F27B892" w14:textId="50E62B44"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98" w:history="1">
            <w:r w:rsidR="00EA7680" w:rsidRPr="00017726">
              <w:rPr>
                <w:rStyle w:val="Hyperlink"/>
                <w:noProof/>
              </w:rPr>
              <w:t>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Erklärung der Eigenständigkeit der Arbeit</w:t>
            </w:r>
            <w:r w:rsidR="00EA7680">
              <w:rPr>
                <w:noProof/>
                <w:webHidden/>
              </w:rPr>
              <w:tab/>
            </w:r>
            <w:r w:rsidR="00EA7680">
              <w:rPr>
                <w:noProof/>
                <w:webHidden/>
              </w:rPr>
              <w:fldChar w:fldCharType="begin"/>
            </w:r>
            <w:r w:rsidR="00EA7680">
              <w:rPr>
                <w:noProof/>
                <w:webHidden/>
              </w:rPr>
              <w:instrText xml:space="preserve"> PAGEREF _Toc130308198 \h </w:instrText>
            </w:r>
            <w:r w:rsidR="00EA7680">
              <w:rPr>
                <w:noProof/>
                <w:webHidden/>
              </w:rPr>
            </w:r>
            <w:r w:rsidR="00EA7680">
              <w:rPr>
                <w:noProof/>
                <w:webHidden/>
              </w:rPr>
              <w:fldChar w:fldCharType="separate"/>
            </w:r>
            <w:r w:rsidR="00A73E94">
              <w:rPr>
                <w:noProof/>
                <w:webHidden/>
              </w:rPr>
              <w:t>54</w:t>
            </w:r>
            <w:r w:rsidR="00EA7680">
              <w:rPr>
                <w:noProof/>
                <w:webHidden/>
              </w:rPr>
              <w:fldChar w:fldCharType="end"/>
            </w:r>
          </w:hyperlink>
        </w:p>
        <w:p w14:paraId="51E08B62" w14:textId="69445F32"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99" w:history="1">
            <w:r w:rsidR="00EA7680" w:rsidRPr="00017726">
              <w:rPr>
                <w:rStyle w:val="Hyperlink"/>
                <w:noProof/>
              </w:rPr>
              <w:t>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Abbildungsverzeichnis</w:t>
            </w:r>
            <w:r w:rsidR="00EA7680">
              <w:rPr>
                <w:noProof/>
                <w:webHidden/>
              </w:rPr>
              <w:tab/>
            </w:r>
            <w:r w:rsidR="00EA7680">
              <w:rPr>
                <w:noProof/>
                <w:webHidden/>
              </w:rPr>
              <w:fldChar w:fldCharType="begin"/>
            </w:r>
            <w:r w:rsidR="00EA7680">
              <w:rPr>
                <w:noProof/>
                <w:webHidden/>
              </w:rPr>
              <w:instrText xml:space="preserve"> PAGEREF _Toc130308199 \h </w:instrText>
            </w:r>
            <w:r w:rsidR="00EA7680">
              <w:rPr>
                <w:noProof/>
                <w:webHidden/>
              </w:rPr>
            </w:r>
            <w:r w:rsidR="00EA7680">
              <w:rPr>
                <w:noProof/>
                <w:webHidden/>
              </w:rPr>
              <w:fldChar w:fldCharType="separate"/>
            </w:r>
            <w:r w:rsidR="00A73E94">
              <w:rPr>
                <w:noProof/>
                <w:webHidden/>
              </w:rPr>
              <w:t>55</w:t>
            </w:r>
            <w:r w:rsidR="00EA7680">
              <w:rPr>
                <w:noProof/>
                <w:webHidden/>
              </w:rPr>
              <w:fldChar w:fldCharType="end"/>
            </w:r>
          </w:hyperlink>
        </w:p>
        <w:p w14:paraId="2E502058" w14:textId="7AFEA841"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0" w:history="1">
            <w:r w:rsidR="00EA7680" w:rsidRPr="00017726">
              <w:rPr>
                <w:rStyle w:val="Hyperlink"/>
                <w:noProof/>
              </w:rPr>
              <w:t>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Tabellenverzeichnis</w:t>
            </w:r>
            <w:r w:rsidR="00EA7680">
              <w:rPr>
                <w:noProof/>
                <w:webHidden/>
              </w:rPr>
              <w:tab/>
            </w:r>
            <w:r w:rsidR="00EA7680">
              <w:rPr>
                <w:noProof/>
                <w:webHidden/>
              </w:rPr>
              <w:fldChar w:fldCharType="begin"/>
            </w:r>
            <w:r w:rsidR="00EA7680">
              <w:rPr>
                <w:noProof/>
                <w:webHidden/>
              </w:rPr>
              <w:instrText xml:space="preserve"> PAGEREF _Toc130308200 \h </w:instrText>
            </w:r>
            <w:r w:rsidR="00EA7680">
              <w:rPr>
                <w:noProof/>
                <w:webHidden/>
              </w:rPr>
            </w:r>
            <w:r w:rsidR="00EA7680">
              <w:rPr>
                <w:noProof/>
                <w:webHidden/>
              </w:rPr>
              <w:fldChar w:fldCharType="separate"/>
            </w:r>
            <w:r w:rsidR="00A73E94">
              <w:rPr>
                <w:noProof/>
                <w:webHidden/>
              </w:rPr>
              <w:t>56</w:t>
            </w:r>
            <w:r w:rsidR="00EA7680">
              <w:rPr>
                <w:noProof/>
                <w:webHidden/>
              </w:rPr>
              <w:fldChar w:fldCharType="end"/>
            </w:r>
          </w:hyperlink>
        </w:p>
        <w:p w14:paraId="52F59F78" w14:textId="3B23DAF4"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1" w:history="1">
            <w:r w:rsidR="00EA7680" w:rsidRPr="00017726">
              <w:rPr>
                <w:rStyle w:val="Hyperlink"/>
                <w:noProof/>
              </w:rPr>
              <w:t>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Literaturverzeichnis</w:t>
            </w:r>
            <w:r w:rsidR="00EA7680">
              <w:rPr>
                <w:noProof/>
                <w:webHidden/>
              </w:rPr>
              <w:tab/>
            </w:r>
            <w:r w:rsidR="00EA7680">
              <w:rPr>
                <w:noProof/>
                <w:webHidden/>
              </w:rPr>
              <w:fldChar w:fldCharType="begin"/>
            </w:r>
            <w:r w:rsidR="00EA7680">
              <w:rPr>
                <w:noProof/>
                <w:webHidden/>
              </w:rPr>
              <w:instrText xml:space="preserve"> PAGEREF _Toc130308201 \h </w:instrText>
            </w:r>
            <w:r w:rsidR="00EA7680">
              <w:rPr>
                <w:noProof/>
                <w:webHidden/>
              </w:rPr>
            </w:r>
            <w:r w:rsidR="00EA7680">
              <w:rPr>
                <w:noProof/>
                <w:webHidden/>
              </w:rPr>
              <w:fldChar w:fldCharType="separate"/>
            </w:r>
            <w:r w:rsidR="00A73E94">
              <w:rPr>
                <w:noProof/>
                <w:webHidden/>
              </w:rPr>
              <w:t>57</w:t>
            </w:r>
            <w:r w:rsidR="00EA7680">
              <w:rPr>
                <w:noProof/>
                <w:webHidden/>
              </w:rPr>
              <w:fldChar w:fldCharType="end"/>
            </w:r>
          </w:hyperlink>
        </w:p>
        <w:p w14:paraId="33F38DB8" w14:textId="5EB60E8D"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2" w:history="1">
            <w:r w:rsidR="00EA7680" w:rsidRPr="00017726">
              <w:rPr>
                <w:rStyle w:val="Hyperlink"/>
                <w:noProof/>
              </w:rPr>
              <w:t>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Abkürzungs- und Symbolverzeichnis</w:t>
            </w:r>
            <w:r w:rsidR="00EA7680">
              <w:rPr>
                <w:noProof/>
                <w:webHidden/>
              </w:rPr>
              <w:tab/>
            </w:r>
            <w:r w:rsidR="00EA7680">
              <w:rPr>
                <w:noProof/>
                <w:webHidden/>
              </w:rPr>
              <w:fldChar w:fldCharType="begin"/>
            </w:r>
            <w:r w:rsidR="00EA7680">
              <w:rPr>
                <w:noProof/>
                <w:webHidden/>
              </w:rPr>
              <w:instrText xml:space="preserve"> PAGEREF _Toc130308202 \h </w:instrText>
            </w:r>
            <w:r w:rsidR="00EA7680">
              <w:rPr>
                <w:noProof/>
                <w:webHidden/>
              </w:rPr>
            </w:r>
            <w:r w:rsidR="00EA7680">
              <w:rPr>
                <w:noProof/>
                <w:webHidden/>
              </w:rPr>
              <w:fldChar w:fldCharType="separate"/>
            </w:r>
            <w:r w:rsidR="00A73E94">
              <w:rPr>
                <w:noProof/>
                <w:webHidden/>
              </w:rPr>
              <w:t>60</w:t>
            </w:r>
            <w:r w:rsidR="00EA7680">
              <w:rPr>
                <w:noProof/>
                <w:webHidden/>
              </w:rPr>
              <w:fldChar w:fldCharType="end"/>
            </w:r>
          </w:hyperlink>
        </w:p>
        <w:p w14:paraId="21909E7E" w14:textId="3D9F0E8E"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3" w:history="1">
            <w:r w:rsidR="00EA7680" w:rsidRPr="00017726">
              <w:rPr>
                <w:rStyle w:val="Hyperlink"/>
                <w:noProof/>
              </w:rPr>
              <w:t>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Anhang</w:t>
            </w:r>
            <w:r w:rsidR="00EA7680">
              <w:rPr>
                <w:noProof/>
                <w:webHidden/>
              </w:rPr>
              <w:tab/>
            </w:r>
            <w:r w:rsidR="00EA7680">
              <w:rPr>
                <w:noProof/>
                <w:webHidden/>
              </w:rPr>
              <w:fldChar w:fldCharType="begin"/>
            </w:r>
            <w:r w:rsidR="00EA7680">
              <w:rPr>
                <w:noProof/>
                <w:webHidden/>
              </w:rPr>
              <w:instrText xml:space="preserve"> PAGEREF _Toc130308203 \h </w:instrText>
            </w:r>
            <w:r w:rsidR="00EA7680">
              <w:rPr>
                <w:noProof/>
                <w:webHidden/>
              </w:rPr>
            </w:r>
            <w:r w:rsidR="00EA7680">
              <w:rPr>
                <w:noProof/>
                <w:webHidden/>
              </w:rPr>
              <w:fldChar w:fldCharType="separate"/>
            </w:r>
            <w:r w:rsidR="00A73E94">
              <w:rPr>
                <w:noProof/>
                <w:webHidden/>
              </w:rPr>
              <w:t>61</w:t>
            </w:r>
            <w:r w:rsidR="00EA7680">
              <w:rPr>
                <w:noProof/>
                <w:webHidden/>
              </w:rPr>
              <w:fldChar w:fldCharType="end"/>
            </w:r>
          </w:hyperlink>
        </w:p>
        <w:p w14:paraId="441D08A9" w14:textId="49BDB577"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204" w:history="1">
            <w:r w:rsidR="00EA7680" w:rsidRPr="00017726">
              <w:rPr>
                <w:rStyle w:val="Hyperlink"/>
                <w:noProof/>
              </w:rPr>
              <w:t>9.1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Schlussfolgerung / Projekterfahrung</w:t>
            </w:r>
            <w:r w:rsidR="00EA7680">
              <w:rPr>
                <w:noProof/>
                <w:webHidden/>
              </w:rPr>
              <w:tab/>
            </w:r>
            <w:r w:rsidR="00EA7680">
              <w:rPr>
                <w:noProof/>
                <w:webHidden/>
              </w:rPr>
              <w:fldChar w:fldCharType="begin"/>
            </w:r>
            <w:r w:rsidR="00EA7680">
              <w:rPr>
                <w:noProof/>
                <w:webHidden/>
              </w:rPr>
              <w:instrText xml:space="preserve"> PAGEREF _Toc130308204 \h </w:instrText>
            </w:r>
            <w:r w:rsidR="00EA7680">
              <w:rPr>
                <w:noProof/>
                <w:webHidden/>
              </w:rPr>
            </w:r>
            <w:r w:rsidR="00EA7680">
              <w:rPr>
                <w:noProof/>
                <w:webHidden/>
              </w:rPr>
              <w:fldChar w:fldCharType="separate"/>
            </w:r>
            <w:r w:rsidR="00A73E94">
              <w:rPr>
                <w:noProof/>
                <w:webHidden/>
              </w:rPr>
              <w:t>61</w:t>
            </w:r>
            <w:r w:rsidR="00EA7680">
              <w:rPr>
                <w:noProof/>
                <w:webHidden/>
              </w:rPr>
              <w:fldChar w:fldCharType="end"/>
            </w:r>
          </w:hyperlink>
        </w:p>
        <w:p w14:paraId="28E220C6" w14:textId="04CB7CCF" w:rsidR="00EA7680"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308205" w:history="1">
            <w:r w:rsidR="00EA7680" w:rsidRPr="00017726">
              <w:rPr>
                <w:rStyle w:val="Hyperlink"/>
                <w:noProof/>
              </w:rPr>
              <w:t>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Projektterminplanung</w:t>
            </w:r>
            <w:r w:rsidR="00EA7680">
              <w:rPr>
                <w:noProof/>
                <w:webHidden/>
              </w:rPr>
              <w:tab/>
            </w:r>
            <w:r w:rsidR="00EA7680">
              <w:rPr>
                <w:noProof/>
                <w:webHidden/>
              </w:rPr>
              <w:fldChar w:fldCharType="begin"/>
            </w:r>
            <w:r w:rsidR="00EA7680">
              <w:rPr>
                <w:noProof/>
                <w:webHidden/>
              </w:rPr>
              <w:instrText xml:space="preserve"> PAGEREF _Toc130308205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06101C8E" w14:textId="770B30A6" w:rsidR="00EA7680"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308206" w:history="1">
            <w:r w:rsidR="00EA7680" w:rsidRPr="00017726">
              <w:rPr>
                <w:rStyle w:val="Hyperlink"/>
                <w:noProof/>
              </w:rPr>
              <w:t>10.1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Simon Angerer</w:t>
            </w:r>
            <w:r w:rsidR="00EA7680">
              <w:rPr>
                <w:noProof/>
                <w:webHidden/>
              </w:rPr>
              <w:tab/>
            </w:r>
            <w:r w:rsidR="00EA7680">
              <w:rPr>
                <w:noProof/>
                <w:webHidden/>
              </w:rPr>
              <w:fldChar w:fldCharType="begin"/>
            </w:r>
            <w:r w:rsidR="00EA7680">
              <w:rPr>
                <w:noProof/>
                <w:webHidden/>
              </w:rPr>
              <w:instrText xml:space="preserve"> PAGEREF _Toc130308206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33243825" w14:textId="21753BBD" w:rsidR="00EA7680"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308207" w:history="1">
            <w:r w:rsidR="00EA7680" w:rsidRPr="00017726">
              <w:rPr>
                <w:rStyle w:val="Hyperlink"/>
                <w:noProof/>
              </w:rPr>
              <w:t>10.2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Patrick Edelmann</w:t>
            </w:r>
            <w:r w:rsidR="00EA7680">
              <w:rPr>
                <w:noProof/>
                <w:webHidden/>
              </w:rPr>
              <w:tab/>
            </w:r>
            <w:r w:rsidR="00EA7680">
              <w:rPr>
                <w:noProof/>
                <w:webHidden/>
              </w:rPr>
              <w:fldChar w:fldCharType="begin"/>
            </w:r>
            <w:r w:rsidR="00EA7680">
              <w:rPr>
                <w:noProof/>
                <w:webHidden/>
              </w:rPr>
              <w:instrText xml:space="preserve"> PAGEREF _Toc130308207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0F8AC500" w14:textId="66972FF6" w:rsidR="00EA7680"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308208" w:history="1">
            <w:r w:rsidR="00EA7680" w:rsidRPr="00017726">
              <w:rPr>
                <w:rStyle w:val="Hyperlink"/>
                <w:noProof/>
              </w:rPr>
              <w:t>11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Arbeitsnachweis Diplomarbeit</w:t>
            </w:r>
            <w:r w:rsidR="00EA7680">
              <w:rPr>
                <w:noProof/>
                <w:webHidden/>
              </w:rPr>
              <w:tab/>
            </w:r>
            <w:r w:rsidR="00EA7680">
              <w:rPr>
                <w:noProof/>
                <w:webHidden/>
              </w:rPr>
              <w:fldChar w:fldCharType="begin"/>
            </w:r>
            <w:r w:rsidR="00EA7680">
              <w:rPr>
                <w:noProof/>
                <w:webHidden/>
              </w:rPr>
              <w:instrText xml:space="preserve"> PAGEREF _Toc130308208 \h </w:instrText>
            </w:r>
            <w:r w:rsidR="00EA7680">
              <w:rPr>
                <w:noProof/>
                <w:webHidden/>
              </w:rPr>
            </w:r>
            <w:r w:rsidR="00EA7680">
              <w:rPr>
                <w:noProof/>
                <w:webHidden/>
              </w:rPr>
              <w:fldChar w:fldCharType="separate"/>
            </w:r>
            <w:r w:rsidR="00A73E94">
              <w:rPr>
                <w:noProof/>
                <w:webHidden/>
              </w:rPr>
              <w:t>63</w:t>
            </w:r>
            <w:r w:rsidR="00EA7680">
              <w:rPr>
                <w:noProof/>
                <w:webHidden/>
              </w:rPr>
              <w:fldChar w:fldCharType="end"/>
            </w:r>
          </w:hyperlink>
        </w:p>
        <w:p w14:paraId="1E47ACDD" w14:textId="59B45782"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8"/>
          <w:headerReference w:type="default" r:id="rId19"/>
          <w:footerReference w:type="even" r:id="rId20"/>
          <w:headerReference w:type="first" r:id="rId21"/>
          <w:footerReference w:type="first" r:id="rId22"/>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7" w:name="_Toc130308169"/>
      <w:bookmarkStart w:id="8" w:name="_Toc343525846"/>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9" w:name="_Toc130308170"/>
      <w:r w:rsidRPr="003B7933">
        <w:t>Vertiefende Aufgabenstellung</w:t>
      </w:r>
      <w:bookmarkEnd w:id="9"/>
    </w:p>
    <w:p w14:paraId="6B634721" w14:textId="7B46368A" w:rsidR="00AC1E1C" w:rsidRDefault="003A60EC" w:rsidP="00E06C6A">
      <w:pPr>
        <w:pStyle w:val="berschrift2"/>
      </w:pPr>
      <w:bookmarkStart w:id="10" w:name="_Toc130308171"/>
      <w:r>
        <w:t>Patrick Edelmann</w:t>
      </w:r>
      <w:bookmarkEnd w:id="10"/>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1" w:name="_Toc130308172"/>
      <w:r>
        <w:t>Simon Angerer</w:t>
      </w:r>
      <w:bookmarkEnd w:id="11"/>
    </w:p>
    <w:p w14:paraId="72A70B86" w14:textId="7877F7D6" w:rsidR="003A6485" w:rsidRDefault="00C639A0" w:rsidP="007D3C01">
      <w:pPr>
        <w:pStyle w:val="Textkrper"/>
        <w:rPr>
          <w:rFonts w:cs="Arial"/>
          <w:sz w:val="24"/>
          <w:lang w:val="de-AT"/>
        </w:rPr>
        <w:sectPr w:rsidR="003A6485" w:rsidSect="00751263">
          <w:headerReference w:type="default" r:id="rId23"/>
          <w:footerReference w:type="default" r:id="rId24"/>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2" w:name="_Toc130308173"/>
      <w:r>
        <w:lastRenderedPageBreak/>
        <w:t>Dokumentation der Arbeit</w:t>
      </w:r>
      <w:bookmarkEnd w:id="12"/>
    </w:p>
    <w:p w14:paraId="5F50A961" w14:textId="4263815E" w:rsidR="00240C26" w:rsidRDefault="00240C26" w:rsidP="00240C26">
      <w:pPr>
        <w:pStyle w:val="berschrift2"/>
      </w:pPr>
      <w:bookmarkStart w:id="13" w:name="_Toc130308174"/>
      <w:r>
        <w:t>Grundkonzept</w:t>
      </w:r>
      <w:bookmarkEnd w:id="13"/>
    </w:p>
    <w:p w14:paraId="0F556C25" w14:textId="72885F90" w:rsidR="00A65D65" w:rsidRPr="003A6485" w:rsidRDefault="00240C26" w:rsidP="003A6485">
      <w:pPr>
        <w:rPr>
          <w:szCs w:val="24"/>
        </w:rPr>
        <w:sectPr w:rsidR="00A65D65" w:rsidRPr="003A6485" w:rsidSect="00A744F3">
          <w:footerReference w:type="default" r:id="rId25"/>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4" w:name="_Toc492122948"/>
    </w:p>
    <w:p w14:paraId="37DF0107" w14:textId="35CCCF9C" w:rsidR="00E06C6A" w:rsidRDefault="00240C26" w:rsidP="00240C26">
      <w:pPr>
        <w:pStyle w:val="berschrift2"/>
      </w:pPr>
      <w:bookmarkStart w:id="15" w:name="_Toc130308175"/>
      <w:r>
        <w:lastRenderedPageBreak/>
        <w:t>Theoretischer Teil</w:t>
      </w:r>
      <w:bookmarkEnd w:id="15"/>
      <w:r>
        <w:t xml:space="preserve"> </w:t>
      </w:r>
    </w:p>
    <w:p w14:paraId="0D4570D0" w14:textId="0008200C" w:rsidR="00240C26" w:rsidRDefault="00240C26" w:rsidP="00240C26">
      <w:pPr>
        <w:pStyle w:val="berschrift3"/>
      </w:pPr>
      <w:bookmarkStart w:id="16" w:name="_Toc130308176"/>
      <w:r>
        <w:t>DHCP</w:t>
      </w:r>
      <w:bookmarkEnd w:id="16"/>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r w:rsidRPr="0018261A">
        <w:rPr>
          <w:b/>
          <w:szCs w:val="24"/>
          <w:lang w:val="de-AT"/>
        </w:rPr>
        <w:t xml:space="preserve">htype: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58247"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r w:rsidR="00312393" w:rsidRPr="00DF5B95">
        <w:rPr>
          <w:b/>
          <w:bCs/>
          <w:szCs w:val="24"/>
        </w:rPr>
        <w:t xml:space="preserve">secs: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2" behindDoc="0" locked="0" layoutInCell="1" allowOverlap="1" wp14:anchorId="4B8905B2" wp14:editId="789708BA">
                <wp:simplePos x="0" y="0"/>
                <wp:positionH relativeFrom="column">
                  <wp:posOffset>3157093</wp:posOffset>
                </wp:positionH>
                <wp:positionV relativeFrom="paragraph">
                  <wp:posOffset>100914</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5951926A" w:rsidR="00C91386" w:rsidRPr="00F93360" w:rsidRDefault="00C91386" w:rsidP="00090A98">
                            <w:pPr>
                              <w:pStyle w:val="Beschriftung"/>
                              <w:rPr>
                                <w:noProof/>
                                <w:sz w:val="24"/>
                                <w:szCs w:val="20"/>
                              </w:rPr>
                            </w:pPr>
                            <w:bookmarkStart w:id="17" w:name="_Toc129303241"/>
                            <w:bookmarkStart w:id="18" w:name="_Toc130307968"/>
                            <w:r w:rsidRPr="00F93360">
                              <w:t xml:space="preserve">Abbildung </w:t>
                            </w:r>
                            <w:r w:rsidRPr="00F93360">
                              <w:fldChar w:fldCharType="begin"/>
                            </w:r>
                            <w:r w:rsidRPr="00F93360">
                              <w:instrText xml:space="preserve"> SEQ Abbildung \* ARABIC </w:instrText>
                            </w:r>
                            <w:r w:rsidRPr="00F93360">
                              <w:fldChar w:fldCharType="separate"/>
                            </w:r>
                            <w:r w:rsidR="00A73E94">
                              <w:rPr>
                                <w:noProof/>
                              </w:rPr>
                              <w:t>1</w:t>
                            </w:r>
                            <w:r w:rsidRPr="00F93360">
                              <w:fldChar w:fldCharType="end"/>
                            </w:r>
                            <w:r w:rsidRPr="00F93360">
                              <w:t xml:space="preserve"> Zeichnung eines DHCP-Paketes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48.6pt;margin-top:7.95pt;width:195.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" stroked="f">
                <v:textbox style="mso-fit-shape-to-text:t" inset="0,0,0,0">
                  <w:txbxContent>
                    <w:p w14:paraId="4509D0DE" w14:textId="5951926A" w:rsidR="00C91386" w:rsidRPr="00F93360" w:rsidRDefault="00C91386" w:rsidP="00090A98">
                      <w:pPr>
                        <w:pStyle w:val="Beschriftung"/>
                        <w:rPr>
                          <w:noProof/>
                          <w:sz w:val="24"/>
                          <w:szCs w:val="20"/>
                        </w:rPr>
                      </w:pPr>
                      <w:bookmarkStart w:id="19" w:name="_Toc129303241"/>
                      <w:bookmarkStart w:id="20" w:name="_Toc130307968"/>
                      <w:r w:rsidRPr="00F93360">
                        <w:t xml:space="preserve">Abbildung </w:t>
                      </w:r>
                      <w:r w:rsidRPr="00F93360">
                        <w:fldChar w:fldCharType="begin"/>
                      </w:r>
                      <w:r w:rsidRPr="00F93360">
                        <w:instrText xml:space="preserve"> SEQ Abbildung \* ARABIC </w:instrText>
                      </w:r>
                      <w:r w:rsidRPr="00F93360">
                        <w:fldChar w:fldCharType="separate"/>
                      </w:r>
                      <w:r w:rsidR="00A73E94">
                        <w:rPr>
                          <w:noProof/>
                        </w:rPr>
                        <w:t>1</w:t>
                      </w:r>
                      <w:r w:rsidRPr="00F93360">
                        <w:fldChar w:fldCharType="end"/>
                      </w:r>
                      <w:r w:rsidRPr="00F93360">
                        <w:t xml:space="preserve"> Zeichnung eines DHCP-Paketes</w:t>
                      </w:r>
                      <w:bookmarkEnd w:id="19"/>
                      <w:bookmarkEnd w:id="20"/>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1" w:name="_Toc130308177"/>
      <w:r>
        <w:lastRenderedPageBreak/>
        <w:t>Admin-Benutzer</w:t>
      </w:r>
      <w:bookmarkEnd w:id="21"/>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2" w:name="_Toc130308178"/>
      <w:r>
        <w:t>Mail-Server</w:t>
      </w:r>
      <w:bookmarkEnd w:id="22"/>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3" w:name="_Toc130308179"/>
      <w:r>
        <w:t>Python Client</w:t>
      </w:r>
      <w:bookmarkEnd w:id="23"/>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4" w:name="_Toc130308180"/>
      <w:r>
        <w:t>NCAT</w:t>
      </w:r>
      <w:bookmarkEnd w:id="24"/>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7"/>
          <w:footerReference w:type="default" r:id="rId28"/>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5" w:name="_Toc130308181"/>
      <w:r>
        <w:lastRenderedPageBreak/>
        <w:t xml:space="preserve">Geschichte </w:t>
      </w:r>
      <w:r w:rsidR="00EA3EE2">
        <w:t>der</w:t>
      </w:r>
      <w:r>
        <w:t xml:space="preserve"> virtuellen Server</w:t>
      </w:r>
      <w:bookmarkEnd w:id="25"/>
    </w:p>
    <w:p w14:paraId="5BEFD17E" w14:textId="65EA72E5" w:rsidR="003C10EB" w:rsidRPr="00474EA8" w:rsidRDefault="003C10EB" w:rsidP="003C10EB">
      <w:pPr>
        <w:rPr>
          <w:lang w:val="de-AT"/>
        </w:rPr>
      </w:pPr>
      <w:r>
        <w:t>Die Anfänge der Server, die schließlich zur Entwicklung virtueller Server führten, waren 1989 in Cern. Der Informatiker Tim Berners-Lee hatte das Ziel, den Informationsaustausch weltweit für jedermann zugänglich zu gestalten. Am 25. Dezember 1990 wurde der weltweit erste Webserver im Namen des US-Amerikanischen Computer- und Serverherstellers NeXT veröffentlicht. Dieser Server war mit einer 2 Gigabyte-Festplatte, einer 256-MHz-CPU und einem Graustufenmonitor ausgestattet. 1993 gab es schließlich den nächsten Durchbruch mit den sogenannten Rack-Servern.</w:t>
      </w:r>
      <w:r w:rsidR="00474EA8">
        <w:t xml:space="preserve"> Eine Rack-Einheit/Höheneinheit entspricht </w:t>
      </w:r>
      <w:r w:rsidR="00474EA8" w:rsidRPr="00474EA8">
        <w:rPr>
          <w:lang w:val="de-AT"/>
        </w:rPr>
        <w:t>44,45 Millimeter bzw. 1¾ Zoll</w:t>
      </w:r>
      <w:r w:rsidR="00474EA8">
        <w:rPr>
          <w:lang w:val="de-AT"/>
        </w:rPr>
        <w:t xml:space="preserve">. </w:t>
      </w:r>
      <w:r>
        <w:t xml:space="preserve">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2CB942E4" w:rsidR="003C10EB" w:rsidRDefault="003C10EB" w:rsidP="003C10EB">
      <w:r>
        <w:t>2005 stand die effiziente Nutzung der schon bestehenden Serverarten im Vordergrund. Eine Idee dazu waren Server Cluster.</w:t>
      </w:r>
      <w:r w:rsidR="00474EA8">
        <w:t xml:space="preserve"> Ein Cluster bedeutet, dass nun mehrere Server als Einzelnes angesehen werden, heißt, dass derer Blade Server unabhängig funktioniert, jedoch können diese auch auf Anfrage alle gleich arbeiten.</w:t>
      </w:r>
      <w:r>
        <w:t xml:space="preserve">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67B07FB2" w14:textId="6A9BE1ED" w:rsidR="003C10EB" w:rsidRDefault="003C10EB" w:rsidP="003C10EB">
      <w:r>
        <w:lastRenderedPageBreak/>
        <w:t xml:space="preserve">2013 entwickelte HPE-Labs den weltweit ersten software-designed Server – Moonshot. Moonshot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6" w:name="_Toc130308182"/>
      <w:r>
        <w:lastRenderedPageBreak/>
        <w:t>RFC</w:t>
      </w:r>
      <w:bookmarkEnd w:id="26"/>
    </w:p>
    <w:p w14:paraId="32FC8611" w14:textId="73EB3B15" w:rsidR="00D65B96" w:rsidRDefault="00D65B96" w:rsidP="00D65B96">
      <w:r>
        <w:t xml:space="preserve">Request for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7" w:name="_Int_sYVGb5Ov"/>
      <w:r>
        <w:t>reinen</w:t>
      </w:r>
      <w:bookmarkEnd w:id="27"/>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Paul Mockapetris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8" w:name="_Toc130308183"/>
      <w:r>
        <w:lastRenderedPageBreak/>
        <w:t>DNS</w:t>
      </w:r>
      <w:bookmarkEnd w:id="28"/>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49369BBC" w:rsidR="007E484B" w:rsidRPr="007E484B" w:rsidRDefault="00C344E5" w:rsidP="007E484B">
      <w:pPr>
        <w:rPr>
          <w:lang w:val="de-AT"/>
        </w:rPr>
      </w:pPr>
      <w:r>
        <w:rPr>
          <w:noProof/>
        </w:rPr>
        <mc:AlternateContent>
          <mc:Choice Requires="wps">
            <w:drawing>
              <wp:anchor distT="0" distB="0" distL="114300" distR="114300" simplePos="0" relativeHeight="251658246" behindDoc="0" locked="0" layoutInCell="1" allowOverlap="1" wp14:anchorId="42485979" wp14:editId="511C0B1E">
                <wp:simplePos x="0" y="0"/>
                <wp:positionH relativeFrom="column">
                  <wp:posOffset>1024890</wp:posOffset>
                </wp:positionH>
                <wp:positionV relativeFrom="paragraph">
                  <wp:posOffset>4359910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28CB8163" w:rsidR="00A751A3" w:rsidRPr="00B6293C" w:rsidRDefault="00A751A3" w:rsidP="00A751A3">
                            <w:pPr>
                              <w:pStyle w:val="Beschriftung"/>
                              <w:rPr>
                                <w:noProof/>
                                <w:sz w:val="24"/>
                                <w:szCs w:val="20"/>
                              </w:rPr>
                            </w:pPr>
                            <w:bookmarkStart w:id="29" w:name="_Toc130307969"/>
                            <w:r>
                              <w:t xml:space="preserve">Abbildung </w:t>
                            </w:r>
                            <w:r>
                              <w:fldChar w:fldCharType="begin"/>
                            </w:r>
                            <w:r>
                              <w:instrText xml:space="preserve"> SEQ Abbildung \* ARABIC </w:instrText>
                            </w:r>
                            <w:r>
                              <w:fldChar w:fldCharType="separate"/>
                            </w:r>
                            <w:r w:rsidR="00A73E94">
                              <w:rPr>
                                <w:noProof/>
                              </w:rPr>
                              <w:t>2</w:t>
                            </w:r>
                            <w:r>
                              <w:fldChar w:fldCharType="end"/>
                            </w:r>
                            <w:r>
                              <w:t xml:space="preserve"> </w:t>
                            </w:r>
                            <w:r w:rsidRPr="00F202AB">
                              <w:t>Screenshot vom privaten Computer host.txt; Dateipfad C:\Windows\System32\Drivers\etc.</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80.7pt;margin-top:343.3pt;width:262.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" stroked="f">
                <v:textbox style="mso-fit-shape-to-text:t" inset="0,0,0,0">
                  <w:txbxContent>
                    <w:p w14:paraId="3A0D5B04" w14:textId="28CB8163" w:rsidR="00A751A3" w:rsidRPr="00B6293C" w:rsidRDefault="00A751A3" w:rsidP="00A751A3">
                      <w:pPr>
                        <w:pStyle w:val="Beschriftung"/>
                        <w:rPr>
                          <w:noProof/>
                          <w:sz w:val="24"/>
                          <w:szCs w:val="20"/>
                        </w:rPr>
                      </w:pPr>
                      <w:bookmarkStart w:id="30" w:name="_Toc130307969"/>
                      <w:r>
                        <w:t xml:space="preserve">Abbildung </w:t>
                      </w:r>
                      <w:r>
                        <w:fldChar w:fldCharType="begin"/>
                      </w:r>
                      <w:r>
                        <w:instrText xml:space="preserve"> SEQ Abbildung \* ARABIC </w:instrText>
                      </w:r>
                      <w:r>
                        <w:fldChar w:fldCharType="separate"/>
                      </w:r>
                      <w:r w:rsidR="00A73E94">
                        <w:rPr>
                          <w:noProof/>
                        </w:rPr>
                        <w:t>2</w:t>
                      </w:r>
                      <w:r>
                        <w:fldChar w:fldCharType="end"/>
                      </w:r>
                      <w:r>
                        <w:t xml:space="preserve"> </w:t>
                      </w:r>
                      <w:r w:rsidRPr="00F202AB">
                        <w:t>Screenshot vom privaten Computer host.txt; Dateipfad C:\Windows\System32\Drivers\etc.</w:t>
                      </w:r>
                      <w:bookmarkEnd w:id="30"/>
                    </w:p>
                  </w:txbxContent>
                </v:textbox>
                <w10:wrap type="topAndBottom"/>
              </v:shape>
            </w:pict>
          </mc:Fallback>
        </mc:AlternateContent>
      </w:r>
      <w:r w:rsidRPr="00790A56">
        <w:rPr>
          <w:noProof/>
        </w:rPr>
        <w:drawing>
          <wp:anchor distT="0" distB="0" distL="114300" distR="114300" simplePos="0" relativeHeight="251658245" behindDoc="1" locked="0" layoutInCell="1" allowOverlap="1" wp14:anchorId="21639495" wp14:editId="7F09166C">
            <wp:simplePos x="0" y="0"/>
            <wp:positionH relativeFrom="page">
              <wp:align>center</wp:align>
            </wp:positionH>
            <wp:positionV relativeFrom="page">
              <wp:posOffset>3829050</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61EE1DF9" w:rsidR="007E484B" w:rsidRPr="007E484B" w:rsidRDefault="007E484B" w:rsidP="00CC402F">
      <w:pPr>
        <w:pStyle w:val="berschrift4"/>
        <w:rPr>
          <w:lang w:val="de-AT"/>
        </w:rPr>
      </w:pPr>
      <w:r w:rsidRPr="007E484B">
        <w:rPr>
          <w:lang w:val="de-AT"/>
        </w:rPr>
        <w:t xml:space="preserve">WINS </w:t>
      </w:r>
    </w:p>
    <w:p w14:paraId="41D650F8" w14:textId="212CA805" w:rsidR="007E484B" w:rsidRPr="007E484B" w:rsidRDefault="007E484B" w:rsidP="007E484B">
      <w:pPr>
        <w:rPr>
          <w:lang w:val="de-AT"/>
        </w:rPr>
      </w:pPr>
      <w:r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 xml:space="preserve">s sind .com, .at, .org, .net, oder .ch.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30"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668874CD" w:rsidR="00455039" w:rsidRDefault="00455039" w:rsidP="00455039">
      <w:pPr>
        <w:pStyle w:val="Beschriftung"/>
      </w:pPr>
      <w:bookmarkStart w:id="31" w:name="_Toc130307970"/>
      <w:r>
        <w:t xml:space="preserve">Abbildung </w:t>
      </w:r>
      <w:r>
        <w:fldChar w:fldCharType="begin"/>
      </w:r>
      <w:r>
        <w:instrText xml:space="preserve"> SEQ Abbildung \* ARABIC </w:instrText>
      </w:r>
      <w:r>
        <w:fldChar w:fldCharType="separate"/>
      </w:r>
      <w:r w:rsidR="00A73E94">
        <w:rPr>
          <w:noProof/>
        </w:rPr>
        <w:t>3</w:t>
      </w:r>
      <w:r>
        <w:fldChar w:fldCharType="end"/>
      </w:r>
      <w:r>
        <w:t xml:space="preserve"> Aufbau DNS Server; </w:t>
      </w:r>
      <w:r w:rsidRPr="00E8467F">
        <w:t>https://www.elektronik-kompendium.de/sites/net/bilder/09011414.gif</w:t>
      </w:r>
      <w:bookmarkEnd w:id="31"/>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2" w:name="_Toc130308184"/>
      <w:r>
        <w:lastRenderedPageBreak/>
        <w:t>Normaler Benutzer</w:t>
      </w:r>
      <w:bookmarkEnd w:id="32"/>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3" w:name="_Toc130308185"/>
      <w:r>
        <w:lastRenderedPageBreak/>
        <w:t>Active Directory</w:t>
      </w:r>
      <w:bookmarkEnd w:id="33"/>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4B36532" w:rsidR="00A93F44" w:rsidRPr="00A93F44" w:rsidRDefault="00A93F44" w:rsidP="00DD4B3E">
      <w:pPr>
        <w:pStyle w:val="Beschriftung"/>
        <w:jc w:val="center"/>
      </w:pPr>
      <w:bookmarkStart w:id="34" w:name="_Toc130307971"/>
      <w:r>
        <w:t xml:space="preserve">Abbildung </w:t>
      </w:r>
      <w:r>
        <w:fldChar w:fldCharType="begin"/>
      </w:r>
      <w:r>
        <w:instrText xml:space="preserve"> SEQ Abbildung \* ARABIC </w:instrText>
      </w:r>
      <w:r>
        <w:fldChar w:fldCharType="separate"/>
      </w:r>
      <w:r w:rsidR="00A73E94">
        <w:rPr>
          <w:noProof/>
        </w:rPr>
        <w:t>4</w:t>
      </w:r>
      <w:r>
        <w:fldChar w:fldCharType="end"/>
      </w:r>
      <w:r>
        <w:t xml:space="preserve"> Vereinfachte Darstellung - Active Directory; </w:t>
      </w:r>
      <w:r w:rsidRPr="004163D0">
        <w:t>https://www.ionos.at/digitalguide/server/knowhow/was-ist-active-directory/</w:t>
      </w:r>
      <w:bookmarkEnd w:id="34"/>
    </w:p>
    <w:p w14:paraId="0F14468B" w14:textId="77777777" w:rsidR="00E6320D" w:rsidRDefault="00E6320D" w:rsidP="00E6320D"/>
    <w:p w14:paraId="670CDCBA" w14:textId="77777777" w:rsidR="00FE1FC6" w:rsidRDefault="003233FF" w:rsidP="00E6320D">
      <w:pPr>
        <w:pStyle w:val="berschrift3"/>
      </w:pPr>
      <w:bookmarkStart w:id="35" w:name="_Toc130308186"/>
      <w:r>
        <w:lastRenderedPageBreak/>
        <w:t>Firewal</w:t>
      </w:r>
      <w:r w:rsidR="00E6320D">
        <w:t>l</w:t>
      </w:r>
      <w:bookmarkEnd w:id="35"/>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379C6E83" w:rsidR="00087D44" w:rsidRDefault="00087D44" w:rsidP="00087D44">
      <w:r w:rsidRPr="159227C0">
        <w:t>Die TCP-Dateien im gesamten System werden überwacht</w:t>
      </w:r>
      <w:r>
        <w:t>.</w:t>
      </w:r>
      <w:r w:rsidRPr="159227C0">
        <w:t xml:space="preserve"> </w:t>
      </w:r>
      <w:r>
        <w:t>D</w:t>
      </w:r>
      <w:r w:rsidRPr="159227C0">
        <w:t xml:space="preserve">adurch ist </w:t>
      </w:r>
      <w:r w:rsidR="00080471" w:rsidRPr="159227C0">
        <w:t>eine</w:t>
      </w:r>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3"/>
          <w:footerReference w:type="default" r:id="rId34"/>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6" w:name="_Toc130308187"/>
      <w:r>
        <w:lastRenderedPageBreak/>
        <w:t>Praktischer Teil</w:t>
      </w:r>
      <w:bookmarkEnd w:id="36"/>
    </w:p>
    <w:p w14:paraId="257A7312" w14:textId="722E75AB" w:rsidR="005127E8" w:rsidRDefault="005127E8" w:rsidP="005127E8">
      <w:pPr>
        <w:pStyle w:val="berschrift3"/>
      </w:pPr>
      <w:bookmarkStart w:id="37" w:name="_Toc130308188"/>
      <w:r>
        <w:t>Praktische Umsetzung</w:t>
      </w:r>
      <w:bookmarkEnd w:id="37"/>
    </w:p>
    <w:p w14:paraId="6F3B3BA9" w14:textId="0B228C6A"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00CE7F4A">
        <w:rPr>
          <w:rFonts w:cs="Arial"/>
          <w:szCs w:val="24"/>
        </w:rPr>
        <w:t>.2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8" w:name="_Toc130308189"/>
      <w:r>
        <w:lastRenderedPageBreak/>
        <w:t>Server</w:t>
      </w:r>
      <w:bookmarkEnd w:id="38"/>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5" w:history="1">
        <w:r>
          <w:rPr>
            <w:rStyle w:val="Hyperlink"/>
          </w:rPr>
          <w:t>VirtualBox herunterladen | heise Download</w:t>
        </w:r>
      </w:hyperlink>
      <w:r>
        <w:t xml:space="preserve">. Wenn das erledigt ist, benötigt man die Installation des Ubuntu Server </w:t>
      </w:r>
      <w:hyperlink r:id="rId36"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7"/>
                    <a:stretch>
                      <a:fillRect/>
                    </a:stretch>
                  </pic:blipFill>
                  <pic:spPr>
                    <a:xfrm>
                      <a:off x="0" y="0"/>
                      <a:ext cx="4727422" cy="2712848"/>
                    </a:xfrm>
                    <a:prstGeom prst="rect">
                      <a:avLst/>
                    </a:prstGeom>
                  </pic:spPr>
                </pic:pic>
              </a:graphicData>
            </a:graphic>
          </wp:inline>
        </w:drawing>
      </w:r>
    </w:p>
    <w:p w14:paraId="71E0ECFF" w14:textId="1F8ABBE7" w:rsidR="00AC55F3" w:rsidRDefault="00C91386" w:rsidP="00E12B80">
      <w:pPr>
        <w:pStyle w:val="Beschriftung"/>
        <w:ind w:firstLine="708"/>
        <w:jc w:val="left"/>
      </w:pPr>
      <w:bookmarkStart w:id="39" w:name="_Toc130307972"/>
      <w:r>
        <w:t xml:space="preserve">Abbildung </w:t>
      </w:r>
      <w:r>
        <w:fldChar w:fldCharType="begin"/>
      </w:r>
      <w:r>
        <w:instrText xml:space="preserve"> SEQ Abbildung \* ARABIC </w:instrText>
      </w:r>
      <w:r>
        <w:fldChar w:fldCharType="separate"/>
      </w:r>
      <w:r w:rsidR="00A73E94">
        <w:rPr>
          <w:noProof/>
        </w:rPr>
        <w:t>5</w:t>
      </w:r>
      <w:r>
        <w:fldChar w:fldCharType="end"/>
      </w:r>
      <w:r>
        <w:t xml:space="preserve"> Virtual Box Oberfläche</w:t>
      </w:r>
      <w:bookmarkEnd w:id="3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2E51C54A" w14:textId="7476113E" w:rsidR="00752AAF" w:rsidRDefault="00752AAF" w:rsidP="00D4476A">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2841594" cy="2197636"/>
                    </a:xfrm>
                    <a:prstGeom prst="rect">
                      <a:avLst/>
                    </a:prstGeom>
                  </pic:spPr>
                </pic:pic>
              </a:graphicData>
            </a:graphic>
          </wp:inline>
        </w:drawing>
      </w:r>
    </w:p>
    <w:p w14:paraId="708078C6" w14:textId="28F64D5B" w:rsidR="00AC55F3" w:rsidRPr="00AC55F3" w:rsidRDefault="00C91386" w:rsidP="00E12B80">
      <w:pPr>
        <w:pStyle w:val="Beschriftung"/>
        <w:ind w:left="1416" w:firstLine="708"/>
        <w:jc w:val="left"/>
      </w:pPr>
      <w:bookmarkStart w:id="40" w:name="_Toc130307973"/>
      <w:r>
        <w:t xml:space="preserve">Abbildung </w:t>
      </w:r>
      <w:r>
        <w:fldChar w:fldCharType="begin"/>
      </w:r>
      <w:r>
        <w:instrText xml:space="preserve"> SEQ Abbildung \* ARABIC </w:instrText>
      </w:r>
      <w:r>
        <w:fldChar w:fldCharType="separate"/>
      </w:r>
      <w:r w:rsidR="00A73E94">
        <w:rPr>
          <w:noProof/>
        </w:rPr>
        <w:t>6</w:t>
      </w:r>
      <w:r>
        <w:fldChar w:fldCharType="end"/>
      </w:r>
      <w:r>
        <w:t xml:space="preserve"> Name und Betriebssystem für VM auswählen</w:t>
      </w:r>
      <w:bookmarkEnd w:id="40"/>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4132176" cy="2356233"/>
                    </a:xfrm>
                    <a:prstGeom prst="rect">
                      <a:avLst/>
                    </a:prstGeom>
                  </pic:spPr>
                </pic:pic>
              </a:graphicData>
            </a:graphic>
          </wp:inline>
        </w:drawing>
      </w:r>
    </w:p>
    <w:p w14:paraId="4DFB0C57" w14:textId="47BD5FE0" w:rsidR="00AC55F3" w:rsidRDefault="00E12B80" w:rsidP="00E12B80">
      <w:pPr>
        <w:pStyle w:val="Beschriftung"/>
        <w:ind w:left="708" w:firstLine="156"/>
        <w:jc w:val="left"/>
      </w:pPr>
      <w:r>
        <w:t xml:space="preserve">     </w:t>
      </w:r>
      <w:bookmarkStart w:id="41" w:name="_Toc130307974"/>
      <w:r w:rsidR="00C91386">
        <w:t xml:space="preserve">Abbildung </w:t>
      </w:r>
      <w:r w:rsidR="00C91386">
        <w:fldChar w:fldCharType="begin"/>
      </w:r>
      <w:r w:rsidR="00C91386">
        <w:instrText xml:space="preserve"> SEQ Abbildung \* ARABIC </w:instrText>
      </w:r>
      <w:r w:rsidR="00C91386">
        <w:fldChar w:fldCharType="separate"/>
      </w:r>
      <w:r w:rsidR="00A73E94">
        <w:rPr>
          <w:noProof/>
        </w:rPr>
        <w:t>7</w:t>
      </w:r>
      <w:r w:rsidR="00C91386">
        <w:fldChar w:fldCharType="end"/>
      </w:r>
      <w:r w:rsidR="00C91386">
        <w:t xml:space="preserve"> Speichergröße von der VM einstellen</w:t>
      </w:r>
      <w:bookmarkEnd w:id="4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0"/>
                    <a:stretch>
                      <a:fillRect/>
                    </a:stretch>
                  </pic:blipFill>
                  <pic:spPr>
                    <a:xfrm>
                      <a:off x="0" y="0"/>
                      <a:ext cx="4067684" cy="3487931"/>
                    </a:xfrm>
                    <a:prstGeom prst="rect">
                      <a:avLst/>
                    </a:prstGeom>
                  </pic:spPr>
                </pic:pic>
              </a:graphicData>
            </a:graphic>
          </wp:inline>
        </w:drawing>
      </w:r>
    </w:p>
    <w:p w14:paraId="200BE122" w14:textId="1364081E" w:rsidR="008C63DF" w:rsidRDefault="00E12B80" w:rsidP="00E12B80">
      <w:pPr>
        <w:pStyle w:val="Beschriftung"/>
        <w:ind w:left="708" w:firstLine="156"/>
        <w:jc w:val="left"/>
      </w:pPr>
      <w:r>
        <w:t xml:space="preserve">      </w:t>
      </w:r>
      <w:bookmarkStart w:id="42" w:name="_Toc130307975"/>
      <w:r w:rsidR="00C91386">
        <w:t xml:space="preserve">Abbildung </w:t>
      </w:r>
      <w:r w:rsidR="00C91386">
        <w:fldChar w:fldCharType="begin"/>
      </w:r>
      <w:r w:rsidR="00C91386">
        <w:instrText xml:space="preserve"> SEQ Abbildung \* ARABIC </w:instrText>
      </w:r>
      <w:r w:rsidR="00C91386">
        <w:fldChar w:fldCharType="separate"/>
      </w:r>
      <w:r w:rsidR="00A73E94">
        <w:rPr>
          <w:noProof/>
        </w:rPr>
        <w:t>8</w:t>
      </w:r>
      <w:r w:rsidR="00C91386">
        <w:fldChar w:fldCharType="end"/>
      </w:r>
      <w:r w:rsidR="00C91386">
        <w:t xml:space="preserve"> Speicherplatzkonfigurieren am Server</w:t>
      </w:r>
      <w:bookmarkEnd w:id="42"/>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1"/>
                    <a:stretch>
                      <a:fillRect/>
                    </a:stretch>
                  </pic:blipFill>
                  <pic:spPr>
                    <a:xfrm>
                      <a:off x="0" y="0"/>
                      <a:ext cx="3605889" cy="3114610"/>
                    </a:xfrm>
                    <a:prstGeom prst="rect">
                      <a:avLst/>
                    </a:prstGeom>
                  </pic:spPr>
                </pic:pic>
              </a:graphicData>
            </a:graphic>
          </wp:inline>
        </w:drawing>
      </w:r>
    </w:p>
    <w:p w14:paraId="2DD0619F" w14:textId="13E7A965" w:rsidR="00AC55F3" w:rsidRPr="00AC55F3" w:rsidRDefault="00E12B80" w:rsidP="00E12B80">
      <w:pPr>
        <w:pStyle w:val="Beschriftung"/>
        <w:jc w:val="left"/>
      </w:pPr>
      <w:r>
        <w:t xml:space="preserve">      </w:t>
      </w:r>
      <w:r>
        <w:tab/>
      </w:r>
      <w:r>
        <w:tab/>
        <w:t xml:space="preserve">   </w:t>
      </w:r>
      <w:bookmarkStart w:id="43" w:name="_Toc130307976"/>
      <w:r w:rsidR="00C91386">
        <w:t xml:space="preserve">Abbildung </w:t>
      </w:r>
      <w:r w:rsidR="00C91386">
        <w:fldChar w:fldCharType="begin"/>
      </w:r>
      <w:r w:rsidR="00C91386">
        <w:instrText xml:space="preserve"> SEQ Abbildung \* ARABIC </w:instrText>
      </w:r>
      <w:r w:rsidR="00C91386">
        <w:fldChar w:fldCharType="separate"/>
      </w:r>
      <w:r w:rsidR="00A73E94">
        <w:rPr>
          <w:noProof/>
        </w:rPr>
        <w:t>9</w:t>
      </w:r>
      <w:r w:rsidR="00C91386">
        <w:fldChar w:fldCharType="end"/>
      </w:r>
      <w:r w:rsidR="00C91386">
        <w:t xml:space="preserve"> Profil des Server Benutzers anlegen</w:t>
      </w:r>
      <w:bookmarkEnd w:id="43"/>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2"/>
                    <a:stretch>
                      <a:fillRect/>
                    </a:stretch>
                  </pic:blipFill>
                  <pic:spPr>
                    <a:xfrm>
                      <a:off x="0" y="0"/>
                      <a:ext cx="4719584" cy="4053681"/>
                    </a:xfrm>
                    <a:prstGeom prst="rect">
                      <a:avLst/>
                    </a:prstGeom>
                  </pic:spPr>
                </pic:pic>
              </a:graphicData>
            </a:graphic>
          </wp:inline>
        </w:drawing>
      </w:r>
    </w:p>
    <w:p w14:paraId="5960CEA0" w14:textId="65AF9D81" w:rsidR="008C63DF" w:rsidRDefault="00E12B80" w:rsidP="00E12B80">
      <w:pPr>
        <w:pStyle w:val="Beschriftung"/>
        <w:jc w:val="left"/>
      </w:pPr>
      <w:r>
        <w:t xml:space="preserve">             </w:t>
      </w:r>
      <w:bookmarkStart w:id="44" w:name="_Toc130307977"/>
      <w:r w:rsidR="00C91386">
        <w:t xml:space="preserve">Abbildung </w:t>
      </w:r>
      <w:r w:rsidR="00C91386">
        <w:fldChar w:fldCharType="begin"/>
      </w:r>
      <w:r w:rsidR="00C91386">
        <w:instrText xml:space="preserve"> SEQ Abbildung \* ARABIC </w:instrText>
      </w:r>
      <w:r w:rsidR="00C91386">
        <w:fldChar w:fldCharType="separate"/>
      </w:r>
      <w:r w:rsidR="00A73E94">
        <w:rPr>
          <w:noProof/>
        </w:rPr>
        <w:t>10</w:t>
      </w:r>
      <w:r w:rsidR="00C91386">
        <w:fldChar w:fldCharType="end"/>
      </w:r>
      <w:r w:rsidR="00C91386">
        <w:t xml:space="preserve"> Server Oberfläche nach dem Neustart</w:t>
      </w:r>
      <w:bookmarkEnd w:id="4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5" w:name="_Toc130308190"/>
      <w:r>
        <w:lastRenderedPageBreak/>
        <w:t>DHCP-Server</w:t>
      </w:r>
      <w:bookmarkEnd w:id="45"/>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3"/>
                    <a:stretch>
                      <a:fillRect/>
                    </a:stretch>
                  </pic:blipFill>
                  <pic:spPr>
                    <a:xfrm>
                      <a:off x="0" y="0"/>
                      <a:ext cx="3993756" cy="3425860"/>
                    </a:xfrm>
                    <a:prstGeom prst="rect">
                      <a:avLst/>
                    </a:prstGeom>
                  </pic:spPr>
                </pic:pic>
              </a:graphicData>
            </a:graphic>
          </wp:inline>
        </w:drawing>
      </w:r>
    </w:p>
    <w:p w14:paraId="6541ACB8" w14:textId="2162C804" w:rsidR="0016307B" w:rsidRDefault="00E12B80" w:rsidP="00E12B80">
      <w:pPr>
        <w:pStyle w:val="Beschriftung"/>
        <w:ind w:left="708" w:firstLine="156"/>
        <w:jc w:val="left"/>
      </w:pPr>
      <w:r>
        <w:t xml:space="preserve">        </w:t>
      </w:r>
      <w:bookmarkStart w:id="46" w:name="_Toc130307978"/>
      <w:r w:rsidR="00C91386">
        <w:t xml:space="preserve">Abbildung </w:t>
      </w:r>
      <w:r w:rsidR="00C91386">
        <w:fldChar w:fldCharType="begin"/>
      </w:r>
      <w:r w:rsidR="00C91386">
        <w:instrText xml:space="preserve"> SEQ Abbildung \* ARABIC </w:instrText>
      </w:r>
      <w:r w:rsidR="00C91386">
        <w:fldChar w:fldCharType="separate"/>
      </w:r>
      <w:r w:rsidR="00A73E94">
        <w:rPr>
          <w:noProof/>
        </w:rPr>
        <w:t>11</w:t>
      </w:r>
      <w:r w:rsidR="00C91386">
        <w:fldChar w:fldCharType="end"/>
      </w:r>
      <w:r w:rsidR="00C91386">
        <w:t xml:space="preserve"> Installation der DHCP-Pakete</w:t>
      </w:r>
      <w:bookmarkEnd w:id="4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4"/>
                    <a:stretch>
                      <a:fillRect/>
                    </a:stretch>
                  </pic:blipFill>
                  <pic:spPr>
                    <a:xfrm>
                      <a:off x="0" y="0"/>
                      <a:ext cx="4074035" cy="3110763"/>
                    </a:xfrm>
                    <a:prstGeom prst="rect">
                      <a:avLst/>
                    </a:prstGeom>
                  </pic:spPr>
                </pic:pic>
              </a:graphicData>
            </a:graphic>
          </wp:inline>
        </w:drawing>
      </w:r>
    </w:p>
    <w:p w14:paraId="4104941D" w14:textId="0F843EDF" w:rsidR="0016307B" w:rsidRDefault="00A67547" w:rsidP="00A67547">
      <w:pPr>
        <w:pStyle w:val="Beschriftung"/>
        <w:ind w:left="708" w:firstLine="156"/>
        <w:jc w:val="left"/>
      </w:pPr>
      <w:r>
        <w:t xml:space="preserve">       </w:t>
      </w:r>
      <w:bookmarkStart w:id="47" w:name="_Toc130307979"/>
      <w:r w:rsidR="00C91386">
        <w:t xml:space="preserve">Abbildung </w:t>
      </w:r>
      <w:r w:rsidR="00C91386">
        <w:fldChar w:fldCharType="begin"/>
      </w:r>
      <w:r w:rsidR="00C91386">
        <w:instrText xml:space="preserve"> SEQ Abbildung \* ARABIC </w:instrText>
      </w:r>
      <w:r w:rsidR="00C91386">
        <w:fldChar w:fldCharType="separate"/>
      </w:r>
      <w:r w:rsidR="00A73E94">
        <w:rPr>
          <w:noProof/>
        </w:rPr>
        <w:t>12</w:t>
      </w:r>
      <w:r w:rsidR="00C91386">
        <w:fldChar w:fldCharType="end"/>
      </w:r>
      <w:r w:rsidR="00C91386">
        <w:t xml:space="preserve"> DHCP-Lease definieren</w:t>
      </w:r>
      <w:bookmarkEnd w:id="4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A11652" w:rsidRDefault="0016307B" w:rsidP="002D053D">
      <w:pPr>
        <w:pStyle w:val="HTMLVorformatiert"/>
        <w:textAlignment w:val="baseline"/>
        <w:rPr>
          <w:rFonts w:ascii="Arial" w:hAnsi="Arial" w:cs="Times New Roman"/>
          <w:sz w:val="24"/>
          <w:lang w:val="de-DE" w:eastAsia="ar-SA"/>
        </w:rPr>
      </w:pPr>
      <w:r w:rsidRPr="00A11652">
        <w:rPr>
          <w:rFonts w:ascii="Arial" w:hAnsi="Arial" w:cs="Times New Roman"/>
          <w:sz w:val="24"/>
          <w:lang w:val="de-DE" w:eastAsia="ar-SA"/>
        </w:rP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r w:rsidR="002D053D" w:rsidRPr="00A11652">
        <w:rPr>
          <w:rFonts w:ascii="Arial" w:hAnsi="Arial" w:cs="Times New Roman"/>
          <w:sz w:val="24"/>
          <w:lang w:val="de-DE" w:eastAsia="ar-SA"/>
        </w:rPr>
        <w:t>Auch mit dem Befhel „sudo nmap --script broadcast-dhcp-discover</w:t>
      </w:r>
    </w:p>
    <w:p w14:paraId="25075E5F" w14:textId="58AE201E" w:rsidR="0016307B" w:rsidRPr="00A11652" w:rsidRDefault="002D053D" w:rsidP="002D053D">
      <w:pPr>
        <w:spacing w:line="480" w:lineRule="auto"/>
      </w:pPr>
      <w:r w:rsidRPr="00A11652">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5"/>
                    <a:stretch>
                      <a:fillRect/>
                    </a:stretch>
                  </pic:blipFill>
                  <pic:spPr>
                    <a:xfrm>
                      <a:off x="0" y="0"/>
                      <a:ext cx="3057958" cy="2286727"/>
                    </a:xfrm>
                    <a:prstGeom prst="rect">
                      <a:avLst/>
                    </a:prstGeom>
                  </pic:spPr>
                </pic:pic>
              </a:graphicData>
            </a:graphic>
          </wp:inline>
        </w:drawing>
      </w:r>
    </w:p>
    <w:p w14:paraId="3FE7E566" w14:textId="082D4AA3" w:rsidR="0016307B" w:rsidRPr="00653454" w:rsidRDefault="00C91386" w:rsidP="00DD4B3E">
      <w:pPr>
        <w:pStyle w:val="Beschriftung"/>
        <w:jc w:val="center"/>
      </w:pPr>
      <w:bookmarkStart w:id="48" w:name="_Toc130307980"/>
      <w:r>
        <w:t xml:space="preserve">Abbildung </w:t>
      </w:r>
      <w:r>
        <w:fldChar w:fldCharType="begin"/>
      </w:r>
      <w:r>
        <w:instrText xml:space="preserve"> SEQ Abbildung \* ARABIC </w:instrText>
      </w:r>
      <w:r>
        <w:fldChar w:fldCharType="separate"/>
      </w:r>
      <w:r w:rsidR="00A73E94">
        <w:rPr>
          <w:noProof/>
        </w:rPr>
        <w:t>13</w:t>
      </w:r>
      <w:r>
        <w:fldChar w:fldCharType="end"/>
      </w:r>
      <w:r>
        <w:t xml:space="preserve"> Funktionstest des DHCP-Servers</w:t>
      </w:r>
      <w:r w:rsidR="002D053D">
        <w:t xml:space="preserve"> mit ip r</w:t>
      </w:r>
      <w:bookmarkEnd w:id="48"/>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6"/>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2F74E881" w:rsidR="002D053D" w:rsidRPr="002D053D" w:rsidRDefault="0080700D" w:rsidP="0080700D">
      <w:pPr>
        <w:pStyle w:val="Beschriftung"/>
        <w:jc w:val="left"/>
        <w:rPr>
          <w:rFonts w:ascii="var(--ff-mono)" w:hAnsi="var(--ff-mono)"/>
          <w:sz w:val="20"/>
          <w:lang w:val="de-AT" w:eastAsia="de-AT"/>
        </w:rPr>
      </w:pPr>
      <w:r>
        <w:t xml:space="preserve">                 </w:t>
      </w:r>
      <w:bookmarkStart w:id="49" w:name="_Toc130307981"/>
      <w:r w:rsidR="002D053D">
        <w:t xml:space="preserve">Abbildung </w:t>
      </w:r>
      <w:r w:rsidR="002D053D">
        <w:fldChar w:fldCharType="begin"/>
      </w:r>
      <w:r w:rsidR="002D053D">
        <w:instrText xml:space="preserve"> SEQ Abbildung \* ARABIC </w:instrText>
      </w:r>
      <w:r w:rsidR="002D053D">
        <w:fldChar w:fldCharType="separate"/>
      </w:r>
      <w:r w:rsidR="00A73E94">
        <w:rPr>
          <w:noProof/>
        </w:rPr>
        <w:t>14</w:t>
      </w:r>
      <w:r w:rsidR="002D053D">
        <w:fldChar w:fldCharType="end"/>
      </w:r>
      <w:r w:rsidR="002D053D">
        <w:t xml:space="preserve"> Funktionstest des DHCP-Servers mit nmap</w:t>
      </w:r>
      <w:bookmarkEnd w:id="49"/>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50" w:name="_Toc130308191"/>
      <w:r>
        <w:lastRenderedPageBreak/>
        <w:t>Admin Benutzer</w:t>
      </w:r>
      <w:bookmarkEnd w:id="50"/>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7"/>
                    <a:stretch>
                      <a:fillRect/>
                    </a:stretch>
                  </pic:blipFill>
                  <pic:spPr>
                    <a:xfrm>
                      <a:off x="0" y="0"/>
                      <a:ext cx="4569972" cy="982301"/>
                    </a:xfrm>
                    <a:prstGeom prst="rect">
                      <a:avLst/>
                    </a:prstGeom>
                  </pic:spPr>
                </pic:pic>
              </a:graphicData>
            </a:graphic>
          </wp:inline>
        </w:drawing>
      </w:r>
    </w:p>
    <w:p w14:paraId="541545EB" w14:textId="2B3EEC4E" w:rsidR="00931954" w:rsidRDefault="00DC491C" w:rsidP="00DC491C">
      <w:pPr>
        <w:pStyle w:val="Beschriftung"/>
        <w:ind w:firstLine="708"/>
        <w:jc w:val="left"/>
      </w:pPr>
      <w:r>
        <w:t xml:space="preserve">   </w:t>
      </w:r>
      <w:bookmarkStart w:id="51" w:name="_Toc130307982"/>
      <w:r w:rsidR="00C91386">
        <w:t xml:space="preserve">Abbildung </w:t>
      </w:r>
      <w:r w:rsidR="00C91386">
        <w:fldChar w:fldCharType="begin"/>
      </w:r>
      <w:r w:rsidR="00C91386">
        <w:instrText xml:space="preserve"> SEQ Abbildung \* ARABIC </w:instrText>
      </w:r>
      <w:r w:rsidR="00C91386">
        <w:fldChar w:fldCharType="separate"/>
      </w:r>
      <w:r w:rsidR="00A73E94">
        <w:rPr>
          <w:noProof/>
        </w:rPr>
        <w:t>15</w:t>
      </w:r>
      <w:r w:rsidR="00C91386">
        <w:fldChar w:fldCharType="end"/>
      </w:r>
      <w:r w:rsidR="00C91386">
        <w:t xml:space="preserve"> Passwort für Admin anlegen</w:t>
      </w:r>
      <w:bookmarkEnd w:id="51"/>
    </w:p>
    <w:p w14:paraId="3D0F53C6" w14:textId="31751A98" w:rsidR="00931954" w:rsidRDefault="00931954" w:rsidP="00D4476A">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4683342" cy="1054681"/>
                    </a:xfrm>
                    <a:prstGeom prst="rect">
                      <a:avLst/>
                    </a:prstGeom>
                  </pic:spPr>
                </pic:pic>
              </a:graphicData>
            </a:graphic>
          </wp:inline>
        </w:drawing>
      </w:r>
    </w:p>
    <w:p w14:paraId="6E32A24B" w14:textId="6675BEE9" w:rsidR="00931954" w:rsidRDefault="00DC491C" w:rsidP="00DC491C">
      <w:pPr>
        <w:pStyle w:val="Beschriftung"/>
        <w:ind w:firstLine="708"/>
        <w:jc w:val="left"/>
      </w:pPr>
      <w:r>
        <w:t xml:space="preserve">   </w:t>
      </w:r>
      <w:bookmarkStart w:id="52" w:name="_Toc130307983"/>
      <w:r w:rsidR="00C91386">
        <w:t xml:space="preserve">Abbildung </w:t>
      </w:r>
      <w:r w:rsidR="00C91386">
        <w:fldChar w:fldCharType="begin"/>
      </w:r>
      <w:r w:rsidR="00C91386">
        <w:instrText xml:space="preserve"> SEQ Abbildung \* ARABIC </w:instrText>
      </w:r>
      <w:r w:rsidR="00C91386">
        <w:fldChar w:fldCharType="separate"/>
      </w:r>
      <w:r w:rsidR="00A73E94">
        <w:rPr>
          <w:noProof/>
        </w:rPr>
        <w:t>16</w:t>
      </w:r>
      <w:r w:rsidR="00C91386">
        <w:fldChar w:fldCharType="end"/>
      </w:r>
      <w:r w:rsidR="00C91386">
        <w:t xml:space="preserve"> Wechsel zum Admin-Benutzer</w:t>
      </w:r>
      <w:bookmarkEnd w:id="52"/>
    </w:p>
    <w:p w14:paraId="4672C7F2" w14:textId="33539904" w:rsidR="005127E8" w:rsidRDefault="005127E8" w:rsidP="005127E8">
      <w:pPr>
        <w:pStyle w:val="berschrift3"/>
      </w:pPr>
      <w:bookmarkStart w:id="53" w:name="_Toc130308192"/>
      <w:r>
        <w:lastRenderedPageBreak/>
        <w:t>Mail-Server</w:t>
      </w:r>
      <w:bookmarkEnd w:id="53"/>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9"/>
                    <a:stretch>
                      <a:fillRect/>
                    </a:stretch>
                  </pic:blipFill>
                  <pic:spPr>
                    <a:xfrm>
                      <a:off x="0" y="0"/>
                      <a:ext cx="3829922" cy="2495444"/>
                    </a:xfrm>
                    <a:prstGeom prst="rect">
                      <a:avLst/>
                    </a:prstGeom>
                  </pic:spPr>
                </pic:pic>
              </a:graphicData>
            </a:graphic>
          </wp:inline>
        </w:drawing>
      </w:r>
    </w:p>
    <w:p w14:paraId="08267EBB" w14:textId="60AC4184" w:rsidR="007769E0" w:rsidRPr="00C91386" w:rsidRDefault="00090A98" w:rsidP="00090A98">
      <w:pPr>
        <w:pStyle w:val="Beschriftung"/>
        <w:jc w:val="left"/>
        <w:rPr>
          <w:rFonts w:cs="Arial"/>
          <w:szCs w:val="24"/>
        </w:rPr>
      </w:pPr>
      <w:r>
        <w:t xml:space="preserve">                             </w:t>
      </w:r>
      <w:bookmarkStart w:id="54" w:name="_Toc130307984"/>
      <w:r w:rsidR="00C91386">
        <w:t xml:space="preserve">Abbildung </w:t>
      </w:r>
      <w:r w:rsidR="00C91386">
        <w:fldChar w:fldCharType="begin"/>
      </w:r>
      <w:r w:rsidR="00C91386">
        <w:instrText xml:space="preserve"> SEQ Abbildung \* ARABIC </w:instrText>
      </w:r>
      <w:r w:rsidR="00C91386">
        <w:fldChar w:fldCharType="separate"/>
      </w:r>
      <w:r w:rsidR="00A73E94">
        <w:rPr>
          <w:noProof/>
        </w:rPr>
        <w:t>17</w:t>
      </w:r>
      <w:r w:rsidR="00C91386">
        <w:fldChar w:fldCharType="end"/>
      </w:r>
      <w:r w:rsidR="00C91386">
        <w:t xml:space="preserve"> Name des Mail-Servers</w:t>
      </w:r>
      <w:bookmarkEnd w:id="54"/>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w:t>
      </w:r>
      <w:r>
        <w:rPr>
          <w:rFonts w:cs="Arial"/>
          <w:szCs w:val="24"/>
        </w:rPr>
        <w:lastRenderedPageBreak/>
        <w:t xml:space="preserve">erweiterung muss der Postfix-Daemon gestartet werden und das schafft man mit dem Befehl „sudo systemctl restart postfix“.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50"/>
                    <a:stretch>
                      <a:fillRect/>
                    </a:stretch>
                  </pic:blipFill>
                  <pic:spPr>
                    <a:xfrm>
                      <a:off x="0" y="0"/>
                      <a:ext cx="3126739" cy="2344020"/>
                    </a:xfrm>
                    <a:prstGeom prst="rect">
                      <a:avLst/>
                    </a:prstGeom>
                  </pic:spPr>
                </pic:pic>
              </a:graphicData>
            </a:graphic>
          </wp:inline>
        </w:drawing>
      </w:r>
    </w:p>
    <w:p w14:paraId="69D522FD" w14:textId="77A13BBD" w:rsidR="007769E0" w:rsidRPr="00C91386" w:rsidRDefault="00090A98" w:rsidP="00090A98">
      <w:pPr>
        <w:pStyle w:val="Beschriftung"/>
        <w:jc w:val="left"/>
        <w:rPr>
          <w:rFonts w:cs="Arial"/>
          <w:szCs w:val="24"/>
        </w:rPr>
      </w:pPr>
      <w:r>
        <w:t xml:space="preserve">                                       </w:t>
      </w:r>
      <w:bookmarkStart w:id="55" w:name="_Toc130307985"/>
      <w:r w:rsidR="00C91386">
        <w:t xml:space="preserve">Abbildung </w:t>
      </w:r>
      <w:r w:rsidR="00C91386">
        <w:fldChar w:fldCharType="begin"/>
      </w:r>
      <w:r w:rsidR="00C91386">
        <w:instrText xml:space="preserve"> SEQ Abbildung \* ARABIC </w:instrText>
      </w:r>
      <w:r w:rsidR="00C91386">
        <w:fldChar w:fldCharType="separate"/>
      </w:r>
      <w:r w:rsidR="00A73E94">
        <w:rPr>
          <w:noProof/>
        </w:rPr>
        <w:t>18</w:t>
      </w:r>
      <w:r w:rsidR="00C91386">
        <w:fldChar w:fldCharType="end"/>
      </w:r>
      <w:r w:rsidR="00C91386">
        <w:t xml:space="preserve"> Postfix Erweiterung und Postfix Daemon starten</w:t>
      </w:r>
      <w:bookmarkEnd w:id="55"/>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1"/>
                    <a:stretch>
                      <a:fillRect/>
                    </a:stretch>
                  </pic:blipFill>
                  <pic:spPr>
                    <a:xfrm>
                      <a:off x="0" y="0"/>
                      <a:ext cx="4220943" cy="739383"/>
                    </a:xfrm>
                    <a:prstGeom prst="rect">
                      <a:avLst/>
                    </a:prstGeom>
                  </pic:spPr>
                </pic:pic>
              </a:graphicData>
            </a:graphic>
          </wp:inline>
        </w:drawing>
      </w:r>
    </w:p>
    <w:p w14:paraId="7DFBA0CD" w14:textId="033A9868" w:rsidR="007769E0" w:rsidRDefault="00090A98" w:rsidP="00090A98">
      <w:pPr>
        <w:pStyle w:val="Beschriftung"/>
        <w:jc w:val="left"/>
      </w:pPr>
      <w:r>
        <w:t xml:space="preserve">                       </w:t>
      </w:r>
      <w:bookmarkStart w:id="56" w:name="_Toc130307986"/>
      <w:r w:rsidR="00C91386">
        <w:t xml:space="preserve">Abbildung </w:t>
      </w:r>
      <w:r w:rsidR="00C91386">
        <w:fldChar w:fldCharType="begin"/>
      </w:r>
      <w:r w:rsidR="00C91386">
        <w:instrText xml:space="preserve"> SEQ Abbildung \* ARABIC </w:instrText>
      </w:r>
      <w:r w:rsidR="00C91386">
        <w:fldChar w:fldCharType="separate"/>
      </w:r>
      <w:r w:rsidR="00A73E94">
        <w:rPr>
          <w:noProof/>
        </w:rPr>
        <w:t>19</w:t>
      </w:r>
      <w:r w:rsidR="00C91386">
        <w:fldChar w:fldCharType="end"/>
      </w:r>
      <w:r w:rsidR="00C91386">
        <w:t xml:space="preserve"> Output der Verbindung des Mail-Servers</w:t>
      </w:r>
      <w:bookmarkEnd w:id="56"/>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2"/>
                    <a:stretch>
                      <a:fillRect/>
                    </a:stretch>
                  </pic:blipFill>
                  <pic:spPr>
                    <a:xfrm>
                      <a:off x="0" y="0"/>
                      <a:ext cx="3769858" cy="1545841"/>
                    </a:xfrm>
                    <a:prstGeom prst="rect">
                      <a:avLst/>
                    </a:prstGeom>
                  </pic:spPr>
                </pic:pic>
              </a:graphicData>
            </a:graphic>
          </wp:inline>
        </w:drawing>
      </w:r>
    </w:p>
    <w:p w14:paraId="0007CB3C" w14:textId="7BA34737" w:rsidR="007769E0" w:rsidRPr="00C91386" w:rsidRDefault="00090A98" w:rsidP="00090A98">
      <w:pPr>
        <w:pStyle w:val="Beschriftung"/>
        <w:jc w:val="left"/>
        <w:rPr>
          <w:rFonts w:cs="Arial"/>
          <w:szCs w:val="24"/>
        </w:rPr>
      </w:pPr>
      <w:r>
        <w:t xml:space="preserve">                              </w:t>
      </w:r>
      <w:bookmarkStart w:id="57" w:name="_Toc130307987"/>
      <w:r w:rsidR="00C91386">
        <w:t xml:space="preserve">Abbildung </w:t>
      </w:r>
      <w:r w:rsidR="00C91386">
        <w:fldChar w:fldCharType="begin"/>
      </w:r>
      <w:r w:rsidR="00C91386">
        <w:instrText xml:space="preserve"> SEQ Abbildung \* ARABIC </w:instrText>
      </w:r>
      <w:r w:rsidR="00C91386">
        <w:fldChar w:fldCharType="separate"/>
      </w:r>
      <w:r w:rsidR="00A73E94">
        <w:rPr>
          <w:noProof/>
        </w:rPr>
        <w:t>20</w:t>
      </w:r>
      <w:r w:rsidR="00C91386">
        <w:fldChar w:fldCharType="end"/>
      </w:r>
      <w:r w:rsidR="00C91386">
        <w:t xml:space="preserve"> Ausgabe des ehlo localhost</w:t>
      </w:r>
      <w:bookmarkEnd w:id="57"/>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from: </w:t>
      </w:r>
      <w:hyperlink r:id="rId53"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4"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5"/>
                    <a:stretch>
                      <a:fillRect/>
                    </a:stretch>
                  </pic:blipFill>
                  <pic:spPr>
                    <a:xfrm>
                      <a:off x="0" y="0"/>
                      <a:ext cx="4390578" cy="1603878"/>
                    </a:xfrm>
                    <a:prstGeom prst="rect">
                      <a:avLst/>
                    </a:prstGeom>
                  </pic:spPr>
                </pic:pic>
              </a:graphicData>
            </a:graphic>
          </wp:inline>
        </w:drawing>
      </w:r>
    </w:p>
    <w:p w14:paraId="50EF2040" w14:textId="3F6A99F9" w:rsidR="007769E0" w:rsidRDefault="00DD4B3E" w:rsidP="00DD4B3E">
      <w:pPr>
        <w:pStyle w:val="Beschriftung"/>
        <w:jc w:val="left"/>
        <w:rPr>
          <w:rFonts w:cs="Arial"/>
          <w:szCs w:val="24"/>
        </w:rPr>
      </w:pPr>
      <w:r>
        <w:t xml:space="preserve">                    </w:t>
      </w:r>
      <w:bookmarkStart w:id="58" w:name="_Toc130307988"/>
      <w:r w:rsidR="00C91386">
        <w:t xml:space="preserve">Abbildung </w:t>
      </w:r>
      <w:r w:rsidR="00C91386">
        <w:fldChar w:fldCharType="begin"/>
      </w:r>
      <w:r w:rsidR="00C91386">
        <w:instrText xml:space="preserve"> SEQ Abbildung \* ARABIC </w:instrText>
      </w:r>
      <w:r w:rsidR="00C91386">
        <w:fldChar w:fldCharType="separate"/>
      </w:r>
      <w:r w:rsidR="00A73E94">
        <w:rPr>
          <w:noProof/>
        </w:rPr>
        <w:t>21</w:t>
      </w:r>
      <w:r w:rsidR="00C91386">
        <w:fldChar w:fldCharType="end"/>
      </w:r>
      <w:r w:rsidR="00C91386">
        <w:t xml:space="preserve"> Ausgabe der E-Mail die versendet wurde</w:t>
      </w:r>
      <w:bookmarkEnd w:id="58"/>
    </w:p>
    <w:p w14:paraId="3DCEA969" w14:textId="4D8DCA5D" w:rsidR="005127E8" w:rsidRDefault="005127E8" w:rsidP="005127E8">
      <w:pPr>
        <w:pStyle w:val="berschrift3"/>
      </w:pPr>
      <w:bookmarkStart w:id="59" w:name="_Toc130308193"/>
      <w:r>
        <w:lastRenderedPageBreak/>
        <w:t>Python Client Programm</w:t>
      </w:r>
      <w:bookmarkEnd w:id="59"/>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importiere das socket modul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s=socket.create_connection(("localhost",port))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s.send("Hallo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bytes=s.recv(1024)           # Daten die empangen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print("Response from server:",bytes.decode("cp850"))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s.close()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3819682" cy="3032336"/>
                    </a:xfrm>
                    <a:prstGeom prst="rect">
                      <a:avLst/>
                    </a:prstGeom>
                  </pic:spPr>
                </pic:pic>
              </a:graphicData>
            </a:graphic>
          </wp:inline>
        </w:drawing>
      </w:r>
    </w:p>
    <w:p w14:paraId="6961A262" w14:textId="37C9F7E6" w:rsidR="001C673A" w:rsidRDefault="00DD4B3E" w:rsidP="00DD4B3E">
      <w:pPr>
        <w:pStyle w:val="Beschriftung"/>
        <w:jc w:val="left"/>
      </w:pPr>
      <w:r>
        <w:t xml:space="preserve">                             </w:t>
      </w:r>
      <w:bookmarkStart w:id="60" w:name="_Toc130307989"/>
      <w:r w:rsidR="00C91386">
        <w:t xml:space="preserve">Abbildung </w:t>
      </w:r>
      <w:r w:rsidR="00C91386">
        <w:fldChar w:fldCharType="begin"/>
      </w:r>
      <w:r w:rsidR="00C91386">
        <w:instrText xml:space="preserve"> SEQ Abbildung \* ARABIC </w:instrText>
      </w:r>
      <w:r w:rsidR="00C91386">
        <w:fldChar w:fldCharType="separate"/>
      </w:r>
      <w:r w:rsidR="00A73E94">
        <w:rPr>
          <w:noProof/>
        </w:rPr>
        <w:t>22</w:t>
      </w:r>
      <w:r w:rsidR="00C91386">
        <w:fldChar w:fldCharType="end"/>
      </w:r>
      <w:r w:rsidR="00C91386">
        <w:t xml:space="preserve"> Server Ausgabe von dem Programmcode</w:t>
      </w:r>
      <w:bookmarkEnd w:id="60"/>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7"/>
          <w:footerReference w:type="default" r:id="rId58"/>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1" w:name="_Toc130308194"/>
      <w:r>
        <w:lastRenderedPageBreak/>
        <w:t>DNS-Ser</w:t>
      </w:r>
      <w:r w:rsidR="00C702E0">
        <w:t>ver</w:t>
      </w:r>
      <w:bookmarkEnd w:id="61"/>
    </w:p>
    <w:p w14:paraId="11C765EB" w14:textId="77777777" w:rsidR="00A27402" w:rsidRDefault="00A27402" w:rsidP="00A27402">
      <w:r w:rsidRPr="2F545E14">
        <w:t>Nach Inbetriebnahme des Servers wird zuerst der Befehl “sudo apt install bind9” ausgeführt. “Sudo” führt einen Befehl mit Root-Rechten aus. Vor jeder Ausführung eines Befehls mit Root-Rechten wird das Passwort für den jeweiligen Benutzer abgefragt. Der Zusatz “apt” (Advanced Package Tool) ist für die vereinfachte und schnelle Installation von Packages verantwortlich. Es basiert auf Debian und Ubuntu basierenden Distributionen und ist das Dienstprogramm, welches für die Paketverwaltung zuständig ist. Dieser Befehl kann in der Befehlszeile mit “apt [comand] [package]” ohne weiteres verwendet werden. Da doch die meisten Befehle auf der Systemebene passieren, ist der vorher genannte Befehl “sudo” wichtig.</w:t>
      </w:r>
      <w:r>
        <w:t xml:space="preserve"> </w:t>
      </w:r>
      <w:r w:rsidRPr="2F545E14">
        <w:t xml:space="preserve">“apt install” installiert in diesem Fall </w:t>
      </w:r>
      <w:r>
        <w:t>BIND-</w:t>
      </w:r>
      <w:r w:rsidRPr="2F545E14">
        <w:t>9.</w:t>
      </w:r>
      <w:r>
        <w:t xml:space="preserve"> </w:t>
      </w:r>
    </w:p>
    <w:p w14:paraId="299DACDB" w14:textId="252BCCBD" w:rsidR="00A27402" w:rsidRDefault="00A27402" w:rsidP="00A27402">
      <w:r>
        <w:t xml:space="preserve">BIND-9 ist eine DNS-Server Komponente und enthält </w:t>
      </w:r>
      <w:r w:rsidR="00212CF8">
        <w:t>grundlegende Informationen,</w:t>
      </w:r>
      <w:r>
        <w:t xml:space="preserve"> welche für einen funktionierenden DNS-Server notwendig sind.</w:t>
      </w:r>
      <w:r w:rsidRPr="2F545E14">
        <w:t xml:space="preserve"> </w:t>
      </w:r>
      <w:r>
        <w:t xml:space="preserve">In der Konfigurationsdatei können DNS-Servernahmen, Port auf den gehört werden soll, und DNS-Root-Server Adressen definiert werden. Durch einen Eintrag in diese Datei können ebenfalls Zonen und deren DNS-Einträge definiert werden. </w:t>
      </w:r>
    </w:p>
    <w:p w14:paraId="20FD2826" w14:textId="142FAB06" w:rsidR="00A27402" w:rsidRDefault="00A27402" w:rsidP="00A27402">
      <w:r w:rsidRPr="2F545E14">
        <w:t xml:space="preserve">Nach der Installation dieser </w:t>
      </w:r>
      <w:r w:rsidR="157A15A3">
        <w:t>Pakete</w:t>
      </w:r>
      <w:r w:rsidRPr="2F545E14">
        <w:t xml:space="preserve"> wird mit “sudo apt install dnsutils” ein hilfreiches Tool installiert, welches gern für Troubleshooting und Testen von DNS-Problemen verwendet wird. “Dnsutils” ist üblicherweise schon vorinstalliert, bei diesem Server war das nicht der Fall, daher wird die erstmalige Installation mit dem genannten Befehl</w:t>
      </w:r>
      <w:r>
        <w:t xml:space="preserve"> </w:t>
      </w:r>
      <w:r w:rsidRPr="2F545E14">
        <w:t>durchgeführt.</w:t>
      </w:r>
      <w:r>
        <w:t xml:space="preserve"> </w:t>
      </w:r>
    </w:p>
    <w:p w14:paraId="651B6457" w14:textId="77777777" w:rsidR="00A27402" w:rsidRDefault="00A27402" w:rsidP="00A27402"/>
    <w:p w14:paraId="66E53DA9" w14:textId="5CF7CCE7" w:rsidR="00A27402" w:rsidRDefault="00A27402" w:rsidP="00A27402">
      <w:r>
        <w:t xml:space="preserve">Im Verzeichnis „/var/cache/bind“ wird unter „forwarders“ die IP-Adresse 8.8.8.8 eingegeben. Diese ist eine öffentliche Adresse, welche Google als DNS-Resolver verwendet. Damit können Anfragen an Google gesendet werden. </w:t>
      </w:r>
      <w:r w:rsidR="00E36CA4">
        <w:t>Die Erklärung daz</w:t>
      </w:r>
      <w:r w:rsidR="006228B3">
        <w:t>u lautet wie folgt</w:t>
      </w:r>
      <w:r>
        <w:t xml:space="preserve">: </w:t>
      </w:r>
      <w:r w:rsidR="006228B3">
        <w:t>w</w:t>
      </w:r>
      <w:r>
        <w:t>enn eine Datenabfrage erfolgt, wird zuerst im lokal Cache nach einer Antwort gesucht. Falls dieser die gewünschte Information nicht liefern kann, wird auf den in den „forwarders“ angegebenen Pfad zurückgegriffen.</w:t>
      </w:r>
    </w:p>
    <w:p w14:paraId="6B86574C" w14:textId="1BCFDDEC" w:rsidR="00A27402" w:rsidRDefault="00A27402" w:rsidP="00A27402">
      <w:pPr>
        <w:suppressAutoHyphens w:val="0"/>
        <w:spacing w:after="0" w:line="240" w:lineRule="auto"/>
        <w:jc w:val="left"/>
      </w:pPr>
      <w:r>
        <w:br w:type="page"/>
      </w:r>
    </w:p>
    <w:p w14:paraId="329E944F" w14:textId="77777777" w:rsidR="00A27402" w:rsidRDefault="00A27402" w:rsidP="00A27402">
      <w:pPr>
        <w:rPr>
          <w:noProof/>
        </w:rPr>
      </w:pPr>
      <w:r>
        <w:lastRenderedPageBreak/>
        <w:t xml:space="preserve">Zuerst wird im Verzeichnis „db.local“ die Zone für die Domain „angerer.com“ erstellt. </w:t>
      </w:r>
    </w:p>
    <w:p w14:paraId="5939CFD2" w14:textId="77777777" w:rsidR="00A27402" w:rsidRDefault="00A27402" w:rsidP="00A27402">
      <w:pPr>
        <w:keepNext/>
        <w:jc w:val="center"/>
      </w:pPr>
      <w:r w:rsidRPr="000C210A">
        <w:rPr>
          <w:noProof/>
        </w:rPr>
        <w:drawing>
          <wp:inline distT="0" distB="0" distL="0" distR="0" wp14:anchorId="751BE548" wp14:editId="4A37EE65">
            <wp:extent cx="5760278" cy="57249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6359" b="61925"/>
                    <a:stretch/>
                  </pic:blipFill>
                  <pic:spPr bwMode="auto">
                    <a:xfrm>
                      <a:off x="0" y="0"/>
                      <a:ext cx="5760720" cy="572538"/>
                    </a:xfrm>
                    <a:prstGeom prst="rect">
                      <a:avLst/>
                    </a:prstGeom>
                    <a:ln>
                      <a:noFill/>
                    </a:ln>
                    <a:extLst>
                      <a:ext uri="{53640926-AAD7-44D8-BBD7-CCE9431645EC}">
                        <a14:shadowObscured xmlns:a14="http://schemas.microsoft.com/office/drawing/2010/main"/>
                      </a:ext>
                    </a:extLst>
                  </pic:spPr>
                </pic:pic>
              </a:graphicData>
            </a:graphic>
          </wp:inline>
        </w:drawing>
      </w:r>
    </w:p>
    <w:p w14:paraId="08AC61A9" w14:textId="31207EC6" w:rsidR="00A27402" w:rsidRDefault="00A27402" w:rsidP="00A27402">
      <w:pPr>
        <w:pStyle w:val="Beschriftung"/>
        <w:jc w:val="left"/>
      </w:pPr>
      <w:bookmarkStart w:id="62" w:name="_Toc130307990"/>
      <w:r>
        <w:t xml:space="preserve">Abbildung </w:t>
      </w:r>
      <w:r>
        <w:fldChar w:fldCharType="begin"/>
      </w:r>
      <w:r>
        <w:instrText xml:space="preserve"> SEQ Abbildung \* ARABIC </w:instrText>
      </w:r>
      <w:r>
        <w:fldChar w:fldCharType="separate"/>
      </w:r>
      <w:r w:rsidR="00A73E94">
        <w:rPr>
          <w:noProof/>
        </w:rPr>
        <w:t>23</w:t>
      </w:r>
      <w:r>
        <w:fldChar w:fldCharType="end"/>
      </w:r>
      <w:r>
        <w:t xml:space="preserve"> Verzeichnis unter /etc/bind/db.local</w:t>
      </w:r>
      <w:bookmarkEnd w:id="62"/>
    </w:p>
    <w:p w14:paraId="0EEBB2C8" w14:textId="14A06FA5" w:rsidR="00A27402" w:rsidRDefault="00A27402" w:rsidP="00A27402">
      <w:r>
        <w:t>„zone“ steht vor dem Domainnamen, für welchen DNS-Einträge erstellt werden sollen. „IN“ bedeutet, dass es sich um eine Internet-Adresse handelt. Nach der geschwungenen Klammer werden dann alle benötigten Konfigurationsparameter entworfen. „type master“ gibt an, dass es sich hierbei um eine Master-Zone handeln soll. Einfach ausgedrückt ist der Server angerer.com nun die primäre Informationsquelle. Die nächste Zeile beschreibt, dass alle DNS-Einträge für diese Zone im Verzeichnis „db.angerer.com“ abgespeichert werden, wie zum Beispiel die Informationen</w:t>
      </w:r>
      <w:r w:rsidR="00AC3764">
        <w:t>,</w:t>
      </w:r>
      <w:r>
        <w:t xml:space="preserve"> die vom DNS-Server verwendet werden. Die geschwungene Klammer schließt die Konfiguration ab. Dieses Verzeichnis kann nun verlassen werden. Nun wird der Befehl „sudo cp /etc/bind/db.local /etc/bind/db.angerer.com“ angewendet, um die Datei „db.local“ in die im gleichem Verzeichnis liegende Datei „db.angerer.com“ zu kopieren.</w:t>
      </w:r>
    </w:p>
    <w:p w14:paraId="03365F34" w14:textId="77777777" w:rsidR="00A27402" w:rsidRDefault="00A27402" w:rsidP="00A27402">
      <w:pPr>
        <w:suppressAutoHyphens w:val="0"/>
        <w:spacing w:after="160" w:line="259" w:lineRule="auto"/>
        <w:jc w:val="left"/>
      </w:pPr>
      <w:r>
        <w:br w:type="page"/>
      </w:r>
    </w:p>
    <w:p w14:paraId="57EEF860" w14:textId="77777777" w:rsidR="00A27402" w:rsidRDefault="00A27402" w:rsidP="00A27402">
      <w:r>
        <w:lastRenderedPageBreak/>
        <w:t xml:space="preserve">Anschließend wird das Verzeichnis unter „nano /etc/bind/db.angerer.com“ geöffnet. </w:t>
      </w:r>
    </w:p>
    <w:p w14:paraId="4D23ED71" w14:textId="77777777" w:rsidR="00A27402" w:rsidRDefault="00A27402" w:rsidP="00A27402">
      <w:pPr>
        <w:keepNext/>
        <w:jc w:val="center"/>
      </w:pPr>
      <w:r>
        <w:rPr>
          <w:noProof/>
        </w:rPr>
        <w:drawing>
          <wp:inline distT="0" distB="0" distL="0" distR="0" wp14:anchorId="5EC1809E" wp14:editId="407004C4">
            <wp:extent cx="4125856" cy="1494846"/>
            <wp:effectExtent l="0" t="0" r="8255"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9646" b="48176"/>
                    <a:stretch/>
                  </pic:blipFill>
                  <pic:spPr bwMode="auto">
                    <a:xfrm>
                      <a:off x="0" y="0"/>
                      <a:ext cx="4132493" cy="1497251"/>
                    </a:xfrm>
                    <a:prstGeom prst="rect">
                      <a:avLst/>
                    </a:prstGeom>
                    <a:noFill/>
                    <a:ln>
                      <a:noFill/>
                    </a:ln>
                    <a:extLst>
                      <a:ext uri="{53640926-AAD7-44D8-BBD7-CCE9431645EC}">
                        <a14:shadowObscured xmlns:a14="http://schemas.microsoft.com/office/drawing/2010/main"/>
                      </a:ext>
                    </a:extLst>
                  </pic:spPr>
                </pic:pic>
              </a:graphicData>
            </a:graphic>
          </wp:inline>
        </w:drawing>
      </w:r>
    </w:p>
    <w:p w14:paraId="05BB5458" w14:textId="24ADA19F" w:rsidR="00A27402" w:rsidRDefault="009B65A2" w:rsidP="009B65A2">
      <w:pPr>
        <w:pStyle w:val="Beschriftung"/>
      </w:pPr>
      <w:r>
        <w:t xml:space="preserve">                       </w:t>
      </w:r>
      <w:bookmarkStart w:id="63" w:name="_Toc130307991"/>
      <w:r w:rsidR="00A27402">
        <w:t xml:space="preserve">Abbildung </w:t>
      </w:r>
      <w:r w:rsidR="00A27402">
        <w:fldChar w:fldCharType="begin"/>
      </w:r>
      <w:r w:rsidR="00A27402">
        <w:instrText xml:space="preserve"> SEQ Abbildung \* ARABIC </w:instrText>
      </w:r>
      <w:r w:rsidR="00A27402">
        <w:fldChar w:fldCharType="separate"/>
      </w:r>
      <w:r w:rsidR="00A73E94">
        <w:rPr>
          <w:noProof/>
        </w:rPr>
        <w:t>24</w:t>
      </w:r>
      <w:r w:rsidR="00A27402">
        <w:fldChar w:fldCharType="end"/>
      </w:r>
      <w:r w:rsidR="00A27402">
        <w:t xml:space="preserve"> Einstellung im Verzeichnis /etc/bind/db.angerer.com</w:t>
      </w:r>
      <w:bookmarkEnd w:id="63"/>
    </w:p>
    <w:p w14:paraId="7E9F79CC" w14:textId="1EF33312" w:rsidR="00A27402" w:rsidRDefault="00A27402" w:rsidP="00A27402">
      <w:r>
        <w:t xml:space="preserve">$TTL 604800 gibt an, dass der DNS-Server lokale Kopien der DNS-Einträge 6048000 Sekunden, bzw. eine Woche lang im Cache speichert. Nach dieser Woche wäre ein erneutes Abrufen der Einträge nötig. Die darauffolgende Zeile bestimmt, dass der Server „angerer.com“ der </w:t>
      </w:r>
      <w:r w:rsidRPr="00A27402">
        <w:rPr>
          <w:bCs/>
        </w:rPr>
        <w:t>SOA-Server</w:t>
      </w:r>
      <w:r>
        <w:t xml:space="preserve"> und der root.angerer.com der Verantwortliche ist. Serial ist die Versionsnummer der erstellten DNS-Zone. Durch diese Nummer wird sichergestellt, dass DNS-Clients immer die neusten Informationen vom DNS-Server erhalten. Die Refresh-Dauer gibt an, dass der angerer.com Server mindestens einmal wöchentlich aktualisiert werden muss, um immer auf neuster Informationsebene zu sein. „86400 ;Retry“ bedeutet, dass der DNS-Server, falls keine sofortige Verbindung aufgebaut werden kann, alle 24 Stunden erneut versucht wird. Die SOA-Informationen sollen, wenn dieser nicht erreichbar ist, 28 Tage lang im Cache behalten werden. </w:t>
      </w:r>
    </w:p>
    <w:p w14:paraId="47109267" w14:textId="68A60950" w:rsidR="00A27402" w:rsidRDefault="00A27402" w:rsidP="00A27402">
      <w:r w:rsidRPr="009970D2">
        <w:t>„@</w:t>
      </w:r>
      <w:r w:rsidR="00C52DFB">
        <w:t xml:space="preserve"> </w:t>
      </w:r>
      <w:r w:rsidRPr="009970D2">
        <w:t>IN</w:t>
      </w:r>
      <w:r w:rsidRPr="009970D2">
        <w:tab/>
        <w:t>NS</w:t>
      </w:r>
      <w:r w:rsidR="00C52DFB">
        <w:t xml:space="preserve"> </w:t>
      </w:r>
      <w:r w:rsidRPr="009970D2">
        <w:t xml:space="preserve">ns.angerer.com“ definiert den Namenserver-Zuständigkeitseintrag für die Zone „angerer.com“. Unser Eintrag beschreibt, dass der DNS-Server „ns.angerer.com.“  dafür zuständig ist.  In der nächsten Zeile wird die IP-Adresse des Hosts, bzw. </w:t>
      </w:r>
      <w:r>
        <w:t>die Adresse mit der der Domainname „angerer.com“ verknüpft ist angegeben - in diesem Fall: 192.168.1.10. Die vorletzte Zeile gibt einen AAAA-Eintrag für „root.angerer.com“ an. Das bedeutet, dass eine IPv6-Loopback-Adresse nun definiert ist. „::1“ ist die IPv6 Version der IPv4 Loopback-Adresse 127.0.0.1. Diese wird verwendet, um einen Netzwerkaufbau zu sich selbst zu simulieren. Dadurch wird sichergestellt, dass auf den lokalen DNS-Server über IPv6 zugegriffen werden kann.</w:t>
      </w:r>
    </w:p>
    <w:p w14:paraId="61CD46AB" w14:textId="77777777" w:rsidR="00A27402" w:rsidRDefault="00A27402" w:rsidP="00A27402">
      <w:pPr>
        <w:suppressAutoHyphens w:val="0"/>
        <w:spacing w:after="160" w:line="259" w:lineRule="auto"/>
        <w:jc w:val="left"/>
      </w:pPr>
      <w:r>
        <w:br w:type="page"/>
      </w:r>
    </w:p>
    <w:p w14:paraId="1B1CF261" w14:textId="77777777" w:rsidR="00A27402" w:rsidRDefault="00A27402" w:rsidP="00A27402">
      <w:pPr>
        <w:rPr>
          <w:noProof/>
        </w:rPr>
      </w:pPr>
      <w:r w:rsidRPr="00805E1C">
        <w:rPr>
          <w:noProof/>
          <w:lang w:val="de-AT"/>
        </w:rPr>
        <w:lastRenderedPageBreak/>
        <w:t>Als nächstes wird die D</w:t>
      </w:r>
      <w:r>
        <w:rPr>
          <w:noProof/>
        </w:rPr>
        <w:t xml:space="preserve">atei „named.conf.local“  mit dem Befehl „nano etc/bind/named.conf.local“ geöffnet. </w:t>
      </w:r>
    </w:p>
    <w:p w14:paraId="3B86C00F" w14:textId="77777777" w:rsidR="00A27402" w:rsidRDefault="00A27402" w:rsidP="00A27402">
      <w:pPr>
        <w:keepNext/>
        <w:jc w:val="center"/>
      </w:pPr>
      <w:r>
        <w:rPr>
          <w:noProof/>
        </w:rPr>
        <w:drawing>
          <wp:inline distT="0" distB="0" distL="0" distR="0" wp14:anchorId="2473A51A" wp14:editId="03919E61">
            <wp:extent cx="5760720" cy="2266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8847" b="45378"/>
                    <a:stretch/>
                  </pic:blipFill>
                  <pic:spPr bwMode="auto">
                    <a:xfrm>
                      <a:off x="0" y="0"/>
                      <a:ext cx="576072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408B2810" w14:textId="4A958AB6" w:rsidR="00A27402" w:rsidRDefault="00A27402" w:rsidP="00A27402">
      <w:pPr>
        <w:pStyle w:val="Beschriftung"/>
        <w:jc w:val="left"/>
        <w:rPr>
          <w:noProof/>
        </w:rPr>
      </w:pPr>
      <w:bookmarkStart w:id="64" w:name="_Toc130307992"/>
      <w:r>
        <w:t xml:space="preserve">Abbildung </w:t>
      </w:r>
      <w:r>
        <w:fldChar w:fldCharType="begin"/>
      </w:r>
      <w:r>
        <w:instrText xml:space="preserve"> SEQ Abbildung \* ARABIC </w:instrText>
      </w:r>
      <w:r>
        <w:fldChar w:fldCharType="separate"/>
      </w:r>
      <w:r w:rsidR="00A73E94">
        <w:rPr>
          <w:noProof/>
        </w:rPr>
        <w:t>25</w:t>
      </w:r>
      <w:r>
        <w:fldChar w:fldCharType="end"/>
      </w:r>
      <w:r>
        <w:t xml:space="preserve"> </w:t>
      </w:r>
      <w:r w:rsidRPr="00237B03">
        <w:t>Einstellung im Verzeichnis /etc/bind/</w:t>
      </w:r>
      <w:r>
        <w:t>named.conf.local</w:t>
      </w:r>
      <w:bookmarkEnd w:id="64"/>
    </w:p>
    <w:p w14:paraId="358CC9D3" w14:textId="3E054F66" w:rsidR="00A27402" w:rsidRDefault="00A27402" w:rsidP="00A27402">
      <w:pPr>
        <w:rPr>
          <w:noProof/>
        </w:rPr>
      </w:pPr>
      <w:r>
        <w:rPr>
          <w:noProof/>
        </w:rPr>
        <w:t>Hier werden typischerweise lokale Zonen und Forward-Lookup-Informationen konfiguriert. Nach diesem Prinzip ist der erste Eintrag eine Forward-Lookup-Zone für „angerer.com“, der zweite Eintrag beschreibt die Reverse-Lookup-Zone für den IP-Addressbereich 192.168.0.0/24. Die als erstes definierte Zone gibt an, dass der Namensserver der Master für die Forward-Lookup-Zone ist und unter „/etc/bind/db.angerer.com“ zu finden sein wird. In dieser Datei sind alle DNS Einträge, wie A-Records, MX-Records etc., für alle Hosts in der Domain „angerer.com“ definiert.</w:t>
      </w:r>
    </w:p>
    <w:p w14:paraId="75277F96" w14:textId="421B5A48" w:rsidR="00A27402" w:rsidRPr="00805E1C" w:rsidRDefault="00A27402" w:rsidP="00A27402">
      <w:pPr>
        <w:rPr>
          <w:noProof/>
        </w:rPr>
      </w:pPr>
      <w:r>
        <w:rPr>
          <w:noProof/>
        </w:rPr>
        <w:t>Die letzere Zone definiert eine Reverse-DNS-Zone für das Netz 10.0.2.0/24.</w:t>
      </w:r>
      <w:r w:rsidR="008B010E">
        <w:rPr>
          <w:noProof/>
        </w:rPr>
        <w:t xml:space="preserve"> </w:t>
      </w:r>
      <w:r>
        <w:rPr>
          <w:noProof/>
        </w:rPr>
        <w:t>Diese Zone ist nötig, um Geräte im Netzwerk untereinander identifizieren zu können. Es wird der Netzwerkadressbereich der IP-Adressen umgekehrt angegeben. Daraus folgt, dass „10.0.2.in-addr.arpa“ der umgekehrte Netzwerkadressbereich der IP-Adressnen im Netzwerk 10.0.2.0/24 ist. „type master“ gibt an, dass der lokale BIND-Server die primäre Quelle für alle Änderungen in dieser Zone ist. „etc/bind/db.10“ gibt den Pfad zu den Zonendateien für diese Zone an</w:t>
      </w:r>
      <w:r w:rsidR="008B010E">
        <w:rPr>
          <w:noProof/>
        </w:rPr>
        <w:t>.</w:t>
      </w:r>
    </w:p>
    <w:p w14:paraId="075698D4" w14:textId="77777777" w:rsidR="00A27402" w:rsidRDefault="00A27402" w:rsidP="00A27402"/>
    <w:p w14:paraId="2031AFE5" w14:textId="77777777" w:rsidR="00A27402" w:rsidRDefault="00A27402" w:rsidP="00A27402"/>
    <w:p w14:paraId="2D35A47B" w14:textId="77777777" w:rsidR="00A27402" w:rsidRDefault="00A27402" w:rsidP="00A27402"/>
    <w:p w14:paraId="7DF3D6AD" w14:textId="77777777" w:rsidR="00A27402" w:rsidRDefault="00A27402" w:rsidP="00A27402">
      <w:pPr>
        <w:suppressAutoHyphens w:val="0"/>
        <w:spacing w:after="160" w:line="259" w:lineRule="auto"/>
        <w:jc w:val="left"/>
      </w:pPr>
      <w:r>
        <w:br w:type="page"/>
      </w:r>
    </w:p>
    <w:p w14:paraId="21DBC60A" w14:textId="07493305" w:rsidR="00A27402" w:rsidRDefault="00A27402" w:rsidP="00A27402">
      <w:r>
        <w:lastRenderedPageBreak/>
        <w:t>Nun wird auf die Datei db.10 zugegriffen.</w:t>
      </w:r>
    </w:p>
    <w:p w14:paraId="1C19FCA6" w14:textId="40E4BAB7" w:rsidR="00A27402" w:rsidRDefault="00A27402" w:rsidP="00A27402">
      <w:pPr>
        <w:keepNext/>
        <w:jc w:val="center"/>
      </w:pPr>
      <w:r>
        <w:rPr>
          <w:noProof/>
        </w:rPr>
        <w:drawing>
          <wp:inline distT="0" distB="0" distL="0" distR="0" wp14:anchorId="0475B11B" wp14:editId="4E7D885A">
            <wp:extent cx="5760720" cy="17621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t="9522" b="55249"/>
                    <a:stretch/>
                  </pic:blipFill>
                  <pic:spPr bwMode="auto">
                    <a:xfrm>
                      <a:off x="0" y="0"/>
                      <a:ext cx="576072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596ACA66" w14:textId="1B39A204" w:rsidR="00A27402" w:rsidRPr="005D5C4F" w:rsidRDefault="00A27402" w:rsidP="00A27402">
      <w:pPr>
        <w:pStyle w:val="Beschriftung"/>
        <w:jc w:val="left"/>
        <w:rPr>
          <w:lang w:val="de-AT"/>
        </w:rPr>
      </w:pPr>
      <w:bookmarkStart w:id="65" w:name="_Toc130307993"/>
      <w:r>
        <w:t xml:space="preserve">Abbildung </w:t>
      </w:r>
      <w:r>
        <w:fldChar w:fldCharType="begin"/>
      </w:r>
      <w:r>
        <w:instrText xml:space="preserve"> SEQ Abbildung \* ARABIC </w:instrText>
      </w:r>
      <w:r>
        <w:fldChar w:fldCharType="separate"/>
      </w:r>
      <w:r w:rsidR="00A73E94">
        <w:rPr>
          <w:noProof/>
        </w:rPr>
        <w:t>26</w:t>
      </w:r>
      <w:r>
        <w:fldChar w:fldCharType="end"/>
      </w:r>
      <w:r>
        <w:t xml:space="preserve"> </w:t>
      </w:r>
      <w:r w:rsidRPr="00AF4AB8">
        <w:t>Einstellung im Verzeichnis /etc/bi</w:t>
      </w:r>
      <w:r>
        <w:t>nd/db.10</w:t>
      </w:r>
      <w:bookmarkEnd w:id="65"/>
    </w:p>
    <w:p w14:paraId="70E3A350" w14:textId="6A944E83" w:rsidR="00A27402" w:rsidRDefault="002E2473" w:rsidP="00A27402">
      <w:r>
        <w:t>$</w:t>
      </w:r>
      <w:r w:rsidR="00A27402">
        <w:t>TTL ist gleich wie unter db.angerer.com definiert. Die nächste Zeile gibt Auskunft über die Zone und den Server, der für die Verwaltung der jeweiligen Zone verantwortlich ist. Hier ist das „@“ Platzhalter für den vorher in Datei „/etc/bind/named.conf.local“ Namen der Zone.</w:t>
      </w:r>
    </w:p>
    <w:p w14:paraId="67FD225B" w14:textId="733D3B74" w:rsidR="00A27402" w:rsidRPr="005D5C4F" w:rsidRDefault="00A27402" w:rsidP="00A27402">
      <w:pPr>
        <w:rPr>
          <w:lang w:val="de-AT"/>
        </w:rPr>
      </w:pPr>
      <w:r>
        <w:t xml:space="preserve">Die vorletzte Zeile weist den Namenserver „ns“ als </w:t>
      </w:r>
      <w:r w:rsidR="00D27716">
        <w:t>autoritativer</w:t>
      </w:r>
      <w:r>
        <w:t xml:space="preserve"> Nameserver für die in der Datei „named.conf.local“ definierten Zone zu. Die letzte Zeile beschreibt einen Reverse-DNS-Eintrag für die IP-Adresse 10.0.2.0. Das bedeutet, dass die genannte IP-Adresse auf den Hostnamen „ns.angerer.com“ aufgelöst wird. PTR bedeutet Pointer und wird verwendet, um Reverse DNS-Auflösung zu ermöglichen</w:t>
      </w:r>
      <w:r w:rsidR="00F249AC">
        <w:t xml:space="preserve">. </w:t>
      </w:r>
      <w:r w:rsidR="00F23088">
        <w:t>Das b</w:t>
      </w:r>
      <w:r>
        <w:t>edeutet, dass eine IP-Adresse auf den entsprechenden Hostnamen aufgelöst wird.</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6" w:name="_Toc130308195"/>
      <w:r>
        <w:lastRenderedPageBreak/>
        <w:t>Normaler Benutzer</w:t>
      </w:r>
      <w:bookmarkEnd w:id="66"/>
      <w:r>
        <w:t xml:space="preserve"> </w:t>
      </w:r>
    </w:p>
    <w:p w14:paraId="71787688" w14:textId="145090CF" w:rsidR="00C607F8" w:rsidRPr="000B1F59" w:rsidRDefault="00C607F8" w:rsidP="00C607F8">
      <w:r w:rsidRPr="42152671">
        <w:t xml:space="preserve">Nach Login in die Virtuelle Maschine und den Benutzer edelang, kann mit dem Befehl “sudo adduser [username]” ein neuer Benutzer angelegt werden. Hier zu beachten ist, dass wieder der Befehl mit “sudo” ausgeführt werden muss. Der Befehl lautet mit meinen Angaben “sudo adduser angerer”. Da keine Option wie “–system” oder “–uid ID” miteingegeben wird, bzw. nicht erwünscht ist, wird automatisch ein normaler Benutzer angelegt. Nach der Eingabe des Passworts für edelang wird der Benutzer initialisiert. </w:t>
      </w:r>
      <w:r w:rsidRPr="0076375E">
        <w:t xml:space="preserve">Abb.: </w:t>
      </w:r>
      <w:r w:rsidR="0076375E" w:rsidRPr="0076375E">
        <w:t>2</w:t>
      </w:r>
      <w:r w:rsidR="001D3368">
        <w:t>3</w:t>
      </w:r>
      <w:r w:rsidRPr="42152671">
        <w:rPr>
          <w:color w:val="FF0000"/>
        </w:rPr>
        <w:t xml:space="preserve"> </w:t>
      </w:r>
      <w:r w:rsidRPr="42152671">
        <w:t xml:space="preserve">zeigt, dass ein neuer User mit “group angerer” erstellt wird. Ebenfalls wird das Homeverzeichnis /home/angerer erstellt. </w:t>
      </w:r>
    </w:p>
    <w:p w14:paraId="35683F03" w14:textId="77777777" w:rsidR="00C607F8" w:rsidRPr="000B1F59" w:rsidRDefault="00C607F8" w:rsidP="00C607F8">
      <w:r w:rsidRPr="42152671">
        <w:t>Danach wird nach einem neuen Passwort für den User angerer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26CF00E3" w:rsidR="00020C14" w:rsidRDefault="00DD4B3E" w:rsidP="00DD4B3E">
      <w:pPr>
        <w:pStyle w:val="Beschriftung"/>
        <w:jc w:val="left"/>
      </w:pPr>
      <w:r>
        <w:t xml:space="preserve">  </w:t>
      </w:r>
      <w:bookmarkStart w:id="67" w:name="_Toc130307994"/>
      <w:r w:rsidR="003400D1">
        <w:t xml:space="preserve">Abbildung </w:t>
      </w:r>
      <w:r w:rsidR="003400D1">
        <w:fldChar w:fldCharType="begin"/>
      </w:r>
      <w:r w:rsidR="003400D1">
        <w:instrText xml:space="preserve"> SEQ Abbildung \* ARABIC </w:instrText>
      </w:r>
      <w:r w:rsidR="003400D1">
        <w:fldChar w:fldCharType="separate"/>
      </w:r>
      <w:r w:rsidR="00A73E94">
        <w:rPr>
          <w:noProof/>
        </w:rPr>
        <w:t>27</w:t>
      </w:r>
      <w:r w:rsidR="003400D1">
        <w:fldChar w:fldCharType="end"/>
      </w:r>
      <w:r w:rsidR="003400D1">
        <w:t xml:space="preserve"> normaler Benutzer; Initialisierung</w:t>
      </w:r>
      <w:bookmarkEnd w:id="67"/>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angerer. Dazu wird bei der Benutzerabfrage nicht mehr mit edelang eingestiegen, sondern mit angerer.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238278CD" w:rsidR="00C607F8" w:rsidRDefault="00DD4B3E" w:rsidP="00DD4B3E">
      <w:pPr>
        <w:pStyle w:val="Beschriftung"/>
        <w:jc w:val="left"/>
      </w:pPr>
      <w:r>
        <w:t xml:space="preserve">                             </w:t>
      </w:r>
      <w:bookmarkStart w:id="68" w:name="_Toc130307995"/>
      <w:r w:rsidR="00C607F8">
        <w:t xml:space="preserve">Abbildung </w:t>
      </w:r>
      <w:r w:rsidR="00C607F8">
        <w:fldChar w:fldCharType="begin"/>
      </w:r>
      <w:r w:rsidR="00C607F8">
        <w:instrText xml:space="preserve"> SEQ Abbildung \* ARABIC </w:instrText>
      </w:r>
      <w:r w:rsidR="00C607F8">
        <w:fldChar w:fldCharType="separate"/>
      </w:r>
      <w:r w:rsidR="00A73E94">
        <w:rPr>
          <w:noProof/>
        </w:rPr>
        <w:t>28</w:t>
      </w:r>
      <w:r w:rsidR="00C607F8">
        <w:fldChar w:fldCharType="end"/>
      </w:r>
      <w:r w:rsidR="00C607F8">
        <w:t xml:space="preserve"> normaler Benutzer; Login</w:t>
      </w:r>
      <w:bookmarkEnd w:id="68"/>
    </w:p>
    <w:p w14:paraId="7CD7FFD7" w14:textId="77777777" w:rsidR="00C607F8" w:rsidRPr="00C607F8" w:rsidRDefault="00C607F8" w:rsidP="00C607F8">
      <w:pPr>
        <w:keepNext/>
      </w:pPr>
    </w:p>
    <w:p w14:paraId="0FBC64A3" w14:textId="4DB3A3E5" w:rsidR="00AC412E"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9" w:name="_Toc130308196"/>
      <w:r>
        <w:lastRenderedPageBreak/>
        <w:t>Active Directory</w:t>
      </w:r>
      <w:bookmarkEnd w:id="69"/>
    </w:p>
    <w:p w14:paraId="49EFBCAE" w14:textId="77777777" w:rsidR="00441340" w:rsidRPr="00000B53" w:rsidRDefault="00441340" w:rsidP="00441340">
      <w:pPr>
        <w:rPr>
          <w:noProof/>
        </w:rPr>
      </w:pPr>
      <w:r w:rsidRPr="00000B53">
        <w:rPr>
          <w:noProof/>
        </w:rPr>
        <w:t>Vor etwaigen Änderungen am Server wird der Befehl “</w:t>
      </w:r>
      <w:r w:rsidRPr="00000B53">
        <w:t>sudo apt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hostnamectl set-hostname myubuntu.example.com” </w:t>
      </w:r>
      <w:r w:rsidRPr="00000B53">
        <w:rPr>
          <w:noProof/>
        </w:rPr>
        <w:t xml:space="preserve">den Serverhostname hinzufügen. Die Richtigkeit des konfigurierten DNS kann mit </w:t>
      </w:r>
      <w:r w:rsidRPr="00000B53">
        <w:t>cat /etc/resolv.conf</w:t>
      </w:r>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20D5DE37" w:rsidR="00441340" w:rsidRPr="00DD4B3E" w:rsidRDefault="00441340" w:rsidP="00DD4B3E">
      <w:pPr>
        <w:pStyle w:val="Beschriftung"/>
        <w:jc w:val="left"/>
      </w:pPr>
      <w:bookmarkStart w:id="70" w:name="_Toc130307996"/>
      <w:r w:rsidRPr="00DD4B3E">
        <w:t xml:space="preserve">Abbildung </w:t>
      </w:r>
      <w:r w:rsidRPr="00DD4B3E">
        <w:fldChar w:fldCharType="begin"/>
      </w:r>
      <w:r w:rsidRPr="00DD4B3E">
        <w:instrText xml:space="preserve"> SEQ Abbildung \* ARABIC </w:instrText>
      </w:r>
      <w:r w:rsidRPr="00DD4B3E">
        <w:fldChar w:fldCharType="separate"/>
      </w:r>
      <w:r w:rsidR="00A73E94">
        <w:rPr>
          <w:noProof/>
        </w:rPr>
        <w:t>29</w:t>
      </w:r>
      <w:r w:rsidRPr="00DD4B3E">
        <w:fldChar w:fldCharType="end"/>
      </w:r>
      <w:r w:rsidRPr="00DD4B3E">
        <w:t xml:space="preserve"> Hostname Konfirmation</w:t>
      </w:r>
      <w:bookmarkEnd w:id="70"/>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sudo apt -y install realmd libnss-sss libpam-sss sssd sssd-tools adcli samba-common-bin oddjob oddjob-mkhomedir packagekit”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r w:rsidRPr="00000B53">
        <w:t>sudo realm discover”</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r w:rsidRPr="00000B53">
        <w:t>realm list”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60CF3076" w:rsidR="00441340" w:rsidRPr="009B65A2" w:rsidRDefault="00C71347" w:rsidP="00DD4B3E">
      <w:pPr>
        <w:pStyle w:val="Beschriftung"/>
        <w:jc w:val="left"/>
        <w:rPr>
          <w:lang w:val="en-US"/>
        </w:rPr>
      </w:pPr>
      <w:bookmarkStart w:id="71" w:name="_Toc130307997"/>
      <w:r w:rsidRPr="009B65A2">
        <w:rPr>
          <w:lang w:val="en-US"/>
        </w:rPr>
        <w:t xml:space="preserve">Abbildung </w:t>
      </w:r>
      <w:r>
        <w:fldChar w:fldCharType="begin"/>
      </w:r>
      <w:r w:rsidRPr="009B65A2">
        <w:rPr>
          <w:lang w:val="en-US"/>
        </w:rPr>
        <w:instrText xml:space="preserve"> SEQ Abbildung \* ARABIC </w:instrText>
      </w:r>
      <w:r>
        <w:fldChar w:fldCharType="separate"/>
      </w:r>
      <w:r w:rsidR="00A73E94">
        <w:rPr>
          <w:noProof/>
          <w:lang w:val="en-US"/>
        </w:rPr>
        <w:t>30</w:t>
      </w:r>
      <w:r>
        <w:fldChar w:fldCharType="end"/>
      </w:r>
      <w:r w:rsidRPr="009B65A2">
        <w:rPr>
          <w:lang w:val="en-US"/>
        </w:rPr>
        <w:t xml:space="preserve"> Domain Konfiguration von Active Directory</w:t>
      </w:r>
      <w:bookmarkEnd w:id="71"/>
    </w:p>
    <w:p w14:paraId="5AFA511C" w14:textId="77777777" w:rsidR="00441340" w:rsidRPr="009B65A2" w:rsidRDefault="00441340" w:rsidP="00441340">
      <w:pPr>
        <w:rPr>
          <w:lang w:val="en-US"/>
        </w:rPr>
      </w:pPr>
    </w:p>
    <w:p w14:paraId="3E14F180" w14:textId="7EC1EAD7" w:rsidR="00441340" w:rsidRPr="00000B53" w:rsidRDefault="00441340" w:rsidP="00441340">
      <w:pPr>
        <w:rPr>
          <w:noProof/>
        </w:rPr>
      </w:pPr>
      <w:r w:rsidRPr="00000B53">
        <w:rPr>
          <w:noProof/>
        </w:rPr>
        <w:t>Mit “</w:t>
      </w:r>
      <w:r w:rsidRPr="00000B53">
        <w:t>sudo pam-auth-update"</w:t>
      </w:r>
      <w:r w:rsidRPr="00000B53">
        <w:rPr>
          <w:noProof/>
        </w:rPr>
        <w:t xml:space="preserve"> werden nun die aktivierbaren PAM-Profile angezeigt. “</w:t>
      </w:r>
      <w:r w:rsidRPr="00000B53">
        <w:t>Activate mkhomedir”</w:t>
      </w:r>
      <w:r w:rsidRPr="00000B53">
        <w:rPr>
          <w:noProof/>
        </w:rPr>
        <w:t xml:space="preserve"> wird mit einem Stern markiert, also auch enabled. Mit &lt;OK&gt; die Anwendung schließen. Wann immer eine Änderung am SSSD</w:t>
      </w:r>
      <w:r w:rsidR="007600BC">
        <w:rPr>
          <w:noProof/>
        </w:rPr>
        <w:fldChar w:fldCharType="begin"/>
      </w:r>
      <w:r w:rsidR="007600BC">
        <w:instrText xml:space="preserve"> XE "</w:instrText>
      </w:r>
      <w:r w:rsidR="007600BC" w:rsidRPr="00F35779">
        <w:rPr>
          <w:noProof/>
        </w:rPr>
        <w:instrText>SSSD</w:instrText>
      </w:r>
      <w:r w:rsidR="007600BC">
        <w:instrText>" \t "</w:instrText>
      </w:r>
      <w:r w:rsidR="007600BC" w:rsidRPr="008551C5">
        <w:rPr>
          <w:rFonts w:asciiTheme="minorHAnsi" w:hAnsiTheme="minorHAnsi" w:cstheme="minorHAnsi"/>
          <w:i/>
          <w:lang w:val="de-AT"/>
        </w:rPr>
        <w:instrText>System Securiy Services Daemon</w:instrText>
      </w:r>
      <w:r w:rsidR="007600BC">
        <w:instrText xml:space="preserve">" </w:instrText>
      </w:r>
      <w:r w:rsidR="007600BC">
        <w:rPr>
          <w:noProof/>
        </w:rPr>
        <w:fldChar w:fldCharType="end"/>
      </w:r>
      <w:r w:rsidRPr="00000B53">
        <w:rPr>
          <w:noProof/>
        </w:rPr>
        <w:t xml:space="preserve"> vorenommen wird, muss ein Neustart durchgeführt werden. Da das durch den vorherigen Befehl der Fall ist, wird mit “</w:t>
      </w:r>
      <w:r w:rsidRPr="00000B53">
        <w:t>sudo systemctl restart sssd”</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491926DC" w:rsidR="00441340" w:rsidRPr="00000B53" w:rsidRDefault="00694892" w:rsidP="00DD4B3E">
      <w:pPr>
        <w:pStyle w:val="Beschriftung"/>
        <w:jc w:val="left"/>
        <w:rPr>
          <w:noProof/>
        </w:rPr>
      </w:pPr>
      <w:bookmarkStart w:id="72" w:name="_Toc130307998"/>
      <w:r>
        <w:t xml:space="preserve">Abbildung </w:t>
      </w:r>
      <w:r>
        <w:fldChar w:fldCharType="begin"/>
      </w:r>
      <w:r>
        <w:instrText xml:space="preserve"> SEQ Abbildung \* ARABIC </w:instrText>
      </w:r>
      <w:r>
        <w:fldChar w:fldCharType="separate"/>
      </w:r>
      <w:r w:rsidR="00A73E94">
        <w:rPr>
          <w:noProof/>
        </w:rPr>
        <w:t>31</w:t>
      </w:r>
      <w:r>
        <w:fldChar w:fldCharType="end"/>
      </w:r>
      <w:r>
        <w:t xml:space="preserve">  Aktivierung PAM-Profil</w:t>
      </w:r>
      <w:bookmarkEnd w:id="72"/>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0B64C777" w:rsidR="00441340" w:rsidRPr="00000B53" w:rsidRDefault="00694892" w:rsidP="00DD4B3E">
      <w:pPr>
        <w:pStyle w:val="Beschriftung"/>
        <w:jc w:val="left"/>
        <w:rPr>
          <w:noProof/>
        </w:rPr>
      </w:pPr>
      <w:bookmarkStart w:id="73" w:name="_Toc130307999"/>
      <w:r>
        <w:t xml:space="preserve">Abbildung </w:t>
      </w:r>
      <w:r>
        <w:fldChar w:fldCharType="begin"/>
      </w:r>
      <w:r>
        <w:instrText xml:space="preserve"> SEQ Abbildung \* ARABIC </w:instrText>
      </w:r>
      <w:r>
        <w:fldChar w:fldCharType="separate"/>
      </w:r>
      <w:r w:rsidR="00A73E94">
        <w:rPr>
          <w:noProof/>
        </w:rPr>
        <w:t>32</w:t>
      </w:r>
      <w:r>
        <w:fldChar w:fldCharType="end"/>
      </w:r>
      <w:r>
        <w:t xml:space="preserve"> User Information mit id.ad1.angerer.com</w:t>
      </w:r>
      <w:bookmarkEnd w:id="73"/>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sudo realm permit [user1] [user</w:t>
      </w:r>
      <w:r w:rsidR="00694892" w:rsidRPr="00000B53">
        <w:t>2] …</w:t>
      </w:r>
      <w:r w:rsidRPr="00000B53">
        <w:t>”</w:t>
      </w:r>
      <w:r w:rsidRPr="00000B53">
        <w:rPr>
          <w:noProof/>
        </w:rPr>
        <w:t xml:space="preserve"> auszuführen. Für den gegenteiligen Befehl muss lediglich das “</w:t>
      </w:r>
      <w:r w:rsidRPr="00000B53">
        <w:t>permit”</w:t>
      </w:r>
      <w:r w:rsidRPr="00000B53">
        <w:rPr>
          <w:noProof/>
        </w:rPr>
        <w:t xml:space="preserve"> mit einem “</w:t>
      </w:r>
      <w:r w:rsidRPr="00000B53">
        <w:t>deny</w:t>
      </w:r>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r w:rsidRPr="00000B53">
        <w:t xml:space="preserve">sudo realm permit -g [user1]” </w:t>
      </w:r>
      <w:r w:rsidRPr="00000B53">
        <w:rPr>
          <w:noProof/>
        </w:rPr>
        <w:t>verwendet werden. Durch dieses Kommando wird das File sssd.conf abgeändert. Im genannten Fall wird mit dem Befehl “</w:t>
      </w:r>
      <w:r w:rsidRPr="00000B53">
        <w:t>sudo realm permit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9">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6D189BF5" w:rsidR="00441340" w:rsidRPr="00000B53" w:rsidRDefault="001B2554" w:rsidP="00DD4B3E">
      <w:pPr>
        <w:pStyle w:val="Beschriftung"/>
        <w:jc w:val="left"/>
        <w:rPr>
          <w:noProof/>
        </w:rPr>
      </w:pPr>
      <w:bookmarkStart w:id="74" w:name="_Toc130308000"/>
      <w:r>
        <w:t xml:space="preserve">Abbildung </w:t>
      </w:r>
      <w:r>
        <w:fldChar w:fldCharType="begin"/>
      </w:r>
      <w:r>
        <w:instrText xml:space="preserve"> SEQ Abbildung \* ARABIC </w:instrText>
      </w:r>
      <w:r>
        <w:fldChar w:fldCharType="separate"/>
      </w:r>
      <w:r w:rsidR="00A73E94">
        <w:rPr>
          <w:noProof/>
        </w:rPr>
        <w:t>33</w:t>
      </w:r>
      <w:r>
        <w:fldChar w:fldCharType="end"/>
      </w:r>
      <w:r>
        <w:t xml:space="preserve"> Statusvergabe AD</w:t>
      </w:r>
      <w:bookmarkEnd w:id="74"/>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sudo vim /etc/sudoers.d/domain_admins”</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70">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29F45024" w:rsidR="005F157D" w:rsidRPr="00000B53" w:rsidRDefault="005F157D" w:rsidP="00DD4B3E">
      <w:pPr>
        <w:pStyle w:val="Beschriftung"/>
        <w:jc w:val="left"/>
        <w:rPr>
          <w:noProof/>
        </w:rPr>
      </w:pPr>
      <w:bookmarkStart w:id="75" w:name="_Toc130308001"/>
      <w:r>
        <w:t xml:space="preserve">Abbildung </w:t>
      </w:r>
      <w:r>
        <w:fldChar w:fldCharType="begin"/>
      </w:r>
      <w:r>
        <w:instrText xml:space="preserve"> SEQ Abbildung \* ARABIC </w:instrText>
      </w:r>
      <w:r>
        <w:fldChar w:fldCharType="separate"/>
      </w:r>
      <w:r w:rsidR="00A73E94">
        <w:rPr>
          <w:noProof/>
        </w:rPr>
        <w:t>34</w:t>
      </w:r>
      <w:r>
        <w:fldChar w:fldCharType="end"/>
      </w:r>
      <w:r>
        <w:t xml:space="preserve"> Rechtevergabe</w:t>
      </w:r>
      <w:bookmarkEnd w:id="75"/>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1"/>
                    <a:stretch>
                      <a:fillRect/>
                    </a:stretch>
                  </pic:blipFill>
                  <pic:spPr>
                    <a:xfrm>
                      <a:off x="0" y="0"/>
                      <a:ext cx="5579745" cy="1019810"/>
                    </a:xfrm>
                    <a:prstGeom prst="rect">
                      <a:avLst/>
                    </a:prstGeom>
                  </pic:spPr>
                </pic:pic>
              </a:graphicData>
            </a:graphic>
          </wp:inline>
        </w:drawing>
      </w:r>
    </w:p>
    <w:p w14:paraId="23BC95FE" w14:textId="34D139AD" w:rsidR="009609A0" w:rsidRPr="00C71347" w:rsidRDefault="00424AAF" w:rsidP="00DD4B3E">
      <w:pPr>
        <w:pStyle w:val="Beschriftung"/>
        <w:jc w:val="left"/>
        <w:rPr>
          <w:lang w:val="de-AT"/>
        </w:rPr>
      </w:pPr>
      <w:bookmarkStart w:id="76" w:name="_Toc130308002"/>
      <w:r>
        <w:t xml:space="preserve">Abbildung </w:t>
      </w:r>
      <w:r>
        <w:fldChar w:fldCharType="begin"/>
      </w:r>
      <w:r>
        <w:instrText xml:space="preserve"> SEQ Abbildung \* ARABIC </w:instrText>
      </w:r>
      <w:r>
        <w:fldChar w:fldCharType="separate"/>
      </w:r>
      <w:r w:rsidR="00A73E94">
        <w:rPr>
          <w:noProof/>
        </w:rPr>
        <w:t>35</w:t>
      </w:r>
      <w:r>
        <w:fldChar w:fldCharType="end"/>
      </w:r>
      <w:r>
        <w:t xml:space="preserve"> SSH-Test für den Zugriff</w:t>
      </w:r>
      <w:bookmarkEnd w:id="76"/>
    </w:p>
    <w:p w14:paraId="26A8221F" w14:textId="40360CF1" w:rsidR="009609A0" w:rsidRPr="00C71347" w:rsidRDefault="00424AAF" w:rsidP="00AC60C5">
      <w:pPr>
        <w:suppressAutoHyphens w:val="0"/>
        <w:spacing w:after="0"/>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7" w:name="_Toc130308197"/>
      <w:r>
        <w:lastRenderedPageBreak/>
        <w:t>Firewall</w:t>
      </w:r>
      <w:bookmarkEnd w:id="77"/>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2F526F3E" w:rsidR="004255D2" w:rsidRDefault="004255D2" w:rsidP="004255D2">
      <w:r w:rsidRPr="00D83DEB">
        <w:rPr>
          <w:lang w:val="de-AT"/>
        </w:rPr>
        <w:t>Das Standard Firewall System für Ubuntu ist ufw</w:t>
      </w:r>
      <w:r w:rsidR="00D83DEB">
        <w:fldChar w:fldCharType="begin"/>
      </w:r>
      <w:r w:rsidR="00D83DEB" w:rsidRPr="00D83DEB">
        <w:rPr>
          <w:lang w:val="de-AT"/>
        </w:rPr>
        <w:instrText xml:space="preserve"> XE "ufw" \t "</w:instrText>
      </w:r>
      <w:r w:rsidR="00D83DEB" w:rsidRPr="00D83DEB">
        <w:rPr>
          <w:rFonts w:asciiTheme="minorHAnsi" w:hAnsiTheme="minorHAnsi" w:cstheme="minorHAnsi"/>
          <w:i/>
          <w:lang w:val="de-AT"/>
        </w:rPr>
        <w:instrText>Uncomplicated Firewall</w:instrText>
      </w:r>
      <w:r w:rsidR="00D83DEB" w:rsidRPr="00D83DEB">
        <w:rPr>
          <w:lang w:val="de-AT"/>
        </w:rPr>
        <w:instrText xml:space="preserve">" </w:instrText>
      </w:r>
      <w:r w:rsidR="00D83DEB">
        <w:fldChar w:fldCharType="end"/>
      </w:r>
      <w:r w:rsidRPr="00D83DEB">
        <w:rPr>
          <w:lang w:val="de-AT"/>
        </w:rPr>
        <w:t xml:space="preserve">. </w:t>
      </w:r>
      <w:r w:rsidRPr="159227C0">
        <w:t>Diese Firewall wird mit “sudo ufw enable” eingeschalten, bzw. mit “sudo ufw disable” ausgeschalten. Port 22 (SSH) wird mit “sudo ufw allow 22” konfiguriert. Um die Liste dieser erlaubten Ports zu nummerieren, kann der Befehl auch als “sudo ufw insert 1 allow 80” (am Beispiel Port 80) geschrieben werden.</w:t>
      </w:r>
    </w:p>
    <w:p w14:paraId="6250E52C" w14:textId="77777777" w:rsidR="004255D2" w:rsidRPr="002D585B" w:rsidRDefault="004255D2" w:rsidP="004255D2">
      <w:r w:rsidRPr="159227C0">
        <w:t xml:space="preserve">Gleich wie eine Regel hinzugefügt wird, könnte sie durch den Befehl “sudo ufw deny 22” geschlossen, oder mit “sudo ufw delete deny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ufw –dry-run allow http” ermöglicht es die Auswirkung des Kommandos “sudo ufw allow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sudo ufw status:</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31A4389A" w:rsidR="00466C77" w:rsidRDefault="00E468DC" w:rsidP="00DD4B3E">
      <w:pPr>
        <w:pStyle w:val="Beschriftung"/>
        <w:jc w:val="left"/>
        <w:rPr>
          <w:lang w:val="de-AT"/>
        </w:rPr>
      </w:pPr>
      <w:bookmarkStart w:id="78" w:name="_Toc130308003"/>
      <w:r>
        <w:t xml:space="preserve">Abbildung </w:t>
      </w:r>
      <w:r>
        <w:fldChar w:fldCharType="begin"/>
      </w:r>
      <w:r>
        <w:instrText xml:space="preserve"> SEQ Abbildung \* ARABIC </w:instrText>
      </w:r>
      <w:r>
        <w:fldChar w:fldCharType="separate"/>
      </w:r>
      <w:r w:rsidR="00A73E94">
        <w:rPr>
          <w:noProof/>
        </w:rPr>
        <w:t>36</w:t>
      </w:r>
      <w:r>
        <w:fldChar w:fldCharType="end"/>
      </w:r>
      <w:r>
        <w:t xml:space="preserve"> Firewall; sudo ufw status</w:t>
      </w:r>
      <w:bookmarkEnd w:id="78"/>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sudo ufw status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4C8DF725" w:rsidR="004255D2" w:rsidRDefault="00FB6AC7" w:rsidP="00DD4B3E">
      <w:pPr>
        <w:pStyle w:val="Beschriftung"/>
        <w:jc w:val="left"/>
        <w:rPr>
          <w:lang w:val="de-AT"/>
        </w:rPr>
      </w:pPr>
      <w:bookmarkStart w:id="79" w:name="_Toc130308004"/>
      <w:r>
        <w:t xml:space="preserve">Abbildung </w:t>
      </w:r>
      <w:r>
        <w:fldChar w:fldCharType="begin"/>
      </w:r>
      <w:r>
        <w:instrText xml:space="preserve"> SEQ Abbildung \* ARABIC </w:instrText>
      </w:r>
      <w:r>
        <w:fldChar w:fldCharType="separate"/>
      </w:r>
      <w:r w:rsidR="00A73E94">
        <w:rPr>
          <w:noProof/>
        </w:rPr>
        <w:t>37</w:t>
      </w:r>
      <w:r>
        <w:fldChar w:fldCharType="end"/>
      </w:r>
      <w:r>
        <w:t xml:space="preserve"> Firewall; sudo ufw status</w:t>
      </w:r>
      <w:bookmarkEnd w:id="79"/>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sudo ufw status numbered:</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73">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04F9A488" w:rsidR="004255D2" w:rsidRDefault="00FB6AC7" w:rsidP="00FB6AC7">
      <w:pPr>
        <w:pStyle w:val="Beschriftung"/>
      </w:pPr>
      <w:bookmarkStart w:id="80" w:name="_Toc130308005"/>
      <w:r>
        <w:t xml:space="preserve">Abbildung </w:t>
      </w:r>
      <w:r>
        <w:fldChar w:fldCharType="begin"/>
      </w:r>
      <w:r>
        <w:instrText xml:space="preserve"> SEQ Abbildung \* ARABIC </w:instrText>
      </w:r>
      <w:r>
        <w:fldChar w:fldCharType="separate"/>
      </w:r>
      <w:r w:rsidR="00A73E94">
        <w:rPr>
          <w:noProof/>
        </w:rPr>
        <w:t>38</w:t>
      </w:r>
      <w:r>
        <w:fldChar w:fldCharType="end"/>
      </w:r>
      <w:r>
        <w:t xml:space="preserve"> Firewall; sudo ufw status numbered</w:t>
      </w:r>
      <w:bookmarkEnd w:id="80"/>
    </w:p>
    <w:p w14:paraId="4CBE3F8A" w14:textId="78AC7FFE" w:rsidR="002C3C97" w:rsidRDefault="002C3C97" w:rsidP="002C3C97">
      <w:r>
        <w:rPr>
          <w:rFonts w:ascii="Wingdings" w:eastAsia="Wingdings" w:hAnsi="Wingdings" w:cs="Wingdings"/>
        </w:rP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74"/>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81" w:name="_Toc130308198"/>
      <w:r>
        <w:lastRenderedPageBreak/>
        <w:t>Erklärung der Eigenständigkeit der Arbeit</w:t>
      </w:r>
      <w:bookmarkEnd w:id="14"/>
      <w:bookmarkEnd w:id="81"/>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82" w:name="OLE_LINK48"/>
      <w:bookmarkStart w:id="83" w:name="OLE_LINK49"/>
      <w:bookmarkStart w:id="84"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82"/>
    </w:p>
    <w:p w14:paraId="35460062" w14:textId="77777777" w:rsidR="00F52C0A" w:rsidRDefault="00F52C0A" w:rsidP="006F34A0"/>
    <w:p w14:paraId="598980AC" w14:textId="78CF804F"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83"/>
        <w:bookmarkEnd w:id="84"/>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5"/>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5" w:name="_Toc130308199"/>
      <w:bookmarkEnd w:id="8"/>
      <w:r>
        <w:lastRenderedPageBreak/>
        <w:t>Abbildungsverzeichnis</w:t>
      </w:r>
      <w:bookmarkEnd w:id="85"/>
    </w:p>
    <w:p w14:paraId="56F6C034" w14:textId="089A572C" w:rsidR="00EA7680"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6" w:anchor="_Toc130307968" w:history="1">
        <w:r w:rsidR="00EA7680" w:rsidRPr="000B534D">
          <w:rPr>
            <w:rStyle w:val="Hyperlink"/>
            <w:noProof/>
          </w:rPr>
          <w:t>Abbildung 1 Zeichnung eines DHCP-Paketes</w:t>
        </w:r>
        <w:r w:rsidR="00EA7680">
          <w:rPr>
            <w:noProof/>
            <w:webHidden/>
          </w:rPr>
          <w:tab/>
        </w:r>
        <w:r w:rsidR="00EA7680">
          <w:rPr>
            <w:noProof/>
            <w:webHidden/>
          </w:rPr>
          <w:fldChar w:fldCharType="begin"/>
        </w:r>
        <w:r w:rsidR="00EA7680">
          <w:rPr>
            <w:noProof/>
            <w:webHidden/>
          </w:rPr>
          <w:instrText xml:space="preserve"> PAGEREF _Toc130307968 \h </w:instrText>
        </w:r>
        <w:r w:rsidR="00EA7680">
          <w:rPr>
            <w:noProof/>
            <w:webHidden/>
          </w:rPr>
        </w:r>
        <w:r w:rsidR="00EA7680">
          <w:rPr>
            <w:noProof/>
            <w:webHidden/>
          </w:rPr>
          <w:fldChar w:fldCharType="separate"/>
        </w:r>
        <w:r w:rsidR="00A73E94">
          <w:rPr>
            <w:noProof/>
            <w:webHidden/>
          </w:rPr>
          <w:t>4</w:t>
        </w:r>
        <w:r w:rsidR="00EA7680">
          <w:rPr>
            <w:noProof/>
            <w:webHidden/>
          </w:rPr>
          <w:fldChar w:fldCharType="end"/>
        </w:r>
      </w:hyperlink>
    </w:p>
    <w:p w14:paraId="533868DA" w14:textId="6BF0DFEC"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7" w:anchor="_Toc130307969" w:history="1">
        <w:r w:rsidR="00EA7680" w:rsidRPr="000B534D">
          <w:rPr>
            <w:rStyle w:val="Hyperlink"/>
            <w:noProof/>
          </w:rPr>
          <w:t>Abbildung 2 Screenshot vom privaten Computer host.txt; Dateipfad C:\Windows\System32\Drivers\etc.</w:t>
        </w:r>
        <w:r w:rsidR="00EA7680">
          <w:rPr>
            <w:noProof/>
            <w:webHidden/>
          </w:rPr>
          <w:tab/>
        </w:r>
        <w:r w:rsidR="00EA7680">
          <w:rPr>
            <w:noProof/>
            <w:webHidden/>
          </w:rPr>
          <w:fldChar w:fldCharType="begin"/>
        </w:r>
        <w:r w:rsidR="00EA7680">
          <w:rPr>
            <w:noProof/>
            <w:webHidden/>
          </w:rPr>
          <w:instrText xml:space="preserve"> PAGEREF _Toc130307969 \h </w:instrText>
        </w:r>
        <w:r w:rsidR="00EA7680">
          <w:rPr>
            <w:noProof/>
            <w:webHidden/>
          </w:rPr>
        </w:r>
        <w:r w:rsidR="00EA7680">
          <w:rPr>
            <w:noProof/>
            <w:webHidden/>
          </w:rPr>
          <w:fldChar w:fldCharType="separate"/>
        </w:r>
        <w:r w:rsidR="00A73E94">
          <w:rPr>
            <w:noProof/>
            <w:webHidden/>
          </w:rPr>
          <w:t>17</w:t>
        </w:r>
        <w:r w:rsidR="00EA7680">
          <w:rPr>
            <w:noProof/>
            <w:webHidden/>
          </w:rPr>
          <w:fldChar w:fldCharType="end"/>
        </w:r>
      </w:hyperlink>
    </w:p>
    <w:p w14:paraId="361B447E" w14:textId="1E7552F8"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0" w:history="1">
        <w:r w:rsidR="00EA7680" w:rsidRPr="000B534D">
          <w:rPr>
            <w:rStyle w:val="Hyperlink"/>
            <w:noProof/>
          </w:rPr>
          <w:t>Abbildung 3 Aufbau DNS Server; https://www.elektronik-kompendium.de/sites/net/bilder/09011414.gif</w:t>
        </w:r>
        <w:r w:rsidR="00EA7680">
          <w:rPr>
            <w:noProof/>
            <w:webHidden/>
          </w:rPr>
          <w:tab/>
        </w:r>
        <w:r w:rsidR="00EA7680">
          <w:rPr>
            <w:noProof/>
            <w:webHidden/>
          </w:rPr>
          <w:fldChar w:fldCharType="begin"/>
        </w:r>
        <w:r w:rsidR="00EA7680">
          <w:rPr>
            <w:noProof/>
            <w:webHidden/>
          </w:rPr>
          <w:instrText xml:space="preserve"> PAGEREF _Toc130307970 \h </w:instrText>
        </w:r>
        <w:r w:rsidR="00EA7680">
          <w:rPr>
            <w:noProof/>
            <w:webHidden/>
          </w:rPr>
        </w:r>
        <w:r w:rsidR="00EA7680">
          <w:rPr>
            <w:noProof/>
            <w:webHidden/>
          </w:rPr>
          <w:fldChar w:fldCharType="separate"/>
        </w:r>
        <w:r w:rsidR="00A73E94">
          <w:rPr>
            <w:noProof/>
            <w:webHidden/>
          </w:rPr>
          <w:t>18</w:t>
        </w:r>
        <w:r w:rsidR="00EA7680">
          <w:rPr>
            <w:noProof/>
            <w:webHidden/>
          </w:rPr>
          <w:fldChar w:fldCharType="end"/>
        </w:r>
      </w:hyperlink>
    </w:p>
    <w:p w14:paraId="4F1F72AF" w14:textId="1C4A5475"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1" w:history="1">
        <w:r w:rsidR="00EA7680" w:rsidRPr="000B534D">
          <w:rPr>
            <w:rStyle w:val="Hyperlink"/>
            <w:noProof/>
          </w:rPr>
          <w:t>Abbildung 4 Vereinfachte Darstellung - Active Directory; https://www.ionos.at/digitalguide/server/knowhow/was-ist-active-directory/</w:t>
        </w:r>
        <w:r w:rsidR="00EA7680">
          <w:rPr>
            <w:noProof/>
            <w:webHidden/>
          </w:rPr>
          <w:tab/>
        </w:r>
        <w:r w:rsidR="00EA7680">
          <w:rPr>
            <w:noProof/>
            <w:webHidden/>
          </w:rPr>
          <w:fldChar w:fldCharType="begin"/>
        </w:r>
        <w:r w:rsidR="00EA7680">
          <w:rPr>
            <w:noProof/>
            <w:webHidden/>
          </w:rPr>
          <w:instrText xml:space="preserve"> PAGEREF _Toc130307971 \h </w:instrText>
        </w:r>
        <w:r w:rsidR="00EA7680">
          <w:rPr>
            <w:noProof/>
            <w:webHidden/>
          </w:rPr>
        </w:r>
        <w:r w:rsidR="00EA7680">
          <w:rPr>
            <w:noProof/>
            <w:webHidden/>
          </w:rPr>
          <w:fldChar w:fldCharType="separate"/>
        </w:r>
        <w:r w:rsidR="00A73E94">
          <w:rPr>
            <w:noProof/>
            <w:webHidden/>
          </w:rPr>
          <w:t>21</w:t>
        </w:r>
        <w:r w:rsidR="00EA7680">
          <w:rPr>
            <w:noProof/>
            <w:webHidden/>
          </w:rPr>
          <w:fldChar w:fldCharType="end"/>
        </w:r>
      </w:hyperlink>
    </w:p>
    <w:p w14:paraId="047F8669" w14:textId="3874822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2" w:history="1">
        <w:r w:rsidR="00EA7680" w:rsidRPr="000B534D">
          <w:rPr>
            <w:rStyle w:val="Hyperlink"/>
            <w:noProof/>
          </w:rPr>
          <w:t>Abbildung 5 Virtual Box Oberfläche</w:t>
        </w:r>
        <w:r w:rsidR="00EA7680">
          <w:rPr>
            <w:noProof/>
            <w:webHidden/>
          </w:rPr>
          <w:tab/>
        </w:r>
        <w:r w:rsidR="00EA7680">
          <w:rPr>
            <w:noProof/>
            <w:webHidden/>
          </w:rPr>
          <w:fldChar w:fldCharType="begin"/>
        </w:r>
        <w:r w:rsidR="00EA7680">
          <w:rPr>
            <w:noProof/>
            <w:webHidden/>
          </w:rPr>
          <w:instrText xml:space="preserve"> PAGEREF _Toc130307972 \h </w:instrText>
        </w:r>
        <w:r w:rsidR="00EA7680">
          <w:rPr>
            <w:noProof/>
            <w:webHidden/>
          </w:rPr>
        </w:r>
        <w:r w:rsidR="00EA7680">
          <w:rPr>
            <w:noProof/>
            <w:webHidden/>
          </w:rPr>
          <w:fldChar w:fldCharType="separate"/>
        </w:r>
        <w:r w:rsidR="00A73E94">
          <w:rPr>
            <w:noProof/>
            <w:webHidden/>
          </w:rPr>
          <w:t>25</w:t>
        </w:r>
        <w:r w:rsidR="00EA7680">
          <w:rPr>
            <w:noProof/>
            <w:webHidden/>
          </w:rPr>
          <w:fldChar w:fldCharType="end"/>
        </w:r>
      </w:hyperlink>
    </w:p>
    <w:p w14:paraId="2B540DAA" w14:textId="71FBAE5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3" w:history="1">
        <w:r w:rsidR="00EA7680" w:rsidRPr="000B534D">
          <w:rPr>
            <w:rStyle w:val="Hyperlink"/>
            <w:noProof/>
          </w:rPr>
          <w:t>Abbildung 6 Name und Betriebssystem für VM auswählen</w:t>
        </w:r>
        <w:r w:rsidR="00EA7680">
          <w:rPr>
            <w:noProof/>
            <w:webHidden/>
          </w:rPr>
          <w:tab/>
        </w:r>
        <w:r w:rsidR="00EA7680">
          <w:rPr>
            <w:noProof/>
            <w:webHidden/>
          </w:rPr>
          <w:fldChar w:fldCharType="begin"/>
        </w:r>
        <w:r w:rsidR="00EA7680">
          <w:rPr>
            <w:noProof/>
            <w:webHidden/>
          </w:rPr>
          <w:instrText xml:space="preserve"> PAGEREF _Toc130307973 \h </w:instrText>
        </w:r>
        <w:r w:rsidR="00EA7680">
          <w:rPr>
            <w:noProof/>
            <w:webHidden/>
          </w:rPr>
        </w:r>
        <w:r w:rsidR="00EA7680">
          <w:rPr>
            <w:noProof/>
            <w:webHidden/>
          </w:rPr>
          <w:fldChar w:fldCharType="separate"/>
        </w:r>
        <w:r w:rsidR="00A73E94">
          <w:rPr>
            <w:noProof/>
            <w:webHidden/>
          </w:rPr>
          <w:t>26</w:t>
        </w:r>
        <w:r w:rsidR="00EA7680">
          <w:rPr>
            <w:noProof/>
            <w:webHidden/>
          </w:rPr>
          <w:fldChar w:fldCharType="end"/>
        </w:r>
      </w:hyperlink>
    </w:p>
    <w:p w14:paraId="529CE9FB" w14:textId="52E874D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4" w:history="1">
        <w:r w:rsidR="00EA7680" w:rsidRPr="000B534D">
          <w:rPr>
            <w:rStyle w:val="Hyperlink"/>
            <w:noProof/>
          </w:rPr>
          <w:t>Abbildung 7 Speichergröße von der VM einstellen</w:t>
        </w:r>
        <w:r w:rsidR="00EA7680">
          <w:rPr>
            <w:noProof/>
            <w:webHidden/>
          </w:rPr>
          <w:tab/>
        </w:r>
        <w:r w:rsidR="00EA7680">
          <w:rPr>
            <w:noProof/>
            <w:webHidden/>
          </w:rPr>
          <w:fldChar w:fldCharType="begin"/>
        </w:r>
        <w:r w:rsidR="00EA7680">
          <w:rPr>
            <w:noProof/>
            <w:webHidden/>
          </w:rPr>
          <w:instrText xml:space="preserve"> PAGEREF _Toc130307974 \h </w:instrText>
        </w:r>
        <w:r w:rsidR="00EA7680">
          <w:rPr>
            <w:noProof/>
            <w:webHidden/>
          </w:rPr>
        </w:r>
        <w:r w:rsidR="00EA7680">
          <w:rPr>
            <w:noProof/>
            <w:webHidden/>
          </w:rPr>
          <w:fldChar w:fldCharType="separate"/>
        </w:r>
        <w:r w:rsidR="00A73E94">
          <w:rPr>
            <w:noProof/>
            <w:webHidden/>
          </w:rPr>
          <w:t>26</w:t>
        </w:r>
        <w:r w:rsidR="00EA7680">
          <w:rPr>
            <w:noProof/>
            <w:webHidden/>
          </w:rPr>
          <w:fldChar w:fldCharType="end"/>
        </w:r>
      </w:hyperlink>
    </w:p>
    <w:p w14:paraId="68C91700" w14:textId="7FA4A29E"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5" w:history="1">
        <w:r w:rsidR="00EA7680" w:rsidRPr="000B534D">
          <w:rPr>
            <w:rStyle w:val="Hyperlink"/>
            <w:noProof/>
          </w:rPr>
          <w:t>Abbildung 8 Speicherplatzkonfigurieren am Server</w:t>
        </w:r>
        <w:r w:rsidR="00EA7680">
          <w:rPr>
            <w:noProof/>
            <w:webHidden/>
          </w:rPr>
          <w:tab/>
        </w:r>
        <w:r w:rsidR="00EA7680">
          <w:rPr>
            <w:noProof/>
            <w:webHidden/>
          </w:rPr>
          <w:fldChar w:fldCharType="begin"/>
        </w:r>
        <w:r w:rsidR="00EA7680">
          <w:rPr>
            <w:noProof/>
            <w:webHidden/>
          </w:rPr>
          <w:instrText xml:space="preserve"> PAGEREF _Toc130307975 \h </w:instrText>
        </w:r>
        <w:r w:rsidR="00EA7680">
          <w:rPr>
            <w:noProof/>
            <w:webHidden/>
          </w:rPr>
        </w:r>
        <w:r w:rsidR="00EA7680">
          <w:rPr>
            <w:noProof/>
            <w:webHidden/>
          </w:rPr>
          <w:fldChar w:fldCharType="separate"/>
        </w:r>
        <w:r w:rsidR="00A73E94">
          <w:rPr>
            <w:noProof/>
            <w:webHidden/>
          </w:rPr>
          <w:t>28</w:t>
        </w:r>
        <w:r w:rsidR="00EA7680">
          <w:rPr>
            <w:noProof/>
            <w:webHidden/>
          </w:rPr>
          <w:fldChar w:fldCharType="end"/>
        </w:r>
      </w:hyperlink>
    </w:p>
    <w:p w14:paraId="05844C85" w14:textId="0A91D5A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6" w:history="1">
        <w:r w:rsidR="00EA7680" w:rsidRPr="000B534D">
          <w:rPr>
            <w:rStyle w:val="Hyperlink"/>
            <w:noProof/>
          </w:rPr>
          <w:t>Abbildung 9 Profil des Server Benutzers anlegen</w:t>
        </w:r>
        <w:r w:rsidR="00EA7680">
          <w:rPr>
            <w:noProof/>
            <w:webHidden/>
          </w:rPr>
          <w:tab/>
        </w:r>
        <w:r w:rsidR="00EA7680">
          <w:rPr>
            <w:noProof/>
            <w:webHidden/>
          </w:rPr>
          <w:fldChar w:fldCharType="begin"/>
        </w:r>
        <w:r w:rsidR="00EA7680">
          <w:rPr>
            <w:noProof/>
            <w:webHidden/>
          </w:rPr>
          <w:instrText xml:space="preserve"> PAGEREF _Toc130307976 \h </w:instrText>
        </w:r>
        <w:r w:rsidR="00EA7680">
          <w:rPr>
            <w:noProof/>
            <w:webHidden/>
          </w:rPr>
        </w:r>
        <w:r w:rsidR="00EA7680">
          <w:rPr>
            <w:noProof/>
            <w:webHidden/>
          </w:rPr>
          <w:fldChar w:fldCharType="separate"/>
        </w:r>
        <w:r w:rsidR="00A73E94">
          <w:rPr>
            <w:noProof/>
            <w:webHidden/>
          </w:rPr>
          <w:t>29</w:t>
        </w:r>
        <w:r w:rsidR="00EA7680">
          <w:rPr>
            <w:noProof/>
            <w:webHidden/>
          </w:rPr>
          <w:fldChar w:fldCharType="end"/>
        </w:r>
      </w:hyperlink>
    </w:p>
    <w:p w14:paraId="3F7844E9" w14:textId="0568F9B4"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7" w:history="1">
        <w:r w:rsidR="00EA7680" w:rsidRPr="000B534D">
          <w:rPr>
            <w:rStyle w:val="Hyperlink"/>
            <w:noProof/>
          </w:rPr>
          <w:t>Abbildung 10 Server Oberfläche nach dem Neustart</w:t>
        </w:r>
        <w:r w:rsidR="00EA7680">
          <w:rPr>
            <w:noProof/>
            <w:webHidden/>
          </w:rPr>
          <w:tab/>
        </w:r>
        <w:r w:rsidR="00EA7680">
          <w:rPr>
            <w:noProof/>
            <w:webHidden/>
          </w:rPr>
          <w:fldChar w:fldCharType="begin"/>
        </w:r>
        <w:r w:rsidR="00EA7680">
          <w:rPr>
            <w:noProof/>
            <w:webHidden/>
          </w:rPr>
          <w:instrText xml:space="preserve"> PAGEREF _Toc130307977 \h </w:instrText>
        </w:r>
        <w:r w:rsidR="00EA7680">
          <w:rPr>
            <w:noProof/>
            <w:webHidden/>
          </w:rPr>
        </w:r>
        <w:r w:rsidR="00EA7680">
          <w:rPr>
            <w:noProof/>
            <w:webHidden/>
          </w:rPr>
          <w:fldChar w:fldCharType="separate"/>
        </w:r>
        <w:r w:rsidR="00A73E94">
          <w:rPr>
            <w:noProof/>
            <w:webHidden/>
          </w:rPr>
          <w:t>30</w:t>
        </w:r>
        <w:r w:rsidR="00EA7680">
          <w:rPr>
            <w:noProof/>
            <w:webHidden/>
          </w:rPr>
          <w:fldChar w:fldCharType="end"/>
        </w:r>
      </w:hyperlink>
    </w:p>
    <w:p w14:paraId="03F87A23" w14:textId="6399653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8" w:history="1">
        <w:r w:rsidR="00EA7680" w:rsidRPr="000B534D">
          <w:rPr>
            <w:rStyle w:val="Hyperlink"/>
            <w:noProof/>
          </w:rPr>
          <w:t>Abbildung 11 Installation der DHCP-Pakete</w:t>
        </w:r>
        <w:r w:rsidR="00EA7680">
          <w:rPr>
            <w:noProof/>
            <w:webHidden/>
          </w:rPr>
          <w:tab/>
        </w:r>
        <w:r w:rsidR="00EA7680">
          <w:rPr>
            <w:noProof/>
            <w:webHidden/>
          </w:rPr>
          <w:fldChar w:fldCharType="begin"/>
        </w:r>
        <w:r w:rsidR="00EA7680">
          <w:rPr>
            <w:noProof/>
            <w:webHidden/>
          </w:rPr>
          <w:instrText xml:space="preserve"> PAGEREF _Toc130307978 \h </w:instrText>
        </w:r>
        <w:r w:rsidR="00EA7680">
          <w:rPr>
            <w:noProof/>
            <w:webHidden/>
          </w:rPr>
        </w:r>
        <w:r w:rsidR="00EA7680">
          <w:rPr>
            <w:noProof/>
            <w:webHidden/>
          </w:rPr>
          <w:fldChar w:fldCharType="separate"/>
        </w:r>
        <w:r w:rsidR="00A73E94">
          <w:rPr>
            <w:noProof/>
            <w:webHidden/>
          </w:rPr>
          <w:t>31</w:t>
        </w:r>
        <w:r w:rsidR="00EA7680">
          <w:rPr>
            <w:noProof/>
            <w:webHidden/>
          </w:rPr>
          <w:fldChar w:fldCharType="end"/>
        </w:r>
      </w:hyperlink>
    </w:p>
    <w:p w14:paraId="6E723BDF" w14:textId="6E5B7B0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9" w:history="1">
        <w:r w:rsidR="00EA7680" w:rsidRPr="000B534D">
          <w:rPr>
            <w:rStyle w:val="Hyperlink"/>
            <w:noProof/>
          </w:rPr>
          <w:t>Abbildung 12 DHCP-Lease definieren</w:t>
        </w:r>
        <w:r w:rsidR="00EA7680">
          <w:rPr>
            <w:noProof/>
            <w:webHidden/>
          </w:rPr>
          <w:tab/>
        </w:r>
        <w:r w:rsidR="00EA7680">
          <w:rPr>
            <w:noProof/>
            <w:webHidden/>
          </w:rPr>
          <w:fldChar w:fldCharType="begin"/>
        </w:r>
        <w:r w:rsidR="00EA7680">
          <w:rPr>
            <w:noProof/>
            <w:webHidden/>
          </w:rPr>
          <w:instrText xml:space="preserve"> PAGEREF _Toc130307979 \h </w:instrText>
        </w:r>
        <w:r w:rsidR="00EA7680">
          <w:rPr>
            <w:noProof/>
            <w:webHidden/>
          </w:rPr>
        </w:r>
        <w:r w:rsidR="00EA7680">
          <w:rPr>
            <w:noProof/>
            <w:webHidden/>
          </w:rPr>
          <w:fldChar w:fldCharType="separate"/>
        </w:r>
        <w:r w:rsidR="00A73E94">
          <w:rPr>
            <w:noProof/>
            <w:webHidden/>
          </w:rPr>
          <w:t>32</w:t>
        </w:r>
        <w:r w:rsidR="00EA7680">
          <w:rPr>
            <w:noProof/>
            <w:webHidden/>
          </w:rPr>
          <w:fldChar w:fldCharType="end"/>
        </w:r>
      </w:hyperlink>
    </w:p>
    <w:p w14:paraId="2F6FCBD4" w14:textId="0308D456"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0" w:history="1">
        <w:r w:rsidR="00EA7680" w:rsidRPr="000B534D">
          <w:rPr>
            <w:rStyle w:val="Hyperlink"/>
            <w:noProof/>
          </w:rPr>
          <w:t>Abbildung 13 Funktionstest des DHCP-Servers mit ip r</w:t>
        </w:r>
        <w:r w:rsidR="00EA7680">
          <w:rPr>
            <w:noProof/>
            <w:webHidden/>
          </w:rPr>
          <w:tab/>
        </w:r>
        <w:r w:rsidR="00EA7680">
          <w:rPr>
            <w:noProof/>
            <w:webHidden/>
          </w:rPr>
          <w:fldChar w:fldCharType="begin"/>
        </w:r>
        <w:r w:rsidR="00EA7680">
          <w:rPr>
            <w:noProof/>
            <w:webHidden/>
          </w:rPr>
          <w:instrText xml:space="preserve"> PAGEREF _Toc130307980 \h </w:instrText>
        </w:r>
        <w:r w:rsidR="00EA7680">
          <w:rPr>
            <w:noProof/>
            <w:webHidden/>
          </w:rPr>
        </w:r>
        <w:r w:rsidR="00EA7680">
          <w:rPr>
            <w:noProof/>
            <w:webHidden/>
          </w:rPr>
          <w:fldChar w:fldCharType="separate"/>
        </w:r>
        <w:r w:rsidR="00A73E94">
          <w:rPr>
            <w:noProof/>
            <w:webHidden/>
          </w:rPr>
          <w:t>33</w:t>
        </w:r>
        <w:r w:rsidR="00EA7680">
          <w:rPr>
            <w:noProof/>
            <w:webHidden/>
          </w:rPr>
          <w:fldChar w:fldCharType="end"/>
        </w:r>
      </w:hyperlink>
    </w:p>
    <w:p w14:paraId="6EEB5A8E" w14:textId="4F53173D"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1" w:history="1">
        <w:r w:rsidR="00EA7680" w:rsidRPr="000B534D">
          <w:rPr>
            <w:rStyle w:val="Hyperlink"/>
            <w:noProof/>
          </w:rPr>
          <w:t>Abbildung 14 Funktionstest des DHCP-Servers mit nmap</w:t>
        </w:r>
        <w:r w:rsidR="00EA7680">
          <w:rPr>
            <w:noProof/>
            <w:webHidden/>
          </w:rPr>
          <w:tab/>
        </w:r>
        <w:r w:rsidR="00EA7680">
          <w:rPr>
            <w:noProof/>
            <w:webHidden/>
          </w:rPr>
          <w:fldChar w:fldCharType="begin"/>
        </w:r>
        <w:r w:rsidR="00EA7680">
          <w:rPr>
            <w:noProof/>
            <w:webHidden/>
          </w:rPr>
          <w:instrText xml:space="preserve"> PAGEREF _Toc130307981 \h </w:instrText>
        </w:r>
        <w:r w:rsidR="00EA7680">
          <w:rPr>
            <w:noProof/>
            <w:webHidden/>
          </w:rPr>
        </w:r>
        <w:r w:rsidR="00EA7680">
          <w:rPr>
            <w:noProof/>
            <w:webHidden/>
          </w:rPr>
          <w:fldChar w:fldCharType="separate"/>
        </w:r>
        <w:r w:rsidR="00A73E94">
          <w:rPr>
            <w:noProof/>
            <w:webHidden/>
          </w:rPr>
          <w:t>33</w:t>
        </w:r>
        <w:r w:rsidR="00EA7680">
          <w:rPr>
            <w:noProof/>
            <w:webHidden/>
          </w:rPr>
          <w:fldChar w:fldCharType="end"/>
        </w:r>
      </w:hyperlink>
    </w:p>
    <w:p w14:paraId="55FDF1EB" w14:textId="7D9CDA2D"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2" w:history="1">
        <w:r w:rsidR="00EA7680" w:rsidRPr="000B534D">
          <w:rPr>
            <w:rStyle w:val="Hyperlink"/>
            <w:noProof/>
          </w:rPr>
          <w:t>Abbildung 15 Passwort für Admin anlegen</w:t>
        </w:r>
        <w:r w:rsidR="00EA7680">
          <w:rPr>
            <w:noProof/>
            <w:webHidden/>
          </w:rPr>
          <w:tab/>
        </w:r>
        <w:r w:rsidR="00EA7680">
          <w:rPr>
            <w:noProof/>
            <w:webHidden/>
          </w:rPr>
          <w:fldChar w:fldCharType="begin"/>
        </w:r>
        <w:r w:rsidR="00EA7680">
          <w:rPr>
            <w:noProof/>
            <w:webHidden/>
          </w:rPr>
          <w:instrText xml:space="preserve"> PAGEREF _Toc130307982 \h </w:instrText>
        </w:r>
        <w:r w:rsidR="00EA7680">
          <w:rPr>
            <w:noProof/>
            <w:webHidden/>
          </w:rPr>
        </w:r>
        <w:r w:rsidR="00EA7680">
          <w:rPr>
            <w:noProof/>
            <w:webHidden/>
          </w:rPr>
          <w:fldChar w:fldCharType="separate"/>
        </w:r>
        <w:r w:rsidR="00A73E94">
          <w:rPr>
            <w:noProof/>
            <w:webHidden/>
          </w:rPr>
          <w:t>34</w:t>
        </w:r>
        <w:r w:rsidR="00EA7680">
          <w:rPr>
            <w:noProof/>
            <w:webHidden/>
          </w:rPr>
          <w:fldChar w:fldCharType="end"/>
        </w:r>
      </w:hyperlink>
    </w:p>
    <w:p w14:paraId="0A36B9CA" w14:textId="71986E9B"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3" w:history="1">
        <w:r w:rsidR="00EA7680" w:rsidRPr="000B534D">
          <w:rPr>
            <w:rStyle w:val="Hyperlink"/>
            <w:noProof/>
          </w:rPr>
          <w:t>Abbildung 16 Wechsel zum Admin-Benutzer</w:t>
        </w:r>
        <w:r w:rsidR="00EA7680">
          <w:rPr>
            <w:noProof/>
            <w:webHidden/>
          </w:rPr>
          <w:tab/>
        </w:r>
        <w:r w:rsidR="00EA7680">
          <w:rPr>
            <w:noProof/>
            <w:webHidden/>
          </w:rPr>
          <w:fldChar w:fldCharType="begin"/>
        </w:r>
        <w:r w:rsidR="00EA7680">
          <w:rPr>
            <w:noProof/>
            <w:webHidden/>
          </w:rPr>
          <w:instrText xml:space="preserve"> PAGEREF _Toc130307983 \h </w:instrText>
        </w:r>
        <w:r w:rsidR="00EA7680">
          <w:rPr>
            <w:noProof/>
            <w:webHidden/>
          </w:rPr>
        </w:r>
        <w:r w:rsidR="00EA7680">
          <w:rPr>
            <w:noProof/>
            <w:webHidden/>
          </w:rPr>
          <w:fldChar w:fldCharType="separate"/>
        </w:r>
        <w:r w:rsidR="00A73E94">
          <w:rPr>
            <w:noProof/>
            <w:webHidden/>
          </w:rPr>
          <w:t>34</w:t>
        </w:r>
        <w:r w:rsidR="00EA7680">
          <w:rPr>
            <w:noProof/>
            <w:webHidden/>
          </w:rPr>
          <w:fldChar w:fldCharType="end"/>
        </w:r>
      </w:hyperlink>
    </w:p>
    <w:p w14:paraId="70821FB2" w14:textId="22DB4DFF"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4" w:history="1">
        <w:r w:rsidR="00EA7680" w:rsidRPr="000B534D">
          <w:rPr>
            <w:rStyle w:val="Hyperlink"/>
            <w:noProof/>
          </w:rPr>
          <w:t>Abbildung 17 Name des Mail-Servers</w:t>
        </w:r>
        <w:r w:rsidR="00EA7680">
          <w:rPr>
            <w:noProof/>
            <w:webHidden/>
          </w:rPr>
          <w:tab/>
        </w:r>
        <w:r w:rsidR="00EA7680">
          <w:rPr>
            <w:noProof/>
            <w:webHidden/>
          </w:rPr>
          <w:fldChar w:fldCharType="begin"/>
        </w:r>
        <w:r w:rsidR="00EA7680">
          <w:rPr>
            <w:noProof/>
            <w:webHidden/>
          </w:rPr>
          <w:instrText xml:space="preserve"> PAGEREF _Toc130307984 \h </w:instrText>
        </w:r>
        <w:r w:rsidR="00EA7680">
          <w:rPr>
            <w:noProof/>
            <w:webHidden/>
          </w:rPr>
        </w:r>
        <w:r w:rsidR="00EA7680">
          <w:rPr>
            <w:noProof/>
            <w:webHidden/>
          </w:rPr>
          <w:fldChar w:fldCharType="separate"/>
        </w:r>
        <w:r w:rsidR="00A73E94">
          <w:rPr>
            <w:noProof/>
            <w:webHidden/>
          </w:rPr>
          <w:t>36</w:t>
        </w:r>
        <w:r w:rsidR="00EA7680">
          <w:rPr>
            <w:noProof/>
            <w:webHidden/>
          </w:rPr>
          <w:fldChar w:fldCharType="end"/>
        </w:r>
      </w:hyperlink>
    </w:p>
    <w:p w14:paraId="4B06DB09" w14:textId="498A653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5" w:history="1">
        <w:r w:rsidR="00EA7680" w:rsidRPr="000B534D">
          <w:rPr>
            <w:rStyle w:val="Hyperlink"/>
            <w:noProof/>
          </w:rPr>
          <w:t>Abbildung 18 Postfix Erweiterung und Postfix Daemon starten</w:t>
        </w:r>
        <w:r w:rsidR="00EA7680">
          <w:rPr>
            <w:noProof/>
            <w:webHidden/>
          </w:rPr>
          <w:tab/>
        </w:r>
        <w:r w:rsidR="00EA7680">
          <w:rPr>
            <w:noProof/>
            <w:webHidden/>
          </w:rPr>
          <w:fldChar w:fldCharType="begin"/>
        </w:r>
        <w:r w:rsidR="00EA7680">
          <w:rPr>
            <w:noProof/>
            <w:webHidden/>
          </w:rPr>
          <w:instrText xml:space="preserve"> PAGEREF _Toc130307985 \h </w:instrText>
        </w:r>
        <w:r w:rsidR="00EA7680">
          <w:rPr>
            <w:noProof/>
            <w:webHidden/>
          </w:rPr>
        </w:r>
        <w:r w:rsidR="00EA7680">
          <w:rPr>
            <w:noProof/>
            <w:webHidden/>
          </w:rPr>
          <w:fldChar w:fldCharType="separate"/>
        </w:r>
        <w:r w:rsidR="00A73E94">
          <w:rPr>
            <w:noProof/>
            <w:webHidden/>
          </w:rPr>
          <w:t>37</w:t>
        </w:r>
        <w:r w:rsidR="00EA7680">
          <w:rPr>
            <w:noProof/>
            <w:webHidden/>
          </w:rPr>
          <w:fldChar w:fldCharType="end"/>
        </w:r>
      </w:hyperlink>
    </w:p>
    <w:p w14:paraId="610DCD59" w14:textId="424FB140"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6" w:history="1">
        <w:r w:rsidR="00EA7680" w:rsidRPr="000B534D">
          <w:rPr>
            <w:rStyle w:val="Hyperlink"/>
            <w:noProof/>
          </w:rPr>
          <w:t>Abbildung 19 Output der Verbindung des Mail-Servers</w:t>
        </w:r>
        <w:r w:rsidR="00EA7680">
          <w:rPr>
            <w:noProof/>
            <w:webHidden/>
          </w:rPr>
          <w:tab/>
        </w:r>
        <w:r w:rsidR="00EA7680">
          <w:rPr>
            <w:noProof/>
            <w:webHidden/>
          </w:rPr>
          <w:fldChar w:fldCharType="begin"/>
        </w:r>
        <w:r w:rsidR="00EA7680">
          <w:rPr>
            <w:noProof/>
            <w:webHidden/>
          </w:rPr>
          <w:instrText xml:space="preserve"> PAGEREF _Toc130307986 \h </w:instrText>
        </w:r>
        <w:r w:rsidR="00EA7680">
          <w:rPr>
            <w:noProof/>
            <w:webHidden/>
          </w:rPr>
        </w:r>
        <w:r w:rsidR="00EA7680">
          <w:rPr>
            <w:noProof/>
            <w:webHidden/>
          </w:rPr>
          <w:fldChar w:fldCharType="separate"/>
        </w:r>
        <w:r w:rsidR="00A73E94">
          <w:rPr>
            <w:noProof/>
            <w:webHidden/>
          </w:rPr>
          <w:t>38</w:t>
        </w:r>
        <w:r w:rsidR="00EA7680">
          <w:rPr>
            <w:noProof/>
            <w:webHidden/>
          </w:rPr>
          <w:fldChar w:fldCharType="end"/>
        </w:r>
      </w:hyperlink>
    </w:p>
    <w:p w14:paraId="698BAA71" w14:textId="3C75C771"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7" w:history="1">
        <w:r w:rsidR="00EA7680" w:rsidRPr="000B534D">
          <w:rPr>
            <w:rStyle w:val="Hyperlink"/>
            <w:noProof/>
          </w:rPr>
          <w:t>Abbildung 20 Ausgabe des ehlo localhost</w:t>
        </w:r>
        <w:r w:rsidR="00EA7680">
          <w:rPr>
            <w:noProof/>
            <w:webHidden/>
          </w:rPr>
          <w:tab/>
        </w:r>
        <w:r w:rsidR="00EA7680">
          <w:rPr>
            <w:noProof/>
            <w:webHidden/>
          </w:rPr>
          <w:fldChar w:fldCharType="begin"/>
        </w:r>
        <w:r w:rsidR="00EA7680">
          <w:rPr>
            <w:noProof/>
            <w:webHidden/>
          </w:rPr>
          <w:instrText xml:space="preserve"> PAGEREF _Toc130307987 \h </w:instrText>
        </w:r>
        <w:r w:rsidR="00EA7680">
          <w:rPr>
            <w:noProof/>
            <w:webHidden/>
          </w:rPr>
        </w:r>
        <w:r w:rsidR="00EA7680">
          <w:rPr>
            <w:noProof/>
            <w:webHidden/>
          </w:rPr>
          <w:fldChar w:fldCharType="separate"/>
        </w:r>
        <w:r w:rsidR="00A73E94">
          <w:rPr>
            <w:noProof/>
            <w:webHidden/>
          </w:rPr>
          <w:t>38</w:t>
        </w:r>
        <w:r w:rsidR="00EA7680">
          <w:rPr>
            <w:noProof/>
            <w:webHidden/>
          </w:rPr>
          <w:fldChar w:fldCharType="end"/>
        </w:r>
      </w:hyperlink>
    </w:p>
    <w:p w14:paraId="2E16AC76" w14:textId="45292E1B"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8" w:history="1">
        <w:r w:rsidR="00EA7680" w:rsidRPr="000B534D">
          <w:rPr>
            <w:rStyle w:val="Hyperlink"/>
            <w:noProof/>
          </w:rPr>
          <w:t>Abbildung 21 Ausgabe der E-Mail die versendet wurde</w:t>
        </w:r>
        <w:r w:rsidR="00EA7680">
          <w:rPr>
            <w:noProof/>
            <w:webHidden/>
          </w:rPr>
          <w:tab/>
        </w:r>
        <w:r w:rsidR="00EA7680">
          <w:rPr>
            <w:noProof/>
            <w:webHidden/>
          </w:rPr>
          <w:fldChar w:fldCharType="begin"/>
        </w:r>
        <w:r w:rsidR="00EA7680">
          <w:rPr>
            <w:noProof/>
            <w:webHidden/>
          </w:rPr>
          <w:instrText xml:space="preserve"> PAGEREF _Toc130307988 \h </w:instrText>
        </w:r>
        <w:r w:rsidR="00EA7680">
          <w:rPr>
            <w:noProof/>
            <w:webHidden/>
          </w:rPr>
        </w:r>
        <w:r w:rsidR="00EA7680">
          <w:rPr>
            <w:noProof/>
            <w:webHidden/>
          </w:rPr>
          <w:fldChar w:fldCharType="separate"/>
        </w:r>
        <w:r w:rsidR="00A73E94">
          <w:rPr>
            <w:noProof/>
            <w:webHidden/>
          </w:rPr>
          <w:t>38</w:t>
        </w:r>
        <w:r w:rsidR="00EA7680">
          <w:rPr>
            <w:noProof/>
            <w:webHidden/>
          </w:rPr>
          <w:fldChar w:fldCharType="end"/>
        </w:r>
      </w:hyperlink>
    </w:p>
    <w:p w14:paraId="36E2E490" w14:textId="77670E6C"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9" w:history="1">
        <w:r w:rsidR="00EA7680" w:rsidRPr="000B534D">
          <w:rPr>
            <w:rStyle w:val="Hyperlink"/>
            <w:noProof/>
          </w:rPr>
          <w:t>Abbildung 22 Server Ausgabe von dem Programmcode</w:t>
        </w:r>
        <w:r w:rsidR="00EA7680">
          <w:rPr>
            <w:noProof/>
            <w:webHidden/>
          </w:rPr>
          <w:tab/>
        </w:r>
        <w:r w:rsidR="00EA7680">
          <w:rPr>
            <w:noProof/>
            <w:webHidden/>
          </w:rPr>
          <w:fldChar w:fldCharType="begin"/>
        </w:r>
        <w:r w:rsidR="00EA7680">
          <w:rPr>
            <w:noProof/>
            <w:webHidden/>
          </w:rPr>
          <w:instrText xml:space="preserve"> PAGEREF _Toc130307989 \h </w:instrText>
        </w:r>
        <w:r w:rsidR="00EA7680">
          <w:rPr>
            <w:noProof/>
            <w:webHidden/>
          </w:rPr>
        </w:r>
        <w:r w:rsidR="00EA7680">
          <w:rPr>
            <w:noProof/>
            <w:webHidden/>
          </w:rPr>
          <w:fldChar w:fldCharType="separate"/>
        </w:r>
        <w:r w:rsidR="00A73E94">
          <w:rPr>
            <w:noProof/>
            <w:webHidden/>
          </w:rPr>
          <w:t>41</w:t>
        </w:r>
        <w:r w:rsidR="00EA7680">
          <w:rPr>
            <w:noProof/>
            <w:webHidden/>
          </w:rPr>
          <w:fldChar w:fldCharType="end"/>
        </w:r>
      </w:hyperlink>
    </w:p>
    <w:p w14:paraId="39673CE8" w14:textId="11DD60D5"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0" w:history="1">
        <w:r w:rsidR="00EA7680" w:rsidRPr="000B534D">
          <w:rPr>
            <w:rStyle w:val="Hyperlink"/>
            <w:noProof/>
          </w:rPr>
          <w:t>Abbildung 23 Verzeichnis unter /etc/bind/db.local</w:t>
        </w:r>
        <w:r w:rsidR="00EA7680">
          <w:rPr>
            <w:noProof/>
            <w:webHidden/>
          </w:rPr>
          <w:tab/>
        </w:r>
        <w:r w:rsidR="00EA7680">
          <w:rPr>
            <w:noProof/>
            <w:webHidden/>
          </w:rPr>
          <w:fldChar w:fldCharType="begin"/>
        </w:r>
        <w:r w:rsidR="00EA7680">
          <w:rPr>
            <w:noProof/>
            <w:webHidden/>
          </w:rPr>
          <w:instrText xml:space="preserve"> PAGEREF _Toc130307990 \h </w:instrText>
        </w:r>
        <w:r w:rsidR="00EA7680">
          <w:rPr>
            <w:noProof/>
            <w:webHidden/>
          </w:rPr>
        </w:r>
        <w:r w:rsidR="00EA7680">
          <w:rPr>
            <w:noProof/>
            <w:webHidden/>
          </w:rPr>
          <w:fldChar w:fldCharType="separate"/>
        </w:r>
        <w:r w:rsidR="00A73E94">
          <w:rPr>
            <w:noProof/>
            <w:webHidden/>
          </w:rPr>
          <w:t>43</w:t>
        </w:r>
        <w:r w:rsidR="00EA7680">
          <w:rPr>
            <w:noProof/>
            <w:webHidden/>
          </w:rPr>
          <w:fldChar w:fldCharType="end"/>
        </w:r>
      </w:hyperlink>
    </w:p>
    <w:p w14:paraId="48986CE4" w14:textId="329B314E"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1" w:history="1">
        <w:r w:rsidR="00EA7680" w:rsidRPr="000B534D">
          <w:rPr>
            <w:rStyle w:val="Hyperlink"/>
            <w:noProof/>
          </w:rPr>
          <w:t>Abbildung 24 Einstellung im Verzeichnis /etc/bind/db.angerer.com</w:t>
        </w:r>
        <w:r w:rsidR="00EA7680">
          <w:rPr>
            <w:noProof/>
            <w:webHidden/>
          </w:rPr>
          <w:tab/>
        </w:r>
        <w:r w:rsidR="00EA7680">
          <w:rPr>
            <w:noProof/>
            <w:webHidden/>
          </w:rPr>
          <w:fldChar w:fldCharType="begin"/>
        </w:r>
        <w:r w:rsidR="00EA7680">
          <w:rPr>
            <w:noProof/>
            <w:webHidden/>
          </w:rPr>
          <w:instrText xml:space="preserve"> PAGEREF _Toc130307991 \h </w:instrText>
        </w:r>
        <w:r w:rsidR="00EA7680">
          <w:rPr>
            <w:noProof/>
            <w:webHidden/>
          </w:rPr>
        </w:r>
        <w:r w:rsidR="00EA7680">
          <w:rPr>
            <w:noProof/>
            <w:webHidden/>
          </w:rPr>
          <w:fldChar w:fldCharType="separate"/>
        </w:r>
        <w:r w:rsidR="00A73E94">
          <w:rPr>
            <w:noProof/>
            <w:webHidden/>
          </w:rPr>
          <w:t>44</w:t>
        </w:r>
        <w:r w:rsidR="00EA7680">
          <w:rPr>
            <w:noProof/>
            <w:webHidden/>
          </w:rPr>
          <w:fldChar w:fldCharType="end"/>
        </w:r>
      </w:hyperlink>
    </w:p>
    <w:p w14:paraId="1A965427" w14:textId="762CA34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2" w:history="1">
        <w:r w:rsidR="00EA7680" w:rsidRPr="000B534D">
          <w:rPr>
            <w:rStyle w:val="Hyperlink"/>
            <w:noProof/>
          </w:rPr>
          <w:t>Abbildung 25 Einstellung im Verzeichnis /etc/bind/named.conf.local</w:t>
        </w:r>
        <w:r w:rsidR="00EA7680">
          <w:rPr>
            <w:noProof/>
            <w:webHidden/>
          </w:rPr>
          <w:tab/>
        </w:r>
        <w:r w:rsidR="00EA7680">
          <w:rPr>
            <w:noProof/>
            <w:webHidden/>
          </w:rPr>
          <w:fldChar w:fldCharType="begin"/>
        </w:r>
        <w:r w:rsidR="00EA7680">
          <w:rPr>
            <w:noProof/>
            <w:webHidden/>
          </w:rPr>
          <w:instrText xml:space="preserve"> PAGEREF _Toc130307992 \h </w:instrText>
        </w:r>
        <w:r w:rsidR="00EA7680">
          <w:rPr>
            <w:noProof/>
            <w:webHidden/>
          </w:rPr>
        </w:r>
        <w:r w:rsidR="00EA7680">
          <w:rPr>
            <w:noProof/>
            <w:webHidden/>
          </w:rPr>
          <w:fldChar w:fldCharType="separate"/>
        </w:r>
        <w:r w:rsidR="00A73E94">
          <w:rPr>
            <w:noProof/>
            <w:webHidden/>
          </w:rPr>
          <w:t>45</w:t>
        </w:r>
        <w:r w:rsidR="00EA7680">
          <w:rPr>
            <w:noProof/>
            <w:webHidden/>
          </w:rPr>
          <w:fldChar w:fldCharType="end"/>
        </w:r>
      </w:hyperlink>
    </w:p>
    <w:p w14:paraId="1427102C" w14:textId="2FFEE3B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3" w:history="1">
        <w:r w:rsidR="00EA7680" w:rsidRPr="000B534D">
          <w:rPr>
            <w:rStyle w:val="Hyperlink"/>
            <w:noProof/>
          </w:rPr>
          <w:t>Abbildung 26 Einstellung im Verzeichnis /etc/bind/db.10</w:t>
        </w:r>
        <w:r w:rsidR="00EA7680">
          <w:rPr>
            <w:noProof/>
            <w:webHidden/>
          </w:rPr>
          <w:tab/>
        </w:r>
        <w:r w:rsidR="00EA7680">
          <w:rPr>
            <w:noProof/>
            <w:webHidden/>
          </w:rPr>
          <w:fldChar w:fldCharType="begin"/>
        </w:r>
        <w:r w:rsidR="00EA7680">
          <w:rPr>
            <w:noProof/>
            <w:webHidden/>
          </w:rPr>
          <w:instrText xml:space="preserve"> PAGEREF _Toc130307993 \h </w:instrText>
        </w:r>
        <w:r w:rsidR="00EA7680">
          <w:rPr>
            <w:noProof/>
            <w:webHidden/>
          </w:rPr>
        </w:r>
        <w:r w:rsidR="00EA7680">
          <w:rPr>
            <w:noProof/>
            <w:webHidden/>
          </w:rPr>
          <w:fldChar w:fldCharType="separate"/>
        </w:r>
        <w:r w:rsidR="00A73E94">
          <w:rPr>
            <w:noProof/>
            <w:webHidden/>
          </w:rPr>
          <w:t>46</w:t>
        </w:r>
        <w:r w:rsidR="00EA7680">
          <w:rPr>
            <w:noProof/>
            <w:webHidden/>
          </w:rPr>
          <w:fldChar w:fldCharType="end"/>
        </w:r>
      </w:hyperlink>
    </w:p>
    <w:p w14:paraId="39A41DB5" w14:textId="3458CDF1"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4" w:history="1">
        <w:r w:rsidR="00EA7680" w:rsidRPr="000B534D">
          <w:rPr>
            <w:rStyle w:val="Hyperlink"/>
            <w:noProof/>
          </w:rPr>
          <w:t>Abbildung 27 normaler Benutzer; Initialisierung</w:t>
        </w:r>
        <w:r w:rsidR="00EA7680">
          <w:rPr>
            <w:noProof/>
            <w:webHidden/>
          </w:rPr>
          <w:tab/>
        </w:r>
        <w:r w:rsidR="00EA7680">
          <w:rPr>
            <w:noProof/>
            <w:webHidden/>
          </w:rPr>
          <w:fldChar w:fldCharType="begin"/>
        </w:r>
        <w:r w:rsidR="00EA7680">
          <w:rPr>
            <w:noProof/>
            <w:webHidden/>
          </w:rPr>
          <w:instrText xml:space="preserve"> PAGEREF _Toc130307994 \h </w:instrText>
        </w:r>
        <w:r w:rsidR="00EA7680">
          <w:rPr>
            <w:noProof/>
            <w:webHidden/>
          </w:rPr>
        </w:r>
        <w:r w:rsidR="00EA7680">
          <w:rPr>
            <w:noProof/>
            <w:webHidden/>
          </w:rPr>
          <w:fldChar w:fldCharType="separate"/>
        </w:r>
        <w:r w:rsidR="00A73E94">
          <w:rPr>
            <w:noProof/>
            <w:webHidden/>
          </w:rPr>
          <w:t>47</w:t>
        </w:r>
        <w:r w:rsidR="00EA7680">
          <w:rPr>
            <w:noProof/>
            <w:webHidden/>
          </w:rPr>
          <w:fldChar w:fldCharType="end"/>
        </w:r>
      </w:hyperlink>
    </w:p>
    <w:p w14:paraId="68148BA8" w14:textId="5D5695D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5" w:history="1">
        <w:r w:rsidR="00EA7680" w:rsidRPr="000B534D">
          <w:rPr>
            <w:rStyle w:val="Hyperlink"/>
            <w:noProof/>
          </w:rPr>
          <w:t>Abbildung 28 normaler Benutzer; Login</w:t>
        </w:r>
        <w:r w:rsidR="00EA7680">
          <w:rPr>
            <w:noProof/>
            <w:webHidden/>
          </w:rPr>
          <w:tab/>
        </w:r>
        <w:r w:rsidR="00EA7680">
          <w:rPr>
            <w:noProof/>
            <w:webHidden/>
          </w:rPr>
          <w:fldChar w:fldCharType="begin"/>
        </w:r>
        <w:r w:rsidR="00EA7680">
          <w:rPr>
            <w:noProof/>
            <w:webHidden/>
          </w:rPr>
          <w:instrText xml:space="preserve"> PAGEREF _Toc130307995 \h </w:instrText>
        </w:r>
        <w:r w:rsidR="00EA7680">
          <w:rPr>
            <w:noProof/>
            <w:webHidden/>
          </w:rPr>
        </w:r>
        <w:r w:rsidR="00EA7680">
          <w:rPr>
            <w:noProof/>
            <w:webHidden/>
          </w:rPr>
          <w:fldChar w:fldCharType="separate"/>
        </w:r>
        <w:r w:rsidR="00A73E94">
          <w:rPr>
            <w:noProof/>
            <w:webHidden/>
          </w:rPr>
          <w:t>48</w:t>
        </w:r>
        <w:r w:rsidR="00EA7680">
          <w:rPr>
            <w:noProof/>
            <w:webHidden/>
          </w:rPr>
          <w:fldChar w:fldCharType="end"/>
        </w:r>
      </w:hyperlink>
    </w:p>
    <w:p w14:paraId="773EA33D" w14:textId="1D964A54"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6" w:history="1">
        <w:r w:rsidR="00EA7680" w:rsidRPr="000B534D">
          <w:rPr>
            <w:rStyle w:val="Hyperlink"/>
            <w:noProof/>
          </w:rPr>
          <w:t>Abbildung 29 Hostname Konfirmation</w:t>
        </w:r>
        <w:r w:rsidR="00EA7680">
          <w:rPr>
            <w:noProof/>
            <w:webHidden/>
          </w:rPr>
          <w:tab/>
        </w:r>
        <w:r w:rsidR="00EA7680">
          <w:rPr>
            <w:noProof/>
            <w:webHidden/>
          </w:rPr>
          <w:fldChar w:fldCharType="begin"/>
        </w:r>
        <w:r w:rsidR="00EA7680">
          <w:rPr>
            <w:noProof/>
            <w:webHidden/>
          </w:rPr>
          <w:instrText xml:space="preserve"> PAGEREF _Toc130307996 \h </w:instrText>
        </w:r>
        <w:r w:rsidR="00EA7680">
          <w:rPr>
            <w:noProof/>
            <w:webHidden/>
          </w:rPr>
        </w:r>
        <w:r w:rsidR="00EA7680">
          <w:rPr>
            <w:noProof/>
            <w:webHidden/>
          </w:rPr>
          <w:fldChar w:fldCharType="separate"/>
        </w:r>
        <w:r w:rsidR="00A73E94">
          <w:rPr>
            <w:noProof/>
            <w:webHidden/>
          </w:rPr>
          <w:t>49</w:t>
        </w:r>
        <w:r w:rsidR="00EA7680">
          <w:rPr>
            <w:noProof/>
            <w:webHidden/>
          </w:rPr>
          <w:fldChar w:fldCharType="end"/>
        </w:r>
      </w:hyperlink>
    </w:p>
    <w:p w14:paraId="39095AFD" w14:textId="1EBCE8B1"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7" w:history="1">
        <w:r w:rsidR="00EA7680" w:rsidRPr="000B534D">
          <w:rPr>
            <w:rStyle w:val="Hyperlink"/>
            <w:noProof/>
            <w:lang w:val="en-US"/>
          </w:rPr>
          <w:t>Abbildung 30 Domain Konfiguration von Active Directory</w:t>
        </w:r>
        <w:r w:rsidR="00EA7680">
          <w:rPr>
            <w:noProof/>
            <w:webHidden/>
          </w:rPr>
          <w:tab/>
        </w:r>
        <w:r w:rsidR="00EA7680">
          <w:rPr>
            <w:noProof/>
            <w:webHidden/>
          </w:rPr>
          <w:fldChar w:fldCharType="begin"/>
        </w:r>
        <w:r w:rsidR="00EA7680">
          <w:rPr>
            <w:noProof/>
            <w:webHidden/>
          </w:rPr>
          <w:instrText xml:space="preserve"> PAGEREF _Toc130307997 \h </w:instrText>
        </w:r>
        <w:r w:rsidR="00EA7680">
          <w:rPr>
            <w:noProof/>
            <w:webHidden/>
          </w:rPr>
        </w:r>
        <w:r w:rsidR="00EA7680">
          <w:rPr>
            <w:noProof/>
            <w:webHidden/>
          </w:rPr>
          <w:fldChar w:fldCharType="separate"/>
        </w:r>
        <w:r w:rsidR="00A73E94">
          <w:rPr>
            <w:noProof/>
            <w:webHidden/>
          </w:rPr>
          <w:t>50</w:t>
        </w:r>
        <w:r w:rsidR="00EA7680">
          <w:rPr>
            <w:noProof/>
            <w:webHidden/>
          </w:rPr>
          <w:fldChar w:fldCharType="end"/>
        </w:r>
      </w:hyperlink>
    </w:p>
    <w:p w14:paraId="36F47141" w14:textId="7DF8CFC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8" w:history="1">
        <w:r w:rsidR="00EA7680" w:rsidRPr="000B534D">
          <w:rPr>
            <w:rStyle w:val="Hyperlink"/>
            <w:noProof/>
          </w:rPr>
          <w:t>Abbildung 31  Aktivierung PAM-Profil</w:t>
        </w:r>
        <w:r w:rsidR="00EA7680">
          <w:rPr>
            <w:noProof/>
            <w:webHidden/>
          </w:rPr>
          <w:tab/>
        </w:r>
        <w:r w:rsidR="00EA7680">
          <w:rPr>
            <w:noProof/>
            <w:webHidden/>
          </w:rPr>
          <w:fldChar w:fldCharType="begin"/>
        </w:r>
        <w:r w:rsidR="00EA7680">
          <w:rPr>
            <w:noProof/>
            <w:webHidden/>
          </w:rPr>
          <w:instrText xml:space="preserve"> PAGEREF _Toc130307998 \h </w:instrText>
        </w:r>
        <w:r w:rsidR="00EA7680">
          <w:rPr>
            <w:noProof/>
            <w:webHidden/>
          </w:rPr>
        </w:r>
        <w:r w:rsidR="00EA7680">
          <w:rPr>
            <w:noProof/>
            <w:webHidden/>
          </w:rPr>
          <w:fldChar w:fldCharType="separate"/>
        </w:r>
        <w:r w:rsidR="00A73E94">
          <w:rPr>
            <w:noProof/>
            <w:webHidden/>
          </w:rPr>
          <w:t>50</w:t>
        </w:r>
        <w:r w:rsidR="00EA7680">
          <w:rPr>
            <w:noProof/>
            <w:webHidden/>
          </w:rPr>
          <w:fldChar w:fldCharType="end"/>
        </w:r>
      </w:hyperlink>
    </w:p>
    <w:p w14:paraId="5AA9A02E" w14:textId="4650E79B"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9" w:history="1">
        <w:r w:rsidR="00EA7680" w:rsidRPr="000B534D">
          <w:rPr>
            <w:rStyle w:val="Hyperlink"/>
            <w:noProof/>
          </w:rPr>
          <w:t>Abbildung 32 User Information mit id.ad1.angerer.com</w:t>
        </w:r>
        <w:r w:rsidR="00EA7680">
          <w:rPr>
            <w:noProof/>
            <w:webHidden/>
          </w:rPr>
          <w:tab/>
        </w:r>
        <w:r w:rsidR="00EA7680">
          <w:rPr>
            <w:noProof/>
            <w:webHidden/>
          </w:rPr>
          <w:fldChar w:fldCharType="begin"/>
        </w:r>
        <w:r w:rsidR="00EA7680">
          <w:rPr>
            <w:noProof/>
            <w:webHidden/>
          </w:rPr>
          <w:instrText xml:space="preserve"> PAGEREF _Toc130307999 \h </w:instrText>
        </w:r>
        <w:r w:rsidR="00EA7680">
          <w:rPr>
            <w:noProof/>
            <w:webHidden/>
          </w:rPr>
        </w:r>
        <w:r w:rsidR="00EA7680">
          <w:rPr>
            <w:noProof/>
            <w:webHidden/>
          </w:rPr>
          <w:fldChar w:fldCharType="separate"/>
        </w:r>
        <w:r w:rsidR="00A73E94">
          <w:rPr>
            <w:noProof/>
            <w:webHidden/>
          </w:rPr>
          <w:t>50</w:t>
        </w:r>
        <w:r w:rsidR="00EA7680">
          <w:rPr>
            <w:noProof/>
            <w:webHidden/>
          </w:rPr>
          <w:fldChar w:fldCharType="end"/>
        </w:r>
      </w:hyperlink>
    </w:p>
    <w:p w14:paraId="3872EF2F" w14:textId="19FCD49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0" w:history="1">
        <w:r w:rsidR="00EA7680" w:rsidRPr="000B534D">
          <w:rPr>
            <w:rStyle w:val="Hyperlink"/>
            <w:noProof/>
          </w:rPr>
          <w:t>Abbildung 33 Statusvergabe AD</w:t>
        </w:r>
        <w:r w:rsidR="00EA7680">
          <w:rPr>
            <w:noProof/>
            <w:webHidden/>
          </w:rPr>
          <w:tab/>
        </w:r>
        <w:r w:rsidR="00EA7680">
          <w:rPr>
            <w:noProof/>
            <w:webHidden/>
          </w:rPr>
          <w:fldChar w:fldCharType="begin"/>
        </w:r>
        <w:r w:rsidR="00EA7680">
          <w:rPr>
            <w:noProof/>
            <w:webHidden/>
          </w:rPr>
          <w:instrText xml:space="preserve"> PAGEREF _Toc130308000 \h </w:instrText>
        </w:r>
        <w:r w:rsidR="00EA7680">
          <w:rPr>
            <w:noProof/>
            <w:webHidden/>
          </w:rPr>
        </w:r>
        <w:r w:rsidR="00EA7680">
          <w:rPr>
            <w:noProof/>
            <w:webHidden/>
          </w:rPr>
          <w:fldChar w:fldCharType="separate"/>
        </w:r>
        <w:r w:rsidR="00A73E94">
          <w:rPr>
            <w:noProof/>
            <w:webHidden/>
          </w:rPr>
          <w:t>51</w:t>
        </w:r>
        <w:r w:rsidR="00EA7680">
          <w:rPr>
            <w:noProof/>
            <w:webHidden/>
          </w:rPr>
          <w:fldChar w:fldCharType="end"/>
        </w:r>
      </w:hyperlink>
    </w:p>
    <w:p w14:paraId="2C4EBC30" w14:textId="5E70C13D"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1" w:history="1">
        <w:r w:rsidR="00EA7680" w:rsidRPr="000B534D">
          <w:rPr>
            <w:rStyle w:val="Hyperlink"/>
            <w:noProof/>
          </w:rPr>
          <w:t>Abbildung 34 Rechtevergabe</w:t>
        </w:r>
        <w:r w:rsidR="00EA7680">
          <w:rPr>
            <w:noProof/>
            <w:webHidden/>
          </w:rPr>
          <w:tab/>
        </w:r>
        <w:r w:rsidR="00EA7680">
          <w:rPr>
            <w:noProof/>
            <w:webHidden/>
          </w:rPr>
          <w:fldChar w:fldCharType="begin"/>
        </w:r>
        <w:r w:rsidR="00EA7680">
          <w:rPr>
            <w:noProof/>
            <w:webHidden/>
          </w:rPr>
          <w:instrText xml:space="preserve"> PAGEREF _Toc130308001 \h </w:instrText>
        </w:r>
        <w:r w:rsidR="00EA7680">
          <w:rPr>
            <w:noProof/>
            <w:webHidden/>
          </w:rPr>
        </w:r>
        <w:r w:rsidR="00EA7680">
          <w:rPr>
            <w:noProof/>
            <w:webHidden/>
          </w:rPr>
          <w:fldChar w:fldCharType="separate"/>
        </w:r>
        <w:r w:rsidR="00A73E94">
          <w:rPr>
            <w:noProof/>
            <w:webHidden/>
          </w:rPr>
          <w:t>51</w:t>
        </w:r>
        <w:r w:rsidR="00EA7680">
          <w:rPr>
            <w:noProof/>
            <w:webHidden/>
          </w:rPr>
          <w:fldChar w:fldCharType="end"/>
        </w:r>
      </w:hyperlink>
    </w:p>
    <w:p w14:paraId="6396364E" w14:textId="1D6E966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2" w:history="1">
        <w:r w:rsidR="00EA7680" w:rsidRPr="000B534D">
          <w:rPr>
            <w:rStyle w:val="Hyperlink"/>
            <w:noProof/>
          </w:rPr>
          <w:t>Abbildung 35 SSH-Test für den Zugriff</w:t>
        </w:r>
        <w:r w:rsidR="00EA7680">
          <w:rPr>
            <w:noProof/>
            <w:webHidden/>
          </w:rPr>
          <w:tab/>
        </w:r>
        <w:r w:rsidR="00EA7680">
          <w:rPr>
            <w:noProof/>
            <w:webHidden/>
          </w:rPr>
          <w:fldChar w:fldCharType="begin"/>
        </w:r>
        <w:r w:rsidR="00EA7680">
          <w:rPr>
            <w:noProof/>
            <w:webHidden/>
          </w:rPr>
          <w:instrText xml:space="preserve"> PAGEREF _Toc130308002 \h </w:instrText>
        </w:r>
        <w:r w:rsidR="00EA7680">
          <w:rPr>
            <w:noProof/>
            <w:webHidden/>
          </w:rPr>
        </w:r>
        <w:r w:rsidR="00EA7680">
          <w:rPr>
            <w:noProof/>
            <w:webHidden/>
          </w:rPr>
          <w:fldChar w:fldCharType="separate"/>
        </w:r>
        <w:r w:rsidR="00A73E94">
          <w:rPr>
            <w:noProof/>
            <w:webHidden/>
          </w:rPr>
          <w:t>51</w:t>
        </w:r>
        <w:r w:rsidR="00EA7680">
          <w:rPr>
            <w:noProof/>
            <w:webHidden/>
          </w:rPr>
          <w:fldChar w:fldCharType="end"/>
        </w:r>
      </w:hyperlink>
    </w:p>
    <w:p w14:paraId="14AE495F" w14:textId="343A34E8"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3" w:history="1">
        <w:r w:rsidR="00EA7680" w:rsidRPr="000B534D">
          <w:rPr>
            <w:rStyle w:val="Hyperlink"/>
            <w:noProof/>
          </w:rPr>
          <w:t>Abbildung 36 Firewall; sudo ufw status</w:t>
        </w:r>
        <w:r w:rsidR="00EA7680">
          <w:rPr>
            <w:noProof/>
            <w:webHidden/>
          </w:rPr>
          <w:tab/>
        </w:r>
        <w:r w:rsidR="00EA7680">
          <w:rPr>
            <w:noProof/>
            <w:webHidden/>
          </w:rPr>
          <w:fldChar w:fldCharType="begin"/>
        </w:r>
        <w:r w:rsidR="00EA7680">
          <w:rPr>
            <w:noProof/>
            <w:webHidden/>
          </w:rPr>
          <w:instrText xml:space="preserve"> PAGEREF _Toc130308003 \h </w:instrText>
        </w:r>
        <w:r w:rsidR="00EA7680">
          <w:rPr>
            <w:noProof/>
            <w:webHidden/>
          </w:rPr>
        </w:r>
        <w:r w:rsidR="00EA7680">
          <w:rPr>
            <w:noProof/>
            <w:webHidden/>
          </w:rPr>
          <w:fldChar w:fldCharType="separate"/>
        </w:r>
        <w:r w:rsidR="00A73E94">
          <w:rPr>
            <w:noProof/>
            <w:webHidden/>
          </w:rPr>
          <w:t>52</w:t>
        </w:r>
        <w:r w:rsidR="00EA7680">
          <w:rPr>
            <w:noProof/>
            <w:webHidden/>
          </w:rPr>
          <w:fldChar w:fldCharType="end"/>
        </w:r>
      </w:hyperlink>
    </w:p>
    <w:p w14:paraId="7D417EBA" w14:textId="50B26A6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4" w:history="1">
        <w:r w:rsidR="00EA7680" w:rsidRPr="000B534D">
          <w:rPr>
            <w:rStyle w:val="Hyperlink"/>
            <w:noProof/>
          </w:rPr>
          <w:t>Abbildung 37 Firewall; sudo ufw status</w:t>
        </w:r>
        <w:r w:rsidR="00EA7680">
          <w:rPr>
            <w:noProof/>
            <w:webHidden/>
          </w:rPr>
          <w:tab/>
        </w:r>
        <w:r w:rsidR="00EA7680">
          <w:rPr>
            <w:noProof/>
            <w:webHidden/>
          </w:rPr>
          <w:fldChar w:fldCharType="begin"/>
        </w:r>
        <w:r w:rsidR="00EA7680">
          <w:rPr>
            <w:noProof/>
            <w:webHidden/>
          </w:rPr>
          <w:instrText xml:space="preserve"> PAGEREF _Toc130308004 \h </w:instrText>
        </w:r>
        <w:r w:rsidR="00EA7680">
          <w:rPr>
            <w:noProof/>
            <w:webHidden/>
          </w:rPr>
        </w:r>
        <w:r w:rsidR="00EA7680">
          <w:rPr>
            <w:noProof/>
            <w:webHidden/>
          </w:rPr>
          <w:fldChar w:fldCharType="separate"/>
        </w:r>
        <w:r w:rsidR="00A73E94">
          <w:rPr>
            <w:noProof/>
            <w:webHidden/>
          </w:rPr>
          <w:t>53</w:t>
        </w:r>
        <w:r w:rsidR="00EA7680">
          <w:rPr>
            <w:noProof/>
            <w:webHidden/>
          </w:rPr>
          <w:fldChar w:fldCharType="end"/>
        </w:r>
      </w:hyperlink>
    </w:p>
    <w:p w14:paraId="54A78EC5" w14:textId="5DE7464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5" w:history="1">
        <w:r w:rsidR="00EA7680" w:rsidRPr="000B534D">
          <w:rPr>
            <w:rStyle w:val="Hyperlink"/>
            <w:noProof/>
          </w:rPr>
          <w:t>Abbildung 38 Firewall; sudo ufw status numbered</w:t>
        </w:r>
        <w:r w:rsidR="00EA7680">
          <w:rPr>
            <w:noProof/>
            <w:webHidden/>
          </w:rPr>
          <w:tab/>
        </w:r>
        <w:r w:rsidR="00EA7680">
          <w:rPr>
            <w:noProof/>
            <w:webHidden/>
          </w:rPr>
          <w:fldChar w:fldCharType="begin"/>
        </w:r>
        <w:r w:rsidR="00EA7680">
          <w:rPr>
            <w:noProof/>
            <w:webHidden/>
          </w:rPr>
          <w:instrText xml:space="preserve"> PAGEREF _Toc130308005 \h </w:instrText>
        </w:r>
        <w:r w:rsidR="00EA7680">
          <w:rPr>
            <w:noProof/>
            <w:webHidden/>
          </w:rPr>
        </w:r>
        <w:r w:rsidR="00EA7680">
          <w:rPr>
            <w:noProof/>
            <w:webHidden/>
          </w:rPr>
          <w:fldChar w:fldCharType="separate"/>
        </w:r>
        <w:r w:rsidR="00A73E94">
          <w:rPr>
            <w:noProof/>
            <w:webHidden/>
          </w:rPr>
          <w:t>53</w:t>
        </w:r>
        <w:r w:rsidR="00EA7680">
          <w:rPr>
            <w:noProof/>
            <w:webHidden/>
          </w:rPr>
          <w:fldChar w:fldCharType="end"/>
        </w:r>
      </w:hyperlink>
    </w:p>
    <w:p w14:paraId="3B1CF64E" w14:textId="09DFB32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6" w:history="1">
        <w:r w:rsidR="00EA7680" w:rsidRPr="000B534D">
          <w:rPr>
            <w:rStyle w:val="Hyperlink"/>
            <w:noProof/>
          </w:rPr>
          <w:t>Abbildung 39 Gantt-Diagramm Angerer Simon</w:t>
        </w:r>
        <w:r w:rsidR="00EA7680">
          <w:rPr>
            <w:noProof/>
            <w:webHidden/>
          </w:rPr>
          <w:tab/>
        </w:r>
        <w:r w:rsidR="00EA7680">
          <w:rPr>
            <w:noProof/>
            <w:webHidden/>
          </w:rPr>
          <w:fldChar w:fldCharType="begin"/>
        </w:r>
        <w:r w:rsidR="00EA7680">
          <w:rPr>
            <w:noProof/>
            <w:webHidden/>
          </w:rPr>
          <w:instrText xml:space="preserve"> PAGEREF _Toc130308006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6121E6E6" w14:textId="128E591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8" w:anchor="_Toc130308007" w:history="1">
        <w:r w:rsidR="00EA7680" w:rsidRPr="000B534D">
          <w:rPr>
            <w:rStyle w:val="Hyperlink"/>
            <w:noProof/>
          </w:rPr>
          <w:t>Abbildung 40 Gantt-Diagramm Edelmann Patrick</w:t>
        </w:r>
        <w:r w:rsidR="00EA7680">
          <w:rPr>
            <w:noProof/>
            <w:webHidden/>
          </w:rPr>
          <w:tab/>
        </w:r>
        <w:r w:rsidR="00EA7680">
          <w:rPr>
            <w:noProof/>
            <w:webHidden/>
          </w:rPr>
          <w:fldChar w:fldCharType="begin"/>
        </w:r>
        <w:r w:rsidR="00EA7680">
          <w:rPr>
            <w:noProof/>
            <w:webHidden/>
          </w:rPr>
          <w:instrText xml:space="preserve"> PAGEREF _Toc130308007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6314D164" w14:textId="6CA3FA37" w:rsidR="00E86A5A" w:rsidRDefault="00E86A5A" w:rsidP="00E86A5A">
      <w:r>
        <w:fldChar w:fldCharType="end"/>
      </w:r>
    </w:p>
    <w:p w14:paraId="6C33AD15" w14:textId="787BF9DA" w:rsidR="00853F61" w:rsidRDefault="00853F61" w:rsidP="00C27459">
      <w:pPr>
        <w:pStyle w:val="Titel"/>
      </w:pPr>
      <w:bookmarkStart w:id="86" w:name="_Toc343525873"/>
      <w:bookmarkStart w:id="87" w:name="_Toc130308200"/>
      <w:r>
        <w:t>Tabellenverzeichnis</w:t>
      </w:r>
      <w:bookmarkEnd w:id="86"/>
      <w:bookmarkEnd w:id="87"/>
    </w:p>
    <w:p w14:paraId="19FBE406" w14:textId="76ECEC27" w:rsidR="002E4A0B"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30231559" w:history="1">
        <w:r w:rsidR="002E4A0B" w:rsidRPr="00B64DED">
          <w:rPr>
            <w:rStyle w:val="Hyperlink"/>
            <w:noProof/>
          </w:rPr>
          <w:t>Tabelle 1 Arbeitsnachweis der Diplomarbeit; Angerer Simon</w:t>
        </w:r>
        <w:r w:rsidR="002E4A0B">
          <w:rPr>
            <w:noProof/>
            <w:webHidden/>
          </w:rPr>
          <w:tab/>
        </w:r>
        <w:r w:rsidR="002E4A0B">
          <w:rPr>
            <w:noProof/>
            <w:webHidden/>
          </w:rPr>
          <w:fldChar w:fldCharType="begin"/>
        </w:r>
        <w:r w:rsidR="002E4A0B">
          <w:rPr>
            <w:noProof/>
            <w:webHidden/>
          </w:rPr>
          <w:instrText xml:space="preserve"> PAGEREF _Toc130231559 \h </w:instrText>
        </w:r>
        <w:r w:rsidR="002E4A0B">
          <w:rPr>
            <w:noProof/>
            <w:webHidden/>
          </w:rPr>
        </w:r>
        <w:r w:rsidR="002E4A0B">
          <w:rPr>
            <w:noProof/>
            <w:webHidden/>
          </w:rPr>
          <w:fldChar w:fldCharType="separate"/>
        </w:r>
        <w:r w:rsidR="00A73E94">
          <w:rPr>
            <w:noProof/>
            <w:webHidden/>
          </w:rPr>
          <w:t>63</w:t>
        </w:r>
        <w:r w:rsidR="002E4A0B">
          <w:rPr>
            <w:noProof/>
            <w:webHidden/>
          </w:rPr>
          <w:fldChar w:fldCharType="end"/>
        </w:r>
      </w:hyperlink>
    </w:p>
    <w:p w14:paraId="6F676F60" w14:textId="1BE00B47" w:rsidR="002E4A0B"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60" w:history="1">
        <w:r w:rsidR="002E4A0B" w:rsidRPr="00B64DED">
          <w:rPr>
            <w:rStyle w:val="Hyperlink"/>
            <w:noProof/>
          </w:rPr>
          <w:t>Tabelle 2 Arbeitsnachweis der Diplomarbeit; Edelmann Patrick</w:t>
        </w:r>
        <w:r w:rsidR="002E4A0B">
          <w:rPr>
            <w:noProof/>
            <w:webHidden/>
          </w:rPr>
          <w:tab/>
        </w:r>
        <w:r w:rsidR="002E4A0B">
          <w:rPr>
            <w:noProof/>
            <w:webHidden/>
          </w:rPr>
          <w:fldChar w:fldCharType="begin"/>
        </w:r>
        <w:r w:rsidR="002E4A0B">
          <w:rPr>
            <w:noProof/>
            <w:webHidden/>
          </w:rPr>
          <w:instrText xml:space="preserve"> PAGEREF _Toc130231560 \h </w:instrText>
        </w:r>
        <w:r w:rsidR="002E4A0B">
          <w:rPr>
            <w:noProof/>
            <w:webHidden/>
          </w:rPr>
        </w:r>
        <w:r w:rsidR="002E4A0B">
          <w:rPr>
            <w:noProof/>
            <w:webHidden/>
          </w:rPr>
          <w:fldChar w:fldCharType="separate"/>
        </w:r>
        <w:r w:rsidR="00A73E94">
          <w:rPr>
            <w:noProof/>
            <w:webHidden/>
          </w:rPr>
          <w:t>65</w:t>
        </w:r>
        <w:r w:rsidR="002E4A0B">
          <w:rPr>
            <w:noProof/>
            <w:webHidden/>
          </w:rPr>
          <w:fldChar w:fldCharType="end"/>
        </w:r>
      </w:hyperlink>
    </w:p>
    <w:p w14:paraId="4F882F60" w14:textId="6E28B4BA"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28F971B1" w14:textId="77777777" w:rsidR="001C7AFA" w:rsidRDefault="001C7AFA" w:rsidP="009609A0">
      <w:pPr>
        <w:pStyle w:val="Textkrper"/>
        <w:sectPr w:rsidR="001C7AFA" w:rsidSect="00C71347">
          <w:footerReference w:type="default" r:id="rId79"/>
          <w:pgSz w:w="11906" w:h="16838"/>
          <w:pgMar w:top="1418" w:right="1418" w:bottom="1418" w:left="1701" w:header="720" w:footer="720" w:gutter="0"/>
          <w:cols w:space="708"/>
          <w:docGrid w:linePitch="360"/>
        </w:sectPr>
      </w:pPr>
    </w:p>
    <w:bookmarkStart w:id="88" w:name="_Toc13030820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8"/>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Pr="009B65A2" w:rsidRDefault="00762339" w:rsidP="00762339">
          <w:pPr>
            <w:pStyle w:val="Literaturverzeichnis"/>
            <w:rPr>
              <w:lang w:val="de-AT"/>
            </w:rPr>
          </w:pPr>
          <w:r>
            <w:rPr>
              <w:noProof/>
              <w:lang w:val="de-DE"/>
            </w:rPr>
            <w:t xml:space="preserve">6. </w:t>
          </w:r>
          <w:r>
            <w:rPr>
              <w:b/>
              <w:bCs/>
              <w:noProof/>
              <w:lang w:val="de-DE"/>
            </w:rPr>
            <w:t>Mrugalski, Tomek.</w:t>
          </w:r>
          <w:r>
            <w:rPr>
              <w:noProof/>
              <w:lang w:val="de-DE"/>
            </w:rPr>
            <w:t xml:space="preserve"> internet system consortium. [Online] [Zitat vom: 11. </w:t>
          </w:r>
          <w:r w:rsidRPr="009B65A2">
            <w:rPr>
              <w:lang w:val="de-AT"/>
            </w:rPr>
            <w:t>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9B65A2" w:rsidRDefault="00762339" w:rsidP="00762339">
          <w:pPr>
            <w:pStyle w:val="Literaturverzeichnis"/>
            <w:rPr>
              <w:b/>
              <w:lang w:val="en-US"/>
            </w:rPr>
          </w:pPr>
          <w:r w:rsidRPr="009B65A2">
            <w:rPr>
              <w:b/>
              <w:lang w:val="en-US"/>
            </w:rPr>
            <w:t xml:space="preserve">28. Joos, Thomas. dev-insider.de. </w:t>
          </w:r>
          <w:r w:rsidRPr="009B65A2">
            <w:rPr>
              <w:lang w:val="en-US"/>
            </w:rPr>
            <w:t>[Online] [Zitat vom: 9. Februar 2023.] https://www.dev-insider.de/netzwerkanbindung-in-python-apps-programmieren-a-9a50eee2d9512da23f6f32045da8b871/#:~:text=Bei%20der%20Programmierung%20einer%20Client,auf%20eingehende%20Anfragen%20im%20Netzwerk..</w:t>
          </w:r>
        </w:p>
        <w:p w14:paraId="0C10C1EA" w14:textId="4A2B2E44"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80"/>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9" w:name="_Toc130308202"/>
      <w:r>
        <w:lastRenderedPageBreak/>
        <w:t>Abkürzungs- und Symbolverzeichnis</w:t>
      </w:r>
      <w:bookmarkEnd w:id="89"/>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81"/>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90" w:name="_Toc343525863"/>
      <w:bookmarkStart w:id="91" w:name="_Toc130308203"/>
      <w:r w:rsidR="00A417D1" w:rsidRPr="00C27459">
        <w:t>Anhang</w:t>
      </w:r>
      <w:bookmarkEnd w:id="90"/>
      <w:bookmarkEnd w:id="91"/>
    </w:p>
    <w:p w14:paraId="66D3A29D" w14:textId="374E825F" w:rsidR="00A417D1" w:rsidRDefault="00A417D1" w:rsidP="00A42C89">
      <w:pPr>
        <w:pStyle w:val="berschrift2"/>
      </w:pPr>
      <w:bookmarkStart w:id="92" w:name="_Toc343525865"/>
      <w:bookmarkStart w:id="93" w:name="OLE_LINK6"/>
      <w:bookmarkStart w:id="94" w:name="OLE_LINK7"/>
      <w:bookmarkStart w:id="95" w:name="_Toc130308204"/>
      <w:r>
        <w:t>Schlussfolgerung / Projekterfahrung</w:t>
      </w:r>
      <w:bookmarkEnd w:id="92"/>
      <w:bookmarkEnd w:id="93"/>
      <w:bookmarkEnd w:id="94"/>
      <w:bookmarkEnd w:id="95"/>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82"/>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6" w:name="_Toc343525867"/>
      <w:r w:rsidRPr="00A42C89">
        <w:lastRenderedPageBreak/>
        <w:t xml:space="preserve"> </w:t>
      </w:r>
      <w:bookmarkStart w:id="97" w:name="_Toc130308205"/>
      <w:r w:rsidR="00A417D1" w:rsidRPr="00A42C89">
        <w:t>Projektterminplanung</w:t>
      </w:r>
      <w:bookmarkEnd w:id="96"/>
      <w:bookmarkEnd w:id="97"/>
    </w:p>
    <w:p w14:paraId="1BAA3445" w14:textId="6813970C" w:rsidR="004B2218" w:rsidRDefault="004B2218" w:rsidP="004B2218">
      <w:pPr>
        <w:pStyle w:val="berschrift2"/>
      </w:pPr>
      <w:bookmarkStart w:id="98" w:name="_Toc130308206"/>
      <w:r>
        <w:t>Simon Angerer</w:t>
      </w:r>
      <w:bookmarkEnd w:id="98"/>
    </w:p>
    <w:p w14:paraId="1CCC2EE8" w14:textId="77777777" w:rsidR="00BE2A43" w:rsidRDefault="00BE2A43" w:rsidP="00BE2A43">
      <w:pPr>
        <w:keepNext/>
      </w:pPr>
      <w:r w:rsidRPr="00BE2A43">
        <w:rPr>
          <w:noProof/>
        </w:rPr>
        <w:drawing>
          <wp:inline distT="0" distB="0" distL="0" distR="0" wp14:anchorId="20E38137" wp14:editId="1886831C">
            <wp:extent cx="6261811" cy="3046460"/>
            <wp:effectExtent l="19050" t="19050" r="24765" b="209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solidFill>
                        <a:schemeClr val="tx1"/>
                      </a:solidFill>
                    </a:ln>
                  </pic:spPr>
                </pic:pic>
              </a:graphicData>
            </a:graphic>
          </wp:inline>
        </w:drawing>
      </w:r>
    </w:p>
    <w:p w14:paraId="529691AF" w14:textId="401D537A" w:rsidR="004B2218" w:rsidRDefault="00BE2A43" w:rsidP="00BE2A43">
      <w:pPr>
        <w:pStyle w:val="Beschriftung"/>
      </w:pPr>
      <w:bookmarkStart w:id="99" w:name="_Toc130308006"/>
      <w:r>
        <w:t xml:space="preserve">Abbildung </w:t>
      </w:r>
      <w:r>
        <w:fldChar w:fldCharType="begin"/>
      </w:r>
      <w:r>
        <w:instrText xml:space="preserve"> SEQ Abbildung \* ARABIC </w:instrText>
      </w:r>
      <w:r>
        <w:fldChar w:fldCharType="separate"/>
      </w:r>
      <w:r w:rsidR="00A73E94">
        <w:rPr>
          <w:noProof/>
        </w:rPr>
        <w:t>39</w:t>
      </w:r>
      <w:r>
        <w:fldChar w:fldCharType="end"/>
      </w:r>
      <w:r>
        <w:t xml:space="preserve"> Gantt-Diagramm Angerer Simon</w:t>
      </w:r>
      <w:bookmarkEnd w:id="99"/>
    </w:p>
    <w:p w14:paraId="122A4633" w14:textId="77777777" w:rsidR="004B2218" w:rsidRPr="004B2218" w:rsidRDefault="004B2218" w:rsidP="004B2218"/>
    <w:p w14:paraId="29BB631A" w14:textId="6820D529" w:rsidR="004B2218" w:rsidRDefault="004B2218" w:rsidP="004B2218">
      <w:pPr>
        <w:pStyle w:val="berschrift2"/>
      </w:pPr>
      <w:bookmarkStart w:id="100" w:name="_Toc130308207"/>
      <w:r w:rsidRPr="004B2218">
        <w:rPr>
          <w:noProof/>
        </w:rPr>
        <w:drawing>
          <wp:anchor distT="0" distB="0" distL="114300" distR="114300" simplePos="0" relativeHeight="251658243"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59249C2D" w:rsidR="004B2218" w:rsidRPr="005B5F35" w:rsidRDefault="004B2218" w:rsidP="004B2218">
                            <w:pPr>
                              <w:pStyle w:val="Beschriftung"/>
                              <w:rPr>
                                <w:sz w:val="28"/>
                                <w:szCs w:val="20"/>
                              </w:rPr>
                            </w:pPr>
                            <w:bookmarkStart w:id="101" w:name="_Toc130308007"/>
                            <w:r>
                              <w:t xml:space="preserve">Abbildung </w:t>
                            </w:r>
                            <w:r>
                              <w:fldChar w:fldCharType="begin"/>
                            </w:r>
                            <w:r>
                              <w:instrText xml:space="preserve"> SEQ Abbildung \* ARABIC </w:instrText>
                            </w:r>
                            <w:r>
                              <w:fldChar w:fldCharType="separate"/>
                            </w:r>
                            <w:r w:rsidR="00A73E94">
                              <w:rPr>
                                <w:noProof/>
                              </w:rPr>
                              <w:t>40</w:t>
                            </w:r>
                            <w:r>
                              <w:fldChar w:fldCharType="end"/>
                            </w:r>
                            <w:r>
                              <w:t xml:space="preserve"> Gantt-Diagramm Edelmann Patric</w:t>
                            </w:r>
                            <w:r w:rsidR="003A09E2">
                              <w:t>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59249C2D" w:rsidR="004B2218" w:rsidRPr="005B5F35" w:rsidRDefault="004B2218" w:rsidP="004B2218">
                      <w:pPr>
                        <w:pStyle w:val="Beschriftung"/>
                        <w:rPr>
                          <w:sz w:val="28"/>
                          <w:szCs w:val="20"/>
                        </w:rPr>
                      </w:pPr>
                      <w:bookmarkStart w:id="102" w:name="_Toc130308007"/>
                      <w:r>
                        <w:t xml:space="preserve">Abbildung </w:t>
                      </w:r>
                      <w:r>
                        <w:fldChar w:fldCharType="begin"/>
                      </w:r>
                      <w:r>
                        <w:instrText xml:space="preserve"> SEQ Abbildung \* ARABIC </w:instrText>
                      </w:r>
                      <w:r>
                        <w:fldChar w:fldCharType="separate"/>
                      </w:r>
                      <w:r w:rsidR="00A73E94">
                        <w:rPr>
                          <w:noProof/>
                        </w:rPr>
                        <w:t>40</w:t>
                      </w:r>
                      <w:r>
                        <w:fldChar w:fldCharType="end"/>
                      </w:r>
                      <w:r>
                        <w:t xml:space="preserve"> Gantt-Diagramm Edelmann Patric</w:t>
                      </w:r>
                      <w:r w:rsidR="003A09E2">
                        <w:t>k</w:t>
                      </w:r>
                      <w:bookmarkEnd w:id="102"/>
                    </w:p>
                  </w:txbxContent>
                </v:textbox>
                <w10:wrap type="tight"/>
              </v:shape>
            </w:pict>
          </mc:Fallback>
        </mc:AlternateContent>
      </w:r>
      <w:r>
        <w:t>Patrick Edelmann</w:t>
      </w:r>
      <w:bookmarkEnd w:id="100"/>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5"/>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103" w:name="_Toc343525870"/>
      <w:bookmarkStart w:id="104" w:name="_Toc130308208"/>
      <w:r>
        <w:lastRenderedPageBreak/>
        <w:t>Arbeitsnachweis</w:t>
      </w:r>
      <w:bookmarkEnd w:id="103"/>
      <w:r>
        <w:t xml:space="preserve"> Diplomarbei</w:t>
      </w:r>
      <w:r w:rsidR="00EE42F3">
        <w:t>t</w:t>
      </w:r>
      <w:bookmarkEnd w:id="104"/>
    </w:p>
    <w:p w14:paraId="6D7DC81A" w14:textId="0F282E0A" w:rsidR="008D5197" w:rsidRDefault="008D5197" w:rsidP="008D5197">
      <w:pPr>
        <w:pStyle w:val="Beschriftung"/>
        <w:keepNext/>
      </w:pPr>
      <w:bookmarkStart w:id="105" w:name="_Toc130231559"/>
      <w:r>
        <w:t xml:space="preserve">Tabelle </w:t>
      </w:r>
      <w:r>
        <w:fldChar w:fldCharType="begin"/>
      </w:r>
      <w:r>
        <w:instrText xml:space="preserve"> SEQ Tabelle \* ARABIC </w:instrText>
      </w:r>
      <w:r>
        <w:fldChar w:fldCharType="separate"/>
      </w:r>
      <w:r w:rsidR="00A73E94">
        <w:rPr>
          <w:noProof/>
        </w:rPr>
        <w:t>1</w:t>
      </w:r>
      <w:r>
        <w:fldChar w:fldCharType="end"/>
      </w:r>
      <w:r>
        <w:t xml:space="preserve"> Arbeitsnachweis der Diplomarbeit; Angerer Simon</w:t>
      </w:r>
      <w:bookmarkEnd w:id="105"/>
    </w:p>
    <w:tbl>
      <w:tblPr>
        <w:tblW w:w="950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tblGrid>
      <w:tr w:rsidR="008D5197" w:rsidRPr="008D5197" w14:paraId="61924DFC" w14:textId="77777777" w:rsidTr="002E4A0B">
        <w:trPr>
          <w:trHeight w:val="315"/>
        </w:trPr>
        <w:tc>
          <w:tcPr>
            <w:tcW w:w="9500"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2E4A0B">
        <w:trPr>
          <w:trHeight w:val="315"/>
        </w:trPr>
        <w:tc>
          <w:tcPr>
            <w:tcW w:w="939"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5"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799"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79"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198"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5"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799"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5"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799"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5"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79"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5"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799"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79"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5"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799"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79"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5"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799"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5"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799"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79"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5"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799"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5"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5"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799"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79"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5"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799"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79"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5"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79"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5"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799"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79"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5"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799"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5"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799"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79"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5"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5"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799"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79"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5"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799"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5"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799"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Active Directory über Windows - Recherche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5"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799"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5"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799"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5"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799"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5"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799"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79"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5"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799"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79"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5"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5"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799"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79"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5"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5"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799"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79"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5"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799"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79"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5"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799"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5"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799"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79"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5"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799"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79"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799"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79"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5"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799"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5"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799"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79"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5"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799"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5"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799"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79" w:type="dxa"/>
            <w:tcBorders>
              <w:top w:val="nil"/>
              <w:left w:val="single" w:sz="8" w:space="0" w:color="000000"/>
              <w:bottom w:val="single" w:sz="8" w:space="0" w:color="000000"/>
              <w:right w:val="nil"/>
            </w:tcBorders>
            <w:shd w:val="clear" w:color="auto" w:fill="auto"/>
            <w:vAlign w:val="center"/>
            <w:hideMark/>
          </w:tcPr>
          <w:p w14:paraId="7FEBC0D7" w14:textId="6E00E7D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r w:rsidR="002E354D" w:rsidRPr="008D5197">
              <w:rPr>
                <w:rFonts w:cs="Arial"/>
                <w:color w:val="000000"/>
                <w:sz w:val="14"/>
                <w:szCs w:val="14"/>
                <w:lang w:val="de-AT" w:eastAsia="de-AT"/>
              </w:rPr>
              <w:t>teilweise</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5"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799"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79"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5"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799"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5"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799"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79"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5"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799"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79"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5"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799"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5"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799"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4FF4DA6" w14:textId="5568D7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r w:rsidR="00F624F2" w:rsidRPr="008D5197">
              <w:rPr>
                <w:rFonts w:cs="Arial"/>
                <w:color w:val="000000"/>
                <w:sz w:val="14"/>
                <w:szCs w:val="14"/>
                <w:lang w:eastAsia="de-AT"/>
              </w:rPr>
              <w:t>Verbesserung</w:t>
            </w:r>
            <w:r w:rsidRPr="008D5197">
              <w:rPr>
                <w:rFonts w:cs="Arial"/>
                <w:color w:val="000000"/>
                <w:sz w:val="14"/>
                <w:szCs w:val="14"/>
                <w:lang w:eastAsia="de-AT"/>
              </w:rPr>
              <w:t>, Zusammenfassung etc.</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5"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799"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79"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5"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799"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D229E81" w14:textId="614FBC3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5"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799"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79" w:type="dxa"/>
            <w:tcBorders>
              <w:top w:val="nil"/>
              <w:left w:val="single" w:sz="8" w:space="0" w:color="000000"/>
              <w:bottom w:val="single" w:sz="8" w:space="0" w:color="000000"/>
              <w:right w:val="nil"/>
            </w:tcBorders>
            <w:shd w:val="clear" w:color="auto" w:fill="DBE5F1" w:themeFill="accent1" w:themeFillTint="33"/>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5"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799"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79"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5"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799"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5"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799"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79"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366C2" w:rsidRPr="008D5197" w14:paraId="1EBA63C3" w14:textId="77777777" w:rsidTr="002E4A0B">
        <w:trPr>
          <w:trHeight w:val="465"/>
        </w:trPr>
        <w:tc>
          <w:tcPr>
            <w:tcW w:w="939" w:type="dxa"/>
            <w:tcBorders>
              <w:top w:val="nil"/>
              <w:left w:val="single" w:sz="8" w:space="0" w:color="000000"/>
              <w:bottom w:val="single" w:sz="8" w:space="0" w:color="000000"/>
              <w:right w:val="nil"/>
            </w:tcBorders>
            <w:shd w:val="clear" w:color="auto" w:fill="DBE5F1" w:themeFill="accent1" w:themeFillTint="33"/>
            <w:vAlign w:val="center"/>
          </w:tcPr>
          <w:p w14:paraId="746C3C3A" w14:textId="0A1181F3"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18.03.2023</w:t>
            </w:r>
          </w:p>
        </w:tc>
        <w:tc>
          <w:tcPr>
            <w:tcW w:w="985" w:type="dxa"/>
            <w:tcBorders>
              <w:top w:val="nil"/>
              <w:left w:val="single" w:sz="8" w:space="0" w:color="000000"/>
              <w:bottom w:val="single" w:sz="8" w:space="0" w:color="000000"/>
              <w:right w:val="nil"/>
            </w:tcBorders>
            <w:shd w:val="clear" w:color="auto" w:fill="DBE5F1" w:themeFill="accent1" w:themeFillTint="33"/>
            <w:vAlign w:val="center"/>
          </w:tcPr>
          <w:p w14:paraId="774F6CC9" w14:textId="47C4E727"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15:05-18:00</w:t>
            </w:r>
          </w:p>
        </w:tc>
        <w:tc>
          <w:tcPr>
            <w:tcW w:w="799" w:type="dxa"/>
            <w:tcBorders>
              <w:top w:val="nil"/>
              <w:left w:val="single" w:sz="8" w:space="0" w:color="000000"/>
              <w:bottom w:val="single" w:sz="8" w:space="0" w:color="000000"/>
              <w:right w:val="nil"/>
            </w:tcBorders>
            <w:shd w:val="clear" w:color="auto" w:fill="DBE5F1" w:themeFill="accent1" w:themeFillTint="33"/>
            <w:vAlign w:val="center"/>
          </w:tcPr>
          <w:p w14:paraId="3D0D54A1" w14:textId="36384AE6"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02:55</w:t>
            </w:r>
          </w:p>
        </w:tc>
        <w:tc>
          <w:tcPr>
            <w:tcW w:w="4579" w:type="dxa"/>
            <w:tcBorders>
              <w:top w:val="nil"/>
              <w:left w:val="single" w:sz="8" w:space="0" w:color="000000"/>
              <w:bottom w:val="single" w:sz="8" w:space="0" w:color="000000"/>
              <w:right w:val="nil"/>
            </w:tcBorders>
            <w:shd w:val="clear" w:color="auto" w:fill="DBE5F1" w:themeFill="accent1" w:themeFillTint="33"/>
            <w:vAlign w:val="center"/>
          </w:tcPr>
          <w:p w14:paraId="437476D6" w14:textId="76B4FFAC"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DBE5F1" w:themeFill="accent1" w:themeFillTint="33"/>
            <w:vAlign w:val="center"/>
          </w:tcPr>
          <w:p w14:paraId="65FFBB1E" w14:textId="7C7C0572" w:rsidR="008366C2" w:rsidRPr="008D5197" w:rsidRDefault="008366C2" w:rsidP="008366C2">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r w:rsidR="00B671EF" w:rsidRPr="008D5197" w14:paraId="31F710C4" w14:textId="77777777" w:rsidTr="002E4A0B">
        <w:trPr>
          <w:trHeight w:val="465"/>
        </w:trPr>
        <w:tc>
          <w:tcPr>
            <w:tcW w:w="939" w:type="dxa"/>
            <w:tcBorders>
              <w:top w:val="nil"/>
              <w:left w:val="single" w:sz="8" w:space="0" w:color="000000"/>
              <w:bottom w:val="single" w:sz="8" w:space="0" w:color="000000"/>
              <w:right w:val="nil"/>
            </w:tcBorders>
            <w:shd w:val="clear" w:color="auto" w:fill="FFFFFF" w:themeFill="background1"/>
            <w:vAlign w:val="center"/>
          </w:tcPr>
          <w:p w14:paraId="2999A50B" w14:textId="25F8F842"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20.03.2023</w:t>
            </w:r>
          </w:p>
        </w:tc>
        <w:tc>
          <w:tcPr>
            <w:tcW w:w="985" w:type="dxa"/>
            <w:tcBorders>
              <w:top w:val="nil"/>
              <w:left w:val="single" w:sz="8" w:space="0" w:color="000000"/>
              <w:bottom w:val="single" w:sz="8" w:space="0" w:color="000000"/>
              <w:right w:val="nil"/>
            </w:tcBorders>
            <w:shd w:val="clear" w:color="auto" w:fill="FFFFFF" w:themeFill="background1"/>
            <w:vAlign w:val="center"/>
          </w:tcPr>
          <w:p w14:paraId="065D617B" w14:textId="2512A45F"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12:30-18:45</w:t>
            </w:r>
          </w:p>
        </w:tc>
        <w:tc>
          <w:tcPr>
            <w:tcW w:w="799" w:type="dxa"/>
            <w:tcBorders>
              <w:top w:val="nil"/>
              <w:left w:val="single" w:sz="8" w:space="0" w:color="000000"/>
              <w:bottom w:val="single" w:sz="8" w:space="0" w:color="000000"/>
              <w:right w:val="nil"/>
            </w:tcBorders>
            <w:shd w:val="clear" w:color="auto" w:fill="FFFFFF" w:themeFill="background1"/>
            <w:vAlign w:val="center"/>
          </w:tcPr>
          <w:p w14:paraId="47714DED" w14:textId="2854A616"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06:15</w:t>
            </w:r>
          </w:p>
        </w:tc>
        <w:tc>
          <w:tcPr>
            <w:tcW w:w="4579" w:type="dxa"/>
            <w:tcBorders>
              <w:top w:val="nil"/>
              <w:left w:val="single" w:sz="8" w:space="0" w:color="000000"/>
              <w:bottom w:val="single" w:sz="8" w:space="0" w:color="000000"/>
              <w:right w:val="nil"/>
            </w:tcBorders>
            <w:shd w:val="clear" w:color="auto" w:fill="FFFFFF" w:themeFill="background1"/>
            <w:vAlign w:val="center"/>
          </w:tcPr>
          <w:p w14:paraId="60C7574F" w14:textId="2727C59D"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FFFFFF" w:themeFill="background1"/>
            <w:vAlign w:val="center"/>
          </w:tcPr>
          <w:p w14:paraId="5A6D6636" w14:textId="391EBF02" w:rsidR="00B671EF" w:rsidRPr="008D5197" w:rsidRDefault="00B671EF" w:rsidP="00B671EF">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bl>
    <w:p w14:paraId="089F5B36" w14:textId="0C38710A" w:rsidR="002E4A0B" w:rsidRDefault="002E4A0B" w:rsidP="002E4A0B">
      <w:pPr>
        <w:tabs>
          <w:tab w:val="left" w:pos="2182"/>
          <w:tab w:val="center" w:pos="4393"/>
        </w:tabs>
        <w:suppressAutoHyphens w:val="0"/>
        <w:spacing w:after="0" w:line="240" w:lineRule="auto"/>
        <w:jc w:val="left"/>
        <w:rPr>
          <w:rFonts w:cs="Arial"/>
          <w:b/>
          <w:bCs/>
          <w:color w:val="000000"/>
          <w:sz w:val="16"/>
          <w:szCs w:val="16"/>
          <w:lang w:eastAsia="de-AT"/>
        </w:rPr>
      </w:pPr>
      <w:r>
        <w:rPr>
          <w:rFonts w:cs="Arial"/>
          <w:b/>
          <w:bCs/>
          <w:color w:val="000000"/>
          <w:sz w:val="16"/>
          <w:szCs w:val="16"/>
          <w:lang w:eastAsia="de-AT"/>
        </w:rPr>
        <w:t xml:space="preserve">                                            165.58h</w:t>
      </w:r>
      <w:r>
        <w:rPr>
          <w:rFonts w:cs="Arial"/>
          <w:b/>
          <w:bCs/>
          <w:color w:val="000000"/>
          <w:sz w:val="16"/>
          <w:szCs w:val="16"/>
          <w:lang w:eastAsia="de-AT"/>
        </w:rPr>
        <w:tab/>
      </w:r>
    </w:p>
    <w:p w14:paraId="0707CF64" w14:textId="1C767CD3" w:rsidR="002E4A0B" w:rsidRPr="002E4A0B" w:rsidRDefault="002E4A0B" w:rsidP="002E4A0B">
      <w:pPr>
        <w:rPr>
          <w:rFonts w:cs="Arial"/>
          <w:sz w:val="16"/>
          <w:szCs w:val="16"/>
          <w:lang w:eastAsia="de-AT"/>
        </w:rPr>
        <w:sectPr w:rsidR="002E4A0B" w:rsidRPr="002E4A0B" w:rsidSect="00C27459">
          <w:footerReference w:type="default" r:id="rId86"/>
          <w:pgSz w:w="11906" w:h="16838"/>
          <w:pgMar w:top="1418" w:right="1418" w:bottom="1418" w:left="1701" w:header="720" w:footer="720" w:gutter="0"/>
          <w:cols w:space="708"/>
          <w:docGrid w:linePitch="360"/>
        </w:sectPr>
      </w:pPr>
    </w:p>
    <w:p w14:paraId="0E595506" w14:textId="0F20FDEE" w:rsidR="00333CAA" w:rsidRDefault="00333CAA" w:rsidP="001C7AFA">
      <w:pPr>
        <w:pStyle w:val="Beschriftung"/>
      </w:pPr>
      <w:bookmarkStart w:id="106" w:name="_Toc130231560"/>
      <w:r>
        <w:lastRenderedPageBreak/>
        <w:t xml:space="preserve">Tabelle </w:t>
      </w:r>
      <w:r>
        <w:fldChar w:fldCharType="begin"/>
      </w:r>
      <w:r>
        <w:instrText xml:space="preserve"> SEQ Tabelle \* ARABIC </w:instrText>
      </w:r>
      <w:r>
        <w:fldChar w:fldCharType="separate"/>
      </w:r>
      <w:r w:rsidR="00A73E94">
        <w:rPr>
          <w:noProof/>
        </w:rPr>
        <w:t>2</w:t>
      </w:r>
      <w:r>
        <w:fldChar w:fldCharType="end"/>
      </w:r>
      <w:r>
        <w:t xml:space="preserve"> Arbeitsnachweis der Diplomarbeit</w:t>
      </w:r>
      <w:r w:rsidR="008D5197">
        <w:t xml:space="preserve">; </w:t>
      </w:r>
      <w:r>
        <w:t>Edelmann Patrick</w:t>
      </w:r>
      <w:bookmarkEnd w:id="106"/>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7"/>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6FDF0" w14:textId="77777777" w:rsidR="00A0306D" w:rsidRDefault="00A0306D">
      <w:pPr>
        <w:spacing w:after="0" w:line="240" w:lineRule="auto"/>
      </w:pPr>
      <w:r>
        <w:separator/>
      </w:r>
    </w:p>
  </w:endnote>
  <w:endnote w:type="continuationSeparator" w:id="0">
    <w:p w14:paraId="4CD42696" w14:textId="77777777" w:rsidR="00A0306D" w:rsidRDefault="00A0306D">
      <w:pPr>
        <w:spacing w:after="0" w:line="240" w:lineRule="auto"/>
      </w:pPr>
      <w:r>
        <w:continuationSeparator/>
      </w:r>
    </w:p>
  </w:endnote>
  <w:endnote w:type="continuationNotice" w:id="1">
    <w:p w14:paraId="055122AA" w14:textId="77777777" w:rsidR="00A0306D" w:rsidRDefault="00A030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78C2105D" w:rsidR="007040E0" w:rsidRPr="00E43EFA" w:rsidRDefault="00E43EFA">
    <w:pPr>
      <w:pStyle w:val="Fuzeile"/>
      <w:jc w:val="right"/>
      <w:rPr>
        <w:lang w:val="de-AT"/>
      </w:rPr>
    </w:pPr>
    <w:r w:rsidRPr="00E43EFA">
      <w:rPr>
        <w:lang w:val="de-AT"/>
      </w:rPr>
      <w:t>Simon Angerer</w:t>
    </w:r>
    <w:r>
      <w:rPr>
        <w:lang w:val="de-AT"/>
      </w:rPr>
      <w:t>/Patrick Edelmann</w:t>
    </w:r>
    <w:r w:rsidR="007040E0" w:rsidRPr="00E43EFA">
      <w:rPr>
        <w:lang w:val="de-AT"/>
      </w:rPr>
      <w:tab/>
    </w:r>
    <w:r w:rsidR="00217A4B" w:rsidRPr="00E43EFA">
      <w:rPr>
        <w:lang w:val="de-AT"/>
      </w:rPr>
      <w:t>Kurzfassung/Abstract</w:t>
    </w:r>
    <w:r w:rsidR="007040E0" w:rsidRPr="00E43EFA">
      <w:rPr>
        <w:lang w:val="de-AT"/>
      </w:rPr>
      <w:tab/>
    </w:r>
    <w:sdt>
      <w:sdtPr>
        <w:id w:val="-2055911981"/>
        <w:docPartObj>
          <w:docPartGallery w:val="Page Numbers (Bottom of Page)"/>
          <w:docPartUnique/>
        </w:docPartObj>
      </w:sdtPr>
      <w:sdtContent>
        <w:r w:rsidR="007040E0">
          <w:fldChar w:fldCharType="begin"/>
        </w:r>
        <w:r w:rsidR="007040E0" w:rsidRPr="00E43EFA">
          <w:rPr>
            <w:lang w:val="de-AT"/>
          </w:rPr>
          <w:instrText>PAGE   \* MERGEFORMAT</w:instrText>
        </w:r>
        <w:r w:rsidR="007040E0">
          <w:fldChar w:fldCharType="separate"/>
        </w:r>
        <w:r w:rsidR="005A7E87" w:rsidRPr="00E43EFA">
          <w:rPr>
            <w:noProof/>
            <w:lang w:val="de-AT"/>
          </w:rPr>
          <w:t>iii</w:t>
        </w:r>
        <w:r w:rsidR="007040E0">
          <w:fldChar w:fldCharType="end"/>
        </w:r>
      </w:sdtContent>
    </w:sdt>
  </w:p>
  <w:p w14:paraId="0CC6BA5B" w14:textId="77777777" w:rsidR="007040E0" w:rsidRPr="00E43EFA" w:rsidRDefault="007040E0">
    <w:pPr>
      <w:pStyle w:val="Fuzeile"/>
      <w:rPr>
        <w:lang w:val="de-A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1F57C1FD" w:rsidR="00AC5C04" w:rsidRDefault="00F624F2">
        <w:pPr>
          <w:pStyle w:val="Fuzeile"/>
          <w:jc w:val="right"/>
        </w:pPr>
        <w:r w:rsidRPr="00E43EFA">
          <w:rPr>
            <w:lang w:val="de-AT"/>
          </w:rPr>
          <w:t>Simon Angerer</w:t>
        </w:r>
        <w:r>
          <w:rPr>
            <w:lang w:val="de-AT"/>
          </w:rPr>
          <w:t>/Patrick Edelmann</w:t>
        </w:r>
        <w:r w:rsidR="00AC5C04">
          <w:t xml:space="preserve">   </w:t>
        </w:r>
        <w:r w:rsidR="00AC5C04">
          <w:tab/>
        </w:r>
        <w:r w:rsidR="00AC5C04">
          <w:tab/>
        </w:r>
        <w:r w:rsidR="00AC5C04">
          <w:fldChar w:fldCharType="begin"/>
        </w:r>
        <w:r w:rsidR="00AC5C04">
          <w:instrText>PAGE   \* MERGEFORMAT</w:instrText>
        </w:r>
        <w:r w:rsidR="00AC5C04">
          <w:fldChar w:fldCharType="separate"/>
        </w:r>
        <w:r w:rsidR="00AC5C04">
          <w:rPr>
            <w:noProof/>
          </w:rPr>
          <w:t>3</w:t>
        </w:r>
        <w:r w:rsidR="00AC5C04">
          <w:fldChar w:fldCharType="end"/>
        </w:r>
      </w:p>
    </w:sdtContent>
  </w:sdt>
  <w:p w14:paraId="5D1D4B5A" w14:textId="77777777" w:rsidR="00AC5C04" w:rsidRPr="00624ED3" w:rsidRDefault="00AC5C04"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2C6D5E4E" w:rsidR="00C71347" w:rsidRDefault="00F624F2" w:rsidP="00203D58">
        <w:pPr>
          <w:pStyle w:val="Fuzeile"/>
          <w:jc w:val="center"/>
        </w:pPr>
        <w:r w:rsidRPr="00E43EFA">
          <w:rPr>
            <w:lang w:val="de-AT"/>
          </w:rPr>
          <w:t>Simon Angerer</w:t>
        </w:r>
        <w:r>
          <w:rPr>
            <w:lang w:val="de-AT"/>
          </w:rPr>
          <w:t>/Patrick Edelmann</w:t>
        </w:r>
        <w:r w:rsidR="00C71347">
          <w:tab/>
        </w:r>
        <w:r w:rsidR="001C7AFA">
          <w:t>Abbildungsverzeichnis/Tabellenverzeichnis</w:t>
        </w:r>
        <w:r w:rsidR="00C71347">
          <w:tab/>
        </w:r>
        <w:r w:rsidR="00C71347">
          <w:fldChar w:fldCharType="begin"/>
        </w:r>
        <w:r w:rsidR="00C71347">
          <w:instrText>PAGE   \* MERGEFORMAT</w:instrText>
        </w:r>
        <w:r w:rsidR="00C71347">
          <w:fldChar w:fldCharType="separate"/>
        </w:r>
        <w:r w:rsidR="00C71347">
          <w:rPr>
            <w:noProof/>
          </w:rPr>
          <w:t>III</w:t>
        </w:r>
        <w:r w:rsidR="00C71347">
          <w:fldChar w:fldCharType="end"/>
        </w:r>
      </w:p>
    </w:sdtContent>
  </w:sdt>
  <w:p w14:paraId="6FE79705" w14:textId="77777777" w:rsidR="00C71347" w:rsidRPr="00624ED3" w:rsidRDefault="00C71347" w:rsidP="001C7AFA">
    <w:pPr>
      <w:pStyle w:val="Fuzeile"/>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3494"/>
      <w:docPartObj>
        <w:docPartGallery w:val="Page Numbers (Bottom of Page)"/>
        <w:docPartUnique/>
      </w:docPartObj>
    </w:sdtPr>
    <w:sdtContent>
      <w:p w14:paraId="7DDAF742" w14:textId="17174E01" w:rsidR="001C7AFA" w:rsidRDefault="001C7AFA" w:rsidP="00203D58">
        <w:pPr>
          <w:pStyle w:val="Fuzeile"/>
          <w:jc w:val="center"/>
        </w:pPr>
        <w:r w:rsidRPr="00E43EFA">
          <w:rPr>
            <w:lang w:val="de-AT"/>
          </w:rPr>
          <w:t>Simon Angerer</w:t>
        </w:r>
        <w:r>
          <w:rPr>
            <w:lang w:val="de-AT"/>
          </w:rPr>
          <w:t>/Patrick Edelmann</w:t>
        </w:r>
        <w:r>
          <w:tab/>
          <w:t>Literaturverzeichnis</w:t>
        </w:r>
        <w:r>
          <w:tab/>
        </w:r>
        <w:r>
          <w:fldChar w:fldCharType="begin"/>
        </w:r>
        <w:r>
          <w:instrText>PAGE   \* MERGEFORMAT</w:instrText>
        </w:r>
        <w:r>
          <w:fldChar w:fldCharType="separate"/>
        </w:r>
        <w:r>
          <w:rPr>
            <w:noProof/>
          </w:rPr>
          <w:t>III</w:t>
        </w:r>
        <w:r>
          <w:fldChar w:fldCharType="end"/>
        </w:r>
      </w:p>
    </w:sdtContent>
  </w:sdt>
  <w:p w14:paraId="544C954A" w14:textId="77777777" w:rsidR="001C7AFA" w:rsidRPr="00624ED3" w:rsidRDefault="001C7AFA" w:rsidP="001C7AFA">
    <w:pPr>
      <w:pStyle w:val="Fuzeile"/>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485F46D1" w:rsidR="00B928C7" w:rsidRDefault="00F624F2" w:rsidP="00203D58">
        <w:pPr>
          <w:pStyle w:val="Fuzeile"/>
          <w:jc w:val="center"/>
        </w:pPr>
        <w:r w:rsidRPr="00E43EFA">
          <w:rPr>
            <w:lang w:val="de-AT"/>
          </w:rPr>
          <w:t>Simon Angerer</w:t>
        </w:r>
        <w:r>
          <w:rPr>
            <w:lang w:val="de-AT"/>
          </w:rPr>
          <w:t>/Patrick Edelmann</w:t>
        </w:r>
        <w:r w:rsidR="00B928C7">
          <w:tab/>
          <w:t>Abkürzungsverzeichnis</w:t>
        </w:r>
        <w:r w:rsidR="00B928C7">
          <w:tab/>
        </w:r>
        <w:r w:rsidR="00B928C7">
          <w:fldChar w:fldCharType="begin"/>
        </w:r>
        <w:r w:rsidR="00B928C7">
          <w:instrText>PAGE   \* MERGEFORMAT</w:instrText>
        </w:r>
        <w:r w:rsidR="00B928C7">
          <w:fldChar w:fldCharType="separate"/>
        </w:r>
        <w:r w:rsidR="00B928C7">
          <w:rPr>
            <w:noProof/>
          </w:rPr>
          <w:t>III</w:t>
        </w:r>
        <w:r w:rsidR="00B928C7">
          <w:fldChar w:fldCharType="end"/>
        </w:r>
      </w:p>
    </w:sdtContent>
  </w:sdt>
  <w:p w14:paraId="66C0EF61" w14:textId="77777777" w:rsidR="00B928C7" w:rsidRPr="00624ED3" w:rsidRDefault="00B928C7"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03B5BB0C" w:rsidR="00181EF6" w:rsidRDefault="00F624F2">
        <w:pPr>
          <w:pStyle w:val="Fuzeile"/>
          <w:jc w:val="right"/>
        </w:pPr>
        <w:r w:rsidRPr="00E43EFA">
          <w:rPr>
            <w:lang w:val="de-AT"/>
          </w:rPr>
          <w:t>Simon Angerer</w:t>
        </w:r>
        <w:r>
          <w:rPr>
            <w:lang w:val="de-AT"/>
          </w:rPr>
          <w:t>/Patrick Edelmann</w:t>
        </w:r>
        <w:r w:rsidR="00181EF6">
          <w:tab/>
          <w:t>Projektterminplanung</w:t>
        </w:r>
        <w:r w:rsidR="00181EF6">
          <w:tab/>
        </w:r>
        <w:r w:rsidR="00181EF6">
          <w:fldChar w:fldCharType="begin"/>
        </w:r>
        <w:r w:rsidR="00181EF6">
          <w:instrText>PAGE   \* MERGEFORMAT</w:instrText>
        </w:r>
        <w:r w:rsidR="00181EF6">
          <w:fldChar w:fldCharType="separate"/>
        </w:r>
        <w:r w:rsidR="00181EF6">
          <w:rPr>
            <w:noProof/>
          </w:rPr>
          <w:t>III</w:t>
        </w:r>
        <w:r w:rsidR="00181EF6">
          <w:fldChar w:fldCharType="end"/>
        </w:r>
      </w:p>
    </w:sdtContent>
  </w:sdt>
  <w:p w14:paraId="133CF2C3" w14:textId="77777777" w:rsidR="00181EF6" w:rsidRPr="00624ED3" w:rsidRDefault="00181EF6"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77777777" w:rsidR="0015186B" w:rsidRDefault="0015186B">
        <w:pPr>
          <w:pStyle w:val="Fuzeile"/>
          <w:jc w:val="right"/>
        </w:pPr>
        <w:r>
          <w:t xml:space="preserve">  </w:t>
        </w:r>
        <w:r w:rsidR="001C7AFA">
          <w:t>Simon Angerer</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708706"/>
      <w:docPartObj>
        <w:docPartGallery w:val="Page Numbers (Bottom of Page)"/>
        <w:docPartUnique/>
      </w:docPartObj>
    </w:sdtPr>
    <w:sdtContent>
      <w:p w14:paraId="6A4BD400" w14:textId="4250584D" w:rsidR="002E4A0B" w:rsidRDefault="002E4A0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7A10E81A" w14:textId="77777777" w:rsidR="002E4A0B" w:rsidRPr="00624ED3" w:rsidRDefault="002E4A0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E17C113" w:rsidR="00665EF1" w:rsidRDefault="00E43EFA">
    <w:pPr>
      <w:pStyle w:val="Fuzeile"/>
      <w:jc w:val="right"/>
    </w:pPr>
    <w:r>
      <w:t>Simon Angerer/Patrick Edelmann</w:t>
    </w:r>
    <w:r w:rsidR="00665EF1">
      <w:tab/>
      <w:t>Danksagung</w:t>
    </w:r>
    <w:r w:rsidR="00665EF1">
      <w:tab/>
    </w:r>
    <w:sdt>
      <w:sdtPr>
        <w:id w:val="610560712"/>
        <w:docPartObj>
          <w:docPartGallery w:val="Page Numbers (Bottom of Page)"/>
          <w:docPartUnique/>
        </w:docPartObj>
      </w:sdtPr>
      <w:sdtContent>
        <w:r w:rsidR="00665EF1">
          <w:fldChar w:fldCharType="begin"/>
        </w:r>
        <w:r w:rsidR="00665EF1">
          <w:instrText>PAGE   \* MERGEFORMAT</w:instrText>
        </w:r>
        <w:r w:rsidR="00665EF1">
          <w:fldChar w:fldCharType="separate"/>
        </w:r>
        <w:r w:rsidR="00665EF1">
          <w:rPr>
            <w:noProof/>
          </w:rPr>
          <w:t>iii</w:t>
        </w:r>
        <w:r w:rsidR="00665EF1">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9534" w14:textId="64A35F59" w:rsidR="00903678" w:rsidRDefault="00903678">
    <w:pPr>
      <w:pStyle w:val="Fuzeile"/>
      <w:jc w:val="right"/>
    </w:pPr>
    <w:r>
      <w:t>Simon Angerer/Patrick Edelmann</w:t>
    </w:r>
    <w:r>
      <w:tab/>
      <w:t>Gendervermerk</w:t>
    </w:r>
    <w:r>
      <w:tab/>
    </w:r>
    <w:sdt>
      <w:sdtPr>
        <w:id w:val="1829129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0C709451" w14:textId="77777777" w:rsidR="00903678" w:rsidRDefault="00903678">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17F9FC5A" w:rsidR="00217A4B" w:rsidRDefault="00E43EFA">
    <w:pPr>
      <w:pStyle w:val="Fuzeile"/>
      <w:jc w:val="right"/>
    </w:pPr>
    <w:r w:rsidRPr="00E43EFA">
      <w:rPr>
        <w:lang w:val="de-AT"/>
      </w:rPr>
      <w:t>Simon Angerer</w:t>
    </w:r>
    <w:r>
      <w:rPr>
        <w:lang w:val="de-AT"/>
      </w:rPr>
      <w:t>/Patrick Edelmann</w:t>
    </w:r>
    <w:r w:rsidR="00217A4B">
      <w:tab/>
      <w:t>Projektergebnisse</w:t>
    </w:r>
    <w:r w:rsidR="00217A4B">
      <w:tab/>
    </w:r>
    <w:sdt>
      <w:sdtPr>
        <w:id w:val="1515498445"/>
        <w:docPartObj>
          <w:docPartGallery w:val="Page Numbers (Bottom of Page)"/>
          <w:docPartUnique/>
        </w:docPartObj>
      </w:sdtPr>
      <w:sdtContent>
        <w:r w:rsidR="00217A4B">
          <w:fldChar w:fldCharType="begin"/>
        </w:r>
        <w:r w:rsidR="00217A4B">
          <w:instrText>PAGE   \* MERGEFORMAT</w:instrText>
        </w:r>
        <w:r w:rsidR="00217A4B">
          <w:fldChar w:fldCharType="separate"/>
        </w:r>
        <w:r w:rsidR="00217A4B">
          <w:rPr>
            <w:noProof/>
          </w:rPr>
          <w:t>iii</w:t>
        </w:r>
        <w:r w:rsidR="00217A4B">
          <w:fldChar w:fldCharType="end"/>
        </w:r>
      </w:sdtContent>
    </w:sdt>
  </w:p>
  <w:p w14:paraId="4E88F48F" w14:textId="77777777" w:rsidR="00217A4B" w:rsidRDefault="00217A4B">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33525373" w:rsidR="007040E0" w:rsidRDefault="00F624F2" w:rsidP="00A744F3">
        <w:pPr>
          <w:pStyle w:val="Fuzeile"/>
          <w:jc w:val="center"/>
        </w:pPr>
        <w:r w:rsidRPr="00E43EFA">
          <w:rPr>
            <w:lang w:val="de-AT"/>
          </w:rPr>
          <w:t>Simon Angerer</w:t>
        </w:r>
        <w:r>
          <w:rPr>
            <w:lang w:val="de-AT"/>
          </w:rPr>
          <w:t>/Patrick Edelmann</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82C7D" w14:textId="77777777" w:rsidR="00A0306D" w:rsidRDefault="00A0306D">
      <w:pPr>
        <w:spacing w:after="0" w:line="240" w:lineRule="auto"/>
      </w:pPr>
      <w:r>
        <w:separator/>
      </w:r>
    </w:p>
  </w:footnote>
  <w:footnote w:type="continuationSeparator" w:id="0">
    <w:p w14:paraId="0992EB95" w14:textId="77777777" w:rsidR="00A0306D" w:rsidRDefault="00A0306D">
      <w:pPr>
        <w:spacing w:after="0" w:line="240" w:lineRule="auto"/>
      </w:pPr>
      <w:r>
        <w:continuationSeparator/>
      </w:r>
    </w:p>
  </w:footnote>
  <w:footnote w:type="continuationNotice" w:id="1">
    <w:p w14:paraId="7A623E3F" w14:textId="77777777" w:rsidR="00A0306D" w:rsidRDefault="00A030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55" name="Grafik 55"/>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25A4"/>
    <w:rsid w:val="00053CAD"/>
    <w:rsid w:val="00054E6A"/>
    <w:rsid w:val="00062F31"/>
    <w:rsid w:val="000641D4"/>
    <w:rsid w:val="00080471"/>
    <w:rsid w:val="00087423"/>
    <w:rsid w:val="00087D44"/>
    <w:rsid w:val="00090A98"/>
    <w:rsid w:val="00093039"/>
    <w:rsid w:val="000950AA"/>
    <w:rsid w:val="000A003E"/>
    <w:rsid w:val="000A2984"/>
    <w:rsid w:val="000A542F"/>
    <w:rsid w:val="000A5551"/>
    <w:rsid w:val="000A5D99"/>
    <w:rsid w:val="000B14FD"/>
    <w:rsid w:val="000B5828"/>
    <w:rsid w:val="000B62CB"/>
    <w:rsid w:val="000C2DB7"/>
    <w:rsid w:val="000C5BF9"/>
    <w:rsid w:val="000D00C3"/>
    <w:rsid w:val="000D10DA"/>
    <w:rsid w:val="000D78BA"/>
    <w:rsid w:val="000E0025"/>
    <w:rsid w:val="000E16CD"/>
    <w:rsid w:val="000E17B2"/>
    <w:rsid w:val="000E2C8A"/>
    <w:rsid w:val="000E2D07"/>
    <w:rsid w:val="000E72EF"/>
    <w:rsid w:val="000F1F0E"/>
    <w:rsid w:val="00100E24"/>
    <w:rsid w:val="00102F1B"/>
    <w:rsid w:val="001054D4"/>
    <w:rsid w:val="001060C0"/>
    <w:rsid w:val="00106481"/>
    <w:rsid w:val="00110649"/>
    <w:rsid w:val="0011438D"/>
    <w:rsid w:val="00116F42"/>
    <w:rsid w:val="00122764"/>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C7AFA"/>
    <w:rsid w:val="001D1E9F"/>
    <w:rsid w:val="001D26F2"/>
    <w:rsid w:val="001D3368"/>
    <w:rsid w:val="001D7E92"/>
    <w:rsid w:val="001E63C0"/>
    <w:rsid w:val="001F1D6F"/>
    <w:rsid w:val="001F5345"/>
    <w:rsid w:val="001F5FD6"/>
    <w:rsid w:val="001F74ED"/>
    <w:rsid w:val="001F7CBA"/>
    <w:rsid w:val="0020086C"/>
    <w:rsid w:val="00203D58"/>
    <w:rsid w:val="00205AD0"/>
    <w:rsid w:val="00207975"/>
    <w:rsid w:val="00210052"/>
    <w:rsid w:val="0021104E"/>
    <w:rsid w:val="00212CF8"/>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5DF4"/>
    <w:rsid w:val="002C6DD0"/>
    <w:rsid w:val="002C7AD1"/>
    <w:rsid w:val="002D053D"/>
    <w:rsid w:val="002D74EC"/>
    <w:rsid w:val="002D7CE2"/>
    <w:rsid w:val="002E2473"/>
    <w:rsid w:val="002E354D"/>
    <w:rsid w:val="002E4A0B"/>
    <w:rsid w:val="002E5D1A"/>
    <w:rsid w:val="002F578B"/>
    <w:rsid w:val="00311E72"/>
    <w:rsid w:val="00312393"/>
    <w:rsid w:val="00317F3A"/>
    <w:rsid w:val="00321547"/>
    <w:rsid w:val="00322061"/>
    <w:rsid w:val="003221B3"/>
    <w:rsid w:val="003233FF"/>
    <w:rsid w:val="00324A69"/>
    <w:rsid w:val="00327593"/>
    <w:rsid w:val="003279B5"/>
    <w:rsid w:val="00333CAA"/>
    <w:rsid w:val="00337852"/>
    <w:rsid w:val="003400D1"/>
    <w:rsid w:val="003444E3"/>
    <w:rsid w:val="00345490"/>
    <w:rsid w:val="0034740F"/>
    <w:rsid w:val="00355CF8"/>
    <w:rsid w:val="00357CE8"/>
    <w:rsid w:val="00360804"/>
    <w:rsid w:val="00360A6A"/>
    <w:rsid w:val="00375E92"/>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0903"/>
    <w:rsid w:val="003E1F07"/>
    <w:rsid w:val="003E75E0"/>
    <w:rsid w:val="003F2995"/>
    <w:rsid w:val="00402325"/>
    <w:rsid w:val="004042C0"/>
    <w:rsid w:val="00410714"/>
    <w:rsid w:val="00412404"/>
    <w:rsid w:val="00414084"/>
    <w:rsid w:val="00417380"/>
    <w:rsid w:val="00421B0C"/>
    <w:rsid w:val="00424AAF"/>
    <w:rsid w:val="004255D2"/>
    <w:rsid w:val="0043182A"/>
    <w:rsid w:val="004353C2"/>
    <w:rsid w:val="00441340"/>
    <w:rsid w:val="0044269F"/>
    <w:rsid w:val="00444BEA"/>
    <w:rsid w:val="004540B5"/>
    <w:rsid w:val="00455039"/>
    <w:rsid w:val="00456D33"/>
    <w:rsid w:val="004570B4"/>
    <w:rsid w:val="004603D2"/>
    <w:rsid w:val="00460554"/>
    <w:rsid w:val="004632D2"/>
    <w:rsid w:val="0046522A"/>
    <w:rsid w:val="00466C77"/>
    <w:rsid w:val="00474EA8"/>
    <w:rsid w:val="0047590A"/>
    <w:rsid w:val="0049078B"/>
    <w:rsid w:val="00497E21"/>
    <w:rsid w:val="004A0A79"/>
    <w:rsid w:val="004A237A"/>
    <w:rsid w:val="004B2218"/>
    <w:rsid w:val="004C1506"/>
    <w:rsid w:val="004C2428"/>
    <w:rsid w:val="004D2FC7"/>
    <w:rsid w:val="004D35F1"/>
    <w:rsid w:val="004D5DF1"/>
    <w:rsid w:val="004F32B3"/>
    <w:rsid w:val="004F3360"/>
    <w:rsid w:val="004F4D12"/>
    <w:rsid w:val="0050440A"/>
    <w:rsid w:val="00510B12"/>
    <w:rsid w:val="00511CA7"/>
    <w:rsid w:val="0051237C"/>
    <w:rsid w:val="005127E8"/>
    <w:rsid w:val="005156C8"/>
    <w:rsid w:val="00515826"/>
    <w:rsid w:val="0052069E"/>
    <w:rsid w:val="005210E7"/>
    <w:rsid w:val="00522990"/>
    <w:rsid w:val="00522C3E"/>
    <w:rsid w:val="00525E68"/>
    <w:rsid w:val="00533EAF"/>
    <w:rsid w:val="00535D99"/>
    <w:rsid w:val="00537361"/>
    <w:rsid w:val="00537BD3"/>
    <w:rsid w:val="00545A84"/>
    <w:rsid w:val="005474BC"/>
    <w:rsid w:val="00555322"/>
    <w:rsid w:val="00561B68"/>
    <w:rsid w:val="005731F2"/>
    <w:rsid w:val="005746CB"/>
    <w:rsid w:val="00583497"/>
    <w:rsid w:val="005834CA"/>
    <w:rsid w:val="00585A14"/>
    <w:rsid w:val="00587247"/>
    <w:rsid w:val="00590AA5"/>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348D"/>
    <w:rsid w:val="005F415A"/>
    <w:rsid w:val="005F5364"/>
    <w:rsid w:val="005F7241"/>
    <w:rsid w:val="005F7615"/>
    <w:rsid w:val="005F7C66"/>
    <w:rsid w:val="006017E5"/>
    <w:rsid w:val="00610191"/>
    <w:rsid w:val="00610D32"/>
    <w:rsid w:val="00611BB2"/>
    <w:rsid w:val="00611C10"/>
    <w:rsid w:val="0061292D"/>
    <w:rsid w:val="00615777"/>
    <w:rsid w:val="00617D0C"/>
    <w:rsid w:val="006228B3"/>
    <w:rsid w:val="00623D54"/>
    <w:rsid w:val="00624ED3"/>
    <w:rsid w:val="00627796"/>
    <w:rsid w:val="0063435D"/>
    <w:rsid w:val="00636150"/>
    <w:rsid w:val="00637246"/>
    <w:rsid w:val="00646E35"/>
    <w:rsid w:val="0065178D"/>
    <w:rsid w:val="00657845"/>
    <w:rsid w:val="00665EF1"/>
    <w:rsid w:val="00667D27"/>
    <w:rsid w:val="00675F45"/>
    <w:rsid w:val="00677331"/>
    <w:rsid w:val="006810C9"/>
    <w:rsid w:val="006810CB"/>
    <w:rsid w:val="00684891"/>
    <w:rsid w:val="0068628F"/>
    <w:rsid w:val="00687806"/>
    <w:rsid w:val="00691576"/>
    <w:rsid w:val="00694892"/>
    <w:rsid w:val="006966F7"/>
    <w:rsid w:val="006A46A3"/>
    <w:rsid w:val="006A729B"/>
    <w:rsid w:val="006B16F2"/>
    <w:rsid w:val="006B2FBD"/>
    <w:rsid w:val="006B5978"/>
    <w:rsid w:val="006C608C"/>
    <w:rsid w:val="006D0119"/>
    <w:rsid w:val="006D087E"/>
    <w:rsid w:val="006D149D"/>
    <w:rsid w:val="006D73E5"/>
    <w:rsid w:val="006E6CE2"/>
    <w:rsid w:val="006E717F"/>
    <w:rsid w:val="006F34A0"/>
    <w:rsid w:val="006F3890"/>
    <w:rsid w:val="006F39D8"/>
    <w:rsid w:val="006F60FC"/>
    <w:rsid w:val="00701ABE"/>
    <w:rsid w:val="007040E0"/>
    <w:rsid w:val="007123C4"/>
    <w:rsid w:val="00713004"/>
    <w:rsid w:val="00716713"/>
    <w:rsid w:val="007210D5"/>
    <w:rsid w:val="00722CBC"/>
    <w:rsid w:val="00727734"/>
    <w:rsid w:val="00732925"/>
    <w:rsid w:val="0073681F"/>
    <w:rsid w:val="00737EC2"/>
    <w:rsid w:val="00750622"/>
    <w:rsid w:val="0075108C"/>
    <w:rsid w:val="00751263"/>
    <w:rsid w:val="00752AAF"/>
    <w:rsid w:val="007533E0"/>
    <w:rsid w:val="007571D8"/>
    <w:rsid w:val="00757DE4"/>
    <w:rsid w:val="007600BC"/>
    <w:rsid w:val="007605DC"/>
    <w:rsid w:val="00760DFD"/>
    <w:rsid w:val="00762339"/>
    <w:rsid w:val="0076375E"/>
    <w:rsid w:val="00763D67"/>
    <w:rsid w:val="007654E7"/>
    <w:rsid w:val="00767FD1"/>
    <w:rsid w:val="00772FD0"/>
    <w:rsid w:val="0077384B"/>
    <w:rsid w:val="00773E94"/>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D50E6"/>
    <w:rsid w:val="007E484B"/>
    <w:rsid w:val="007E56C5"/>
    <w:rsid w:val="007F0B97"/>
    <w:rsid w:val="007F275A"/>
    <w:rsid w:val="00801601"/>
    <w:rsid w:val="00802D29"/>
    <w:rsid w:val="0080700D"/>
    <w:rsid w:val="00807EFA"/>
    <w:rsid w:val="0081030D"/>
    <w:rsid w:val="0081798A"/>
    <w:rsid w:val="00824F66"/>
    <w:rsid w:val="0083111B"/>
    <w:rsid w:val="008366C2"/>
    <w:rsid w:val="00836CDD"/>
    <w:rsid w:val="00840EF3"/>
    <w:rsid w:val="008410ED"/>
    <w:rsid w:val="00843121"/>
    <w:rsid w:val="00844D57"/>
    <w:rsid w:val="00846CF9"/>
    <w:rsid w:val="008504A7"/>
    <w:rsid w:val="00851532"/>
    <w:rsid w:val="00853F61"/>
    <w:rsid w:val="0085408C"/>
    <w:rsid w:val="00855FB3"/>
    <w:rsid w:val="008627F5"/>
    <w:rsid w:val="00872E45"/>
    <w:rsid w:val="00881D3F"/>
    <w:rsid w:val="008825ED"/>
    <w:rsid w:val="00884B9A"/>
    <w:rsid w:val="008953B4"/>
    <w:rsid w:val="00895840"/>
    <w:rsid w:val="008974DD"/>
    <w:rsid w:val="008A0B7D"/>
    <w:rsid w:val="008A2921"/>
    <w:rsid w:val="008A364B"/>
    <w:rsid w:val="008A57A8"/>
    <w:rsid w:val="008A7611"/>
    <w:rsid w:val="008B010E"/>
    <w:rsid w:val="008B493A"/>
    <w:rsid w:val="008B6787"/>
    <w:rsid w:val="008C0ED4"/>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3678"/>
    <w:rsid w:val="00903FD2"/>
    <w:rsid w:val="009074F8"/>
    <w:rsid w:val="009232BB"/>
    <w:rsid w:val="00925053"/>
    <w:rsid w:val="00930A60"/>
    <w:rsid w:val="00930EFA"/>
    <w:rsid w:val="00931954"/>
    <w:rsid w:val="0093382E"/>
    <w:rsid w:val="00933DDB"/>
    <w:rsid w:val="00937A59"/>
    <w:rsid w:val="00950DB0"/>
    <w:rsid w:val="00955BE5"/>
    <w:rsid w:val="009602F2"/>
    <w:rsid w:val="009609A0"/>
    <w:rsid w:val="00964089"/>
    <w:rsid w:val="00966CC9"/>
    <w:rsid w:val="00966EC7"/>
    <w:rsid w:val="00967F13"/>
    <w:rsid w:val="0097125E"/>
    <w:rsid w:val="009762AC"/>
    <w:rsid w:val="009778D2"/>
    <w:rsid w:val="00981A06"/>
    <w:rsid w:val="00991F61"/>
    <w:rsid w:val="009960A5"/>
    <w:rsid w:val="009969A7"/>
    <w:rsid w:val="009A1A23"/>
    <w:rsid w:val="009A33EE"/>
    <w:rsid w:val="009A62C6"/>
    <w:rsid w:val="009B1180"/>
    <w:rsid w:val="009B65A2"/>
    <w:rsid w:val="009B79BA"/>
    <w:rsid w:val="009C2A07"/>
    <w:rsid w:val="009C5B13"/>
    <w:rsid w:val="009C64F1"/>
    <w:rsid w:val="009C77D3"/>
    <w:rsid w:val="009D1B77"/>
    <w:rsid w:val="009D2D84"/>
    <w:rsid w:val="009D3942"/>
    <w:rsid w:val="009D6737"/>
    <w:rsid w:val="009D78F7"/>
    <w:rsid w:val="009E08D1"/>
    <w:rsid w:val="009E560E"/>
    <w:rsid w:val="009E717B"/>
    <w:rsid w:val="009F2D74"/>
    <w:rsid w:val="009F40A9"/>
    <w:rsid w:val="009F4C12"/>
    <w:rsid w:val="009F7CB9"/>
    <w:rsid w:val="00A007B3"/>
    <w:rsid w:val="00A0306D"/>
    <w:rsid w:val="00A110E6"/>
    <w:rsid w:val="00A11652"/>
    <w:rsid w:val="00A12679"/>
    <w:rsid w:val="00A2075D"/>
    <w:rsid w:val="00A21520"/>
    <w:rsid w:val="00A2691D"/>
    <w:rsid w:val="00A27402"/>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3E94"/>
    <w:rsid w:val="00A744F3"/>
    <w:rsid w:val="00A751A3"/>
    <w:rsid w:val="00A77DAF"/>
    <w:rsid w:val="00A80365"/>
    <w:rsid w:val="00A80902"/>
    <w:rsid w:val="00A92461"/>
    <w:rsid w:val="00A92916"/>
    <w:rsid w:val="00A93F44"/>
    <w:rsid w:val="00A96C4D"/>
    <w:rsid w:val="00AA40A9"/>
    <w:rsid w:val="00AA79DD"/>
    <w:rsid w:val="00AA7A69"/>
    <w:rsid w:val="00AC1E1C"/>
    <w:rsid w:val="00AC3764"/>
    <w:rsid w:val="00AC412E"/>
    <w:rsid w:val="00AC4709"/>
    <w:rsid w:val="00AC55F3"/>
    <w:rsid w:val="00AC5C04"/>
    <w:rsid w:val="00AC60C5"/>
    <w:rsid w:val="00AD0FC2"/>
    <w:rsid w:val="00AD1888"/>
    <w:rsid w:val="00AD2936"/>
    <w:rsid w:val="00AD5FCD"/>
    <w:rsid w:val="00AE3EC7"/>
    <w:rsid w:val="00AF07C0"/>
    <w:rsid w:val="00AF14FA"/>
    <w:rsid w:val="00AF1CDB"/>
    <w:rsid w:val="00AF5077"/>
    <w:rsid w:val="00AF6C16"/>
    <w:rsid w:val="00AF6CBA"/>
    <w:rsid w:val="00AF7460"/>
    <w:rsid w:val="00B003E6"/>
    <w:rsid w:val="00B00B0E"/>
    <w:rsid w:val="00B04D90"/>
    <w:rsid w:val="00B0738E"/>
    <w:rsid w:val="00B1719D"/>
    <w:rsid w:val="00B172D8"/>
    <w:rsid w:val="00B22453"/>
    <w:rsid w:val="00B224A5"/>
    <w:rsid w:val="00B316AF"/>
    <w:rsid w:val="00B42DF4"/>
    <w:rsid w:val="00B4739B"/>
    <w:rsid w:val="00B500A2"/>
    <w:rsid w:val="00B50927"/>
    <w:rsid w:val="00B50DD9"/>
    <w:rsid w:val="00B521AF"/>
    <w:rsid w:val="00B54FB6"/>
    <w:rsid w:val="00B61845"/>
    <w:rsid w:val="00B639E2"/>
    <w:rsid w:val="00B671EF"/>
    <w:rsid w:val="00B8658D"/>
    <w:rsid w:val="00B928C7"/>
    <w:rsid w:val="00B96AC6"/>
    <w:rsid w:val="00BA2662"/>
    <w:rsid w:val="00BA28AF"/>
    <w:rsid w:val="00BA2C58"/>
    <w:rsid w:val="00BB0D45"/>
    <w:rsid w:val="00BB4506"/>
    <w:rsid w:val="00BC0456"/>
    <w:rsid w:val="00BC1901"/>
    <w:rsid w:val="00BC3FB0"/>
    <w:rsid w:val="00BD584B"/>
    <w:rsid w:val="00BE2A43"/>
    <w:rsid w:val="00BE420A"/>
    <w:rsid w:val="00BE4AAF"/>
    <w:rsid w:val="00BE698A"/>
    <w:rsid w:val="00BF2F94"/>
    <w:rsid w:val="00C015EF"/>
    <w:rsid w:val="00C01E5B"/>
    <w:rsid w:val="00C01E70"/>
    <w:rsid w:val="00C0287C"/>
    <w:rsid w:val="00C05A77"/>
    <w:rsid w:val="00C07F20"/>
    <w:rsid w:val="00C16BC2"/>
    <w:rsid w:val="00C21E99"/>
    <w:rsid w:val="00C22343"/>
    <w:rsid w:val="00C27459"/>
    <w:rsid w:val="00C32A62"/>
    <w:rsid w:val="00C344E5"/>
    <w:rsid w:val="00C353E6"/>
    <w:rsid w:val="00C36B48"/>
    <w:rsid w:val="00C371C8"/>
    <w:rsid w:val="00C41521"/>
    <w:rsid w:val="00C52DFB"/>
    <w:rsid w:val="00C607F8"/>
    <w:rsid w:val="00C61EAC"/>
    <w:rsid w:val="00C639A0"/>
    <w:rsid w:val="00C646A1"/>
    <w:rsid w:val="00C65233"/>
    <w:rsid w:val="00C67E1C"/>
    <w:rsid w:val="00C702E0"/>
    <w:rsid w:val="00C71347"/>
    <w:rsid w:val="00C7717C"/>
    <w:rsid w:val="00C776E3"/>
    <w:rsid w:val="00C80CB6"/>
    <w:rsid w:val="00C81A8C"/>
    <w:rsid w:val="00C822DA"/>
    <w:rsid w:val="00C82676"/>
    <w:rsid w:val="00C82CB9"/>
    <w:rsid w:val="00C91386"/>
    <w:rsid w:val="00C92783"/>
    <w:rsid w:val="00C95433"/>
    <w:rsid w:val="00C9663B"/>
    <w:rsid w:val="00CA1823"/>
    <w:rsid w:val="00CA1AB8"/>
    <w:rsid w:val="00CA38EC"/>
    <w:rsid w:val="00CA5D9B"/>
    <w:rsid w:val="00CB04C1"/>
    <w:rsid w:val="00CB5EFF"/>
    <w:rsid w:val="00CC07EB"/>
    <w:rsid w:val="00CC2151"/>
    <w:rsid w:val="00CC402F"/>
    <w:rsid w:val="00CD1327"/>
    <w:rsid w:val="00CD1A1D"/>
    <w:rsid w:val="00CD212E"/>
    <w:rsid w:val="00CD281A"/>
    <w:rsid w:val="00CE1407"/>
    <w:rsid w:val="00CE2203"/>
    <w:rsid w:val="00CE4A3E"/>
    <w:rsid w:val="00CE5613"/>
    <w:rsid w:val="00CE7F4A"/>
    <w:rsid w:val="00CF0316"/>
    <w:rsid w:val="00CF185F"/>
    <w:rsid w:val="00CF3500"/>
    <w:rsid w:val="00CF4F57"/>
    <w:rsid w:val="00D00F54"/>
    <w:rsid w:val="00D012E2"/>
    <w:rsid w:val="00D055D1"/>
    <w:rsid w:val="00D06964"/>
    <w:rsid w:val="00D06C43"/>
    <w:rsid w:val="00D075DB"/>
    <w:rsid w:val="00D14F61"/>
    <w:rsid w:val="00D15225"/>
    <w:rsid w:val="00D170B7"/>
    <w:rsid w:val="00D21115"/>
    <w:rsid w:val="00D2523D"/>
    <w:rsid w:val="00D27716"/>
    <w:rsid w:val="00D27DDC"/>
    <w:rsid w:val="00D32439"/>
    <w:rsid w:val="00D344D9"/>
    <w:rsid w:val="00D36687"/>
    <w:rsid w:val="00D408D4"/>
    <w:rsid w:val="00D40FBA"/>
    <w:rsid w:val="00D41F5E"/>
    <w:rsid w:val="00D43796"/>
    <w:rsid w:val="00D4476A"/>
    <w:rsid w:val="00D46FDD"/>
    <w:rsid w:val="00D51193"/>
    <w:rsid w:val="00D527B7"/>
    <w:rsid w:val="00D53292"/>
    <w:rsid w:val="00D6001F"/>
    <w:rsid w:val="00D65B96"/>
    <w:rsid w:val="00D744C1"/>
    <w:rsid w:val="00D75DF4"/>
    <w:rsid w:val="00D80E38"/>
    <w:rsid w:val="00D83DEB"/>
    <w:rsid w:val="00D85522"/>
    <w:rsid w:val="00D86B58"/>
    <w:rsid w:val="00D927C9"/>
    <w:rsid w:val="00D9326F"/>
    <w:rsid w:val="00D9373F"/>
    <w:rsid w:val="00D93D20"/>
    <w:rsid w:val="00DA5B64"/>
    <w:rsid w:val="00DA6E0F"/>
    <w:rsid w:val="00DA7706"/>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DF7612"/>
    <w:rsid w:val="00E031ED"/>
    <w:rsid w:val="00E06C6A"/>
    <w:rsid w:val="00E07AA8"/>
    <w:rsid w:val="00E1264F"/>
    <w:rsid w:val="00E12B80"/>
    <w:rsid w:val="00E152B0"/>
    <w:rsid w:val="00E171D6"/>
    <w:rsid w:val="00E17FF6"/>
    <w:rsid w:val="00E21A26"/>
    <w:rsid w:val="00E24BD1"/>
    <w:rsid w:val="00E27D6D"/>
    <w:rsid w:val="00E36074"/>
    <w:rsid w:val="00E36302"/>
    <w:rsid w:val="00E36CA4"/>
    <w:rsid w:val="00E37764"/>
    <w:rsid w:val="00E378BA"/>
    <w:rsid w:val="00E43E90"/>
    <w:rsid w:val="00E43EFA"/>
    <w:rsid w:val="00E468DC"/>
    <w:rsid w:val="00E500B9"/>
    <w:rsid w:val="00E529EF"/>
    <w:rsid w:val="00E55365"/>
    <w:rsid w:val="00E579FB"/>
    <w:rsid w:val="00E6320D"/>
    <w:rsid w:val="00E6789A"/>
    <w:rsid w:val="00E8095E"/>
    <w:rsid w:val="00E859CF"/>
    <w:rsid w:val="00E86A5A"/>
    <w:rsid w:val="00E9133B"/>
    <w:rsid w:val="00E95B81"/>
    <w:rsid w:val="00E965DB"/>
    <w:rsid w:val="00EA1E7D"/>
    <w:rsid w:val="00EA3EE2"/>
    <w:rsid w:val="00EA68A1"/>
    <w:rsid w:val="00EA7680"/>
    <w:rsid w:val="00EA7E00"/>
    <w:rsid w:val="00EB0599"/>
    <w:rsid w:val="00EB0F93"/>
    <w:rsid w:val="00EB1CC1"/>
    <w:rsid w:val="00EB6E2A"/>
    <w:rsid w:val="00EC2AF3"/>
    <w:rsid w:val="00EC2C1A"/>
    <w:rsid w:val="00EC30B1"/>
    <w:rsid w:val="00EC3521"/>
    <w:rsid w:val="00ED0494"/>
    <w:rsid w:val="00ED27F6"/>
    <w:rsid w:val="00EE42F3"/>
    <w:rsid w:val="00EE4DED"/>
    <w:rsid w:val="00EF05E6"/>
    <w:rsid w:val="00EF0A56"/>
    <w:rsid w:val="00EF0AD4"/>
    <w:rsid w:val="00EF296D"/>
    <w:rsid w:val="00EF2B15"/>
    <w:rsid w:val="00EF3DD8"/>
    <w:rsid w:val="00EF403D"/>
    <w:rsid w:val="00EF703F"/>
    <w:rsid w:val="00F00017"/>
    <w:rsid w:val="00F064EA"/>
    <w:rsid w:val="00F076B0"/>
    <w:rsid w:val="00F16B6F"/>
    <w:rsid w:val="00F2265A"/>
    <w:rsid w:val="00F23088"/>
    <w:rsid w:val="00F23ABA"/>
    <w:rsid w:val="00F246C2"/>
    <w:rsid w:val="00F249AC"/>
    <w:rsid w:val="00F273A8"/>
    <w:rsid w:val="00F3615F"/>
    <w:rsid w:val="00F364B0"/>
    <w:rsid w:val="00F3742D"/>
    <w:rsid w:val="00F44465"/>
    <w:rsid w:val="00F44795"/>
    <w:rsid w:val="00F4694F"/>
    <w:rsid w:val="00F52C0A"/>
    <w:rsid w:val="00F6066F"/>
    <w:rsid w:val="00F61BBC"/>
    <w:rsid w:val="00F624F2"/>
    <w:rsid w:val="00F723B4"/>
    <w:rsid w:val="00F74E91"/>
    <w:rsid w:val="00F93360"/>
    <w:rsid w:val="00F9376C"/>
    <w:rsid w:val="00F9538C"/>
    <w:rsid w:val="00FA77A2"/>
    <w:rsid w:val="00FB6AC7"/>
    <w:rsid w:val="00FC1F3F"/>
    <w:rsid w:val="00FC289F"/>
    <w:rsid w:val="00FC55A1"/>
    <w:rsid w:val="00FC5B8B"/>
    <w:rsid w:val="00FD04FF"/>
    <w:rsid w:val="00FD2C20"/>
    <w:rsid w:val="00FD41B4"/>
    <w:rsid w:val="00FD7CBE"/>
    <w:rsid w:val="00FE1FC6"/>
    <w:rsid w:val="00FE2F90"/>
    <w:rsid w:val="00FE2F9C"/>
    <w:rsid w:val="00FE7FC4"/>
    <w:rsid w:val="00FF17B3"/>
    <w:rsid w:val="00FF39C8"/>
    <w:rsid w:val="00FF6DBB"/>
    <w:rsid w:val="00FF6E90"/>
    <w:rsid w:val="157A15A3"/>
    <w:rsid w:val="391122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F93360"/>
    <w:pPr>
      <w:spacing w:after="200" w:line="240" w:lineRule="auto"/>
    </w:pPr>
    <w:rPr>
      <w:b/>
      <w:bCs/>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6858892">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63866185">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3.png"/><Relationship Id="rId89"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9.png"/><Relationship Id="rId53" Type="http://schemas.openxmlformats.org/officeDocument/2006/relationships/hyperlink" Target="mailto:some-person@some-other-server.com" TargetMode="External"/><Relationship Id="rId58" Type="http://schemas.openxmlformats.org/officeDocument/2006/relationships/footer" Target="footer13.xml"/><Relationship Id="rId74" Type="http://schemas.openxmlformats.org/officeDocument/2006/relationships/footer" Target="footer14.xml"/><Relationship Id="rId79" Type="http://schemas.openxmlformats.org/officeDocument/2006/relationships/footer" Target="footer16.xml"/><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hyperlink" Target="https://www.nic.at" TargetMode="External"/><Relationship Id="rId35" Type="http://schemas.openxmlformats.org/officeDocument/2006/relationships/hyperlink" Target="https://www.heise.de/download/product/virtualbox-40385/download"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file:///C:\Users\pedel\OneDrive\Dokumente\HTL\5AHEL\Diplomarbeit\Diplomarbeit.docx"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footer" Target="footer17.xml"/><Relationship Id="rId85"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header" Target="header10.xm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footer" Target="footer7.xml"/><Relationship Id="rId41" Type="http://schemas.openxmlformats.org/officeDocument/2006/relationships/image" Target="media/image13.png"/><Relationship Id="rId54" Type="http://schemas.openxmlformats.org/officeDocument/2006/relationships/hyperlink" Target="mailto:root@patrickedelmann.com"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5.xml"/><Relationship Id="rId83" Type="http://schemas.openxmlformats.org/officeDocument/2006/relationships/image" Target="media/image42.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1.xml"/><Relationship Id="rId36" Type="http://schemas.openxmlformats.org/officeDocument/2006/relationships/hyperlink" Target="https://ubuntu.com/download/server" TargetMode="External"/><Relationship Id="rId49" Type="http://schemas.openxmlformats.org/officeDocument/2006/relationships/image" Target="media/image21.png"/><Relationship Id="rId57" Type="http://schemas.openxmlformats.org/officeDocument/2006/relationships/header" Target="header11.xml"/><Relationship Id="rId10" Type="http://schemas.openxmlformats.org/officeDocument/2006/relationships/header" Target="header3.xml"/><Relationship Id="rId31" Type="http://schemas.openxmlformats.org/officeDocument/2006/relationships/image" Target="media/image7.gi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yperlink" Target="file:///C:\Users\pedel\OneDrive\Dokumente\HTL\5AHEL\Diplomarbeit\Diplomarbeit.docx" TargetMode="External"/><Relationship Id="rId81" Type="http://schemas.openxmlformats.org/officeDocument/2006/relationships/footer" Target="footer18.xml"/><Relationship Id="rId86"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png"/><Relationship Id="rId34" Type="http://schemas.openxmlformats.org/officeDocument/2006/relationships/footer" Target="footer12.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hyperlink" Target="file:///C:\Users\pedel\OneDrive\Dokumente\HTL\5AHEL\Diplomarbeit\Diplomarbeit.docx"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9.xm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4.png"/><Relationship Id="rId87" Type="http://schemas.openxmlformats.org/officeDocument/2006/relationships/footer" Target="footer22.xml"/><Relationship Id="rId61" Type="http://schemas.openxmlformats.org/officeDocument/2006/relationships/image" Target="media/image29.png"/><Relationship Id="rId82" Type="http://schemas.openxmlformats.org/officeDocument/2006/relationships/footer" Target="footer19.xml"/><Relationship Id="rId19"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
    <b:Tag>ubu23</b:Tag>
    <b:SourceType>InternetSite</b:SourceType>
    <b:Guid>{E3ED03C6-AF09-4FAE-BE33-F0CC65CBF205}</b:Guid>
    <b:Title>ubuntu.com</b:Title>
    <b:Year>2023</b:Year>
    <b:Month>März</b:Month>
    <b:Day>11</b:Day>
    <b:URL>https://ubuntu.com/server/docs/security-firewall</b:URL>
    <b:RefOrder>29</b:RefOrder>
  </b:Source>
</b:Sources>
</file>

<file path=customXml/itemProps1.xml><?xml version="1.0" encoding="utf-8"?>
<ds:datastoreItem xmlns:ds="http://schemas.openxmlformats.org/officeDocument/2006/customXml" ds:itemID="{0B09BE7D-F9CB-40D3-A10D-DCD9F041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15014</Words>
  <Characters>94593</Characters>
  <Application>Microsoft Office Word</Application>
  <DocSecurity>0</DocSecurity>
  <Lines>788</Lines>
  <Paragraphs>218</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109389</CharactersWithSpaces>
  <SharedDoc>false</SharedDoc>
  <HLinks>
    <vt:vector size="540" baseType="variant">
      <vt:variant>
        <vt:i4>1441846</vt:i4>
      </vt:variant>
      <vt:variant>
        <vt:i4>635</vt:i4>
      </vt:variant>
      <vt:variant>
        <vt:i4>0</vt:i4>
      </vt:variant>
      <vt:variant>
        <vt:i4>5</vt:i4>
      </vt:variant>
      <vt:variant>
        <vt:lpwstr/>
      </vt:variant>
      <vt:variant>
        <vt:lpwstr>_Toc130228582</vt:lpwstr>
      </vt:variant>
      <vt:variant>
        <vt:i4>1441846</vt:i4>
      </vt:variant>
      <vt:variant>
        <vt:i4>629</vt:i4>
      </vt:variant>
      <vt:variant>
        <vt:i4>0</vt:i4>
      </vt:variant>
      <vt:variant>
        <vt:i4>5</vt:i4>
      </vt:variant>
      <vt:variant>
        <vt:lpwstr/>
      </vt:variant>
      <vt:variant>
        <vt:lpwstr>_Toc130228581</vt:lpwstr>
      </vt:variant>
      <vt:variant>
        <vt:i4>3997820</vt:i4>
      </vt:variant>
      <vt:variant>
        <vt:i4>620</vt:i4>
      </vt:variant>
      <vt:variant>
        <vt:i4>0</vt:i4>
      </vt:variant>
      <vt:variant>
        <vt:i4>5</vt:i4>
      </vt:variant>
      <vt:variant>
        <vt:lpwstr>https://d.docs.live.net/ae28fdee9714b46f/Dokumente/1.Diplom_Angerer/Diplomarbeitttt.docx</vt:lpwstr>
      </vt:variant>
      <vt:variant>
        <vt:lpwstr>_Toc130228580</vt:lpwstr>
      </vt:variant>
      <vt:variant>
        <vt:i4>1638454</vt:i4>
      </vt:variant>
      <vt:variant>
        <vt:i4>614</vt:i4>
      </vt:variant>
      <vt:variant>
        <vt:i4>0</vt:i4>
      </vt:variant>
      <vt:variant>
        <vt:i4>5</vt:i4>
      </vt:variant>
      <vt:variant>
        <vt:lpwstr/>
      </vt:variant>
      <vt:variant>
        <vt:lpwstr>_Toc130228579</vt:lpwstr>
      </vt:variant>
      <vt:variant>
        <vt:i4>1638454</vt:i4>
      </vt:variant>
      <vt:variant>
        <vt:i4>608</vt:i4>
      </vt:variant>
      <vt:variant>
        <vt:i4>0</vt:i4>
      </vt:variant>
      <vt:variant>
        <vt:i4>5</vt:i4>
      </vt:variant>
      <vt:variant>
        <vt:lpwstr/>
      </vt:variant>
      <vt:variant>
        <vt:lpwstr>_Toc130228578</vt:lpwstr>
      </vt:variant>
      <vt:variant>
        <vt:i4>1638454</vt:i4>
      </vt:variant>
      <vt:variant>
        <vt:i4>602</vt:i4>
      </vt:variant>
      <vt:variant>
        <vt:i4>0</vt:i4>
      </vt:variant>
      <vt:variant>
        <vt:i4>5</vt:i4>
      </vt:variant>
      <vt:variant>
        <vt:lpwstr/>
      </vt:variant>
      <vt:variant>
        <vt:lpwstr>_Toc130228577</vt:lpwstr>
      </vt:variant>
      <vt:variant>
        <vt:i4>1638454</vt:i4>
      </vt:variant>
      <vt:variant>
        <vt:i4>596</vt:i4>
      </vt:variant>
      <vt:variant>
        <vt:i4>0</vt:i4>
      </vt:variant>
      <vt:variant>
        <vt:i4>5</vt:i4>
      </vt:variant>
      <vt:variant>
        <vt:lpwstr/>
      </vt:variant>
      <vt:variant>
        <vt:lpwstr>_Toc130228576</vt:lpwstr>
      </vt:variant>
      <vt:variant>
        <vt:i4>1638454</vt:i4>
      </vt:variant>
      <vt:variant>
        <vt:i4>590</vt:i4>
      </vt:variant>
      <vt:variant>
        <vt:i4>0</vt:i4>
      </vt:variant>
      <vt:variant>
        <vt:i4>5</vt:i4>
      </vt:variant>
      <vt:variant>
        <vt:lpwstr/>
      </vt:variant>
      <vt:variant>
        <vt:lpwstr>_Toc130228575</vt:lpwstr>
      </vt:variant>
      <vt:variant>
        <vt:i4>1638454</vt:i4>
      </vt:variant>
      <vt:variant>
        <vt:i4>584</vt:i4>
      </vt:variant>
      <vt:variant>
        <vt:i4>0</vt:i4>
      </vt:variant>
      <vt:variant>
        <vt:i4>5</vt:i4>
      </vt:variant>
      <vt:variant>
        <vt:lpwstr/>
      </vt:variant>
      <vt:variant>
        <vt:lpwstr>_Toc130228574</vt:lpwstr>
      </vt:variant>
      <vt:variant>
        <vt:i4>1638454</vt:i4>
      </vt:variant>
      <vt:variant>
        <vt:i4>578</vt:i4>
      </vt:variant>
      <vt:variant>
        <vt:i4>0</vt:i4>
      </vt:variant>
      <vt:variant>
        <vt:i4>5</vt:i4>
      </vt:variant>
      <vt:variant>
        <vt:lpwstr/>
      </vt:variant>
      <vt:variant>
        <vt:lpwstr>_Toc130228573</vt:lpwstr>
      </vt:variant>
      <vt:variant>
        <vt:i4>1638454</vt:i4>
      </vt:variant>
      <vt:variant>
        <vt:i4>572</vt:i4>
      </vt:variant>
      <vt:variant>
        <vt:i4>0</vt:i4>
      </vt:variant>
      <vt:variant>
        <vt:i4>5</vt:i4>
      </vt:variant>
      <vt:variant>
        <vt:lpwstr/>
      </vt:variant>
      <vt:variant>
        <vt:lpwstr>_Toc130228572</vt:lpwstr>
      </vt:variant>
      <vt:variant>
        <vt:i4>1638454</vt:i4>
      </vt:variant>
      <vt:variant>
        <vt:i4>566</vt:i4>
      </vt:variant>
      <vt:variant>
        <vt:i4>0</vt:i4>
      </vt:variant>
      <vt:variant>
        <vt:i4>5</vt:i4>
      </vt:variant>
      <vt:variant>
        <vt:lpwstr/>
      </vt:variant>
      <vt:variant>
        <vt:lpwstr>_Toc130228571</vt:lpwstr>
      </vt:variant>
      <vt:variant>
        <vt:i4>1638454</vt:i4>
      </vt:variant>
      <vt:variant>
        <vt:i4>560</vt:i4>
      </vt:variant>
      <vt:variant>
        <vt:i4>0</vt:i4>
      </vt:variant>
      <vt:variant>
        <vt:i4>5</vt:i4>
      </vt:variant>
      <vt:variant>
        <vt:lpwstr/>
      </vt:variant>
      <vt:variant>
        <vt:lpwstr>_Toc130228570</vt:lpwstr>
      </vt:variant>
      <vt:variant>
        <vt:i4>1572918</vt:i4>
      </vt:variant>
      <vt:variant>
        <vt:i4>554</vt:i4>
      </vt:variant>
      <vt:variant>
        <vt:i4>0</vt:i4>
      </vt:variant>
      <vt:variant>
        <vt:i4>5</vt:i4>
      </vt:variant>
      <vt:variant>
        <vt:lpwstr/>
      </vt:variant>
      <vt:variant>
        <vt:lpwstr>_Toc130228569</vt:lpwstr>
      </vt:variant>
      <vt:variant>
        <vt:i4>1572918</vt:i4>
      </vt:variant>
      <vt:variant>
        <vt:i4>548</vt:i4>
      </vt:variant>
      <vt:variant>
        <vt:i4>0</vt:i4>
      </vt:variant>
      <vt:variant>
        <vt:i4>5</vt:i4>
      </vt:variant>
      <vt:variant>
        <vt:lpwstr/>
      </vt:variant>
      <vt:variant>
        <vt:lpwstr>_Toc130228568</vt:lpwstr>
      </vt:variant>
      <vt:variant>
        <vt:i4>1572918</vt:i4>
      </vt:variant>
      <vt:variant>
        <vt:i4>542</vt:i4>
      </vt:variant>
      <vt:variant>
        <vt:i4>0</vt:i4>
      </vt:variant>
      <vt:variant>
        <vt:i4>5</vt:i4>
      </vt:variant>
      <vt:variant>
        <vt:lpwstr/>
      </vt:variant>
      <vt:variant>
        <vt:lpwstr>_Toc130228567</vt:lpwstr>
      </vt:variant>
      <vt:variant>
        <vt:i4>1572918</vt:i4>
      </vt:variant>
      <vt:variant>
        <vt:i4>536</vt:i4>
      </vt:variant>
      <vt:variant>
        <vt:i4>0</vt:i4>
      </vt:variant>
      <vt:variant>
        <vt:i4>5</vt:i4>
      </vt:variant>
      <vt:variant>
        <vt:lpwstr/>
      </vt:variant>
      <vt:variant>
        <vt:lpwstr>_Toc130228566</vt:lpwstr>
      </vt:variant>
      <vt:variant>
        <vt:i4>1572918</vt:i4>
      </vt:variant>
      <vt:variant>
        <vt:i4>530</vt:i4>
      </vt:variant>
      <vt:variant>
        <vt:i4>0</vt:i4>
      </vt:variant>
      <vt:variant>
        <vt:i4>5</vt:i4>
      </vt:variant>
      <vt:variant>
        <vt:lpwstr/>
      </vt:variant>
      <vt:variant>
        <vt:lpwstr>_Toc130228565</vt:lpwstr>
      </vt:variant>
      <vt:variant>
        <vt:i4>1572918</vt:i4>
      </vt:variant>
      <vt:variant>
        <vt:i4>524</vt:i4>
      </vt:variant>
      <vt:variant>
        <vt:i4>0</vt:i4>
      </vt:variant>
      <vt:variant>
        <vt:i4>5</vt:i4>
      </vt:variant>
      <vt:variant>
        <vt:lpwstr/>
      </vt:variant>
      <vt:variant>
        <vt:lpwstr>_Toc130228564</vt:lpwstr>
      </vt:variant>
      <vt:variant>
        <vt:i4>1572918</vt:i4>
      </vt:variant>
      <vt:variant>
        <vt:i4>518</vt:i4>
      </vt:variant>
      <vt:variant>
        <vt:i4>0</vt:i4>
      </vt:variant>
      <vt:variant>
        <vt:i4>5</vt:i4>
      </vt:variant>
      <vt:variant>
        <vt:lpwstr/>
      </vt:variant>
      <vt:variant>
        <vt:lpwstr>_Toc130228563</vt:lpwstr>
      </vt:variant>
      <vt:variant>
        <vt:i4>1572918</vt:i4>
      </vt:variant>
      <vt:variant>
        <vt:i4>512</vt:i4>
      </vt:variant>
      <vt:variant>
        <vt:i4>0</vt:i4>
      </vt:variant>
      <vt:variant>
        <vt:i4>5</vt:i4>
      </vt:variant>
      <vt:variant>
        <vt:lpwstr/>
      </vt:variant>
      <vt:variant>
        <vt:lpwstr>_Toc130228562</vt:lpwstr>
      </vt:variant>
      <vt:variant>
        <vt:i4>1572918</vt:i4>
      </vt:variant>
      <vt:variant>
        <vt:i4>506</vt:i4>
      </vt:variant>
      <vt:variant>
        <vt:i4>0</vt:i4>
      </vt:variant>
      <vt:variant>
        <vt:i4>5</vt:i4>
      </vt:variant>
      <vt:variant>
        <vt:lpwstr/>
      </vt:variant>
      <vt:variant>
        <vt:lpwstr>_Toc130228561</vt:lpwstr>
      </vt:variant>
      <vt:variant>
        <vt:i4>1572918</vt:i4>
      </vt:variant>
      <vt:variant>
        <vt:i4>500</vt:i4>
      </vt:variant>
      <vt:variant>
        <vt:i4>0</vt:i4>
      </vt:variant>
      <vt:variant>
        <vt:i4>5</vt:i4>
      </vt:variant>
      <vt:variant>
        <vt:lpwstr/>
      </vt:variant>
      <vt:variant>
        <vt:lpwstr>_Toc130228560</vt:lpwstr>
      </vt:variant>
      <vt:variant>
        <vt:i4>1769526</vt:i4>
      </vt:variant>
      <vt:variant>
        <vt:i4>494</vt:i4>
      </vt:variant>
      <vt:variant>
        <vt:i4>0</vt:i4>
      </vt:variant>
      <vt:variant>
        <vt:i4>5</vt:i4>
      </vt:variant>
      <vt:variant>
        <vt:lpwstr/>
      </vt:variant>
      <vt:variant>
        <vt:lpwstr>_Toc130228559</vt:lpwstr>
      </vt:variant>
      <vt:variant>
        <vt:i4>1769526</vt:i4>
      </vt:variant>
      <vt:variant>
        <vt:i4>488</vt:i4>
      </vt:variant>
      <vt:variant>
        <vt:i4>0</vt:i4>
      </vt:variant>
      <vt:variant>
        <vt:i4>5</vt:i4>
      </vt:variant>
      <vt:variant>
        <vt:lpwstr/>
      </vt:variant>
      <vt:variant>
        <vt:lpwstr>_Toc130228558</vt:lpwstr>
      </vt:variant>
      <vt:variant>
        <vt:i4>1769526</vt:i4>
      </vt:variant>
      <vt:variant>
        <vt:i4>482</vt:i4>
      </vt:variant>
      <vt:variant>
        <vt:i4>0</vt:i4>
      </vt:variant>
      <vt:variant>
        <vt:i4>5</vt:i4>
      </vt:variant>
      <vt:variant>
        <vt:lpwstr/>
      </vt:variant>
      <vt:variant>
        <vt:lpwstr>_Toc130228557</vt:lpwstr>
      </vt:variant>
      <vt:variant>
        <vt:i4>1769526</vt:i4>
      </vt:variant>
      <vt:variant>
        <vt:i4>476</vt:i4>
      </vt:variant>
      <vt:variant>
        <vt:i4>0</vt:i4>
      </vt:variant>
      <vt:variant>
        <vt:i4>5</vt:i4>
      </vt:variant>
      <vt:variant>
        <vt:lpwstr/>
      </vt:variant>
      <vt:variant>
        <vt:lpwstr>_Toc130228556</vt:lpwstr>
      </vt:variant>
      <vt:variant>
        <vt:i4>1769526</vt:i4>
      </vt:variant>
      <vt:variant>
        <vt:i4>470</vt:i4>
      </vt:variant>
      <vt:variant>
        <vt:i4>0</vt:i4>
      </vt:variant>
      <vt:variant>
        <vt:i4>5</vt:i4>
      </vt:variant>
      <vt:variant>
        <vt:lpwstr/>
      </vt:variant>
      <vt:variant>
        <vt:lpwstr>_Toc130228555</vt:lpwstr>
      </vt:variant>
      <vt:variant>
        <vt:i4>1769526</vt:i4>
      </vt:variant>
      <vt:variant>
        <vt:i4>464</vt:i4>
      </vt:variant>
      <vt:variant>
        <vt:i4>0</vt:i4>
      </vt:variant>
      <vt:variant>
        <vt:i4>5</vt:i4>
      </vt:variant>
      <vt:variant>
        <vt:lpwstr/>
      </vt:variant>
      <vt:variant>
        <vt:lpwstr>_Toc130228554</vt:lpwstr>
      </vt:variant>
      <vt:variant>
        <vt:i4>1769526</vt:i4>
      </vt:variant>
      <vt:variant>
        <vt:i4>458</vt:i4>
      </vt:variant>
      <vt:variant>
        <vt:i4>0</vt:i4>
      </vt:variant>
      <vt:variant>
        <vt:i4>5</vt:i4>
      </vt:variant>
      <vt:variant>
        <vt:lpwstr/>
      </vt:variant>
      <vt:variant>
        <vt:lpwstr>_Toc130228553</vt:lpwstr>
      </vt:variant>
      <vt:variant>
        <vt:i4>1769526</vt:i4>
      </vt:variant>
      <vt:variant>
        <vt:i4>452</vt:i4>
      </vt:variant>
      <vt:variant>
        <vt:i4>0</vt:i4>
      </vt:variant>
      <vt:variant>
        <vt:i4>5</vt:i4>
      </vt:variant>
      <vt:variant>
        <vt:lpwstr/>
      </vt:variant>
      <vt:variant>
        <vt:lpwstr>_Toc130228552</vt:lpwstr>
      </vt:variant>
      <vt:variant>
        <vt:i4>1769526</vt:i4>
      </vt:variant>
      <vt:variant>
        <vt:i4>446</vt:i4>
      </vt:variant>
      <vt:variant>
        <vt:i4>0</vt:i4>
      </vt:variant>
      <vt:variant>
        <vt:i4>5</vt:i4>
      </vt:variant>
      <vt:variant>
        <vt:lpwstr/>
      </vt:variant>
      <vt:variant>
        <vt:lpwstr>_Toc130228551</vt:lpwstr>
      </vt:variant>
      <vt:variant>
        <vt:i4>1769526</vt:i4>
      </vt:variant>
      <vt:variant>
        <vt:i4>440</vt:i4>
      </vt:variant>
      <vt:variant>
        <vt:i4>0</vt:i4>
      </vt:variant>
      <vt:variant>
        <vt:i4>5</vt:i4>
      </vt:variant>
      <vt:variant>
        <vt:lpwstr/>
      </vt:variant>
      <vt:variant>
        <vt:lpwstr>_Toc130228550</vt:lpwstr>
      </vt:variant>
      <vt:variant>
        <vt:i4>1703990</vt:i4>
      </vt:variant>
      <vt:variant>
        <vt:i4>434</vt:i4>
      </vt:variant>
      <vt:variant>
        <vt:i4>0</vt:i4>
      </vt:variant>
      <vt:variant>
        <vt:i4>5</vt:i4>
      </vt:variant>
      <vt:variant>
        <vt:lpwstr/>
      </vt:variant>
      <vt:variant>
        <vt:lpwstr>_Toc130228549</vt:lpwstr>
      </vt:variant>
      <vt:variant>
        <vt:i4>1703990</vt:i4>
      </vt:variant>
      <vt:variant>
        <vt:i4>428</vt:i4>
      </vt:variant>
      <vt:variant>
        <vt:i4>0</vt:i4>
      </vt:variant>
      <vt:variant>
        <vt:i4>5</vt:i4>
      </vt:variant>
      <vt:variant>
        <vt:lpwstr/>
      </vt:variant>
      <vt:variant>
        <vt:lpwstr>_Toc130228548</vt:lpwstr>
      </vt:variant>
      <vt:variant>
        <vt:i4>1703990</vt:i4>
      </vt:variant>
      <vt:variant>
        <vt:i4>422</vt:i4>
      </vt:variant>
      <vt:variant>
        <vt:i4>0</vt:i4>
      </vt:variant>
      <vt:variant>
        <vt:i4>5</vt:i4>
      </vt:variant>
      <vt:variant>
        <vt:lpwstr/>
      </vt:variant>
      <vt:variant>
        <vt:lpwstr>_Toc130228547</vt:lpwstr>
      </vt:variant>
      <vt:variant>
        <vt:i4>1703990</vt:i4>
      </vt:variant>
      <vt:variant>
        <vt:i4>416</vt:i4>
      </vt:variant>
      <vt:variant>
        <vt:i4>0</vt:i4>
      </vt:variant>
      <vt:variant>
        <vt:i4>5</vt:i4>
      </vt:variant>
      <vt:variant>
        <vt:lpwstr/>
      </vt:variant>
      <vt:variant>
        <vt:lpwstr>_Toc130228546</vt:lpwstr>
      </vt:variant>
      <vt:variant>
        <vt:i4>1703990</vt:i4>
      </vt:variant>
      <vt:variant>
        <vt:i4>410</vt:i4>
      </vt:variant>
      <vt:variant>
        <vt:i4>0</vt:i4>
      </vt:variant>
      <vt:variant>
        <vt:i4>5</vt:i4>
      </vt:variant>
      <vt:variant>
        <vt:lpwstr/>
      </vt:variant>
      <vt:variant>
        <vt:lpwstr>_Toc130228545</vt:lpwstr>
      </vt:variant>
      <vt:variant>
        <vt:i4>1703990</vt:i4>
      </vt:variant>
      <vt:variant>
        <vt:i4>404</vt:i4>
      </vt:variant>
      <vt:variant>
        <vt:i4>0</vt:i4>
      </vt:variant>
      <vt:variant>
        <vt:i4>5</vt:i4>
      </vt:variant>
      <vt:variant>
        <vt:lpwstr/>
      </vt:variant>
      <vt:variant>
        <vt:lpwstr>_Toc130228544</vt:lpwstr>
      </vt:variant>
      <vt:variant>
        <vt:i4>1703990</vt:i4>
      </vt:variant>
      <vt:variant>
        <vt:i4>398</vt:i4>
      </vt:variant>
      <vt:variant>
        <vt:i4>0</vt:i4>
      </vt:variant>
      <vt:variant>
        <vt:i4>5</vt:i4>
      </vt:variant>
      <vt:variant>
        <vt:lpwstr/>
      </vt:variant>
      <vt:variant>
        <vt:lpwstr>_Toc130228543</vt:lpwstr>
      </vt:variant>
      <vt:variant>
        <vt:i4>3211388</vt:i4>
      </vt:variant>
      <vt:variant>
        <vt:i4>392</vt:i4>
      </vt:variant>
      <vt:variant>
        <vt:i4>0</vt:i4>
      </vt:variant>
      <vt:variant>
        <vt:i4>5</vt:i4>
      </vt:variant>
      <vt:variant>
        <vt:lpwstr>https://d.docs.live.net/ae28fdee9714b46f/Dokumente/1.Diplom_Angerer/Diplomarbeitttt.docx</vt:lpwstr>
      </vt:variant>
      <vt:variant>
        <vt:lpwstr>_Toc130228542</vt:lpwstr>
      </vt:variant>
      <vt:variant>
        <vt:i4>3211388</vt:i4>
      </vt:variant>
      <vt:variant>
        <vt:i4>386</vt:i4>
      </vt:variant>
      <vt:variant>
        <vt:i4>0</vt:i4>
      </vt:variant>
      <vt:variant>
        <vt:i4>5</vt:i4>
      </vt:variant>
      <vt:variant>
        <vt:lpwstr>https://d.docs.live.net/ae28fdee9714b46f/Dokumente/1.Diplom_Angerer/Diplomarbeitttt.docx</vt:lpwstr>
      </vt:variant>
      <vt:variant>
        <vt:lpwstr>_Toc130228541</vt:lpwstr>
      </vt:variant>
      <vt:variant>
        <vt:i4>852019</vt:i4>
      </vt:variant>
      <vt:variant>
        <vt:i4>327</vt:i4>
      </vt:variant>
      <vt:variant>
        <vt:i4>0</vt:i4>
      </vt:variant>
      <vt:variant>
        <vt:i4>5</vt:i4>
      </vt:variant>
      <vt:variant>
        <vt:lpwstr>mailto:root@patrickedelmann.com</vt:lpwstr>
      </vt:variant>
      <vt:variant>
        <vt:lpwstr/>
      </vt:variant>
      <vt:variant>
        <vt:i4>4784183</vt:i4>
      </vt:variant>
      <vt:variant>
        <vt:i4>324</vt:i4>
      </vt:variant>
      <vt:variant>
        <vt:i4>0</vt:i4>
      </vt:variant>
      <vt:variant>
        <vt:i4>5</vt:i4>
      </vt:variant>
      <vt:variant>
        <vt:lpwstr>mailto:some-person@some-other-server.com</vt:lpwstr>
      </vt:variant>
      <vt:variant>
        <vt:lpwstr/>
      </vt:variant>
      <vt:variant>
        <vt:i4>3538996</vt:i4>
      </vt:variant>
      <vt:variant>
        <vt:i4>273</vt:i4>
      </vt:variant>
      <vt:variant>
        <vt:i4>0</vt:i4>
      </vt:variant>
      <vt:variant>
        <vt:i4>5</vt:i4>
      </vt:variant>
      <vt:variant>
        <vt:lpwstr>https://ubuntu.com/download/server</vt:lpwstr>
      </vt:variant>
      <vt:variant>
        <vt:lpwstr/>
      </vt:variant>
      <vt:variant>
        <vt:i4>3407981</vt:i4>
      </vt:variant>
      <vt:variant>
        <vt:i4>270</vt:i4>
      </vt:variant>
      <vt:variant>
        <vt:i4>0</vt:i4>
      </vt:variant>
      <vt:variant>
        <vt:i4>5</vt:i4>
      </vt:variant>
      <vt:variant>
        <vt:lpwstr>https://www.heise.de/download/product/virtualbox-40385/download</vt:lpwstr>
      </vt:variant>
      <vt:variant>
        <vt:lpwstr/>
      </vt:variant>
      <vt:variant>
        <vt:i4>8060972</vt:i4>
      </vt:variant>
      <vt:variant>
        <vt:i4>261</vt:i4>
      </vt:variant>
      <vt:variant>
        <vt:i4>0</vt:i4>
      </vt:variant>
      <vt:variant>
        <vt:i4>5</vt:i4>
      </vt:variant>
      <vt:variant>
        <vt:lpwstr>https://www.nic.at/</vt:lpwstr>
      </vt:variant>
      <vt:variant>
        <vt:lpwstr/>
      </vt:variant>
      <vt:variant>
        <vt:i4>1703990</vt:i4>
      </vt:variant>
      <vt:variant>
        <vt:i4>254</vt:i4>
      </vt:variant>
      <vt:variant>
        <vt:i4>0</vt:i4>
      </vt:variant>
      <vt:variant>
        <vt:i4>5</vt:i4>
      </vt:variant>
      <vt:variant>
        <vt:lpwstr/>
      </vt:variant>
      <vt:variant>
        <vt:lpwstr>_Toc130228540</vt:lpwstr>
      </vt:variant>
      <vt:variant>
        <vt:i4>1900598</vt:i4>
      </vt:variant>
      <vt:variant>
        <vt:i4>248</vt:i4>
      </vt:variant>
      <vt:variant>
        <vt:i4>0</vt:i4>
      </vt:variant>
      <vt:variant>
        <vt:i4>5</vt:i4>
      </vt:variant>
      <vt:variant>
        <vt:lpwstr/>
      </vt:variant>
      <vt:variant>
        <vt:lpwstr>_Toc130228539</vt:lpwstr>
      </vt:variant>
      <vt:variant>
        <vt:i4>1900598</vt:i4>
      </vt:variant>
      <vt:variant>
        <vt:i4>242</vt:i4>
      </vt:variant>
      <vt:variant>
        <vt:i4>0</vt:i4>
      </vt:variant>
      <vt:variant>
        <vt:i4>5</vt:i4>
      </vt:variant>
      <vt:variant>
        <vt:lpwstr/>
      </vt:variant>
      <vt:variant>
        <vt:lpwstr>_Toc130228538</vt:lpwstr>
      </vt:variant>
      <vt:variant>
        <vt:i4>1900598</vt:i4>
      </vt:variant>
      <vt:variant>
        <vt:i4>236</vt:i4>
      </vt:variant>
      <vt:variant>
        <vt:i4>0</vt:i4>
      </vt:variant>
      <vt:variant>
        <vt:i4>5</vt:i4>
      </vt:variant>
      <vt:variant>
        <vt:lpwstr/>
      </vt:variant>
      <vt:variant>
        <vt:lpwstr>_Toc130228537</vt:lpwstr>
      </vt:variant>
      <vt:variant>
        <vt:i4>1900598</vt:i4>
      </vt:variant>
      <vt:variant>
        <vt:i4>230</vt:i4>
      </vt:variant>
      <vt:variant>
        <vt:i4>0</vt:i4>
      </vt:variant>
      <vt:variant>
        <vt:i4>5</vt:i4>
      </vt:variant>
      <vt:variant>
        <vt:lpwstr/>
      </vt:variant>
      <vt:variant>
        <vt:lpwstr>_Toc130228536</vt:lpwstr>
      </vt:variant>
      <vt:variant>
        <vt:i4>1900598</vt:i4>
      </vt:variant>
      <vt:variant>
        <vt:i4>224</vt:i4>
      </vt:variant>
      <vt:variant>
        <vt:i4>0</vt:i4>
      </vt:variant>
      <vt:variant>
        <vt:i4>5</vt:i4>
      </vt:variant>
      <vt:variant>
        <vt:lpwstr/>
      </vt:variant>
      <vt:variant>
        <vt:lpwstr>_Toc130228535</vt:lpwstr>
      </vt:variant>
      <vt:variant>
        <vt:i4>1900598</vt:i4>
      </vt:variant>
      <vt:variant>
        <vt:i4>218</vt:i4>
      </vt:variant>
      <vt:variant>
        <vt:i4>0</vt:i4>
      </vt:variant>
      <vt:variant>
        <vt:i4>5</vt:i4>
      </vt:variant>
      <vt:variant>
        <vt:lpwstr/>
      </vt:variant>
      <vt:variant>
        <vt:lpwstr>_Toc130228534</vt:lpwstr>
      </vt:variant>
      <vt:variant>
        <vt:i4>1900598</vt:i4>
      </vt:variant>
      <vt:variant>
        <vt:i4>212</vt:i4>
      </vt:variant>
      <vt:variant>
        <vt:i4>0</vt:i4>
      </vt:variant>
      <vt:variant>
        <vt:i4>5</vt:i4>
      </vt:variant>
      <vt:variant>
        <vt:lpwstr/>
      </vt:variant>
      <vt:variant>
        <vt:lpwstr>_Toc130228533</vt:lpwstr>
      </vt:variant>
      <vt:variant>
        <vt:i4>1900598</vt:i4>
      </vt:variant>
      <vt:variant>
        <vt:i4>206</vt:i4>
      </vt:variant>
      <vt:variant>
        <vt:i4>0</vt:i4>
      </vt:variant>
      <vt:variant>
        <vt:i4>5</vt:i4>
      </vt:variant>
      <vt:variant>
        <vt:lpwstr/>
      </vt:variant>
      <vt:variant>
        <vt:lpwstr>_Toc130228532</vt:lpwstr>
      </vt:variant>
      <vt:variant>
        <vt:i4>1900598</vt:i4>
      </vt:variant>
      <vt:variant>
        <vt:i4>200</vt:i4>
      </vt:variant>
      <vt:variant>
        <vt:i4>0</vt:i4>
      </vt:variant>
      <vt:variant>
        <vt:i4>5</vt:i4>
      </vt:variant>
      <vt:variant>
        <vt:lpwstr/>
      </vt:variant>
      <vt:variant>
        <vt:lpwstr>_Toc130228531</vt:lpwstr>
      </vt:variant>
      <vt:variant>
        <vt:i4>1900598</vt:i4>
      </vt:variant>
      <vt:variant>
        <vt:i4>194</vt:i4>
      </vt:variant>
      <vt:variant>
        <vt:i4>0</vt:i4>
      </vt:variant>
      <vt:variant>
        <vt:i4>5</vt:i4>
      </vt:variant>
      <vt:variant>
        <vt:lpwstr/>
      </vt:variant>
      <vt:variant>
        <vt:lpwstr>_Toc130228530</vt:lpwstr>
      </vt:variant>
      <vt:variant>
        <vt:i4>1835062</vt:i4>
      </vt:variant>
      <vt:variant>
        <vt:i4>188</vt:i4>
      </vt:variant>
      <vt:variant>
        <vt:i4>0</vt:i4>
      </vt:variant>
      <vt:variant>
        <vt:i4>5</vt:i4>
      </vt:variant>
      <vt:variant>
        <vt:lpwstr/>
      </vt:variant>
      <vt:variant>
        <vt:lpwstr>_Toc130228529</vt:lpwstr>
      </vt:variant>
      <vt:variant>
        <vt:i4>1835062</vt:i4>
      </vt:variant>
      <vt:variant>
        <vt:i4>182</vt:i4>
      </vt:variant>
      <vt:variant>
        <vt:i4>0</vt:i4>
      </vt:variant>
      <vt:variant>
        <vt:i4>5</vt:i4>
      </vt:variant>
      <vt:variant>
        <vt:lpwstr/>
      </vt:variant>
      <vt:variant>
        <vt:lpwstr>_Toc130228528</vt:lpwstr>
      </vt:variant>
      <vt:variant>
        <vt:i4>1835062</vt:i4>
      </vt:variant>
      <vt:variant>
        <vt:i4>176</vt:i4>
      </vt:variant>
      <vt:variant>
        <vt:i4>0</vt:i4>
      </vt:variant>
      <vt:variant>
        <vt:i4>5</vt:i4>
      </vt:variant>
      <vt:variant>
        <vt:lpwstr/>
      </vt:variant>
      <vt:variant>
        <vt:lpwstr>_Toc130228527</vt:lpwstr>
      </vt:variant>
      <vt:variant>
        <vt:i4>1835062</vt:i4>
      </vt:variant>
      <vt:variant>
        <vt:i4>170</vt:i4>
      </vt:variant>
      <vt:variant>
        <vt:i4>0</vt:i4>
      </vt:variant>
      <vt:variant>
        <vt:i4>5</vt:i4>
      </vt:variant>
      <vt:variant>
        <vt:lpwstr/>
      </vt:variant>
      <vt:variant>
        <vt:lpwstr>_Toc130228526</vt:lpwstr>
      </vt:variant>
      <vt:variant>
        <vt:i4>1835062</vt:i4>
      </vt:variant>
      <vt:variant>
        <vt:i4>164</vt:i4>
      </vt:variant>
      <vt:variant>
        <vt:i4>0</vt:i4>
      </vt:variant>
      <vt:variant>
        <vt:i4>5</vt:i4>
      </vt:variant>
      <vt:variant>
        <vt:lpwstr/>
      </vt:variant>
      <vt:variant>
        <vt:lpwstr>_Toc130228525</vt:lpwstr>
      </vt:variant>
      <vt:variant>
        <vt:i4>1835062</vt:i4>
      </vt:variant>
      <vt:variant>
        <vt:i4>158</vt:i4>
      </vt:variant>
      <vt:variant>
        <vt:i4>0</vt:i4>
      </vt:variant>
      <vt:variant>
        <vt:i4>5</vt:i4>
      </vt:variant>
      <vt:variant>
        <vt:lpwstr/>
      </vt:variant>
      <vt:variant>
        <vt:lpwstr>_Toc130228524</vt:lpwstr>
      </vt:variant>
      <vt:variant>
        <vt:i4>1835062</vt:i4>
      </vt:variant>
      <vt:variant>
        <vt:i4>152</vt:i4>
      </vt:variant>
      <vt:variant>
        <vt:i4>0</vt:i4>
      </vt:variant>
      <vt:variant>
        <vt:i4>5</vt:i4>
      </vt:variant>
      <vt:variant>
        <vt:lpwstr/>
      </vt:variant>
      <vt:variant>
        <vt:lpwstr>_Toc130228523</vt:lpwstr>
      </vt:variant>
      <vt:variant>
        <vt:i4>1835062</vt:i4>
      </vt:variant>
      <vt:variant>
        <vt:i4>146</vt:i4>
      </vt:variant>
      <vt:variant>
        <vt:i4>0</vt:i4>
      </vt:variant>
      <vt:variant>
        <vt:i4>5</vt:i4>
      </vt:variant>
      <vt:variant>
        <vt:lpwstr/>
      </vt:variant>
      <vt:variant>
        <vt:lpwstr>_Toc130228522</vt:lpwstr>
      </vt:variant>
      <vt:variant>
        <vt:i4>1835062</vt:i4>
      </vt:variant>
      <vt:variant>
        <vt:i4>140</vt:i4>
      </vt:variant>
      <vt:variant>
        <vt:i4>0</vt:i4>
      </vt:variant>
      <vt:variant>
        <vt:i4>5</vt:i4>
      </vt:variant>
      <vt:variant>
        <vt:lpwstr/>
      </vt:variant>
      <vt:variant>
        <vt:lpwstr>_Toc130228521</vt:lpwstr>
      </vt:variant>
      <vt:variant>
        <vt:i4>1835062</vt:i4>
      </vt:variant>
      <vt:variant>
        <vt:i4>134</vt:i4>
      </vt:variant>
      <vt:variant>
        <vt:i4>0</vt:i4>
      </vt:variant>
      <vt:variant>
        <vt:i4>5</vt:i4>
      </vt:variant>
      <vt:variant>
        <vt:lpwstr/>
      </vt:variant>
      <vt:variant>
        <vt:lpwstr>_Toc130228520</vt:lpwstr>
      </vt:variant>
      <vt:variant>
        <vt:i4>2031670</vt:i4>
      </vt:variant>
      <vt:variant>
        <vt:i4>128</vt:i4>
      </vt:variant>
      <vt:variant>
        <vt:i4>0</vt:i4>
      </vt:variant>
      <vt:variant>
        <vt:i4>5</vt:i4>
      </vt:variant>
      <vt:variant>
        <vt:lpwstr/>
      </vt:variant>
      <vt:variant>
        <vt:lpwstr>_Toc130228519</vt:lpwstr>
      </vt:variant>
      <vt:variant>
        <vt:i4>2031670</vt:i4>
      </vt:variant>
      <vt:variant>
        <vt:i4>122</vt:i4>
      </vt:variant>
      <vt:variant>
        <vt:i4>0</vt:i4>
      </vt:variant>
      <vt:variant>
        <vt:i4>5</vt:i4>
      </vt:variant>
      <vt:variant>
        <vt:lpwstr/>
      </vt:variant>
      <vt:variant>
        <vt:lpwstr>_Toc130228518</vt:lpwstr>
      </vt:variant>
      <vt:variant>
        <vt:i4>2031670</vt:i4>
      </vt:variant>
      <vt:variant>
        <vt:i4>116</vt:i4>
      </vt:variant>
      <vt:variant>
        <vt:i4>0</vt:i4>
      </vt:variant>
      <vt:variant>
        <vt:i4>5</vt:i4>
      </vt:variant>
      <vt:variant>
        <vt:lpwstr/>
      </vt:variant>
      <vt:variant>
        <vt:lpwstr>_Toc130228517</vt:lpwstr>
      </vt:variant>
      <vt:variant>
        <vt:i4>2031670</vt:i4>
      </vt:variant>
      <vt:variant>
        <vt:i4>110</vt:i4>
      </vt:variant>
      <vt:variant>
        <vt:i4>0</vt:i4>
      </vt:variant>
      <vt:variant>
        <vt:i4>5</vt:i4>
      </vt:variant>
      <vt:variant>
        <vt:lpwstr/>
      </vt:variant>
      <vt:variant>
        <vt:lpwstr>_Toc130228516</vt:lpwstr>
      </vt:variant>
      <vt:variant>
        <vt:i4>2031670</vt:i4>
      </vt:variant>
      <vt:variant>
        <vt:i4>104</vt:i4>
      </vt:variant>
      <vt:variant>
        <vt:i4>0</vt:i4>
      </vt:variant>
      <vt:variant>
        <vt:i4>5</vt:i4>
      </vt:variant>
      <vt:variant>
        <vt:lpwstr/>
      </vt:variant>
      <vt:variant>
        <vt:lpwstr>_Toc130228515</vt:lpwstr>
      </vt:variant>
      <vt:variant>
        <vt:i4>2031670</vt:i4>
      </vt:variant>
      <vt:variant>
        <vt:i4>98</vt:i4>
      </vt:variant>
      <vt:variant>
        <vt:i4>0</vt:i4>
      </vt:variant>
      <vt:variant>
        <vt:i4>5</vt:i4>
      </vt:variant>
      <vt:variant>
        <vt:lpwstr/>
      </vt:variant>
      <vt:variant>
        <vt:lpwstr>_Toc130228514</vt:lpwstr>
      </vt:variant>
      <vt:variant>
        <vt:i4>2031670</vt:i4>
      </vt:variant>
      <vt:variant>
        <vt:i4>92</vt:i4>
      </vt:variant>
      <vt:variant>
        <vt:i4>0</vt:i4>
      </vt:variant>
      <vt:variant>
        <vt:i4>5</vt:i4>
      </vt:variant>
      <vt:variant>
        <vt:lpwstr/>
      </vt:variant>
      <vt:variant>
        <vt:lpwstr>_Toc130228513</vt:lpwstr>
      </vt:variant>
      <vt:variant>
        <vt:i4>2031670</vt:i4>
      </vt:variant>
      <vt:variant>
        <vt:i4>86</vt:i4>
      </vt:variant>
      <vt:variant>
        <vt:i4>0</vt:i4>
      </vt:variant>
      <vt:variant>
        <vt:i4>5</vt:i4>
      </vt:variant>
      <vt:variant>
        <vt:lpwstr/>
      </vt:variant>
      <vt:variant>
        <vt:lpwstr>_Toc130228512</vt:lpwstr>
      </vt:variant>
      <vt:variant>
        <vt:i4>2031670</vt:i4>
      </vt:variant>
      <vt:variant>
        <vt:i4>80</vt:i4>
      </vt:variant>
      <vt:variant>
        <vt:i4>0</vt:i4>
      </vt:variant>
      <vt:variant>
        <vt:i4>5</vt:i4>
      </vt:variant>
      <vt:variant>
        <vt:lpwstr/>
      </vt:variant>
      <vt:variant>
        <vt:lpwstr>_Toc130228511</vt:lpwstr>
      </vt:variant>
      <vt:variant>
        <vt:i4>2031670</vt:i4>
      </vt:variant>
      <vt:variant>
        <vt:i4>74</vt:i4>
      </vt:variant>
      <vt:variant>
        <vt:i4>0</vt:i4>
      </vt:variant>
      <vt:variant>
        <vt:i4>5</vt:i4>
      </vt:variant>
      <vt:variant>
        <vt:lpwstr/>
      </vt:variant>
      <vt:variant>
        <vt:lpwstr>_Toc130228510</vt:lpwstr>
      </vt:variant>
      <vt:variant>
        <vt:i4>1966134</vt:i4>
      </vt:variant>
      <vt:variant>
        <vt:i4>68</vt:i4>
      </vt:variant>
      <vt:variant>
        <vt:i4>0</vt:i4>
      </vt:variant>
      <vt:variant>
        <vt:i4>5</vt:i4>
      </vt:variant>
      <vt:variant>
        <vt:lpwstr/>
      </vt:variant>
      <vt:variant>
        <vt:lpwstr>_Toc130228509</vt:lpwstr>
      </vt:variant>
      <vt:variant>
        <vt:i4>1966134</vt:i4>
      </vt:variant>
      <vt:variant>
        <vt:i4>62</vt:i4>
      </vt:variant>
      <vt:variant>
        <vt:i4>0</vt:i4>
      </vt:variant>
      <vt:variant>
        <vt:i4>5</vt:i4>
      </vt:variant>
      <vt:variant>
        <vt:lpwstr/>
      </vt:variant>
      <vt:variant>
        <vt:lpwstr>_Toc130228508</vt:lpwstr>
      </vt:variant>
      <vt:variant>
        <vt:i4>1966134</vt:i4>
      </vt:variant>
      <vt:variant>
        <vt:i4>56</vt:i4>
      </vt:variant>
      <vt:variant>
        <vt:i4>0</vt:i4>
      </vt:variant>
      <vt:variant>
        <vt:i4>5</vt:i4>
      </vt:variant>
      <vt:variant>
        <vt:lpwstr/>
      </vt:variant>
      <vt:variant>
        <vt:lpwstr>_Toc130228507</vt:lpwstr>
      </vt:variant>
      <vt:variant>
        <vt:i4>1966134</vt:i4>
      </vt:variant>
      <vt:variant>
        <vt:i4>50</vt:i4>
      </vt:variant>
      <vt:variant>
        <vt:i4>0</vt:i4>
      </vt:variant>
      <vt:variant>
        <vt:i4>5</vt:i4>
      </vt:variant>
      <vt:variant>
        <vt:lpwstr/>
      </vt:variant>
      <vt:variant>
        <vt:lpwstr>_Toc130228506</vt:lpwstr>
      </vt:variant>
      <vt:variant>
        <vt:i4>1966134</vt:i4>
      </vt:variant>
      <vt:variant>
        <vt:i4>44</vt:i4>
      </vt:variant>
      <vt:variant>
        <vt:i4>0</vt:i4>
      </vt:variant>
      <vt:variant>
        <vt:i4>5</vt:i4>
      </vt:variant>
      <vt:variant>
        <vt:lpwstr/>
      </vt:variant>
      <vt:variant>
        <vt:lpwstr>_Toc130228505</vt:lpwstr>
      </vt:variant>
      <vt:variant>
        <vt:i4>1966134</vt:i4>
      </vt:variant>
      <vt:variant>
        <vt:i4>38</vt:i4>
      </vt:variant>
      <vt:variant>
        <vt:i4>0</vt:i4>
      </vt:variant>
      <vt:variant>
        <vt:i4>5</vt:i4>
      </vt:variant>
      <vt:variant>
        <vt:lpwstr/>
      </vt:variant>
      <vt:variant>
        <vt:lpwstr>_Toc130228504</vt:lpwstr>
      </vt:variant>
      <vt:variant>
        <vt:i4>1966134</vt:i4>
      </vt:variant>
      <vt:variant>
        <vt:i4>32</vt:i4>
      </vt:variant>
      <vt:variant>
        <vt:i4>0</vt:i4>
      </vt:variant>
      <vt:variant>
        <vt:i4>5</vt:i4>
      </vt:variant>
      <vt:variant>
        <vt:lpwstr/>
      </vt:variant>
      <vt:variant>
        <vt:lpwstr>_Toc130228503</vt:lpwstr>
      </vt:variant>
      <vt:variant>
        <vt:i4>1966134</vt:i4>
      </vt:variant>
      <vt:variant>
        <vt:i4>26</vt:i4>
      </vt:variant>
      <vt:variant>
        <vt:i4>0</vt:i4>
      </vt:variant>
      <vt:variant>
        <vt:i4>5</vt:i4>
      </vt:variant>
      <vt:variant>
        <vt:lpwstr/>
      </vt:variant>
      <vt:variant>
        <vt:lpwstr>_Toc130228502</vt:lpwstr>
      </vt:variant>
      <vt:variant>
        <vt:i4>1966134</vt:i4>
      </vt:variant>
      <vt:variant>
        <vt:i4>20</vt:i4>
      </vt:variant>
      <vt:variant>
        <vt:i4>0</vt:i4>
      </vt:variant>
      <vt:variant>
        <vt:i4>5</vt:i4>
      </vt:variant>
      <vt:variant>
        <vt:lpwstr/>
      </vt:variant>
      <vt:variant>
        <vt:lpwstr>_Toc130228501</vt:lpwstr>
      </vt:variant>
      <vt:variant>
        <vt:i4>1966134</vt:i4>
      </vt:variant>
      <vt:variant>
        <vt:i4>14</vt:i4>
      </vt:variant>
      <vt:variant>
        <vt:i4>0</vt:i4>
      </vt:variant>
      <vt:variant>
        <vt:i4>5</vt:i4>
      </vt:variant>
      <vt:variant>
        <vt:lpwstr/>
      </vt:variant>
      <vt:variant>
        <vt:lpwstr>_Toc130228500</vt:lpwstr>
      </vt:variant>
      <vt:variant>
        <vt:i4>1507383</vt:i4>
      </vt:variant>
      <vt:variant>
        <vt:i4>8</vt:i4>
      </vt:variant>
      <vt:variant>
        <vt:i4>0</vt:i4>
      </vt:variant>
      <vt:variant>
        <vt:i4>5</vt:i4>
      </vt:variant>
      <vt:variant>
        <vt:lpwstr/>
      </vt:variant>
      <vt:variant>
        <vt:lpwstr>_Toc130228499</vt:lpwstr>
      </vt:variant>
      <vt:variant>
        <vt:i4>1507383</vt:i4>
      </vt:variant>
      <vt:variant>
        <vt:i4>2</vt:i4>
      </vt:variant>
      <vt:variant>
        <vt:i4>0</vt:i4>
      </vt:variant>
      <vt:variant>
        <vt:i4>5</vt:i4>
      </vt:variant>
      <vt:variant>
        <vt:lpwstr/>
      </vt:variant>
      <vt:variant>
        <vt:lpwstr>_Toc130228498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24</cp:revision>
  <cp:lastPrinted>2023-03-23T10:21:00Z</cp:lastPrinted>
  <dcterms:created xsi:type="dcterms:W3CDTF">2023-03-20T17:50:00Z</dcterms:created>
  <dcterms:modified xsi:type="dcterms:W3CDTF">2023-03-23T10:24:00Z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